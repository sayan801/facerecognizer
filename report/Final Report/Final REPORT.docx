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367649307" w:displacedByCustomXml="next"/>
    <w:sdt>
      <w:sdtPr>
        <w:rPr>
          <w:b w:val="0"/>
          <w:bCs w:val="0"/>
          <w:i/>
          <w:iCs/>
          <w:caps w:val="0"/>
          <w:color w:val="auto"/>
          <w:spacing w:val="0"/>
          <w:sz w:val="20"/>
          <w:szCs w:val="20"/>
        </w:rPr>
        <w:id w:val="980505012"/>
        <w:docPartObj>
          <w:docPartGallery w:val="Table of Contents"/>
          <w:docPartUnique/>
        </w:docPartObj>
      </w:sdtPr>
      <w:sdtEndPr>
        <w:rPr>
          <w:i w:val="0"/>
          <w:iCs w:val="0"/>
          <w:caps/>
        </w:rPr>
      </w:sdtEndPr>
      <w:sdtContent>
        <w:p w:rsidR="00D75B7E" w:rsidRDefault="00D75B7E" w:rsidP="00BA5CCC">
          <w:pPr>
            <w:pStyle w:val="Heading1"/>
            <w:spacing w:line="240" w:lineRule="auto"/>
          </w:pPr>
          <w:r>
            <w:t>Contents</w:t>
          </w:r>
          <w:bookmarkEnd w:id="0"/>
        </w:p>
        <w:p w:rsidR="00E901E1" w:rsidRDefault="00B4406C">
          <w:pPr>
            <w:pStyle w:val="TOC1"/>
            <w:tabs>
              <w:tab w:val="right" w:leader="dot" w:pos="9016"/>
            </w:tabs>
            <w:rPr>
              <w:i w:val="0"/>
              <w:iCs w:val="0"/>
              <w:noProof/>
              <w:sz w:val="22"/>
              <w:szCs w:val="22"/>
              <w:lang w:bidi="ar-SA"/>
            </w:rPr>
          </w:pPr>
          <w:r w:rsidRPr="00B4406C">
            <w:fldChar w:fldCharType="begin"/>
          </w:r>
          <w:r w:rsidR="00D75B7E">
            <w:instrText xml:space="preserve"> TOC \o "1-3" \h \z \u </w:instrText>
          </w:r>
          <w:r w:rsidRPr="00B4406C">
            <w:fldChar w:fldCharType="separate"/>
          </w:r>
          <w:hyperlink w:anchor="_Toc367649307" w:history="1">
            <w:r w:rsidR="00E901E1" w:rsidRPr="00B4471D">
              <w:rPr>
                <w:rStyle w:val="Hyperlink"/>
                <w:noProof/>
              </w:rPr>
              <w:t>Contents</w:t>
            </w:r>
            <w:r w:rsidR="00E901E1">
              <w:rPr>
                <w:noProof/>
                <w:webHidden/>
              </w:rPr>
              <w:tab/>
            </w:r>
            <w:r>
              <w:rPr>
                <w:noProof/>
                <w:webHidden/>
              </w:rPr>
              <w:fldChar w:fldCharType="begin"/>
            </w:r>
            <w:r w:rsidR="00E901E1">
              <w:rPr>
                <w:noProof/>
                <w:webHidden/>
              </w:rPr>
              <w:instrText xml:space="preserve"> PAGEREF _Toc367649307 \h </w:instrText>
            </w:r>
            <w:r>
              <w:rPr>
                <w:noProof/>
                <w:webHidden/>
              </w:rPr>
            </w:r>
            <w:r>
              <w:rPr>
                <w:noProof/>
                <w:webHidden/>
              </w:rPr>
              <w:fldChar w:fldCharType="separate"/>
            </w:r>
            <w:r w:rsidR="00E901E1">
              <w:rPr>
                <w:noProof/>
                <w:webHidden/>
              </w:rPr>
              <w:t>1</w:t>
            </w:r>
            <w:r>
              <w:rPr>
                <w:noProof/>
                <w:webHidden/>
              </w:rPr>
              <w:fldChar w:fldCharType="end"/>
            </w:r>
          </w:hyperlink>
        </w:p>
        <w:p w:rsidR="00E901E1" w:rsidRDefault="00B4406C">
          <w:pPr>
            <w:pStyle w:val="TOC1"/>
            <w:tabs>
              <w:tab w:val="right" w:leader="dot" w:pos="9016"/>
            </w:tabs>
            <w:rPr>
              <w:i w:val="0"/>
              <w:iCs w:val="0"/>
              <w:noProof/>
              <w:sz w:val="22"/>
              <w:szCs w:val="22"/>
              <w:lang w:bidi="ar-SA"/>
            </w:rPr>
          </w:pPr>
          <w:hyperlink w:anchor="_Toc367649308" w:history="1">
            <w:r w:rsidR="00E901E1" w:rsidRPr="00B4471D">
              <w:rPr>
                <w:rStyle w:val="Hyperlink"/>
                <w:noProof/>
              </w:rPr>
              <w:t>Introduction:</w:t>
            </w:r>
            <w:r w:rsidR="00E901E1">
              <w:rPr>
                <w:noProof/>
                <w:webHidden/>
              </w:rPr>
              <w:tab/>
            </w:r>
            <w:r>
              <w:rPr>
                <w:noProof/>
                <w:webHidden/>
              </w:rPr>
              <w:fldChar w:fldCharType="begin"/>
            </w:r>
            <w:r w:rsidR="00E901E1">
              <w:rPr>
                <w:noProof/>
                <w:webHidden/>
              </w:rPr>
              <w:instrText xml:space="preserve"> PAGEREF _Toc367649308 \h </w:instrText>
            </w:r>
            <w:r>
              <w:rPr>
                <w:noProof/>
                <w:webHidden/>
              </w:rPr>
            </w:r>
            <w:r>
              <w:rPr>
                <w:noProof/>
                <w:webHidden/>
              </w:rPr>
              <w:fldChar w:fldCharType="separate"/>
            </w:r>
            <w:r w:rsidR="00E901E1">
              <w:rPr>
                <w:noProof/>
                <w:webHidden/>
              </w:rPr>
              <w:t>7</w:t>
            </w:r>
            <w:r>
              <w:rPr>
                <w:noProof/>
                <w:webHidden/>
              </w:rPr>
              <w:fldChar w:fldCharType="end"/>
            </w:r>
          </w:hyperlink>
        </w:p>
        <w:p w:rsidR="00E901E1" w:rsidRDefault="00B4406C">
          <w:pPr>
            <w:pStyle w:val="TOC1"/>
            <w:tabs>
              <w:tab w:val="right" w:leader="dot" w:pos="9016"/>
            </w:tabs>
            <w:rPr>
              <w:i w:val="0"/>
              <w:iCs w:val="0"/>
              <w:noProof/>
              <w:sz w:val="22"/>
              <w:szCs w:val="22"/>
              <w:lang w:bidi="ar-SA"/>
            </w:rPr>
          </w:pPr>
          <w:hyperlink w:anchor="_Toc367649309" w:history="1">
            <w:r w:rsidR="00E901E1" w:rsidRPr="00B4471D">
              <w:rPr>
                <w:rStyle w:val="Hyperlink"/>
                <w:noProof/>
              </w:rPr>
              <w:t>System Analysis</w:t>
            </w:r>
            <w:r w:rsidR="00E901E1">
              <w:rPr>
                <w:noProof/>
                <w:webHidden/>
              </w:rPr>
              <w:tab/>
            </w:r>
            <w:r>
              <w:rPr>
                <w:noProof/>
                <w:webHidden/>
              </w:rPr>
              <w:fldChar w:fldCharType="begin"/>
            </w:r>
            <w:r w:rsidR="00E901E1">
              <w:rPr>
                <w:noProof/>
                <w:webHidden/>
              </w:rPr>
              <w:instrText xml:space="preserve"> PAGEREF _Toc367649309 \h </w:instrText>
            </w:r>
            <w:r>
              <w:rPr>
                <w:noProof/>
                <w:webHidden/>
              </w:rPr>
            </w:r>
            <w:r>
              <w:rPr>
                <w:noProof/>
                <w:webHidden/>
              </w:rPr>
              <w:fldChar w:fldCharType="separate"/>
            </w:r>
            <w:r w:rsidR="00E901E1">
              <w:rPr>
                <w:noProof/>
                <w:webHidden/>
              </w:rPr>
              <w:t>8</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310" w:history="1">
            <w:r w:rsidR="00E901E1" w:rsidRPr="00B4471D">
              <w:rPr>
                <w:rStyle w:val="Hyperlink"/>
                <w:noProof/>
              </w:rPr>
              <w:t>Identification of Need:</w:t>
            </w:r>
            <w:r w:rsidR="00E901E1">
              <w:rPr>
                <w:noProof/>
                <w:webHidden/>
              </w:rPr>
              <w:tab/>
            </w:r>
            <w:r>
              <w:rPr>
                <w:noProof/>
                <w:webHidden/>
              </w:rPr>
              <w:fldChar w:fldCharType="begin"/>
            </w:r>
            <w:r w:rsidR="00E901E1">
              <w:rPr>
                <w:noProof/>
                <w:webHidden/>
              </w:rPr>
              <w:instrText xml:space="preserve"> PAGEREF _Toc367649310 \h </w:instrText>
            </w:r>
            <w:r>
              <w:rPr>
                <w:noProof/>
                <w:webHidden/>
              </w:rPr>
            </w:r>
            <w:r>
              <w:rPr>
                <w:noProof/>
                <w:webHidden/>
              </w:rPr>
              <w:fldChar w:fldCharType="separate"/>
            </w:r>
            <w:r w:rsidR="00E901E1">
              <w:rPr>
                <w:noProof/>
                <w:webHidden/>
              </w:rPr>
              <w:t>8</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311" w:history="1">
            <w:r w:rsidR="00E901E1" w:rsidRPr="00B4471D">
              <w:rPr>
                <w:rStyle w:val="Hyperlink"/>
                <w:noProof/>
              </w:rPr>
              <w:t>Preliminary Investigation:</w:t>
            </w:r>
            <w:r w:rsidR="00E901E1">
              <w:rPr>
                <w:noProof/>
                <w:webHidden/>
              </w:rPr>
              <w:tab/>
            </w:r>
            <w:r>
              <w:rPr>
                <w:noProof/>
                <w:webHidden/>
              </w:rPr>
              <w:fldChar w:fldCharType="begin"/>
            </w:r>
            <w:r w:rsidR="00E901E1">
              <w:rPr>
                <w:noProof/>
                <w:webHidden/>
              </w:rPr>
              <w:instrText xml:space="preserve"> PAGEREF _Toc367649311 \h </w:instrText>
            </w:r>
            <w:r>
              <w:rPr>
                <w:noProof/>
                <w:webHidden/>
              </w:rPr>
            </w:r>
            <w:r>
              <w:rPr>
                <w:noProof/>
                <w:webHidden/>
              </w:rPr>
              <w:fldChar w:fldCharType="separate"/>
            </w:r>
            <w:r w:rsidR="00E901E1">
              <w:rPr>
                <w:noProof/>
                <w:webHidden/>
              </w:rPr>
              <w:t>8</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312" w:history="1">
            <w:r w:rsidR="00E901E1" w:rsidRPr="00B4471D">
              <w:rPr>
                <w:rStyle w:val="Hyperlink"/>
                <w:noProof/>
              </w:rPr>
              <w:t>Feasibility Study:</w:t>
            </w:r>
            <w:r w:rsidR="00E901E1">
              <w:rPr>
                <w:noProof/>
                <w:webHidden/>
              </w:rPr>
              <w:tab/>
            </w:r>
            <w:r>
              <w:rPr>
                <w:noProof/>
                <w:webHidden/>
              </w:rPr>
              <w:fldChar w:fldCharType="begin"/>
            </w:r>
            <w:r w:rsidR="00E901E1">
              <w:rPr>
                <w:noProof/>
                <w:webHidden/>
              </w:rPr>
              <w:instrText xml:space="preserve"> PAGEREF _Toc367649312 \h </w:instrText>
            </w:r>
            <w:r>
              <w:rPr>
                <w:noProof/>
                <w:webHidden/>
              </w:rPr>
            </w:r>
            <w:r>
              <w:rPr>
                <w:noProof/>
                <w:webHidden/>
              </w:rPr>
              <w:fldChar w:fldCharType="separate"/>
            </w:r>
            <w:r w:rsidR="00E901E1">
              <w:rPr>
                <w:noProof/>
                <w:webHidden/>
              </w:rPr>
              <w:t>8</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313" w:history="1">
            <w:r w:rsidR="00E901E1" w:rsidRPr="00B4471D">
              <w:rPr>
                <w:rStyle w:val="Hyperlink"/>
                <w:noProof/>
              </w:rPr>
              <w:t>Project Planning &amp; Scheduling:</w:t>
            </w:r>
            <w:r w:rsidR="00E901E1">
              <w:rPr>
                <w:noProof/>
                <w:webHidden/>
              </w:rPr>
              <w:tab/>
            </w:r>
            <w:r>
              <w:rPr>
                <w:noProof/>
                <w:webHidden/>
              </w:rPr>
              <w:fldChar w:fldCharType="begin"/>
            </w:r>
            <w:r w:rsidR="00E901E1">
              <w:rPr>
                <w:noProof/>
                <w:webHidden/>
              </w:rPr>
              <w:instrText xml:space="preserve"> PAGEREF _Toc367649313 \h </w:instrText>
            </w:r>
            <w:r>
              <w:rPr>
                <w:noProof/>
                <w:webHidden/>
              </w:rPr>
            </w:r>
            <w:r>
              <w:rPr>
                <w:noProof/>
                <w:webHidden/>
              </w:rPr>
              <w:fldChar w:fldCharType="separate"/>
            </w:r>
            <w:r w:rsidR="00E901E1">
              <w:rPr>
                <w:noProof/>
                <w:webHidden/>
              </w:rPr>
              <w:t>9</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14" w:history="1">
            <w:r w:rsidR="00E901E1" w:rsidRPr="00B4471D">
              <w:rPr>
                <w:rStyle w:val="Hyperlink"/>
                <w:noProof/>
              </w:rPr>
              <w:t>Gantt chart</w:t>
            </w:r>
            <w:r w:rsidR="00E901E1">
              <w:rPr>
                <w:noProof/>
                <w:webHidden/>
              </w:rPr>
              <w:tab/>
            </w:r>
            <w:r>
              <w:rPr>
                <w:noProof/>
                <w:webHidden/>
              </w:rPr>
              <w:fldChar w:fldCharType="begin"/>
            </w:r>
            <w:r w:rsidR="00E901E1">
              <w:rPr>
                <w:noProof/>
                <w:webHidden/>
              </w:rPr>
              <w:instrText xml:space="preserve"> PAGEREF _Toc367649314 \h </w:instrText>
            </w:r>
            <w:r>
              <w:rPr>
                <w:noProof/>
                <w:webHidden/>
              </w:rPr>
            </w:r>
            <w:r>
              <w:rPr>
                <w:noProof/>
                <w:webHidden/>
              </w:rPr>
              <w:fldChar w:fldCharType="separate"/>
            </w:r>
            <w:r w:rsidR="00E901E1">
              <w:rPr>
                <w:noProof/>
                <w:webHidden/>
              </w:rPr>
              <w:t>9</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15" w:history="1">
            <w:r w:rsidR="00E901E1" w:rsidRPr="00B4471D">
              <w:rPr>
                <w:rStyle w:val="Hyperlink"/>
                <w:noProof/>
              </w:rPr>
              <w:t>Tracking Gantt</w:t>
            </w:r>
            <w:r w:rsidR="00E901E1">
              <w:rPr>
                <w:noProof/>
                <w:webHidden/>
              </w:rPr>
              <w:tab/>
            </w:r>
            <w:r>
              <w:rPr>
                <w:noProof/>
                <w:webHidden/>
              </w:rPr>
              <w:fldChar w:fldCharType="begin"/>
            </w:r>
            <w:r w:rsidR="00E901E1">
              <w:rPr>
                <w:noProof/>
                <w:webHidden/>
              </w:rPr>
              <w:instrText xml:space="preserve"> PAGEREF _Toc367649315 \h </w:instrText>
            </w:r>
            <w:r>
              <w:rPr>
                <w:noProof/>
                <w:webHidden/>
              </w:rPr>
            </w:r>
            <w:r>
              <w:rPr>
                <w:noProof/>
                <w:webHidden/>
              </w:rPr>
              <w:fldChar w:fldCharType="separate"/>
            </w:r>
            <w:r w:rsidR="00E901E1">
              <w:rPr>
                <w:noProof/>
                <w:webHidden/>
              </w:rPr>
              <w:t>9</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16" w:history="1">
            <w:r w:rsidR="00E901E1" w:rsidRPr="00B4471D">
              <w:rPr>
                <w:rStyle w:val="Hyperlink"/>
                <w:noProof/>
              </w:rPr>
              <w:t>Pert Chart</w:t>
            </w:r>
            <w:r w:rsidR="00E901E1">
              <w:rPr>
                <w:noProof/>
                <w:webHidden/>
              </w:rPr>
              <w:tab/>
            </w:r>
            <w:r>
              <w:rPr>
                <w:noProof/>
                <w:webHidden/>
              </w:rPr>
              <w:fldChar w:fldCharType="begin"/>
            </w:r>
            <w:r w:rsidR="00E901E1">
              <w:rPr>
                <w:noProof/>
                <w:webHidden/>
              </w:rPr>
              <w:instrText xml:space="preserve"> PAGEREF _Toc367649316 \h </w:instrText>
            </w:r>
            <w:r>
              <w:rPr>
                <w:noProof/>
                <w:webHidden/>
              </w:rPr>
            </w:r>
            <w:r>
              <w:rPr>
                <w:noProof/>
                <w:webHidden/>
              </w:rPr>
              <w:fldChar w:fldCharType="separate"/>
            </w:r>
            <w:r w:rsidR="00E901E1">
              <w:rPr>
                <w:noProof/>
                <w:webHidden/>
              </w:rPr>
              <w:t>10</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317" w:history="1">
            <w:r w:rsidR="00E901E1" w:rsidRPr="00B4471D">
              <w:rPr>
                <w:rStyle w:val="Hyperlink"/>
                <w:noProof/>
              </w:rPr>
              <w:t>Software requirement specifications (SRS):</w:t>
            </w:r>
            <w:r w:rsidR="00E901E1">
              <w:rPr>
                <w:noProof/>
                <w:webHidden/>
              </w:rPr>
              <w:tab/>
            </w:r>
            <w:r>
              <w:rPr>
                <w:noProof/>
                <w:webHidden/>
              </w:rPr>
              <w:fldChar w:fldCharType="begin"/>
            </w:r>
            <w:r w:rsidR="00E901E1">
              <w:rPr>
                <w:noProof/>
                <w:webHidden/>
              </w:rPr>
              <w:instrText xml:space="preserve"> PAGEREF _Toc367649317 \h </w:instrText>
            </w:r>
            <w:r>
              <w:rPr>
                <w:noProof/>
                <w:webHidden/>
              </w:rPr>
            </w:r>
            <w:r>
              <w:rPr>
                <w:noProof/>
                <w:webHidden/>
              </w:rPr>
              <w:fldChar w:fldCharType="separate"/>
            </w:r>
            <w:r w:rsidR="00E901E1">
              <w:rPr>
                <w:noProof/>
                <w:webHidden/>
              </w:rPr>
              <w:t>10</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18" w:history="1">
            <w:r w:rsidR="00E901E1" w:rsidRPr="00B4471D">
              <w:rPr>
                <w:rStyle w:val="Hyperlink"/>
                <w:noProof/>
              </w:rPr>
              <w:t>Functional Requirement</w:t>
            </w:r>
            <w:r w:rsidR="00E901E1">
              <w:rPr>
                <w:noProof/>
                <w:webHidden/>
              </w:rPr>
              <w:tab/>
            </w:r>
            <w:r>
              <w:rPr>
                <w:noProof/>
                <w:webHidden/>
              </w:rPr>
              <w:fldChar w:fldCharType="begin"/>
            </w:r>
            <w:r w:rsidR="00E901E1">
              <w:rPr>
                <w:noProof/>
                <w:webHidden/>
              </w:rPr>
              <w:instrText xml:space="preserve"> PAGEREF _Toc367649318 \h </w:instrText>
            </w:r>
            <w:r>
              <w:rPr>
                <w:noProof/>
                <w:webHidden/>
              </w:rPr>
            </w:r>
            <w:r>
              <w:rPr>
                <w:noProof/>
                <w:webHidden/>
              </w:rPr>
              <w:fldChar w:fldCharType="separate"/>
            </w:r>
            <w:r w:rsidR="00E901E1">
              <w:rPr>
                <w:noProof/>
                <w:webHidden/>
              </w:rPr>
              <w:t>10</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19" w:history="1">
            <w:r w:rsidR="00E901E1" w:rsidRPr="00B4471D">
              <w:rPr>
                <w:rStyle w:val="Hyperlink"/>
                <w:noProof/>
              </w:rPr>
              <w:t>Register user Images</w:t>
            </w:r>
            <w:r w:rsidR="00E901E1">
              <w:rPr>
                <w:noProof/>
                <w:webHidden/>
              </w:rPr>
              <w:tab/>
            </w:r>
            <w:r>
              <w:rPr>
                <w:noProof/>
                <w:webHidden/>
              </w:rPr>
              <w:fldChar w:fldCharType="begin"/>
            </w:r>
            <w:r w:rsidR="00E901E1">
              <w:rPr>
                <w:noProof/>
                <w:webHidden/>
              </w:rPr>
              <w:instrText xml:space="preserve"> PAGEREF _Toc367649319 \h </w:instrText>
            </w:r>
            <w:r>
              <w:rPr>
                <w:noProof/>
                <w:webHidden/>
              </w:rPr>
            </w:r>
            <w:r>
              <w:rPr>
                <w:noProof/>
                <w:webHidden/>
              </w:rPr>
              <w:fldChar w:fldCharType="separate"/>
            </w:r>
            <w:r w:rsidR="00E901E1">
              <w:rPr>
                <w:noProof/>
                <w:webHidden/>
              </w:rPr>
              <w:t>10</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20" w:history="1">
            <w:r w:rsidR="00E901E1" w:rsidRPr="00B4471D">
              <w:rPr>
                <w:rStyle w:val="Hyperlink"/>
                <w:noProof/>
              </w:rPr>
              <w:t>Create user account for authentication</w:t>
            </w:r>
            <w:r w:rsidR="00E901E1">
              <w:rPr>
                <w:noProof/>
                <w:webHidden/>
              </w:rPr>
              <w:tab/>
            </w:r>
            <w:r>
              <w:rPr>
                <w:noProof/>
                <w:webHidden/>
              </w:rPr>
              <w:fldChar w:fldCharType="begin"/>
            </w:r>
            <w:r w:rsidR="00E901E1">
              <w:rPr>
                <w:noProof/>
                <w:webHidden/>
              </w:rPr>
              <w:instrText xml:space="preserve"> PAGEREF _Toc367649320 \h </w:instrText>
            </w:r>
            <w:r>
              <w:rPr>
                <w:noProof/>
                <w:webHidden/>
              </w:rPr>
            </w:r>
            <w:r>
              <w:rPr>
                <w:noProof/>
                <w:webHidden/>
              </w:rPr>
              <w:fldChar w:fldCharType="separate"/>
            </w:r>
            <w:r w:rsidR="00E901E1">
              <w:rPr>
                <w:noProof/>
                <w:webHidden/>
              </w:rPr>
              <w:t>11</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21" w:history="1">
            <w:r w:rsidR="00E901E1" w:rsidRPr="00B4471D">
              <w:rPr>
                <w:rStyle w:val="Hyperlink"/>
                <w:noProof/>
              </w:rPr>
              <w:t>Face recognition</w:t>
            </w:r>
            <w:r w:rsidR="00E901E1">
              <w:rPr>
                <w:noProof/>
                <w:webHidden/>
              </w:rPr>
              <w:tab/>
            </w:r>
            <w:r>
              <w:rPr>
                <w:noProof/>
                <w:webHidden/>
              </w:rPr>
              <w:fldChar w:fldCharType="begin"/>
            </w:r>
            <w:r w:rsidR="00E901E1">
              <w:rPr>
                <w:noProof/>
                <w:webHidden/>
              </w:rPr>
              <w:instrText xml:space="preserve"> PAGEREF _Toc367649321 \h </w:instrText>
            </w:r>
            <w:r>
              <w:rPr>
                <w:noProof/>
                <w:webHidden/>
              </w:rPr>
            </w:r>
            <w:r>
              <w:rPr>
                <w:noProof/>
                <w:webHidden/>
              </w:rPr>
              <w:fldChar w:fldCharType="separate"/>
            </w:r>
            <w:r w:rsidR="00E901E1">
              <w:rPr>
                <w:noProof/>
                <w:webHidden/>
              </w:rPr>
              <w:t>11</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22" w:history="1">
            <w:r w:rsidR="00E901E1" w:rsidRPr="00B4471D">
              <w:rPr>
                <w:rStyle w:val="Hyperlink"/>
                <w:noProof/>
              </w:rPr>
              <w:t>Face recognition from images of varying angles</w:t>
            </w:r>
            <w:r w:rsidR="00E901E1">
              <w:rPr>
                <w:noProof/>
                <w:webHidden/>
              </w:rPr>
              <w:tab/>
            </w:r>
            <w:r>
              <w:rPr>
                <w:noProof/>
                <w:webHidden/>
              </w:rPr>
              <w:fldChar w:fldCharType="begin"/>
            </w:r>
            <w:r w:rsidR="00E901E1">
              <w:rPr>
                <w:noProof/>
                <w:webHidden/>
              </w:rPr>
              <w:instrText xml:space="preserve"> PAGEREF _Toc367649322 \h </w:instrText>
            </w:r>
            <w:r>
              <w:rPr>
                <w:noProof/>
                <w:webHidden/>
              </w:rPr>
            </w:r>
            <w:r>
              <w:rPr>
                <w:noProof/>
                <w:webHidden/>
              </w:rPr>
              <w:fldChar w:fldCharType="separate"/>
            </w:r>
            <w:r w:rsidR="00E901E1">
              <w:rPr>
                <w:noProof/>
                <w:webHidden/>
              </w:rPr>
              <w:t>11</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23" w:history="1">
            <w:r w:rsidR="00E901E1" w:rsidRPr="00B4471D">
              <w:rPr>
                <w:rStyle w:val="Hyperlink"/>
                <w:noProof/>
              </w:rPr>
              <w:t>Integration with google Open id</w:t>
            </w:r>
            <w:r w:rsidR="00E901E1">
              <w:rPr>
                <w:noProof/>
                <w:webHidden/>
              </w:rPr>
              <w:tab/>
            </w:r>
            <w:r>
              <w:rPr>
                <w:noProof/>
                <w:webHidden/>
              </w:rPr>
              <w:fldChar w:fldCharType="begin"/>
            </w:r>
            <w:r w:rsidR="00E901E1">
              <w:rPr>
                <w:noProof/>
                <w:webHidden/>
              </w:rPr>
              <w:instrText xml:space="preserve"> PAGEREF _Toc367649323 \h </w:instrText>
            </w:r>
            <w:r>
              <w:rPr>
                <w:noProof/>
                <w:webHidden/>
              </w:rPr>
            </w:r>
            <w:r>
              <w:rPr>
                <w:noProof/>
                <w:webHidden/>
              </w:rPr>
              <w:fldChar w:fldCharType="separate"/>
            </w:r>
            <w:r w:rsidR="00E901E1">
              <w:rPr>
                <w:noProof/>
                <w:webHidden/>
              </w:rPr>
              <w:t>12</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24" w:history="1">
            <w:r w:rsidR="00E901E1" w:rsidRPr="00B4471D">
              <w:rPr>
                <w:rStyle w:val="Hyperlink"/>
                <w:noProof/>
              </w:rPr>
              <w:t>Non-functional Requirements</w:t>
            </w:r>
            <w:r w:rsidR="00E901E1">
              <w:rPr>
                <w:noProof/>
                <w:webHidden/>
              </w:rPr>
              <w:tab/>
            </w:r>
            <w:r>
              <w:rPr>
                <w:noProof/>
                <w:webHidden/>
              </w:rPr>
              <w:fldChar w:fldCharType="begin"/>
            </w:r>
            <w:r w:rsidR="00E901E1">
              <w:rPr>
                <w:noProof/>
                <w:webHidden/>
              </w:rPr>
              <w:instrText xml:space="preserve"> PAGEREF _Toc367649324 \h </w:instrText>
            </w:r>
            <w:r>
              <w:rPr>
                <w:noProof/>
                <w:webHidden/>
              </w:rPr>
            </w:r>
            <w:r>
              <w:rPr>
                <w:noProof/>
                <w:webHidden/>
              </w:rPr>
              <w:fldChar w:fldCharType="separate"/>
            </w:r>
            <w:r w:rsidR="00E901E1">
              <w:rPr>
                <w:noProof/>
                <w:webHidden/>
              </w:rPr>
              <w:t>12</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325" w:history="1">
            <w:r w:rsidR="00E901E1" w:rsidRPr="00B4471D">
              <w:rPr>
                <w:rStyle w:val="Hyperlink"/>
                <w:noProof/>
              </w:rPr>
              <w:t>Software Engineering Paradigm applied</w:t>
            </w:r>
            <w:r w:rsidR="00E901E1">
              <w:rPr>
                <w:noProof/>
                <w:webHidden/>
              </w:rPr>
              <w:tab/>
            </w:r>
            <w:r>
              <w:rPr>
                <w:noProof/>
                <w:webHidden/>
              </w:rPr>
              <w:fldChar w:fldCharType="begin"/>
            </w:r>
            <w:r w:rsidR="00E901E1">
              <w:rPr>
                <w:noProof/>
                <w:webHidden/>
              </w:rPr>
              <w:instrText xml:space="preserve"> PAGEREF _Toc367649325 \h </w:instrText>
            </w:r>
            <w:r>
              <w:rPr>
                <w:noProof/>
                <w:webHidden/>
              </w:rPr>
            </w:r>
            <w:r>
              <w:rPr>
                <w:noProof/>
                <w:webHidden/>
              </w:rPr>
              <w:fldChar w:fldCharType="separate"/>
            </w:r>
            <w:r w:rsidR="00E901E1">
              <w:rPr>
                <w:noProof/>
                <w:webHidden/>
              </w:rPr>
              <w:t>13</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326" w:history="1">
            <w:r w:rsidR="00E901E1" w:rsidRPr="00B4471D">
              <w:rPr>
                <w:rStyle w:val="Hyperlink"/>
                <w:noProof/>
              </w:rPr>
              <w:t>Data models</w:t>
            </w:r>
            <w:r w:rsidR="00E901E1">
              <w:rPr>
                <w:noProof/>
                <w:webHidden/>
              </w:rPr>
              <w:tab/>
            </w:r>
            <w:r>
              <w:rPr>
                <w:noProof/>
                <w:webHidden/>
              </w:rPr>
              <w:fldChar w:fldCharType="begin"/>
            </w:r>
            <w:r w:rsidR="00E901E1">
              <w:rPr>
                <w:noProof/>
                <w:webHidden/>
              </w:rPr>
              <w:instrText xml:space="preserve"> PAGEREF _Toc367649326 \h </w:instrText>
            </w:r>
            <w:r>
              <w:rPr>
                <w:noProof/>
                <w:webHidden/>
              </w:rPr>
            </w:r>
            <w:r>
              <w:rPr>
                <w:noProof/>
                <w:webHidden/>
              </w:rPr>
              <w:fldChar w:fldCharType="separate"/>
            </w:r>
            <w:r w:rsidR="00E901E1">
              <w:rPr>
                <w:noProof/>
                <w:webHidden/>
              </w:rPr>
              <w:t>13</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27" w:history="1">
            <w:r w:rsidR="00E901E1" w:rsidRPr="00B4471D">
              <w:rPr>
                <w:rStyle w:val="Hyperlink"/>
                <w:noProof/>
              </w:rPr>
              <w:t>Context Diagram</w:t>
            </w:r>
            <w:r w:rsidR="00E901E1">
              <w:rPr>
                <w:noProof/>
                <w:webHidden/>
              </w:rPr>
              <w:tab/>
            </w:r>
            <w:r>
              <w:rPr>
                <w:noProof/>
                <w:webHidden/>
              </w:rPr>
              <w:fldChar w:fldCharType="begin"/>
            </w:r>
            <w:r w:rsidR="00E901E1">
              <w:rPr>
                <w:noProof/>
                <w:webHidden/>
              </w:rPr>
              <w:instrText xml:space="preserve"> PAGEREF _Toc367649327 \h </w:instrText>
            </w:r>
            <w:r>
              <w:rPr>
                <w:noProof/>
                <w:webHidden/>
              </w:rPr>
            </w:r>
            <w:r>
              <w:rPr>
                <w:noProof/>
                <w:webHidden/>
              </w:rPr>
              <w:fldChar w:fldCharType="separate"/>
            </w:r>
            <w:r w:rsidR="00E901E1">
              <w:rPr>
                <w:noProof/>
                <w:webHidden/>
              </w:rPr>
              <w:t>13</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328" w:history="1">
            <w:r w:rsidR="00E901E1" w:rsidRPr="00B4471D">
              <w:rPr>
                <w:rStyle w:val="Hyperlink"/>
                <w:noProof/>
              </w:rPr>
              <w:t>Context Diagram</w:t>
            </w:r>
            <w:r w:rsidR="00E901E1">
              <w:rPr>
                <w:noProof/>
                <w:webHidden/>
              </w:rPr>
              <w:tab/>
            </w:r>
            <w:r>
              <w:rPr>
                <w:noProof/>
                <w:webHidden/>
              </w:rPr>
              <w:fldChar w:fldCharType="begin"/>
            </w:r>
            <w:r w:rsidR="00E901E1">
              <w:rPr>
                <w:noProof/>
                <w:webHidden/>
              </w:rPr>
              <w:instrText xml:space="preserve"> PAGEREF _Toc367649328 \h </w:instrText>
            </w:r>
            <w:r>
              <w:rPr>
                <w:noProof/>
                <w:webHidden/>
              </w:rPr>
            </w:r>
            <w:r>
              <w:rPr>
                <w:noProof/>
                <w:webHidden/>
              </w:rPr>
              <w:fldChar w:fldCharType="separate"/>
            </w:r>
            <w:r w:rsidR="00E901E1">
              <w:rPr>
                <w:noProof/>
                <w:webHidden/>
              </w:rPr>
              <w:t>13</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329" w:history="1">
            <w:r w:rsidR="00E901E1" w:rsidRPr="00B4471D">
              <w:rPr>
                <w:rStyle w:val="Hyperlink"/>
                <w:noProof/>
              </w:rPr>
              <w:t>Data Flow Diagram</w:t>
            </w:r>
            <w:r w:rsidR="00E901E1">
              <w:rPr>
                <w:noProof/>
                <w:webHidden/>
              </w:rPr>
              <w:tab/>
            </w:r>
            <w:r>
              <w:rPr>
                <w:noProof/>
                <w:webHidden/>
              </w:rPr>
              <w:fldChar w:fldCharType="begin"/>
            </w:r>
            <w:r w:rsidR="00E901E1">
              <w:rPr>
                <w:noProof/>
                <w:webHidden/>
              </w:rPr>
              <w:instrText xml:space="preserve"> PAGEREF _Toc367649329 \h </w:instrText>
            </w:r>
            <w:r>
              <w:rPr>
                <w:noProof/>
                <w:webHidden/>
              </w:rPr>
            </w:r>
            <w:r>
              <w:rPr>
                <w:noProof/>
                <w:webHidden/>
              </w:rPr>
              <w:fldChar w:fldCharType="separate"/>
            </w:r>
            <w:r w:rsidR="00E901E1">
              <w:rPr>
                <w:noProof/>
                <w:webHidden/>
              </w:rPr>
              <w:t>13</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30" w:history="1">
            <w:r w:rsidR="00E901E1" w:rsidRPr="00B4471D">
              <w:rPr>
                <w:rStyle w:val="Hyperlink"/>
                <w:noProof/>
              </w:rPr>
              <w:t>0-Level DFD</w:t>
            </w:r>
            <w:r w:rsidR="00E901E1">
              <w:rPr>
                <w:noProof/>
                <w:webHidden/>
              </w:rPr>
              <w:tab/>
            </w:r>
            <w:r>
              <w:rPr>
                <w:noProof/>
                <w:webHidden/>
              </w:rPr>
              <w:fldChar w:fldCharType="begin"/>
            </w:r>
            <w:r w:rsidR="00E901E1">
              <w:rPr>
                <w:noProof/>
                <w:webHidden/>
              </w:rPr>
              <w:instrText xml:space="preserve"> PAGEREF _Toc367649330 \h </w:instrText>
            </w:r>
            <w:r>
              <w:rPr>
                <w:noProof/>
                <w:webHidden/>
              </w:rPr>
            </w:r>
            <w:r>
              <w:rPr>
                <w:noProof/>
                <w:webHidden/>
              </w:rPr>
              <w:fldChar w:fldCharType="separate"/>
            </w:r>
            <w:r w:rsidR="00E901E1">
              <w:rPr>
                <w:noProof/>
                <w:webHidden/>
              </w:rPr>
              <w:t>13</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31" w:history="1">
            <w:r w:rsidR="00E901E1" w:rsidRPr="00B4471D">
              <w:rPr>
                <w:rStyle w:val="Hyperlink"/>
                <w:noProof/>
              </w:rPr>
              <w:t>1-Level DFD</w:t>
            </w:r>
            <w:r w:rsidR="00E901E1">
              <w:rPr>
                <w:noProof/>
                <w:webHidden/>
              </w:rPr>
              <w:tab/>
            </w:r>
            <w:r>
              <w:rPr>
                <w:noProof/>
                <w:webHidden/>
              </w:rPr>
              <w:fldChar w:fldCharType="begin"/>
            </w:r>
            <w:r w:rsidR="00E901E1">
              <w:rPr>
                <w:noProof/>
                <w:webHidden/>
              </w:rPr>
              <w:instrText xml:space="preserve"> PAGEREF _Toc367649331 \h </w:instrText>
            </w:r>
            <w:r>
              <w:rPr>
                <w:noProof/>
                <w:webHidden/>
              </w:rPr>
            </w:r>
            <w:r>
              <w:rPr>
                <w:noProof/>
                <w:webHidden/>
              </w:rPr>
              <w:fldChar w:fldCharType="separate"/>
            </w:r>
            <w:r w:rsidR="00E901E1">
              <w:rPr>
                <w:noProof/>
                <w:webHidden/>
              </w:rPr>
              <w:t>14</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32" w:history="1">
            <w:r w:rsidR="00E901E1" w:rsidRPr="00B4471D">
              <w:rPr>
                <w:rStyle w:val="Hyperlink"/>
                <w:noProof/>
              </w:rPr>
              <w:t>2-Level DFD</w:t>
            </w:r>
            <w:r w:rsidR="00E901E1">
              <w:rPr>
                <w:noProof/>
                <w:webHidden/>
              </w:rPr>
              <w:tab/>
            </w:r>
            <w:r>
              <w:rPr>
                <w:noProof/>
                <w:webHidden/>
              </w:rPr>
              <w:fldChar w:fldCharType="begin"/>
            </w:r>
            <w:r w:rsidR="00E901E1">
              <w:rPr>
                <w:noProof/>
                <w:webHidden/>
              </w:rPr>
              <w:instrText xml:space="preserve"> PAGEREF _Toc367649332 \h </w:instrText>
            </w:r>
            <w:r>
              <w:rPr>
                <w:noProof/>
                <w:webHidden/>
              </w:rPr>
            </w:r>
            <w:r>
              <w:rPr>
                <w:noProof/>
                <w:webHidden/>
              </w:rPr>
              <w:fldChar w:fldCharType="separate"/>
            </w:r>
            <w:r w:rsidR="00E901E1">
              <w:rPr>
                <w:noProof/>
                <w:webHidden/>
              </w:rPr>
              <w:t>15</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333" w:history="1">
            <w:r w:rsidR="00E901E1" w:rsidRPr="00B4471D">
              <w:rPr>
                <w:rStyle w:val="Hyperlink"/>
                <w:noProof/>
              </w:rPr>
              <w:t>Sequence diagrams</w:t>
            </w:r>
            <w:r w:rsidR="00E901E1">
              <w:rPr>
                <w:noProof/>
                <w:webHidden/>
              </w:rPr>
              <w:tab/>
            </w:r>
            <w:r>
              <w:rPr>
                <w:noProof/>
                <w:webHidden/>
              </w:rPr>
              <w:fldChar w:fldCharType="begin"/>
            </w:r>
            <w:r w:rsidR="00E901E1">
              <w:rPr>
                <w:noProof/>
                <w:webHidden/>
              </w:rPr>
              <w:instrText xml:space="preserve"> PAGEREF _Toc367649333 \h </w:instrText>
            </w:r>
            <w:r>
              <w:rPr>
                <w:noProof/>
                <w:webHidden/>
              </w:rPr>
            </w:r>
            <w:r>
              <w:rPr>
                <w:noProof/>
                <w:webHidden/>
              </w:rPr>
              <w:fldChar w:fldCharType="separate"/>
            </w:r>
            <w:r w:rsidR="00E901E1">
              <w:rPr>
                <w:noProof/>
                <w:webHidden/>
              </w:rPr>
              <w:t>15</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34" w:history="1">
            <w:r w:rsidR="00E901E1" w:rsidRPr="00B4471D">
              <w:rPr>
                <w:rStyle w:val="Hyperlink"/>
                <w:noProof/>
              </w:rPr>
              <w:t>Interaction Event</w:t>
            </w:r>
            <w:r w:rsidR="00E901E1">
              <w:rPr>
                <w:noProof/>
                <w:webHidden/>
              </w:rPr>
              <w:tab/>
            </w:r>
            <w:r>
              <w:rPr>
                <w:noProof/>
                <w:webHidden/>
              </w:rPr>
              <w:fldChar w:fldCharType="begin"/>
            </w:r>
            <w:r w:rsidR="00E901E1">
              <w:rPr>
                <w:noProof/>
                <w:webHidden/>
              </w:rPr>
              <w:instrText xml:space="preserve"> PAGEREF _Toc367649334 \h </w:instrText>
            </w:r>
            <w:r>
              <w:rPr>
                <w:noProof/>
                <w:webHidden/>
              </w:rPr>
            </w:r>
            <w:r>
              <w:rPr>
                <w:noProof/>
                <w:webHidden/>
              </w:rPr>
              <w:fldChar w:fldCharType="separate"/>
            </w:r>
            <w:r w:rsidR="00E901E1">
              <w:rPr>
                <w:noProof/>
                <w:webHidden/>
              </w:rPr>
              <w:t>15</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35" w:history="1">
            <w:r w:rsidR="00E901E1" w:rsidRPr="00B4471D">
              <w:rPr>
                <w:rStyle w:val="Hyperlink"/>
                <w:noProof/>
              </w:rPr>
              <w:t>Share Event in Social Site</w:t>
            </w:r>
            <w:r w:rsidR="00E901E1">
              <w:rPr>
                <w:noProof/>
                <w:webHidden/>
              </w:rPr>
              <w:tab/>
            </w:r>
            <w:r>
              <w:rPr>
                <w:noProof/>
                <w:webHidden/>
              </w:rPr>
              <w:fldChar w:fldCharType="begin"/>
            </w:r>
            <w:r w:rsidR="00E901E1">
              <w:rPr>
                <w:noProof/>
                <w:webHidden/>
              </w:rPr>
              <w:instrText xml:space="preserve"> PAGEREF _Toc367649335 \h </w:instrText>
            </w:r>
            <w:r>
              <w:rPr>
                <w:noProof/>
                <w:webHidden/>
              </w:rPr>
            </w:r>
            <w:r>
              <w:rPr>
                <w:noProof/>
                <w:webHidden/>
              </w:rPr>
              <w:fldChar w:fldCharType="separate"/>
            </w:r>
            <w:r w:rsidR="00E901E1">
              <w:rPr>
                <w:noProof/>
                <w:webHidden/>
              </w:rPr>
              <w:t>17</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336" w:history="1">
            <w:r w:rsidR="00E901E1" w:rsidRPr="00B4471D">
              <w:rPr>
                <w:rStyle w:val="Hyperlink"/>
                <w:noProof/>
              </w:rPr>
              <w:t>Entity Relationship Model,</w:t>
            </w:r>
            <w:r w:rsidR="00E901E1">
              <w:rPr>
                <w:noProof/>
                <w:webHidden/>
              </w:rPr>
              <w:tab/>
            </w:r>
            <w:r>
              <w:rPr>
                <w:noProof/>
                <w:webHidden/>
              </w:rPr>
              <w:fldChar w:fldCharType="begin"/>
            </w:r>
            <w:r w:rsidR="00E901E1">
              <w:rPr>
                <w:noProof/>
                <w:webHidden/>
              </w:rPr>
              <w:instrText xml:space="preserve"> PAGEREF _Toc367649336 \h </w:instrText>
            </w:r>
            <w:r>
              <w:rPr>
                <w:noProof/>
                <w:webHidden/>
              </w:rPr>
            </w:r>
            <w:r>
              <w:rPr>
                <w:noProof/>
                <w:webHidden/>
              </w:rPr>
              <w:fldChar w:fldCharType="separate"/>
            </w:r>
            <w:r w:rsidR="00E901E1">
              <w:rPr>
                <w:noProof/>
                <w:webHidden/>
              </w:rPr>
              <w:t>18</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337" w:history="1">
            <w:r w:rsidR="00E901E1" w:rsidRPr="00B4471D">
              <w:rPr>
                <w:rStyle w:val="Hyperlink"/>
                <w:noProof/>
              </w:rPr>
              <w:t>E-R Diagram</w:t>
            </w:r>
            <w:r w:rsidR="00E901E1">
              <w:rPr>
                <w:noProof/>
                <w:webHidden/>
              </w:rPr>
              <w:tab/>
            </w:r>
            <w:r>
              <w:rPr>
                <w:noProof/>
                <w:webHidden/>
              </w:rPr>
              <w:fldChar w:fldCharType="begin"/>
            </w:r>
            <w:r w:rsidR="00E901E1">
              <w:rPr>
                <w:noProof/>
                <w:webHidden/>
              </w:rPr>
              <w:instrText xml:space="preserve"> PAGEREF _Toc367649337 \h </w:instrText>
            </w:r>
            <w:r>
              <w:rPr>
                <w:noProof/>
                <w:webHidden/>
              </w:rPr>
            </w:r>
            <w:r>
              <w:rPr>
                <w:noProof/>
                <w:webHidden/>
              </w:rPr>
              <w:fldChar w:fldCharType="separate"/>
            </w:r>
            <w:r w:rsidR="00E901E1">
              <w:rPr>
                <w:noProof/>
                <w:webHidden/>
              </w:rPr>
              <w:t>18</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338" w:history="1">
            <w:r w:rsidR="00E901E1" w:rsidRPr="00B4471D">
              <w:rPr>
                <w:rStyle w:val="Hyperlink"/>
                <w:noProof/>
              </w:rPr>
              <w:t>Class Diagrams</w:t>
            </w:r>
            <w:r w:rsidR="00E901E1">
              <w:rPr>
                <w:noProof/>
                <w:webHidden/>
              </w:rPr>
              <w:tab/>
            </w:r>
            <w:r>
              <w:rPr>
                <w:noProof/>
                <w:webHidden/>
              </w:rPr>
              <w:fldChar w:fldCharType="begin"/>
            </w:r>
            <w:r w:rsidR="00E901E1">
              <w:rPr>
                <w:noProof/>
                <w:webHidden/>
              </w:rPr>
              <w:instrText xml:space="preserve"> PAGEREF _Toc367649338 \h </w:instrText>
            </w:r>
            <w:r>
              <w:rPr>
                <w:noProof/>
                <w:webHidden/>
              </w:rPr>
            </w:r>
            <w:r>
              <w:rPr>
                <w:noProof/>
                <w:webHidden/>
              </w:rPr>
              <w:fldChar w:fldCharType="separate"/>
            </w:r>
            <w:r w:rsidR="00E901E1">
              <w:rPr>
                <w:noProof/>
                <w:webHidden/>
              </w:rPr>
              <w:t>19</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339" w:history="1">
            <w:r w:rsidR="00E901E1" w:rsidRPr="00B4471D">
              <w:rPr>
                <w:rStyle w:val="Hyperlink"/>
                <w:noProof/>
              </w:rPr>
              <w:t>Activity Diagrams</w:t>
            </w:r>
            <w:r w:rsidR="00E901E1">
              <w:rPr>
                <w:noProof/>
                <w:webHidden/>
              </w:rPr>
              <w:tab/>
            </w:r>
            <w:r>
              <w:rPr>
                <w:noProof/>
                <w:webHidden/>
              </w:rPr>
              <w:fldChar w:fldCharType="begin"/>
            </w:r>
            <w:r w:rsidR="00E901E1">
              <w:rPr>
                <w:noProof/>
                <w:webHidden/>
              </w:rPr>
              <w:instrText xml:space="preserve"> PAGEREF _Toc367649339 \h </w:instrText>
            </w:r>
            <w:r>
              <w:rPr>
                <w:noProof/>
                <w:webHidden/>
              </w:rPr>
            </w:r>
            <w:r>
              <w:rPr>
                <w:noProof/>
                <w:webHidden/>
              </w:rPr>
              <w:fldChar w:fldCharType="separate"/>
            </w:r>
            <w:r w:rsidR="00E901E1">
              <w:rPr>
                <w:noProof/>
                <w:webHidden/>
              </w:rPr>
              <w:t>20</w:t>
            </w:r>
            <w:r>
              <w:rPr>
                <w:noProof/>
                <w:webHidden/>
              </w:rPr>
              <w:fldChar w:fldCharType="end"/>
            </w:r>
          </w:hyperlink>
        </w:p>
        <w:p w:rsidR="00E901E1" w:rsidRDefault="00B4406C">
          <w:pPr>
            <w:pStyle w:val="TOC1"/>
            <w:tabs>
              <w:tab w:val="right" w:leader="dot" w:pos="9016"/>
            </w:tabs>
            <w:rPr>
              <w:i w:val="0"/>
              <w:iCs w:val="0"/>
              <w:noProof/>
              <w:sz w:val="22"/>
              <w:szCs w:val="22"/>
              <w:lang w:bidi="ar-SA"/>
            </w:rPr>
          </w:pPr>
          <w:hyperlink w:anchor="_Toc367649340" w:history="1">
            <w:r w:rsidR="00E901E1" w:rsidRPr="00B4471D">
              <w:rPr>
                <w:rStyle w:val="Hyperlink"/>
                <w:noProof/>
              </w:rPr>
              <w:t>System Design</w:t>
            </w:r>
            <w:r w:rsidR="00E901E1">
              <w:rPr>
                <w:noProof/>
                <w:webHidden/>
              </w:rPr>
              <w:tab/>
            </w:r>
            <w:r>
              <w:rPr>
                <w:noProof/>
                <w:webHidden/>
              </w:rPr>
              <w:fldChar w:fldCharType="begin"/>
            </w:r>
            <w:r w:rsidR="00E901E1">
              <w:rPr>
                <w:noProof/>
                <w:webHidden/>
              </w:rPr>
              <w:instrText xml:space="preserve"> PAGEREF _Toc367649340 \h </w:instrText>
            </w:r>
            <w:r>
              <w:rPr>
                <w:noProof/>
                <w:webHidden/>
              </w:rPr>
            </w:r>
            <w:r>
              <w:rPr>
                <w:noProof/>
                <w:webHidden/>
              </w:rPr>
              <w:fldChar w:fldCharType="separate"/>
            </w:r>
            <w:r w:rsidR="00E901E1">
              <w:rPr>
                <w:noProof/>
                <w:webHidden/>
              </w:rPr>
              <w:t>23</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341" w:history="1">
            <w:r w:rsidR="00E901E1" w:rsidRPr="00B4471D">
              <w:rPr>
                <w:rStyle w:val="Hyperlink"/>
                <w:noProof/>
              </w:rPr>
              <w:t>Modularisation details</w:t>
            </w:r>
            <w:r w:rsidR="00E901E1">
              <w:rPr>
                <w:noProof/>
                <w:webHidden/>
              </w:rPr>
              <w:tab/>
            </w:r>
            <w:r>
              <w:rPr>
                <w:noProof/>
                <w:webHidden/>
              </w:rPr>
              <w:fldChar w:fldCharType="begin"/>
            </w:r>
            <w:r w:rsidR="00E901E1">
              <w:rPr>
                <w:noProof/>
                <w:webHidden/>
              </w:rPr>
              <w:instrText xml:space="preserve"> PAGEREF _Toc367649341 \h </w:instrText>
            </w:r>
            <w:r>
              <w:rPr>
                <w:noProof/>
                <w:webHidden/>
              </w:rPr>
            </w:r>
            <w:r>
              <w:rPr>
                <w:noProof/>
                <w:webHidden/>
              </w:rPr>
              <w:fldChar w:fldCharType="separate"/>
            </w:r>
            <w:r w:rsidR="00E901E1">
              <w:rPr>
                <w:noProof/>
                <w:webHidden/>
              </w:rPr>
              <w:t>23</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42" w:history="1">
            <w:r w:rsidR="00E901E1" w:rsidRPr="00B4471D">
              <w:rPr>
                <w:rStyle w:val="Hyperlink"/>
                <w:rFonts w:eastAsiaTheme="minorHAnsi"/>
                <w:noProof/>
              </w:rPr>
              <w:t>FRS Engine:</w:t>
            </w:r>
            <w:r w:rsidR="00E901E1">
              <w:rPr>
                <w:noProof/>
                <w:webHidden/>
              </w:rPr>
              <w:tab/>
            </w:r>
            <w:r>
              <w:rPr>
                <w:noProof/>
                <w:webHidden/>
              </w:rPr>
              <w:fldChar w:fldCharType="begin"/>
            </w:r>
            <w:r w:rsidR="00E901E1">
              <w:rPr>
                <w:noProof/>
                <w:webHidden/>
              </w:rPr>
              <w:instrText xml:space="preserve"> PAGEREF _Toc367649342 \h </w:instrText>
            </w:r>
            <w:r>
              <w:rPr>
                <w:noProof/>
                <w:webHidden/>
              </w:rPr>
            </w:r>
            <w:r>
              <w:rPr>
                <w:noProof/>
                <w:webHidden/>
              </w:rPr>
              <w:fldChar w:fldCharType="separate"/>
            </w:r>
            <w:r w:rsidR="00E901E1">
              <w:rPr>
                <w:noProof/>
                <w:webHidden/>
              </w:rPr>
              <w:t>23</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43" w:history="1">
            <w:r w:rsidR="00E901E1" w:rsidRPr="00B4471D">
              <w:rPr>
                <w:rStyle w:val="Hyperlink"/>
                <w:noProof/>
              </w:rPr>
              <w:t>FRS GUI:</w:t>
            </w:r>
            <w:r w:rsidR="00E901E1">
              <w:rPr>
                <w:noProof/>
                <w:webHidden/>
              </w:rPr>
              <w:tab/>
            </w:r>
            <w:r>
              <w:rPr>
                <w:noProof/>
                <w:webHidden/>
              </w:rPr>
              <w:fldChar w:fldCharType="begin"/>
            </w:r>
            <w:r w:rsidR="00E901E1">
              <w:rPr>
                <w:noProof/>
                <w:webHidden/>
              </w:rPr>
              <w:instrText xml:space="preserve"> PAGEREF _Toc367649343 \h </w:instrText>
            </w:r>
            <w:r>
              <w:rPr>
                <w:noProof/>
                <w:webHidden/>
              </w:rPr>
            </w:r>
            <w:r>
              <w:rPr>
                <w:noProof/>
                <w:webHidden/>
              </w:rPr>
              <w:fldChar w:fldCharType="separate"/>
            </w:r>
            <w:r w:rsidR="00E901E1">
              <w:rPr>
                <w:noProof/>
                <w:webHidden/>
              </w:rPr>
              <w:t>23</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44" w:history="1">
            <w:r w:rsidR="00E901E1" w:rsidRPr="00B4471D">
              <w:rPr>
                <w:rStyle w:val="Hyperlink"/>
                <w:noProof/>
              </w:rPr>
              <w:t>FRS Storage:</w:t>
            </w:r>
            <w:r w:rsidR="00E901E1">
              <w:rPr>
                <w:noProof/>
                <w:webHidden/>
              </w:rPr>
              <w:tab/>
            </w:r>
            <w:r>
              <w:rPr>
                <w:noProof/>
                <w:webHidden/>
              </w:rPr>
              <w:fldChar w:fldCharType="begin"/>
            </w:r>
            <w:r w:rsidR="00E901E1">
              <w:rPr>
                <w:noProof/>
                <w:webHidden/>
              </w:rPr>
              <w:instrText xml:space="preserve"> PAGEREF _Toc367649344 \h </w:instrText>
            </w:r>
            <w:r>
              <w:rPr>
                <w:noProof/>
                <w:webHidden/>
              </w:rPr>
            </w:r>
            <w:r>
              <w:rPr>
                <w:noProof/>
                <w:webHidden/>
              </w:rPr>
              <w:fldChar w:fldCharType="separate"/>
            </w:r>
            <w:r w:rsidR="00E901E1">
              <w:rPr>
                <w:noProof/>
                <w:webHidden/>
              </w:rPr>
              <w:t>23</w:t>
            </w:r>
            <w:r>
              <w:rPr>
                <w:noProof/>
                <w:webHidden/>
              </w:rPr>
              <w:fldChar w:fldCharType="end"/>
            </w:r>
          </w:hyperlink>
        </w:p>
        <w:p w:rsidR="00E901E1" w:rsidRDefault="00B4406C">
          <w:pPr>
            <w:pStyle w:val="TOC1"/>
            <w:tabs>
              <w:tab w:val="right" w:leader="dot" w:pos="9016"/>
            </w:tabs>
            <w:rPr>
              <w:i w:val="0"/>
              <w:iCs w:val="0"/>
              <w:noProof/>
              <w:sz w:val="22"/>
              <w:szCs w:val="22"/>
              <w:lang w:bidi="ar-SA"/>
            </w:rPr>
          </w:pPr>
          <w:hyperlink w:anchor="_Toc367649345" w:history="1">
            <w:r w:rsidR="00E901E1" w:rsidRPr="00B4471D">
              <w:rPr>
                <w:rStyle w:val="Hyperlink"/>
                <w:noProof/>
              </w:rPr>
              <w:t>Database &amp; Table Details</w:t>
            </w:r>
            <w:r w:rsidR="00E901E1">
              <w:rPr>
                <w:noProof/>
                <w:webHidden/>
              </w:rPr>
              <w:tab/>
            </w:r>
            <w:r>
              <w:rPr>
                <w:noProof/>
                <w:webHidden/>
              </w:rPr>
              <w:fldChar w:fldCharType="begin"/>
            </w:r>
            <w:r w:rsidR="00E901E1">
              <w:rPr>
                <w:noProof/>
                <w:webHidden/>
              </w:rPr>
              <w:instrText xml:space="preserve"> PAGEREF _Toc367649345 \h </w:instrText>
            </w:r>
            <w:r>
              <w:rPr>
                <w:noProof/>
                <w:webHidden/>
              </w:rPr>
            </w:r>
            <w:r>
              <w:rPr>
                <w:noProof/>
                <w:webHidden/>
              </w:rPr>
              <w:fldChar w:fldCharType="separate"/>
            </w:r>
            <w:r w:rsidR="00E901E1">
              <w:rPr>
                <w:noProof/>
                <w:webHidden/>
              </w:rPr>
              <w:t>23</w:t>
            </w:r>
            <w:r>
              <w:rPr>
                <w:noProof/>
                <w:webHidden/>
              </w:rPr>
              <w:fldChar w:fldCharType="end"/>
            </w:r>
          </w:hyperlink>
        </w:p>
        <w:p w:rsidR="00E901E1" w:rsidRDefault="00B4406C">
          <w:pPr>
            <w:pStyle w:val="TOC1"/>
            <w:tabs>
              <w:tab w:val="right" w:leader="dot" w:pos="9016"/>
            </w:tabs>
            <w:rPr>
              <w:i w:val="0"/>
              <w:iCs w:val="0"/>
              <w:noProof/>
              <w:sz w:val="22"/>
              <w:szCs w:val="22"/>
              <w:lang w:bidi="ar-SA"/>
            </w:rPr>
          </w:pPr>
          <w:hyperlink w:anchor="_Toc367649346" w:history="1">
            <w:r w:rsidR="00E901E1" w:rsidRPr="00B4471D">
              <w:rPr>
                <w:rStyle w:val="Hyperlink"/>
                <w:noProof/>
              </w:rPr>
              <w:t>COMPLETE  DATA STRUCTURE</w:t>
            </w:r>
            <w:r w:rsidR="00E901E1">
              <w:rPr>
                <w:noProof/>
                <w:webHidden/>
              </w:rPr>
              <w:tab/>
            </w:r>
            <w:r>
              <w:rPr>
                <w:noProof/>
                <w:webHidden/>
              </w:rPr>
              <w:fldChar w:fldCharType="begin"/>
            </w:r>
            <w:r w:rsidR="00E901E1">
              <w:rPr>
                <w:noProof/>
                <w:webHidden/>
              </w:rPr>
              <w:instrText xml:space="preserve"> PAGEREF _Toc367649346 \h </w:instrText>
            </w:r>
            <w:r>
              <w:rPr>
                <w:noProof/>
                <w:webHidden/>
              </w:rPr>
            </w:r>
            <w:r>
              <w:rPr>
                <w:noProof/>
                <w:webHidden/>
              </w:rPr>
              <w:fldChar w:fldCharType="separate"/>
            </w:r>
            <w:r w:rsidR="00E901E1">
              <w:rPr>
                <w:noProof/>
                <w:webHidden/>
              </w:rPr>
              <w:t>23</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347" w:history="1">
            <w:r w:rsidR="00E901E1" w:rsidRPr="00B4471D">
              <w:rPr>
                <w:rStyle w:val="Hyperlink"/>
                <w:noProof/>
              </w:rPr>
              <w:t>Module Description</w:t>
            </w:r>
            <w:r w:rsidR="00E901E1">
              <w:rPr>
                <w:noProof/>
                <w:webHidden/>
              </w:rPr>
              <w:tab/>
            </w:r>
            <w:r>
              <w:rPr>
                <w:noProof/>
                <w:webHidden/>
              </w:rPr>
              <w:fldChar w:fldCharType="begin"/>
            </w:r>
            <w:r w:rsidR="00E901E1">
              <w:rPr>
                <w:noProof/>
                <w:webHidden/>
              </w:rPr>
              <w:instrText xml:space="preserve"> PAGEREF _Toc367649347 \h </w:instrText>
            </w:r>
            <w:r>
              <w:rPr>
                <w:noProof/>
                <w:webHidden/>
              </w:rPr>
            </w:r>
            <w:r>
              <w:rPr>
                <w:noProof/>
                <w:webHidden/>
              </w:rPr>
              <w:fldChar w:fldCharType="separate"/>
            </w:r>
            <w:r w:rsidR="00E901E1">
              <w:rPr>
                <w:noProof/>
                <w:webHidden/>
              </w:rPr>
              <w:t>23</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348" w:history="1">
            <w:r w:rsidR="00E901E1" w:rsidRPr="00B4471D">
              <w:rPr>
                <w:rStyle w:val="Hyperlink"/>
                <w:noProof/>
              </w:rPr>
              <w:t>Data integrity and constraints</w:t>
            </w:r>
            <w:r w:rsidR="00E901E1">
              <w:rPr>
                <w:noProof/>
                <w:webHidden/>
              </w:rPr>
              <w:tab/>
            </w:r>
            <w:r>
              <w:rPr>
                <w:noProof/>
                <w:webHidden/>
              </w:rPr>
              <w:fldChar w:fldCharType="begin"/>
            </w:r>
            <w:r w:rsidR="00E901E1">
              <w:rPr>
                <w:noProof/>
                <w:webHidden/>
              </w:rPr>
              <w:instrText xml:space="preserve"> PAGEREF _Toc367649348 \h </w:instrText>
            </w:r>
            <w:r>
              <w:rPr>
                <w:noProof/>
                <w:webHidden/>
              </w:rPr>
            </w:r>
            <w:r>
              <w:rPr>
                <w:noProof/>
                <w:webHidden/>
              </w:rPr>
              <w:fldChar w:fldCharType="separate"/>
            </w:r>
            <w:r w:rsidR="00E901E1">
              <w:rPr>
                <w:noProof/>
                <w:webHidden/>
              </w:rPr>
              <w:t>24</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49" w:history="1">
            <w:r w:rsidR="00E901E1" w:rsidRPr="00B4471D">
              <w:rPr>
                <w:rStyle w:val="Hyperlink"/>
                <w:noProof/>
              </w:rPr>
              <w:t>Entity integrity</w:t>
            </w:r>
            <w:r w:rsidR="00E901E1">
              <w:rPr>
                <w:noProof/>
                <w:webHidden/>
              </w:rPr>
              <w:tab/>
            </w:r>
            <w:r>
              <w:rPr>
                <w:noProof/>
                <w:webHidden/>
              </w:rPr>
              <w:fldChar w:fldCharType="begin"/>
            </w:r>
            <w:r w:rsidR="00E901E1">
              <w:rPr>
                <w:noProof/>
                <w:webHidden/>
              </w:rPr>
              <w:instrText xml:space="preserve"> PAGEREF _Toc367649349 \h </w:instrText>
            </w:r>
            <w:r>
              <w:rPr>
                <w:noProof/>
                <w:webHidden/>
              </w:rPr>
            </w:r>
            <w:r>
              <w:rPr>
                <w:noProof/>
                <w:webHidden/>
              </w:rPr>
              <w:fldChar w:fldCharType="separate"/>
            </w:r>
            <w:r w:rsidR="00E901E1">
              <w:rPr>
                <w:noProof/>
                <w:webHidden/>
              </w:rPr>
              <w:t>24</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50" w:history="1">
            <w:r w:rsidR="00E901E1" w:rsidRPr="00B4471D">
              <w:rPr>
                <w:rStyle w:val="Hyperlink"/>
                <w:noProof/>
              </w:rPr>
              <w:t>Referential Integrity</w:t>
            </w:r>
            <w:r w:rsidR="00E901E1">
              <w:rPr>
                <w:noProof/>
                <w:webHidden/>
              </w:rPr>
              <w:tab/>
            </w:r>
            <w:r>
              <w:rPr>
                <w:noProof/>
                <w:webHidden/>
              </w:rPr>
              <w:fldChar w:fldCharType="begin"/>
            </w:r>
            <w:r w:rsidR="00E901E1">
              <w:rPr>
                <w:noProof/>
                <w:webHidden/>
              </w:rPr>
              <w:instrText xml:space="preserve"> PAGEREF _Toc367649350 \h </w:instrText>
            </w:r>
            <w:r>
              <w:rPr>
                <w:noProof/>
                <w:webHidden/>
              </w:rPr>
            </w:r>
            <w:r>
              <w:rPr>
                <w:noProof/>
                <w:webHidden/>
              </w:rPr>
              <w:fldChar w:fldCharType="separate"/>
            </w:r>
            <w:r w:rsidR="00E901E1">
              <w:rPr>
                <w:noProof/>
                <w:webHidden/>
              </w:rPr>
              <w:t>25</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51" w:history="1">
            <w:r w:rsidR="00E901E1" w:rsidRPr="00B4471D">
              <w:rPr>
                <w:rStyle w:val="Hyperlink"/>
                <w:noProof/>
                <w:lang w:eastAsia="ar-SA"/>
              </w:rPr>
              <w:t>Domain Integrity</w:t>
            </w:r>
            <w:r w:rsidR="00E901E1">
              <w:rPr>
                <w:noProof/>
                <w:webHidden/>
              </w:rPr>
              <w:tab/>
            </w:r>
            <w:r>
              <w:rPr>
                <w:noProof/>
                <w:webHidden/>
              </w:rPr>
              <w:fldChar w:fldCharType="begin"/>
            </w:r>
            <w:r w:rsidR="00E901E1">
              <w:rPr>
                <w:noProof/>
                <w:webHidden/>
              </w:rPr>
              <w:instrText xml:space="preserve"> PAGEREF _Toc367649351 \h </w:instrText>
            </w:r>
            <w:r>
              <w:rPr>
                <w:noProof/>
                <w:webHidden/>
              </w:rPr>
            </w:r>
            <w:r>
              <w:rPr>
                <w:noProof/>
                <w:webHidden/>
              </w:rPr>
              <w:fldChar w:fldCharType="separate"/>
            </w:r>
            <w:r w:rsidR="00E901E1">
              <w:rPr>
                <w:noProof/>
                <w:webHidden/>
              </w:rPr>
              <w:t>25</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52" w:history="1">
            <w:r w:rsidR="00E901E1" w:rsidRPr="00B4471D">
              <w:rPr>
                <w:rStyle w:val="Hyperlink"/>
                <w:noProof/>
              </w:rPr>
              <w:t>User Defined Integrity</w:t>
            </w:r>
            <w:r w:rsidR="00E901E1">
              <w:rPr>
                <w:noProof/>
                <w:webHidden/>
              </w:rPr>
              <w:tab/>
            </w:r>
            <w:r>
              <w:rPr>
                <w:noProof/>
                <w:webHidden/>
              </w:rPr>
              <w:fldChar w:fldCharType="begin"/>
            </w:r>
            <w:r w:rsidR="00E901E1">
              <w:rPr>
                <w:noProof/>
                <w:webHidden/>
              </w:rPr>
              <w:instrText xml:space="preserve"> PAGEREF _Toc367649352 \h </w:instrText>
            </w:r>
            <w:r>
              <w:rPr>
                <w:noProof/>
                <w:webHidden/>
              </w:rPr>
            </w:r>
            <w:r>
              <w:rPr>
                <w:noProof/>
                <w:webHidden/>
              </w:rPr>
              <w:fldChar w:fldCharType="separate"/>
            </w:r>
            <w:r w:rsidR="00E901E1">
              <w:rPr>
                <w:noProof/>
                <w:webHidden/>
              </w:rPr>
              <w:t>25</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353" w:history="1">
            <w:r w:rsidR="00E901E1" w:rsidRPr="00B4471D">
              <w:rPr>
                <w:rStyle w:val="Hyperlink"/>
                <w:noProof/>
              </w:rPr>
              <w:t>Database design</w:t>
            </w:r>
            <w:r w:rsidR="00E901E1">
              <w:rPr>
                <w:noProof/>
                <w:webHidden/>
              </w:rPr>
              <w:tab/>
            </w:r>
            <w:r>
              <w:rPr>
                <w:noProof/>
                <w:webHidden/>
              </w:rPr>
              <w:fldChar w:fldCharType="begin"/>
            </w:r>
            <w:r w:rsidR="00E901E1">
              <w:rPr>
                <w:noProof/>
                <w:webHidden/>
              </w:rPr>
              <w:instrText xml:space="preserve"> PAGEREF _Toc367649353 \h </w:instrText>
            </w:r>
            <w:r>
              <w:rPr>
                <w:noProof/>
                <w:webHidden/>
              </w:rPr>
            </w:r>
            <w:r>
              <w:rPr>
                <w:noProof/>
                <w:webHidden/>
              </w:rPr>
              <w:fldChar w:fldCharType="separate"/>
            </w:r>
            <w:r w:rsidR="00E901E1">
              <w:rPr>
                <w:noProof/>
                <w:webHidden/>
              </w:rPr>
              <w:t>25</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354" w:history="1">
            <w:r w:rsidR="00E901E1" w:rsidRPr="00B4471D">
              <w:rPr>
                <w:rStyle w:val="Hyperlink"/>
                <w:noProof/>
              </w:rPr>
              <w:t>User Interface Design</w:t>
            </w:r>
            <w:r w:rsidR="00E901E1">
              <w:rPr>
                <w:noProof/>
                <w:webHidden/>
              </w:rPr>
              <w:tab/>
            </w:r>
            <w:r>
              <w:rPr>
                <w:noProof/>
                <w:webHidden/>
              </w:rPr>
              <w:fldChar w:fldCharType="begin"/>
            </w:r>
            <w:r w:rsidR="00E901E1">
              <w:rPr>
                <w:noProof/>
                <w:webHidden/>
              </w:rPr>
              <w:instrText xml:space="preserve"> PAGEREF _Toc367649354 \h </w:instrText>
            </w:r>
            <w:r>
              <w:rPr>
                <w:noProof/>
                <w:webHidden/>
              </w:rPr>
            </w:r>
            <w:r>
              <w:rPr>
                <w:noProof/>
                <w:webHidden/>
              </w:rPr>
              <w:fldChar w:fldCharType="separate"/>
            </w:r>
            <w:r w:rsidR="00E901E1">
              <w:rPr>
                <w:noProof/>
                <w:webHidden/>
              </w:rPr>
              <w:t>27</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55" w:history="1">
            <w:r w:rsidR="00E901E1" w:rsidRPr="00B4471D">
              <w:rPr>
                <w:rStyle w:val="Hyperlink"/>
                <w:noProof/>
              </w:rPr>
              <w:t>Create New User Account</w:t>
            </w:r>
            <w:r w:rsidR="00E901E1">
              <w:rPr>
                <w:noProof/>
                <w:webHidden/>
              </w:rPr>
              <w:tab/>
            </w:r>
            <w:r>
              <w:rPr>
                <w:noProof/>
                <w:webHidden/>
              </w:rPr>
              <w:fldChar w:fldCharType="begin"/>
            </w:r>
            <w:r w:rsidR="00E901E1">
              <w:rPr>
                <w:noProof/>
                <w:webHidden/>
              </w:rPr>
              <w:instrText xml:space="preserve"> PAGEREF _Toc367649355 \h </w:instrText>
            </w:r>
            <w:r>
              <w:rPr>
                <w:noProof/>
                <w:webHidden/>
              </w:rPr>
            </w:r>
            <w:r>
              <w:rPr>
                <w:noProof/>
                <w:webHidden/>
              </w:rPr>
              <w:fldChar w:fldCharType="separate"/>
            </w:r>
            <w:r w:rsidR="00E901E1">
              <w:rPr>
                <w:noProof/>
                <w:webHidden/>
              </w:rPr>
              <w:t>27</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56" w:history="1">
            <w:r w:rsidR="00E901E1" w:rsidRPr="00B4471D">
              <w:rPr>
                <w:rStyle w:val="Hyperlink"/>
                <w:noProof/>
              </w:rPr>
              <w:t>View All Event</w:t>
            </w:r>
            <w:r w:rsidR="00E901E1">
              <w:rPr>
                <w:noProof/>
                <w:webHidden/>
              </w:rPr>
              <w:tab/>
            </w:r>
            <w:r>
              <w:rPr>
                <w:noProof/>
                <w:webHidden/>
              </w:rPr>
              <w:fldChar w:fldCharType="begin"/>
            </w:r>
            <w:r w:rsidR="00E901E1">
              <w:rPr>
                <w:noProof/>
                <w:webHidden/>
              </w:rPr>
              <w:instrText xml:space="preserve"> PAGEREF _Toc367649356 \h </w:instrText>
            </w:r>
            <w:r>
              <w:rPr>
                <w:noProof/>
                <w:webHidden/>
              </w:rPr>
            </w:r>
            <w:r>
              <w:rPr>
                <w:noProof/>
                <w:webHidden/>
              </w:rPr>
              <w:fldChar w:fldCharType="separate"/>
            </w:r>
            <w:r w:rsidR="00E901E1">
              <w:rPr>
                <w:noProof/>
                <w:webHidden/>
              </w:rPr>
              <w:t>27</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57" w:history="1">
            <w:r w:rsidR="00E901E1" w:rsidRPr="00B4471D">
              <w:rPr>
                <w:rStyle w:val="Hyperlink"/>
                <w:noProof/>
              </w:rPr>
              <w:t>All contacts</w:t>
            </w:r>
            <w:r w:rsidR="00E901E1">
              <w:rPr>
                <w:noProof/>
                <w:webHidden/>
              </w:rPr>
              <w:tab/>
            </w:r>
            <w:r>
              <w:rPr>
                <w:noProof/>
                <w:webHidden/>
              </w:rPr>
              <w:fldChar w:fldCharType="begin"/>
            </w:r>
            <w:r w:rsidR="00E901E1">
              <w:rPr>
                <w:noProof/>
                <w:webHidden/>
              </w:rPr>
              <w:instrText xml:space="preserve"> PAGEREF _Toc367649357 \h </w:instrText>
            </w:r>
            <w:r>
              <w:rPr>
                <w:noProof/>
                <w:webHidden/>
              </w:rPr>
            </w:r>
            <w:r>
              <w:rPr>
                <w:noProof/>
                <w:webHidden/>
              </w:rPr>
              <w:fldChar w:fldCharType="separate"/>
            </w:r>
            <w:r w:rsidR="00E901E1">
              <w:rPr>
                <w:noProof/>
                <w:webHidden/>
              </w:rPr>
              <w:t>27</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58" w:history="1">
            <w:r w:rsidR="00E901E1" w:rsidRPr="00B4471D">
              <w:rPr>
                <w:rStyle w:val="Hyperlink"/>
                <w:noProof/>
              </w:rPr>
              <w:t>Password Login</w:t>
            </w:r>
            <w:r w:rsidR="00E901E1">
              <w:rPr>
                <w:noProof/>
                <w:webHidden/>
              </w:rPr>
              <w:tab/>
            </w:r>
            <w:r>
              <w:rPr>
                <w:noProof/>
                <w:webHidden/>
              </w:rPr>
              <w:fldChar w:fldCharType="begin"/>
            </w:r>
            <w:r w:rsidR="00E901E1">
              <w:rPr>
                <w:noProof/>
                <w:webHidden/>
              </w:rPr>
              <w:instrText xml:space="preserve"> PAGEREF _Toc367649358 \h </w:instrText>
            </w:r>
            <w:r>
              <w:rPr>
                <w:noProof/>
                <w:webHidden/>
              </w:rPr>
            </w:r>
            <w:r>
              <w:rPr>
                <w:noProof/>
                <w:webHidden/>
              </w:rPr>
              <w:fldChar w:fldCharType="separate"/>
            </w:r>
            <w:r w:rsidR="00E901E1">
              <w:rPr>
                <w:noProof/>
                <w:webHidden/>
              </w:rPr>
              <w:t>27</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59" w:history="1">
            <w:r w:rsidR="00E901E1" w:rsidRPr="00B4471D">
              <w:rPr>
                <w:rStyle w:val="Hyperlink"/>
                <w:noProof/>
              </w:rPr>
              <w:t>Password Info</w:t>
            </w:r>
            <w:r w:rsidR="00E901E1">
              <w:rPr>
                <w:noProof/>
                <w:webHidden/>
              </w:rPr>
              <w:tab/>
            </w:r>
            <w:r>
              <w:rPr>
                <w:noProof/>
                <w:webHidden/>
              </w:rPr>
              <w:fldChar w:fldCharType="begin"/>
            </w:r>
            <w:r w:rsidR="00E901E1">
              <w:rPr>
                <w:noProof/>
                <w:webHidden/>
              </w:rPr>
              <w:instrText xml:space="preserve"> PAGEREF _Toc367649359 \h </w:instrText>
            </w:r>
            <w:r>
              <w:rPr>
                <w:noProof/>
                <w:webHidden/>
              </w:rPr>
            </w:r>
            <w:r>
              <w:rPr>
                <w:noProof/>
                <w:webHidden/>
              </w:rPr>
              <w:fldChar w:fldCharType="separate"/>
            </w:r>
            <w:r w:rsidR="00E901E1">
              <w:rPr>
                <w:noProof/>
                <w:webHidden/>
              </w:rPr>
              <w:t>27</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360" w:history="1">
            <w:r w:rsidR="00E901E1" w:rsidRPr="00B4471D">
              <w:rPr>
                <w:rStyle w:val="Hyperlink"/>
                <w:noProof/>
              </w:rPr>
              <w:t>Test Cases (Unit Test Cases and System Test Cases)</w:t>
            </w:r>
            <w:r w:rsidR="00E901E1">
              <w:rPr>
                <w:noProof/>
                <w:webHidden/>
              </w:rPr>
              <w:tab/>
            </w:r>
            <w:r>
              <w:rPr>
                <w:noProof/>
                <w:webHidden/>
              </w:rPr>
              <w:fldChar w:fldCharType="begin"/>
            </w:r>
            <w:r w:rsidR="00E901E1">
              <w:rPr>
                <w:noProof/>
                <w:webHidden/>
              </w:rPr>
              <w:instrText xml:space="preserve"> PAGEREF _Toc367649360 \h </w:instrText>
            </w:r>
            <w:r>
              <w:rPr>
                <w:noProof/>
                <w:webHidden/>
              </w:rPr>
            </w:r>
            <w:r>
              <w:rPr>
                <w:noProof/>
                <w:webHidden/>
              </w:rPr>
              <w:fldChar w:fldCharType="separate"/>
            </w:r>
            <w:r w:rsidR="00E901E1">
              <w:rPr>
                <w:noProof/>
                <w:webHidden/>
              </w:rPr>
              <w:t>27</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61" w:history="1">
            <w:r w:rsidR="00E901E1" w:rsidRPr="00B4471D">
              <w:rPr>
                <w:rStyle w:val="Hyperlink"/>
                <w:noProof/>
              </w:rPr>
              <w:t>Unit Test Cases</w:t>
            </w:r>
            <w:r w:rsidR="00E901E1">
              <w:rPr>
                <w:noProof/>
                <w:webHidden/>
              </w:rPr>
              <w:tab/>
            </w:r>
            <w:r>
              <w:rPr>
                <w:noProof/>
                <w:webHidden/>
              </w:rPr>
              <w:fldChar w:fldCharType="begin"/>
            </w:r>
            <w:r w:rsidR="00E901E1">
              <w:rPr>
                <w:noProof/>
                <w:webHidden/>
              </w:rPr>
              <w:instrText xml:space="preserve"> PAGEREF _Toc367649361 \h </w:instrText>
            </w:r>
            <w:r>
              <w:rPr>
                <w:noProof/>
                <w:webHidden/>
              </w:rPr>
            </w:r>
            <w:r>
              <w:rPr>
                <w:noProof/>
                <w:webHidden/>
              </w:rPr>
              <w:fldChar w:fldCharType="separate"/>
            </w:r>
            <w:r w:rsidR="00E901E1">
              <w:rPr>
                <w:noProof/>
                <w:webHidden/>
              </w:rPr>
              <w:t>27</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62" w:history="1">
            <w:r w:rsidR="00E901E1" w:rsidRPr="00B4471D">
              <w:rPr>
                <w:rStyle w:val="Hyperlink"/>
                <w:noProof/>
              </w:rPr>
              <w:t>System Test Cases</w:t>
            </w:r>
            <w:r w:rsidR="00E901E1">
              <w:rPr>
                <w:noProof/>
                <w:webHidden/>
              </w:rPr>
              <w:tab/>
            </w:r>
            <w:r>
              <w:rPr>
                <w:noProof/>
                <w:webHidden/>
              </w:rPr>
              <w:fldChar w:fldCharType="begin"/>
            </w:r>
            <w:r w:rsidR="00E901E1">
              <w:rPr>
                <w:noProof/>
                <w:webHidden/>
              </w:rPr>
              <w:instrText xml:space="preserve"> PAGEREF _Toc367649362 \h </w:instrText>
            </w:r>
            <w:r>
              <w:rPr>
                <w:noProof/>
                <w:webHidden/>
              </w:rPr>
            </w:r>
            <w:r>
              <w:rPr>
                <w:noProof/>
                <w:webHidden/>
              </w:rPr>
              <w:fldChar w:fldCharType="separate"/>
            </w:r>
            <w:r w:rsidR="00E901E1">
              <w:rPr>
                <w:noProof/>
                <w:webHidden/>
              </w:rPr>
              <w:t>37</w:t>
            </w:r>
            <w:r>
              <w:rPr>
                <w:noProof/>
                <w:webHidden/>
              </w:rPr>
              <w:fldChar w:fldCharType="end"/>
            </w:r>
          </w:hyperlink>
        </w:p>
        <w:p w:rsidR="00E901E1" w:rsidRDefault="00B4406C">
          <w:pPr>
            <w:pStyle w:val="TOC1"/>
            <w:tabs>
              <w:tab w:val="right" w:leader="dot" w:pos="9016"/>
            </w:tabs>
            <w:rPr>
              <w:i w:val="0"/>
              <w:iCs w:val="0"/>
              <w:noProof/>
              <w:sz w:val="22"/>
              <w:szCs w:val="22"/>
              <w:lang w:bidi="ar-SA"/>
            </w:rPr>
          </w:pPr>
          <w:hyperlink w:anchor="_Toc367649363" w:history="1">
            <w:r w:rsidR="00E901E1" w:rsidRPr="00B4471D">
              <w:rPr>
                <w:rStyle w:val="Hyperlink"/>
                <w:noProof/>
              </w:rPr>
              <w:t>Coding</w:t>
            </w:r>
            <w:r w:rsidR="00E901E1">
              <w:rPr>
                <w:noProof/>
                <w:webHidden/>
              </w:rPr>
              <w:tab/>
            </w:r>
            <w:r>
              <w:rPr>
                <w:noProof/>
                <w:webHidden/>
              </w:rPr>
              <w:fldChar w:fldCharType="begin"/>
            </w:r>
            <w:r w:rsidR="00E901E1">
              <w:rPr>
                <w:noProof/>
                <w:webHidden/>
              </w:rPr>
              <w:instrText xml:space="preserve"> PAGEREF _Toc367649363 \h </w:instrText>
            </w:r>
            <w:r>
              <w:rPr>
                <w:noProof/>
                <w:webHidden/>
              </w:rPr>
            </w:r>
            <w:r>
              <w:rPr>
                <w:noProof/>
                <w:webHidden/>
              </w:rPr>
              <w:fldChar w:fldCharType="separate"/>
            </w:r>
            <w:r w:rsidR="00E901E1">
              <w:rPr>
                <w:noProof/>
                <w:webHidden/>
              </w:rPr>
              <w:t>42</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364" w:history="1">
            <w:r w:rsidR="00E901E1" w:rsidRPr="00B4471D">
              <w:rPr>
                <w:rStyle w:val="Hyperlink"/>
                <w:noProof/>
              </w:rPr>
              <w:t>Complete Project Coding</w:t>
            </w:r>
            <w:r w:rsidR="00E901E1">
              <w:rPr>
                <w:noProof/>
                <w:webHidden/>
              </w:rPr>
              <w:tab/>
            </w:r>
            <w:r>
              <w:rPr>
                <w:noProof/>
                <w:webHidden/>
              </w:rPr>
              <w:fldChar w:fldCharType="begin"/>
            </w:r>
            <w:r w:rsidR="00E901E1">
              <w:rPr>
                <w:noProof/>
                <w:webHidden/>
              </w:rPr>
              <w:instrText xml:space="preserve"> PAGEREF _Toc367649364 \h </w:instrText>
            </w:r>
            <w:r>
              <w:rPr>
                <w:noProof/>
                <w:webHidden/>
              </w:rPr>
            </w:r>
            <w:r>
              <w:rPr>
                <w:noProof/>
                <w:webHidden/>
              </w:rPr>
              <w:fldChar w:fldCharType="separate"/>
            </w:r>
            <w:r w:rsidR="00E901E1">
              <w:rPr>
                <w:noProof/>
                <w:webHidden/>
              </w:rPr>
              <w:t>42</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65" w:history="1">
            <w:r w:rsidR="00E901E1" w:rsidRPr="00B4471D">
              <w:rPr>
                <w:rStyle w:val="Hyperlink"/>
                <w:noProof/>
              </w:rPr>
              <w:t>FRS GUI Design Coding: FRSGUI</w:t>
            </w:r>
            <w:r w:rsidR="00E901E1">
              <w:rPr>
                <w:noProof/>
                <w:webHidden/>
              </w:rPr>
              <w:tab/>
            </w:r>
            <w:r>
              <w:rPr>
                <w:noProof/>
                <w:webHidden/>
              </w:rPr>
              <w:fldChar w:fldCharType="begin"/>
            </w:r>
            <w:r w:rsidR="00E901E1">
              <w:rPr>
                <w:noProof/>
                <w:webHidden/>
              </w:rPr>
              <w:instrText xml:space="preserve"> PAGEREF _Toc367649365 \h </w:instrText>
            </w:r>
            <w:r>
              <w:rPr>
                <w:noProof/>
                <w:webHidden/>
              </w:rPr>
            </w:r>
            <w:r>
              <w:rPr>
                <w:noProof/>
                <w:webHidden/>
              </w:rPr>
              <w:fldChar w:fldCharType="separate"/>
            </w:r>
            <w:r w:rsidR="00E901E1">
              <w:rPr>
                <w:noProof/>
                <w:webHidden/>
              </w:rPr>
              <w:t>42</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66" w:history="1">
            <w:r w:rsidR="00E901E1" w:rsidRPr="00B4471D">
              <w:rPr>
                <w:rStyle w:val="Hyperlink"/>
                <w:noProof/>
              </w:rPr>
              <w:t>GUI Style : FRSStyles</w:t>
            </w:r>
            <w:r w:rsidR="00E901E1">
              <w:rPr>
                <w:noProof/>
                <w:webHidden/>
              </w:rPr>
              <w:tab/>
            </w:r>
            <w:r>
              <w:rPr>
                <w:noProof/>
                <w:webHidden/>
              </w:rPr>
              <w:fldChar w:fldCharType="begin"/>
            </w:r>
            <w:r w:rsidR="00E901E1">
              <w:rPr>
                <w:noProof/>
                <w:webHidden/>
              </w:rPr>
              <w:instrText xml:space="preserve"> PAGEREF _Toc367649366 \h </w:instrText>
            </w:r>
            <w:r>
              <w:rPr>
                <w:noProof/>
                <w:webHidden/>
              </w:rPr>
            </w:r>
            <w:r>
              <w:rPr>
                <w:noProof/>
                <w:webHidden/>
              </w:rPr>
              <w:fldChar w:fldCharType="separate"/>
            </w:r>
            <w:r w:rsidR="00E901E1">
              <w:rPr>
                <w:noProof/>
                <w:webHidden/>
              </w:rPr>
              <w:t>43</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67" w:history="1">
            <w:r w:rsidR="00E901E1" w:rsidRPr="00B4471D">
              <w:rPr>
                <w:rStyle w:val="Hyperlink"/>
                <w:noProof/>
              </w:rPr>
              <w:t>C# coding</w:t>
            </w:r>
            <w:r w:rsidR="00E901E1">
              <w:rPr>
                <w:noProof/>
                <w:webHidden/>
              </w:rPr>
              <w:tab/>
            </w:r>
            <w:r>
              <w:rPr>
                <w:noProof/>
                <w:webHidden/>
              </w:rPr>
              <w:fldChar w:fldCharType="begin"/>
            </w:r>
            <w:r w:rsidR="00E901E1">
              <w:rPr>
                <w:noProof/>
                <w:webHidden/>
              </w:rPr>
              <w:instrText xml:space="preserve"> PAGEREF _Toc367649367 \h </w:instrText>
            </w:r>
            <w:r>
              <w:rPr>
                <w:noProof/>
                <w:webHidden/>
              </w:rPr>
            </w:r>
            <w:r>
              <w:rPr>
                <w:noProof/>
                <w:webHidden/>
              </w:rPr>
              <w:fldChar w:fldCharType="separate"/>
            </w:r>
            <w:r w:rsidR="00E901E1">
              <w:rPr>
                <w:noProof/>
                <w:webHidden/>
              </w:rPr>
              <w:t>43</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68" w:history="1">
            <w:r w:rsidR="00E901E1" w:rsidRPr="00B4471D">
              <w:rPr>
                <w:rStyle w:val="Hyperlink"/>
                <w:noProof/>
              </w:rPr>
              <w:t>Datbase Classes : FRSData</w:t>
            </w:r>
            <w:r w:rsidR="00E901E1">
              <w:rPr>
                <w:noProof/>
                <w:webHidden/>
              </w:rPr>
              <w:tab/>
            </w:r>
            <w:r>
              <w:rPr>
                <w:noProof/>
                <w:webHidden/>
              </w:rPr>
              <w:fldChar w:fldCharType="begin"/>
            </w:r>
            <w:r w:rsidR="00E901E1">
              <w:rPr>
                <w:noProof/>
                <w:webHidden/>
              </w:rPr>
              <w:instrText xml:space="preserve"> PAGEREF _Toc367649368 \h </w:instrText>
            </w:r>
            <w:r>
              <w:rPr>
                <w:noProof/>
                <w:webHidden/>
              </w:rPr>
            </w:r>
            <w:r>
              <w:rPr>
                <w:noProof/>
                <w:webHidden/>
              </w:rPr>
              <w:fldChar w:fldCharType="separate"/>
            </w:r>
            <w:r w:rsidR="00E901E1">
              <w:rPr>
                <w:noProof/>
                <w:webHidden/>
              </w:rPr>
              <w:t>43</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69" w:history="1">
            <w:r w:rsidR="00E901E1" w:rsidRPr="00B4471D">
              <w:rPr>
                <w:rStyle w:val="Hyperlink"/>
                <w:noProof/>
              </w:rPr>
              <w:t>Database connector: FRSDb</w:t>
            </w:r>
            <w:r w:rsidR="00E901E1">
              <w:rPr>
                <w:noProof/>
                <w:webHidden/>
              </w:rPr>
              <w:tab/>
            </w:r>
            <w:r>
              <w:rPr>
                <w:noProof/>
                <w:webHidden/>
              </w:rPr>
              <w:fldChar w:fldCharType="begin"/>
            </w:r>
            <w:r w:rsidR="00E901E1">
              <w:rPr>
                <w:noProof/>
                <w:webHidden/>
              </w:rPr>
              <w:instrText xml:space="preserve"> PAGEREF _Toc367649369 \h </w:instrText>
            </w:r>
            <w:r>
              <w:rPr>
                <w:noProof/>
                <w:webHidden/>
              </w:rPr>
            </w:r>
            <w:r>
              <w:rPr>
                <w:noProof/>
                <w:webHidden/>
              </w:rPr>
              <w:fldChar w:fldCharType="separate"/>
            </w:r>
            <w:r w:rsidR="00E901E1">
              <w:rPr>
                <w:noProof/>
                <w:webHidden/>
              </w:rPr>
              <w:t>44</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370" w:history="1">
            <w:r w:rsidR="00E901E1" w:rsidRPr="00B4471D">
              <w:rPr>
                <w:rStyle w:val="Hyperlink"/>
                <w:noProof/>
              </w:rPr>
              <w:t>Comments and Description of Coding segments</w:t>
            </w:r>
            <w:r w:rsidR="00E901E1">
              <w:rPr>
                <w:noProof/>
                <w:webHidden/>
              </w:rPr>
              <w:tab/>
            </w:r>
            <w:r>
              <w:rPr>
                <w:noProof/>
                <w:webHidden/>
              </w:rPr>
              <w:fldChar w:fldCharType="begin"/>
            </w:r>
            <w:r w:rsidR="00E901E1">
              <w:rPr>
                <w:noProof/>
                <w:webHidden/>
              </w:rPr>
              <w:instrText xml:space="preserve"> PAGEREF _Toc367649370 \h </w:instrText>
            </w:r>
            <w:r>
              <w:rPr>
                <w:noProof/>
                <w:webHidden/>
              </w:rPr>
            </w:r>
            <w:r>
              <w:rPr>
                <w:noProof/>
                <w:webHidden/>
              </w:rPr>
              <w:fldChar w:fldCharType="separate"/>
            </w:r>
            <w:r w:rsidR="00E901E1">
              <w:rPr>
                <w:noProof/>
                <w:webHidden/>
              </w:rPr>
              <w:t>46</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71" w:history="1">
            <w:r w:rsidR="00E901E1" w:rsidRPr="00B4471D">
              <w:rPr>
                <w:rStyle w:val="Hyperlink"/>
                <w:noProof/>
              </w:rPr>
              <w:t>Code Commenting</w:t>
            </w:r>
            <w:r w:rsidR="00E901E1">
              <w:rPr>
                <w:noProof/>
                <w:webHidden/>
              </w:rPr>
              <w:tab/>
            </w:r>
            <w:r>
              <w:rPr>
                <w:noProof/>
                <w:webHidden/>
              </w:rPr>
              <w:fldChar w:fldCharType="begin"/>
            </w:r>
            <w:r w:rsidR="00E901E1">
              <w:rPr>
                <w:noProof/>
                <w:webHidden/>
              </w:rPr>
              <w:instrText xml:space="preserve"> PAGEREF _Toc367649371 \h </w:instrText>
            </w:r>
            <w:r>
              <w:rPr>
                <w:noProof/>
                <w:webHidden/>
              </w:rPr>
            </w:r>
            <w:r>
              <w:rPr>
                <w:noProof/>
                <w:webHidden/>
              </w:rPr>
              <w:fldChar w:fldCharType="separate"/>
            </w:r>
            <w:r w:rsidR="00E901E1">
              <w:rPr>
                <w:noProof/>
                <w:webHidden/>
              </w:rPr>
              <w:t>46</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72" w:history="1">
            <w:r w:rsidR="00E901E1" w:rsidRPr="00B4471D">
              <w:rPr>
                <w:rStyle w:val="Hyperlink"/>
                <w:noProof/>
              </w:rPr>
              <w:t>Description of coding</w:t>
            </w:r>
            <w:r w:rsidR="00E901E1">
              <w:rPr>
                <w:noProof/>
                <w:webHidden/>
              </w:rPr>
              <w:tab/>
            </w:r>
            <w:r>
              <w:rPr>
                <w:noProof/>
                <w:webHidden/>
              </w:rPr>
              <w:fldChar w:fldCharType="begin"/>
            </w:r>
            <w:r w:rsidR="00E901E1">
              <w:rPr>
                <w:noProof/>
                <w:webHidden/>
              </w:rPr>
              <w:instrText xml:space="preserve"> PAGEREF _Toc367649372 \h </w:instrText>
            </w:r>
            <w:r>
              <w:rPr>
                <w:noProof/>
                <w:webHidden/>
              </w:rPr>
            </w:r>
            <w:r>
              <w:rPr>
                <w:noProof/>
                <w:webHidden/>
              </w:rPr>
              <w:fldChar w:fldCharType="separate"/>
            </w:r>
            <w:r w:rsidR="00E901E1">
              <w:rPr>
                <w:noProof/>
                <w:webHidden/>
              </w:rPr>
              <w:t>49</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73" w:history="1">
            <w:r w:rsidR="00E901E1" w:rsidRPr="00B4471D">
              <w:rPr>
                <w:rStyle w:val="Hyperlink"/>
                <w:noProof/>
              </w:rPr>
              <w:t>Comments and API Documentation</w:t>
            </w:r>
            <w:r w:rsidR="00E901E1">
              <w:rPr>
                <w:noProof/>
                <w:webHidden/>
              </w:rPr>
              <w:tab/>
            </w:r>
            <w:r>
              <w:rPr>
                <w:noProof/>
                <w:webHidden/>
              </w:rPr>
              <w:fldChar w:fldCharType="begin"/>
            </w:r>
            <w:r w:rsidR="00E901E1">
              <w:rPr>
                <w:noProof/>
                <w:webHidden/>
              </w:rPr>
              <w:instrText xml:space="preserve"> PAGEREF _Toc367649373 \h </w:instrText>
            </w:r>
            <w:r>
              <w:rPr>
                <w:noProof/>
                <w:webHidden/>
              </w:rPr>
            </w:r>
            <w:r>
              <w:rPr>
                <w:noProof/>
                <w:webHidden/>
              </w:rPr>
              <w:fldChar w:fldCharType="separate"/>
            </w:r>
            <w:r w:rsidR="00E901E1">
              <w:rPr>
                <w:noProof/>
                <w:webHidden/>
              </w:rPr>
              <w:t>49</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374" w:history="1">
            <w:r w:rsidR="00E901E1" w:rsidRPr="00B4471D">
              <w:rPr>
                <w:rStyle w:val="Hyperlink"/>
                <w:noProof/>
              </w:rPr>
              <w:t>Standardization of the coding</w:t>
            </w:r>
            <w:r w:rsidR="00E901E1">
              <w:rPr>
                <w:noProof/>
                <w:webHidden/>
              </w:rPr>
              <w:tab/>
            </w:r>
            <w:r>
              <w:rPr>
                <w:noProof/>
                <w:webHidden/>
              </w:rPr>
              <w:fldChar w:fldCharType="begin"/>
            </w:r>
            <w:r w:rsidR="00E901E1">
              <w:rPr>
                <w:noProof/>
                <w:webHidden/>
              </w:rPr>
              <w:instrText xml:space="preserve"> PAGEREF _Toc367649374 \h </w:instrText>
            </w:r>
            <w:r>
              <w:rPr>
                <w:noProof/>
                <w:webHidden/>
              </w:rPr>
            </w:r>
            <w:r>
              <w:rPr>
                <w:noProof/>
                <w:webHidden/>
              </w:rPr>
              <w:fldChar w:fldCharType="separate"/>
            </w:r>
            <w:r w:rsidR="00E901E1">
              <w:rPr>
                <w:noProof/>
                <w:webHidden/>
              </w:rPr>
              <w:t>50</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375" w:history="1">
            <w:r w:rsidR="00E901E1" w:rsidRPr="00B4471D">
              <w:rPr>
                <w:rStyle w:val="Hyperlink"/>
                <w:noProof/>
              </w:rPr>
              <w:t>Code Efficiency</w:t>
            </w:r>
            <w:r w:rsidR="00E901E1">
              <w:rPr>
                <w:noProof/>
                <w:webHidden/>
              </w:rPr>
              <w:tab/>
            </w:r>
            <w:r>
              <w:rPr>
                <w:noProof/>
                <w:webHidden/>
              </w:rPr>
              <w:fldChar w:fldCharType="begin"/>
            </w:r>
            <w:r w:rsidR="00E901E1">
              <w:rPr>
                <w:noProof/>
                <w:webHidden/>
              </w:rPr>
              <w:instrText xml:space="preserve"> PAGEREF _Toc367649375 \h </w:instrText>
            </w:r>
            <w:r>
              <w:rPr>
                <w:noProof/>
                <w:webHidden/>
              </w:rPr>
            </w:r>
            <w:r>
              <w:rPr>
                <w:noProof/>
                <w:webHidden/>
              </w:rPr>
              <w:fldChar w:fldCharType="separate"/>
            </w:r>
            <w:r w:rsidR="00E901E1">
              <w:rPr>
                <w:noProof/>
                <w:webHidden/>
              </w:rPr>
              <w:t>51</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376" w:history="1">
            <w:r w:rsidR="00E901E1" w:rsidRPr="00B4471D">
              <w:rPr>
                <w:rStyle w:val="Hyperlink"/>
                <w:noProof/>
              </w:rPr>
              <w:t>Error handling</w:t>
            </w:r>
            <w:r w:rsidR="00E901E1">
              <w:rPr>
                <w:noProof/>
                <w:webHidden/>
              </w:rPr>
              <w:tab/>
            </w:r>
            <w:r>
              <w:rPr>
                <w:noProof/>
                <w:webHidden/>
              </w:rPr>
              <w:fldChar w:fldCharType="begin"/>
            </w:r>
            <w:r w:rsidR="00E901E1">
              <w:rPr>
                <w:noProof/>
                <w:webHidden/>
              </w:rPr>
              <w:instrText xml:space="preserve"> PAGEREF _Toc367649376 \h </w:instrText>
            </w:r>
            <w:r>
              <w:rPr>
                <w:noProof/>
                <w:webHidden/>
              </w:rPr>
            </w:r>
            <w:r>
              <w:rPr>
                <w:noProof/>
                <w:webHidden/>
              </w:rPr>
              <w:fldChar w:fldCharType="separate"/>
            </w:r>
            <w:r w:rsidR="00E901E1">
              <w:rPr>
                <w:noProof/>
                <w:webHidden/>
              </w:rPr>
              <w:t>52</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77" w:history="1">
            <w:r w:rsidR="00E901E1" w:rsidRPr="00B4471D">
              <w:rPr>
                <w:rStyle w:val="Hyperlink"/>
                <w:noProof/>
              </w:rPr>
              <w:t>Exceptions Overview</w:t>
            </w:r>
            <w:r w:rsidR="00E901E1">
              <w:rPr>
                <w:noProof/>
                <w:webHidden/>
              </w:rPr>
              <w:tab/>
            </w:r>
            <w:r>
              <w:rPr>
                <w:noProof/>
                <w:webHidden/>
              </w:rPr>
              <w:fldChar w:fldCharType="begin"/>
            </w:r>
            <w:r w:rsidR="00E901E1">
              <w:rPr>
                <w:noProof/>
                <w:webHidden/>
              </w:rPr>
              <w:instrText xml:space="preserve"> PAGEREF _Toc367649377 \h </w:instrText>
            </w:r>
            <w:r>
              <w:rPr>
                <w:noProof/>
                <w:webHidden/>
              </w:rPr>
            </w:r>
            <w:r>
              <w:rPr>
                <w:noProof/>
                <w:webHidden/>
              </w:rPr>
              <w:fldChar w:fldCharType="separate"/>
            </w:r>
            <w:r w:rsidR="00E901E1">
              <w:rPr>
                <w:noProof/>
                <w:webHidden/>
              </w:rPr>
              <w:t>52</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378" w:history="1">
            <w:r w:rsidR="00E901E1" w:rsidRPr="00B4471D">
              <w:rPr>
                <w:rStyle w:val="Hyperlink"/>
                <w:noProof/>
              </w:rPr>
              <w:t>Validation checks</w:t>
            </w:r>
            <w:r w:rsidR="00E901E1">
              <w:rPr>
                <w:noProof/>
                <w:webHidden/>
              </w:rPr>
              <w:tab/>
            </w:r>
            <w:r>
              <w:rPr>
                <w:noProof/>
                <w:webHidden/>
              </w:rPr>
              <w:fldChar w:fldCharType="begin"/>
            </w:r>
            <w:r w:rsidR="00E901E1">
              <w:rPr>
                <w:noProof/>
                <w:webHidden/>
              </w:rPr>
              <w:instrText xml:space="preserve"> PAGEREF _Toc367649378 \h </w:instrText>
            </w:r>
            <w:r>
              <w:rPr>
                <w:noProof/>
                <w:webHidden/>
              </w:rPr>
            </w:r>
            <w:r>
              <w:rPr>
                <w:noProof/>
                <w:webHidden/>
              </w:rPr>
              <w:fldChar w:fldCharType="separate"/>
            </w:r>
            <w:r w:rsidR="00E901E1">
              <w:rPr>
                <w:noProof/>
                <w:webHidden/>
              </w:rPr>
              <w:t>53</w:t>
            </w:r>
            <w:r>
              <w:rPr>
                <w:noProof/>
                <w:webHidden/>
              </w:rPr>
              <w:fldChar w:fldCharType="end"/>
            </w:r>
          </w:hyperlink>
        </w:p>
        <w:p w:rsidR="00E901E1" w:rsidRDefault="00B4406C">
          <w:pPr>
            <w:pStyle w:val="TOC1"/>
            <w:tabs>
              <w:tab w:val="right" w:leader="dot" w:pos="9016"/>
            </w:tabs>
            <w:rPr>
              <w:i w:val="0"/>
              <w:iCs w:val="0"/>
              <w:noProof/>
              <w:sz w:val="22"/>
              <w:szCs w:val="22"/>
              <w:lang w:bidi="ar-SA"/>
            </w:rPr>
          </w:pPr>
          <w:hyperlink w:anchor="_Toc367649379" w:history="1">
            <w:r w:rsidR="00E901E1" w:rsidRPr="00B4471D">
              <w:rPr>
                <w:rStyle w:val="Hyperlink"/>
                <w:noProof/>
              </w:rPr>
              <w:t>Testing</w:t>
            </w:r>
            <w:r w:rsidR="00E901E1">
              <w:rPr>
                <w:noProof/>
                <w:webHidden/>
              </w:rPr>
              <w:tab/>
            </w:r>
            <w:r>
              <w:rPr>
                <w:noProof/>
                <w:webHidden/>
              </w:rPr>
              <w:fldChar w:fldCharType="begin"/>
            </w:r>
            <w:r w:rsidR="00E901E1">
              <w:rPr>
                <w:noProof/>
                <w:webHidden/>
              </w:rPr>
              <w:instrText xml:space="preserve"> PAGEREF _Toc367649379 \h </w:instrText>
            </w:r>
            <w:r>
              <w:rPr>
                <w:noProof/>
                <w:webHidden/>
              </w:rPr>
            </w:r>
            <w:r>
              <w:rPr>
                <w:noProof/>
                <w:webHidden/>
              </w:rPr>
              <w:fldChar w:fldCharType="separate"/>
            </w:r>
            <w:r w:rsidR="00E901E1">
              <w:rPr>
                <w:noProof/>
                <w:webHidden/>
              </w:rPr>
              <w:t>55</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380" w:history="1">
            <w:r w:rsidR="00E901E1" w:rsidRPr="00B4471D">
              <w:rPr>
                <w:rStyle w:val="Hyperlink"/>
                <w:noProof/>
              </w:rPr>
              <w:t>Testing techniques and testing strategies used</w:t>
            </w:r>
            <w:r w:rsidR="00E901E1">
              <w:rPr>
                <w:noProof/>
                <w:webHidden/>
              </w:rPr>
              <w:tab/>
            </w:r>
            <w:r>
              <w:rPr>
                <w:noProof/>
                <w:webHidden/>
              </w:rPr>
              <w:fldChar w:fldCharType="begin"/>
            </w:r>
            <w:r w:rsidR="00E901E1">
              <w:rPr>
                <w:noProof/>
                <w:webHidden/>
              </w:rPr>
              <w:instrText xml:space="preserve"> PAGEREF _Toc367649380 \h </w:instrText>
            </w:r>
            <w:r>
              <w:rPr>
                <w:noProof/>
                <w:webHidden/>
              </w:rPr>
            </w:r>
            <w:r>
              <w:rPr>
                <w:noProof/>
                <w:webHidden/>
              </w:rPr>
              <w:fldChar w:fldCharType="separate"/>
            </w:r>
            <w:r w:rsidR="00E901E1">
              <w:rPr>
                <w:noProof/>
                <w:webHidden/>
              </w:rPr>
              <w:t>55</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81" w:history="1">
            <w:r w:rsidR="00E901E1" w:rsidRPr="00B4471D">
              <w:rPr>
                <w:rStyle w:val="Hyperlink"/>
                <w:noProof/>
              </w:rPr>
              <w:t>Database &amp; Data Integrity Testing</w:t>
            </w:r>
            <w:r w:rsidR="00E901E1">
              <w:rPr>
                <w:noProof/>
                <w:webHidden/>
              </w:rPr>
              <w:tab/>
            </w:r>
            <w:r>
              <w:rPr>
                <w:noProof/>
                <w:webHidden/>
              </w:rPr>
              <w:fldChar w:fldCharType="begin"/>
            </w:r>
            <w:r w:rsidR="00E901E1">
              <w:rPr>
                <w:noProof/>
                <w:webHidden/>
              </w:rPr>
              <w:instrText xml:space="preserve"> PAGEREF _Toc367649381 \h </w:instrText>
            </w:r>
            <w:r>
              <w:rPr>
                <w:noProof/>
                <w:webHidden/>
              </w:rPr>
            </w:r>
            <w:r>
              <w:rPr>
                <w:noProof/>
                <w:webHidden/>
              </w:rPr>
              <w:fldChar w:fldCharType="separate"/>
            </w:r>
            <w:r w:rsidR="00E901E1">
              <w:rPr>
                <w:noProof/>
                <w:webHidden/>
              </w:rPr>
              <w:t>56</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82" w:history="1">
            <w:r w:rsidR="00E901E1" w:rsidRPr="00B4471D">
              <w:rPr>
                <w:rStyle w:val="Hyperlink"/>
                <w:noProof/>
              </w:rPr>
              <w:t>Functional Testing:</w:t>
            </w:r>
            <w:r w:rsidR="00E901E1">
              <w:rPr>
                <w:noProof/>
                <w:webHidden/>
              </w:rPr>
              <w:tab/>
            </w:r>
            <w:r>
              <w:rPr>
                <w:noProof/>
                <w:webHidden/>
              </w:rPr>
              <w:fldChar w:fldCharType="begin"/>
            </w:r>
            <w:r w:rsidR="00E901E1">
              <w:rPr>
                <w:noProof/>
                <w:webHidden/>
              </w:rPr>
              <w:instrText xml:space="preserve"> PAGEREF _Toc367649382 \h </w:instrText>
            </w:r>
            <w:r>
              <w:rPr>
                <w:noProof/>
                <w:webHidden/>
              </w:rPr>
            </w:r>
            <w:r>
              <w:rPr>
                <w:noProof/>
                <w:webHidden/>
              </w:rPr>
              <w:fldChar w:fldCharType="separate"/>
            </w:r>
            <w:r w:rsidR="00E901E1">
              <w:rPr>
                <w:noProof/>
                <w:webHidden/>
              </w:rPr>
              <w:t>56</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83" w:history="1">
            <w:r w:rsidR="00E901E1" w:rsidRPr="00B4471D">
              <w:rPr>
                <w:rStyle w:val="Hyperlink"/>
                <w:noProof/>
              </w:rPr>
              <w:t>Regression Testing:</w:t>
            </w:r>
            <w:r w:rsidR="00E901E1">
              <w:rPr>
                <w:noProof/>
                <w:webHidden/>
              </w:rPr>
              <w:tab/>
            </w:r>
            <w:r>
              <w:rPr>
                <w:noProof/>
                <w:webHidden/>
              </w:rPr>
              <w:fldChar w:fldCharType="begin"/>
            </w:r>
            <w:r w:rsidR="00E901E1">
              <w:rPr>
                <w:noProof/>
                <w:webHidden/>
              </w:rPr>
              <w:instrText xml:space="preserve"> PAGEREF _Toc367649383 \h </w:instrText>
            </w:r>
            <w:r>
              <w:rPr>
                <w:noProof/>
                <w:webHidden/>
              </w:rPr>
            </w:r>
            <w:r>
              <w:rPr>
                <w:noProof/>
                <w:webHidden/>
              </w:rPr>
              <w:fldChar w:fldCharType="separate"/>
            </w:r>
            <w:r w:rsidR="00E901E1">
              <w:rPr>
                <w:noProof/>
                <w:webHidden/>
              </w:rPr>
              <w:t>57</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84" w:history="1">
            <w:r w:rsidR="00E901E1" w:rsidRPr="00B4471D">
              <w:rPr>
                <w:rStyle w:val="Hyperlink"/>
                <w:noProof/>
              </w:rPr>
              <w:t>User Interface Testing:</w:t>
            </w:r>
            <w:r w:rsidR="00E901E1">
              <w:rPr>
                <w:noProof/>
                <w:webHidden/>
              </w:rPr>
              <w:tab/>
            </w:r>
            <w:r>
              <w:rPr>
                <w:noProof/>
                <w:webHidden/>
              </w:rPr>
              <w:fldChar w:fldCharType="begin"/>
            </w:r>
            <w:r w:rsidR="00E901E1">
              <w:rPr>
                <w:noProof/>
                <w:webHidden/>
              </w:rPr>
              <w:instrText xml:space="preserve"> PAGEREF _Toc367649384 \h </w:instrText>
            </w:r>
            <w:r>
              <w:rPr>
                <w:noProof/>
                <w:webHidden/>
              </w:rPr>
            </w:r>
            <w:r>
              <w:rPr>
                <w:noProof/>
                <w:webHidden/>
              </w:rPr>
              <w:fldChar w:fldCharType="separate"/>
            </w:r>
            <w:r w:rsidR="00E901E1">
              <w:rPr>
                <w:noProof/>
                <w:webHidden/>
              </w:rPr>
              <w:t>57</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85" w:history="1">
            <w:r w:rsidR="00E901E1" w:rsidRPr="00B4471D">
              <w:rPr>
                <w:rStyle w:val="Hyperlink"/>
                <w:noProof/>
              </w:rPr>
              <w:t>Performance Profiling:</w:t>
            </w:r>
            <w:r w:rsidR="00E901E1">
              <w:rPr>
                <w:noProof/>
                <w:webHidden/>
              </w:rPr>
              <w:tab/>
            </w:r>
            <w:r>
              <w:rPr>
                <w:noProof/>
                <w:webHidden/>
              </w:rPr>
              <w:fldChar w:fldCharType="begin"/>
            </w:r>
            <w:r w:rsidR="00E901E1">
              <w:rPr>
                <w:noProof/>
                <w:webHidden/>
              </w:rPr>
              <w:instrText xml:space="preserve"> PAGEREF _Toc367649385 \h </w:instrText>
            </w:r>
            <w:r>
              <w:rPr>
                <w:noProof/>
                <w:webHidden/>
              </w:rPr>
            </w:r>
            <w:r>
              <w:rPr>
                <w:noProof/>
                <w:webHidden/>
              </w:rPr>
              <w:fldChar w:fldCharType="separate"/>
            </w:r>
            <w:r w:rsidR="00E901E1">
              <w:rPr>
                <w:noProof/>
                <w:webHidden/>
              </w:rPr>
              <w:t>58</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86" w:history="1">
            <w:r w:rsidR="00E901E1" w:rsidRPr="00B4471D">
              <w:rPr>
                <w:rStyle w:val="Hyperlink"/>
                <w:noProof/>
              </w:rPr>
              <w:t>Load Testing:</w:t>
            </w:r>
            <w:r w:rsidR="00E901E1">
              <w:rPr>
                <w:noProof/>
                <w:webHidden/>
              </w:rPr>
              <w:tab/>
            </w:r>
            <w:r>
              <w:rPr>
                <w:noProof/>
                <w:webHidden/>
              </w:rPr>
              <w:fldChar w:fldCharType="begin"/>
            </w:r>
            <w:r w:rsidR="00E901E1">
              <w:rPr>
                <w:noProof/>
                <w:webHidden/>
              </w:rPr>
              <w:instrText xml:space="preserve"> PAGEREF _Toc367649386 \h </w:instrText>
            </w:r>
            <w:r>
              <w:rPr>
                <w:noProof/>
                <w:webHidden/>
              </w:rPr>
            </w:r>
            <w:r>
              <w:rPr>
                <w:noProof/>
                <w:webHidden/>
              </w:rPr>
              <w:fldChar w:fldCharType="separate"/>
            </w:r>
            <w:r w:rsidR="00E901E1">
              <w:rPr>
                <w:noProof/>
                <w:webHidden/>
              </w:rPr>
              <w:t>58</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87" w:history="1">
            <w:r w:rsidR="00E901E1" w:rsidRPr="00B4471D">
              <w:rPr>
                <w:rStyle w:val="Hyperlink"/>
                <w:noProof/>
              </w:rPr>
              <w:t>Stress Testing:</w:t>
            </w:r>
            <w:r w:rsidR="00E901E1">
              <w:rPr>
                <w:noProof/>
                <w:webHidden/>
              </w:rPr>
              <w:tab/>
            </w:r>
            <w:r>
              <w:rPr>
                <w:noProof/>
                <w:webHidden/>
              </w:rPr>
              <w:fldChar w:fldCharType="begin"/>
            </w:r>
            <w:r w:rsidR="00E901E1">
              <w:rPr>
                <w:noProof/>
                <w:webHidden/>
              </w:rPr>
              <w:instrText xml:space="preserve"> PAGEREF _Toc367649387 \h </w:instrText>
            </w:r>
            <w:r>
              <w:rPr>
                <w:noProof/>
                <w:webHidden/>
              </w:rPr>
            </w:r>
            <w:r>
              <w:rPr>
                <w:noProof/>
                <w:webHidden/>
              </w:rPr>
              <w:fldChar w:fldCharType="separate"/>
            </w:r>
            <w:r w:rsidR="00E901E1">
              <w:rPr>
                <w:noProof/>
                <w:webHidden/>
              </w:rPr>
              <w:t>59</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88" w:history="1">
            <w:r w:rsidR="00E901E1" w:rsidRPr="00B4471D">
              <w:rPr>
                <w:rStyle w:val="Hyperlink"/>
                <w:noProof/>
              </w:rPr>
              <w:t>Volume Testing:</w:t>
            </w:r>
            <w:r w:rsidR="00E901E1">
              <w:rPr>
                <w:noProof/>
                <w:webHidden/>
              </w:rPr>
              <w:tab/>
            </w:r>
            <w:r>
              <w:rPr>
                <w:noProof/>
                <w:webHidden/>
              </w:rPr>
              <w:fldChar w:fldCharType="begin"/>
            </w:r>
            <w:r w:rsidR="00E901E1">
              <w:rPr>
                <w:noProof/>
                <w:webHidden/>
              </w:rPr>
              <w:instrText xml:space="preserve"> PAGEREF _Toc367649388 \h </w:instrText>
            </w:r>
            <w:r>
              <w:rPr>
                <w:noProof/>
                <w:webHidden/>
              </w:rPr>
            </w:r>
            <w:r>
              <w:rPr>
                <w:noProof/>
                <w:webHidden/>
              </w:rPr>
              <w:fldChar w:fldCharType="separate"/>
            </w:r>
            <w:r w:rsidR="00E901E1">
              <w:rPr>
                <w:noProof/>
                <w:webHidden/>
              </w:rPr>
              <w:t>59</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89" w:history="1">
            <w:r w:rsidR="00E901E1" w:rsidRPr="00B4471D">
              <w:rPr>
                <w:rStyle w:val="Hyperlink"/>
                <w:noProof/>
                <w:lang w:val="en-GB"/>
              </w:rPr>
              <w:t>Security &amp; Access Control Testing:</w:t>
            </w:r>
            <w:r w:rsidR="00E901E1">
              <w:rPr>
                <w:noProof/>
                <w:webHidden/>
              </w:rPr>
              <w:tab/>
            </w:r>
            <w:r>
              <w:rPr>
                <w:noProof/>
                <w:webHidden/>
              </w:rPr>
              <w:fldChar w:fldCharType="begin"/>
            </w:r>
            <w:r w:rsidR="00E901E1">
              <w:rPr>
                <w:noProof/>
                <w:webHidden/>
              </w:rPr>
              <w:instrText xml:space="preserve"> PAGEREF _Toc367649389 \h </w:instrText>
            </w:r>
            <w:r>
              <w:rPr>
                <w:noProof/>
                <w:webHidden/>
              </w:rPr>
            </w:r>
            <w:r>
              <w:rPr>
                <w:noProof/>
                <w:webHidden/>
              </w:rPr>
              <w:fldChar w:fldCharType="separate"/>
            </w:r>
            <w:r w:rsidR="00E901E1">
              <w:rPr>
                <w:noProof/>
                <w:webHidden/>
              </w:rPr>
              <w:t>59</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90" w:history="1">
            <w:r w:rsidR="00E901E1" w:rsidRPr="00B4471D">
              <w:rPr>
                <w:rStyle w:val="Hyperlink"/>
                <w:noProof/>
                <w:lang w:val="en-GB"/>
              </w:rPr>
              <w:t>Failover &amp; Recovery Testing:</w:t>
            </w:r>
            <w:r w:rsidR="00E901E1">
              <w:rPr>
                <w:noProof/>
                <w:webHidden/>
              </w:rPr>
              <w:tab/>
            </w:r>
            <w:r>
              <w:rPr>
                <w:noProof/>
                <w:webHidden/>
              </w:rPr>
              <w:fldChar w:fldCharType="begin"/>
            </w:r>
            <w:r w:rsidR="00E901E1">
              <w:rPr>
                <w:noProof/>
                <w:webHidden/>
              </w:rPr>
              <w:instrText xml:space="preserve"> PAGEREF _Toc367649390 \h </w:instrText>
            </w:r>
            <w:r>
              <w:rPr>
                <w:noProof/>
                <w:webHidden/>
              </w:rPr>
            </w:r>
            <w:r>
              <w:rPr>
                <w:noProof/>
                <w:webHidden/>
              </w:rPr>
              <w:fldChar w:fldCharType="separate"/>
            </w:r>
            <w:r w:rsidR="00E901E1">
              <w:rPr>
                <w:noProof/>
                <w:webHidden/>
              </w:rPr>
              <w:t>60</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91" w:history="1">
            <w:r w:rsidR="00E901E1" w:rsidRPr="00B4471D">
              <w:rPr>
                <w:rStyle w:val="Hyperlink"/>
                <w:noProof/>
                <w:lang w:val="en-GB"/>
              </w:rPr>
              <w:t>Configuration Testing:</w:t>
            </w:r>
            <w:r w:rsidR="00E901E1">
              <w:rPr>
                <w:noProof/>
                <w:webHidden/>
              </w:rPr>
              <w:tab/>
            </w:r>
            <w:r>
              <w:rPr>
                <w:noProof/>
                <w:webHidden/>
              </w:rPr>
              <w:fldChar w:fldCharType="begin"/>
            </w:r>
            <w:r w:rsidR="00E901E1">
              <w:rPr>
                <w:noProof/>
                <w:webHidden/>
              </w:rPr>
              <w:instrText xml:space="preserve"> PAGEREF _Toc367649391 \h </w:instrText>
            </w:r>
            <w:r>
              <w:rPr>
                <w:noProof/>
                <w:webHidden/>
              </w:rPr>
            </w:r>
            <w:r>
              <w:rPr>
                <w:noProof/>
                <w:webHidden/>
              </w:rPr>
              <w:fldChar w:fldCharType="separate"/>
            </w:r>
            <w:r w:rsidR="00E901E1">
              <w:rPr>
                <w:noProof/>
                <w:webHidden/>
              </w:rPr>
              <w:t>60</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92" w:history="1">
            <w:r w:rsidR="00E901E1" w:rsidRPr="00B4471D">
              <w:rPr>
                <w:rStyle w:val="Hyperlink"/>
                <w:noProof/>
                <w:lang w:val="en-GB"/>
              </w:rPr>
              <w:t>Installation/Deploy &amp; Back out Testing:</w:t>
            </w:r>
            <w:r w:rsidR="00E901E1">
              <w:rPr>
                <w:noProof/>
                <w:webHidden/>
              </w:rPr>
              <w:tab/>
            </w:r>
            <w:r>
              <w:rPr>
                <w:noProof/>
                <w:webHidden/>
              </w:rPr>
              <w:fldChar w:fldCharType="begin"/>
            </w:r>
            <w:r w:rsidR="00E901E1">
              <w:rPr>
                <w:noProof/>
                <w:webHidden/>
              </w:rPr>
              <w:instrText xml:space="preserve"> PAGEREF _Toc367649392 \h </w:instrText>
            </w:r>
            <w:r>
              <w:rPr>
                <w:noProof/>
                <w:webHidden/>
              </w:rPr>
            </w:r>
            <w:r>
              <w:rPr>
                <w:noProof/>
                <w:webHidden/>
              </w:rPr>
              <w:fldChar w:fldCharType="separate"/>
            </w:r>
            <w:r w:rsidR="00E901E1">
              <w:rPr>
                <w:noProof/>
                <w:webHidden/>
              </w:rPr>
              <w:t>60</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93" w:history="1">
            <w:r w:rsidR="00E901E1" w:rsidRPr="00B4471D">
              <w:rPr>
                <w:rStyle w:val="Hyperlink"/>
                <w:noProof/>
                <w:lang w:val="en-GB"/>
              </w:rPr>
              <w:t>Post Production Testing:</w:t>
            </w:r>
            <w:r w:rsidR="00E901E1">
              <w:rPr>
                <w:noProof/>
                <w:webHidden/>
              </w:rPr>
              <w:tab/>
            </w:r>
            <w:r>
              <w:rPr>
                <w:noProof/>
                <w:webHidden/>
              </w:rPr>
              <w:fldChar w:fldCharType="begin"/>
            </w:r>
            <w:r w:rsidR="00E901E1">
              <w:rPr>
                <w:noProof/>
                <w:webHidden/>
              </w:rPr>
              <w:instrText xml:space="preserve"> PAGEREF _Toc367649393 \h </w:instrText>
            </w:r>
            <w:r>
              <w:rPr>
                <w:noProof/>
                <w:webHidden/>
              </w:rPr>
            </w:r>
            <w:r>
              <w:rPr>
                <w:noProof/>
                <w:webHidden/>
              </w:rPr>
              <w:fldChar w:fldCharType="separate"/>
            </w:r>
            <w:r w:rsidR="00E901E1">
              <w:rPr>
                <w:noProof/>
                <w:webHidden/>
              </w:rPr>
              <w:t>60</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94" w:history="1">
            <w:r w:rsidR="00E901E1" w:rsidRPr="00B4471D">
              <w:rPr>
                <w:rStyle w:val="Hyperlink"/>
                <w:noProof/>
                <w:lang w:val="en-GB"/>
              </w:rPr>
              <w:t>Unit Testing:</w:t>
            </w:r>
            <w:r w:rsidR="00E901E1">
              <w:rPr>
                <w:noProof/>
                <w:webHidden/>
              </w:rPr>
              <w:tab/>
            </w:r>
            <w:r>
              <w:rPr>
                <w:noProof/>
                <w:webHidden/>
              </w:rPr>
              <w:fldChar w:fldCharType="begin"/>
            </w:r>
            <w:r w:rsidR="00E901E1">
              <w:rPr>
                <w:noProof/>
                <w:webHidden/>
              </w:rPr>
              <w:instrText xml:space="preserve"> PAGEREF _Toc367649394 \h </w:instrText>
            </w:r>
            <w:r>
              <w:rPr>
                <w:noProof/>
                <w:webHidden/>
              </w:rPr>
            </w:r>
            <w:r>
              <w:rPr>
                <w:noProof/>
                <w:webHidden/>
              </w:rPr>
              <w:fldChar w:fldCharType="separate"/>
            </w:r>
            <w:r w:rsidR="00E901E1">
              <w:rPr>
                <w:noProof/>
                <w:webHidden/>
              </w:rPr>
              <w:t>61</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95" w:history="1">
            <w:r w:rsidR="00E901E1" w:rsidRPr="00B4471D">
              <w:rPr>
                <w:rStyle w:val="Hyperlink"/>
                <w:noProof/>
              </w:rPr>
              <w:t>Smoke Testing:</w:t>
            </w:r>
            <w:r w:rsidR="00E901E1">
              <w:rPr>
                <w:noProof/>
                <w:webHidden/>
              </w:rPr>
              <w:tab/>
            </w:r>
            <w:r>
              <w:rPr>
                <w:noProof/>
                <w:webHidden/>
              </w:rPr>
              <w:fldChar w:fldCharType="begin"/>
            </w:r>
            <w:r w:rsidR="00E901E1">
              <w:rPr>
                <w:noProof/>
                <w:webHidden/>
              </w:rPr>
              <w:instrText xml:space="preserve"> PAGEREF _Toc367649395 \h </w:instrText>
            </w:r>
            <w:r>
              <w:rPr>
                <w:noProof/>
                <w:webHidden/>
              </w:rPr>
            </w:r>
            <w:r>
              <w:rPr>
                <w:noProof/>
                <w:webHidden/>
              </w:rPr>
              <w:fldChar w:fldCharType="separate"/>
            </w:r>
            <w:r w:rsidR="00E901E1">
              <w:rPr>
                <w:noProof/>
                <w:webHidden/>
              </w:rPr>
              <w:t>61</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96" w:history="1">
            <w:r w:rsidR="00E901E1" w:rsidRPr="00B4471D">
              <w:rPr>
                <w:rStyle w:val="Hyperlink"/>
                <w:noProof/>
              </w:rPr>
              <w:t>Data Migration Testing:</w:t>
            </w:r>
            <w:r w:rsidR="00E901E1">
              <w:rPr>
                <w:noProof/>
                <w:webHidden/>
              </w:rPr>
              <w:tab/>
            </w:r>
            <w:r>
              <w:rPr>
                <w:noProof/>
                <w:webHidden/>
              </w:rPr>
              <w:fldChar w:fldCharType="begin"/>
            </w:r>
            <w:r w:rsidR="00E901E1">
              <w:rPr>
                <w:noProof/>
                <w:webHidden/>
              </w:rPr>
              <w:instrText xml:space="preserve"> PAGEREF _Toc367649396 \h </w:instrText>
            </w:r>
            <w:r>
              <w:rPr>
                <w:noProof/>
                <w:webHidden/>
              </w:rPr>
            </w:r>
            <w:r>
              <w:rPr>
                <w:noProof/>
                <w:webHidden/>
              </w:rPr>
              <w:fldChar w:fldCharType="separate"/>
            </w:r>
            <w:r w:rsidR="00E901E1">
              <w:rPr>
                <w:noProof/>
                <w:webHidden/>
              </w:rPr>
              <w:t>61</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397" w:history="1">
            <w:r w:rsidR="00E901E1" w:rsidRPr="00B4471D">
              <w:rPr>
                <w:rStyle w:val="Hyperlink"/>
                <w:noProof/>
              </w:rPr>
              <w:t>Testing Plan used</w:t>
            </w:r>
            <w:r w:rsidR="00E901E1">
              <w:rPr>
                <w:noProof/>
                <w:webHidden/>
              </w:rPr>
              <w:tab/>
            </w:r>
            <w:r>
              <w:rPr>
                <w:noProof/>
                <w:webHidden/>
              </w:rPr>
              <w:fldChar w:fldCharType="begin"/>
            </w:r>
            <w:r w:rsidR="00E901E1">
              <w:rPr>
                <w:noProof/>
                <w:webHidden/>
              </w:rPr>
              <w:instrText xml:space="preserve"> PAGEREF _Toc367649397 \h </w:instrText>
            </w:r>
            <w:r>
              <w:rPr>
                <w:noProof/>
                <w:webHidden/>
              </w:rPr>
            </w:r>
            <w:r>
              <w:rPr>
                <w:noProof/>
                <w:webHidden/>
              </w:rPr>
              <w:fldChar w:fldCharType="separate"/>
            </w:r>
            <w:r w:rsidR="00E901E1">
              <w:rPr>
                <w:noProof/>
                <w:webHidden/>
              </w:rPr>
              <w:t>62</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398" w:history="1">
            <w:r w:rsidR="00E901E1" w:rsidRPr="00B4471D">
              <w:rPr>
                <w:rStyle w:val="Hyperlink"/>
                <w:noProof/>
              </w:rPr>
              <w:t>Test reports for Unit Test Cases and System Test Cases</w:t>
            </w:r>
            <w:r w:rsidR="00E901E1">
              <w:rPr>
                <w:noProof/>
                <w:webHidden/>
              </w:rPr>
              <w:tab/>
            </w:r>
            <w:r>
              <w:rPr>
                <w:noProof/>
                <w:webHidden/>
              </w:rPr>
              <w:fldChar w:fldCharType="begin"/>
            </w:r>
            <w:r w:rsidR="00E901E1">
              <w:rPr>
                <w:noProof/>
                <w:webHidden/>
              </w:rPr>
              <w:instrText xml:space="preserve"> PAGEREF _Toc367649398 \h </w:instrText>
            </w:r>
            <w:r>
              <w:rPr>
                <w:noProof/>
                <w:webHidden/>
              </w:rPr>
            </w:r>
            <w:r>
              <w:rPr>
                <w:noProof/>
                <w:webHidden/>
              </w:rPr>
              <w:fldChar w:fldCharType="separate"/>
            </w:r>
            <w:r w:rsidR="00E901E1">
              <w:rPr>
                <w:noProof/>
                <w:webHidden/>
              </w:rPr>
              <w:t>68</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399" w:history="1">
            <w:r w:rsidR="00E901E1" w:rsidRPr="00B4471D">
              <w:rPr>
                <w:rStyle w:val="Hyperlink"/>
                <w:noProof/>
              </w:rPr>
              <w:t>Test reports for Unit Test Cases</w:t>
            </w:r>
            <w:r w:rsidR="00E901E1">
              <w:rPr>
                <w:noProof/>
                <w:webHidden/>
              </w:rPr>
              <w:tab/>
            </w:r>
            <w:r>
              <w:rPr>
                <w:noProof/>
                <w:webHidden/>
              </w:rPr>
              <w:fldChar w:fldCharType="begin"/>
            </w:r>
            <w:r w:rsidR="00E901E1">
              <w:rPr>
                <w:noProof/>
                <w:webHidden/>
              </w:rPr>
              <w:instrText xml:space="preserve"> PAGEREF _Toc367649399 \h </w:instrText>
            </w:r>
            <w:r>
              <w:rPr>
                <w:noProof/>
                <w:webHidden/>
              </w:rPr>
            </w:r>
            <w:r>
              <w:rPr>
                <w:noProof/>
                <w:webHidden/>
              </w:rPr>
              <w:fldChar w:fldCharType="separate"/>
            </w:r>
            <w:r w:rsidR="00E901E1">
              <w:rPr>
                <w:noProof/>
                <w:webHidden/>
              </w:rPr>
              <w:t>68</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400" w:history="1">
            <w:r w:rsidR="00E901E1" w:rsidRPr="00B4471D">
              <w:rPr>
                <w:rStyle w:val="Hyperlink"/>
                <w:noProof/>
              </w:rPr>
              <w:t>Test reports for System Test Cases</w:t>
            </w:r>
            <w:r w:rsidR="00E901E1">
              <w:rPr>
                <w:noProof/>
                <w:webHidden/>
              </w:rPr>
              <w:tab/>
            </w:r>
            <w:r>
              <w:rPr>
                <w:noProof/>
                <w:webHidden/>
              </w:rPr>
              <w:fldChar w:fldCharType="begin"/>
            </w:r>
            <w:r w:rsidR="00E901E1">
              <w:rPr>
                <w:noProof/>
                <w:webHidden/>
              </w:rPr>
              <w:instrText xml:space="preserve"> PAGEREF _Toc367649400 \h </w:instrText>
            </w:r>
            <w:r>
              <w:rPr>
                <w:noProof/>
                <w:webHidden/>
              </w:rPr>
            </w:r>
            <w:r>
              <w:rPr>
                <w:noProof/>
                <w:webHidden/>
              </w:rPr>
              <w:fldChar w:fldCharType="separate"/>
            </w:r>
            <w:r w:rsidR="00E901E1">
              <w:rPr>
                <w:noProof/>
                <w:webHidden/>
              </w:rPr>
              <w:t>71</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401" w:history="1">
            <w:r w:rsidR="00E901E1" w:rsidRPr="00B4471D">
              <w:rPr>
                <w:rStyle w:val="Hyperlink"/>
                <w:noProof/>
              </w:rPr>
              <w:t>Debugging and Code improvement:</w:t>
            </w:r>
            <w:r w:rsidR="00E901E1">
              <w:rPr>
                <w:noProof/>
                <w:webHidden/>
              </w:rPr>
              <w:tab/>
            </w:r>
            <w:r>
              <w:rPr>
                <w:noProof/>
                <w:webHidden/>
              </w:rPr>
              <w:fldChar w:fldCharType="begin"/>
            </w:r>
            <w:r w:rsidR="00E901E1">
              <w:rPr>
                <w:noProof/>
                <w:webHidden/>
              </w:rPr>
              <w:instrText xml:space="preserve"> PAGEREF _Toc367649401 \h </w:instrText>
            </w:r>
            <w:r>
              <w:rPr>
                <w:noProof/>
                <w:webHidden/>
              </w:rPr>
            </w:r>
            <w:r>
              <w:rPr>
                <w:noProof/>
                <w:webHidden/>
              </w:rPr>
              <w:fldChar w:fldCharType="separate"/>
            </w:r>
            <w:r w:rsidR="00E901E1">
              <w:rPr>
                <w:noProof/>
                <w:webHidden/>
              </w:rPr>
              <w:t>72</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402" w:history="1">
            <w:r w:rsidR="00E901E1" w:rsidRPr="00B4471D">
              <w:rPr>
                <w:rStyle w:val="Hyperlink"/>
                <w:rFonts w:ascii="Segoe UI" w:hAnsi="Segoe UI" w:cs="Segoe UI"/>
                <w:noProof/>
              </w:rPr>
              <w:t>Create a Sample with the Debug Class</w:t>
            </w:r>
            <w:r w:rsidR="00E901E1">
              <w:rPr>
                <w:noProof/>
                <w:webHidden/>
              </w:rPr>
              <w:tab/>
            </w:r>
            <w:r>
              <w:rPr>
                <w:noProof/>
                <w:webHidden/>
              </w:rPr>
              <w:fldChar w:fldCharType="begin"/>
            </w:r>
            <w:r w:rsidR="00E901E1">
              <w:rPr>
                <w:noProof/>
                <w:webHidden/>
              </w:rPr>
              <w:instrText xml:space="preserve"> PAGEREF _Toc367649402 \h </w:instrText>
            </w:r>
            <w:r>
              <w:rPr>
                <w:noProof/>
                <w:webHidden/>
              </w:rPr>
            </w:r>
            <w:r>
              <w:rPr>
                <w:noProof/>
                <w:webHidden/>
              </w:rPr>
              <w:fldChar w:fldCharType="separate"/>
            </w:r>
            <w:r w:rsidR="00E901E1">
              <w:rPr>
                <w:noProof/>
                <w:webHidden/>
              </w:rPr>
              <w:t>73</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403" w:history="1">
            <w:r w:rsidR="00E901E1" w:rsidRPr="00B4471D">
              <w:rPr>
                <w:rStyle w:val="Hyperlink"/>
                <w:rFonts w:ascii="Segoe UI" w:hAnsi="Segoe UI" w:cs="Segoe UI"/>
                <w:noProof/>
              </w:rPr>
              <w:t>Using the Trace Class</w:t>
            </w:r>
            <w:r w:rsidR="00E901E1">
              <w:rPr>
                <w:noProof/>
                <w:webHidden/>
              </w:rPr>
              <w:tab/>
            </w:r>
            <w:r>
              <w:rPr>
                <w:noProof/>
                <w:webHidden/>
              </w:rPr>
              <w:fldChar w:fldCharType="begin"/>
            </w:r>
            <w:r w:rsidR="00E901E1">
              <w:rPr>
                <w:noProof/>
                <w:webHidden/>
              </w:rPr>
              <w:instrText xml:space="preserve"> PAGEREF _Toc367649403 \h </w:instrText>
            </w:r>
            <w:r>
              <w:rPr>
                <w:noProof/>
                <w:webHidden/>
              </w:rPr>
            </w:r>
            <w:r>
              <w:rPr>
                <w:noProof/>
                <w:webHidden/>
              </w:rPr>
              <w:fldChar w:fldCharType="separate"/>
            </w:r>
            <w:r w:rsidR="00E901E1">
              <w:rPr>
                <w:noProof/>
                <w:webHidden/>
              </w:rPr>
              <w:t>75</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404" w:history="1">
            <w:r w:rsidR="00E901E1" w:rsidRPr="00B4471D">
              <w:rPr>
                <w:rStyle w:val="Hyperlink"/>
                <w:rFonts w:ascii="Segoe UI" w:hAnsi="Segoe UI" w:cs="Segoe UI"/>
                <w:noProof/>
              </w:rPr>
              <w:t>Verify That It Works</w:t>
            </w:r>
            <w:r w:rsidR="00E901E1">
              <w:rPr>
                <w:noProof/>
                <w:webHidden/>
              </w:rPr>
              <w:tab/>
            </w:r>
            <w:r>
              <w:rPr>
                <w:noProof/>
                <w:webHidden/>
              </w:rPr>
              <w:fldChar w:fldCharType="begin"/>
            </w:r>
            <w:r w:rsidR="00E901E1">
              <w:rPr>
                <w:noProof/>
                <w:webHidden/>
              </w:rPr>
              <w:instrText xml:space="preserve"> PAGEREF _Toc367649404 \h </w:instrText>
            </w:r>
            <w:r>
              <w:rPr>
                <w:noProof/>
                <w:webHidden/>
              </w:rPr>
            </w:r>
            <w:r>
              <w:rPr>
                <w:noProof/>
                <w:webHidden/>
              </w:rPr>
              <w:fldChar w:fldCharType="separate"/>
            </w:r>
            <w:r w:rsidR="00E901E1">
              <w:rPr>
                <w:noProof/>
                <w:webHidden/>
              </w:rPr>
              <w:t>76</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405" w:history="1">
            <w:r w:rsidR="00E901E1" w:rsidRPr="00B4471D">
              <w:rPr>
                <w:rStyle w:val="Hyperlink"/>
                <w:rFonts w:ascii="Segoe UI" w:hAnsi="Segoe UI" w:cs="Segoe UI"/>
                <w:noProof/>
              </w:rPr>
              <w:t>Complete Code Listing</w:t>
            </w:r>
            <w:r w:rsidR="00E901E1">
              <w:rPr>
                <w:noProof/>
                <w:webHidden/>
              </w:rPr>
              <w:tab/>
            </w:r>
            <w:r>
              <w:rPr>
                <w:noProof/>
                <w:webHidden/>
              </w:rPr>
              <w:fldChar w:fldCharType="begin"/>
            </w:r>
            <w:r w:rsidR="00E901E1">
              <w:rPr>
                <w:noProof/>
                <w:webHidden/>
              </w:rPr>
              <w:instrText xml:space="preserve"> PAGEREF _Toc367649405 \h </w:instrText>
            </w:r>
            <w:r>
              <w:rPr>
                <w:noProof/>
                <w:webHidden/>
              </w:rPr>
            </w:r>
            <w:r>
              <w:rPr>
                <w:noProof/>
                <w:webHidden/>
              </w:rPr>
              <w:fldChar w:fldCharType="separate"/>
            </w:r>
            <w:r w:rsidR="00E901E1">
              <w:rPr>
                <w:noProof/>
                <w:webHidden/>
              </w:rPr>
              <w:t>78</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406" w:history="1">
            <w:r w:rsidR="00E901E1" w:rsidRPr="00B4471D">
              <w:rPr>
                <w:rStyle w:val="Hyperlink"/>
                <w:rFonts w:ascii="Segoe UI" w:hAnsi="Segoe UI" w:cs="Segoe UI"/>
                <w:noProof/>
              </w:rPr>
              <w:t>Troubleshoot</w:t>
            </w:r>
            <w:r w:rsidR="00E901E1">
              <w:rPr>
                <w:noProof/>
                <w:webHidden/>
              </w:rPr>
              <w:tab/>
            </w:r>
            <w:r>
              <w:rPr>
                <w:noProof/>
                <w:webHidden/>
              </w:rPr>
              <w:fldChar w:fldCharType="begin"/>
            </w:r>
            <w:r w:rsidR="00E901E1">
              <w:rPr>
                <w:noProof/>
                <w:webHidden/>
              </w:rPr>
              <w:instrText xml:space="preserve"> PAGEREF _Toc367649406 \h </w:instrText>
            </w:r>
            <w:r>
              <w:rPr>
                <w:noProof/>
                <w:webHidden/>
              </w:rPr>
            </w:r>
            <w:r>
              <w:rPr>
                <w:noProof/>
                <w:webHidden/>
              </w:rPr>
              <w:fldChar w:fldCharType="separate"/>
            </w:r>
            <w:r w:rsidR="00E901E1">
              <w:rPr>
                <w:noProof/>
                <w:webHidden/>
              </w:rPr>
              <w:t>80</w:t>
            </w:r>
            <w:r>
              <w:rPr>
                <w:noProof/>
                <w:webHidden/>
              </w:rPr>
              <w:fldChar w:fldCharType="end"/>
            </w:r>
          </w:hyperlink>
        </w:p>
        <w:p w:rsidR="00E901E1" w:rsidRDefault="00B4406C">
          <w:pPr>
            <w:pStyle w:val="TOC1"/>
            <w:tabs>
              <w:tab w:val="right" w:leader="dot" w:pos="9016"/>
            </w:tabs>
            <w:rPr>
              <w:i w:val="0"/>
              <w:iCs w:val="0"/>
              <w:noProof/>
              <w:sz w:val="22"/>
              <w:szCs w:val="22"/>
              <w:lang w:bidi="ar-SA"/>
            </w:rPr>
          </w:pPr>
          <w:hyperlink w:anchor="_Toc367649407" w:history="1">
            <w:r w:rsidR="00E901E1" w:rsidRPr="00B4471D">
              <w:rPr>
                <w:rStyle w:val="Hyperlink"/>
                <w:noProof/>
              </w:rPr>
              <w:t>System Security measures:</w:t>
            </w:r>
            <w:r w:rsidR="00E901E1">
              <w:rPr>
                <w:noProof/>
                <w:webHidden/>
              </w:rPr>
              <w:tab/>
            </w:r>
            <w:r>
              <w:rPr>
                <w:noProof/>
                <w:webHidden/>
              </w:rPr>
              <w:fldChar w:fldCharType="begin"/>
            </w:r>
            <w:r w:rsidR="00E901E1">
              <w:rPr>
                <w:noProof/>
                <w:webHidden/>
              </w:rPr>
              <w:instrText xml:space="preserve"> PAGEREF _Toc367649407 \h </w:instrText>
            </w:r>
            <w:r>
              <w:rPr>
                <w:noProof/>
                <w:webHidden/>
              </w:rPr>
            </w:r>
            <w:r>
              <w:rPr>
                <w:noProof/>
                <w:webHidden/>
              </w:rPr>
              <w:fldChar w:fldCharType="separate"/>
            </w:r>
            <w:r w:rsidR="00E901E1">
              <w:rPr>
                <w:noProof/>
                <w:webHidden/>
              </w:rPr>
              <w:t>81</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408" w:history="1">
            <w:r w:rsidR="00E901E1" w:rsidRPr="00B4471D">
              <w:rPr>
                <w:rStyle w:val="Hyperlink"/>
                <w:noProof/>
              </w:rPr>
              <w:t>Database/data security:</w:t>
            </w:r>
            <w:r w:rsidR="00E901E1">
              <w:rPr>
                <w:noProof/>
                <w:webHidden/>
              </w:rPr>
              <w:tab/>
            </w:r>
            <w:r>
              <w:rPr>
                <w:noProof/>
                <w:webHidden/>
              </w:rPr>
              <w:fldChar w:fldCharType="begin"/>
            </w:r>
            <w:r w:rsidR="00E901E1">
              <w:rPr>
                <w:noProof/>
                <w:webHidden/>
              </w:rPr>
              <w:instrText xml:space="preserve"> PAGEREF _Toc367649408 \h </w:instrText>
            </w:r>
            <w:r>
              <w:rPr>
                <w:noProof/>
                <w:webHidden/>
              </w:rPr>
            </w:r>
            <w:r>
              <w:rPr>
                <w:noProof/>
                <w:webHidden/>
              </w:rPr>
              <w:fldChar w:fldCharType="separate"/>
            </w:r>
            <w:r w:rsidR="00E901E1">
              <w:rPr>
                <w:noProof/>
                <w:webHidden/>
              </w:rPr>
              <w:t>81</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409" w:history="1">
            <w:r w:rsidR="00E901E1" w:rsidRPr="00B4471D">
              <w:rPr>
                <w:rStyle w:val="Hyperlink"/>
                <w:noProof/>
              </w:rPr>
              <w:t>Creation of User profiles and access rights</w:t>
            </w:r>
            <w:r w:rsidR="00E901E1">
              <w:rPr>
                <w:noProof/>
                <w:webHidden/>
              </w:rPr>
              <w:tab/>
            </w:r>
            <w:r>
              <w:rPr>
                <w:noProof/>
                <w:webHidden/>
              </w:rPr>
              <w:fldChar w:fldCharType="begin"/>
            </w:r>
            <w:r w:rsidR="00E901E1">
              <w:rPr>
                <w:noProof/>
                <w:webHidden/>
              </w:rPr>
              <w:instrText xml:space="preserve"> PAGEREF _Toc367649409 \h </w:instrText>
            </w:r>
            <w:r>
              <w:rPr>
                <w:noProof/>
                <w:webHidden/>
              </w:rPr>
            </w:r>
            <w:r>
              <w:rPr>
                <w:noProof/>
                <w:webHidden/>
              </w:rPr>
              <w:fldChar w:fldCharType="separate"/>
            </w:r>
            <w:r w:rsidR="00E901E1">
              <w:rPr>
                <w:noProof/>
                <w:webHidden/>
              </w:rPr>
              <w:t>81</w:t>
            </w:r>
            <w:r>
              <w:rPr>
                <w:noProof/>
                <w:webHidden/>
              </w:rPr>
              <w:fldChar w:fldCharType="end"/>
            </w:r>
          </w:hyperlink>
        </w:p>
        <w:p w:rsidR="00E901E1" w:rsidRDefault="00B4406C">
          <w:pPr>
            <w:pStyle w:val="TOC1"/>
            <w:tabs>
              <w:tab w:val="right" w:leader="dot" w:pos="9016"/>
            </w:tabs>
            <w:rPr>
              <w:i w:val="0"/>
              <w:iCs w:val="0"/>
              <w:noProof/>
              <w:sz w:val="22"/>
              <w:szCs w:val="22"/>
              <w:lang w:bidi="ar-SA"/>
            </w:rPr>
          </w:pPr>
          <w:hyperlink w:anchor="_Toc367649410" w:history="1">
            <w:r w:rsidR="00E901E1" w:rsidRPr="00B4471D">
              <w:rPr>
                <w:rStyle w:val="Hyperlink"/>
                <w:noProof/>
              </w:rPr>
              <w:t>Cost Estimation of the Project along with Cost Estimation Model</w:t>
            </w:r>
            <w:r w:rsidR="00E901E1">
              <w:rPr>
                <w:noProof/>
                <w:webHidden/>
              </w:rPr>
              <w:tab/>
            </w:r>
            <w:r>
              <w:rPr>
                <w:noProof/>
                <w:webHidden/>
              </w:rPr>
              <w:fldChar w:fldCharType="begin"/>
            </w:r>
            <w:r w:rsidR="00E901E1">
              <w:rPr>
                <w:noProof/>
                <w:webHidden/>
              </w:rPr>
              <w:instrText xml:space="preserve"> PAGEREF _Toc367649410 \h </w:instrText>
            </w:r>
            <w:r>
              <w:rPr>
                <w:noProof/>
                <w:webHidden/>
              </w:rPr>
            </w:r>
            <w:r>
              <w:rPr>
                <w:noProof/>
                <w:webHidden/>
              </w:rPr>
              <w:fldChar w:fldCharType="separate"/>
            </w:r>
            <w:r w:rsidR="00E901E1">
              <w:rPr>
                <w:noProof/>
                <w:webHidden/>
              </w:rPr>
              <w:t>81</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411" w:history="1">
            <w:r w:rsidR="00E901E1" w:rsidRPr="00B4471D">
              <w:rPr>
                <w:rStyle w:val="Hyperlink"/>
                <w:noProof/>
              </w:rPr>
              <w:t>Estimation of development effort</w:t>
            </w:r>
            <w:r w:rsidR="00E901E1">
              <w:rPr>
                <w:noProof/>
                <w:webHidden/>
              </w:rPr>
              <w:tab/>
            </w:r>
            <w:r>
              <w:rPr>
                <w:noProof/>
                <w:webHidden/>
              </w:rPr>
              <w:fldChar w:fldCharType="begin"/>
            </w:r>
            <w:r w:rsidR="00E901E1">
              <w:rPr>
                <w:noProof/>
                <w:webHidden/>
              </w:rPr>
              <w:instrText xml:space="preserve"> PAGEREF _Toc367649411 \h </w:instrText>
            </w:r>
            <w:r>
              <w:rPr>
                <w:noProof/>
                <w:webHidden/>
              </w:rPr>
            </w:r>
            <w:r>
              <w:rPr>
                <w:noProof/>
                <w:webHidden/>
              </w:rPr>
              <w:fldChar w:fldCharType="separate"/>
            </w:r>
            <w:r w:rsidR="00E901E1">
              <w:rPr>
                <w:noProof/>
                <w:webHidden/>
              </w:rPr>
              <w:t>83</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412" w:history="1">
            <w:r w:rsidR="00E901E1" w:rsidRPr="00B4471D">
              <w:rPr>
                <w:rStyle w:val="Hyperlink"/>
                <w:noProof/>
              </w:rPr>
              <w:t>Estimation of development time</w:t>
            </w:r>
            <w:r w:rsidR="00E901E1">
              <w:rPr>
                <w:noProof/>
                <w:webHidden/>
              </w:rPr>
              <w:tab/>
            </w:r>
            <w:r>
              <w:rPr>
                <w:noProof/>
                <w:webHidden/>
              </w:rPr>
              <w:fldChar w:fldCharType="begin"/>
            </w:r>
            <w:r w:rsidR="00E901E1">
              <w:rPr>
                <w:noProof/>
                <w:webHidden/>
              </w:rPr>
              <w:instrText xml:space="preserve"> PAGEREF _Toc367649412 \h </w:instrText>
            </w:r>
            <w:r>
              <w:rPr>
                <w:noProof/>
                <w:webHidden/>
              </w:rPr>
            </w:r>
            <w:r>
              <w:rPr>
                <w:noProof/>
                <w:webHidden/>
              </w:rPr>
              <w:fldChar w:fldCharType="separate"/>
            </w:r>
            <w:r w:rsidR="00E901E1">
              <w:rPr>
                <w:noProof/>
                <w:webHidden/>
              </w:rPr>
              <w:t>83</w:t>
            </w:r>
            <w:r>
              <w:rPr>
                <w:noProof/>
                <w:webHidden/>
              </w:rPr>
              <w:fldChar w:fldCharType="end"/>
            </w:r>
          </w:hyperlink>
        </w:p>
        <w:p w:rsidR="00E901E1" w:rsidRDefault="00B4406C">
          <w:pPr>
            <w:pStyle w:val="TOC1"/>
            <w:tabs>
              <w:tab w:val="right" w:leader="dot" w:pos="9016"/>
            </w:tabs>
            <w:rPr>
              <w:i w:val="0"/>
              <w:iCs w:val="0"/>
              <w:noProof/>
              <w:sz w:val="22"/>
              <w:szCs w:val="22"/>
              <w:lang w:bidi="ar-SA"/>
            </w:rPr>
          </w:pPr>
          <w:hyperlink w:anchor="_Toc367649413" w:history="1">
            <w:r w:rsidR="00E901E1" w:rsidRPr="00B4471D">
              <w:rPr>
                <w:rStyle w:val="Hyperlink"/>
                <w:noProof/>
              </w:rPr>
              <w:t>Reports</w:t>
            </w:r>
            <w:r w:rsidR="00E901E1">
              <w:rPr>
                <w:noProof/>
                <w:webHidden/>
              </w:rPr>
              <w:tab/>
            </w:r>
            <w:r>
              <w:rPr>
                <w:noProof/>
                <w:webHidden/>
              </w:rPr>
              <w:fldChar w:fldCharType="begin"/>
            </w:r>
            <w:r w:rsidR="00E901E1">
              <w:rPr>
                <w:noProof/>
                <w:webHidden/>
              </w:rPr>
              <w:instrText xml:space="preserve"> PAGEREF _Toc367649413 \h </w:instrText>
            </w:r>
            <w:r>
              <w:rPr>
                <w:noProof/>
                <w:webHidden/>
              </w:rPr>
            </w:r>
            <w:r>
              <w:rPr>
                <w:noProof/>
                <w:webHidden/>
              </w:rPr>
              <w:fldChar w:fldCharType="separate"/>
            </w:r>
            <w:r w:rsidR="00E901E1">
              <w:rPr>
                <w:noProof/>
                <w:webHidden/>
              </w:rPr>
              <w:t>84</w:t>
            </w:r>
            <w:r>
              <w:rPr>
                <w:noProof/>
                <w:webHidden/>
              </w:rPr>
              <w:fldChar w:fldCharType="end"/>
            </w:r>
          </w:hyperlink>
        </w:p>
        <w:p w:rsidR="00E901E1" w:rsidRDefault="00B4406C">
          <w:pPr>
            <w:pStyle w:val="TOC1"/>
            <w:tabs>
              <w:tab w:val="right" w:leader="dot" w:pos="9016"/>
            </w:tabs>
            <w:rPr>
              <w:i w:val="0"/>
              <w:iCs w:val="0"/>
              <w:noProof/>
              <w:sz w:val="22"/>
              <w:szCs w:val="22"/>
              <w:lang w:bidi="ar-SA"/>
            </w:rPr>
          </w:pPr>
          <w:hyperlink w:anchor="_Toc367649414" w:history="1">
            <w:r w:rsidR="00E901E1" w:rsidRPr="00B4471D">
              <w:rPr>
                <w:rStyle w:val="Hyperlink"/>
                <w:noProof/>
              </w:rPr>
              <w:t>Future scope and further enhancement of the Project</w:t>
            </w:r>
            <w:r w:rsidR="00E901E1">
              <w:rPr>
                <w:noProof/>
                <w:webHidden/>
              </w:rPr>
              <w:tab/>
            </w:r>
            <w:r>
              <w:rPr>
                <w:noProof/>
                <w:webHidden/>
              </w:rPr>
              <w:fldChar w:fldCharType="begin"/>
            </w:r>
            <w:r w:rsidR="00E901E1">
              <w:rPr>
                <w:noProof/>
                <w:webHidden/>
              </w:rPr>
              <w:instrText xml:space="preserve"> PAGEREF _Toc367649414 \h </w:instrText>
            </w:r>
            <w:r>
              <w:rPr>
                <w:noProof/>
                <w:webHidden/>
              </w:rPr>
            </w:r>
            <w:r>
              <w:rPr>
                <w:noProof/>
                <w:webHidden/>
              </w:rPr>
              <w:fldChar w:fldCharType="separate"/>
            </w:r>
            <w:r w:rsidR="00E901E1">
              <w:rPr>
                <w:noProof/>
                <w:webHidden/>
              </w:rPr>
              <w:t>85</w:t>
            </w:r>
            <w:r>
              <w:rPr>
                <w:noProof/>
                <w:webHidden/>
              </w:rPr>
              <w:fldChar w:fldCharType="end"/>
            </w:r>
          </w:hyperlink>
        </w:p>
        <w:p w:rsidR="00E901E1" w:rsidRDefault="00B4406C">
          <w:pPr>
            <w:pStyle w:val="TOC1"/>
            <w:tabs>
              <w:tab w:val="right" w:leader="dot" w:pos="9016"/>
            </w:tabs>
            <w:rPr>
              <w:i w:val="0"/>
              <w:iCs w:val="0"/>
              <w:noProof/>
              <w:sz w:val="22"/>
              <w:szCs w:val="22"/>
              <w:lang w:bidi="ar-SA"/>
            </w:rPr>
          </w:pPr>
          <w:hyperlink w:anchor="_Toc367649415" w:history="1">
            <w:r w:rsidR="00E901E1" w:rsidRPr="00B4471D">
              <w:rPr>
                <w:rStyle w:val="Hyperlink"/>
                <w:noProof/>
              </w:rPr>
              <w:t>Bibliography</w:t>
            </w:r>
            <w:r w:rsidR="00E901E1">
              <w:rPr>
                <w:noProof/>
                <w:webHidden/>
              </w:rPr>
              <w:tab/>
            </w:r>
            <w:r>
              <w:rPr>
                <w:noProof/>
                <w:webHidden/>
              </w:rPr>
              <w:fldChar w:fldCharType="begin"/>
            </w:r>
            <w:r w:rsidR="00E901E1">
              <w:rPr>
                <w:noProof/>
                <w:webHidden/>
              </w:rPr>
              <w:instrText xml:space="preserve"> PAGEREF _Toc367649415 \h </w:instrText>
            </w:r>
            <w:r>
              <w:rPr>
                <w:noProof/>
                <w:webHidden/>
              </w:rPr>
            </w:r>
            <w:r>
              <w:rPr>
                <w:noProof/>
                <w:webHidden/>
              </w:rPr>
              <w:fldChar w:fldCharType="separate"/>
            </w:r>
            <w:r w:rsidR="00E901E1">
              <w:rPr>
                <w:noProof/>
                <w:webHidden/>
              </w:rPr>
              <w:t>85</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416" w:history="1">
            <w:r w:rsidR="00E901E1" w:rsidRPr="00B4471D">
              <w:rPr>
                <w:rStyle w:val="Hyperlink"/>
                <w:noProof/>
              </w:rPr>
              <w:t>Website</w:t>
            </w:r>
            <w:r w:rsidR="00E901E1">
              <w:rPr>
                <w:noProof/>
                <w:webHidden/>
              </w:rPr>
              <w:tab/>
            </w:r>
            <w:r>
              <w:rPr>
                <w:noProof/>
                <w:webHidden/>
              </w:rPr>
              <w:fldChar w:fldCharType="begin"/>
            </w:r>
            <w:r w:rsidR="00E901E1">
              <w:rPr>
                <w:noProof/>
                <w:webHidden/>
              </w:rPr>
              <w:instrText xml:space="preserve"> PAGEREF _Toc367649416 \h </w:instrText>
            </w:r>
            <w:r>
              <w:rPr>
                <w:noProof/>
                <w:webHidden/>
              </w:rPr>
            </w:r>
            <w:r>
              <w:rPr>
                <w:noProof/>
                <w:webHidden/>
              </w:rPr>
              <w:fldChar w:fldCharType="separate"/>
            </w:r>
            <w:r w:rsidR="00E901E1">
              <w:rPr>
                <w:noProof/>
                <w:webHidden/>
              </w:rPr>
              <w:t>85</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417" w:history="1">
            <w:r w:rsidR="00E901E1" w:rsidRPr="00B4471D">
              <w:rPr>
                <w:rStyle w:val="Hyperlink"/>
                <w:rFonts w:eastAsia="Arial"/>
                <w:noProof/>
              </w:rPr>
              <w:t>Books</w:t>
            </w:r>
            <w:r w:rsidR="00E901E1">
              <w:rPr>
                <w:noProof/>
                <w:webHidden/>
              </w:rPr>
              <w:tab/>
            </w:r>
            <w:r>
              <w:rPr>
                <w:noProof/>
                <w:webHidden/>
              </w:rPr>
              <w:fldChar w:fldCharType="begin"/>
            </w:r>
            <w:r w:rsidR="00E901E1">
              <w:rPr>
                <w:noProof/>
                <w:webHidden/>
              </w:rPr>
              <w:instrText xml:space="preserve"> PAGEREF _Toc367649417 \h </w:instrText>
            </w:r>
            <w:r>
              <w:rPr>
                <w:noProof/>
                <w:webHidden/>
              </w:rPr>
            </w:r>
            <w:r>
              <w:rPr>
                <w:noProof/>
                <w:webHidden/>
              </w:rPr>
              <w:fldChar w:fldCharType="separate"/>
            </w:r>
            <w:r w:rsidR="00E901E1">
              <w:rPr>
                <w:noProof/>
                <w:webHidden/>
              </w:rPr>
              <w:t>87</w:t>
            </w:r>
            <w:r>
              <w:rPr>
                <w:noProof/>
                <w:webHidden/>
              </w:rPr>
              <w:fldChar w:fldCharType="end"/>
            </w:r>
          </w:hyperlink>
        </w:p>
        <w:p w:rsidR="00E901E1" w:rsidRDefault="00B4406C">
          <w:pPr>
            <w:pStyle w:val="TOC1"/>
            <w:tabs>
              <w:tab w:val="right" w:leader="dot" w:pos="9016"/>
            </w:tabs>
            <w:rPr>
              <w:i w:val="0"/>
              <w:iCs w:val="0"/>
              <w:noProof/>
              <w:sz w:val="22"/>
              <w:szCs w:val="22"/>
              <w:lang w:bidi="ar-SA"/>
            </w:rPr>
          </w:pPr>
          <w:hyperlink w:anchor="_Toc367649418" w:history="1">
            <w:r w:rsidR="00E901E1" w:rsidRPr="00B4471D">
              <w:rPr>
                <w:rStyle w:val="Hyperlink"/>
                <w:noProof/>
              </w:rPr>
              <w:t>Appendices</w:t>
            </w:r>
            <w:r w:rsidR="00E901E1">
              <w:rPr>
                <w:noProof/>
                <w:webHidden/>
              </w:rPr>
              <w:tab/>
            </w:r>
            <w:r>
              <w:rPr>
                <w:noProof/>
                <w:webHidden/>
              </w:rPr>
              <w:fldChar w:fldCharType="begin"/>
            </w:r>
            <w:r w:rsidR="00E901E1">
              <w:rPr>
                <w:noProof/>
                <w:webHidden/>
              </w:rPr>
              <w:instrText xml:space="preserve"> PAGEREF _Toc367649418 \h </w:instrText>
            </w:r>
            <w:r>
              <w:rPr>
                <w:noProof/>
                <w:webHidden/>
              </w:rPr>
            </w:r>
            <w:r>
              <w:rPr>
                <w:noProof/>
                <w:webHidden/>
              </w:rPr>
              <w:fldChar w:fldCharType="separate"/>
            </w:r>
            <w:r w:rsidR="00E901E1">
              <w:rPr>
                <w:noProof/>
                <w:webHidden/>
              </w:rPr>
              <w:t>87</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419" w:history="1">
            <w:r w:rsidR="00E901E1" w:rsidRPr="00B4471D">
              <w:rPr>
                <w:rStyle w:val="Hyperlink"/>
                <w:rFonts w:eastAsia="Arial"/>
                <w:noProof/>
              </w:rPr>
              <w:t>IDE Used:</w:t>
            </w:r>
            <w:r w:rsidR="00E901E1">
              <w:rPr>
                <w:noProof/>
                <w:webHidden/>
              </w:rPr>
              <w:tab/>
            </w:r>
            <w:r>
              <w:rPr>
                <w:noProof/>
                <w:webHidden/>
              </w:rPr>
              <w:fldChar w:fldCharType="begin"/>
            </w:r>
            <w:r w:rsidR="00E901E1">
              <w:rPr>
                <w:noProof/>
                <w:webHidden/>
              </w:rPr>
              <w:instrText xml:space="preserve"> PAGEREF _Toc367649419 \h </w:instrText>
            </w:r>
            <w:r>
              <w:rPr>
                <w:noProof/>
                <w:webHidden/>
              </w:rPr>
            </w:r>
            <w:r>
              <w:rPr>
                <w:noProof/>
                <w:webHidden/>
              </w:rPr>
              <w:fldChar w:fldCharType="separate"/>
            </w:r>
            <w:r w:rsidR="00E901E1">
              <w:rPr>
                <w:noProof/>
                <w:webHidden/>
              </w:rPr>
              <w:t>87</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420" w:history="1">
            <w:r w:rsidR="00E901E1" w:rsidRPr="00B4471D">
              <w:rPr>
                <w:rStyle w:val="Hyperlink"/>
                <w:rFonts w:eastAsia="Arial"/>
                <w:noProof/>
              </w:rPr>
              <w:t>Visual Studio 2010</w:t>
            </w:r>
            <w:r w:rsidR="00E901E1">
              <w:rPr>
                <w:noProof/>
                <w:webHidden/>
              </w:rPr>
              <w:tab/>
            </w:r>
            <w:r>
              <w:rPr>
                <w:noProof/>
                <w:webHidden/>
              </w:rPr>
              <w:fldChar w:fldCharType="begin"/>
            </w:r>
            <w:r w:rsidR="00E901E1">
              <w:rPr>
                <w:noProof/>
                <w:webHidden/>
              </w:rPr>
              <w:instrText xml:space="preserve"> PAGEREF _Toc367649420 \h </w:instrText>
            </w:r>
            <w:r>
              <w:rPr>
                <w:noProof/>
                <w:webHidden/>
              </w:rPr>
            </w:r>
            <w:r>
              <w:rPr>
                <w:noProof/>
                <w:webHidden/>
              </w:rPr>
              <w:fldChar w:fldCharType="separate"/>
            </w:r>
            <w:r w:rsidR="00E901E1">
              <w:rPr>
                <w:noProof/>
                <w:webHidden/>
              </w:rPr>
              <w:t>87</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421" w:history="1">
            <w:r w:rsidR="00E901E1" w:rsidRPr="00B4471D">
              <w:rPr>
                <w:rStyle w:val="Hyperlink"/>
                <w:rFonts w:eastAsia="Arial"/>
                <w:noProof/>
              </w:rPr>
              <w:t>Front End - WPF (Windows Presentation Framework)</w:t>
            </w:r>
            <w:r w:rsidR="00E901E1">
              <w:rPr>
                <w:noProof/>
                <w:webHidden/>
              </w:rPr>
              <w:tab/>
            </w:r>
            <w:r>
              <w:rPr>
                <w:noProof/>
                <w:webHidden/>
              </w:rPr>
              <w:fldChar w:fldCharType="begin"/>
            </w:r>
            <w:r w:rsidR="00E901E1">
              <w:rPr>
                <w:noProof/>
                <w:webHidden/>
              </w:rPr>
              <w:instrText xml:space="preserve"> PAGEREF _Toc367649421 \h </w:instrText>
            </w:r>
            <w:r>
              <w:rPr>
                <w:noProof/>
                <w:webHidden/>
              </w:rPr>
            </w:r>
            <w:r>
              <w:rPr>
                <w:noProof/>
                <w:webHidden/>
              </w:rPr>
              <w:fldChar w:fldCharType="separate"/>
            </w:r>
            <w:r w:rsidR="00E901E1">
              <w:rPr>
                <w:noProof/>
                <w:webHidden/>
              </w:rPr>
              <w:t>89</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422" w:history="1">
            <w:r w:rsidR="00E901E1" w:rsidRPr="00B4471D">
              <w:rPr>
                <w:rStyle w:val="Hyperlink"/>
                <w:rFonts w:eastAsia="Arial"/>
                <w:noProof/>
              </w:rPr>
              <w:t>Extensible application Markup Language (XAML)</w:t>
            </w:r>
            <w:r w:rsidR="00E901E1">
              <w:rPr>
                <w:noProof/>
                <w:webHidden/>
              </w:rPr>
              <w:tab/>
            </w:r>
            <w:r>
              <w:rPr>
                <w:noProof/>
                <w:webHidden/>
              </w:rPr>
              <w:fldChar w:fldCharType="begin"/>
            </w:r>
            <w:r w:rsidR="00E901E1">
              <w:rPr>
                <w:noProof/>
                <w:webHidden/>
              </w:rPr>
              <w:instrText xml:space="preserve"> PAGEREF _Toc367649422 \h </w:instrText>
            </w:r>
            <w:r>
              <w:rPr>
                <w:noProof/>
                <w:webHidden/>
              </w:rPr>
            </w:r>
            <w:r>
              <w:rPr>
                <w:noProof/>
                <w:webHidden/>
              </w:rPr>
              <w:fldChar w:fldCharType="separate"/>
            </w:r>
            <w:r w:rsidR="00E901E1">
              <w:rPr>
                <w:noProof/>
                <w:webHidden/>
              </w:rPr>
              <w:t>93</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423" w:history="1">
            <w:r w:rsidR="00E901E1" w:rsidRPr="00B4471D">
              <w:rPr>
                <w:rStyle w:val="Hyperlink"/>
                <w:rFonts w:eastAsia="Arial"/>
                <w:noProof/>
              </w:rPr>
              <w:t>Programming Framework</w:t>
            </w:r>
            <w:r w:rsidR="00E901E1">
              <w:rPr>
                <w:noProof/>
                <w:webHidden/>
              </w:rPr>
              <w:tab/>
            </w:r>
            <w:r>
              <w:rPr>
                <w:noProof/>
                <w:webHidden/>
              </w:rPr>
              <w:fldChar w:fldCharType="begin"/>
            </w:r>
            <w:r w:rsidR="00E901E1">
              <w:rPr>
                <w:noProof/>
                <w:webHidden/>
              </w:rPr>
              <w:instrText xml:space="preserve"> PAGEREF _Toc367649423 \h </w:instrText>
            </w:r>
            <w:r>
              <w:rPr>
                <w:noProof/>
                <w:webHidden/>
              </w:rPr>
            </w:r>
            <w:r>
              <w:rPr>
                <w:noProof/>
                <w:webHidden/>
              </w:rPr>
              <w:fldChar w:fldCharType="separate"/>
            </w:r>
            <w:r w:rsidR="00E901E1">
              <w:rPr>
                <w:noProof/>
                <w:webHidden/>
              </w:rPr>
              <w:t>94</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424" w:history="1">
            <w:r w:rsidR="00E901E1" w:rsidRPr="00B4471D">
              <w:rPr>
                <w:rStyle w:val="Hyperlink"/>
                <w:rFonts w:eastAsia="Arial"/>
                <w:noProof/>
              </w:rPr>
              <w:t>.NET 4.5</w:t>
            </w:r>
            <w:r w:rsidR="00E901E1">
              <w:rPr>
                <w:noProof/>
                <w:webHidden/>
              </w:rPr>
              <w:tab/>
            </w:r>
            <w:r>
              <w:rPr>
                <w:noProof/>
                <w:webHidden/>
              </w:rPr>
              <w:fldChar w:fldCharType="begin"/>
            </w:r>
            <w:r w:rsidR="00E901E1">
              <w:rPr>
                <w:noProof/>
                <w:webHidden/>
              </w:rPr>
              <w:instrText xml:space="preserve"> PAGEREF _Toc367649424 \h </w:instrText>
            </w:r>
            <w:r>
              <w:rPr>
                <w:noProof/>
                <w:webHidden/>
              </w:rPr>
            </w:r>
            <w:r>
              <w:rPr>
                <w:noProof/>
                <w:webHidden/>
              </w:rPr>
              <w:fldChar w:fldCharType="separate"/>
            </w:r>
            <w:r w:rsidR="00E901E1">
              <w:rPr>
                <w:noProof/>
                <w:webHidden/>
              </w:rPr>
              <w:t>94</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425" w:history="1">
            <w:r w:rsidR="00E901E1" w:rsidRPr="00B4471D">
              <w:rPr>
                <w:rStyle w:val="Hyperlink"/>
                <w:noProof/>
              </w:rPr>
              <w:t>Database/backend:</w:t>
            </w:r>
            <w:r w:rsidR="00E901E1">
              <w:rPr>
                <w:noProof/>
                <w:webHidden/>
              </w:rPr>
              <w:tab/>
            </w:r>
            <w:r>
              <w:rPr>
                <w:noProof/>
                <w:webHidden/>
              </w:rPr>
              <w:fldChar w:fldCharType="begin"/>
            </w:r>
            <w:r w:rsidR="00E901E1">
              <w:rPr>
                <w:noProof/>
                <w:webHidden/>
              </w:rPr>
              <w:instrText xml:space="preserve"> PAGEREF _Toc367649425 \h </w:instrText>
            </w:r>
            <w:r>
              <w:rPr>
                <w:noProof/>
                <w:webHidden/>
              </w:rPr>
            </w:r>
            <w:r>
              <w:rPr>
                <w:noProof/>
                <w:webHidden/>
              </w:rPr>
              <w:fldChar w:fldCharType="separate"/>
            </w:r>
            <w:r w:rsidR="00E901E1">
              <w:rPr>
                <w:noProof/>
                <w:webHidden/>
              </w:rPr>
              <w:t>103</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426" w:history="1">
            <w:r w:rsidR="00E901E1" w:rsidRPr="00B4471D">
              <w:rPr>
                <w:rStyle w:val="Hyperlink"/>
                <w:noProof/>
              </w:rPr>
              <w:t>MySQL</w:t>
            </w:r>
            <w:r w:rsidR="00E901E1">
              <w:rPr>
                <w:noProof/>
                <w:webHidden/>
              </w:rPr>
              <w:tab/>
            </w:r>
            <w:r>
              <w:rPr>
                <w:noProof/>
                <w:webHidden/>
              </w:rPr>
              <w:fldChar w:fldCharType="begin"/>
            </w:r>
            <w:r w:rsidR="00E901E1">
              <w:rPr>
                <w:noProof/>
                <w:webHidden/>
              </w:rPr>
              <w:instrText xml:space="preserve"> PAGEREF _Toc367649426 \h </w:instrText>
            </w:r>
            <w:r>
              <w:rPr>
                <w:noProof/>
                <w:webHidden/>
              </w:rPr>
            </w:r>
            <w:r>
              <w:rPr>
                <w:noProof/>
                <w:webHidden/>
              </w:rPr>
              <w:fldChar w:fldCharType="separate"/>
            </w:r>
            <w:r w:rsidR="00E901E1">
              <w:rPr>
                <w:noProof/>
                <w:webHidden/>
              </w:rPr>
              <w:t>103</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427" w:history="1">
            <w:r w:rsidR="00E901E1" w:rsidRPr="00B4471D">
              <w:rPr>
                <w:rStyle w:val="Hyperlink"/>
                <w:noProof/>
              </w:rPr>
              <w:t>ide for Database</w:t>
            </w:r>
            <w:r w:rsidR="00E901E1">
              <w:rPr>
                <w:noProof/>
                <w:webHidden/>
              </w:rPr>
              <w:tab/>
            </w:r>
            <w:r>
              <w:rPr>
                <w:noProof/>
                <w:webHidden/>
              </w:rPr>
              <w:fldChar w:fldCharType="begin"/>
            </w:r>
            <w:r w:rsidR="00E901E1">
              <w:rPr>
                <w:noProof/>
                <w:webHidden/>
              </w:rPr>
              <w:instrText xml:space="preserve"> PAGEREF _Toc367649427 \h </w:instrText>
            </w:r>
            <w:r>
              <w:rPr>
                <w:noProof/>
                <w:webHidden/>
              </w:rPr>
            </w:r>
            <w:r>
              <w:rPr>
                <w:noProof/>
                <w:webHidden/>
              </w:rPr>
              <w:fldChar w:fldCharType="separate"/>
            </w:r>
            <w:r w:rsidR="00E901E1">
              <w:rPr>
                <w:noProof/>
                <w:webHidden/>
              </w:rPr>
              <w:t>106</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428" w:history="1">
            <w:r w:rsidR="00E901E1" w:rsidRPr="00B4471D">
              <w:rPr>
                <w:rStyle w:val="Hyperlink"/>
                <w:noProof/>
              </w:rPr>
              <w:t>MySQL workbench</w:t>
            </w:r>
            <w:r w:rsidR="00E901E1">
              <w:rPr>
                <w:noProof/>
                <w:webHidden/>
              </w:rPr>
              <w:tab/>
            </w:r>
            <w:r>
              <w:rPr>
                <w:noProof/>
                <w:webHidden/>
              </w:rPr>
              <w:fldChar w:fldCharType="begin"/>
            </w:r>
            <w:r w:rsidR="00E901E1">
              <w:rPr>
                <w:noProof/>
                <w:webHidden/>
              </w:rPr>
              <w:instrText xml:space="preserve"> PAGEREF _Toc367649428 \h </w:instrText>
            </w:r>
            <w:r>
              <w:rPr>
                <w:noProof/>
                <w:webHidden/>
              </w:rPr>
            </w:r>
            <w:r>
              <w:rPr>
                <w:noProof/>
                <w:webHidden/>
              </w:rPr>
              <w:fldChar w:fldCharType="separate"/>
            </w:r>
            <w:r w:rsidR="00E901E1">
              <w:rPr>
                <w:noProof/>
                <w:webHidden/>
              </w:rPr>
              <w:t>106</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429" w:history="1">
            <w:r w:rsidR="00E901E1" w:rsidRPr="00B4471D">
              <w:rPr>
                <w:rStyle w:val="Hyperlink"/>
                <w:rFonts w:eastAsia="Arial"/>
                <w:noProof/>
              </w:rPr>
              <w:t>Programming Language</w:t>
            </w:r>
            <w:r w:rsidR="00E901E1">
              <w:rPr>
                <w:noProof/>
                <w:webHidden/>
              </w:rPr>
              <w:tab/>
            </w:r>
            <w:r>
              <w:rPr>
                <w:noProof/>
                <w:webHidden/>
              </w:rPr>
              <w:fldChar w:fldCharType="begin"/>
            </w:r>
            <w:r w:rsidR="00E901E1">
              <w:rPr>
                <w:noProof/>
                <w:webHidden/>
              </w:rPr>
              <w:instrText xml:space="preserve"> PAGEREF _Toc367649429 \h </w:instrText>
            </w:r>
            <w:r>
              <w:rPr>
                <w:noProof/>
                <w:webHidden/>
              </w:rPr>
            </w:r>
            <w:r>
              <w:rPr>
                <w:noProof/>
                <w:webHidden/>
              </w:rPr>
              <w:fldChar w:fldCharType="separate"/>
            </w:r>
            <w:r w:rsidR="00E901E1">
              <w:rPr>
                <w:noProof/>
                <w:webHidden/>
              </w:rPr>
              <w:t>108</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430" w:history="1">
            <w:r w:rsidR="00E901E1" w:rsidRPr="00B4471D">
              <w:rPr>
                <w:rStyle w:val="Hyperlink"/>
                <w:noProof/>
              </w:rPr>
              <w:t>C# - C sharp</w:t>
            </w:r>
            <w:r w:rsidR="00E901E1">
              <w:rPr>
                <w:noProof/>
                <w:webHidden/>
              </w:rPr>
              <w:tab/>
            </w:r>
            <w:r>
              <w:rPr>
                <w:noProof/>
                <w:webHidden/>
              </w:rPr>
              <w:fldChar w:fldCharType="begin"/>
            </w:r>
            <w:r w:rsidR="00E901E1">
              <w:rPr>
                <w:noProof/>
                <w:webHidden/>
              </w:rPr>
              <w:instrText xml:space="preserve"> PAGEREF _Toc367649430 \h </w:instrText>
            </w:r>
            <w:r>
              <w:rPr>
                <w:noProof/>
                <w:webHidden/>
              </w:rPr>
            </w:r>
            <w:r>
              <w:rPr>
                <w:noProof/>
                <w:webHidden/>
              </w:rPr>
              <w:fldChar w:fldCharType="separate"/>
            </w:r>
            <w:r w:rsidR="00E901E1">
              <w:rPr>
                <w:noProof/>
                <w:webHidden/>
              </w:rPr>
              <w:t>108</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431" w:history="1">
            <w:r w:rsidR="00E901E1" w:rsidRPr="00B4471D">
              <w:rPr>
                <w:rStyle w:val="Hyperlink"/>
                <w:rFonts w:eastAsia="Arial"/>
                <w:noProof/>
              </w:rPr>
              <w:t>Dia for Diagram Drawing &amp;Modeling</w:t>
            </w:r>
            <w:r w:rsidR="00E901E1">
              <w:rPr>
                <w:noProof/>
                <w:webHidden/>
              </w:rPr>
              <w:tab/>
            </w:r>
            <w:r>
              <w:rPr>
                <w:noProof/>
                <w:webHidden/>
              </w:rPr>
              <w:fldChar w:fldCharType="begin"/>
            </w:r>
            <w:r w:rsidR="00E901E1">
              <w:rPr>
                <w:noProof/>
                <w:webHidden/>
              </w:rPr>
              <w:instrText xml:space="preserve"> PAGEREF _Toc367649431 \h </w:instrText>
            </w:r>
            <w:r>
              <w:rPr>
                <w:noProof/>
                <w:webHidden/>
              </w:rPr>
            </w:r>
            <w:r>
              <w:rPr>
                <w:noProof/>
                <w:webHidden/>
              </w:rPr>
              <w:fldChar w:fldCharType="separate"/>
            </w:r>
            <w:r w:rsidR="00E901E1">
              <w:rPr>
                <w:noProof/>
                <w:webHidden/>
              </w:rPr>
              <w:t>111</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432" w:history="1">
            <w:r w:rsidR="00E901E1" w:rsidRPr="00B4471D">
              <w:rPr>
                <w:rStyle w:val="Hyperlink"/>
                <w:rFonts w:eastAsia="Arial"/>
                <w:noProof/>
              </w:rPr>
              <w:t>Google Spreadsheet Interface:</w:t>
            </w:r>
            <w:r w:rsidR="00E901E1">
              <w:rPr>
                <w:noProof/>
                <w:webHidden/>
              </w:rPr>
              <w:tab/>
            </w:r>
            <w:r>
              <w:rPr>
                <w:noProof/>
                <w:webHidden/>
              </w:rPr>
              <w:fldChar w:fldCharType="begin"/>
            </w:r>
            <w:r w:rsidR="00E901E1">
              <w:rPr>
                <w:noProof/>
                <w:webHidden/>
              </w:rPr>
              <w:instrText xml:space="preserve"> PAGEREF _Toc367649432 \h </w:instrText>
            </w:r>
            <w:r>
              <w:rPr>
                <w:noProof/>
                <w:webHidden/>
              </w:rPr>
            </w:r>
            <w:r>
              <w:rPr>
                <w:noProof/>
                <w:webHidden/>
              </w:rPr>
              <w:fldChar w:fldCharType="separate"/>
            </w:r>
            <w:r w:rsidR="00E901E1">
              <w:rPr>
                <w:noProof/>
                <w:webHidden/>
              </w:rPr>
              <w:t>112</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433" w:history="1">
            <w:r w:rsidR="00E901E1" w:rsidRPr="00B4471D">
              <w:rPr>
                <w:rStyle w:val="Hyperlink"/>
                <w:noProof/>
              </w:rPr>
              <w:t>Cacoo:: online drawing tool</w:t>
            </w:r>
            <w:r w:rsidR="00E901E1">
              <w:rPr>
                <w:noProof/>
                <w:webHidden/>
              </w:rPr>
              <w:tab/>
            </w:r>
            <w:r>
              <w:rPr>
                <w:noProof/>
                <w:webHidden/>
              </w:rPr>
              <w:fldChar w:fldCharType="begin"/>
            </w:r>
            <w:r w:rsidR="00E901E1">
              <w:rPr>
                <w:noProof/>
                <w:webHidden/>
              </w:rPr>
              <w:instrText xml:space="preserve"> PAGEREF _Toc367649433 \h </w:instrText>
            </w:r>
            <w:r>
              <w:rPr>
                <w:noProof/>
                <w:webHidden/>
              </w:rPr>
            </w:r>
            <w:r>
              <w:rPr>
                <w:noProof/>
                <w:webHidden/>
              </w:rPr>
              <w:fldChar w:fldCharType="separate"/>
            </w:r>
            <w:r w:rsidR="00E901E1">
              <w:rPr>
                <w:noProof/>
                <w:webHidden/>
              </w:rPr>
              <w:t>112</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434" w:history="1">
            <w:r w:rsidR="00E901E1" w:rsidRPr="00B4471D">
              <w:rPr>
                <w:rStyle w:val="Hyperlink"/>
                <w:noProof/>
              </w:rPr>
              <w:t>Creating Diagrams</w:t>
            </w:r>
            <w:r w:rsidR="00E901E1">
              <w:rPr>
                <w:noProof/>
                <w:webHidden/>
              </w:rPr>
              <w:tab/>
            </w:r>
            <w:r>
              <w:rPr>
                <w:noProof/>
                <w:webHidden/>
              </w:rPr>
              <w:fldChar w:fldCharType="begin"/>
            </w:r>
            <w:r w:rsidR="00E901E1">
              <w:rPr>
                <w:noProof/>
                <w:webHidden/>
              </w:rPr>
              <w:instrText xml:space="preserve"> PAGEREF _Toc367649434 \h </w:instrText>
            </w:r>
            <w:r>
              <w:rPr>
                <w:noProof/>
                <w:webHidden/>
              </w:rPr>
            </w:r>
            <w:r>
              <w:rPr>
                <w:noProof/>
                <w:webHidden/>
              </w:rPr>
              <w:fldChar w:fldCharType="separate"/>
            </w:r>
            <w:r w:rsidR="00E901E1">
              <w:rPr>
                <w:noProof/>
                <w:webHidden/>
              </w:rPr>
              <w:t>112</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435" w:history="1">
            <w:r w:rsidR="00E901E1" w:rsidRPr="00B4471D">
              <w:rPr>
                <w:rStyle w:val="Hyperlink"/>
                <w:noProof/>
              </w:rPr>
              <w:t>Collaboration</w:t>
            </w:r>
            <w:r w:rsidR="00E901E1">
              <w:rPr>
                <w:noProof/>
                <w:webHidden/>
              </w:rPr>
              <w:tab/>
            </w:r>
            <w:r>
              <w:rPr>
                <w:noProof/>
                <w:webHidden/>
              </w:rPr>
              <w:fldChar w:fldCharType="begin"/>
            </w:r>
            <w:r w:rsidR="00E901E1">
              <w:rPr>
                <w:noProof/>
                <w:webHidden/>
              </w:rPr>
              <w:instrText xml:space="preserve"> PAGEREF _Toc367649435 \h </w:instrText>
            </w:r>
            <w:r>
              <w:rPr>
                <w:noProof/>
                <w:webHidden/>
              </w:rPr>
            </w:r>
            <w:r>
              <w:rPr>
                <w:noProof/>
                <w:webHidden/>
              </w:rPr>
              <w:fldChar w:fldCharType="separate"/>
            </w:r>
            <w:r w:rsidR="00E901E1">
              <w:rPr>
                <w:noProof/>
                <w:webHidden/>
              </w:rPr>
              <w:t>113</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436" w:history="1">
            <w:r w:rsidR="00E901E1" w:rsidRPr="00B4471D">
              <w:rPr>
                <w:rStyle w:val="Hyperlink"/>
                <w:noProof/>
              </w:rPr>
              <w:t>Sharing Diagrams</w:t>
            </w:r>
            <w:r w:rsidR="00E901E1">
              <w:rPr>
                <w:noProof/>
                <w:webHidden/>
              </w:rPr>
              <w:tab/>
            </w:r>
            <w:r>
              <w:rPr>
                <w:noProof/>
                <w:webHidden/>
              </w:rPr>
              <w:fldChar w:fldCharType="begin"/>
            </w:r>
            <w:r w:rsidR="00E901E1">
              <w:rPr>
                <w:noProof/>
                <w:webHidden/>
              </w:rPr>
              <w:instrText xml:space="preserve"> PAGEREF _Toc367649436 \h </w:instrText>
            </w:r>
            <w:r>
              <w:rPr>
                <w:noProof/>
                <w:webHidden/>
              </w:rPr>
            </w:r>
            <w:r>
              <w:rPr>
                <w:noProof/>
                <w:webHidden/>
              </w:rPr>
              <w:fldChar w:fldCharType="separate"/>
            </w:r>
            <w:r w:rsidR="00E901E1">
              <w:rPr>
                <w:noProof/>
                <w:webHidden/>
              </w:rPr>
              <w:t>113</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437" w:history="1">
            <w:r w:rsidR="00E901E1" w:rsidRPr="00B4471D">
              <w:rPr>
                <w:rStyle w:val="Hyperlink"/>
                <w:noProof/>
              </w:rPr>
              <w:t>Managing Diagrams</w:t>
            </w:r>
            <w:r w:rsidR="00E901E1">
              <w:rPr>
                <w:noProof/>
                <w:webHidden/>
              </w:rPr>
              <w:tab/>
            </w:r>
            <w:r>
              <w:rPr>
                <w:noProof/>
                <w:webHidden/>
              </w:rPr>
              <w:fldChar w:fldCharType="begin"/>
            </w:r>
            <w:r w:rsidR="00E901E1">
              <w:rPr>
                <w:noProof/>
                <w:webHidden/>
              </w:rPr>
              <w:instrText xml:space="preserve"> PAGEREF _Toc367649437 \h </w:instrText>
            </w:r>
            <w:r>
              <w:rPr>
                <w:noProof/>
                <w:webHidden/>
              </w:rPr>
            </w:r>
            <w:r>
              <w:rPr>
                <w:noProof/>
                <w:webHidden/>
              </w:rPr>
              <w:fldChar w:fldCharType="separate"/>
            </w:r>
            <w:r w:rsidR="00E901E1">
              <w:rPr>
                <w:noProof/>
                <w:webHidden/>
              </w:rPr>
              <w:t>113</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438" w:history="1">
            <w:r w:rsidR="00E901E1" w:rsidRPr="00B4471D">
              <w:rPr>
                <w:rStyle w:val="Hyperlink"/>
                <w:noProof/>
              </w:rPr>
              <w:t>Languages and Time Zones</w:t>
            </w:r>
            <w:r w:rsidR="00E901E1">
              <w:rPr>
                <w:noProof/>
                <w:webHidden/>
              </w:rPr>
              <w:tab/>
            </w:r>
            <w:r>
              <w:rPr>
                <w:noProof/>
                <w:webHidden/>
              </w:rPr>
              <w:fldChar w:fldCharType="begin"/>
            </w:r>
            <w:r w:rsidR="00E901E1">
              <w:rPr>
                <w:noProof/>
                <w:webHidden/>
              </w:rPr>
              <w:instrText xml:space="preserve"> PAGEREF _Toc367649438 \h </w:instrText>
            </w:r>
            <w:r>
              <w:rPr>
                <w:noProof/>
                <w:webHidden/>
              </w:rPr>
            </w:r>
            <w:r>
              <w:rPr>
                <w:noProof/>
                <w:webHidden/>
              </w:rPr>
              <w:fldChar w:fldCharType="separate"/>
            </w:r>
            <w:r w:rsidR="00E901E1">
              <w:rPr>
                <w:noProof/>
                <w:webHidden/>
              </w:rPr>
              <w:t>113</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439" w:history="1">
            <w:r w:rsidR="00E901E1" w:rsidRPr="00B4471D">
              <w:rPr>
                <w:rStyle w:val="Hyperlink"/>
                <w:noProof/>
              </w:rPr>
              <w:t>Security</w:t>
            </w:r>
            <w:r w:rsidR="00E901E1">
              <w:rPr>
                <w:noProof/>
                <w:webHidden/>
              </w:rPr>
              <w:tab/>
            </w:r>
            <w:r>
              <w:rPr>
                <w:noProof/>
                <w:webHidden/>
              </w:rPr>
              <w:fldChar w:fldCharType="begin"/>
            </w:r>
            <w:r w:rsidR="00E901E1">
              <w:rPr>
                <w:noProof/>
                <w:webHidden/>
              </w:rPr>
              <w:instrText xml:space="preserve"> PAGEREF _Toc367649439 \h </w:instrText>
            </w:r>
            <w:r>
              <w:rPr>
                <w:noProof/>
                <w:webHidden/>
              </w:rPr>
            </w:r>
            <w:r>
              <w:rPr>
                <w:noProof/>
                <w:webHidden/>
              </w:rPr>
              <w:fldChar w:fldCharType="separate"/>
            </w:r>
            <w:r w:rsidR="00E901E1">
              <w:rPr>
                <w:noProof/>
                <w:webHidden/>
              </w:rPr>
              <w:t>114</w:t>
            </w:r>
            <w:r>
              <w:rPr>
                <w:noProof/>
                <w:webHidden/>
              </w:rPr>
              <w:fldChar w:fldCharType="end"/>
            </w:r>
          </w:hyperlink>
        </w:p>
        <w:p w:rsidR="00E901E1" w:rsidRDefault="00B4406C">
          <w:pPr>
            <w:pStyle w:val="TOC3"/>
            <w:tabs>
              <w:tab w:val="right" w:leader="dot" w:pos="9016"/>
            </w:tabs>
            <w:rPr>
              <w:i w:val="0"/>
              <w:iCs w:val="0"/>
              <w:noProof/>
              <w:sz w:val="22"/>
              <w:szCs w:val="22"/>
              <w:lang w:bidi="ar-SA"/>
            </w:rPr>
          </w:pPr>
          <w:hyperlink w:anchor="_Toc367649440" w:history="1">
            <w:r w:rsidR="00E901E1" w:rsidRPr="00B4471D">
              <w:rPr>
                <w:rStyle w:val="Hyperlink"/>
                <w:noProof/>
              </w:rPr>
              <w:t>API</w:t>
            </w:r>
            <w:r w:rsidR="00E901E1">
              <w:rPr>
                <w:noProof/>
                <w:webHidden/>
              </w:rPr>
              <w:tab/>
            </w:r>
            <w:r>
              <w:rPr>
                <w:noProof/>
                <w:webHidden/>
              </w:rPr>
              <w:fldChar w:fldCharType="begin"/>
            </w:r>
            <w:r w:rsidR="00E901E1">
              <w:rPr>
                <w:noProof/>
                <w:webHidden/>
              </w:rPr>
              <w:instrText xml:space="preserve"> PAGEREF _Toc367649440 \h </w:instrText>
            </w:r>
            <w:r>
              <w:rPr>
                <w:noProof/>
                <w:webHidden/>
              </w:rPr>
            </w:r>
            <w:r>
              <w:rPr>
                <w:noProof/>
                <w:webHidden/>
              </w:rPr>
              <w:fldChar w:fldCharType="separate"/>
            </w:r>
            <w:r w:rsidR="00E901E1">
              <w:rPr>
                <w:noProof/>
                <w:webHidden/>
              </w:rPr>
              <w:t>114</w:t>
            </w:r>
            <w:r>
              <w:rPr>
                <w:noProof/>
                <w:webHidden/>
              </w:rPr>
              <w:fldChar w:fldCharType="end"/>
            </w:r>
          </w:hyperlink>
        </w:p>
        <w:p w:rsidR="00E901E1" w:rsidRDefault="00B4406C">
          <w:pPr>
            <w:pStyle w:val="TOC2"/>
            <w:tabs>
              <w:tab w:val="right" w:leader="dot" w:pos="9016"/>
            </w:tabs>
            <w:rPr>
              <w:i w:val="0"/>
              <w:iCs w:val="0"/>
              <w:noProof/>
              <w:sz w:val="22"/>
              <w:szCs w:val="22"/>
              <w:lang w:bidi="ar-SA"/>
            </w:rPr>
          </w:pPr>
          <w:hyperlink w:anchor="_Toc367649441" w:history="1">
            <w:r w:rsidR="00E901E1" w:rsidRPr="00B4471D">
              <w:rPr>
                <w:rStyle w:val="Hyperlink"/>
                <w:noProof/>
              </w:rPr>
              <w:t xml:space="preserve"> Version Control System : GitHub</w:t>
            </w:r>
            <w:r w:rsidR="00E901E1">
              <w:rPr>
                <w:noProof/>
                <w:webHidden/>
              </w:rPr>
              <w:tab/>
            </w:r>
            <w:r>
              <w:rPr>
                <w:noProof/>
                <w:webHidden/>
              </w:rPr>
              <w:fldChar w:fldCharType="begin"/>
            </w:r>
            <w:r w:rsidR="00E901E1">
              <w:rPr>
                <w:noProof/>
                <w:webHidden/>
              </w:rPr>
              <w:instrText xml:space="preserve"> PAGEREF _Toc367649441 \h </w:instrText>
            </w:r>
            <w:r>
              <w:rPr>
                <w:noProof/>
                <w:webHidden/>
              </w:rPr>
            </w:r>
            <w:r>
              <w:rPr>
                <w:noProof/>
                <w:webHidden/>
              </w:rPr>
              <w:fldChar w:fldCharType="separate"/>
            </w:r>
            <w:r w:rsidR="00E901E1">
              <w:rPr>
                <w:noProof/>
                <w:webHidden/>
              </w:rPr>
              <w:t>114</w:t>
            </w:r>
            <w:r>
              <w:rPr>
                <w:noProof/>
                <w:webHidden/>
              </w:rPr>
              <w:fldChar w:fldCharType="end"/>
            </w:r>
          </w:hyperlink>
        </w:p>
        <w:bookmarkStart w:id="1" w:name="_GoBack"/>
        <w:bookmarkEnd w:id="1"/>
        <w:p w:rsidR="00E901E1" w:rsidRDefault="00B4406C">
          <w:pPr>
            <w:pStyle w:val="TOC3"/>
            <w:tabs>
              <w:tab w:val="right" w:leader="dot" w:pos="9016"/>
            </w:tabs>
            <w:rPr>
              <w:i w:val="0"/>
              <w:iCs w:val="0"/>
              <w:noProof/>
              <w:sz w:val="22"/>
              <w:szCs w:val="22"/>
              <w:lang w:bidi="ar-SA"/>
            </w:rPr>
          </w:pPr>
          <w:r w:rsidRPr="00B4471D">
            <w:rPr>
              <w:rStyle w:val="Hyperlink"/>
              <w:noProof/>
            </w:rPr>
            <w:fldChar w:fldCharType="begin"/>
          </w:r>
          <w:r w:rsidR="00E901E1" w:rsidRPr="00B4471D">
            <w:rPr>
              <w:rStyle w:val="Hyperlink"/>
              <w:noProof/>
            </w:rPr>
            <w:instrText xml:space="preserve"> </w:instrText>
          </w:r>
          <w:r w:rsidR="00E901E1">
            <w:rPr>
              <w:noProof/>
            </w:rPr>
            <w:instrText>HYPERLINK \l "_Toc367649442"</w:instrText>
          </w:r>
          <w:r w:rsidR="00E901E1" w:rsidRPr="00B4471D">
            <w:rPr>
              <w:rStyle w:val="Hyperlink"/>
              <w:noProof/>
            </w:rPr>
            <w:instrText xml:space="preserve"> </w:instrText>
          </w:r>
          <w:r w:rsidRPr="00B4471D">
            <w:rPr>
              <w:rStyle w:val="Hyperlink"/>
              <w:noProof/>
            </w:rPr>
            <w:fldChar w:fldCharType="separate"/>
          </w:r>
          <w:r w:rsidR="00E901E1" w:rsidRPr="00B4471D">
            <w:rPr>
              <w:rStyle w:val="Hyperlink"/>
              <w:noProof/>
            </w:rPr>
            <w:t>Description</w:t>
          </w:r>
          <w:r w:rsidR="00E901E1">
            <w:rPr>
              <w:noProof/>
              <w:webHidden/>
            </w:rPr>
            <w:tab/>
          </w:r>
          <w:r>
            <w:rPr>
              <w:noProof/>
              <w:webHidden/>
            </w:rPr>
            <w:fldChar w:fldCharType="begin"/>
          </w:r>
          <w:r w:rsidR="00E901E1">
            <w:rPr>
              <w:noProof/>
              <w:webHidden/>
            </w:rPr>
            <w:instrText xml:space="preserve"> PAGEREF _Toc367649442 \h </w:instrText>
          </w:r>
          <w:r>
            <w:rPr>
              <w:noProof/>
              <w:webHidden/>
            </w:rPr>
          </w:r>
          <w:r>
            <w:rPr>
              <w:noProof/>
              <w:webHidden/>
            </w:rPr>
            <w:fldChar w:fldCharType="separate"/>
          </w:r>
          <w:r w:rsidR="00E901E1">
            <w:rPr>
              <w:noProof/>
              <w:webHidden/>
            </w:rPr>
            <w:t>115</w:t>
          </w:r>
          <w:r>
            <w:rPr>
              <w:noProof/>
              <w:webHidden/>
            </w:rPr>
            <w:fldChar w:fldCharType="end"/>
          </w:r>
          <w:r w:rsidRPr="00B4471D">
            <w:rPr>
              <w:rStyle w:val="Hyperlink"/>
              <w:noProof/>
            </w:rPr>
            <w:fldChar w:fldCharType="end"/>
          </w:r>
        </w:p>
        <w:p w:rsidR="00E901E1" w:rsidRDefault="00B4406C">
          <w:pPr>
            <w:pStyle w:val="TOC3"/>
            <w:tabs>
              <w:tab w:val="right" w:leader="dot" w:pos="9016"/>
            </w:tabs>
            <w:rPr>
              <w:i w:val="0"/>
              <w:iCs w:val="0"/>
              <w:noProof/>
              <w:sz w:val="22"/>
              <w:szCs w:val="22"/>
              <w:lang w:bidi="ar-SA"/>
            </w:rPr>
          </w:pPr>
          <w:hyperlink w:anchor="_Toc367649443" w:history="1">
            <w:r w:rsidR="00E901E1" w:rsidRPr="00B4471D">
              <w:rPr>
                <w:rStyle w:val="Hyperlink"/>
                <w:noProof/>
              </w:rPr>
              <w:t>Limitations and constraints</w:t>
            </w:r>
            <w:r w:rsidR="00E901E1">
              <w:rPr>
                <w:noProof/>
                <w:webHidden/>
              </w:rPr>
              <w:tab/>
            </w:r>
            <w:r>
              <w:rPr>
                <w:noProof/>
                <w:webHidden/>
              </w:rPr>
              <w:fldChar w:fldCharType="begin"/>
            </w:r>
            <w:r w:rsidR="00E901E1">
              <w:rPr>
                <w:noProof/>
                <w:webHidden/>
              </w:rPr>
              <w:instrText xml:space="preserve"> PAGEREF _Toc367649443 \h </w:instrText>
            </w:r>
            <w:r>
              <w:rPr>
                <w:noProof/>
                <w:webHidden/>
              </w:rPr>
            </w:r>
            <w:r>
              <w:rPr>
                <w:noProof/>
                <w:webHidden/>
              </w:rPr>
              <w:fldChar w:fldCharType="separate"/>
            </w:r>
            <w:r w:rsidR="00E901E1">
              <w:rPr>
                <w:noProof/>
                <w:webHidden/>
              </w:rPr>
              <w:t>115</w:t>
            </w:r>
            <w:r>
              <w:rPr>
                <w:noProof/>
                <w:webHidden/>
              </w:rPr>
              <w:fldChar w:fldCharType="end"/>
            </w:r>
          </w:hyperlink>
        </w:p>
        <w:p w:rsidR="00E901E1" w:rsidRDefault="00B4406C">
          <w:pPr>
            <w:pStyle w:val="TOC1"/>
            <w:tabs>
              <w:tab w:val="right" w:leader="dot" w:pos="9016"/>
            </w:tabs>
            <w:rPr>
              <w:i w:val="0"/>
              <w:iCs w:val="0"/>
              <w:noProof/>
              <w:sz w:val="22"/>
              <w:szCs w:val="22"/>
              <w:lang w:bidi="ar-SA"/>
            </w:rPr>
          </w:pPr>
          <w:hyperlink w:anchor="_Toc367649444" w:history="1">
            <w:r w:rsidR="00E901E1" w:rsidRPr="00B4471D">
              <w:rPr>
                <w:rStyle w:val="Hyperlink"/>
                <w:noProof/>
              </w:rPr>
              <w:t>Glossary.</w:t>
            </w:r>
            <w:r w:rsidR="00E901E1">
              <w:rPr>
                <w:noProof/>
                <w:webHidden/>
              </w:rPr>
              <w:tab/>
            </w:r>
            <w:r>
              <w:rPr>
                <w:noProof/>
                <w:webHidden/>
              </w:rPr>
              <w:fldChar w:fldCharType="begin"/>
            </w:r>
            <w:r w:rsidR="00E901E1">
              <w:rPr>
                <w:noProof/>
                <w:webHidden/>
              </w:rPr>
              <w:instrText xml:space="preserve"> PAGEREF _Toc367649444 \h </w:instrText>
            </w:r>
            <w:r>
              <w:rPr>
                <w:noProof/>
                <w:webHidden/>
              </w:rPr>
            </w:r>
            <w:r>
              <w:rPr>
                <w:noProof/>
                <w:webHidden/>
              </w:rPr>
              <w:fldChar w:fldCharType="separate"/>
            </w:r>
            <w:r w:rsidR="00E901E1">
              <w:rPr>
                <w:noProof/>
                <w:webHidden/>
              </w:rPr>
              <w:t>115</w:t>
            </w:r>
            <w:r>
              <w:rPr>
                <w:noProof/>
                <w:webHidden/>
              </w:rPr>
              <w:fldChar w:fldCharType="end"/>
            </w:r>
          </w:hyperlink>
        </w:p>
        <w:p w:rsidR="00D75B7E" w:rsidRDefault="00B4406C" w:rsidP="00D75B7E">
          <w:pPr>
            <w:rPr>
              <w:i/>
              <w:iCs/>
              <w:noProof/>
              <w:lang w:bidi="en-US"/>
            </w:rPr>
          </w:pPr>
          <w:r>
            <w:rPr>
              <w:b/>
              <w:bCs/>
              <w:noProof/>
            </w:rPr>
            <w:fldChar w:fldCharType="end"/>
          </w:r>
        </w:p>
      </w:sdtContent>
    </w:sdt>
    <w:p w:rsidR="00B4442A" w:rsidRDefault="00B4442A" w:rsidP="00BD67CF">
      <w:pPr>
        <w:pStyle w:val="Heading1"/>
      </w:pPr>
      <w:bookmarkStart w:id="2" w:name="_Toc367649308"/>
      <w:r>
        <w:lastRenderedPageBreak/>
        <w:t>Introduction:</w:t>
      </w:r>
      <w:bookmarkEnd w:id="2"/>
    </w:p>
    <w:p w:rsidR="00DC094E" w:rsidRDefault="00186B02" w:rsidP="00DC094E">
      <w:pPr>
        <w:rPr>
          <w:shd w:val="clear" w:color="auto" w:fill="FFFFFF"/>
        </w:rPr>
      </w:pPr>
      <w:r>
        <w:tab/>
      </w:r>
      <w:r>
        <w:tab/>
      </w:r>
      <w:r w:rsidR="00DC094E" w:rsidRPr="00AA625E">
        <w:rPr>
          <w:shd w:val="clear" w:color="auto" w:fill="FFFFFF"/>
        </w:rPr>
        <w:t xml:space="preserve">Face </w:t>
      </w:r>
      <w:proofErr w:type="spellStart"/>
      <w:r w:rsidR="00DC094E" w:rsidRPr="00AA625E">
        <w:rPr>
          <w:shd w:val="clear" w:color="auto" w:fill="FFFFFF"/>
        </w:rPr>
        <w:t>modeling</w:t>
      </w:r>
      <w:proofErr w:type="spellEnd"/>
      <w:r w:rsidR="00DC094E" w:rsidRPr="00AA625E">
        <w:rPr>
          <w:shd w:val="clear" w:color="auto" w:fill="FFFFFF"/>
        </w:rPr>
        <w:t xml:space="preserve"> for recognition of people is a challenging problem which has received much attention during recent years due to its many applications in different </w:t>
      </w:r>
      <w:proofErr w:type="spellStart"/>
      <w:r w:rsidR="00DC094E" w:rsidRPr="00AA625E">
        <w:rPr>
          <w:shd w:val="clear" w:color="auto" w:fill="FFFFFF"/>
        </w:rPr>
        <w:t>fields.Face</w:t>
      </w:r>
      <w:proofErr w:type="spellEnd"/>
      <w:r w:rsidR="00DC094E" w:rsidRPr="00AA625E">
        <w:rPr>
          <w:shd w:val="clear" w:color="auto" w:fill="FFFFFF"/>
        </w:rPr>
        <w:t xml:space="preserve"> recognition has become a very active area of research in recent years mainly due to increasing security demands and its potential commercial and law enforcement applications. The last decade has shown dramatic progress in this area, with emphasis on such applications as human-computer interaction (HCI), biometric analysis, content-based coding of images and videos, and surveillance.</w:t>
      </w:r>
    </w:p>
    <w:p w:rsidR="00DC094E" w:rsidRDefault="00DC094E" w:rsidP="00DC094E">
      <w:r>
        <w:rPr>
          <w:shd w:val="clear" w:color="auto" w:fill="FFFFFF"/>
        </w:rPr>
        <w:t xml:space="preserve">Face recognition and </w:t>
      </w:r>
      <w:proofErr w:type="spellStart"/>
      <w:r>
        <w:rPr>
          <w:shd w:val="clear" w:color="auto" w:fill="FFFFFF"/>
        </w:rPr>
        <w:t>detectionis</w:t>
      </w:r>
      <w:proofErr w:type="spellEnd"/>
      <w:r>
        <w:rPr>
          <w:shd w:val="clear" w:color="auto" w:fill="FFFFFF"/>
        </w:rPr>
        <w:t xml:space="preserve"> </w:t>
      </w:r>
      <w:proofErr w:type="spellStart"/>
      <w:r>
        <w:rPr>
          <w:shd w:val="clear" w:color="auto" w:fill="FFFFFF"/>
        </w:rPr>
        <w:t>areliabletechnique</w:t>
      </w:r>
      <w:proofErr w:type="spellEnd"/>
      <w:r>
        <w:rPr>
          <w:shd w:val="clear" w:color="auto" w:fill="FFFFFF"/>
        </w:rPr>
        <w:t xml:space="preserve"> to authenticate a user’s </w:t>
      </w:r>
      <w:proofErr w:type="spellStart"/>
      <w:r>
        <w:rPr>
          <w:shd w:val="clear" w:color="auto" w:fill="FFFFFF"/>
        </w:rPr>
        <w:t>identification.</w:t>
      </w:r>
      <w:r w:rsidRPr="00D63FCD">
        <w:t>So</w:t>
      </w:r>
      <w:proofErr w:type="spellEnd"/>
      <w:r w:rsidRPr="00D63FCD">
        <w:t> facial recognition system</w:t>
      </w:r>
      <w:r>
        <w:t xml:space="preserve"> and detection</w:t>
      </w:r>
      <w:r w:rsidRPr="00D63FCD">
        <w:t> is a </w:t>
      </w:r>
      <w:hyperlink r:id="rId8" w:tooltip="Application software" w:history="1">
        <w:r w:rsidRPr="00D63FCD">
          <w:t>computer application</w:t>
        </w:r>
      </w:hyperlink>
      <w:r w:rsidRPr="00D63FCD">
        <w:t xml:space="preserve"> for </w:t>
      </w:r>
      <w:r>
        <w:t>a</w:t>
      </w:r>
      <w:r w:rsidRPr="00D63FCD">
        <w:t>utomatically </w:t>
      </w:r>
      <w:hyperlink r:id="rId9" w:tooltip="Identification of human individuals" w:history="1">
        <w:r w:rsidRPr="00D63FCD">
          <w:t>identifying</w:t>
        </w:r>
      </w:hyperlink>
      <w:r w:rsidRPr="00D63FCD">
        <w:t> or </w:t>
      </w:r>
      <w:hyperlink r:id="rId10" w:tooltip="Authentication" w:history="1">
        <w:r w:rsidRPr="00D63FCD">
          <w:t>verifying</w:t>
        </w:r>
      </w:hyperlink>
      <w:r w:rsidRPr="00D63FCD">
        <w:t> a </w:t>
      </w:r>
      <w:hyperlink r:id="rId11" w:tooltip="Person" w:history="1">
        <w:r w:rsidRPr="00D63FCD">
          <w:t>person</w:t>
        </w:r>
      </w:hyperlink>
      <w:r w:rsidRPr="00D63FCD">
        <w:t> from a </w:t>
      </w:r>
      <w:hyperlink r:id="rId12" w:tooltip="Digital image" w:history="1">
        <w:r w:rsidRPr="00D63FCD">
          <w:t>digital image</w:t>
        </w:r>
      </w:hyperlink>
      <w:r w:rsidRPr="00D63FCD">
        <w:t> or a </w:t>
      </w:r>
      <w:hyperlink r:id="rId13" w:tooltip="Film frame" w:history="1">
        <w:r w:rsidRPr="00D63FCD">
          <w:t>video frame</w:t>
        </w:r>
      </w:hyperlink>
      <w:r w:rsidRPr="00D63FCD">
        <w:t> from a</w:t>
      </w:r>
      <w:r w:rsidR="00664947">
        <w:t xml:space="preserve"> </w:t>
      </w:r>
      <w:hyperlink r:id="rId14" w:tooltip="Video" w:history="1">
        <w:r w:rsidRPr="00D63FCD">
          <w:t>video</w:t>
        </w:r>
      </w:hyperlink>
      <w:r w:rsidRPr="00D63FCD">
        <w:t> source</w:t>
      </w:r>
      <w:r>
        <w:t xml:space="preserve"> any source</w:t>
      </w:r>
      <w:r w:rsidRPr="00D63FCD">
        <w:t>. One of the ways to do this is by comparing selected </w:t>
      </w:r>
      <w:hyperlink r:id="rId15" w:tooltip="Face" w:history="1">
        <w:r w:rsidRPr="00D63FCD">
          <w:t>facial features</w:t>
        </w:r>
      </w:hyperlink>
      <w:r w:rsidRPr="00D63FCD">
        <w:t> from the image and a facial </w:t>
      </w:r>
      <w:hyperlink r:id="rId16" w:tooltip="Database management system" w:history="1">
        <w:r w:rsidRPr="00D63FCD">
          <w:t>database</w:t>
        </w:r>
      </w:hyperlink>
      <w:r w:rsidRPr="00D63FCD">
        <w:t>.</w:t>
      </w:r>
    </w:p>
    <w:p w:rsidR="00DC094E" w:rsidRDefault="00DC094E" w:rsidP="00DC094E">
      <w:r>
        <w:rPr>
          <w:noProof/>
          <w:lang w:eastAsia="en-IN"/>
        </w:rPr>
        <w:drawing>
          <wp:inline distT="0" distB="0" distL="0" distR="0">
            <wp:extent cx="5943600" cy="3318163"/>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verview.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18163"/>
                    </a:xfrm>
                    <a:prstGeom prst="rect">
                      <a:avLst/>
                    </a:prstGeom>
                  </pic:spPr>
                </pic:pic>
              </a:graphicData>
            </a:graphic>
          </wp:inline>
        </w:drawing>
      </w:r>
    </w:p>
    <w:p w:rsidR="00DC094E" w:rsidRPr="006A0693" w:rsidRDefault="00DC094E" w:rsidP="00DC094E">
      <w:pPr>
        <w:jc w:val="center"/>
        <w:rPr>
          <w:sz w:val="24"/>
          <w:szCs w:val="24"/>
          <w:u w:val="single"/>
        </w:rPr>
      </w:pPr>
      <w:r>
        <w:rPr>
          <w:sz w:val="24"/>
          <w:szCs w:val="24"/>
          <w:u w:val="single"/>
        </w:rPr>
        <w:t>Fig: Overview</w:t>
      </w:r>
      <w:r w:rsidRPr="006A0693">
        <w:rPr>
          <w:sz w:val="24"/>
          <w:szCs w:val="24"/>
          <w:u w:val="single"/>
        </w:rPr>
        <w:t xml:space="preserve"> of Face Recognition System</w:t>
      </w:r>
    </w:p>
    <w:p w:rsidR="00DC094E" w:rsidRDefault="00DC094E" w:rsidP="00DC094E">
      <w:r>
        <w:t>Face Recognition System will enable users to authenticate themselves using their facial images which will be compared to existing database using Gabor Analysis Algorithm.</w:t>
      </w:r>
    </w:p>
    <w:p w:rsidR="00DC094E" w:rsidRDefault="00DC094E" w:rsidP="00DC094E">
      <w:r>
        <w:rPr>
          <w:noProof/>
          <w:lang w:eastAsia="en-IN"/>
        </w:rPr>
        <w:drawing>
          <wp:inline distT="0" distB="0" distL="0" distR="0">
            <wp:extent cx="5943600" cy="856615"/>
            <wp:effectExtent l="0" t="0" r="0" b="635"/>
            <wp:docPr id="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s.JP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856615"/>
                    </a:xfrm>
                    <a:prstGeom prst="rect">
                      <a:avLst/>
                    </a:prstGeom>
                  </pic:spPr>
                </pic:pic>
              </a:graphicData>
            </a:graphic>
          </wp:inline>
        </w:drawing>
      </w:r>
    </w:p>
    <w:p w:rsidR="00DC094E" w:rsidRDefault="00DC094E" w:rsidP="00DC094E">
      <w:r>
        <w:t xml:space="preserve"> Face Recognition Algorithm will follow below mentioned steps to identify the face.</w:t>
      </w:r>
    </w:p>
    <w:p w:rsidR="00DC094E" w:rsidRDefault="00DC094E" w:rsidP="00DC094E">
      <w:r>
        <w:rPr>
          <w:noProof/>
          <w:lang w:eastAsia="en-IN"/>
        </w:rPr>
        <w:lastRenderedPageBreak/>
        <w:drawing>
          <wp:inline distT="0" distB="0" distL="0" distR="0">
            <wp:extent cx="5943600" cy="2042160"/>
            <wp:effectExtent l="0" t="0" r="0" b="0"/>
            <wp:docPr id="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process.JP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042160"/>
                    </a:xfrm>
                    <a:prstGeom prst="rect">
                      <a:avLst/>
                    </a:prstGeom>
                  </pic:spPr>
                </pic:pic>
              </a:graphicData>
            </a:graphic>
          </wp:inline>
        </w:drawing>
      </w:r>
    </w:p>
    <w:p w:rsidR="00DC094E" w:rsidRPr="006A0693" w:rsidRDefault="00DC094E" w:rsidP="00DC094E">
      <w:pPr>
        <w:jc w:val="center"/>
        <w:rPr>
          <w:sz w:val="24"/>
          <w:szCs w:val="24"/>
          <w:u w:val="single"/>
        </w:rPr>
      </w:pPr>
      <w:r>
        <w:rPr>
          <w:sz w:val="24"/>
          <w:szCs w:val="24"/>
          <w:u w:val="single"/>
        </w:rPr>
        <w:t>Fig: Flow of Face Recognition Process</w:t>
      </w:r>
    </w:p>
    <w:p w:rsidR="00B4442A" w:rsidRDefault="00B4442A" w:rsidP="00DC094E">
      <w:pPr>
        <w:pStyle w:val="BodyText"/>
        <w:tabs>
          <w:tab w:val="num" w:pos="1440"/>
        </w:tabs>
        <w:jc w:val="both"/>
      </w:pPr>
      <w:r>
        <w:t>Objective:</w:t>
      </w:r>
    </w:p>
    <w:p w:rsidR="00DC094E" w:rsidRDefault="00DC094E" w:rsidP="00DC094E">
      <w:r>
        <w:t xml:space="preserve">It’s a true challenge to build an automated system which equals human ability to recognize faces. Although humans are quite good identifying known faces, we are not very skilled when we must deal with a large amount of unknown faces. The computers, with an almost limitless memory and computational </w:t>
      </w:r>
      <w:r w:rsidRPr="00CD7A3B">
        <w:t xml:space="preserve">speed, should overcome </w:t>
      </w:r>
      <w:r>
        <w:t xml:space="preserve">human </w:t>
      </w:r>
      <w:r w:rsidRPr="00CD7A3B">
        <w:t>limitations.</w:t>
      </w:r>
      <w:r>
        <w:t xml:space="preserve"> Face Recognition System will facilitate face recognition and enable user authentication using this.</w:t>
      </w:r>
    </w:p>
    <w:p w:rsidR="00DC094E" w:rsidRPr="00322B2B" w:rsidRDefault="00DC094E" w:rsidP="00DC094E">
      <w:r w:rsidRPr="00322B2B">
        <w:t>Face recognition and detection typically used in security system and can be compared to other biometrics</w:t>
      </w:r>
      <w:hyperlink r:id="rId20" w:tooltip="Biometrics" w:history="1"/>
      <w:r w:rsidRPr="00322B2B">
        <w:t> such as face or eye iris recognition systems.</w:t>
      </w:r>
    </w:p>
    <w:p w:rsidR="00DC094E" w:rsidRDefault="00DC094E" w:rsidP="00DC094E">
      <w:r w:rsidRPr="00322B2B">
        <w:t>Admin has to register their face images from different angel and images will be stored in database. Whenever a user wants to authenticate, the Face Recognition System will take picture of the user and compare with existing database</w:t>
      </w:r>
      <w:r>
        <w:t xml:space="preserve"> using Gabor Analysis Algorithm.</w:t>
      </w:r>
    </w:p>
    <w:p w:rsidR="00DC094E" w:rsidRDefault="00DC094E" w:rsidP="00DC094E">
      <w:pPr>
        <w:jc w:val="both"/>
      </w:pPr>
      <w:r>
        <w:t>There are following feature in face recognition system:</w:t>
      </w:r>
    </w:p>
    <w:p w:rsidR="00DC094E" w:rsidRPr="00036AD8" w:rsidRDefault="00DC094E" w:rsidP="00DC094E">
      <w:pPr>
        <w:pStyle w:val="ListParagraph"/>
        <w:numPr>
          <w:ilvl w:val="0"/>
          <w:numId w:val="50"/>
        </w:numPr>
        <w:rPr>
          <w:i/>
          <w:sz w:val="22"/>
          <w:szCs w:val="22"/>
        </w:rPr>
      </w:pPr>
      <w:r w:rsidRPr="00036AD8">
        <w:rPr>
          <w:sz w:val="22"/>
          <w:szCs w:val="22"/>
        </w:rPr>
        <w:t>Recognition from outdoor facial images.</w:t>
      </w:r>
    </w:p>
    <w:p w:rsidR="00DC094E" w:rsidRPr="00036AD8" w:rsidRDefault="00DC094E" w:rsidP="00DC094E">
      <w:pPr>
        <w:pStyle w:val="ListParagraph"/>
        <w:numPr>
          <w:ilvl w:val="0"/>
          <w:numId w:val="50"/>
        </w:numPr>
        <w:rPr>
          <w:rFonts w:eastAsia="Arial" w:cs="Arial"/>
          <w:i/>
          <w:sz w:val="22"/>
          <w:szCs w:val="22"/>
        </w:rPr>
      </w:pPr>
      <w:r w:rsidRPr="00036AD8">
        <w:rPr>
          <w:sz w:val="22"/>
          <w:szCs w:val="22"/>
        </w:rPr>
        <w:t>Recognition from non-frontal facial images.</w:t>
      </w:r>
    </w:p>
    <w:p w:rsidR="00DC094E" w:rsidRPr="00036AD8" w:rsidRDefault="00DC094E" w:rsidP="00DC094E">
      <w:pPr>
        <w:pStyle w:val="ListParagraph"/>
        <w:widowControl w:val="0"/>
        <w:numPr>
          <w:ilvl w:val="0"/>
          <w:numId w:val="51"/>
        </w:numPr>
        <w:spacing w:after="0" w:line="240" w:lineRule="auto"/>
        <w:jc w:val="both"/>
        <w:rPr>
          <w:i/>
          <w:sz w:val="22"/>
          <w:szCs w:val="22"/>
        </w:rPr>
      </w:pPr>
      <w:proofErr w:type="spellStart"/>
      <w:r w:rsidRPr="00036AD8">
        <w:rPr>
          <w:sz w:val="22"/>
          <w:szCs w:val="22"/>
        </w:rPr>
        <w:t>P</w:t>
      </w:r>
      <w:r w:rsidRPr="00036AD8">
        <w:rPr>
          <w:rFonts w:hint="eastAsia"/>
          <w:sz w:val="22"/>
          <w:szCs w:val="22"/>
        </w:rPr>
        <w:t>reprocesses</w:t>
      </w:r>
      <w:proofErr w:type="spellEnd"/>
      <w:r w:rsidRPr="00036AD8">
        <w:rPr>
          <w:rFonts w:hint="eastAsia"/>
          <w:sz w:val="22"/>
          <w:szCs w:val="22"/>
        </w:rPr>
        <w:t xml:space="preserve"> the captured images (removes background, scales size, and so on)</w:t>
      </w:r>
    </w:p>
    <w:p w:rsidR="00DC094E" w:rsidRPr="00036AD8" w:rsidRDefault="00DC094E" w:rsidP="00DC094E">
      <w:pPr>
        <w:pStyle w:val="ListParagraph"/>
        <w:widowControl w:val="0"/>
        <w:numPr>
          <w:ilvl w:val="0"/>
          <w:numId w:val="51"/>
        </w:numPr>
        <w:spacing w:after="0" w:line="240" w:lineRule="auto"/>
        <w:jc w:val="both"/>
        <w:rPr>
          <w:i/>
          <w:sz w:val="22"/>
          <w:szCs w:val="22"/>
        </w:rPr>
      </w:pPr>
      <w:r w:rsidRPr="00036AD8">
        <w:rPr>
          <w:sz w:val="22"/>
          <w:szCs w:val="22"/>
        </w:rPr>
        <w:t>Add , modify users</w:t>
      </w:r>
    </w:p>
    <w:p w:rsidR="00DC094E" w:rsidRPr="00036AD8" w:rsidRDefault="00DC094E" w:rsidP="00DC094E">
      <w:pPr>
        <w:pStyle w:val="ListParagraph"/>
        <w:widowControl w:val="0"/>
        <w:numPr>
          <w:ilvl w:val="0"/>
          <w:numId w:val="51"/>
        </w:numPr>
        <w:spacing w:after="0" w:line="240" w:lineRule="auto"/>
        <w:jc w:val="both"/>
        <w:rPr>
          <w:i/>
          <w:sz w:val="22"/>
          <w:szCs w:val="22"/>
        </w:rPr>
      </w:pPr>
      <w:r w:rsidRPr="00036AD8">
        <w:rPr>
          <w:sz w:val="22"/>
          <w:szCs w:val="22"/>
        </w:rPr>
        <w:t>Authenticate user based on registered user facial features</w:t>
      </w:r>
    </w:p>
    <w:p w:rsidR="00DC094E" w:rsidRPr="00036AD8" w:rsidRDefault="00DC094E" w:rsidP="00DC094E">
      <w:pPr>
        <w:pStyle w:val="ListParagraph"/>
        <w:widowControl w:val="0"/>
        <w:numPr>
          <w:ilvl w:val="0"/>
          <w:numId w:val="51"/>
        </w:numPr>
        <w:spacing w:after="0" w:line="240" w:lineRule="auto"/>
        <w:jc w:val="both"/>
        <w:rPr>
          <w:i/>
          <w:sz w:val="22"/>
          <w:szCs w:val="22"/>
        </w:rPr>
      </w:pPr>
      <w:r w:rsidRPr="00036AD8">
        <w:rPr>
          <w:sz w:val="22"/>
          <w:szCs w:val="22"/>
        </w:rPr>
        <w:t>Integration with Google Open ID</w:t>
      </w:r>
    </w:p>
    <w:p w:rsidR="00DC094E" w:rsidRPr="00036AD8" w:rsidRDefault="00DC094E" w:rsidP="00DC094E">
      <w:pPr>
        <w:pStyle w:val="ListParagraph"/>
        <w:widowControl w:val="0"/>
        <w:numPr>
          <w:ilvl w:val="0"/>
          <w:numId w:val="51"/>
        </w:numPr>
        <w:spacing w:after="0" w:line="240" w:lineRule="auto"/>
        <w:jc w:val="both"/>
        <w:rPr>
          <w:i/>
          <w:sz w:val="22"/>
          <w:szCs w:val="22"/>
        </w:rPr>
      </w:pPr>
      <w:r w:rsidRPr="00036AD8">
        <w:rPr>
          <w:sz w:val="22"/>
          <w:szCs w:val="22"/>
        </w:rPr>
        <w:t>Admin user account &amp; normal user account</w:t>
      </w:r>
    </w:p>
    <w:p w:rsidR="00B4442A" w:rsidRDefault="00B4442A" w:rsidP="002F0B36">
      <w:pPr>
        <w:pStyle w:val="Heading1"/>
      </w:pPr>
      <w:bookmarkStart w:id="3" w:name="_Toc367649309"/>
      <w:r>
        <w:t>System Analysis</w:t>
      </w:r>
      <w:bookmarkEnd w:id="3"/>
    </w:p>
    <w:p w:rsidR="00B4442A" w:rsidRDefault="00B4442A" w:rsidP="002F0B36">
      <w:pPr>
        <w:pStyle w:val="Heading2"/>
      </w:pPr>
      <w:bookmarkStart w:id="4" w:name="_Toc367649310"/>
      <w:r>
        <w:t>Identification of Need</w:t>
      </w:r>
      <w:r w:rsidR="000A19CA">
        <w:t>:</w:t>
      </w:r>
      <w:bookmarkEnd w:id="4"/>
    </w:p>
    <w:p w:rsidR="00B305D4" w:rsidRPr="004B36EE" w:rsidRDefault="004B36EE" w:rsidP="004B36EE">
      <w:pPr>
        <w:pStyle w:val="BodyText"/>
        <w:tabs>
          <w:tab w:val="num" w:pos="1440"/>
        </w:tabs>
        <w:jc w:val="both"/>
      </w:pPr>
      <w:r>
        <w:tab/>
      </w:r>
      <w:r>
        <w:tab/>
      </w:r>
    </w:p>
    <w:p w:rsidR="00B4442A" w:rsidRDefault="00B4442A" w:rsidP="002F0B36">
      <w:pPr>
        <w:pStyle w:val="Heading2"/>
      </w:pPr>
      <w:bookmarkStart w:id="5" w:name="_Toc367649311"/>
      <w:r>
        <w:t>Preliminary Investigation</w:t>
      </w:r>
      <w:r w:rsidR="00EA09C8">
        <w:t>:</w:t>
      </w:r>
      <w:bookmarkEnd w:id="5"/>
    </w:p>
    <w:p w:rsidR="005C1917" w:rsidRDefault="004B36EE" w:rsidP="009933F4">
      <w:pPr>
        <w:pStyle w:val="BodyText"/>
        <w:tabs>
          <w:tab w:val="num" w:pos="1440"/>
        </w:tabs>
        <w:jc w:val="both"/>
      </w:pPr>
      <w:r>
        <w:tab/>
      </w:r>
      <w:r>
        <w:tab/>
      </w:r>
    </w:p>
    <w:p w:rsidR="00B305D4" w:rsidRDefault="00B4442A" w:rsidP="002F0B36">
      <w:pPr>
        <w:pStyle w:val="Heading2"/>
      </w:pPr>
      <w:bookmarkStart w:id="6" w:name="_Toc367649312"/>
      <w:r>
        <w:t>Feasibility Study</w:t>
      </w:r>
      <w:r w:rsidR="005C1917">
        <w:t>:</w:t>
      </w:r>
      <w:bookmarkEnd w:id="6"/>
    </w:p>
    <w:p w:rsidR="005C1917" w:rsidRDefault="004B36EE" w:rsidP="004B36EE">
      <w:pPr>
        <w:pStyle w:val="BodyText"/>
        <w:tabs>
          <w:tab w:val="num" w:pos="1440"/>
        </w:tabs>
        <w:jc w:val="both"/>
      </w:pPr>
      <w:r>
        <w:lastRenderedPageBreak/>
        <w:tab/>
      </w:r>
      <w:r>
        <w:tab/>
      </w:r>
      <w:r w:rsidR="00C71A9E">
        <w:t xml:space="preserve">. </w:t>
      </w:r>
    </w:p>
    <w:p w:rsidR="00B4442A" w:rsidRDefault="00B4442A" w:rsidP="002F0B36">
      <w:pPr>
        <w:pStyle w:val="Heading2"/>
      </w:pPr>
      <w:bookmarkStart w:id="7" w:name="_Toc367649313"/>
      <w:r>
        <w:t>Project</w:t>
      </w:r>
      <w:r w:rsidR="00B305D4">
        <w:t xml:space="preserve"> Planning &amp; Scheduling:</w:t>
      </w:r>
      <w:bookmarkEnd w:id="7"/>
    </w:p>
    <w:p w:rsidR="00B305D4" w:rsidRDefault="00B305D4" w:rsidP="002F0B36">
      <w:pPr>
        <w:pStyle w:val="Heading3"/>
      </w:pPr>
      <w:bookmarkStart w:id="8" w:name="_Toc344699047"/>
      <w:bookmarkStart w:id="9" w:name="_Toc367649314"/>
      <w:r w:rsidRPr="002F0B36">
        <w:t>Gantt chart</w:t>
      </w:r>
      <w:bookmarkEnd w:id="8"/>
      <w:bookmarkEnd w:id="9"/>
    </w:p>
    <w:p w:rsidR="00634D92" w:rsidRPr="00634D92" w:rsidRDefault="00634D92" w:rsidP="00634D92"/>
    <w:p w:rsidR="00B305D4" w:rsidRDefault="00AF41F7" w:rsidP="00B305D4">
      <w:r w:rsidRPr="00AF41F7">
        <w:rPr>
          <w:noProof/>
          <w:lang w:eastAsia="en-IN"/>
        </w:rPr>
        <w:drawing>
          <wp:inline distT="0" distB="0" distL="0" distR="0">
            <wp:extent cx="5731510" cy="2868820"/>
            <wp:effectExtent l="19050" t="0" r="2540" b="0"/>
            <wp:docPr id="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868820"/>
                    </a:xfrm>
                    <a:prstGeom prst="rect">
                      <a:avLst/>
                    </a:prstGeom>
                  </pic:spPr>
                </pic:pic>
              </a:graphicData>
            </a:graphic>
          </wp:inline>
        </w:drawing>
      </w:r>
    </w:p>
    <w:p w:rsidR="00634D92" w:rsidRDefault="00634D92" w:rsidP="00B305D4"/>
    <w:p w:rsidR="00B305D4" w:rsidRDefault="00B305D4" w:rsidP="00B305D4">
      <w:pPr>
        <w:pStyle w:val="Heading3"/>
      </w:pPr>
      <w:bookmarkStart w:id="10" w:name="_Toc344699048"/>
      <w:bookmarkStart w:id="11" w:name="_Toc367649315"/>
      <w:r>
        <w:t>Tracking Gantt</w:t>
      </w:r>
      <w:bookmarkEnd w:id="10"/>
      <w:bookmarkEnd w:id="11"/>
    </w:p>
    <w:p w:rsidR="00634D92" w:rsidRPr="00634D92" w:rsidRDefault="00634D92" w:rsidP="00634D92"/>
    <w:p w:rsidR="00B305D4" w:rsidRDefault="00AF41F7" w:rsidP="00B305D4">
      <w:r w:rsidRPr="00AF41F7">
        <w:rPr>
          <w:noProof/>
          <w:lang w:eastAsia="en-IN"/>
        </w:rPr>
        <w:drawing>
          <wp:inline distT="0" distB="0" distL="0" distR="0">
            <wp:extent cx="5731510" cy="3003678"/>
            <wp:effectExtent l="19050" t="0" r="2540" b="0"/>
            <wp:docPr id="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tt.JP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003678"/>
                    </a:xfrm>
                    <a:prstGeom prst="rect">
                      <a:avLst/>
                    </a:prstGeom>
                  </pic:spPr>
                </pic:pic>
              </a:graphicData>
            </a:graphic>
          </wp:inline>
        </w:drawing>
      </w:r>
    </w:p>
    <w:p w:rsidR="00634D92" w:rsidRDefault="00634D92" w:rsidP="00B305D4"/>
    <w:p w:rsidR="00B305D4" w:rsidRDefault="00B305D4" w:rsidP="00B305D4">
      <w:pPr>
        <w:pStyle w:val="Heading3"/>
        <w:rPr>
          <w:lang w:val="en-US"/>
        </w:rPr>
      </w:pPr>
      <w:bookmarkStart w:id="12" w:name="_Toc344699049"/>
      <w:bookmarkStart w:id="13" w:name="_Toc367649316"/>
      <w:r>
        <w:lastRenderedPageBreak/>
        <w:t>Pert Chart</w:t>
      </w:r>
      <w:bookmarkEnd w:id="12"/>
      <w:bookmarkEnd w:id="13"/>
    </w:p>
    <w:p w:rsidR="00B305D4" w:rsidRDefault="00AF41F7" w:rsidP="00B305D4">
      <w:r w:rsidRPr="00AF41F7">
        <w:rPr>
          <w:noProof/>
          <w:lang w:eastAsia="en-IN"/>
        </w:rPr>
        <w:drawing>
          <wp:inline distT="0" distB="0" distL="0" distR="0">
            <wp:extent cx="5731510" cy="4035762"/>
            <wp:effectExtent l="19050" t="0" r="2540" b="0"/>
            <wp:docPr id="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JP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4035762"/>
                    </a:xfrm>
                    <a:prstGeom prst="rect">
                      <a:avLst/>
                    </a:prstGeom>
                  </pic:spPr>
                </pic:pic>
              </a:graphicData>
            </a:graphic>
          </wp:inline>
        </w:drawing>
      </w:r>
    </w:p>
    <w:p w:rsidR="00634D92" w:rsidRDefault="00634D92" w:rsidP="00B305D4"/>
    <w:p w:rsidR="00B4442A" w:rsidRDefault="00B4442A" w:rsidP="002F0B36">
      <w:pPr>
        <w:pStyle w:val="Heading2"/>
      </w:pPr>
      <w:bookmarkStart w:id="14" w:name="_Toc367649317"/>
      <w:r>
        <w:t>Software requirement specifications (SRS)</w:t>
      </w:r>
      <w:r w:rsidR="005A1002">
        <w:t>:</w:t>
      </w:r>
      <w:bookmarkEnd w:id="14"/>
    </w:p>
    <w:p w:rsidR="00AF41F7" w:rsidRPr="00A82F00" w:rsidRDefault="00AF41F7" w:rsidP="00AF41F7">
      <w:pPr>
        <w:pStyle w:val="ListParagraph"/>
        <w:numPr>
          <w:ilvl w:val="0"/>
          <w:numId w:val="52"/>
        </w:numPr>
        <w:spacing w:line="480" w:lineRule="auto"/>
        <w:rPr>
          <w:rFonts w:ascii="Arial" w:hAnsi="Arial" w:cs="Arial"/>
          <w:i/>
          <w:color w:val="222222"/>
          <w:lang w:eastAsia="en-IN"/>
        </w:rPr>
      </w:pPr>
      <w:r w:rsidRPr="00A82F00">
        <w:rPr>
          <w:rFonts w:ascii="Arial" w:hAnsi="Arial" w:cs="Arial"/>
          <w:color w:val="222222"/>
          <w:lang w:eastAsia="en-IN"/>
        </w:rPr>
        <w:t>Windows XP (x86) with Service Pack 3 / Windows Vista (x86 &amp; x64) with</w:t>
      </w:r>
    </w:p>
    <w:p w:rsidR="00AF41F7" w:rsidRPr="00511E51" w:rsidRDefault="00AF41F7" w:rsidP="00AF41F7">
      <w:pPr>
        <w:pStyle w:val="ListParagraph"/>
        <w:spacing w:line="480" w:lineRule="auto"/>
        <w:ind w:left="1800"/>
        <w:rPr>
          <w:rFonts w:ascii="Arial" w:hAnsi="Arial" w:cs="Arial"/>
          <w:i/>
          <w:color w:val="222222"/>
          <w:lang w:eastAsia="en-IN"/>
        </w:rPr>
      </w:pPr>
      <w:r w:rsidRPr="00A82F00">
        <w:rPr>
          <w:rFonts w:ascii="Arial" w:hAnsi="Arial" w:cs="Arial"/>
          <w:color w:val="222222"/>
          <w:lang w:eastAsia="en-IN"/>
        </w:rPr>
        <w:t>Service Pack 2 / Windows 7 (x86 &amp; x64)</w:t>
      </w:r>
    </w:p>
    <w:p w:rsidR="00AF41F7" w:rsidRPr="00AF41F7" w:rsidRDefault="00AF41F7" w:rsidP="00AF41F7"/>
    <w:p w:rsidR="001D3176" w:rsidRDefault="001D3176" w:rsidP="001D3176">
      <w:pPr>
        <w:pStyle w:val="Heading3"/>
      </w:pPr>
      <w:bookmarkStart w:id="15" w:name="_Toc344699036"/>
      <w:bookmarkStart w:id="16" w:name="_Toc367649318"/>
      <w:r w:rsidRPr="00A447E8">
        <w:t>Functional</w:t>
      </w:r>
      <w:r w:rsidRPr="002F481C">
        <w:t xml:space="preserve"> Requirement</w:t>
      </w:r>
      <w:bookmarkEnd w:id="15"/>
      <w:bookmarkEnd w:id="16"/>
    </w:p>
    <w:p w:rsidR="00634D92" w:rsidRPr="00634D92" w:rsidRDefault="00634D92" w:rsidP="00634D92"/>
    <w:p w:rsidR="00634D92" w:rsidRDefault="00634D92" w:rsidP="00634D92">
      <w:pPr>
        <w:pStyle w:val="Heading3"/>
      </w:pPr>
      <w:bookmarkStart w:id="17" w:name="_Toc367649319"/>
      <w:r>
        <w:t>Register user Images</w:t>
      </w:r>
      <w:bookmarkEnd w:id="17"/>
    </w:p>
    <w:p w:rsidR="00634D92" w:rsidRPr="004B5E88" w:rsidRDefault="00634D92" w:rsidP="00634D92">
      <w:pPr>
        <w:pStyle w:val="Heading5"/>
      </w:pPr>
      <w:bookmarkStart w:id="18" w:name="_Toc344699038"/>
      <w:r w:rsidRPr="004B5E88">
        <w:t>Introduction</w:t>
      </w:r>
    </w:p>
    <w:p w:rsidR="00634D92" w:rsidRPr="00404A19" w:rsidRDefault="00634D92" w:rsidP="00634D92">
      <w:r>
        <w:rPr>
          <w:rFonts w:ascii="Arial" w:hAnsi="Arial" w:cs="Arial"/>
          <w:color w:val="000000"/>
          <w:sz w:val="18"/>
          <w:szCs w:val="18"/>
          <w:shd w:val="clear" w:color="auto" w:fill="FFFFFF"/>
        </w:rPr>
        <w:t>Admin has to register their face images from different angel and images will be stored in database.</w:t>
      </w:r>
    </w:p>
    <w:p w:rsidR="00634D92" w:rsidRDefault="00634D92" w:rsidP="00634D92">
      <w:pPr>
        <w:pStyle w:val="Heading5"/>
      </w:pPr>
      <w:r w:rsidRPr="004B5E88">
        <w:t>Input</w:t>
      </w:r>
    </w:p>
    <w:p w:rsidR="00634D92" w:rsidRDefault="00634D92" w:rsidP="00634D92">
      <w:r>
        <w:rPr>
          <w:rFonts w:ascii="Arial" w:hAnsi="Arial" w:cs="Arial"/>
          <w:color w:val="000000"/>
          <w:sz w:val="18"/>
          <w:szCs w:val="18"/>
          <w:shd w:val="clear" w:color="auto" w:fill="FFFFFF"/>
        </w:rPr>
        <w:t>Admin will be storing ten photos for each person from different predefined angles.</w:t>
      </w:r>
    </w:p>
    <w:p w:rsidR="00634D92" w:rsidRDefault="00634D92" w:rsidP="00634D92">
      <w:pPr>
        <w:pStyle w:val="Heading5"/>
      </w:pPr>
      <w:r w:rsidRPr="004B5E88">
        <w:lastRenderedPageBreak/>
        <w:t>Processing</w:t>
      </w:r>
    </w:p>
    <w:p w:rsidR="00634D92" w:rsidRDefault="00634D92" w:rsidP="00634D92">
      <w:r>
        <w:t xml:space="preserve">  These images will be stored in database for processing.</w:t>
      </w:r>
    </w:p>
    <w:p w:rsidR="00634D92" w:rsidRDefault="00634D92" w:rsidP="00634D92">
      <w:pPr>
        <w:pStyle w:val="Heading5"/>
      </w:pPr>
      <w:r w:rsidRPr="004B5E88">
        <w:t>Output</w:t>
      </w:r>
    </w:p>
    <w:p w:rsidR="00634D92" w:rsidRDefault="00634D92" w:rsidP="00634D92">
      <w:r>
        <w:t>Images stored successfully to the database and ready to be accessed by face recognition system.</w:t>
      </w:r>
    </w:p>
    <w:p w:rsidR="00634D92" w:rsidRDefault="00634D92" w:rsidP="00634D92">
      <w:pPr>
        <w:pStyle w:val="Heading3"/>
      </w:pPr>
      <w:bookmarkStart w:id="19" w:name="_Toc367649320"/>
      <w:bookmarkStart w:id="20" w:name="_Toc344699041"/>
      <w:bookmarkEnd w:id="18"/>
      <w:r>
        <w:t>Create user account for authentication</w:t>
      </w:r>
      <w:bookmarkEnd w:id="19"/>
      <w:r>
        <w:t xml:space="preserve"> </w:t>
      </w:r>
    </w:p>
    <w:p w:rsidR="00634D92" w:rsidRPr="00B21A27" w:rsidRDefault="00634D92" w:rsidP="00634D92">
      <w:pPr>
        <w:pStyle w:val="Heading5"/>
        <w:rPr>
          <w:rFonts w:eastAsia="Times New Roman"/>
          <w:lang w:eastAsia="en-IN"/>
        </w:rPr>
      </w:pPr>
      <w:r w:rsidRPr="00B21A27">
        <w:rPr>
          <w:rFonts w:eastAsia="Times New Roman"/>
          <w:lang w:eastAsia="en-IN"/>
        </w:rPr>
        <w:t>Introduction:</w:t>
      </w:r>
    </w:p>
    <w:p w:rsidR="00634D92" w:rsidRPr="00B21A27"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Create account for a new User.</w:t>
      </w:r>
    </w:p>
    <w:p w:rsidR="00634D92" w:rsidRDefault="00634D92" w:rsidP="00634D92">
      <w:pPr>
        <w:pStyle w:val="Heading5"/>
        <w:rPr>
          <w:lang w:eastAsia="en-IN"/>
        </w:rPr>
      </w:pPr>
      <w:r w:rsidRPr="00B21A27">
        <w:rPr>
          <w:rFonts w:eastAsia="Times New Roman"/>
          <w:lang w:eastAsia="en-IN"/>
        </w:rPr>
        <w:t>Input:</w:t>
      </w:r>
    </w:p>
    <w:p w:rsidR="00634D92" w:rsidRPr="00B21A27"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Relevant User data like user name,</w:t>
      </w:r>
      <w:r w:rsidRPr="00B21A27">
        <w:rPr>
          <w:lang w:eastAsia="en-IN"/>
        </w:rPr>
        <w:t xml:space="preserve"> images</w:t>
      </w:r>
      <w:r w:rsidRPr="00B21A27">
        <w:rPr>
          <w:rFonts w:ascii="Calibri" w:eastAsia="Times New Roman" w:hAnsi="Calibri" w:cs="Times New Roman"/>
          <w:lang w:eastAsia="en-IN"/>
        </w:rPr>
        <w:t xml:space="preserve">, etc. </w:t>
      </w:r>
    </w:p>
    <w:p w:rsidR="00634D92" w:rsidRPr="00B21A27"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Processing:</w:t>
      </w:r>
    </w:p>
    <w:p w:rsidR="00634D92" w:rsidRPr="00B21A27"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The</w:t>
      </w:r>
      <w:r w:rsidRPr="00B21A27">
        <w:rPr>
          <w:lang w:eastAsia="en-IN"/>
        </w:rPr>
        <w:t xml:space="preserve"> Face Recognition</w:t>
      </w:r>
      <w:r w:rsidRPr="00B21A27">
        <w:rPr>
          <w:rFonts w:ascii="Calibri" w:eastAsia="Times New Roman" w:hAnsi="Calibri" w:cs="Times New Roman"/>
          <w:lang w:eastAsia="en-IN"/>
        </w:rPr>
        <w:t xml:space="preserve"> will create a new user entry.</w:t>
      </w:r>
    </w:p>
    <w:p w:rsidR="00634D92" w:rsidRPr="00B21A27"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 xml:space="preserve">Output: </w:t>
      </w:r>
    </w:p>
    <w:p w:rsidR="00634D92"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 xml:space="preserve">The </w:t>
      </w:r>
      <w:r>
        <w:rPr>
          <w:lang w:eastAsia="en-IN"/>
        </w:rPr>
        <w:t>face recognition</w:t>
      </w:r>
      <w:r w:rsidRPr="00B21A27">
        <w:rPr>
          <w:rFonts w:ascii="Calibri" w:eastAsia="Times New Roman" w:hAnsi="Calibri" w:cs="Times New Roman"/>
          <w:lang w:eastAsia="en-IN"/>
        </w:rPr>
        <w:t xml:space="preserve"> will generate a user to reach his </w:t>
      </w:r>
      <w:r>
        <w:rPr>
          <w:lang w:eastAsia="en-IN"/>
        </w:rPr>
        <w:t>face identification</w:t>
      </w:r>
      <w:r w:rsidRPr="00B21A27">
        <w:rPr>
          <w:rFonts w:ascii="Calibri" w:eastAsia="Times New Roman" w:hAnsi="Calibri" w:cs="Times New Roman"/>
          <w:lang w:eastAsia="en-IN"/>
        </w:rPr>
        <w:t>.</w:t>
      </w:r>
    </w:p>
    <w:p w:rsidR="00003F9D" w:rsidRDefault="00003F9D" w:rsidP="00634D92">
      <w:pPr>
        <w:rPr>
          <w:rFonts w:ascii="Calibri" w:eastAsia="Times New Roman" w:hAnsi="Calibri" w:cs="Times New Roman"/>
          <w:lang w:eastAsia="en-IN"/>
        </w:rPr>
      </w:pPr>
    </w:p>
    <w:p w:rsidR="00003F9D" w:rsidRDefault="00003F9D" w:rsidP="00003F9D">
      <w:pPr>
        <w:pStyle w:val="Heading3"/>
      </w:pPr>
      <w:bookmarkStart w:id="21" w:name="_Toc367649321"/>
      <w:r>
        <w:t>Face recognition</w:t>
      </w:r>
      <w:bookmarkEnd w:id="21"/>
    </w:p>
    <w:p w:rsidR="00003F9D" w:rsidRPr="00102DCA" w:rsidRDefault="00003F9D" w:rsidP="00003F9D">
      <w:pPr>
        <w:pStyle w:val="Heading5"/>
      </w:pPr>
      <w:r w:rsidRPr="00F015C1">
        <w:t>Introduction:</w:t>
      </w:r>
    </w:p>
    <w:p w:rsidR="00003F9D" w:rsidRDefault="00003F9D" w:rsidP="00003F9D">
      <w:r>
        <w:t>F</w:t>
      </w:r>
      <w:r w:rsidRPr="00A3018C">
        <w:t>ace recognition users has to provide a</w:t>
      </w:r>
      <w:r>
        <w:t>n</w:t>
      </w:r>
      <w:r w:rsidRPr="00A3018C">
        <w:t xml:space="preserve"> image which will be matched with existing</w:t>
      </w:r>
      <w:r>
        <w:t xml:space="preserve"> image stored in</w:t>
      </w:r>
      <w:r w:rsidRPr="00A3018C">
        <w:t xml:space="preserve"> database us</w:t>
      </w:r>
      <w:r>
        <w:t>ing face recognition techniques.</w:t>
      </w:r>
    </w:p>
    <w:p w:rsidR="00003F9D" w:rsidRDefault="00003F9D" w:rsidP="00003F9D">
      <w:pPr>
        <w:pStyle w:val="Heading5"/>
      </w:pPr>
      <w:r w:rsidRPr="00F015C1">
        <w:t>Input:</w:t>
      </w:r>
    </w:p>
    <w:p w:rsidR="00003F9D" w:rsidRDefault="00003F9D" w:rsidP="00003F9D">
      <w:r>
        <w:t>User images captured from different resources like video, images.</w:t>
      </w:r>
    </w:p>
    <w:p w:rsidR="00003F9D" w:rsidRDefault="00003F9D" w:rsidP="00003F9D">
      <w:pPr>
        <w:pStyle w:val="Heading5"/>
      </w:pPr>
      <w:r w:rsidRPr="00F015C1">
        <w:t>Process:</w:t>
      </w:r>
    </w:p>
    <w:p w:rsidR="00003F9D" w:rsidRDefault="00003F9D" w:rsidP="00003F9D">
      <w:r>
        <w:t xml:space="preserve">Input </w:t>
      </w:r>
      <w:r w:rsidRPr="00A3018C">
        <w:t>image which will be matched with existing</w:t>
      </w:r>
      <w:r>
        <w:t xml:space="preserve"> image stored in</w:t>
      </w:r>
      <w:r w:rsidRPr="00A3018C">
        <w:t xml:space="preserve"> database us</w:t>
      </w:r>
      <w:r>
        <w:t>ing face recognition techniques.</w:t>
      </w:r>
    </w:p>
    <w:p w:rsidR="00003F9D" w:rsidRPr="00F015C1" w:rsidRDefault="00003F9D" w:rsidP="00003F9D">
      <w:pPr>
        <w:pStyle w:val="Heading5"/>
      </w:pPr>
      <w:r>
        <w:t>Output:</w:t>
      </w:r>
    </w:p>
    <w:p w:rsidR="00003F9D" w:rsidRDefault="00003F9D" w:rsidP="00003F9D">
      <w:pPr>
        <w:rPr>
          <w:rFonts w:ascii="Calibri" w:eastAsia="Times New Roman" w:hAnsi="Calibri" w:cs="Times New Roman"/>
          <w:lang w:eastAsia="en-IN"/>
        </w:rPr>
      </w:pPr>
      <w:r>
        <w:rPr>
          <w:rFonts w:ascii="Calibri" w:eastAsia="Times New Roman" w:hAnsi="Calibri" w:cs="Times New Roman"/>
          <w:lang w:eastAsia="en-IN"/>
        </w:rPr>
        <w:t xml:space="preserve">User images will be matched and authenticated by admin. </w:t>
      </w:r>
    </w:p>
    <w:p w:rsidR="00003F9D" w:rsidRDefault="00003F9D" w:rsidP="00003F9D">
      <w:pPr>
        <w:rPr>
          <w:rFonts w:ascii="Calibri" w:eastAsia="Times New Roman" w:hAnsi="Calibri" w:cs="Times New Roman"/>
          <w:lang w:eastAsia="en-IN"/>
        </w:rPr>
      </w:pPr>
    </w:p>
    <w:p w:rsidR="00003F9D" w:rsidRDefault="00003F9D" w:rsidP="00003F9D">
      <w:pPr>
        <w:pStyle w:val="Heading3"/>
      </w:pPr>
      <w:bookmarkStart w:id="22" w:name="_Toc367649322"/>
      <w:r>
        <w:t>Face recognition from images of varying angles</w:t>
      </w:r>
      <w:bookmarkEnd w:id="22"/>
    </w:p>
    <w:p w:rsidR="00003F9D" w:rsidRPr="00102DCA" w:rsidRDefault="00003F9D" w:rsidP="00003F9D">
      <w:pPr>
        <w:pStyle w:val="Heading5"/>
      </w:pPr>
      <w:r w:rsidRPr="00F015C1">
        <w:lastRenderedPageBreak/>
        <w:t>Introduction:</w:t>
      </w:r>
    </w:p>
    <w:p w:rsidR="00003F9D" w:rsidRDefault="00003F9D" w:rsidP="00003F9D">
      <w:r>
        <w:t>F</w:t>
      </w:r>
      <w:r w:rsidRPr="00A3018C">
        <w:t>ace re</w:t>
      </w:r>
      <w:r>
        <w:t>cognition users has to provide images from any of the predefined angles</w:t>
      </w:r>
      <w:r w:rsidRPr="00A3018C">
        <w:t xml:space="preserve"> which will be matched with existing</w:t>
      </w:r>
      <w:r>
        <w:t xml:space="preserve"> image stored in</w:t>
      </w:r>
      <w:r w:rsidRPr="00A3018C">
        <w:t xml:space="preserve"> database us</w:t>
      </w:r>
      <w:r>
        <w:t>ing face recognition techniques.</w:t>
      </w:r>
    </w:p>
    <w:p w:rsidR="00003F9D" w:rsidRDefault="00003F9D" w:rsidP="00003F9D">
      <w:pPr>
        <w:pStyle w:val="Heading5"/>
      </w:pPr>
      <w:r w:rsidRPr="00F015C1">
        <w:t>Input:</w:t>
      </w:r>
    </w:p>
    <w:p w:rsidR="00003F9D" w:rsidRDefault="00003F9D" w:rsidP="00003F9D">
      <w:r>
        <w:t>User images captured from webcam</w:t>
      </w:r>
    </w:p>
    <w:p w:rsidR="00003F9D" w:rsidRDefault="00003F9D" w:rsidP="00003F9D">
      <w:pPr>
        <w:pStyle w:val="Heading5"/>
      </w:pPr>
      <w:r w:rsidRPr="00F015C1">
        <w:t>Process:</w:t>
      </w:r>
    </w:p>
    <w:p w:rsidR="00003F9D" w:rsidRDefault="00003F9D" w:rsidP="00003F9D">
      <w:r>
        <w:t xml:space="preserve">Input </w:t>
      </w:r>
      <w:r w:rsidRPr="00A3018C">
        <w:t>image which will be matched with existing</w:t>
      </w:r>
      <w:r>
        <w:t xml:space="preserve"> image stored in</w:t>
      </w:r>
      <w:r w:rsidRPr="00A3018C">
        <w:t xml:space="preserve"> database us</w:t>
      </w:r>
      <w:r>
        <w:t>ing face recognition techniques.</w:t>
      </w:r>
    </w:p>
    <w:p w:rsidR="00003F9D" w:rsidRPr="00F015C1" w:rsidRDefault="00003F9D" w:rsidP="00003F9D">
      <w:pPr>
        <w:pStyle w:val="Heading5"/>
      </w:pPr>
      <w:r>
        <w:t>Output:</w:t>
      </w:r>
    </w:p>
    <w:p w:rsidR="00003F9D" w:rsidRPr="00B21A27" w:rsidRDefault="00003F9D" w:rsidP="00003F9D">
      <w:pPr>
        <w:rPr>
          <w:rFonts w:ascii="Calibri" w:eastAsia="Times New Roman" w:hAnsi="Calibri" w:cs="Times New Roman"/>
          <w:lang w:eastAsia="en-IN"/>
        </w:rPr>
      </w:pPr>
      <w:r>
        <w:rPr>
          <w:rFonts w:ascii="Calibri" w:eastAsia="Times New Roman" w:hAnsi="Calibri" w:cs="Times New Roman"/>
          <w:lang w:eastAsia="en-IN"/>
        </w:rPr>
        <w:t xml:space="preserve">User images will be matched and authenticated. </w:t>
      </w:r>
    </w:p>
    <w:p w:rsidR="00003F9D" w:rsidRDefault="00003F9D" w:rsidP="00003F9D">
      <w:pPr>
        <w:pStyle w:val="Heading3"/>
      </w:pPr>
      <w:bookmarkStart w:id="23" w:name="_Toc367649323"/>
      <w:r>
        <w:t>Integration with google Open id</w:t>
      </w:r>
      <w:bookmarkEnd w:id="23"/>
    </w:p>
    <w:p w:rsidR="00003F9D" w:rsidRPr="00102DCA" w:rsidRDefault="00003F9D" w:rsidP="00003F9D">
      <w:pPr>
        <w:pStyle w:val="Heading5"/>
      </w:pPr>
      <w:r w:rsidRPr="00F015C1">
        <w:t>Introduction:</w:t>
      </w:r>
    </w:p>
    <w:p w:rsidR="00003F9D" w:rsidRDefault="00003F9D" w:rsidP="00003F9D">
      <w:r>
        <w:t>F</w:t>
      </w:r>
      <w:r w:rsidRPr="00A3018C">
        <w:t>ace re</w:t>
      </w:r>
      <w:r>
        <w:t>cognition users has to provide images from any of the predefined angles</w:t>
      </w:r>
      <w:r w:rsidRPr="00A3018C">
        <w:t xml:space="preserve"> which will be matched with existing</w:t>
      </w:r>
      <w:r>
        <w:t xml:space="preserve"> image stored in</w:t>
      </w:r>
      <w:r w:rsidRPr="00A3018C">
        <w:t xml:space="preserve"> database us</w:t>
      </w:r>
      <w:r>
        <w:t>ing face recognition techniques and authenticate users corresponding Google open id account.</w:t>
      </w:r>
    </w:p>
    <w:p w:rsidR="00003F9D" w:rsidRDefault="00003F9D" w:rsidP="00003F9D">
      <w:pPr>
        <w:pStyle w:val="Heading5"/>
      </w:pPr>
      <w:r w:rsidRPr="00F015C1">
        <w:t>Input:</w:t>
      </w:r>
    </w:p>
    <w:p w:rsidR="00003F9D" w:rsidRDefault="00003F9D" w:rsidP="00003F9D">
      <w:r>
        <w:t>User images captured from webcam</w:t>
      </w:r>
    </w:p>
    <w:p w:rsidR="00003F9D" w:rsidRDefault="00003F9D" w:rsidP="00003F9D">
      <w:pPr>
        <w:pStyle w:val="Heading5"/>
      </w:pPr>
      <w:r w:rsidRPr="00F015C1">
        <w:t>Process:</w:t>
      </w:r>
    </w:p>
    <w:p w:rsidR="00003F9D" w:rsidRDefault="00003F9D" w:rsidP="00003F9D">
      <w:r>
        <w:t xml:space="preserve">Input </w:t>
      </w:r>
      <w:r w:rsidRPr="00A3018C">
        <w:t>image which will be matched with existing</w:t>
      </w:r>
      <w:r>
        <w:t xml:space="preserve"> image stored in</w:t>
      </w:r>
      <w:r w:rsidRPr="00A3018C">
        <w:t xml:space="preserve"> database us</w:t>
      </w:r>
      <w:r>
        <w:t>ing face recognition techniques and retrieve the corresponding Google open id from the database.</w:t>
      </w:r>
    </w:p>
    <w:p w:rsidR="00003F9D" w:rsidRPr="00F015C1" w:rsidRDefault="00003F9D" w:rsidP="00003F9D">
      <w:pPr>
        <w:pStyle w:val="Heading5"/>
      </w:pPr>
      <w:r>
        <w:t>Output:</w:t>
      </w:r>
    </w:p>
    <w:p w:rsidR="00003F9D" w:rsidRDefault="00003F9D" w:rsidP="00003F9D">
      <w:r>
        <w:rPr>
          <w:rFonts w:ascii="Calibri" w:eastAsia="Times New Roman" w:hAnsi="Calibri" w:cs="Times New Roman"/>
          <w:lang w:eastAsia="en-IN"/>
        </w:rPr>
        <w:t>User images will be matched and authenticated. Thus the user will be login to Google account without entering password manually.</w:t>
      </w:r>
    </w:p>
    <w:p w:rsidR="00003F9D" w:rsidRPr="00B21A27" w:rsidRDefault="00003F9D" w:rsidP="00003F9D">
      <w:pPr>
        <w:rPr>
          <w:rFonts w:ascii="Calibri" w:eastAsia="Times New Roman" w:hAnsi="Calibri" w:cs="Times New Roman"/>
          <w:lang w:eastAsia="en-IN"/>
        </w:rPr>
      </w:pPr>
    </w:p>
    <w:p w:rsidR="00003F9D" w:rsidRDefault="00003F9D" w:rsidP="00634D92">
      <w:pPr>
        <w:rPr>
          <w:rFonts w:ascii="Calibri" w:eastAsia="Times New Roman" w:hAnsi="Calibri" w:cs="Times New Roman"/>
          <w:lang w:eastAsia="en-IN"/>
        </w:rPr>
      </w:pPr>
    </w:p>
    <w:p w:rsidR="00096BB4" w:rsidRPr="00D90446" w:rsidRDefault="00096BB4" w:rsidP="00D90446">
      <w:pPr>
        <w:pStyle w:val="Heading3"/>
      </w:pPr>
      <w:bookmarkStart w:id="24" w:name="_Toc330633434"/>
      <w:bookmarkStart w:id="25" w:name="_Toc367649324"/>
      <w:bookmarkEnd w:id="20"/>
      <w:r w:rsidRPr="00D90446">
        <w:t>Non-functional Requirements</w:t>
      </w:r>
      <w:bookmarkEnd w:id="24"/>
      <w:bookmarkEnd w:id="25"/>
    </w:p>
    <w:p w:rsidR="00096BB4" w:rsidRDefault="00096BB4" w:rsidP="00096BB4">
      <w:pPr>
        <w:pStyle w:val="ListParagraph"/>
        <w:spacing w:line="480" w:lineRule="auto"/>
        <w:ind w:left="1080"/>
      </w:pPr>
    </w:p>
    <w:p w:rsidR="00003F9D" w:rsidRDefault="00003F9D" w:rsidP="00003F9D">
      <w:pPr>
        <w:rPr>
          <w:shd w:val="clear" w:color="auto" w:fill="FFFFFF"/>
        </w:rPr>
      </w:pPr>
      <w:r>
        <w:rPr>
          <w:shd w:val="clear" w:color="auto" w:fill="FFFFFF"/>
        </w:rPr>
        <w:t xml:space="preserve">This project is intended to meet the following </w:t>
      </w:r>
      <w:proofErr w:type="spellStart"/>
      <w:r>
        <w:rPr>
          <w:shd w:val="clear" w:color="auto" w:fill="FFFFFF"/>
        </w:rPr>
        <w:t>nonfunctional</w:t>
      </w:r>
      <w:proofErr w:type="spellEnd"/>
      <w:r>
        <w:rPr>
          <w:shd w:val="clear" w:color="auto" w:fill="FFFFFF"/>
        </w:rPr>
        <w:t xml:space="preserve"> requirements: -</w:t>
      </w:r>
    </w:p>
    <w:p w:rsidR="00003F9D" w:rsidRPr="00C87A36" w:rsidRDefault="00003F9D" w:rsidP="00003F9D">
      <w:pPr>
        <w:pStyle w:val="ListParagraph"/>
        <w:numPr>
          <w:ilvl w:val="0"/>
          <w:numId w:val="53"/>
        </w:numPr>
      </w:pPr>
      <w:r w:rsidRPr="00C87A36">
        <w:rPr>
          <w:shd w:val="clear" w:color="auto" w:fill="FFFFFF"/>
        </w:rPr>
        <w:lastRenderedPageBreak/>
        <w:t xml:space="preserve">This face recognition software should be available on the Internet, to enable the users to </w:t>
      </w:r>
      <w:proofErr w:type="gramStart"/>
      <w:r w:rsidRPr="00C87A36">
        <w:rPr>
          <w:shd w:val="clear" w:color="auto" w:fill="FFFFFF"/>
        </w:rPr>
        <w:t>use ,</w:t>
      </w:r>
      <w:proofErr w:type="gramEnd"/>
      <w:r w:rsidRPr="00C87A36">
        <w:rPr>
          <w:shd w:val="clear" w:color="auto" w:fill="FFFFFF"/>
        </w:rPr>
        <w:t xml:space="preserve"> download it any time.</w:t>
      </w:r>
    </w:p>
    <w:p w:rsidR="00003F9D" w:rsidRPr="00C87E90" w:rsidRDefault="00003F9D" w:rsidP="00003F9D">
      <w:pPr>
        <w:pStyle w:val="ListParagraph"/>
        <w:numPr>
          <w:ilvl w:val="0"/>
          <w:numId w:val="53"/>
        </w:numPr>
      </w:pPr>
      <w:r w:rsidRPr="00C87A36">
        <w:rPr>
          <w:shd w:val="clear" w:color="auto" w:fill="FFFFFF"/>
        </w:rPr>
        <w:t xml:space="preserve"> The program should be platform independent.</w:t>
      </w:r>
    </w:p>
    <w:p w:rsidR="00003F9D" w:rsidRPr="00C87E90" w:rsidRDefault="00003F9D" w:rsidP="00003F9D">
      <w:pPr>
        <w:pStyle w:val="ListParagraph"/>
        <w:numPr>
          <w:ilvl w:val="0"/>
          <w:numId w:val="53"/>
        </w:numPr>
      </w:pPr>
      <w:r>
        <w:rPr>
          <w:shd w:val="clear" w:color="auto" w:fill="FFFFFF"/>
        </w:rPr>
        <w:t>Accuracy should be more</w:t>
      </w:r>
    </w:p>
    <w:p w:rsidR="00003F9D" w:rsidRPr="00126B97" w:rsidRDefault="00003F9D" w:rsidP="00003F9D">
      <w:pPr>
        <w:pStyle w:val="ListParagraph"/>
        <w:numPr>
          <w:ilvl w:val="0"/>
          <w:numId w:val="53"/>
        </w:numPr>
      </w:pPr>
      <w:r>
        <w:rPr>
          <w:shd w:val="clear" w:color="auto" w:fill="FFFFFF"/>
        </w:rPr>
        <w:t>Authentication process should not take more than one min.</w:t>
      </w:r>
    </w:p>
    <w:p w:rsidR="006B3AEA" w:rsidRPr="006B3AEA" w:rsidRDefault="006B3AEA" w:rsidP="006B3AEA">
      <w:pPr>
        <w:rPr>
          <w:rFonts w:ascii="Times New Roman" w:hAnsi="Times New Roman"/>
          <w:color w:val="222222"/>
          <w:sz w:val="24"/>
          <w:szCs w:val="24"/>
          <w:lang w:eastAsia="en-IN"/>
        </w:rPr>
      </w:pPr>
    </w:p>
    <w:p w:rsidR="00B4442A" w:rsidRDefault="00B4442A" w:rsidP="00BC66C2">
      <w:pPr>
        <w:pStyle w:val="Heading2"/>
      </w:pPr>
      <w:bookmarkStart w:id="26" w:name="_Toc367649325"/>
      <w:r>
        <w:t>Software Engineering Paradigm applied</w:t>
      </w:r>
      <w:bookmarkEnd w:id="26"/>
    </w:p>
    <w:p w:rsidR="0011205D" w:rsidRPr="00D4212B" w:rsidRDefault="006B3AEA" w:rsidP="00003F9D">
      <w:pPr>
        <w:pStyle w:val="BodyText"/>
        <w:tabs>
          <w:tab w:val="num" w:pos="1440"/>
        </w:tabs>
        <w:jc w:val="both"/>
      </w:pPr>
      <w:r>
        <w:tab/>
      </w:r>
      <w:r>
        <w:tab/>
      </w:r>
    </w:p>
    <w:p w:rsidR="00F074BC" w:rsidRDefault="00B4442A" w:rsidP="00BC66C2">
      <w:pPr>
        <w:pStyle w:val="Heading2"/>
      </w:pPr>
      <w:bookmarkStart w:id="27" w:name="_Toc367649326"/>
      <w:r>
        <w:t>Data models</w:t>
      </w:r>
      <w:bookmarkEnd w:id="27"/>
    </w:p>
    <w:p w:rsidR="0069234C" w:rsidRDefault="0069234C" w:rsidP="0069234C">
      <w:pPr>
        <w:pStyle w:val="Heading3"/>
      </w:pPr>
      <w:bookmarkStart w:id="28" w:name="_Toc344229904"/>
      <w:bookmarkStart w:id="29" w:name="_Toc344699052"/>
      <w:bookmarkStart w:id="30" w:name="_Toc367649327"/>
      <w:r>
        <w:t>Context Diagram</w:t>
      </w:r>
      <w:bookmarkEnd w:id="28"/>
      <w:bookmarkEnd w:id="29"/>
      <w:bookmarkEnd w:id="30"/>
    </w:p>
    <w:p w:rsidR="00BE25AD" w:rsidRDefault="00BE25AD" w:rsidP="00BE25AD"/>
    <w:p w:rsidR="00BE25AD" w:rsidRPr="00BA20F7" w:rsidRDefault="00BE25AD" w:rsidP="00BA20F7">
      <w:pPr>
        <w:pStyle w:val="Heading2"/>
        <w:rPr>
          <w:rStyle w:val="IntenseEmphasis"/>
          <w:color w:val="943634"/>
        </w:rPr>
      </w:pPr>
      <w:bookmarkStart w:id="31" w:name="_Toc360005449"/>
      <w:bookmarkStart w:id="32" w:name="_Toc367649328"/>
      <w:r>
        <w:t>Context Diagram</w:t>
      </w:r>
      <w:bookmarkEnd w:id="31"/>
      <w:bookmarkEnd w:id="32"/>
    </w:p>
    <w:p w:rsidR="00BE25AD" w:rsidRPr="00BE25AD" w:rsidRDefault="00BE25AD" w:rsidP="00BE25AD"/>
    <w:p w:rsidR="0069234C" w:rsidRDefault="00003F9D" w:rsidP="0069234C">
      <w:pPr>
        <w:jc w:val="center"/>
        <w:rPr>
          <w:rFonts w:eastAsia="Arial"/>
        </w:rPr>
      </w:pPr>
      <w:r w:rsidRPr="00003F9D">
        <w:rPr>
          <w:rFonts w:eastAsia="Arial"/>
          <w:noProof/>
          <w:lang w:eastAsia="en-IN"/>
        </w:rPr>
        <w:drawing>
          <wp:inline distT="0" distB="0" distL="0" distR="0">
            <wp:extent cx="5731510" cy="3223974"/>
            <wp:effectExtent l="19050" t="0" r="2540" b="0"/>
            <wp:docPr id="1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223974"/>
                    </a:xfrm>
                    <a:prstGeom prst="rect">
                      <a:avLst/>
                    </a:prstGeom>
                  </pic:spPr>
                </pic:pic>
              </a:graphicData>
            </a:graphic>
          </wp:inline>
        </w:drawing>
      </w:r>
    </w:p>
    <w:p w:rsidR="00BA20F7" w:rsidRDefault="00BA20F7" w:rsidP="0069234C">
      <w:pPr>
        <w:jc w:val="center"/>
        <w:rPr>
          <w:rFonts w:eastAsia="Arial"/>
        </w:rPr>
      </w:pPr>
    </w:p>
    <w:p w:rsidR="00BA20F7" w:rsidRDefault="00BA20F7" w:rsidP="00BA20F7">
      <w:pPr>
        <w:pStyle w:val="Heading2"/>
      </w:pPr>
      <w:bookmarkStart w:id="33" w:name="_Toc360005450"/>
      <w:bookmarkStart w:id="34" w:name="_Toc367649329"/>
      <w:r>
        <w:t>Data Flow Diagram</w:t>
      </w:r>
      <w:bookmarkEnd w:id="33"/>
      <w:bookmarkEnd w:id="34"/>
    </w:p>
    <w:p w:rsidR="00BA20F7" w:rsidRDefault="00BA20F7" w:rsidP="00BA20F7">
      <w:pPr>
        <w:rPr>
          <w:rFonts w:eastAsia="Arial"/>
        </w:rPr>
      </w:pPr>
    </w:p>
    <w:p w:rsidR="0069234C" w:rsidRDefault="0069234C" w:rsidP="0069234C">
      <w:pPr>
        <w:pStyle w:val="Heading3"/>
      </w:pPr>
      <w:bookmarkStart w:id="35" w:name="_Toc344229905"/>
      <w:bookmarkStart w:id="36" w:name="_Toc344699053"/>
      <w:bookmarkStart w:id="37" w:name="_Toc367649330"/>
      <w:r>
        <w:t>0-</w:t>
      </w:r>
      <w:r w:rsidRPr="00A447E8">
        <w:t>Level</w:t>
      </w:r>
      <w:r>
        <w:t xml:space="preserve"> DFD</w:t>
      </w:r>
      <w:bookmarkEnd w:id="35"/>
      <w:bookmarkEnd w:id="36"/>
      <w:bookmarkEnd w:id="37"/>
    </w:p>
    <w:p w:rsidR="0069234C" w:rsidRDefault="00003F9D" w:rsidP="0069234C">
      <w:pPr>
        <w:jc w:val="center"/>
        <w:rPr>
          <w:rFonts w:eastAsia="Arial"/>
        </w:rPr>
      </w:pPr>
      <w:r w:rsidRPr="00003F9D">
        <w:rPr>
          <w:rFonts w:eastAsia="Arial"/>
          <w:noProof/>
          <w:lang w:eastAsia="en-IN"/>
        </w:rPr>
        <w:lastRenderedPageBreak/>
        <w:drawing>
          <wp:inline distT="0" distB="0" distL="0" distR="0">
            <wp:extent cx="5731510" cy="3223974"/>
            <wp:effectExtent l="19050" t="0" r="2540" b="0"/>
            <wp:docPr id="1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223974"/>
                    </a:xfrm>
                    <a:prstGeom prst="rect">
                      <a:avLst/>
                    </a:prstGeom>
                  </pic:spPr>
                </pic:pic>
              </a:graphicData>
            </a:graphic>
          </wp:inline>
        </w:drawing>
      </w:r>
    </w:p>
    <w:p w:rsidR="0069234C" w:rsidRPr="00A447E8" w:rsidRDefault="0069234C" w:rsidP="0069234C">
      <w:pPr>
        <w:pStyle w:val="Heading3"/>
      </w:pPr>
      <w:bookmarkStart w:id="38" w:name="_Toc344229906"/>
      <w:bookmarkStart w:id="39" w:name="_Toc344699054"/>
      <w:bookmarkStart w:id="40" w:name="_Toc367649331"/>
      <w:r>
        <w:t>1-Level DFD</w:t>
      </w:r>
      <w:bookmarkEnd w:id="38"/>
      <w:bookmarkEnd w:id="39"/>
      <w:bookmarkEnd w:id="40"/>
    </w:p>
    <w:p w:rsidR="0069234C" w:rsidRDefault="00B37469" w:rsidP="0069234C">
      <w:pPr>
        <w:jc w:val="center"/>
        <w:rPr>
          <w:rFonts w:eastAsia="Arial"/>
        </w:rPr>
      </w:pPr>
      <w:r w:rsidRPr="00B37469">
        <w:rPr>
          <w:rFonts w:eastAsia="Arial"/>
          <w:noProof/>
          <w:lang w:eastAsia="en-IN"/>
        </w:rPr>
        <w:drawing>
          <wp:inline distT="0" distB="0" distL="0" distR="0">
            <wp:extent cx="5731510" cy="3223974"/>
            <wp:effectExtent l="19050" t="0" r="2540" b="0"/>
            <wp:docPr id="1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223974"/>
                    </a:xfrm>
                    <a:prstGeom prst="rect">
                      <a:avLst/>
                    </a:prstGeom>
                  </pic:spPr>
                </pic:pic>
              </a:graphicData>
            </a:graphic>
          </wp:inline>
        </w:drawing>
      </w:r>
    </w:p>
    <w:p w:rsidR="00B37469" w:rsidRDefault="00B37469" w:rsidP="0069234C">
      <w:pPr>
        <w:jc w:val="center"/>
        <w:rPr>
          <w:rFonts w:eastAsia="Arial"/>
        </w:rPr>
      </w:pPr>
      <w:r w:rsidRPr="00B37469">
        <w:rPr>
          <w:rFonts w:eastAsia="Arial"/>
          <w:noProof/>
          <w:lang w:eastAsia="en-IN"/>
        </w:rPr>
        <w:lastRenderedPageBreak/>
        <w:drawing>
          <wp:inline distT="0" distB="0" distL="0" distR="0">
            <wp:extent cx="5731510" cy="3223974"/>
            <wp:effectExtent l="19050" t="0" r="2540" b="0"/>
            <wp:docPr id="1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223974"/>
                    </a:xfrm>
                    <a:prstGeom prst="rect">
                      <a:avLst/>
                    </a:prstGeom>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1" w:name="_Toc344229907"/>
      <w:bookmarkStart w:id="42" w:name="_Toc344699055"/>
      <w:bookmarkStart w:id="43" w:name="_Toc367649332"/>
      <w:r>
        <w:t>2-Level DFD</w:t>
      </w:r>
      <w:bookmarkEnd w:id="41"/>
      <w:bookmarkEnd w:id="42"/>
      <w:bookmarkEnd w:id="43"/>
    </w:p>
    <w:p w:rsidR="0069234C" w:rsidRDefault="00595051" w:rsidP="0069234C">
      <w:pPr>
        <w:jc w:val="center"/>
        <w:rPr>
          <w:rFonts w:eastAsia="Arial"/>
        </w:rPr>
      </w:pPr>
      <w:r w:rsidRPr="00595051">
        <w:rPr>
          <w:rFonts w:eastAsia="Arial"/>
          <w:noProof/>
          <w:lang w:eastAsia="en-IN"/>
        </w:rPr>
        <w:drawing>
          <wp:inline distT="0" distB="0" distL="0" distR="0">
            <wp:extent cx="5731510" cy="2953932"/>
            <wp:effectExtent l="19050" t="0" r="2540" b="0"/>
            <wp:docPr id="1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953932"/>
                    </a:xfrm>
                    <a:prstGeom prst="rect">
                      <a:avLst/>
                    </a:prstGeom>
                  </pic:spPr>
                </pic:pic>
              </a:graphicData>
            </a:graphic>
          </wp:inline>
        </w:drawing>
      </w:r>
    </w:p>
    <w:p w:rsidR="00F074BC" w:rsidRDefault="00B4442A" w:rsidP="00BD67CF">
      <w:pPr>
        <w:pStyle w:val="Heading2"/>
        <w:rPr>
          <w:lang w:val="en-US"/>
        </w:rPr>
      </w:pPr>
      <w:bookmarkStart w:id="44" w:name="_Toc367649333"/>
      <w:r>
        <w:t>Sequence diagrams</w:t>
      </w:r>
      <w:bookmarkEnd w:id="44"/>
    </w:p>
    <w:p w:rsidR="001A0738" w:rsidRDefault="001A0738" w:rsidP="000E3659">
      <w:pPr>
        <w:pStyle w:val="Heading3"/>
      </w:pPr>
      <w:bookmarkStart w:id="45" w:name="_Toc367649334"/>
      <w:r>
        <w:t>Interaction Event</w:t>
      </w:r>
      <w:bookmarkEnd w:id="45"/>
      <w:r>
        <w:t xml:space="preserve"> </w:t>
      </w:r>
    </w:p>
    <w:p w:rsidR="001A0738" w:rsidRDefault="00B4406C" w:rsidP="001A0738">
      <w:pPr>
        <w:tabs>
          <w:tab w:val="left" w:pos="990"/>
        </w:tabs>
        <w:rPr>
          <w:b/>
          <w:sz w:val="36"/>
          <w:szCs w:val="36"/>
          <w:u w:val="single"/>
        </w:rPr>
      </w:pPr>
      <w:r>
        <w:rPr>
          <w:b/>
          <w:noProof/>
          <w:sz w:val="36"/>
          <w:szCs w:val="36"/>
          <w:u w:val="single"/>
        </w:rPr>
        <w:lastRenderedPageBreak/>
        <w:pict>
          <v:group id="_x0000_s1035" style="position:absolute;margin-left:-2.6pt;margin-top:67.4pt;width:443.95pt;height:405.75pt;z-index:251665408" coordorigin="1388,2558" coordsize="8879,8115">
            <v:group id="_x0000_s1036" style="position:absolute;left:1999;top:2558;width:8268;height:1034" coordorigin="1999,2558" coordsize="8268,1034">
              <v:shapetype id="_x0000_t202" coordsize="21600,21600" o:spt="202" path="m,l,21600r21600,l21600,xe">
                <v:stroke joinstyle="miter"/>
                <v:path gradientshapeok="t" o:connecttype="rect"/>
              </v:shapetype>
              <v:shape id="_x0000_s1037" type="#_x0000_t202" style="position:absolute;left:1999;top:2558;width:1000;height:1034">
                <v:textbox style="mso-next-textbox:#_x0000_s1037">
                  <w:txbxContent>
                    <w:p w:rsidR="00287181" w:rsidRPr="00BC3453" w:rsidRDefault="00287181"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287181" w:rsidRPr="00BC3453" w:rsidRDefault="00287181" w:rsidP="001A0738">
                      <w:pPr>
                        <w:spacing w:after="0" w:line="240" w:lineRule="auto"/>
                        <w:rPr>
                          <w:b/>
                          <w:sz w:val="24"/>
                          <w:szCs w:val="24"/>
                          <w:u w:val="single"/>
                        </w:rPr>
                      </w:pPr>
                      <w:r w:rsidRPr="00BC3453">
                        <w:rPr>
                          <w:b/>
                          <w:sz w:val="24"/>
                          <w:szCs w:val="24"/>
                          <w:u w:val="single"/>
                        </w:rPr>
                        <w:t>User</w:t>
                      </w:r>
                    </w:p>
                  </w:txbxContent>
                </v:textbox>
              </v:shape>
              <v:shape id="_x0000_s1038" type="#_x0000_t202" style="position:absolute;left:3446;top:2558;width:1400;height:1034">
                <v:textbox style="mso-next-textbox:#_x0000_s1038">
                  <w:txbxContent>
                    <w:p w:rsidR="00287181" w:rsidRDefault="00287181" w:rsidP="001A0738">
                      <w:pPr>
                        <w:spacing w:after="0" w:line="240" w:lineRule="auto"/>
                        <w:rPr>
                          <w:b/>
                          <w:sz w:val="24"/>
                          <w:szCs w:val="24"/>
                          <w:u w:val="single"/>
                        </w:rPr>
                      </w:pPr>
                      <w:r>
                        <w:rPr>
                          <w:b/>
                          <w:sz w:val="24"/>
                          <w:szCs w:val="24"/>
                          <w:u w:val="single"/>
                        </w:rPr>
                        <w:t>: Register</w:t>
                      </w:r>
                    </w:p>
                    <w:p w:rsidR="00287181" w:rsidRDefault="00287181" w:rsidP="001A0738">
                      <w:pPr>
                        <w:spacing w:after="0" w:line="240" w:lineRule="auto"/>
                        <w:rPr>
                          <w:b/>
                          <w:sz w:val="24"/>
                          <w:szCs w:val="24"/>
                          <w:u w:val="single"/>
                        </w:rPr>
                      </w:pPr>
                      <w:r>
                        <w:rPr>
                          <w:b/>
                          <w:sz w:val="24"/>
                          <w:szCs w:val="24"/>
                          <w:u w:val="single"/>
                        </w:rPr>
                        <w:t xml:space="preserve">User </w:t>
                      </w:r>
                    </w:p>
                    <w:p w:rsidR="00287181" w:rsidRPr="00BC3453" w:rsidRDefault="00287181" w:rsidP="001A0738">
                      <w:pPr>
                        <w:spacing w:after="0" w:line="240" w:lineRule="auto"/>
                        <w:rPr>
                          <w:b/>
                          <w:sz w:val="24"/>
                          <w:szCs w:val="24"/>
                          <w:u w:val="single"/>
                        </w:rPr>
                      </w:pPr>
                      <w:r>
                        <w:rPr>
                          <w:b/>
                          <w:sz w:val="24"/>
                          <w:szCs w:val="24"/>
                          <w:u w:val="single"/>
                        </w:rPr>
                        <w:t>Controller</w:t>
                      </w:r>
                    </w:p>
                  </w:txbxContent>
                </v:textbox>
              </v:shape>
              <v:shape id="_x0000_s1039" type="#_x0000_t202" style="position:absolute;left:5316;top:2558;width:1327;height:1034">
                <v:textbox style="mso-next-textbox:#_x0000_s1039">
                  <w:txbxContent>
                    <w:p w:rsidR="00287181" w:rsidRDefault="00287181" w:rsidP="001A0738">
                      <w:pPr>
                        <w:spacing w:after="0" w:line="240" w:lineRule="auto"/>
                        <w:rPr>
                          <w:b/>
                          <w:sz w:val="24"/>
                          <w:szCs w:val="24"/>
                          <w:u w:val="single"/>
                        </w:rPr>
                      </w:pPr>
                      <w:r>
                        <w:rPr>
                          <w:b/>
                          <w:sz w:val="24"/>
                          <w:szCs w:val="24"/>
                          <w:u w:val="single"/>
                        </w:rPr>
                        <w:t xml:space="preserve">: Update </w:t>
                      </w:r>
                    </w:p>
                    <w:p w:rsidR="00287181" w:rsidRPr="00BC3453" w:rsidRDefault="00287181" w:rsidP="001A0738">
                      <w:pPr>
                        <w:spacing w:after="0" w:line="240" w:lineRule="auto"/>
                        <w:rPr>
                          <w:b/>
                          <w:sz w:val="24"/>
                          <w:szCs w:val="24"/>
                          <w:u w:val="single"/>
                        </w:rPr>
                      </w:pPr>
                      <w:r>
                        <w:rPr>
                          <w:b/>
                          <w:sz w:val="24"/>
                          <w:szCs w:val="24"/>
                          <w:u w:val="single"/>
                        </w:rPr>
                        <w:t>Event</w:t>
                      </w:r>
                    </w:p>
                  </w:txbxContent>
                </v:textbox>
              </v:shape>
              <v:shape id="_x0000_s1040" type="#_x0000_t202" style="position:absolute;left:7142;top:2558;width:1314;height:1034">
                <v:textbox style="mso-next-textbox:#_x0000_s1040">
                  <w:txbxContent>
                    <w:p w:rsidR="00287181" w:rsidRDefault="00287181" w:rsidP="001A0738">
                      <w:pPr>
                        <w:spacing w:after="0" w:line="240" w:lineRule="auto"/>
                        <w:rPr>
                          <w:b/>
                          <w:sz w:val="24"/>
                          <w:szCs w:val="24"/>
                          <w:u w:val="single"/>
                        </w:rPr>
                      </w:pPr>
                      <w:r>
                        <w:rPr>
                          <w:b/>
                          <w:sz w:val="24"/>
                          <w:szCs w:val="24"/>
                          <w:u w:val="single"/>
                        </w:rPr>
                        <w:t xml:space="preserve">: Events </w:t>
                      </w:r>
                    </w:p>
                    <w:p w:rsidR="00287181" w:rsidRPr="00BC3453" w:rsidRDefault="00287181" w:rsidP="001A0738">
                      <w:pPr>
                        <w:spacing w:after="0" w:line="240" w:lineRule="auto"/>
                        <w:rPr>
                          <w:b/>
                          <w:sz w:val="24"/>
                          <w:szCs w:val="24"/>
                          <w:u w:val="single"/>
                        </w:rPr>
                      </w:pPr>
                      <w:r>
                        <w:rPr>
                          <w:b/>
                          <w:sz w:val="24"/>
                          <w:szCs w:val="24"/>
                          <w:u w:val="single"/>
                        </w:rPr>
                        <w:t>Report</w:t>
                      </w:r>
                    </w:p>
                  </w:txbxContent>
                </v:textbox>
              </v:shape>
              <v:shape id="_x0000_s1041" type="#_x0000_t202" style="position:absolute;left:8967;top:2558;width:1300;height:1034">
                <v:textbox style="mso-next-textbox:#_x0000_s1041">
                  <w:txbxContent>
                    <w:p w:rsidR="00287181" w:rsidRDefault="00287181" w:rsidP="001A0738">
                      <w:pPr>
                        <w:spacing w:after="0" w:line="240" w:lineRule="auto"/>
                        <w:rPr>
                          <w:b/>
                          <w:sz w:val="24"/>
                          <w:szCs w:val="24"/>
                          <w:u w:val="single"/>
                        </w:rPr>
                      </w:pPr>
                      <w:r>
                        <w:rPr>
                          <w:b/>
                          <w:sz w:val="24"/>
                          <w:szCs w:val="24"/>
                          <w:u w:val="single"/>
                        </w:rPr>
                        <w:t>: View</w:t>
                      </w:r>
                    </w:p>
                    <w:p w:rsidR="00287181" w:rsidRDefault="00287181" w:rsidP="001A0738">
                      <w:pPr>
                        <w:spacing w:after="0" w:line="240" w:lineRule="auto"/>
                        <w:rPr>
                          <w:b/>
                          <w:sz w:val="24"/>
                          <w:szCs w:val="24"/>
                          <w:u w:val="single"/>
                        </w:rPr>
                      </w:pPr>
                      <w:r>
                        <w:rPr>
                          <w:b/>
                          <w:sz w:val="24"/>
                          <w:szCs w:val="24"/>
                          <w:u w:val="single"/>
                        </w:rPr>
                        <w:t>Update Event</w:t>
                      </w:r>
                    </w:p>
                    <w:p w:rsidR="00287181" w:rsidRPr="00BC3453" w:rsidRDefault="00287181" w:rsidP="001A0738">
                      <w:pPr>
                        <w:spacing w:after="0" w:line="240" w:lineRule="auto"/>
                        <w:rPr>
                          <w:b/>
                          <w:sz w:val="24"/>
                          <w:szCs w:val="24"/>
                          <w:u w:val="single"/>
                        </w:rPr>
                      </w:pPr>
                      <w:r>
                        <w:rPr>
                          <w:b/>
                          <w:sz w:val="24"/>
                          <w:szCs w:val="24"/>
                          <w:u w:val="single"/>
                        </w:rPr>
                        <w:t>Report</w:t>
                      </w:r>
                    </w:p>
                  </w:txbxContent>
                </v:textbox>
              </v:shape>
            </v:group>
            <v:shapetype id="_x0000_t32" coordsize="21600,21600" o:spt="32" o:oned="t" path="m,l21600,21600e" filled="f">
              <v:path arrowok="t" fillok="f" o:connecttype="none"/>
              <o:lock v:ext="edit" shapetype="t"/>
            </v:shapetype>
            <v:shape id="_x0000_s1042" type="#_x0000_t32" style="position:absolute;left:2456;top:3592;width:0;height:7081" o:connectortype="straight" strokecolor="black [3213]">
              <v:stroke dashstyle="dash"/>
            </v:shape>
            <v:shape id="_x0000_s1043" type="#_x0000_t32" style="position:absolute;left:4117;top:3592;width:0;height:7081" o:connectortype="straight" strokecolor="black [3213]">
              <v:stroke dashstyle="dash"/>
            </v:shape>
            <v:shape id="_x0000_s1044" type="#_x0000_t32" style="position:absolute;left:5980;top:3592;width:0;height:7081" o:connectortype="straight" strokecolor="black [3213]">
              <v:stroke dashstyle="dash"/>
            </v:shape>
            <v:shape id="_x0000_s1045" type="#_x0000_t32" style="position:absolute;left:7878;top:3592;width:0;height:7081" o:connectortype="straight" strokecolor="black [3213]">
              <v:stroke dashstyle="dash"/>
            </v:shape>
            <v:shape id="_x0000_s1046" type="#_x0000_t32" style="position:absolute;left:9606;top:3592;width:0;height:7081" o:connectortype="straight" strokecolor="black [3213]">
              <v:stroke dashstyle="dash"/>
            </v:shape>
            <v:rect id="_x0000_s1047" style="position:absolute;left:2304;top:3761;width:271;height:6455" filled="f"/>
            <v:rect id="_x0000_s1048" style="position:absolute;left:3981;top:3914;width:231;height:6202" filled="f"/>
            <v:rect id="_x0000_s1049" style="position:absolute;left:5827;top:4455;width:254;height:1152" filled="f"/>
            <v:rect id="_x0000_s1050" style="position:absolute;left:5827;top:6015;width:254;height:1152" filled="f"/>
            <v:rect id="_x0000_s1051" style="position:absolute;left:5827;top:7810;width:254;height:1152" filled="f"/>
            <v:rect id="_x0000_s1052" style="position:absolute;left:7775;top:4795;width:254;height:661" filled="f"/>
            <v:rect id="_x0000_s1053" style="position:absolute;left:7775;top:6455;width:254;height:712" filled="f"/>
            <v:rect id="_x0000_s1054" style="position:absolute;left:7775;top:8371;width:254;height:760" filled="f"/>
            <v:rect id="_x0000_s1055" style="position:absolute;left:9470;top:9368;width:254;height:746" filled="f"/>
            <v:shape id="_x0000_s1056" type="#_x0000_t32" style="position:absolute;left:1491;top:3914;width:813;height:0" o:connectortype="straight">
              <v:stroke endarrow="block"/>
            </v:shape>
            <v:shape id="_x0000_s1057" type="#_x0000_t32" style="position:absolute;left:2575;top:4201;width:1406;height:0" o:connectortype="straight">
              <v:stroke endarrow="block"/>
            </v:shape>
            <v:shape id="_x0000_s1058" type="#_x0000_t32" style="position:absolute;left:4252;top:4490;width:1561;height:0" o:connectortype="straight">
              <v:stroke endarrow="block"/>
            </v:shape>
            <v:shape id="_x0000_s1059" type="#_x0000_t32" style="position:absolute;left:6081;top:4845;width:1694;height:0" o:connectortype="straight">
              <v:stroke endarrow="block"/>
            </v:shape>
            <v:shape id="_x0000_s1060" type="#_x0000_t32" style="position:absolute;left:4252;top:5607;width:1561;height:0;flip:x" o:connectortype="straight">
              <v:stroke endarrow="block"/>
            </v:shape>
            <v:shape id="_x0000_s1061" type="#_x0000_t32" style="position:absolute;left:2575;top:5607;width:1406;height:0;flip:x" o:connectortype="straight">
              <v:stroke endarrow="block"/>
            </v:shape>
            <v:shape id="_x0000_s1062" type="#_x0000_t32" style="position:absolute;left:4252;top:6048;width:1575;height:0" o:connectortype="straight">
              <v:stroke endarrow="block"/>
            </v:shape>
            <v:shape id="_x0000_s1063" type="#_x0000_t32" style="position:absolute;left:4252;top:7167;width:1561;height:0;flip:x" o:connectortype="straight">
              <v:stroke endarrow="block"/>
            </v:shape>
            <v:shape id="_x0000_s1064" type="#_x0000_t32" style="position:absolute;left:6067;top:6455;width:1708;height:0" o:connectortype="straight">
              <v:stroke endarrow="block"/>
            </v:shape>
            <v:shape id="_x0000_s1065" type="#_x0000_t32" style="position:absolute;left:4252;top:7810;width:1561;height:0" o:connectortype="straight">
              <v:stroke endarrow="block"/>
            </v:shape>
            <v:shape id="_x0000_s1066" type="#_x0000_t32" style="position:absolute;left:4252;top:8962;width:1575;height:0;flip:x" o:connectortype="straight">
              <v:stroke endarrow="block"/>
            </v:shape>
            <v:shape id="_x0000_s1067" type="#_x0000_t32" style="position:absolute;left:2575;top:7167;width:1406;height:0;flip:x" o:connectortype="straight">
              <v:stroke endarrow="block"/>
            </v:shape>
            <v:shape id="_x0000_s1068" type="#_x0000_t32" style="position:absolute;left:2575;top:8962;width:1406;height:0;flip:x" o:connectortype="straight">
              <v:stroke endarrow="block"/>
            </v:shape>
            <v:shape id="_x0000_s1069" type="#_x0000_t32" style="position:absolute;left:2575;top:9523;width:1406;height:0" o:connectortype="straight">
              <v:stroke endarrow="block"/>
            </v:shape>
            <v:shape id="_x0000_s1070" type="#_x0000_t32" style="position:absolute;left:2575;top:10029;width:1406;height:0;flip:x" o:connectortype="straight">
              <v:stroke endarrow="block"/>
            </v:shape>
            <v:shape id="_x0000_s1071" type="#_x0000_t32" style="position:absolute;left:4252;top:9523;width:5218;height:0" o:connectortype="straight">
              <v:stroke endarrow="block"/>
            </v:shape>
            <v:shape id="_x0000_s1072" type="#_x0000_t32" style="position:absolute;left:4252;top:10029;width:5218;height:0;flip:x" o:connectortype="straight">
              <v:stroke endarrow="block"/>
            </v:shape>
            <v:shape id="_x0000_s1073" type="#_x0000_t32" style="position:absolute;left:6067;top:8371;width:1708;height:0" o:connectortype="straight">
              <v:stroke endarrow="block"/>
            </v:shape>
            <v:shape id="_x0000_s1074" type="#_x0000_t202" style="position:absolute;left:1388;top:3608;width:1068;height:440" filled="f" stroked="f">
              <v:textbox style="mso-next-textbox:#_x0000_s1074">
                <w:txbxContent>
                  <w:p w:rsidR="00287181" w:rsidRPr="00B25885" w:rsidRDefault="00287181" w:rsidP="001A0738">
                    <w:pPr>
                      <w:rPr>
                        <w:b/>
                      </w:rPr>
                    </w:pPr>
                    <w:proofErr w:type="gramStart"/>
                    <w:r>
                      <w:rPr>
                        <w:b/>
                      </w:rPr>
                      <w:t>r</w:t>
                    </w:r>
                    <w:r w:rsidRPr="00B25885">
                      <w:rPr>
                        <w:b/>
                      </w:rPr>
                      <w:t>egister</w:t>
                    </w:r>
                    <w:proofErr w:type="gramEnd"/>
                  </w:p>
                </w:txbxContent>
              </v:textbox>
            </v:shape>
            <v:shape id="_x0000_s1075" type="#_x0000_t202" style="position:absolute;left:2648;top:3848;width:1068;height:440" filled="f" stroked="f">
              <v:textbox style="mso-next-textbox:#_x0000_s1075">
                <w:txbxContent>
                  <w:p w:rsidR="00287181" w:rsidRPr="00B25885" w:rsidRDefault="00287181" w:rsidP="001A0738">
                    <w:pPr>
                      <w:rPr>
                        <w:b/>
                      </w:rPr>
                    </w:pPr>
                    <w:proofErr w:type="gramStart"/>
                    <w:r>
                      <w:rPr>
                        <w:b/>
                      </w:rPr>
                      <w:t>r</w:t>
                    </w:r>
                    <w:r w:rsidRPr="00B25885">
                      <w:rPr>
                        <w:b/>
                      </w:rPr>
                      <w:t>egister</w:t>
                    </w:r>
                    <w:proofErr w:type="gramEnd"/>
                  </w:p>
                </w:txbxContent>
              </v:textbox>
            </v:shape>
            <v:shape id="_x0000_s1076" type="#_x0000_t202" style="position:absolute;left:4168;top:5728;width:1751;height:440" filled="f" stroked="f">
              <v:textbox style="mso-next-textbox:#_x0000_s1076">
                <w:txbxContent>
                  <w:p w:rsidR="00287181" w:rsidRPr="00B25885" w:rsidRDefault="00287181" w:rsidP="001A0738">
                    <w:pPr>
                      <w:rPr>
                        <w:b/>
                      </w:rPr>
                    </w:pPr>
                    <w:proofErr w:type="spellStart"/>
                    <w:proofErr w:type="gramStart"/>
                    <w:r>
                      <w:rPr>
                        <w:b/>
                      </w:rPr>
                      <w:t>modifyEvent</w:t>
                    </w:r>
                    <w:proofErr w:type="spellEnd"/>
                    <w:proofErr w:type="gramEnd"/>
                  </w:p>
                </w:txbxContent>
              </v:textbox>
            </v:shape>
            <v:shape id="_x0000_s1077" type="#_x0000_t202" style="position:absolute;left:4263;top:4154;width:1601;height:440" filled="f" stroked="f">
              <v:textbox style="mso-next-textbox:#_x0000_s1077">
                <w:txbxContent>
                  <w:p w:rsidR="00287181" w:rsidRPr="00B25885" w:rsidRDefault="00287181" w:rsidP="001A0738">
                    <w:pPr>
                      <w:rPr>
                        <w:b/>
                      </w:rPr>
                    </w:pPr>
                    <w:proofErr w:type="spellStart"/>
                    <w:proofErr w:type="gramStart"/>
                    <w:r>
                      <w:rPr>
                        <w:b/>
                      </w:rPr>
                      <w:t>addEvent</w:t>
                    </w:r>
                    <w:proofErr w:type="spellEnd"/>
                    <w:proofErr w:type="gramEnd"/>
                  </w:p>
                </w:txbxContent>
              </v:textbox>
            </v:shape>
            <v:shape id="_x0000_s1078" type="#_x0000_t202" style="position:absolute;left:4212;top:7474;width:1717;height:440" filled="f" stroked="f">
              <v:textbox style="mso-next-textbox:#_x0000_s1078">
                <w:txbxContent>
                  <w:p w:rsidR="00287181" w:rsidRPr="00B25885" w:rsidRDefault="00287181" w:rsidP="001A0738">
                    <w:pPr>
                      <w:rPr>
                        <w:b/>
                      </w:rPr>
                    </w:pPr>
                    <w:proofErr w:type="spellStart"/>
                    <w:proofErr w:type="gramStart"/>
                    <w:r>
                      <w:rPr>
                        <w:b/>
                      </w:rPr>
                      <w:t>delete</w:t>
                    </w:r>
                    <w:r w:rsidRPr="00B25885">
                      <w:rPr>
                        <w:b/>
                      </w:rPr>
                      <w:t>E</w:t>
                    </w:r>
                    <w:r>
                      <w:rPr>
                        <w:b/>
                      </w:rPr>
                      <w:t>vent</w:t>
                    </w:r>
                    <w:proofErr w:type="spellEnd"/>
                    <w:proofErr w:type="gramEnd"/>
                  </w:p>
                </w:txbxContent>
              </v:textbox>
            </v:shape>
            <v:shape id="_x0000_s1079" type="#_x0000_t202" style="position:absolute;left:4314;top:5218;width:1356;height:440" filled="f" stroked="f">
              <v:textbox style="mso-next-textbox:#_x0000_s1079">
                <w:txbxContent>
                  <w:p w:rsidR="00287181" w:rsidRPr="00B25885" w:rsidRDefault="00287181" w:rsidP="001A0738">
                    <w:pPr>
                      <w:rPr>
                        <w:b/>
                      </w:rPr>
                    </w:pPr>
                    <w:proofErr w:type="spellStart"/>
                    <w:proofErr w:type="gramStart"/>
                    <w:r>
                      <w:rPr>
                        <w:b/>
                      </w:rPr>
                      <w:t>showError</w:t>
                    </w:r>
                    <w:proofErr w:type="spellEnd"/>
                    <w:proofErr w:type="gramEnd"/>
                  </w:p>
                </w:txbxContent>
              </v:textbox>
            </v:shape>
            <v:shape id="_x0000_s1080" type="#_x0000_t202" style="position:absolute;left:4457;top:6812;width:1356;height:440" filled="f" stroked="f">
              <v:textbox style="mso-next-textbox:#_x0000_s1080">
                <w:txbxContent>
                  <w:p w:rsidR="00287181" w:rsidRPr="00B25885" w:rsidRDefault="00287181" w:rsidP="001A0738">
                    <w:pPr>
                      <w:rPr>
                        <w:b/>
                      </w:rPr>
                    </w:pPr>
                    <w:proofErr w:type="spellStart"/>
                    <w:proofErr w:type="gramStart"/>
                    <w:r>
                      <w:rPr>
                        <w:b/>
                      </w:rPr>
                      <w:t>showError</w:t>
                    </w:r>
                    <w:proofErr w:type="spellEnd"/>
                    <w:proofErr w:type="gramEnd"/>
                  </w:p>
                </w:txbxContent>
              </v:textbox>
            </v:shape>
            <v:shape id="_x0000_s1081" type="#_x0000_t202" style="position:absolute;left:4540;top:8582;width:1356;height:440" filled="f" stroked="f">
              <v:textbox style="mso-next-textbox:#_x0000_s1081">
                <w:txbxContent>
                  <w:p w:rsidR="00287181" w:rsidRPr="00B25885" w:rsidRDefault="00287181" w:rsidP="001A0738">
                    <w:pPr>
                      <w:rPr>
                        <w:b/>
                      </w:rPr>
                    </w:pPr>
                    <w:proofErr w:type="spellStart"/>
                    <w:r>
                      <w:rPr>
                        <w:b/>
                      </w:rPr>
                      <w:t>ShowError</w:t>
                    </w:r>
                    <w:proofErr w:type="spellEnd"/>
                  </w:p>
                </w:txbxContent>
              </v:textbox>
            </v:shape>
            <v:shape id="_x0000_s1082" type="#_x0000_t202" style="position:absolute;left:5946;top:4490;width:2371;height:440" filled="f" stroked="f">
              <v:textbox style="mso-next-textbox:#_x0000_s1082">
                <w:txbxContent>
                  <w:p w:rsidR="00287181" w:rsidRPr="00B25885" w:rsidRDefault="00287181" w:rsidP="001A0738">
                    <w:pPr>
                      <w:rPr>
                        <w:b/>
                      </w:rPr>
                    </w:pPr>
                    <w:proofErr w:type="spellStart"/>
                    <w:proofErr w:type="gramStart"/>
                    <w:r>
                      <w:rPr>
                        <w:b/>
                      </w:rPr>
                      <w:t>updateEvent</w:t>
                    </w:r>
                    <w:proofErr w:type="spellEnd"/>
                    <w:proofErr w:type="gramEnd"/>
                  </w:p>
                </w:txbxContent>
              </v:textbox>
            </v:shape>
            <v:shape id="_x0000_s1083" type="#_x0000_t202" style="position:absolute;left:5965;top:6090;width:2371;height:440" filled="f" stroked="f">
              <v:textbox style="mso-next-textbox:#_x0000_s1083">
                <w:txbxContent>
                  <w:p w:rsidR="00287181" w:rsidRPr="00B25885" w:rsidRDefault="00287181" w:rsidP="001A0738">
                    <w:pPr>
                      <w:rPr>
                        <w:b/>
                      </w:rPr>
                    </w:pPr>
                    <w:proofErr w:type="spellStart"/>
                    <w:proofErr w:type="gramStart"/>
                    <w:r>
                      <w:rPr>
                        <w:b/>
                      </w:rPr>
                      <w:t>updateEventReport</w:t>
                    </w:r>
                    <w:proofErr w:type="spellEnd"/>
                    <w:proofErr w:type="gramEnd"/>
                  </w:p>
                </w:txbxContent>
              </v:textbox>
            </v:shape>
            <v:shape id="_x0000_s1084" type="#_x0000_t202" style="position:absolute;left:5948;top:8011;width:2371;height:440" filled="f" stroked="f">
              <v:textbox style="mso-next-textbox:#_x0000_s1084">
                <w:txbxContent>
                  <w:p w:rsidR="00287181" w:rsidRPr="00B25885" w:rsidRDefault="00287181" w:rsidP="001A0738">
                    <w:pPr>
                      <w:rPr>
                        <w:b/>
                      </w:rPr>
                    </w:pPr>
                    <w:proofErr w:type="spellStart"/>
                    <w:proofErr w:type="gramStart"/>
                    <w:r>
                      <w:rPr>
                        <w:b/>
                      </w:rPr>
                      <w:t>updateEventsReport</w:t>
                    </w:r>
                    <w:proofErr w:type="spellEnd"/>
                    <w:proofErr w:type="gramEnd"/>
                  </w:p>
                </w:txbxContent>
              </v:textbox>
            </v:shape>
            <v:shape id="_x0000_s1085" type="#_x0000_t202" style="position:absolute;left:2769;top:5254;width:1356;height:440" filled="f" stroked="f">
              <v:textbox style="mso-next-textbox:#_x0000_s1085">
                <w:txbxContent>
                  <w:p w:rsidR="00287181" w:rsidRPr="00B25885" w:rsidRDefault="00287181" w:rsidP="001A0738">
                    <w:pPr>
                      <w:rPr>
                        <w:b/>
                      </w:rPr>
                    </w:pPr>
                    <w:proofErr w:type="spellStart"/>
                    <w:proofErr w:type="gramStart"/>
                    <w:r>
                      <w:rPr>
                        <w:b/>
                      </w:rPr>
                      <w:t>showError</w:t>
                    </w:r>
                    <w:proofErr w:type="spellEnd"/>
                    <w:proofErr w:type="gramEnd"/>
                  </w:p>
                </w:txbxContent>
              </v:textbox>
            </v:shape>
            <v:shape id="_x0000_s1086" type="#_x0000_t202" style="position:absolute;left:2648;top:6812;width:1356;height:440" filled="f" stroked="f">
              <v:textbox style="mso-next-textbox:#_x0000_s1086">
                <w:txbxContent>
                  <w:p w:rsidR="00287181" w:rsidRPr="00B25885" w:rsidRDefault="00287181" w:rsidP="001A0738">
                    <w:pPr>
                      <w:rPr>
                        <w:b/>
                      </w:rPr>
                    </w:pPr>
                    <w:proofErr w:type="spellStart"/>
                    <w:proofErr w:type="gramStart"/>
                    <w:r>
                      <w:rPr>
                        <w:b/>
                      </w:rPr>
                      <w:t>showError</w:t>
                    </w:r>
                    <w:proofErr w:type="spellEnd"/>
                    <w:proofErr w:type="gramEnd"/>
                  </w:p>
                </w:txbxContent>
              </v:textbox>
            </v:shape>
            <v:shape id="_x0000_s1087" type="#_x0000_t202" style="position:absolute;left:2699;top:8587;width:1356;height:440" filled="f" stroked="f">
              <v:textbox style="mso-next-textbox:#_x0000_s1087">
                <w:txbxContent>
                  <w:p w:rsidR="00287181" w:rsidRPr="00B25885" w:rsidRDefault="00287181" w:rsidP="001A0738">
                    <w:pPr>
                      <w:rPr>
                        <w:b/>
                      </w:rPr>
                    </w:pPr>
                    <w:proofErr w:type="spellStart"/>
                    <w:proofErr w:type="gramStart"/>
                    <w:r>
                      <w:rPr>
                        <w:b/>
                      </w:rPr>
                      <w:t>showError</w:t>
                    </w:r>
                    <w:proofErr w:type="spellEnd"/>
                    <w:proofErr w:type="gramEnd"/>
                  </w:p>
                </w:txbxContent>
              </v:textbox>
            </v:shape>
            <v:shape id="_x0000_s1088" type="#_x0000_t202" style="position:absolute;left:2625;top:9216;width:1356;height:440" filled="f" stroked="f">
              <v:textbox style="mso-next-textbox:#_x0000_s1088">
                <w:txbxContent>
                  <w:p w:rsidR="00287181" w:rsidRPr="00B25885" w:rsidRDefault="00287181" w:rsidP="001A0738">
                    <w:pPr>
                      <w:rPr>
                        <w:b/>
                      </w:rPr>
                    </w:pPr>
                    <w:proofErr w:type="spellStart"/>
                    <w:proofErr w:type="gramStart"/>
                    <w:r>
                      <w:rPr>
                        <w:b/>
                      </w:rPr>
                      <w:t>viewReport</w:t>
                    </w:r>
                    <w:proofErr w:type="spellEnd"/>
                    <w:proofErr w:type="gramEnd"/>
                  </w:p>
                </w:txbxContent>
              </v:textbox>
            </v:shape>
            <v:shape id="_x0000_s1089" type="#_x0000_t202" style="position:absolute;left:5370;top:9164;width:2405;height:440" filled="f" stroked="f">
              <v:textbox style="mso-next-textbox:#_x0000_s1089">
                <w:txbxContent>
                  <w:p w:rsidR="00287181" w:rsidRPr="00B25885" w:rsidRDefault="00287181" w:rsidP="001A0738">
                    <w:pPr>
                      <w:rPr>
                        <w:b/>
                      </w:rPr>
                    </w:pPr>
                    <w:proofErr w:type="spellStart"/>
                    <w:proofErr w:type="gramStart"/>
                    <w:r>
                      <w:rPr>
                        <w:b/>
                      </w:rPr>
                      <w:t>viewEventReport</w:t>
                    </w:r>
                    <w:proofErr w:type="spellEnd"/>
                    <w:proofErr w:type="gramEnd"/>
                  </w:p>
                </w:txbxContent>
              </v:textbox>
            </v:shape>
            <v:shape id="_x0000_s1090" type="#_x0000_t202" style="position:absolute;left:5185;top:9676;width:2405;height:440" filled="f" stroked="f">
              <v:textbox style="mso-next-textbox:#_x0000_s1090">
                <w:txbxContent>
                  <w:p w:rsidR="00287181" w:rsidRPr="00B25885" w:rsidRDefault="00287181" w:rsidP="001A0738">
                    <w:pPr>
                      <w:rPr>
                        <w:b/>
                      </w:rPr>
                    </w:pPr>
                    <w:proofErr w:type="spellStart"/>
                    <w:proofErr w:type="gramStart"/>
                    <w:r>
                      <w:rPr>
                        <w:b/>
                      </w:rPr>
                      <w:t>displayEventReport</w:t>
                    </w:r>
                    <w:proofErr w:type="spellEnd"/>
                    <w:proofErr w:type="gramEnd"/>
                  </w:p>
                </w:txbxContent>
              </v:textbox>
            </v:shape>
            <v:shape id="_x0000_s1091" type="#_x0000_t202" style="position:absolute;left:2610;top:9674;width:1534;height:440" filled="f" stroked="f">
              <v:textbox style="mso-next-textbox:#_x0000_s1091">
                <w:txbxContent>
                  <w:p w:rsidR="00287181" w:rsidRPr="00B25885" w:rsidRDefault="00287181" w:rsidP="001A0738">
                    <w:pPr>
                      <w:rPr>
                        <w:b/>
                      </w:rPr>
                    </w:pPr>
                    <w:proofErr w:type="spellStart"/>
                    <w:proofErr w:type="gramStart"/>
                    <w:r>
                      <w:rPr>
                        <w:b/>
                      </w:rPr>
                      <w:t>displayReport</w:t>
                    </w:r>
                    <w:proofErr w:type="spellEnd"/>
                    <w:proofErr w:type="gramEnd"/>
                  </w:p>
                </w:txbxContent>
              </v:textbox>
            </v:shape>
          </v:group>
        </w:pict>
      </w:r>
      <w:r w:rsidR="001A0738">
        <w:rPr>
          <w:b/>
          <w:sz w:val="36"/>
          <w:szCs w:val="36"/>
          <w:u w:val="single"/>
        </w:rPr>
        <w:br w:type="page"/>
      </w:r>
    </w:p>
    <w:p w:rsidR="001A0738" w:rsidRDefault="001A0738" w:rsidP="000E3659">
      <w:pPr>
        <w:pStyle w:val="Heading3"/>
      </w:pPr>
      <w:bookmarkStart w:id="46" w:name="_Toc367649335"/>
      <w:r>
        <w:lastRenderedPageBreak/>
        <w:t>Share Event in Social Site</w:t>
      </w:r>
      <w:bookmarkEnd w:id="46"/>
    </w:p>
    <w:p w:rsidR="001A0738" w:rsidRDefault="00B4406C">
      <w:pPr>
        <w:rPr>
          <w:lang w:val="en-US"/>
        </w:rPr>
      </w:pPr>
      <w:r w:rsidRPr="00B4406C">
        <w:rPr>
          <w:b/>
          <w:noProof/>
          <w:sz w:val="36"/>
          <w:szCs w:val="36"/>
          <w:u w:val="single"/>
        </w:rPr>
        <w:pict>
          <v:group id="_x0000_s1092" style="position:absolute;margin-left:21.4pt;margin-top:47.85pt;width:426.75pt;height:275pt;z-index:251666432" coordorigin="1868,3038" coordsize="8535,5500">
            <v:shape id="_x0000_s1093" type="#_x0000_t32" style="position:absolute;left:2936;top:4072;width:0;height:4450" o:connectortype="straight" strokecolor="black [3213]">
              <v:stroke dashstyle="dash"/>
            </v:shape>
            <v:rect id="_x0000_s1094" style="position:absolute;left:2784;top:4241;width:271;height:4111" filled="f"/>
            <v:rect id="_x0000_s1095" style="position:absolute;left:4325;top:4394;width:231;height:3762" filled="f"/>
            <v:rect id="_x0000_s1096" style="position:absolute;left:6154;top:4935;width:222;height:1985" filled="f"/>
            <v:rect id="_x0000_s1097" style="position:absolute;left:7810;top:5275;width:254;height:2017" filled="f"/>
            <v:rect id="_x0000_s1098" style="position:absolute;left:9521;top:6087;width:254;height:1645" filled="f"/>
            <v:shape id="_x0000_s1099" type="#_x0000_t32" style="position:absolute;left:1971;top:4394;width:813;height:0" o:connectortype="straight">
              <v:stroke endarrow="block"/>
            </v:shape>
            <v:shape id="_x0000_s1100" type="#_x0000_t32" style="position:absolute;left:3055;top:4681;width:1270;height:0" o:connectortype="straight">
              <v:stroke endarrow="block"/>
            </v:shape>
            <v:shape id="_x0000_s1101" type="#_x0000_t32" style="position:absolute;left:4562;top:4970;width:1561;height:0" o:connectortype="straight">
              <v:stroke endarrow="block"/>
            </v:shape>
            <v:shape id="_x0000_s1102" type="#_x0000_t32" style="position:absolute;left:6408;top:5325;width:1402;height:0" o:connectortype="straight">
              <v:stroke endarrow="block"/>
            </v:shape>
            <v:shape id="_x0000_s1103" type="#_x0000_t32" style="position:absolute;left:4556;top:6920;width:1561;height:0;flip:x" o:connectortype="straight">
              <v:stroke endarrow="block"/>
            </v:shape>
            <v:shape id="_x0000_s1104" type="#_x0000_t32" style="position:absolute;left:4556;top:7292;width:3254;height:0;flip:x" o:connectortype="straight">
              <v:stroke endarrow="block"/>
            </v:shape>
            <v:shape id="_x0000_s1105" type="#_x0000_t32" style="position:absolute;left:6376;top:6087;width:3145;height:1" o:connectortype="straight">
              <v:stroke endarrow="block"/>
            </v:shape>
            <v:shape id="_x0000_s1106" type="#_x0000_t32" style="position:absolute;left:4556;top:7716;width:5008;height:16;flip:x" o:connectortype="straight">
              <v:stroke endarrow="block"/>
            </v:shape>
            <v:shape id="_x0000_s1107" type="#_x0000_t32" style="position:absolute;left:3055;top:8089;width:1270;height:1;flip:x" o:connectortype="straight">
              <v:stroke endarrow="block"/>
            </v:shape>
            <v:shape id="_x0000_s1108" type="#_x0000_t202" style="position:absolute;left:1868;top:4088;width:1068;height:440" filled="f" stroked="f">
              <v:textbox style="mso-next-textbox:#_x0000_s1108">
                <w:txbxContent>
                  <w:p w:rsidR="00287181" w:rsidRPr="00B25885" w:rsidRDefault="00287181" w:rsidP="001A0738">
                    <w:pPr>
                      <w:rPr>
                        <w:b/>
                      </w:rPr>
                    </w:pPr>
                    <w:proofErr w:type="gramStart"/>
                    <w:r>
                      <w:rPr>
                        <w:b/>
                      </w:rPr>
                      <w:t>r</w:t>
                    </w:r>
                    <w:r w:rsidRPr="00B25885">
                      <w:rPr>
                        <w:b/>
                      </w:rPr>
                      <w:t>egister</w:t>
                    </w:r>
                    <w:proofErr w:type="gramEnd"/>
                  </w:p>
                </w:txbxContent>
              </v:textbox>
            </v:shape>
            <v:shape id="_x0000_s1109" type="#_x0000_t202" style="position:absolute;left:3128;top:4328;width:1068;height:440" filled="f" stroked="f">
              <v:textbox style="mso-next-textbox:#_x0000_s1109">
                <w:txbxContent>
                  <w:p w:rsidR="00287181" w:rsidRPr="00B25885" w:rsidRDefault="00287181" w:rsidP="001A0738">
                    <w:pPr>
                      <w:rPr>
                        <w:b/>
                      </w:rPr>
                    </w:pPr>
                    <w:proofErr w:type="gramStart"/>
                    <w:r>
                      <w:rPr>
                        <w:b/>
                      </w:rPr>
                      <w:t>r</w:t>
                    </w:r>
                    <w:r w:rsidRPr="00B25885">
                      <w:rPr>
                        <w:b/>
                      </w:rPr>
                      <w:t>egister</w:t>
                    </w:r>
                    <w:proofErr w:type="gramEnd"/>
                  </w:p>
                </w:txbxContent>
              </v:textbox>
            </v:shape>
            <v:shape id="_x0000_s1110" type="#_x0000_t202" style="position:absolute;left:4437;top:4583;width:2093;height:440" filled="f" stroked="f">
              <v:textbox style="mso-next-textbox:#_x0000_s1110">
                <w:txbxContent>
                  <w:p w:rsidR="00287181" w:rsidRPr="00B25885" w:rsidRDefault="00287181" w:rsidP="001A0738">
                    <w:pPr>
                      <w:rPr>
                        <w:b/>
                      </w:rPr>
                    </w:pPr>
                    <w:proofErr w:type="spellStart"/>
                    <w:proofErr w:type="gramStart"/>
                    <w:r>
                      <w:rPr>
                        <w:b/>
                      </w:rPr>
                      <w:t>updateEvent</w:t>
                    </w:r>
                    <w:proofErr w:type="spellEnd"/>
                    <w:proofErr w:type="gramEnd"/>
                  </w:p>
                </w:txbxContent>
              </v:textbox>
            </v:shape>
            <v:shape id="_x0000_s1111" type="#_x0000_t202" style="position:absolute;left:4408;top:6480;width:2051;height:440" filled="f" stroked="f">
              <v:textbox style="mso-next-textbox:#_x0000_s1111">
                <w:txbxContent>
                  <w:p w:rsidR="00287181" w:rsidRPr="00B25885" w:rsidRDefault="00287181" w:rsidP="001A0738">
                    <w:pPr>
                      <w:rPr>
                        <w:b/>
                      </w:rPr>
                    </w:pPr>
                    <w:proofErr w:type="spellStart"/>
                    <w:proofErr w:type="gramStart"/>
                    <w:r>
                      <w:rPr>
                        <w:b/>
                      </w:rPr>
                      <w:t>syncNotComplete</w:t>
                    </w:r>
                    <w:proofErr w:type="spellEnd"/>
                    <w:proofErr w:type="gramEnd"/>
                  </w:p>
                </w:txbxContent>
              </v:textbox>
            </v:shape>
            <v:shape id="_x0000_s1112" type="#_x0000_t202" style="position:absolute;left:6408;top:6920;width:1639;height:440" filled="f" stroked="f">
              <v:textbox style="mso-next-textbox:#_x0000_s1112">
                <w:txbxContent>
                  <w:p w:rsidR="00287181" w:rsidRPr="00B25885" w:rsidRDefault="00287181" w:rsidP="001A0738">
                    <w:pPr>
                      <w:rPr>
                        <w:b/>
                      </w:rPr>
                    </w:pPr>
                    <w:proofErr w:type="spellStart"/>
                    <w:proofErr w:type="gramStart"/>
                    <w:r>
                      <w:rPr>
                        <w:b/>
                      </w:rPr>
                      <w:t>syncComplete</w:t>
                    </w:r>
                    <w:proofErr w:type="spellEnd"/>
                    <w:proofErr w:type="gramEnd"/>
                  </w:p>
                </w:txbxContent>
              </v:textbox>
            </v:shape>
            <v:shape id="_x0000_s1113" type="#_x0000_t202" style="position:absolute;left:6284;top:4936;width:1988;height:440" filled="f" stroked="f">
              <v:textbox style="mso-next-textbox:#_x0000_s1113">
                <w:txbxContent>
                  <w:p w:rsidR="00287181" w:rsidRPr="00B25885" w:rsidRDefault="00287181" w:rsidP="001A0738">
                    <w:pPr>
                      <w:rPr>
                        <w:b/>
                      </w:rPr>
                    </w:pPr>
                    <w:proofErr w:type="spellStart"/>
                    <w:proofErr w:type="gramStart"/>
                    <w:r>
                      <w:rPr>
                        <w:b/>
                      </w:rPr>
                      <w:t>syncEvent</w:t>
                    </w:r>
                    <w:proofErr w:type="spellEnd"/>
                    <w:proofErr w:type="gramEnd"/>
                  </w:p>
                </w:txbxContent>
              </v:textbox>
            </v:shape>
            <v:shape id="_x0000_s1114" type="#_x0000_t202" style="position:absolute;left:7965;top:5768;width:1810;height:440" filled="f" stroked="f">
              <v:textbox style="mso-next-textbox:#_x0000_s1114">
                <w:txbxContent>
                  <w:p w:rsidR="00287181" w:rsidRPr="00B25885" w:rsidRDefault="00287181" w:rsidP="001A0738">
                    <w:pPr>
                      <w:rPr>
                        <w:b/>
                      </w:rPr>
                    </w:pPr>
                    <w:proofErr w:type="spellStart"/>
                    <w:proofErr w:type="gramStart"/>
                    <w:r>
                      <w:rPr>
                        <w:b/>
                      </w:rPr>
                      <w:t>syncEvent</w:t>
                    </w:r>
                    <w:proofErr w:type="spellEnd"/>
                    <w:proofErr w:type="gramEnd"/>
                  </w:p>
                </w:txbxContent>
              </v:textbox>
            </v:shape>
            <v:shape id="_x0000_s1115" type="#_x0000_t202" style="position:absolute;left:2969;top:7716;width:1439;height:440" filled="f" stroked="f">
              <v:textbox style="mso-next-textbox:#_x0000_s1115">
                <w:txbxContent>
                  <w:p w:rsidR="00287181" w:rsidRPr="00B25885" w:rsidRDefault="00287181" w:rsidP="001A0738">
                    <w:pPr>
                      <w:rPr>
                        <w:b/>
                      </w:rPr>
                    </w:pPr>
                    <w:proofErr w:type="spellStart"/>
                    <w:proofErr w:type="gramStart"/>
                    <w:r>
                      <w:rPr>
                        <w:b/>
                      </w:rPr>
                      <w:t>displayEvent</w:t>
                    </w:r>
                    <w:proofErr w:type="spellEnd"/>
                    <w:proofErr w:type="gramEnd"/>
                  </w:p>
                </w:txbxContent>
              </v:textbox>
            </v:shape>
            <v:shape id="_x0000_s1116" type="#_x0000_t202" style="position:absolute;left:8047;top:7343;width:1575;height:440" filled="f" stroked="f">
              <v:textbox style="mso-next-textbox:#_x0000_s1116">
                <w:txbxContent>
                  <w:p w:rsidR="00287181" w:rsidRPr="00B25885" w:rsidRDefault="00287181" w:rsidP="001A0738">
                    <w:pPr>
                      <w:rPr>
                        <w:b/>
                      </w:rPr>
                    </w:pPr>
                    <w:proofErr w:type="spellStart"/>
                    <w:proofErr w:type="gramStart"/>
                    <w:r>
                      <w:rPr>
                        <w:b/>
                      </w:rPr>
                      <w:t>syncComplete</w:t>
                    </w:r>
                    <w:proofErr w:type="spellEnd"/>
                    <w:proofErr w:type="gramEnd"/>
                  </w:p>
                </w:txbxContent>
              </v:textbox>
            </v:shape>
            <v:shape id="_x0000_s1117" type="#_x0000_t202" style="position:absolute;left:2462;top:3038;width:1000;height:1034">
              <v:textbox style="mso-next-textbox:#_x0000_s1117">
                <w:txbxContent>
                  <w:p w:rsidR="00287181" w:rsidRPr="00BC3453" w:rsidRDefault="00287181"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287181" w:rsidRPr="00BC3453" w:rsidRDefault="00287181" w:rsidP="001A0738">
                    <w:pPr>
                      <w:spacing w:after="0" w:line="240" w:lineRule="auto"/>
                      <w:rPr>
                        <w:b/>
                        <w:sz w:val="24"/>
                        <w:szCs w:val="24"/>
                        <w:u w:val="single"/>
                      </w:rPr>
                    </w:pPr>
                    <w:r w:rsidRPr="00BC3453">
                      <w:rPr>
                        <w:b/>
                        <w:sz w:val="24"/>
                        <w:szCs w:val="24"/>
                        <w:u w:val="single"/>
                      </w:rPr>
                      <w:t>User</w:t>
                    </w:r>
                  </w:p>
                </w:txbxContent>
              </v:textbox>
            </v:shape>
            <v:shape id="_x0000_s1118" type="#_x0000_t202" style="position:absolute;left:3705;top:3038;width:1400;height:1034">
              <v:textbox style="mso-next-textbox:#_x0000_s1118">
                <w:txbxContent>
                  <w:p w:rsidR="00287181" w:rsidRDefault="00287181" w:rsidP="001A0738">
                    <w:pPr>
                      <w:spacing w:after="0" w:line="240" w:lineRule="auto"/>
                      <w:rPr>
                        <w:b/>
                        <w:sz w:val="24"/>
                        <w:szCs w:val="24"/>
                        <w:u w:val="single"/>
                      </w:rPr>
                    </w:pPr>
                    <w:r>
                      <w:rPr>
                        <w:b/>
                        <w:sz w:val="24"/>
                        <w:szCs w:val="24"/>
                        <w:u w:val="single"/>
                      </w:rPr>
                      <w:t>: Register</w:t>
                    </w:r>
                  </w:p>
                  <w:p w:rsidR="00287181" w:rsidRDefault="00287181" w:rsidP="001A0738">
                    <w:pPr>
                      <w:spacing w:after="0" w:line="240" w:lineRule="auto"/>
                      <w:rPr>
                        <w:b/>
                        <w:sz w:val="24"/>
                        <w:szCs w:val="24"/>
                        <w:u w:val="single"/>
                      </w:rPr>
                    </w:pPr>
                    <w:r>
                      <w:rPr>
                        <w:b/>
                        <w:sz w:val="24"/>
                        <w:szCs w:val="24"/>
                        <w:u w:val="single"/>
                      </w:rPr>
                      <w:t xml:space="preserve">User </w:t>
                    </w:r>
                  </w:p>
                  <w:p w:rsidR="00287181" w:rsidRPr="00BC3453" w:rsidRDefault="00287181" w:rsidP="001A0738">
                    <w:pPr>
                      <w:spacing w:after="0" w:line="240" w:lineRule="auto"/>
                      <w:rPr>
                        <w:b/>
                        <w:sz w:val="24"/>
                        <w:szCs w:val="24"/>
                        <w:u w:val="single"/>
                      </w:rPr>
                    </w:pPr>
                    <w:r>
                      <w:rPr>
                        <w:b/>
                        <w:sz w:val="24"/>
                        <w:szCs w:val="24"/>
                        <w:u w:val="single"/>
                      </w:rPr>
                      <w:t>Controller</w:t>
                    </w:r>
                  </w:p>
                </w:txbxContent>
              </v:textbox>
            </v:shape>
            <v:shape id="_x0000_s1119" type="#_x0000_t202" style="position:absolute;left:5320;top:3038;width:1556;height:1034">
              <v:textbox style="mso-next-textbox:#_x0000_s1119">
                <w:txbxContent>
                  <w:p w:rsidR="00287181" w:rsidRDefault="00287181" w:rsidP="001A0738">
                    <w:pPr>
                      <w:spacing w:after="0" w:line="240" w:lineRule="auto"/>
                      <w:rPr>
                        <w:b/>
                        <w:sz w:val="24"/>
                        <w:szCs w:val="24"/>
                        <w:u w:val="single"/>
                      </w:rPr>
                    </w:pPr>
                    <w:r>
                      <w:rPr>
                        <w:b/>
                        <w:sz w:val="24"/>
                        <w:szCs w:val="24"/>
                        <w:u w:val="single"/>
                      </w:rPr>
                      <w:t xml:space="preserve">: Update </w:t>
                    </w:r>
                  </w:p>
                  <w:p w:rsidR="00287181" w:rsidRDefault="00287181" w:rsidP="001A0738">
                    <w:pPr>
                      <w:spacing w:after="0" w:line="240" w:lineRule="auto"/>
                      <w:rPr>
                        <w:b/>
                        <w:sz w:val="24"/>
                        <w:szCs w:val="24"/>
                        <w:u w:val="single"/>
                      </w:rPr>
                    </w:pPr>
                    <w:r>
                      <w:rPr>
                        <w:b/>
                        <w:sz w:val="24"/>
                        <w:szCs w:val="24"/>
                        <w:u w:val="single"/>
                      </w:rPr>
                      <w:t>Desktop</w:t>
                    </w:r>
                  </w:p>
                  <w:p w:rsidR="00287181" w:rsidRPr="00BC3453" w:rsidRDefault="00287181" w:rsidP="001A0738">
                    <w:pPr>
                      <w:spacing w:after="0" w:line="240" w:lineRule="auto"/>
                      <w:rPr>
                        <w:b/>
                        <w:sz w:val="24"/>
                        <w:szCs w:val="24"/>
                        <w:u w:val="single"/>
                      </w:rPr>
                    </w:pPr>
                    <w:r>
                      <w:rPr>
                        <w:b/>
                        <w:sz w:val="24"/>
                        <w:szCs w:val="24"/>
                        <w:u w:val="single"/>
                      </w:rPr>
                      <w:t>Event</w:t>
                    </w:r>
                  </w:p>
                </w:txbxContent>
              </v:textbox>
            </v:shape>
            <v:shape id="_x0000_s1120" type="#_x0000_t202" style="position:absolute;left:7082;top:3038;width:1556;height:1034">
              <v:textbox style="mso-next-textbox:#_x0000_s1120">
                <w:txbxContent>
                  <w:p w:rsidR="00287181" w:rsidRDefault="00287181" w:rsidP="001A0738">
                    <w:pPr>
                      <w:spacing w:after="0" w:line="240" w:lineRule="auto"/>
                      <w:rPr>
                        <w:b/>
                        <w:sz w:val="24"/>
                        <w:szCs w:val="24"/>
                        <w:u w:val="single"/>
                      </w:rPr>
                    </w:pPr>
                    <w:r>
                      <w:rPr>
                        <w:b/>
                        <w:sz w:val="24"/>
                        <w:szCs w:val="24"/>
                        <w:u w:val="single"/>
                      </w:rPr>
                      <w:t xml:space="preserve">: Update </w:t>
                    </w:r>
                  </w:p>
                  <w:p w:rsidR="00287181" w:rsidRDefault="00287181" w:rsidP="001A0738">
                    <w:pPr>
                      <w:spacing w:after="0" w:line="240" w:lineRule="auto"/>
                      <w:rPr>
                        <w:b/>
                        <w:sz w:val="24"/>
                        <w:szCs w:val="24"/>
                        <w:u w:val="single"/>
                      </w:rPr>
                    </w:pPr>
                    <w:r>
                      <w:rPr>
                        <w:b/>
                        <w:sz w:val="24"/>
                        <w:szCs w:val="24"/>
                        <w:u w:val="single"/>
                      </w:rPr>
                      <w:t>Web</w:t>
                    </w:r>
                  </w:p>
                  <w:p w:rsidR="00287181" w:rsidRPr="00BC3453" w:rsidRDefault="00287181" w:rsidP="001A0738">
                    <w:pPr>
                      <w:spacing w:after="0" w:line="240" w:lineRule="auto"/>
                      <w:rPr>
                        <w:b/>
                        <w:sz w:val="24"/>
                        <w:szCs w:val="24"/>
                        <w:u w:val="single"/>
                      </w:rPr>
                    </w:pPr>
                    <w:r>
                      <w:rPr>
                        <w:b/>
                        <w:sz w:val="24"/>
                        <w:szCs w:val="24"/>
                        <w:u w:val="single"/>
                      </w:rPr>
                      <w:t>Application</w:t>
                    </w:r>
                  </w:p>
                </w:txbxContent>
              </v:textbox>
            </v:shape>
            <v:shape id="_x0000_s1121" type="#_x0000_t202" style="position:absolute;left:8847;top:3038;width:1556;height:1034">
              <v:textbox style="mso-next-textbox:#_x0000_s1121">
                <w:txbxContent>
                  <w:p w:rsidR="00287181" w:rsidRDefault="00287181" w:rsidP="001A0738">
                    <w:pPr>
                      <w:spacing w:after="0" w:line="240" w:lineRule="auto"/>
                      <w:rPr>
                        <w:b/>
                        <w:sz w:val="24"/>
                        <w:szCs w:val="24"/>
                        <w:u w:val="single"/>
                      </w:rPr>
                    </w:pPr>
                    <w:proofErr w:type="gramStart"/>
                    <w:r>
                      <w:rPr>
                        <w:b/>
                        <w:sz w:val="24"/>
                        <w:szCs w:val="24"/>
                        <w:u w:val="single"/>
                      </w:rPr>
                      <w:t>:Update</w:t>
                    </w:r>
                    <w:proofErr w:type="gramEnd"/>
                  </w:p>
                  <w:p w:rsidR="00287181" w:rsidRDefault="00287181" w:rsidP="001A0738">
                    <w:pPr>
                      <w:spacing w:after="0" w:line="240" w:lineRule="auto"/>
                      <w:rPr>
                        <w:b/>
                        <w:sz w:val="24"/>
                        <w:szCs w:val="24"/>
                        <w:u w:val="single"/>
                      </w:rPr>
                    </w:pPr>
                    <w:r>
                      <w:rPr>
                        <w:b/>
                        <w:sz w:val="24"/>
                        <w:szCs w:val="24"/>
                        <w:u w:val="single"/>
                      </w:rPr>
                      <w:t>Desktop</w:t>
                    </w:r>
                  </w:p>
                  <w:p w:rsidR="00287181" w:rsidRPr="00BC3453" w:rsidRDefault="00287181" w:rsidP="001A0738">
                    <w:pPr>
                      <w:spacing w:after="0" w:line="240" w:lineRule="auto"/>
                      <w:rPr>
                        <w:b/>
                        <w:sz w:val="24"/>
                        <w:szCs w:val="24"/>
                        <w:u w:val="single"/>
                      </w:rPr>
                    </w:pPr>
                    <w:r>
                      <w:rPr>
                        <w:b/>
                        <w:sz w:val="24"/>
                        <w:szCs w:val="24"/>
                        <w:u w:val="single"/>
                      </w:rPr>
                      <w:t>Application</w:t>
                    </w:r>
                  </w:p>
                </w:txbxContent>
              </v:textbox>
            </v:shape>
            <v:shape id="_x0000_s1122" type="#_x0000_t32" style="position:absolute;left:4425;top:4088;width:0;height:4450" o:connectortype="straight" strokecolor="black [3213]">
              <v:stroke dashstyle="dash"/>
            </v:shape>
            <v:shape id="_x0000_s1123" type="#_x0000_t32" style="position:absolute;left:6267;top:4072;width:0;height:4450" o:connectortype="straight" strokecolor="black [3213]">
              <v:stroke dashstyle="dash"/>
            </v:shape>
            <v:shape id="_x0000_s1124" type="#_x0000_t32" style="position:absolute;left:7948;top:4088;width:0;height:4450" o:connectortype="straight" strokecolor="black [3213]">
              <v:stroke dashstyle="dash"/>
            </v:shape>
            <v:shape id="_x0000_s1125" type="#_x0000_t32" style="position:absolute;left:9656;top:4088;width:0;height:4450" o:connectortype="straight" strokecolor="black [3213]">
              <v:stroke dashstyle="dash"/>
            </v:shape>
          </v:group>
        </w:pict>
      </w:r>
      <w:r w:rsidR="001A0738">
        <w:rPr>
          <w:lang w:val="en-US"/>
        </w:rPr>
        <w:br w:type="page"/>
      </w:r>
    </w:p>
    <w:p w:rsidR="00F074BC" w:rsidRDefault="00B4442A" w:rsidP="00BC66C2">
      <w:pPr>
        <w:pStyle w:val="Heading2"/>
      </w:pPr>
      <w:bookmarkStart w:id="47" w:name="_Toc367649336"/>
      <w:r>
        <w:lastRenderedPageBreak/>
        <w:t>Entity Relationship Model,</w:t>
      </w:r>
      <w:bookmarkEnd w:id="47"/>
    </w:p>
    <w:p w:rsidR="008D1526" w:rsidRPr="008D1526" w:rsidRDefault="008D1526" w:rsidP="008D1526"/>
    <w:p w:rsidR="003E6EC1" w:rsidRDefault="003E6EC1" w:rsidP="003E6EC1">
      <w:pPr>
        <w:pStyle w:val="Heading2"/>
      </w:pPr>
      <w:bookmarkStart w:id="48" w:name="_Toc360005454"/>
      <w:bookmarkStart w:id="49" w:name="_Toc367649337"/>
      <w:r>
        <w:t>E-R Diagram</w:t>
      </w:r>
      <w:bookmarkEnd w:id="48"/>
      <w:bookmarkEnd w:id="49"/>
    </w:p>
    <w:p w:rsidR="003E6EC1" w:rsidRDefault="003E6EC1" w:rsidP="003E6EC1">
      <w:r>
        <w:t>We will design a RDBMS for Face Recognition System. The entities and their attributes are listed below. Attributes in Bold letter is the unique key.</w:t>
      </w:r>
    </w:p>
    <w:p w:rsidR="003E6EC1" w:rsidRDefault="003E6EC1" w:rsidP="003E6EC1">
      <w:pPr>
        <w:ind w:firstLine="720"/>
      </w:pPr>
    </w:p>
    <w:tbl>
      <w:tblPr>
        <w:tblStyle w:val="TableGrid"/>
        <w:tblW w:w="0" w:type="auto"/>
        <w:tblLook w:val="04A0"/>
      </w:tblPr>
      <w:tblGrid>
        <w:gridCol w:w="4604"/>
        <w:gridCol w:w="4638"/>
      </w:tblGrid>
      <w:tr w:rsidR="003E6EC1" w:rsidTr="00036AD8">
        <w:tc>
          <w:tcPr>
            <w:tcW w:w="4788" w:type="dxa"/>
          </w:tcPr>
          <w:p w:rsidR="003E6EC1" w:rsidRDefault="003E6EC1" w:rsidP="00036AD8">
            <w:pPr>
              <w:snapToGrid w:val="0"/>
              <w:rPr>
                <w:rFonts w:eastAsia="Arial"/>
                <w:b/>
                <w:bCs/>
              </w:rPr>
            </w:pPr>
            <w:r>
              <w:rPr>
                <w:rFonts w:eastAsia="Arial"/>
                <w:b/>
                <w:bCs/>
              </w:rPr>
              <w:t>Entities</w:t>
            </w:r>
          </w:p>
        </w:tc>
        <w:tc>
          <w:tcPr>
            <w:tcW w:w="4788" w:type="dxa"/>
          </w:tcPr>
          <w:p w:rsidR="003E6EC1" w:rsidRDefault="003E6EC1" w:rsidP="00036AD8">
            <w:pPr>
              <w:snapToGrid w:val="0"/>
              <w:rPr>
                <w:rFonts w:eastAsia="Arial"/>
                <w:b/>
                <w:bCs/>
              </w:rPr>
            </w:pPr>
            <w:r>
              <w:rPr>
                <w:rFonts w:eastAsia="Arial"/>
                <w:b/>
                <w:bCs/>
              </w:rPr>
              <w:t>Attributes</w:t>
            </w:r>
          </w:p>
        </w:tc>
      </w:tr>
      <w:tr w:rsidR="003E6EC1" w:rsidTr="00036AD8">
        <w:trPr>
          <w:trHeight w:val="413"/>
        </w:trPr>
        <w:tc>
          <w:tcPr>
            <w:tcW w:w="4788" w:type="dxa"/>
          </w:tcPr>
          <w:p w:rsidR="003E6EC1" w:rsidRDefault="003E6EC1" w:rsidP="00036AD8">
            <w:r>
              <w:rPr>
                <w:rFonts w:eastAsia="Arial"/>
              </w:rPr>
              <w:t>User</w:t>
            </w:r>
          </w:p>
        </w:tc>
        <w:tc>
          <w:tcPr>
            <w:tcW w:w="4788" w:type="dxa"/>
          </w:tcPr>
          <w:p w:rsidR="003E6EC1" w:rsidRDefault="003E6EC1" w:rsidP="00036AD8">
            <w:pPr>
              <w:autoSpaceDE w:val="0"/>
              <w:autoSpaceDN w:val="0"/>
              <w:adjustRightInd w:val="0"/>
              <w:rPr>
                <w:rFonts w:ascii="Consolas" w:hAnsi="Consolas" w:cs="Consolas"/>
                <w:sz w:val="19"/>
                <w:szCs w:val="19"/>
              </w:rPr>
            </w:pPr>
            <w:proofErr w:type="spellStart"/>
            <w:r w:rsidRPr="00CD3DBA">
              <w:rPr>
                <w:rFonts w:ascii="Consolas" w:hAnsi="Consolas" w:cs="Consolas"/>
                <w:b/>
                <w:sz w:val="19"/>
                <w:szCs w:val="19"/>
              </w:rPr>
              <w:t>userId</w:t>
            </w:r>
            <w:proofErr w:type="spellEnd"/>
            <w:r>
              <w:rPr>
                <w:rFonts w:ascii="Consolas" w:hAnsi="Consolas" w:cs="Consolas"/>
                <w:sz w:val="19"/>
                <w:szCs w:val="19"/>
              </w:rPr>
              <w:t xml:space="preserve">, username, </w:t>
            </w:r>
            <w:proofErr w:type="spellStart"/>
            <w:r>
              <w:rPr>
                <w:rFonts w:ascii="Consolas" w:hAnsi="Consolas" w:cs="Consolas"/>
                <w:sz w:val="19"/>
                <w:szCs w:val="19"/>
              </w:rPr>
              <w:t>GoogleOpenId</w:t>
            </w:r>
            <w:proofErr w:type="spellEnd"/>
            <w:r>
              <w:rPr>
                <w:rFonts w:ascii="Consolas" w:hAnsi="Consolas" w:cs="Consolas"/>
                <w:sz w:val="19"/>
                <w:szCs w:val="19"/>
              </w:rPr>
              <w:t xml:space="preserve">, type, </w:t>
            </w:r>
          </w:p>
          <w:p w:rsidR="003E6EC1" w:rsidRDefault="003E6EC1" w:rsidP="00036AD8">
            <w:pPr>
              <w:autoSpaceDE w:val="0"/>
              <w:autoSpaceDN w:val="0"/>
              <w:adjustRightInd w:val="0"/>
            </w:pPr>
            <w:r>
              <w:rPr>
                <w:rFonts w:ascii="Consolas" w:hAnsi="Consolas" w:cs="Consolas"/>
                <w:sz w:val="19"/>
                <w:szCs w:val="19"/>
              </w:rPr>
              <w:t>images;</w:t>
            </w:r>
          </w:p>
        </w:tc>
      </w:tr>
      <w:tr w:rsidR="003E6EC1" w:rsidTr="00036AD8">
        <w:tc>
          <w:tcPr>
            <w:tcW w:w="4788" w:type="dxa"/>
          </w:tcPr>
          <w:p w:rsidR="003E6EC1" w:rsidRDefault="003E6EC1" w:rsidP="00036AD8">
            <w:r>
              <w:t>Admin</w:t>
            </w:r>
          </w:p>
        </w:tc>
        <w:tc>
          <w:tcPr>
            <w:tcW w:w="4788" w:type="dxa"/>
          </w:tcPr>
          <w:p w:rsidR="003E6EC1" w:rsidRDefault="003E6EC1" w:rsidP="00036AD8">
            <w:proofErr w:type="spellStart"/>
            <w:r>
              <w:rPr>
                <w:rFonts w:eastAsia="Arial"/>
                <w:b/>
              </w:rPr>
              <w:t>admin</w:t>
            </w:r>
            <w:r w:rsidRPr="008803DE">
              <w:rPr>
                <w:rFonts w:eastAsia="Arial"/>
                <w:b/>
              </w:rPr>
              <w:t>_ID</w:t>
            </w:r>
            <w:proofErr w:type="spellEnd"/>
            <w:r>
              <w:rPr>
                <w:rFonts w:eastAsia="Arial"/>
              </w:rPr>
              <w:t xml:space="preserve">, </w:t>
            </w:r>
            <w:proofErr w:type="spellStart"/>
            <w:r>
              <w:rPr>
                <w:rFonts w:eastAsia="Arial"/>
              </w:rPr>
              <w:t>admin_Name</w:t>
            </w:r>
            <w:proofErr w:type="spellEnd"/>
            <w:r>
              <w:rPr>
                <w:rFonts w:eastAsia="Arial"/>
              </w:rPr>
              <w:t>, type</w:t>
            </w:r>
          </w:p>
        </w:tc>
      </w:tr>
      <w:tr w:rsidR="003E6EC1" w:rsidTr="00036AD8">
        <w:tc>
          <w:tcPr>
            <w:tcW w:w="4788" w:type="dxa"/>
          </w:tcPr>
          <w:p w:rsidR="003E6EC1" w:rsidRDefault="003E6EC1" w:rsidP="00036AD8">
            <w:r>
              <w:t>Image</w:t>
            </w:r>
          </w:p>
        </w:tc>
        <w:tc>
          <w:tcPr>
            <w:tcW w:w="4788" w:type="dxa"/>
          </w:tcPr>
          <w:p w:rsidR="003E6EC1" w:rsidRDefault="003E6EC1" w:rsidP="00036AD8">
            <w:pPr>
              <w:autoSpaceDE w:val="0"/>
              <w:autoSpaceDN w:val="0"/>
              <w:adjustRightInd w:val="0"/>
            </w:pPr>
            <w:proofErr w:type="spellStart"/>
            <w:r w:rsidRPr="00867775">
              <w:rPr>
                <w:rFonts w:ascii="Consolas" w:hAnsi="Consolas" w:cs="Consolas"/>
                <w:b/>
                <w:sz w:val="19"/>
                <w:szCs w:val="19"/>
              </w:rPr>
              <w:t>imageId</w:t>
            </w:r>
            <w:proofErr w:type="spellEnd"/>
            <w:r>
              <w:rPr>
                <w:rFonts w:ascii="Consolas" w:hAnsi="Consolas" w:cs="Consolas"/>
                <w:sz w:val="19"/>
                <w:szCs w:val="19"/>
              </w:rPr>
              <w:t xml:space="preserve"> , </w:t>
            </w:r>
            <w:proofErr w:type="spellStart"/>
            <w:r>
              <w:rPr>
                <w:rFonts w:ascii="Consolas" w:hAnsi="Consolas" w:cs="Consolas"/>
                <w:sz w:val="19"/>
                <w:szCs w:val="19"/>
              </w:rPr>
              <w:t>dbpath</w:t>
            </w:r>
            <w:proofErr w:type="spellEnd"/>
            <w:r>
              <w:rPr>
                <w:rFonts w:ascii="Consolas" w:hAnsi="Consolas" w:cs="Consolas"/>
                <w:sz w:val="19"/>
                <w:szCs w:val="19"/>
              </w:rPr>
              <w:t>, size, bytes;</w:t>
            </w:r>
          </w:p>
        </w:tc>
      </w:tr>
      <w:tr w:rsidR="003E6EC1" w:rsidTr="00036AD8">
        <w:tc>
          <w:tcPr>
            <w:tcW w:w="4788" w:type="dxa"/>
          </w:tcPr>
          <w:p w:rsidR="003E6EC1" w:rsidRDefault="003E6EC1" w:rsidP="00036AD8">
            <w:r>
              <w:t>Result</w:t>
            </w:r>
          </w:p>
        </w:tc>
        <w:tc>
          <w:tcPr>
            <w:tcW w:w="4788" w:type="dxa"/>
          </w:tcPr>
          <w:p w:rsidR="003E6EC1" w:rsidRDefault="003E6EC1" w:rsidP="00036AD8">
            <w:proofErr w:type="spellStart"/>
            <w:r w:rsidRPr="00CD3DBA">
              <w:rPr>
                <w:rFonts w:ascii="Consolas" w:hAnsi="Consolas" w:cs="Consolas"/>
                <w:b/>
                <w:sz w:val="19"/>
                <w:szCs w:val="19"/>
              </w:rPr>
              <w:t>userId</w:t>
            </w:r>
            <w:proofErr w:type="spellEnd"/>
            <w:r>
              <w:rPr>
                <w:rFonts w:ascii="Consolas" w:hAnsi="Consolas" w:cs="Consolas"/>
                <w:b/>
                <w:sz w:val="19"/>
                <w:szCs w:val="19"/>
              </w:rPr>
              <w:t xml:space="preserve"> , </w:t>
            </w:r>
            <w:r>
              <w:rPr>
                <w:rFonts w:ascii="Consolas" w:hAnsi="Consolas" w:cs="Consolas"/>
                <w:sz w:val="19"/>
                <w:szCs w:val="19"/>
              </w:rPr>
              <w:t xml:space="preserve">images , </w:t>
            </w:r>
            <w:proofErr w:type="spellStart"/>
            <w:r>
              <w:rPr>
                <w:rFonts w:ascii="Consolas" w:hAnsi="Consolas" w:cs="Consolas"/>
                <w:sz w:val="19"/>
                <w:szCs w:val="19"/>
              </w:rPr>
              <w:t>dbpath</w:t>
            </w:r>
            <w:proofErr w:type="spellEnd"/>
          </w:p>
        </w:tc>
      </w:tr>
    </w:tbl>
    <w:p w:rsidR="00BA20F7" w:rsidRDefault="00BA20F7" w:rsidP="003E6EC1">
      <w:pPr>
        <w:autoSpaceDE w:val="0"/>
        <w:autoSpaceDN w:val="0"/>
        <w:adjustRightInd w:val="0"/>
        <w:spacing w:after="0" w:line="240" w:lineRule="auto"/>
        <w:rPr>
          <w:rFonts w:ascii="Times New Roman" w:hAnsi="Times New Roman" w:cs="Times New Roman"/>
          <w:b/>
          <w:bCs/>
          <w:color w:val="000000"/>
          <w:sz w:val="23"/>
          <w:szCs w:val="23"/>
        </w:rPr>
      </w:pPr>
    </w:p>
    <w:p w:rsidR="00BA20F7" w:rsidRDefault="00BA20F7" w:rsidP="003E6EC1">
      <w:pPr>
        <w:autoSpaceDE w:val="0"/>
        <w:autoSpaceDN w:val="0"/>
        <w:adjustRightInd w:val="0"/>
        <w:spacing w:after="0" w:line="240" w:lineRule="auto"/>
        <w:rPr>
          <w:rFonts w:ascii="Times New Roman" w:hAnsi="Times New Roman" w:cs="Times New Roman"/>
          <w:b/>
          <w:bCs/>
          <w:color w:val="000000"/>
          <w:sz w:val="23"/>
          <w:szCs w:val="23"/>
        </w:rPr>
      </w:pPr>
    </w:p>
    <w:p w:rsidR="00BA20F7" w:rsidRDefault="00BA20F7" w:rsidP="003E6EC1">
      <w:pPr>
        <w:autoSpaceDE w:val="0"/>
        <w:autoSpaceDN w:val="0"/>
        <w:adjustRightInd w:val="0"/>
        <w:spacing w:after="0" w:line="240" w:lineRule="auto"/>
        <w:rPr>
          <w:rFonts w:ascii="Times New Roman" w:hAnsi="Times New Roman" w:cs="Times New Roman"/>
          <w:b/>
          <w:bCs/>
          <w:color w:val="000000"/>
          <w:sz w:val="23"/>
          <w:szCs w:val="23"/>
        </w:rPr>
      </w:pPr>
    </w:p>
    <w:p w:rsidR="003E6EC1" w:rsidRDefault="003E6EC1" w:rsidP="003E6EC1">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BA20F7" w:rsidRDefault="00BA20F7" w:rsidP="003E6EC1"/>
    <w:p w:rsidR="003E6EC1" w:rsidRPr="00A80E2E" w:rsidRDefault="003E6EC1" w:rsidP="003E6EC1">
      <w:r>
        <w:t xml:space="preserve">User </w:t>
      </w:r>
      <w:proofErr w:type="gramStart"/>
      <w:r w:rsidRPr="00A80E2E">
        <w:t>has</w:t>
      </w:r>
      <w:r>
        <w:t>images1</w:t>
      </w:r>
      <w:r w:rsidRPr="00A80E2E">
        <w:t xml:space="preserve"> :</w:t>
      </w:r>
      <w:proofErr w:type="gramEnd"/>
      <w:r w:rsidRPr="00A80E2E">
        <w:t xml:space="preserve"> N</w:t>
      </w:r>
    </w:p>
    <w:p w:rsidR="003E6EC1" w:rsidRDefault="003E6EC1" w:rsidP="003E6EC1">
      <w:proofErr w:type="spellStart"/>
      <w:r>
        <w:t>Adminuploads</w:t>
      </w:r>
      <w:proofErr w:type="spellEnd"/>
      <w:r>
        <w:t xml:space="preserve"> </w:t>
      </w:r>
      <w:proofErr w:type="gramStart"/>
      <w:r>
        <w:t>Images1</w:t>
      </w:r>
      <w:r w:rsidRPr="00A80E2E">
        <w:t xml:space="preserve"> :</w:t>
      </w:r>
      <w:proofErr w:type="gramEnd"/>
      <w:r w:rsidRPr="00A80E2E">
        <w:t xml:space="preserve"> N</w:t>
      </w:r>
    </w:p>
    <w:p w:rsidR="003E6EC1" w:rsidRDefault="003E6EC1" w:rsidP="003E6EC1">
      <w:proofErr w:type="spellStart"/>
      <w:r>
        <w:t>FaceRecognizerauthenticates</w:t>
      </w:r>
      <w:proofErr w:type="spellEnd"/>
      <w:r>
        <w:t xml:space="preserve"> </w:t>
      </w:r>
      <w:proofErr w:type="gramStart"/>
      <w:r>
        <w:t>Users1</w:t>
      </w:r>
      <w:r w:rsidRPr="00A80E2E">
        <w:t xml:space="preserve"> :</w:t>
      </w:r>
      <w:proofErr w:type="gramEnd"/>
      <w:r w:rsidRPr="00A80E2E">
        <w:t xml:space="preserve"> N</w:t>
      </w:r>
    </w:p>
    <w:p w:rsidR="003E6EC1" w:rsidRPr="00A80E2E" w:rsidRDefault="003E6EC1" w:rsidP="003E6EC1"/>
    <w:p w:rsidR="003E6EC1" w:rsidRPr="00CD3DBA" w:rsidRDefault="003E6EC1" w:rsidP="003E6EC1"/>
    <w:p w:rsidR="003E6EC1" w:rsidRDefault="003E6EC1" w:rsidP="003E6EC1">
      <w:pPr>
        <w:ind w:left="-450"/>
      </w:pPr>
      <w:r>
        <w:rPr>
          <w:noProof/>
          <w:lang w:eastAsia="en-IN"/>
        </w:rPr>
        <w:lastRenderedPageBreak/>
        <w:drawing>
          <wp:inline distT="0" distB="0" distL="0" distR="0">
            <wp:extent cx="6515100" cy="4886325"/>
            <wp:effectExtent l="0" t="0" r="0" b="9525"/>
            <wp:docPr id="1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rd.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515100" cy="4886325"/>
                    </a:xfrm>
                    <a:prstGeom prst="rect">
                      <a:avLst/>
                    </a:prstGeom>
                  </pic:spPr>
                </pic:pic>
              </a:graphicData>
            </a:graphic>
          </wp:inline>
        </w:drawing>
      </w:r>
    </w:p>
    <w:p w:rsidR="003E6EC1" w:rsidRDefault="003E6EC1" w:rsidP="003E6EC1"/>
    <w:p w:rsidR="00F074BC" w:rsidRDefault="00B4442A" w:rsidP="00BC66C2">
      <w:pPr>
        <w:pStyle w:val="Heading2"/>
      </w:pPr>
      <w:bookmarkStart w:id="50" w:name="_Toc367649338"/>
      <w:r>
        <w:t>Class Diagrams</w:t>
      </w:r>
      <w:bookmarkEnd w:id="50"/>
    </w:p>
    <w:p w:rsidR="00611680" w:rsidRPr="00611680" w:rsidRDefault="003E6EC1" w:rsidP="00611680">
      <w:r w:rsidRPr="003E6EC1">
        <w:rPr>
          <w:noProof/>
          <w:lang w:eastAsia="en-IN"/>
        </w:rPr>
        <w:lastRenderedPageBreak/>
        <w:drawing>
          <wp:inline distT="0" distB="0" distL="0" distR="0">
            <wp:extent cx="5723116" cy="6393734"/>
            <wp:effectExtent l="0" t="0" r="0" b="7620"/>
            <wp:docPr id="1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23116" cy="6393734"/>
                    </a:xfrm>
                    <a:prstGeom prst="rect">
                      <a:avLst/>
                    </a:prstGeom>
                  </pic:spPr>
                </pic:pic>
              </a:graphicData>
            </a:graphic>
          </wp:inline>
        </w:drawing>
      </w:r>
    </w:p>
    <w:p w:rsidR="00B4442A" w:rsidRDefault="00B4442A" w:rsidP="00BC66C2">
      <w:pPr>
        <w:pStyle w:val="Heading2"/>
      </w:pPr>
      <w:bookmarkStart w:id="51" w:name="_Toc367649339"/>
      <w:r>
        <w:t>Activity Diagrams</w:t>
      </w:r>
      <w:bookmarkEnd w:id="51"/>
    </w:p>
    <w:p w:rsidR="0069234C" w:rsidRDefault="00611680">
      <w:pPr>
        <w:rPr>
          <w:rFonts w:ascii="Times New Roman" w:eastAsia="Times New Roman" w:hAnsi="Times New Roman" w:cs="Times New Roman"/>
          <w:sz w:val="24"/>
          <w:lang w:val="en-GB"/>
        </w:rPr>
      </w:pPr>
      <w:r>
        <w:rPr>
          <w:noProof/>
          <w:lang w:eastAsia="en-IN"/>
        </w:rPr>
        <w:lastRenderedPageBreak/>
        <w:drawing>
          <wp:inline distT="0" distB="0" distL="0" distR="0">
            <wp:extent cx="5731510" cy="4932680"/>
            <wp:effectExtent l="19050" t="0" r="2540" b="0"/>
            <wp:docPr id="21" name="Picture 20" descr="Activity Diagram for DNB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1.jpg"/>
                    <pic:cNvPicPr/>
                  </pic:nvPicPr>
                  <pic:blipFill>
                    <a:blip r:embed="rId31" cstate="print"/>
                    <a:stretch>
                      <a:fillRect/>
                    </a:stretch>
                  </pic:blipFill>
                  <pic:spPr>
                    <a:xfrm>
                      <a:off x="0" y="0"/>
                      <a:ext cx="5731510" cy="4932680"/>
                    </a:xfrm>
                    <a:prstGeom prst="rect">
                      <a:avLst/>
                    </a:prstGeom>
                  </pic:spPr>
                </pic:pic>
              </a:graphicData>
            </a:graphic>
          </wp:inline>
        </w:drawing>
      </w:r>
      <w:r w:rsidR="0069234C">
        <w:br w:type="page"/>
      </w:r>
      <w:r w:rsidR="00BC15BB">
        <w:rPr>
          <w:rFonts w:ascii="Times New Roman" w:eastAsia="Times New Roman" w:hAnsi="Times New Roman" w:cs="Times New Roman"/>
          <w:noProof/>
          <w:sz w:val="24"/>
          <w:lang w:eastAsia="en-IN"/>
        </w:rPr>
        <w:lastRenderedPageBreak/>
        <w:drawing>
          <wp:inline distT="0" distB="0" distL="0" distR="0">
            <wp:extent cx="5724874" cy="4189228"/>
            <wp:effectExtent l="19050" t="0" r="9176" b="0"/>
            <wp:docPr id="16" name="Picture 15" descr="Activity Diagram for DNBS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2.jpg"/>
                    <pic:cNvPicPr/>
                  </pic:nvPicPr>
                  <pic:blipFill>
                    <a:blip r:embed="rId32" cstate="print"/>
                    <a:stretch>
                      <a:fillRect/>
                    </a:stretch>
                  </pic:blipFill>
                  <pic:spPr>
                    <a:xfrm>
                      <a:off x="0" y="0"/>
                      <a:ext cx="5731510" cy="4194084"/>
                    </a:xfrm>
                    <a:prstGeom prst="rect">
                      <a:avLst/>
                    </a:prstGeom>
                  </pic:spPr>
                </pic:pic>
              </a:graphicData>
            </a:graphic>
          </wp:inline>
        </w:drawing>
      </w:r>
    </w:p>
    <w:p w:rsidR="004C1DE5" w:rsidRDefault="0069234C" w:rsidP="000E3659">
      <w:r>
        <w:br w:type="page"/>
      </w:r>
    </w:p>
    <w:p w:rsidR="00B4442A" w:rsidRDefault="00B4442A" w:rsidP="00BC66C2">
      <w:pPr>
        <w:pStyle w:val="Heading1"/>
      </w:pPr>
      <w:bookmarkStart w:id="52" w:name="_Toc367649340"/>
      <w:r>
        <w:lastRenderedPageBreak/>
        <w:t>System Design</w:t>
      </w:r>
      <w:bookmarkEnd w:id="52"/>
    </w:p>
    <w:p w:rsidR="00B4442A" w:rsidRDefault="00B4442A" w:rsidP="00472BB3">
      <w:pPr>
        <w:pStyle w:val="Heading2"/>
        <w:rPr>
          <w:lang w:val="en-US"/>
        </w:rPr>
      </w:pPr>
      <w:bookmarkStart w:id="53" w:name="_Toc367649341"/>
      <w:r>
        <w:t>Modularisation details</w:t>
      </w:r>
      <w:bookmarkEnd w:id="53"/>
    </w:p>
    <w:p w:rsidR="00161292" w:rsidRDefault="00BA20F7" w:rsidP="00161292">
      <w:pPr>
        <w:pStyle w:val="Heading3"/>
      </w:pPr>
      <w:bookmarkStart w:id="54" w:name="_Toc367649342"/>
      <w:r>
        <w:rPr>
          <w:rFonts w:eastAsiaTheme="minorHAnsi"/>
        </w:rPr>
        <w:t>FRS</w:t>
      </w:r>
      <w:r w:rsidR="00FE5499" w:rsidRPr="00161292">
        <w:rPr>
          <w:rFonts w:eastAsiaTheme="minorHAnsi"/>
        </w:rPr>
        <w:t xml:space="preserve"> Engine:</w:t>
      </w:r>
      <w:bookmarkEnd w:id="54"/>
    </w:p>
    <w:p w:rsidR="00FE5499" w:rsidRDefault="00D4212B" w:rsidP="00D4212B">
      <w:pPr>
        <w:pStyle w:val="BodyText"/>
        <w:tabs>
          <w:tab w:val="num" w:pos="1440"/>
        </w:tabs>
        <w:jc w:val="both"/>
      </w:pPr>
      <w:r>
        <w:tab/>
      </w:r>
    </w:p>
    <w:p w:rsidR="00161292" w:rsidRDefault="00BA20F7" w:rsidP="00161292">
      <w:pPr>
        <w:pStyle w:val="Heading3"/>
      </w:pPr>
      <w:bookmarkStart w:id="55" w:name="_Toc367649343"/>
      <w:r>
        <w:t>FRS</w:t>
      </w:r>
      <w:r w:rsidR="00FE5499">
        <w:t xml:space="preserve"> GUI:</w:t>
      </w:r>
      <w:bookmarkEnd w:id="55"/>
    </w:p>
    <w:p w:rsidR="00FE5499" w:rsidRDefault="00E45927" w:rsidP="00E45927">
      <w:pPr>
        <w:pStyle w:val="BodyText"/>
        <w:tabs>
          <w:tab w:val="num" w:pos="1440"/>
        </w:tabs>
        <w:jc w:val="both"/>
      </w:pPr>
      <w:r>
        <w:tab/>
      </w:r>
      <w:r w:rsidR="00FE5499">
        <w:t xml:space="preserve">This part is the place through which user interacts. This module contains all the designs which are visible and intractable by users. User provides input through it and gets the output through it. It is generally created by various tools like buttons and </w:t>
      </w:r>
      <w:proofErr w:type="spellStart"/>
      <w:r w:rsidR="00FE5499">
        <w:t>listviews</w:t>
      </w:r>
      <w:proofErr w:type="spellEnd"/>
      <w:r w:rsidR="00FE5499">
        <w:t xml:space="preserve">. </w:t>
      </w:r>
    </w:p>
    <w:p w:rsidR="00161292" w:rsidRDefault="00BA20F7" w:rsidP="00161292">
      <w:pPr>
        <w:pStyle w:val="Heading3"/>
      </w:pPr>
      <w:bookmarkStart w:id="56" w:name="_Toc367649344"/>
      <w:r>
        <w:t>FRS</w:t>
      </w:r>
      <w:r w:rsidR="00FE5499">
        <w:t xml:space="preserve"> Storage:</w:t>
      </w:r>
      <w:bookmarkEnd w:id="56"/>
    </w:p>
    <w:p w:rsidR="00FE5499" w:rsidRDefault="00FE5499" w:rsidP="00E45927">
      <w:pPr>
        <w:pStyle w:val="BodyText"/>
        <w:tabs>
          <w:tab w:val="num" w:pos="1440"/>
        </w:tabs>
        <w:jc w:val="both"/>
      </w:pPr>
      <w:r>
        <w:t xml:space="preserve"> </w:t>
      </w:r>
      <w:r w:rsidR="00E45927">
        <w:tab/>
      </w:r>
      <w:r>
        <w:t xml:space="preserve">In this module all the data are stored. </w:t>
      </w:r>
      <w:r w:rsidR="008D1526">
        <w:rPr>
          <w:b/>
        </w:rPr>
        <w:t>FRS</w:t>
      </w:r>
      <w:r>
        <w:t xml:space="preserve"> Engine stores data in this module and fetches them for output through this module.</w:t>
      </w:r>
    </w:p>
    <w:p w:rsidR="00BA20F7" w:rsidRDefault="00BA20F7" w:rsidP="00E45927">
      <w:pPr>
        <w:pStyle w:val="BodyText"/>
        <w:tabs>
          <w:tab w:val="num" w:pos="1440"/>
        </w:tabs>
        <w:jc w:val="both"/>
      </w:pPr>
    </w:p>
    <w:p w:rsidR="00BA20F7" w:rsidRDefault="00BA20F7" w:rsidP="00E45927">
      <w:pPr>
        <w:pStyle w:val="BodyText"/>
        <w:tabs>
          <w:tab w:val="num" w:pos="1440"/>
        </w:tabs>
        <w:jc w:val="both"/>
      </w:pPr>
    </w:p>
    <w:p w:rsidR="00BA20F7" w:rsidRDefault="00BA20F7" w:rsidP="00BA20F7">
      <w:pPr>
        <w:pStyle w:val="Heading1"/>
      </w:pPr>
      <w:bookmarkStart w:id="57" w:name="_Toc344229910"/>
      <w:bookmarkStart w:id="58" w:name="_Toc360005456"/>
      <w:bookmarkStart w:id="59" w:name="_Toc367649345"/>
      <w:r>
        <w:t>Database &amp; Table Details</w:t>
      </w:r>
      <w:bookmarkEnd w:id="57"/>
      <w:bookmarkEnd w:id="58"/>
      <w:bookmarkEnd w:id="59"/>
    </w:p>
    <w:p w:rsidR="00BA20F7" w:rsidRPr="00204C1F" w:rsidRDefault="00BA20F7" w:rsidP="00BA20F7">
      <w:r>
        <w:t xml:space="preserve">The database used for this software is called </w:t>
      </w:r>
      <w:proofErr w:type="spellStart"/>
      <w:r>
        <w:rPr>
          <w:b/>
        </w:rPr>
        <w:t>frs</w:t>
      </w:r>
      <w:r w:rsidRPr="00204C1F">
        <w:rPr>
          <w:b/>
        </w:rPr>
        <w:t>db</w:t>
      </w:r>
      <w:proofErr w:type="spellEnd"/>
      <w:r>
        <w:t xml:space="preserve">. A screenshot from the </w:t>
      </w:r>
      <w:proofErr w:type="spellStart"/>
      <w:r>
        <w:t>MySQl</w:t>
      </w:r>
      <w:proofErr w:type="spellEnd"/>
      <w:r>
        <w:t xml:space="preserve"> workbench is given below. It shows the tables and its columns. The first row is the primary key.</w:t>
      </w:r>
    </w:p>
    <w:tbl>
      <w:tblPr>
        <w:tblStyle w:val="TableGrid"/>
        <w:tblW w:w="0" w:type="auto"/>
        <w:tblLook w:val="04A0"/>
      </w:tblPr>
      <w:tblGrid>
        <w:gridCol w:w="4602"/>
        <w:gridCol w:w="4640"/>
      </w:tblGrid>
      <w:tr w:rsidR="00BA20F7" w:rsidTr="00664947">
        <w:tc>
          <w:tcPr>
            <w:tcW w:w="4788" w:type="dxa"/>
          </w:tcPr>
          <w:p w:rsidR="00BA20F7" w:rsidRDefault="00BA20F7" w:rsidP="00664947">
            <w:pPr>
              <w:snapToGrid w:val="0"/>
              <w:rPr>
                <w:rFonts w:eastAsia="Arial"/>
                <w:b/>
                <w:bCs/>
              </w:rPr>
            </w:pPr>
            <w:r>
              <w:rPr>
                <w:rFonts w:eastAsia="Arial"/>
                <w:b/>
                <w:bCs/>
              </w:rPr>
              <w:t>Table</w:t>
            </w:r>
          </w:p>
        </w:tc>
        <w:tc>
          <w:tcPr>
            <w:tcW w:w="4788" w:type="dxa"/>
          </w:tcPr>
          <w:p w:rsidR="00BA20F7" w:rsidRDefault="00BA20F7" w:rsidP="00664947">
            <w:pPr>
              <w:snapToGrid w:val="0"/>
              <w:rPr>
                <w:rFonts w:eastAsia="Arial"/>
                <w:b/>
                <w:bCs/>
              </w:rPr>
            </w:pPr>
            <w:r>
              <w:rPr>
                <w:rFonts w:eastAsia="Arial"/>
                <w:b/>
                <w:bCs/>
              </w:rPr>
              <w:t>Column</w:t>
            </w:r>
          </w:p>
        </w:tc>
      </w:tr>
      <w:tr w:rsidR="00BA20F7" w:rsidTr="00664947">
        <w:trPr>
          <w:trHeight w:val="413"/>
        </w:trPr>
        <w:tc>
          <w:tcPr>
            <w:tcW w:w="4788" w:type="dxa"/>
          </w:tcPr>
          <w:p w:rsidR="00BA20F7" w:rsidRDefault="00BA20F7" w:rsidP="00664947">
            <w:r>
              <w:rPr>
                <w:rFonts w:eastAsia="Arial"/>
              </w:rPr>
              <w:t>User</w:t>
            </w:r>
          </w:p>
        </w:tc>
        <w:tc>
          <w:tcPr>
            <w:tcW w:w="4788" w:type="dxa"/>
          </w:tcPr>
          <w:p w:rsidR="00BA20F7" w:rsidRDefault="00BA20F7" w:rsidP="00664947">
            <w:pPr>
              <w:autoSpaceDE w:val="0"/>
              <w:autoSpaceDN w:val="0"/>
              <w:adjustRightInd w:val="0"/>
              <w:rPr>
                <w:rFonts w:ascii="Consolas" w:hAnsi="Consolas" w:cs="Consolas"/>
                <w:sz w:val="19"/>
                <w:szCs w:val="19"/>
              </w:rPr>
            </w:pPr>
            <w:proofErr w:type="spellStart"/>
            <w:r w:rsidRPr="00CD3DBA">
              <w:rPr>
                <w:rFonts w:ascii="Consolas" w:hAnsi="Consolas" w:cs="Consolas"/>
                <w:b/>
                <w:sz w:val="19"/>
                <w:szCs w:val="19"/>
              </w:rPr>
              <w:t>userId</w:t>
            </w:r>
            <w:proofErr w:type="spellEnd"/>
            <w:r>
              <w:rPr>
                <w:rFonts w:ascii="Consolas" w:hAnsi="Consolas" w:cs="Consolas"/>
                <w:sz w:val="19"/>
                <w:szCs w:val="19"/>
              </w:rPr>
              <w:t xml:space="preserve">, username, </w:t>
            </w:r>
            <w:proofErr w:type="spellStart"/>
            <w:r>
              <w:rPr>
                <w:rFonts w:ascii="Consolas" w:hAnsi="Consolas" w:cs="Consolas"/>
                <w:sz w:val="19"/>
                <w:szCs w:val="19"/>
              </w:rPr>
              <w:t>GoogleOpenId</w:t>
            </w:r>
            <w:proofErr w:type="spellEnd"/>
            <w:r>
              <w:rPr>
                <w:rFonts w:ascii="Consolas" w:hAnsi="Consolas" w:cs="Consolas"/>
                <w:sz w:val="19"/>
                <w:szCs w:val="19"/>
              </w:rPr>
              <w:t xml:space="preserve">, type, </w:t>
            </w:r>
          </w:p>
          <w:p w:rsidR="00BA20F7" w:rsidRDefault="00BA20F7" w:rsidP="00664947">
            <w:pPr>
              <w:autoSpaceDE w:val="0"/>
              <w:autoSpaceDN w:val="0"/>
              <w:adjustRightInd w:val="0"/>
            </w:pPr>
            <w:r>
              <w:rPr>
                <w:rFonts w:ascii="Consolas" w:hAnsi="Consolas" w:cs="Consolas"/>
                <w:sz w:val="19"/>
                <w:szCs w:val="19"/>
              </w:rPr>
              <w:t>images;</w:t>
            </w:r>
          </w:p>
        </w:tc>
      </w:tr>
      <w:tr w:rsidR="00BA20F7" w:rsidTr="00664947">
        <w:tc>
          <w:tcPr>
            <w:tcW w:w="4788" w:type="dxa"/>
          </w:tcPr>
          <w:p w:rsidR="00BA20F7" w:rsidRDefault="00BA20F7" w:rsidP="00664947">
            <w:r>
              <w:t>Admin</w:t>
            </w:r>
          </w:p>
        </w:tc>
        <w:tc>
          <w:tcPr>
            <w:tcW w:w="4788" w:type="dxa"/>
          </w:tcPr>
          <w:p w:rsidR="00BA20F7" w:rsidRDefault="00BA20F7" w:rsidP="00664947">
            <w:proofErr w:type="spellStart"/>
            <w:r>
              <w:rPr>
                <w:rFonts w:eastAsia="Arial"/>
                <w:b/>
              </w:rPr>
              <w:t>admin</w:t>
            </w:r>
            <w:r w:rsidRPr="008803DE">
              <w:rPr>
                <w:rFonts w:eastAsia="Arial"/>
                <w:b/>
              </w:rPr>
              <w:t>_ID</w:t>
            </w:r>
            <w:proofErr w:type="spellEnd"/>
            <w:r>
              <w:rPr>
                <w:rFonts w:eastAsia="Arial"/>
              </w:rPr>
              <w:t xml:space="preserve">,  </w:t>
            </w:r>
            <w:proofErr w:type="spellStart"/>
            <w:r>
              <w:rPr>
                <w:rFonts w:eastAsia="Arial"/>
              </w:rPr>
              <w:t>admin_Name</w:t>
            </w:r>
            <w:proofErr w:type="spellEnd"/>
            <w:r>
              <w:rPr>
                <w:rFonts w:eastAsia="Arial"/>
              </w:rPr>
              <w:t>, type</w:t>
            </w:r>
          </w:p>
        </w:tc>
      </w:tr>
      <w:tr w:rsidR="00BA20F7" w:rsidTr="00664947">
        <w:tc>
          <w:tcPr>
            <w:tcW w:w="4788" w:type="dxa"/>
          </w:tcPr>
          <w:p w:rsidR="00BA20F7" w:rsidRDefault="00BA20F7" w:rsidP="00664947">
            <w:r>
              <w:t>Image</w:t>
            </w:r>
          </w:p>
        </w:tc>
        <w:tc>
          <w:tcPr>
            <w:tcW w:w="4788" w:type="dxa"/>
          </w:tcPr>
          <w:p w:rsidR="00BA20F7" w:rsidRDefault="00BA20F7" w:rsidP="00664947">
            <w:pPr>
              <w:autoSpaceDE w:val="0"/>
              <w:autoSpaceDN w:val="0"/>
              <w:adjustRightInd w:val="0"/>
            </w:pPr>
            <w:proofErr w:type="spellStart"/>
            <w:r w:rsidRPr="00867775">
              <w:rPr>
                <w:rFonts w:ascii="Consolas" w:hAnsi="Consolas" w:cs="Consolas"/>
                <w:b/>
                <w:sz w:val="19"/>
                <w:szCs w:val="19"/>
              </w:rPr>
              <w:t>imageId</w:t>
            </w:r>
            <w:proofErr w:type="spellEnd"/>
            <w:r>
              <w:rPr>
                <w:rFonts w:ascii="Consolas" w:hAnsi="Consolas" w:cs="Consolas"/>
                <w:sz w:val="19"/>
                <w:szCs w:val="19"/>
              </w:rPr>
              <w:t xml:space="preserve"> , </w:t>
            </w:r>
            <w:proofErr w:type="spellStart"/>
            <w:r>
              <w:rPr>
                <w:rFonts w:ascii="Consolas" w:hAnsi="Consolas" w:cs="Consolas"/>
                <w:sz w:val="19"/>
                <w:szCs w:val="19"/>
              </w:rPr>
              <w:t>dbpath</w:t>
            </w:r>
            <w:proofErr w:type="spellEnd"/>
            <w:r>
              <w:rPr>
                <w:rFonts w:ascii="Consolas" w:hAnsi="Consolas" w:cs="Consolas"/>
                <w:sz w:val="19"/>
                <w:szCs w:val="19"/>
              </w:rPr>
              <w:t>, size, bytes;</w:t>
            </w:r>
          </w:p>
        </w:tc>
      </w:tr>
      <w:tr w:rsidR="00BA20F7" w:rsidTr="00664947">
        <w:tc>
          <w:tcPr>
            <w:tcW w:w="4788" w:type="dxa"/>
          </w:tcPr>
          <w:p w:rsidR="00BA20F7" w:rsidRDefault="00BA20F7" w:rsidP="00664947">
            <w:r>
              <w:t>Result</w:t>
            </w:r>
          </w:p>
        </w:tc>
        <w:tc>
          <w:tcPr>
            <w:tcW w:w="4788" w:type="dxa"/>
          </w:tcPr>
          <w:p w:rsidR="00BA20F7" w:rsidRDefault="00BA20F7" w:rsidP="00664947">
            <w:proofErr w:type="spellStart"/>
            <w:r w:rsidRPr="00CD3DBA">
              <w:rPr>
                <w:rFonts w:ascii="Consolas" w:hAnsi="Consolas" w:cs="Consolas"/>
                <w:b/>
                <w:sz w:val="19"/>
                <w:szCs w:val="19"/>
              </w:rPr>
              <w:t>userId</w:t>
            </w:r>
            <w:proofErr w:type="spellEnd"/>
            <w:r>
              <w:rPr>
                <w:rFonts w:ascii="Consolas" w:hAnsi="Consolas" w:cs="Consolas"/>
                <w:b/>
                <w:sz w:val="19"/>
                <w:szCs w:val="19"/>
              </w:rPr>
              <w:t xml:space="preserve"> , </w:t>
            </w:r>
            <w:r>
              <w:rPr>
                <w:rFonts w:ascii="Consolas" w:hAnsi="Consolas" w:cs="Consolas"/>
                <w:sz w:val="19"/>
                <w:szCs w:val="19"/>
              </w:rPr>
              <w:t xml:space="preserve">images , </w:t>
            </w:r>
            <w:proofErr w:type="spellStart"/>
            <w:r>
              <w:rPr>
                <w:rFonts w:ascii="Consolas" w:hAnsi="Consolas" w:cs="Consolas"/>
                <w:sz w:val="19"/>
                <w:szCs w:val="19"/>
              </w:rPr>
              <w:t>dbpath</w:t>
            </w:r>
            <w:proofErr w:type="spellEnd"/>
          </w:p>
        </w:tc>
      </w:tr>
    </w:tbl>
    <w:p w:rsidR="00BA20F7" w:rsidRDefault="00BA20F7" w:rsidP="00BA20F7"/>
    <w:p w:rsidR="00BA20F7" w:rsidRDefault="00BA20F7" w:rsidP="00B22FA0">
      <w:pPr>
        <w:pStyle w:val="Heading1"/>
      </w:pPr>
      <w:bookmarkStart w:id="60" w:name="_Toc360005457"/>
      <w:bookmarkStart w:id="61" w:name="_Toc367649346"/>
      <w:proofErr w:type="gramStart"/>
      <w:r>
        <w:t>COMPLETE  DATA</w:t>
      </w:r>
      <w:proofErr w:type="gramEnd"/>
      <w:r>
        <w:t xml:space="preserve"> STRUCTURE</w:t>
      </w:r>
      <w:bookmarkEnd w:id="60"/>
      <w:bookmarkEnd w:id="61"/>
    </w:p>
    <w:p w:rsidR="00BA20F7" w:rsidRDefault="00BA20F7" w:rsidP="00BA20F7">
      <w:pPr>
        <w:pStyle w:val="Heading2"/>
      </w:pPr>
      <w:bookmarkStart w:id="62" w:name="_Toc344229912"/>
      <w:r>
        <w:tab/>
      </w:r>
      <w:bookmarkStart w:id="63" w:name="_Toc360005458"/>
      <w:bookmarkStart w:id="64" w:name="_Toc367649347"/>
      <w:r>
        <w:t>Module Description</w:t>
      </w:r>
      <w:bookmarkEnd w:id="62"/>
      <w:bookmarkEnd w:id="63"/>
      <w:bookmarkEnd w:id="64"/>
    </w:p>
    <w:p w:rsidR="00BA20F7" w:rsidRDefault="00BA20F7" w:rsidP="00BA20F7">
      <w:r>
        <w:t>Face Recognition System is divided into following main modules such as:</w:t>
      </w:r>
    </w:p>
    <w:p w:rsidR="00BA20F7" w:rsidRDefault="00BA20F7" w:rsidP="00BA20F7">
      <w:pPr>
        <w:pStyle w:val="ListParagraph"/>
        <w:numPr>
          <w:ilvl w:val="0"/>
          <w:numId w:val="54"/>
        </w:numPr>
      </w:pPr>
      <w:r w:rsidRPr="008C4F9F">
        <w:rPr>
          <w:b/>
        </w:rPr>
        <w:t>Face Recognition System Windows Client</w:t>
      </w:r>
      <w:r>
        <w:t>: This is the GUI for interacting with face Recognition System. This will be developed in WPF.</w:t>
      </w:r>
    </w:p>
    <w:p w:rsidR="00BA20F7" w:rsidRDefault="00BA20F7" w:rsidP="00BA20F7">
      <w:pPr>
        <w:pStyle w:val="ListParagraph"/>
        <w:numPr>
          <w:ilvl w:val="0"/>
          <w:numId w:val="54"/>
        </w:numPr>
      </w:pPr>
      <w:r w:rsidRPr="008C4F9F">
        <w:rPr>
          <w:b/>
        </w:rPr>
        <w:lastRenderedPageBreak/>
        <w:t>Face Recognition System Controller</w:t>
      </w:r>
      <w:r>
        <w:t>: This is the main controller of the whole system. We are following MVC architecture</w:t>
      </w:r>
    </w:p>
    <w:p w:rsidR="00BA20F7" w:rsidRDefault="00BA20F7" w:rsidP="00BA20F7">
      <w:pPr>
        <w:pStyle w:val="ListParagraph"/>
        <w:numPr>
          <w:ilvl w:val="0"/>
          <w:numId w:val="54"/>
        </w:numPr>
      </w:pPr>
      <w:r w:rsidRPr="008C4F9F">
        <w:rPr>
          <w:b/>
        </w:rPr>
        <w:t>User Management system</w:t>
      </w:r>
      <w:r>
        <w:t xml:space="preserve">: this module keeps track of the user of this software. It manages user privileges.  </w:t>
      </w:r>
    </w:p>
    <w:p w:rsidR="00BA20F7" w:rsidRDefault="00BA20F7" w:rsidP="00BA20F7">
      <w:pPr>
        <w:pStyle w:val="ListParagraph"/>
        <w:numPr>
          <w:ilvl w:val="0"/>
          <w:numId w:val="54"/>
        </w:numPr>
      </w:pPr>
      <w:r w:rsidRPr="008C4F9F">
        <w:rPr>
          <w:b/>
        </w:rPr>
        <w:t>Face Detection System</w:t>
      </w:r>
      <w:r>
        <w:t>:</w:t>
      </w:r>
      <w:r w:rsidRPr="008C4F9F">
        <w:t xml:space="preserve"> Given a single image or video, an ideal face detector must be able to identify and locate all the present faces regardless of their position, scale, orientation, age, and expression.</w:t>
      </w:r>
    </w:p>
    <w:p w:rsidR="00BA20F7" w:rsidRDefault="00BA20F7" w:rsidP="00BA20F7">
      <w:pPr>
        <w:pStyle w:val="ListParagraph"/>
        <w:numPr>
          <w:ilvl w:val="0"/>
          <w:numId w:val="54"/>
        </w:numPr>
      </w:pPr>
      <w:r w:rsidRPr="008C4F9F">
        <w:rPr>
          <w:b/>
        </w:rPr>
        <w:t>Face Alignment System</w:t>
      </w:r>
      <w:r>
        <w:t xml:space="preserve">: </w:t>
      </w:r>
      <w:r w:rsidRPr="008C4F9F">
        <w:t>In face alignment, facial components, such as eyes, nose, and mouth, and facial outline are located, and thereby the input face image is normalized in geometry and photometry.</w:t>
      </w:r>
    </w:p>
    <w:p w:rsidR="00BA20F7" w:rsidRDefault="00BA20F7" w:rsidP="00BA20F7">
      <w:pPr>
        <w:pStyle w:val="ListParagraph"/>
        <w:numPr>
          <w:ilvl w:val="0"/>
          <w:numId w:val="54"/>
        </w:numPr>
      </w:pPr>
      <w:r w:rsidRPr="008C4F9F">
        <w:rPr>
          <w:b/>
        </w:rPr>
        <w:t>Feature Extraction Module</w:t>
      </w:r>
      <w:r>
        <w:t>: Feature Extraction is done using  Linear Subspace Approaches such as:</w:t>
      </w:r>
    </w:p>
    <w:p w:rsidR="00BA20F7" w:rsidRDefault="00BA20F7" w:rsidP="00BA20F7">
      <w:pPr>
        <w:pStyle w:val="ListParagraph"/>
        <w:numPr>
          <w:ilvl w:val="1"/>
          <w:numId w:val="54"/>
        </w:numPr>
      </w:pPr>
      <w:r>
        <w:t>-Principal Component Analysis (PCA)</w:t>
      </w:r>
    </w:p>
    <w:p w:rsidR="00BA20F7" w:rsidRDefault="00BA20F7" w:rsidP="00BA20F7">
      <w:pPr>
        <w:pStyle w:val="ListParagraph"/>
        <w:numPr>
          <w:ilvl w:val="1"/>
          <w:numId w:val="54"/>
        </w:numPr>
      </w:pPr>
      <w:r>
        <w:t xml:space="preserve">-Linear </w:t>
      </w:r>
      <w:proofErr w:type="spellStart"/>
      <w:r>
        <w:t>Discriminant</w:t>
      </w:r>
      <w:proofErr w:type="spellEnd"/>
      <w:r>
        <w:t xml:space="preserve"> Analysis (LDA)</w:t>
      </w:r>
    </w:p>
    <w:p w:rsidR="00BA20F7" w:rsidRDefault="00BA20F7" w:rsidP="00BA20F7">
      <w:pPr>
        <w:pStyle w:val="ListParagraph"/>
        <w:numPr>
          <w:ilvl w:val="1"/>
          <w:numId w:val="54"/>
        </w:numPr>
      </w:pPr>
      <w:r>
        <w:t xml:space="preserve">-Independent Component Analysis (ICA) </w:t>
      </w:r>
    </w:p>
    <w:p w:rsidR="00BA20F7" w:rsidRDefault="00BA20F7" w:rsidP="00BA20F7">
      <w:pPr>
        <w:pStyle w:val="ListParagraph"/>
        <w:numPr>
          <w:ilvl w:val="0"/>
          <w:numId w:val="54"/>
        </w:numPr>
      </w:pPr>
      <w:r w:rsidRPr="008C4F9F">
        <w:rPr>
          <w:b/>
        </w:rPr>
        <w:t>Feature Matching Handler</w:t>
      </w:r>
      <w:r>
        <w:t>: The extracted features will be match with User input to determine a match.</w:t>
      </w:r>
    </w:p>
    <w:p w:rsidR="00BA20F7" w:rsidRDefault="00BA20F7" w:rsidP="00BA20F7">
      <w:pPr>
        <w:pStyle w:val="ListParagraph"/>
        <w:numPr>
          <w:ilvl w:val="0"/>
          <w:numId w:val="54"/>
        </w:numPr>
      </w:pPr>
      <w:proofErr w:type="spellStart"/>
      <w:r w:rsidRPr="008C4F9F">
        <w:rPr>
          <w:b/>
        </w:rPr>
        <w:t>Matlab</w:t>
      </w:r>
      <w:proofErr w:type="spellEnd"/>
      <w:r w:rsidRPr="008C4F9F">
        <w:rPr>
          <w:b/>
        </w:rPr>
        <w:t xml:space="preserve"> Connector</w:t>
      </w:r>
      <w:r>
        <w:t xml:space="preserve">: Image </w:t>
      </w:r>
      <w:proofErr w:type="gramStart"/>
      <w:r>
        <w:t>Processing</w:t>
      </w:r>
      <w:proofErr w:type="gramEnd"/>
      <w:r>
        <w:t xml:space="preserve"> algorithms will be implemented in MATLAB. This connector enables the bridge between .NET &amp;</w:t>
      </w:r>
      <w:proofErr w:type="spellStart"/>
      <w:r>
        <w:t>Matlab</w:t>
      </w:r>
      <w:proofErr w:type="spellEnd"/>
      <w:r>
        <w:t xml:space="preserve"> code.</w:t>
      </w:r>
    </w:p>
    <w:p w:rsidR="00BA20F7" w:rsidRDefault="00BA20F7" w:rsidP="00BA20F7">
      <w:pPr>
        <w:pStyle w:val="ListParagraph"/>
        <w:numPr>
          <w:ilvl w:val="0"/>
          <w:numId w:val="54"/>
        </w:numPr>
      </w:pPr>
      <w:r w:rsidRPr="008C4F9F">
        <w:rPr>
          <w:b/>
        </w:rPr>
        <w:t>Google Open Id Handler</w:t>
      </w:r>
      <w:r>
        <w:t xml:space="preserve">: This will be Google app engine </w:t>
      </w:r>
      <w:proofErr w:type="spellStart"/>
      <w:r>
        <w:t>plugin</w:t>
      </w:r>
      <w:proofErr w:type="spellEnd"/>
      <w:r>
        <w:t xml:space="preserve"> which will use Google scripts to interact with Google account using face recognition system.</w:t>
      </w:r>
    </w:p>
    <w:p w:rsidR="00BA20F7" w:rsidRDefault="00BA20F7" w:rsidP="00BA20F7">
      <w:pPr>
        <w:pStyle w:val="ListParagraph"/>
        <w:numPr>
          <w:ilvl w:val="0"/>
          <w:numId w:val="54"/>
        </w:numPr>
      </w:pPr>
      <w:r w:rsidRPr="00D15472">
        <w:rPr>
          <w:b/>
        </w:rPr>
        <w:t>Admin Controller</w:t>
      </w:r>
      <w:r>
        <w:t>: This will be an admin panel where admin can manage users, provide access, modify data.</w:t>
      </w:r>
    </w:p>
    <w:p w:rsidR="00BA20F7" w:rsidRDefault="00BA20F7" w:rsidP="00BA20F7">
      <w:pPr>
        <w:pStyle w:val="ListParagraph"/>
        <w:numPr>
          <w:ilvl w:val="0"/>
          <w:numId w:val="54"/>
        </w:numPr>
      </w:pPr>
      <w:r w:rsidRPr="00D15472">
        <w:rPr>
          <w:b/>
        </w:rPr>
        <w:t>Face Recognition System Database</w:t>
      </w:r>
      <w:r>
        <w:t>: Face Recognition System will have a unified database for storing all the information. It can be a networked database or a database situated in the server machine</w:t>
      </w:r>
    </w:p>
    <w:p w:rsidR="00BA20F7" w:rsidRDefault="00BA20F7" w:rsidP="00E45927">
      <w:pPr>
        <w:pStyle w:val="BodyText"/>
        <w:tabs>
          <w:tab w:val="num" w:pos="1440"/>
        </w:tabs>
        <w:jc w:val="both"/>
      </w:pPr>
    </w:p>
    <w:p w:rsidR="00BA20F7" w:rsidRDefault="00BA20F7" w:rsidP="00E45927">
      <w:pPr>
        <w:pStyle w:val="BodyText"/>
        <w:tabs>
          <w:tab w:val="num" w:pos="1440"/>
        </w:tabs>
        <w:jc w:val="both"/>
      </w:pPr>
    </w:p>
    <w:p w:rsidR="00B4442A" w:rsidRDefault="00B4442A" w:rsidP="00472BB3">
      <w:pPr>
        <w:pStyle w:val="Heading2"/>
        <w:rPr>
          <w:lang w:val="en-US"/>
        </w:rPr>
      </w:pPr>
      <w:bookmarkStart w:id="65" w:name="_Toc367649348"/>
      <w:r>
        <w:t>Data integrity and constraints</w:t>
      </w:r>
      <w:bookmarkEnd w:id="65"/>
    </w:p>
    <w:p w:rsidR="00DC60D5" w:rsidRPr="00DC60D5" w:rsidRDefault="00F86DF5" w:rsidP="00F86DF5">
      <w:pPr>
        <w:pStyle w:val="BodyText"/>
        <w:tabs>
          <w:tab w:val="num" w:pos="1440"/>
        </w:tabs>
        <w:jc w:val="both"/>
      </w:pPr>
      <w:r>
        <w:tab/>
      </w:r>
      <w:r w:rsidR="00DC60D5">
        <w:t xml:space="preserve">We have used </w:t>
      </w:r>
      <w:r w:rsidR="00DC60D5" w:rsidRPr="00DC60D5">
        <w:t>Integrity constraints</w:t>
      </w:r>
      <w:r w:rsidR="00DC60D5">
        <w:t xml:space="preserve"> in </w:t>
      </w:r>
      <w:r w:rsidR="008D1526">
        <w:rPr>
          <w:b/>
        </w:rPr>
        <w:t>FRS</w:t>
      </w:r>
      <w:r w:rsidR="00DC60D5">
        <w:t xml:space="preserve"> t</w:t>
      </w:r>
      <w:r w:rsidR="00DC60D5" w:rsidRPr="00DC60D5">
        <w:t>o ensure accuracy and consistency of data in a relational database. Data integrity is handled in a relational database through the concept of referential integrity. There are many types of integrity constraints</w:t>
      </w:r>
      <w:r w:rsidR="00DC60D5">
        <w:t xml:space="preserve"> in </w:t>
      </w:r>
      <w:r w:rsidR="008D1526">
        <w:rPr>
          <w:b/>
        </w:rPr>
        <w:t>FRS</w:t>
      </w:r>
      <w:r w:rsidR="00DC60D5" w:rsidRPr="00DC60D5">
        <w:t xml:space="preserve"> that play a role in referential integrity.</w:t>
      </w:r>
    </w:p>
    <w:p w:rsidR="00DC60D5" w:rsidRDefault="00DC60D5" w:rsidP="00DC60D5"/>
    <w:p w:rsidR="00DC60D5" w:rsidRDefault="00F86DF5" w:rsidP="00F86DF5">
      <w:pPr>
        <w:pStyle w:val="BodyText"/>
        <w:tabs>
          <w:tab w:val="num" w:pos="1440"/>
        </w:tabs>
        <w:jc w:val="both"/>
      </w:pPr>
      <w:r>
        <w:tab/>
      </w:r>
      <w:proofErr w:type="spellStart"/>
      <w:r w:rsidR="00DC60D5" w:rsidRPr="00DC60D5">
        <w:t>Codd</w:t>
      </w:r>
      <w:proofErr w:type="spellEnd"/>
      <w:r w:rsidR="00DC60D5" w:rsidRPr="00DC60D5">
        <w:t xml:space="preserve"> initially defined two sets of constraints but, in his second version of the relational model, he came up with four integri</w:t>
      </w:r>
      <w:r w:rsidR="00DC60D5">
        <w:t>ty constraints:</w:t>
      </w:r>
    </w:p>
    <w:p w:rsidR="00DC60D5" w:rsidRPr="00DC60D5" w:rsidRDefault="00DC60D5" w:rsidP="00DC60D5">
      <w:pPr>
        <w:pStyle w:val="Heading3"/>
      </w:pPr>
      <w:bookmarkStart w:id="66" w:name="_Toc367649349"/>
      <w:r w:rsidRPr="00DC60D5">
        <w:t>Entity integrity</w:t>
      </w:r>
      <w:bookmarkEnd w:id="66"/>
    </w:p>
    <w:p w:rsidR="00DC60D5" w:rsidRPr="00F86DF5" w:rsidRDefault="00F86DF5" w:rsidP="00F86DF5">
      <w:pPr>
        <w:pStyle w:val="BodyText"/>
        <w:tabs>
          <w:tab w:val="num" w:pos="1440"/>
        </w:tabs>
        <w:jc w:val="both"/>
      </w:pPr>
      <w:r>
        <w:tab/>
      </w:r>
      <w:r w:rsidR="001B1EBF" w:rsidRPr="00F86DF5">
        <w:t xml:space="preserve">In </w:t>
      </w:r>
      <w:r w:rsidR="00BA20F7">
        <w:rPr>
          <w:b/>
        </w:rPr>
        <w:t>FRS</w:t>
      </w:r>
      <w:r w:rsidR="001B1EBF" w:rsidRPr="00F86DF5">
        <w:t xml:space="preserve"> we used various type of primary key and consciously we set the primary key property as not null. </w:t>
      </w:r>
      <w:r w:rsidR="00DC60D5" w:rsidRPr="00F86DF5">
        <w:t xml:space="preserve">The entity integrity constraint states that no primary key value can be null. This is because the primary key value is used to identify individual </w:t>
      </w:r>
      <w:proofErr w:type="spellStart"/>
      <w:r w:rsidR="00DC60D5" w:rsidRPr="00F86DF5">
        <w:t>tuples</w:t>
      </w:r>
      <w:proofErr w:type="spellEnd"/>
      <w:r w:rsidR="00DC60D5" w:rsidRPr="00F86DF5">
        <w:t xml:space="preserve"> in a relation. Having null value for the primary key implies that we cannot identify some </w:t>
      </w:r>
      <w:proofErr w:type="spellStart"/>
      <w:r w:rsidR="00DC60D5" w:rsidRPr="00F86DF5">
        <w:t>tuples.This</w:t>
      </w:r>
      <w:proofErr w:type="spellEnd"/>
      <w:r w:rsidR="00DC60D5" w:rsidRPr="00F86DF5">
        <w:t xml:space="preserve"> also specifies that there may not be any duplicate entries in primary key column key row.</w:t>
      </w:r>
    </w:p>
    <w:p w:rsidR="00DC60D5" w:rsidRPr="00DC60D5" w:rsidRDefault="00DC60D5" w:rsidP="00DC60D5">
      <w:pPr>
        <w:pStyle w:val="Heading3"/>
      </w:pPr>
      <w:bookmarkStart w:id="67" w:name="_Toc367649350"/>
      <w:r w:rsidRPr="00DC60D5">
        <w:lastRenderedPageBreak/>
        <w:t>Referential Integrity</w:t>
      </w:r>
      <w:bookmarkEnd w:id="67"/>
    </w:p>
    <w:p w:rsidR="00DC60D5" w:rsidRPr="00DC60D5" w:rsidRDefault="00F86DF5" w:rsidP="00F86DF5">
      <w:pPr>
        <w:pStyle w:val="BodyText"/>
        <w:tabs>
          <w:tab w:val="num" w:pos="1440"/>
        </w:tabs>
        <w:jc w:val="both"/>
      </w:pPr>
      <w:r>
        <w:tab/>
      </w:r>
      <w:r w:rsidR="00DC60D5" w:rsidRPr="00DC60D5">
        <w:t xml:space="preserve">The referential integrity constraint is specified between two relations and is used to maintain the consistency among </w:t>
      </w:r>
      <w:proofErr w:type="spellStart"/>
      <w:r w:rsidR="00DC60D5" w:rsidRPr="00DC60D5">
        <w:t>tuples</w:t>
      </w:r>
      <w:proofErr w:type="spellEnd"/>
      <w:r w:rsidR="00DC60D5" w:rsidRPr="00DC60D5">
        <w:t xml:space="preserve"> in the two relations. Informally, the referential integrity constraint states that a </w:t>
      </w:r>
      <w:proofErr w:type="spellStart"/>
      <w:r w:rsidR="00DC60D5" w:rsidRPr="00DC60D5">
        <w:t>tuple</w:t>
      </w:r>
      <w:proofErr w:type="spellEnd"/>
      <w:r w:rsidR="00DC60D5" w:rsidRPr="00DC60D5">
        <w:t xml:space="preserve"> in one relation that refers to another relation must refer to an existing </w:t>
      </w:r>
      <w:proofErr w:type="spellStart"/>
      <w:r w:rsidR="00DC60D5" w:rsidRPr="00DC60D5">
        <w:t>tuple</w:t>
      </w:r>
      <w:proofErr w:type="spellEnd"/>
      <w:r w:rsidR="00DC60D5" w:rsidRPr="00DC60D5">
        <w:t xml:space="preserve"> in that relation. It is a rule that maintains consistency among the rows of the two relations.</w:t>
      </w:r>
    </w:p>
    <w:p w:rsidR="00DC60D5" w:rsidRPr="00DC60D5" w:rsidRDefault="00DC60D5" w:rsidP="00DC60D5">
      <w:pPr>
        <w:pStyle w:val="Heading3"/>
        <w:rPr>
          <w:lang w:eastAsia="ar-SA"/>
        </w:rPr>
      </w:pPr>
      <w:bookmarkStart w:id="68" w:name="_Toc367649351"/>
      <w:r w:rsidRPr="00DC60D5">
        <w:rPr>
          <w:lang w:eastAsia="ar-SA"/>
        </w:rPr>
        <w:t>Domain Integrity</w:t>
      </w:r>
      <w:bookmarkEnd w:id="68"/>
    </w:p>
    <w:p w:rsidR="00DC60D5" w:rsidRDefault="00F86DF5" w:rsidP="00F86DF5">
      <w:pPr>
        <w:pStyle w:val="BodyText"/>
        <w:tabs>
          <w:tab w:val="num" w:pos="1440"/>
        </w:tabs>
        <w:jc w:val="both"/>
      </w:pPr>
      <w:r>
        <w:tab/>
      </w:r>
      <w:r w:rsidR="008D1526">
        <w:rPr>
          <w:b/>
        </w:rPr>
        <w:t>FRS</w:t>
      </w:r>
      <w:r w:rsidR="001B1EBF">
        <w:t xml:space="preserve"> has vario</w:t>
      </w:r>
      <w:r w:rsidR="007268EE">
        <w:t>us type of data field with set</w:t>
      </w:r>
      <w:r w:rsidR="001B1EBF">
        <w:t xml:space="preserve"> by default value of Null because if the value is not provided by the user, the vale will be set as null. The</w:t>
      </w:r>
      <w:r w:rsidR="00DC60D5" w:rsidRPr="00DC60D5">
        <w:t xml:space="preserve"> domain integrity states that every element from a relation should respect the type and restrictions of its corresponding attribute. A type can have a variable length which needs to be respected. Restrictions could be the range of values that the element can have, the default value if none is provided, and if the element can be NULL.</w:t>
      </w:r>
    </w:p>
    <w:p w:rsidR="00DC60D5" w:rsidRPr="00DC60D5" w:rsidRDefault="00DC60D5" w:rsidP="00DC60D5">
      <w:pPr>
        <w:pStyle w:val="Heading3"/>
      </w:pPr>
      <w:bookmarkStart w:id="69" w:name="_Toc367649352"/>
      <w:r w:rsidRPr="00DC60D5">
        <w:t>User Defined Integrity</w:t>
      </w:r>
      <w:bookmarkEnd w:id="69"/>
    </w:p>
    <w:p w:rsidR="00DC60D5" w:rsidRPr="00F86DF5" w:rsidRDefault="00F86DF5" w:rsidP="00F86DF5">
      <w:pPr>
        <w:pStyle w:val="BodyText"/>
        <w:tabs>
          <w:tab w:val="num" w:pos="1440"/>
        </w:tabs>
        <w:jc w:val="both"/>
      </w:pPr>
      <w:r>
        <w:tab/>
      </w:r>
      <w:r w:rsidR="00DC60D5" w:rsidRPr="00DC60D5">
        <w:t xml:space="preserve">A business rule is a statement that defines or constrains some aspect of the business. It is intended to assert business structure or to control or influence the behaviour of the business. </w:t>
      </w:r>
    </w:p>
    <w:p w:rsidR="00472BB3" w:rsidRDefault="00B4442A" w:rsidP="004D6216">
      <w:pPr>
        <w:pStyle w:val="Heading2"/>
      </w:pPr>
      <w:bookmarkStart w:id="70" w:name="_Toc367649353"/>
      <w:r>
        <w:t>Database design</w:t>
      </w:r>
      <w:bookmarkEnd w:id="70"/>
    </w:p>
    <w:p w:rsidR="00B36050" w:rsidRDefault="00F86DF5" w:rsidP="00F86DF5">
      <w:pPr>
        <w:pStyle w:val="BodyText"/>
        <w:tabs>
          <w:tab w:val="num" w:pos="1440"/>
        </w:tabs>
        <w:jc w:val="both"/>
      </w:pPr>
      <w:r>
        <w:tab/>
      </w:r>
      <w:r w:rsidR="00B36050">
        <w:t xml:space="preserve">The database used for this software is called </w:t>
      </w:r>
      <w:proofErr w:type="spellStart"/>
      <w:r w:rsidR="00B36050" w:rsidRPr="00F86DF5">
        <w:t>Dnbdb</w:t>
      </w:r>
      <w:proofErr w:type="spellEnd"/>
      <w:r w:rsidR="00B36050">
        <w:t xml:space="preserve">. Database tables and corresponding keys are shown in tabular form. It shows the tables and its columns. A key in </w:t>
      </w:r>
      <w:r w:rsidR="00B36050" w:rsidRPr="00F86DF5">
        <w:t>Bold</w:t>
      </w:r>
      <w:r w:rsidR="00B36050">
        <w:t xml:space="preserve"> is the primary key.</w:t>
      </w:r>
    </w:p>
    <w:p w:rsidR="00F86DF5" w:rsidRDefault="00F86DF5" w:rsidP="00F86DF5">
      <w:pPr>
        <w:pStyle w:val="BodyText"/>
        <w:tabs>
          <w:tab w:val="num" w:pos="1440"/>
        </w:tabs>
        <w:jc w:val="both"/>
      </w:pPr>
    </w:p>
    <w:p w:rsidR="004D6216" w:rsidRDefault="004D6216" w:rsidP="00F86DF5">
      <w:pPr>
        <w:pStyle w:val="BodyText"/>
        <w:tabs>
          <w:tab w:val="num" w:pos="1440"/>
        </w:tabs>
        <w:jc w:val="both"/>
      </w:pPr>
      <w:r w:rsidRPr="00F86DF5">
        <w:t>Screenshots of table structures:</w:t>
      </w:r>
    </w:p>
    <w:p w:rsidR="00F86DF5" w:rsidRPr="00F86DF5" w:rsidRDefault="00F86DF5" w:rsidP="00F86DF5">
      <w:pPr>
        <w:pStyle w:val="BodyText"/>
        <w:tabs>
          <w:tab w:val="num" w:pos="1440"/>
        </w:tabs>
        <w:jc w:val="both"/>
      </w:pPr>
    </w:p>
    <w:p w:rsidR="004D6216" w:rsidRPr="00F86DF5" w:rsidRDefault="004D6216" w:rsidP="00F86DF5">
      <w:pPr>
        <w:pStyle w:val="BodyText"/>
        <w:tabs>
          <w:tab w:val="num" w:pos="1440"/>
        </w:tabs>
        <w:jc w:val="both"/>
      </w:pPr>
      <w:r w:rsidRPr="00F86DF5">
        <w:t>Table: user</w:t>
      </w:r>
    </w:p>
    <w:p w:rsidR="004D6216" w:rsidRDefault="004D6216" w:rsidP="004D6216">
      <w:pPr>
        <w:rPr>
          <w:rFonts w:eastAsia="Arial"/>
        </w:rPr>
      </w:pPr>
      <w:r>
        <w:rPr>
          <w:rFonts w:eastAsia="Arial"/>
          <w:noProof/>
          <w:lang w:eastAsia="en-IN"/>
        </w:rPr>
        <w:drawing>
          <wp:inline distT="0" distB="0" distL="0" distR="0">
            <wp:extent cx="5819775" cy="781050"/>
            <wp:effectExtent l="19050" t="0" r="9525" b="0"/>
            <wp:docPr id="17" name="Picture 4" descr="database_screenshot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_screenshot_user"/>
                    <pic:cNvPicPr>
                      <a:picLocks noChangeAspect="1" noChangeArrowheads="1"/>
                    </pic:cNvPicPr>
                  </pic:nvPicPr>
                  <pic:blipFill>
                    <a:blip r:embed="rId33" cstate="print"/>
                    <a:srcRect/>
                    <a:stretch>
                      <a:fillRect/>
                    </a:stretch>
                  </pic:blipFill>
                  <pic:spPr bwMode="auto">
                    <a:xfrm>
                      <a:off x="0" y="0"/>
                      <a:ext cx="5819775" cy="781050"/>
                    </a:xfrm>
                    <a:prstGeom prst="rect">
                      <a:avLst/>
                    </a:prstGeom>
                    <a:noFill/>
                    <a:ln w="9525">
                      <a:noFill/>
                      <a:miter lim="800000"/>
                      <a:headEnd/>
                      <a:tailEnd/>
                    </a:ln>
                  </pic:spPr>
                </pic:pic>
              </a:graphicData>
            </a:graphic>
          </wp:inline>
        </w:drawing>
      </w:r>
    </w:p>
    <w:p w:rsidR="00050F33" w:rsidRDefault="00050F33" w:rsidP="004D6216">
      <w:pPr>
        <w:rPr>
          <w:rFonts w:eastAsia="Arial"/>
        </w:rPr>
      </w:pPr>
    </w:p>
    <w:p w:rsidR="004D6216" w:rsidRDefault="004D6216" w:rsidP="004D6216">
      <w:pPr>
        <w:rPr>
          <w:rFonts w:eastAsia="Arial"/>
        </w:rPr>
      </w:pPr>
      <w:r w:rsidRPr="00F86DF5">
        <w:rPr>
          <w:rFonts w:ascii="Times New Roman" w:eastAsia="Times New Roman" w:hAnsi="Times New Roman" w:cs="Times New Roman"/>
          <w:sz w:val="24"/>
          <w:lang w:val="en-GB"/>
        </w:rPr>
        <w:lastRenderedPageBreak/>
        <w:t>Table: contact</w:t>
      </w:r>
      <w:r w:rsidR="00AB278D">
        <w:rPr>
          <w:rFonts w:eastAsia="Arial"/>
          <w:noProof/>
          <w:lang w:eastAsia="en-IN"/>
        </w:rPr>
        <w:drawing>
          <wp:inline distT="0" distB="0" distL="0" distR="0">
            <wp:extent cx="5731510" cy="1529080"/>
            <wp:effectExtent l="19050" t="0" r="2540" b="0"/>
            <wp:docPr id="18" name="Picture 17" descr="contact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dnb.jpg"/>
                    <pic:cNvPicPr/>
                  </pic:nvPicPr>
                  <pic:blipFill>
                    <a:blip r:embed="rId34" cstate="print"/>
                    <a:stretch>
                      <a:fillRect/>
                    </a:stretch>
                  </pic:blipFill>
                  <pic:spPr>
                    <a:xfrm>
                      <a:off x="0" y="0"/>
                      <a:ext cx="5731510" cy="1529080"/>
                    </a:xfrm>
                    <a:prstGeom prst="rect">
                      <a:avLst/>
                    </a:prstGeom>
                  </pic:spPr>
                </pic:pic>
              </a:graphicData>
            </a:graphic>
          </wp:inline>
        </w:drawing>
      </w:r>
    </w:p>
    <w:p w:rsidR="00050F33" w:rsidRDefault="00050F33" w:rsidP="004D6216">
      <w:pPr>
        <w:rPr>
          <w:rFonts w:eastAsia="Arial"/>
        </w:rPr>
      </w:pPr>
    </w:p>
    <w:p w:rsidR="004D6216" w:rsidRPr="00F86DF5" w:rsidRDefault="001B29C7" w:rsidP="004D6216">
      <w:pPr>
        <w:rPr>
          <w:rFonts w:ascii="Times New Roman" w:eastAsia="Times New Roman" w:hAnsi="Times New Roman" w:cs="Times New Roman"/>
          <w:sz w:val="24"/>
          <w:lang w:val="en-GB"/>
        </w:rPr>
      </w:pPr>
      <w:r w:rsidRPr="00F86DF5">
        <w:rPr>
          <w:rFonts w:ascii="Times New Roman" w:eastAsia="Times New Roman" w:hAnsi="Times New Roman" w:cs="Times New Roman"/>
          <w:sz w:val="24"/>
          <w:lang w:val="en-GB"/>
        </w:rPr>
        <w:t>Table: n</w:t>
      </w:r>
      <w:r w:rsidR="004D6216" w:rsidRPr="00F86DF5">
        <w:rPr>
          <w:rFonts w:ascii="Times New Roman" w:eastAsia="Times New Roman" w:hAnsi="Times New Roman" w:cs="Times New Roman"/>
          <w:sz w:val="24"/>
          <w:lang w:val="en-GB"/>
        </w:rPr>
        <w:t>ote</w:t>
      </w:r>
    </w:p>
    <w:p w:rsidR="004D6216" w:rsidRDefault="004D6216" w:rsidP="004D6216">
      <w:pPr>
        <w:rPr>
          <w:rFonts w:eastAsia="Arial"/>
        </w:rPr>
      </w:pPr>
      <w:r>
        <w:rPr>
          <w:rFonts w:eastAsia="Arial"/>
          <w:noProof/>
          <w:lang w:eastAsia="en-IN"/>
        </w:rPr>
        <w:drawing>
          <wp:inline distT="0" distB="0" distL="0" distR="0">
            <wp:extent cx="5810250" cy="800100"/>
            <wp:effectExtent l="19050" t="0" r="0" b="0"/>
            <wp:docPr id="14" name="Picture 6" descr="database_screenshot_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base_screenshot_note"/>
                    <pic:cNvPicPr>
                      <a:picLocks noChangeAspect="1" noChangeArrowheads="1"/>
                    </pic:cNvPicPr>
                  </pic:nvPicPr>
                  <pic:blipFill>
                    <a:blip r:embed="rId35" cstate="print"/>
                    <a:srcRect/>
                    <a:stretch>
                      <a:fillRect/>
                    </a:stretch>
                  </pic:blipFill>
                  <pic:spPr bwMode="auto">
                    <a:xfrm>
                      <a:off x="0" y="0"/>
                      <a:ext cx="5810250" cy="800100"/>
                    </a:xfrm>
                    <a:prstGeom prst="rect">
                      <a:avLst/>
                    </a:prstGeom>
                    <a:noFill/>
                    <a:ln w="9525">
                      <a:noFill/>
                      <a:miter lim="800000"/>
                      <a:headEnd/>
                      <a:tailEnd/>
                    </a:ln>
                  </pic:spPr>
                </pic:pic>
              </a:graphicData>
            </a:graphic>
          </wp:inline>
        </w:drawing>
      </w:r>
    </w:p>
    <w:p w:rsidR="00050F33" w:rsidRDefault="00050F33" w:rsidP="004D6216">
      <w:pPr>
        <w:rPr>
          <w:rFonts w:eastAsia="Arial"/>
        </w:rPr>
      </w:pPr>
    </w:p>
    <w:p w:rsidR="004D6216" w:rsidRPr="00F86DF5" w:rsidRDefault="004D6216" w:rsidP="004D6216">
      <w:pPr>
        <w:rPr>
          <w:rFonts w:ascii="Times New Roman" w:eastAsia="Times New Roman" w:hAnsi="Times New Roman" w:cs="Times New Roman"/>
          <w:sz w:val="24"/>
          <w:lang w:val="en-GB"/>
        </w:rPr>
      </w:pPr>
      <w:r w:rsidRPr="00F86DF5">
        <w:rPr>
          <w:rFonts w:ascii="Times New Roman" w:eastAsia="Times New Roman" w:hAnsi="Times New Roman" w:cs="Times New Roman"/>
          <w:sz w:val="24"/>
          <w:lang w:val="en-GB"/>
        </w:rPr>
        <w:t>Table: password</w:t>
      </w:r>
    </w:p>
    <w:p w:rsidR="004D6216" w:rsidRDefault="00FE5BCB" w:rsidP="004D6216">
      <w:pPr>
        <w:rPr>
          <w:rFonts w:eastAsia="Arial"/>
        </w:rPr>
      </w:pPr>
      <w:r>
        <w:rPr>
          <w:rFonts w:eastAsia="Arial"/>
          <w:noProof/>
          <w:lang w:eastAsia="en-IN"/>
        </w:rPr>
        <w:drawing>
          <wp:inline distT="0" distB="0" distL="0" distR="0">
            <wp:extent cx="5731510" cy="1385570"/>
            <wp:effectExtent l="19050" t="0" r="2540" b="0"/>
            <wp:docPr id="19" name="Picture 18" descr="password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dnb.jpg"/>
                    <pic:cNvPicPr/>
                  </pic:nvPicPr>
                  <pic:blipFill>
                    <a:blip r:embed="rId36" cstate="print"/>
                    <a:stretch>
                      <a:fillRect/>
                    </a:stretch>
                  </pic:blipFill>
                  <pic:spPr>
                    <a:xfrm>
                      <a:off x="0" y="0"/>
                      <a:ext cx="5731510" cy="1385570"/>
                    </a:xfrm>
                    <a:prstGeom prst="rect">
                      <a:avLst/>
                    </a:prstGeom>
                  </pic:spPr>
                </pic:pic>
              </a:graphicData>
            </a:graphic>
          </wp:inline>
        </w:drawing>
      </w:r>
    </w:p>
    <w:p w:rsidR="004D6216" w:rsidRDefault="004D6216" w:rsidP="004D6216">
      <w:pPr>
        <w:rPr>
          <w:rFonts w:eastAsia="Arial"/>
        </w:rPr>
      </w:pPr>
    </w:p>
    <w:p w:rsidR="004D6216" w:rsidRPr="00F86DF5" w:rsidRDefault="004D6216" w:rsidP="004D6216">
      <w:pPr>
        <w:rPr>
          <w:rFonts w:ascii="Times New Roman" w:eastAsia="Times New Roman" w:hAnsi="Times New Roman" w:cs="Times New Roman"/>
          <w:sz w:val="24"/>
          <w:lang w:val="en-GB"/>
        </w:rPr>
      </w:pPr>
      <w:r w:rsidRPr="00F86DF5">
        <w:rPr>
          <w:rFonts w:ascii="Times New Roman" w:eastAsia="Times New Roman" w:hAnsi="Times New Roman" w:cs="Times New Roman"/>
          <w:sz w:val="24"/>
          <w:lang w:val="en-GB"/>
        </w:rPr>
        <w:t>Table: tasks</w:t>
      </w:r>
    </w:p>
    <w:p w:rsidR="004D6216" w:rsidRPr="008D2A4D" w:rsidRDefault="00FE5BCB" w:rsidP="004D6216">
      <w:pPr>
        <w:rPr>
          <w:rFonts w:eastAsia="Arial"/>
        </w:rPr>
      </w:pPr>
      <w:r>
        <w:rPr>
          <w:rFonts w:eastAsia="Arial"/>
          <w:noProof/>
          <w:lang w:eastAsia="en-IN"/>
        </w:rPr>
        <w:drawing>
          <wp:inline distT="0" distB="0" distL="0" distR="0">
            <wp:extent cx="5731510" cy="781050"/>
            <wp:effectExtent l="19050" t="0" r="2540" b="0"/>
            <wp:docPr id="22" name="Picture 21" descr="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JPG"/>
                    <pic:cNvPicPr/>
                  </pic:nvPicPr>
                  <pic:blipFill>
                    <a:blip r:embed="rId37" cstate="print"/>
                    <a:stretch>
                      <a:fillRect/>
                    </a:stretch>
                  </pic:blipFill>
                  <pic:spPr>
                    <a:xfrm>
                      <a:off x="0" y="0"/>
                      <a:ext cx="5731510" cy="781050"/>
                    </a:xfrm>
                    <a:prstGeom prst="rect">
                      <a:avLst/>
                    </a:prstGeom>
                  </pic:spPr>
                </pic:pic>
              </a:graphicData>
            </a:graphic>
          </wp:inline>
        </w:drawing>
      </w:r>
    </w:p>
    <w:p w:rsidR="004D6216" w:rsidRDefault="004D6216" w:rsidP="00B36050">
      <w:pPr>
        <w:rPr>
          <w:rFonts w:eastAsia="Arial"/>
        </w:rPr>
      </w:pP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5"/>
        <w:gridCol w:w="4627"/>
      </w:tblGrid>
      <w:tr w:rsidR="00B36050" w:rsidRPr="0029179B" w:rsidTr="00380B50">
        <w:tc>
          <w:tcPr>
            <w:tcW w:w="4788" w:type="dxa"/>
          </w:tcPr>
          <w:p w:rsidR="00B36050" w:rsidRPr="0029179B" w:rsidRDefault="00B36050" w:rsidP="00380B50">
            <w:pPr>
              <w:widowControl w:val="0"/>
              <w:suppressAutoHyphens/>
              <w:rPr>
                <w:rFonts w:eastAsia="Arial"/>
              </w:rPr>
            </w:pPr>
            <w:r>
              <w:rPr>
                <w:rFonts w:eastAsia="Arial"/>
                <w:b/>
                <w:bCs/>
              </w:rPr>
              <w:t>Tables</w:t>
            </w:r>
          </w:p>
        </w:tc>
        <w:tc>
          <w:tcPr>
            <w:tcW w:w="4788" w:type="dxa"/>
          </w:tcPr>
          <w:p w:rsidR="00B36050" w:rsidRPr="0029179B" w:rsidRDefault="00B36050" w:rsidP="00380B50">
            <w:pPr>
              <w:widowControl w:val="0"/>
              <w:suppressAutoHyphens/>
              <w:rPr>
                <w:rFonts w:eastAsia="Arial"/>
                <w:b/>
                <w:bCs/>
              </w:rPr>
            </w:pPr>
            <w:r>
              <w:rPr>
                <w:rFonts w:eastAsia="Arial"/>
                <w:b/>
                <w:bCs/>
              </w:rPr>
              <w:t>Keys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Note</w:t>
            </w:r>
          </w:p>
        </w:tc>
        <w:tc>
          <w:tcPr>
            <w:tcW w:w="4788" w:type="dxa"/>
          </w:tcPr>
          <w:p w:rsidR="00B36050" w:rsidRPr="0029179B" w:rsidRDefault="00B36050" w:rsidP="00380B50">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RSS Feed</w:t>
            </w:r>
          </w:p>
        </w:tc>
        <w:tc>
          <w:tcPr>
            <w:tcW w:w="4788" w:type="dxa"/>
          </w:tcPr>
          <w:p w:rsidR="00B36050" w:rsidRPr="0029179B" w:rsidRDefault="00B36050" w:rsidP="00380B50">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lastRenderedPageBreak/>
              <w:t>Daily notebook &amp; Social Networking Updater</w:t>
            </w:r>
          </w:p>
        </w:tc>
        <w:tc>
          <w:tcPr>
            <w:tcW w:w="4788" w:type="dxa"/>
          </w:tcPr>
          <w:p w:rsidR="00B36050" w:rsidRPr="0029179B" w:rsidRDefault="00B36050" w:rsidP="00380B50">
            <w:pPr>
              <w:widowControl w:val="0"/>
              <w:suppressAutoHyphens/>
              <w:rPr>
                <w:rFonts w:eastAsia="Arial"/>
              </w:rPr>
            </w:pPr>
            <w:proofErr w:type="spellStart"/>
            <w:r w:rsidRPr="0029179B">
              <w:rPr>
                <w:rFonts w:eastAsia="Arial"/>
                <w:b/>
                <w:bCs/>
              </w:rPr>
              <w:t>Sw</w:t>
            </w:r>
            <w:proofErr w:type="spellEnd"/>
            <w:r w:rsidRPr="0029179B">
              <w:rPr>
                <w:rFonts w:eastAsia="Arial"/>
                <w:b/>
                <w:bCs/>
              </w:rPr>
              <w:t xml:space="preserve"> Id</w:t>
            </w:r>
            <w:r w:rsidRPr="0029179B">
              <w:rPr>
                <w:rFonts w:eastAsia="Arial"/>
              </w:rPr>
              <w:t>, Web Services Supported, Users,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User</w:t>
            </w:r>
          </w:p>
        </w:tc>
        <w:tc>
          <w:tcPr>
            <w:tcW w:w="4788" w:type="dxa"/>
          </w:tcPr>
          <w:p w:rsidR="00B36050" w:rsidRPr="0029179B" w:rsidRDefault="00B36050" w:rsidP="00380B50">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 xml:space="preserve">Web Service </w:t>
            </w:r>
          </w:p>
        </w:tc>
        <w:tc>
          <w:tcPr>
            <w:tcW w:w="4788" w:type="dxa"/>
          </w:tcPr>
          <w:p w:rsidR="00B36050" w:rsidRPr="0029179B" w:rsidRDefault="00B36050" w:rsidP="00F86DF5">
            <w:pPr>
              <w:rPr>
                <w:rFonts w:eastAsia="Arial"/>
                <w:b/>
                <w:bCs/>
              </w:rPr>
            </w:pPr>
            <w:r w:rsidRPr="0029179B">
              <w:rPr>
                <w:rFonts w:eastAsia="Arial"/>
                <w:b/>
                <w:bCs/>
              </w:rPr>
              <w:t xml:space="preserve">Web Service Id, </w:t>
            </w:r>
            <w:r w:rsidRPr="0029179B">
              <w:rPr>
                <w:rFonts w:eastAsia="Arial"/>
              </w:rPr>
              <w:t>Authentication Data, Feed Data, Preferences.</w:t>
            </w:r>
          </w:p>
        </w:tc>
      </w:tr>
    </w:tbl>
    <w:p w:rsidR="00B36050" w:rsidRPr="00472BB3" w:rsidRDefault="00B36050" w:rsidP="00472BB3">
      <w:pPr>
        <w:rPr>
          <w:lang w:val="en-US"/>
        </w:rPr>
      </w:pPr>
    </w:p>
    <w:p w:rsidR="00D57D8F" w:rsidRDefault="00B4442A" w:rsidP="00F662D9">
      <w:pPr>
        <w:pStyle w:val="Heading2"/>
        <w:ind w:firstLine="576"/>
        <w:rPr>
          <w:lang w:val="en-US"/>
        </w:rPr>
      </w:pPr>
      <w:bookmarkStart w:id="71" w:name="_Toc367649354"/>
      <w:r>
        <w:t>User Interface Design</w:t>
      </w:r>
      <w:bookmarkEnd w:id="71"/>
    </w:p>
    <w:p w:rsidR="004769BB" w:rsidRDefault="004769BB" w:rsidP="00472BB3">
      <w:pPr>
        <w:rPr>
          <w:lang w:val="en-US"/>
        </w:rPr>
      </w:pPr>
    </w:p>
    <w:p w:rsidR="002002BF" w:rsidRDefault="002002BF" w:rsidP="002002BF">
      <w:pPr>
        <w:pStyle w:val="Heading3"/>
        <w:rPr>
          <w:lang w:val="en-US"/>
        </w:rPr>
      </w:pPr>
      <w:bookmarkStart w:id="72" w:name="_Toc367649355"/>
      <w:r w:rsidRPr="002002BF">
        <w:rPr>
          <w:lang w:val="en-US"/>
        </w:rPr>
        <w:t xml:space="preserve">Create New </w:t>
      </w:r>
      <w:r>
        <w:rPr>
          <w:lang w:val="en-US"/>
        </w:rPr>
        <w:t>User Account</w:t>
      </w:r>
      <w:bookmarkEnd w:id="72"/>
    </w:p>
    <w:p w:rsidR="00EA24F1" w:rsidRDefault="00EA24F1" w:rsidP="00472BB3">
      <w:pPr>
        <w:rPr>
          <w:lang w:val="en-US"/>
        </w:rPr>
      </w:pPr>
    </w:p>
    <w:p w:rsidR="004D3360" w:rsidRDefault="004D3360" w:rsidP="004D3360">
      <w:pPr>
        <w:pStyle w:val="Heading3"/>
        <w:rPr>
          <w:lang w:val="en-US"/>
        </w:rPr>
      </w:pPr>
      <w:bookmarkStart w:id="73" w:name="_Toc367649356"/>
      <w:r>
        <w:rPr>
          <w:lang w:val="en-US"/>
        </w:rPr>
        <w:t>View All Event</w:t>
      </w:r>
      <w:bookmarkEnd w:id="73"/>
    </w:p>
    <w:p w:rsidR="004D3360" w:rsidRDefault="004D3360" w:rsidP="004D3360">
      <w:pPr>
        <w:rPr>
          <w:lang w:val="en-US"/>
        </w:rPr>
      </w:pPr>
    </w:p>
    <w:p w:rsidR="000022C4" w:rsidRDefault="000022C4" w:rsidP="000022C4">
      <w:pPr>
        <w:pStyle w:val="Heading3"/>
        <w:rPr>
          <w:lang w:val="en-US"/>
        </w:rPr>
      </w:pPr>
      <w:bookmarkStart w:id="74" w:name="_Toc367649357"/>
      <w:r>
        <w:rPr>
          <w:lang w:val="en-US"/>
        </w:rPr>
        <w:t>All contacts</w:t>
      </w:r>
      <w:bookmarkEnd w:id="74"/>
    </w:p>
    <w:p w:rsidR="004D3360" w:rsidRDefault="004D3360" w:rsidP="004D3360">
      <w:pPr>
        <w:rPr>
          <w:lang w:val="en-US"/>
        </w:rPr>
      </w:pPr>
    </w:p>
    <w:p w:rsidR="000022C4" w:rsidRDefault="000022C4" w:rsidP="000022C4">
      <w:pPr>
        <w:pStyle w:val="Heading3"/>
        <w:rPr>
          <w:lang w:val="en-US"/>
        </w:rPr>
      </w:pPr>
      <w:bookmarkStart w:id="75" w:name="_Toc367649358"/>
      <w:r>
        <w:rPr>
          <w:lang w:val="en-US"/>
        </w:rPr>
        <w:t>Password Login</w:t>
      </w:r>
      <w:bookmarkEnd w:id="75"/>
    </w:p>
    <w:p w:rsidR="00895567" w:rsidRDefault="00895567" w:rsidP="00895567">
      <w:pPr>
        <w:rPr>
          <w:lang w:val="en-US"/>
        </w:rPr>
      </w:pPr>
    </w:p>
    <w:p w:rsidR="00895567" w:rsidRPr="00895567" w:rsidRDefault="00895567" w:rsidP="00895567">
      <w:pPr>
        <w:pStyle w:val="Heading3"/>
        <w:rPr>
          <w:lang w:val="en-US"/>
        </w:rPr>
      </w:pPr>
      <w:bookmarkStart w:id="76" w:name="_Toc367649359"/>
      <w:r>
        <w:rPr>
          <w:lang w:val="en-US"/>
        </w:rPr>
        <w:t>Password Info</w:t>
      </w:r>
      <w:bookmarkEnd w:id="76"/>
    </w:p>
    <w:p w:rsidR="00A3115F" w:rsidRPr="004D3360" w:rsidRDefault="00A3115F" w:rsidP="004D3360">
      <w:pPr>
        <w:rPr>
          <w:lang w:val="en-US"/>
        </w:rPr>
      </w:pPr>
    </w:p>
    <w:p w:rsidR="00B4442A" w:rsidRDefault="00B4442A" w:rsidP="00472BB3">
      <w:pPr>
        <w:pStyle w:val="Heading2"/>
      </w:pPr>
      <w:bookmarkStart w:id="77" w:name="_Toc367649360"/>
      <w:r>
        <w:t>Test Cases (Unit Test Cases and System Test Cases)</w:t>
      </w:r>
      <w:bookmarkEnd w:id="77"/>
    </w:p>
    <w:p w:rsidR="00D57D8F" w:rsidRDefault="00864A47" w:rsidP="00864A47">
      <w:pPr>
        <w:pStyle w:val="Heading3"/>
      </w:pPr>
      <w:bookmarkStart w:id="78" w:name="_Toc367649361"/>
      <w:r>
        <w:t>Unit Test Cases</w:t>
      </w:r>
      <w:bookmarkEnd w:id="78"/>
    </w:p>
    <w:tbl>
      <w:tblPr>
        <w:tblStyle w:val="TableGrid"/>
        <w:tblpPr w:leftFromText="180" w:rightFromText="180" w:vertAnchor="text" w:horzAnchor="margin" w:tblpXSpec="center" w:tblpY="644"/>
        <w:tblW w:w="10818" w:type="dxa"/>
        <w:tblLayout w:type="fixed"/>
        <w:tblLook w:val="04A0"/>
      </w:tblPr>
      <w:tblGrid>
        <w:gridCol w:w="1008"/>
        <w:gridCol w:w="342"/>
        <w:gridCol w:w="1440"/>
        <w:gridCol w:w="1260"/>
        <w:gridCol w:w="1350"/>
        <w:gridCol w:w="1170"/>
        <w:gridCol w:w="738"/>
        <w:gridCol w:w="1872"/>
        <w:gridCol w:w="1638"/>
      </w:tblGrid>
      <w:tr w:rsidR="00A86CA3" w:rsidRPr="00593F32" w:rsidTr="001C28D9">
        <w:trPr>
          <w:trHeight w:val="930"/>
        </w:trPr>
        <w:tc>
          <w:tcPr>
            <w:tcW w:w="1008" w:type="dxa"/>
            <w:shd w:val="clear" w:color="auto" w:fill="C6D9F1" w:themeFill="text2" w:themeFillTint="33"/>
            <w:vAlign w:val="bottom"/>
          </w:tcPr>
          <w:p w:rsidR="00A86CA3" w:rsidRPr="00791AA3" w:rsidRDefault="00A86CA3" w:rsidP="00DD2B90">
            <w:pPr>
              <w:jc w:val="both"/>
              <w:rPr>
                <w:rFonts w:ascii="Arial" w:eastAsia="Times New Roman" w:hAnsi="Arial" w:cs="Arial"/>
                <w:i/>
                <w:iCs/>
                <w:color w:val="000000"/>
              </w:rPr>
            </w:pPr>
            <w:r w:rsidRPr="00791AA3">
              <w:rPr>
                <w:rFonts w:ascii="Arial" w:eastAsia="Times New Roman" w:hAnsi="Arial" w:cs="Arial"/>
                <w:color w:val="000000"/>
              </w:rPr>
              <w:t>Test Case Id</w:t>
            </w:r>
          </w:p>
        </w:tc>
        <w:tc>
          <w:tcPr>
            <w:tcW w:w="342" w:type="dxa"/>
            <w:shd w:val="clear" w:color="auto" w:fill="C6D9F1" w:themeFill="text2" w:themeFillTint="33"/>
            <w:hideMark/>
          </w:tcPr>
          <w:p w:rsidR="00A86CA3" w:rsidRPr="00593F32" w:rsidRDefault="00A86CA3" w:rsidP="00DD2B90">
            <w:pPr>
              <w:jc w:val="both"/>
            </w:pPr>
            <w:r w:rsidRPr="00593F32">
              <w:t>Type</w:t>
            </w:r>
          </w:p>
        </w:tc>
        <w:tc>
          <w:tcPr>
            <w:tcW w:w="1440" w:type="dxa"/>
            <w:shd w:val="clear" w:color="auto" w:fill="C6D9F1" w:themeFill="text2" w:themeFillTint="33"/>
            <w:hideMark/>
          </w:tcPr>
          <w:p w:rsidR="00A86CA3" w:rsidRPr="00593F32" w:rsidRDefault="00A86CA3" w:rsidP="00DD2B90">
            <w:pPr>
              <w:jc w:val="both"/>
            </w:pPr>
            <w:proofErr w:type="spellStart"/>
            <w:r w:rsidRPr="00593F32">
              <w:t>Github</w:t>
            </w:r>
            <w:proofErr w:type="spellEnd"/>
            <w:r w:rsidRPr="00593F32">
              <w:t xml:space="preserve"> ID</w:t>
            </w:r>
          </w:p>
        </w:tc>
        <w:tc>
          <w:tcPr>
            <w:tcW w:w="1260" w:type="dxa"/>
            <w:shd w:val="clear" w:color="auto" w:fill="C6D9F1" w:themeFill="text2" w:themeFillTint="33"/>
            <w:hideMark/>
          </w:tcPr>
          <w:p w:rsidR="00A86CA3" w:rsidRPr="00593F32" w:rsidRDefault="00A86CA3" w:rsidP="00DD2B90">
            <w:pPr>
              <w:jc w:val="both"/>
            </w:pPr>
            <w:r w:rsidRPr="00593F32">
              <w:t>Subject</w:t>
            </w:r>
          </w:p>
        </w:tc>
        <w:tc>
          <w:tcPr>
            <w:tcW w:w="1350" w:type="dxa"/>
            <w:shd w:val="clear" w:color="auto" w:fill="C6D9F1" w:themeFill="text2" w:themeFillTint="33"/>
            <w:hideMark/>
          </w:tcPr>
          <w:p w:rsidR="00A86CA3" w:rsidRPr="00593F32" w:rsidRDefault="00A86CA3" w:rsidP="00DD2B90">
            <w:pPr>
              <w:jc w:val="both"/>
            </w:pPr>
            <w:r w:rsidRPr="00593F32">
              <w:t>Test Name</w:t>
            </w:r>
          </w:p>
        </w:tc>
        <w:tc>
          <w:tcPr>
            <w:tcW w:w="1170" w:type="dxa"/>
            <w:shd w:val="clear" w:color="auto" w:fill="C6D9F1" w:themeFill="text2" w:themeFillTint="33"/>
            <w:hideMark/>
          </w:tcPr>
          <w:p w:rsidR="00A86CA3" w:rsidRPr="00593F32" w:rsidRDefault="00A86CA3" w:rsidP="00DD2B90">
            <w:pPr>
              <w:jc w:val="both"/>
            </w:pPr>
            <w:r w:rsidRPr="00593F32">
              <w:t>Test Description</w:t>
            </w:r>
          </w:p>
        </w:tc>
        <w:tc>
          <w:tcPr>
            <w:tcW w:w="738" w:type="dxa"/>
            <w:shd w:val="clear" w:color="auto" w:fill="C6D9F1" w:themeFill="text2" w:themeFillTint="33"/>
            <w:hideMark/>
          </w:tcPr>
          <w:p w:rsidR="00A86CA3" w:rsidRPr="00593F32" w:rsidRDefault="00A86CA3" w:rsidP="00DD2B90">
            <w:pPr>
              <w:jc w:val="both"/>
            </w:pPr>
            <w:r w:rsidRPr="00593F32">
              <w:t>Step Name</w:t>
            </w:r>
          </w:p>
        </w:tc>
        <w:tc>
          <w:tcPr>
            <w:tcW w:w="1872" w:type="dxa"/>
            <w:shd w:val="clear" w:color="auto" w:fill="C6D9F1" w:themeFill="text2" w:themeFillTint="33"/>
            <w:hideMark/>
          </w:tcPr>
          <w:p w:rsidR="00A86CA3" w:rsidRPr="00593F32" w:rsidRDefault="00A86CA3" w:rsidP="00DD2B90">
            <w:pPr>
              <w:jc w:val="both"/>
            </w:pPr>
            <w:r w:rsidRPr="00593F32">
              <w:t>Description</w:t>
            </w:r>
          </w:p>
        </w:tc>
        <w:tc>
          <w:tcPr>
            <w:tcW w:w="1638" w:type="dxa"/>
            <w:shd w:val="clear" w:color="auto" w:fill="C6D9F1" w:themeFill="text2" w:themeFillTint="33"/>
            <w:hideMark/>
          </w:tcPr>
          <w:p w:rsidR="00A86CA3" w:rsidRPr="00593F32" w:rsidRDefault="00A86CA3" w:rsidP="00DD2B90">
            <w:pPr>
              <w:jc w:val="both"/>
            </w:pPr>
            <w:r w:rsidRPr="00593F32">
              <w:t>Expected Result</w:t>
            </w:r>
          </w:p>
        </w:tc>
      </w:tr>
      <w:tr w:rsidR="00A86CA3" w:rsidRPr="00593F32" w:rsidTr="00A86CA3">
        <w:trPr>
          <w:trHeight w:val="1125"/>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-001</w:t>
            </w:r>
          </w:p>
        </w:tc>
        <w:tc>
          <w:tcPr>
            <w:tcW w:w="34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w:t>
            </w:r>
            <w:r w:rsidRPr="001F0CC3">
              <w:rPr>
                <w:rFonts w:ascii="Times New Roman" w:eastAsia="Times New Roman" w:hAnsi="Times New Roman" w:cs="Times New Roman"/>
                <w:sz w:val="24"/>
                <w:lang w:val="en-GB"/>
              </w:rPr>
              <w:lastRenderedPageBreak/>
              <w:t>ual</w:t>
            </w:r>
          </w:p>
        </w:tc>
        <w:tc>
          <w:tcPr>
            <w:tcW w:w="144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f3563be0a9c431104f52839039e860</w:t>
            </w:r>
            <w:r w:rsidRPr="001F0CC3">
              <w:rPr>
                <w:rFonts w:ascii="Times New Roman" w:eastAsia="Times New Roman" w:hAnsi="Times New Roman" w:cs="Times New Roman"/>
                <w:sz w:val="24"/>
                <w:lang w:val="en-GB"/>
              </w:rPr>
              <w:lastRenderedPageBreak/>
              <w:t>43cf640cf1</w:t>
            </w:r>
          </w:p>
        </w:tc>
        <w:tc>
          <w:tcPr>
            <w:tcW w:w="126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E:\DEVELOPERS_ZONE\Git</w:t>
            </w:r>
            <w:r w:rsidRPr="001F0CC3">
              <w:rPr>
                <w:rFonts w:ascii="Times New Roman" w:eastAsia="Times New Roman" w:hAnsi="Times New Roman" w:cs="Times New Roman"/>
                <w:sz w:val="24"/>
                <w:lang w:val="en-GB"/>
              </w:rPr>
              <w:lastRenderedPageBreak/>
              <w:t>Hub\</w:t>
            </w:r>
            <w:r w:rsidR="00287181">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A86CA3" w:rsidRPr="001F0CC3" w:rsidRDefault="009B7397" w:rsidP="0042557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lastRenderedPageBreak/>
              <w:t>Recognize Face in</w:t>
            </w:r>
            <w:r w:rsidR="00A86CA3" w:rsidRPr="001F0CC3">
              <w:rPr>
                <w:rFonts w:ascii="Times New Roman" w:eastAsia="Times New Roman" w:hAnsi="Times New Roman" w:cs="Times New Roman"/>
                <w:sz w:val="24"/>
                <w:lang w:val="en-GB"/>
              </w:rPr>
              <w:t xml:space="preserve"> </w:t>
            </w:r>
            <w:r w:rsidR="0064332C" w:rsidRPr="0064332C">
              <w:rPr>
                <w:rFonts w:ascii="Times New Roman" w:eastAsia="Times New Roman" w:hAnsi="Times New Roman" w:cs="Times New Roman"/>
                <w:b/>
                <w:sz w:val="24"/>
                <w:lang w:val="en-GB"/>
              </w:rPr>
              <w:t>FRS</w:t>
            </w:r>
          </w:p>
        </w:tc>
        <w:tc>
          <w:tcPr>
            <w:tcW w:w="117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w:t>
            </w:r>
            <w:r w:rsidRPr="001F0CC3">
              <w:rPr>
                <w:rFonts w:ascii="Times New Roman" w:eastAsia="Times New Roman" w:hAnsi="Times New Roman" w:cs="Times New Roman"/>
                <w:sz w:val="24"/>
                <w:lang w:val="en-GB"/>
              </w:rPr>
              <w:lastRenderedPageBreak/>
              <w:t xml:space="preserve">test is to verify that </w:t>
            </w:r>
            <w:r w:rsidR="009B7397" w:rsidRPr="001F0CC3">
              <w:rPr>
                <w:rFonts w:ascii="Times New Roman" w:eastAsia="Times New Roman" w:hAnsi="Times New Roman" w:cs="Times New Roman"/>
                <w:sz w:val="24"/>
                <w:lang w:val="en-GB"/>
              </w:rPr>
              <w:t xml:space="preserve">the </w:t>
            </w:r>
            <w:r w:rsidR="009B7397">
              <w:rPr>
                <w:rFonts w:ascii="Times New Roman" w:eastAsia="Times New Roman" w:hAnsi="Times New Roman" w:cs="Times New Roman"/>
                <w:sz w:val="24"/>
                <w:lang w:val="en-GB"/>
              </w:rPr>
              <w:t>Recognize Face system track the face properly.</w:t>
            </w: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Step1 </w:t>
            </w:r>
          </w:p>
        </w:tc>
        <w:tc>
          <w:tcPr>
            <w:tcW w:w="1872" w:type="dxa"/>
            <w:hideMark/>
          </w:tcPr>
          <w:p w:rsidR="00A86CA3" w:rsidRPr="001F0CC3" w:rsidRDefault="00A86CA3" w:rsidP="009B7397">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w:t>
            </w:r>
            <w:r w:rsidR="009B7397">
              <w:rPr>
                <w:rFonts w:ascii="Times New Roman" w:eastAsia="Times New Roman" w:hAnsi="Times New Roman" w:cs="Times New Roman"/>
                <w:sz w:val="24"/>
                <w:lang w:val="en-GB"/>
              </w:rPr>
              <w:t xml:space="preserve"> Recognize Face from FRS main </w:t>
            </w:r>
            <w:r w:rsidR="009B7397">
              <w:rPr>
                <w:rFonts w:ascii="Times New Roman" w:eastAsia="Times New Roman" w:hAnsi="Times New Roman" w:cs="Times New Roman"/>
                <w:sz w:val="24"/>
                <w:lang w:val="en-GB"/>
              </w:rPr>
              <w:lastRenderedPageBreak/>
              <w:t>window.</w:t>
            </w:r>
          </w:p>
        </w:tc>
        <w:tc>
          <w:tcPr>
            <w:tcW w:w="1638" w:type="dxa"/>
            <w:hideMark/>
          </w:tcPr>
          <w:p w:rsidR="00A86CA3" w:rsidRPr="001F0CC3" w:rsidRDefault="009B7397" w:rsidP="00425573">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lastRenderedPageBreak/>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 xml:space="preserve">Recognize Face window </w:t>
            </w:r>
            <w:r>
              <w:rPr>
                <w:rFonts w:ascii="Times New Roman" w:eastAsia="Times New Roman" w:hAnsi="Times New Roman" w:cs="Times New Roman"/>
                <w:sz w:val="24"/>
                <w:lang w:val="en-GB"/>
              </w:rPr>
              <w:lastRenderedPageBreak/>
              <w:t>successfully</w:t>
            </w:r>
            <w:r w:rsidR="00A86CA3" w:rsidRPr="001F0CC3">
              <w:rPr>
                <w:rFonts w:ascii="Times New Roman" w:eastAsia="Times New Roman" w:hAnsi="Times New Roman" w:cs="Times New Roman"/>
                <w:sz w:val="24"/>
                <w:lang w:val="en-GB"/>
              </w:rPr>
              <w:t>.</w:t>
            </w:r>
          </w:p>
        </w:tc>
      </w:tr>
      <w:tr w:rsidR="00A86CA3" w:rsidRPr="00593F32" w:rsidTr="00A86CA3">
        <w:trPr>
          <w:trHeight w:val="3225"/>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A86CA3" w:rsidRPr="001F0CC3">
              <w:rPr>
                <w:rFonts w:ascii="Times New Roman" w:eastAsia="Times New Roman" w:hAnsi="Times New Roman" w:cs="Times New Roman"/>
                <w:sz w:val="24"/>
                <w:lang w:val="en-GB"/>
              </w:rPr>
              <w:t>-002</w:t>
            </w:r>
          </w:p>
        </w:tc>
        <w:tc>
          <w:tcPr>
            <w:tcW w:w="34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noWrap/>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A86CA3" w:rsidRPr="001F0CC3" w:rsidRDefault="009B7397" w:rsidP="009B7397">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Capture an image button to capture the target image</w:t>
            </w:r>
            <w:r w:rsidR="00A86CA3" w:rsidRPr="001F0CC3">
              <w:rPr>
                <w:rFonts w:ascii="Times New Roman" w:eastAsia="Times New Roman" w:hAnsi="Times New Roman" w:cs="Times New Roman"/>
                <w:sz w:val="24"/>
                <w:lang w:val="en-GB"/>
              </w:rPr>
              <w:t>.</w:t>
            </w:r>
          </w:p>
        </w:tc>
        <w:tc>
          <w:tcPr>
            <w:tcW w:w="1638" w:type="dxa"/>
            <w:hideMark/>
          </w:tcPr>
          <w:p w:rsidR="00A86CA3" w:rsidRPr="001F0CC3" w:rsidRDefault="009B7397" w:rsidP="00425573">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sidRPr="009B7397">
              <w:rPr>
                <w:rFonts w:ascii="Times New Roman" w:eastAsia="Times New Roman" w:hAnsi="Times New Roman" w:cs="Times New Roman"/>
                <w:sz w:val="24"/>
                <w:lang w:val="en-GB"/>
              </w:rPr>
              <w:t>will capture the image</w:t>
            </w:r>
            <w:r w:rsidR="00A86CA3" w:rsidRPr="001F0CC3">
              <w:rPr>
                <w:rFonts w:ascii="Times New Roman" w:eastAsia="Times New Roman" w:hAnsi="Times New Roman" w:cs="Times New Roman"/>
                <w:sz w:val="24"/>
                <w:lang w:val="en-GB"/>
              </w:rPr>
              <w:t>.</w:t>
            </w:r>
          </w:p>
        </w:tc>
      </w:tr>
      <w:tr w:rsidR="00A86CA3" w:rsidRPr="00593F32" w:rsidTr="00A86CA3">
        <w:trPr>
          <w:trHeight w:val="1056"/>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-003</w:t>
            </w:r>
          </w:p>
        </w:tc>
        <w:tc>
          <w:tcPr>
            <w:tcW w:w="34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A86CA3" w:rsidRPr="001F0CC3" w:rsidRDefault="009B7397" w:rsidP="0042557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After capturing the image FRS check the image with its internal storage. </w:t>
            </w:r>
          </w:p>
        </w:tc>
        <w:tc>
          <w:tcPr>
            <w:tcW w:w="1638" w:type="dxa"/>
            <w:hideMark/>
          </w:tcPr>
          <w:p w:rsidR="00A86CA3" w:rsidRPr="001F0CC3" w:rsidRDefault="0064332C" w:rsidP="00B30E3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 xml:space="preserve"> </w:t>
            </w:r>
            <w:r w:rsidR="00B30E33">
              <w:rPr>
                <w:rFonts w:ascii="Times New Roman" w:eastAsia="Times New Roman" w:hAnsi="Times New Roman" w:cs="Times New Roman"/>
                <w:sz w:val="24"/>
                <w:lang w:val="en-GB"/>
              </w:rPr>
              <w:t xml:space="preserve">will display the </w:t>
            </w:r>
            <w:proofErr w:type="spellStart"/>
            <w:r w:rsidR="00B30E33">
              <w:rPr>
                <w:rFonts w:ascii="Times New Roman" w:eastAsia="Times New Roman" w:hAnsi="Times New Roman" w:cs="Times New Roman"/>
                <w:sz w:val="24"/>
                <w:lang w:val="en-GB"/>
              </w:rPr>
              <w:t>Recognisation</w:t>
            </w:r>
            <w:proofErr w:type="spellEnd"/>
            <w:r w:rsidR="00B30E33">
              <w:rPr>
                <w:rFonts w:ascii="Times New Roman" w:eastAsia="Times New Roman" w:hAnsi="Times New Roman" w:cs="Times New Roman"/>
                <w:sz w:val="24"/>
                <w:lang w:val="en-GB"/>
              </w:rPr>
              <w:t xml:space="preserve"> report.</w:t>
            </w:r>
          </w:p>
        </w:tc>
      </w:tr>
      <w:tr w:rsidR="00B30E33" w:rsidRPr="00593F32" w:rsidTr="00A86CA3">
        <w:trPr>
          <w:trHeight w:val="1056"/>
        </w:trPr>
        <w:tc>
          <w:tcPr>
            <w:tcW w:w="1008" w:type="dxa"/>
          </w:tcPr>
          <w:p w:rsidR="00B30E33" w:rsidRPr="001F0CC3" w:rsidRDefault="00B30E33" w:rsidP="00B30E3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-004</w:t>
            </w:r>
          </w:p>
        </w:tc>
        <w:tc>
          <w:tcPr>
            <w:tcW w:w="342"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w:t>
            </w:r>
            <w:r>
              <w:rPr>
                <w:rFonts w:ascii="Times New Roman" w:eastAsia="Times New Roman" w:hAnsi="Times New Roman" w:cs="Times New Roman"/>
                <w:sz w:val="24"/>
                <w:lang w:val="en-GB"/>
              </w:rPr>
              <w:t>a9c431104f52839039e86043cf644rt</w:t>
            </w:r>
          </w:p>
        </w:tc>
        <w:tc>
          <w:tcPr>
            <w:tcW w:w="126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R</w:t>
            </w:r>
            <w:r>
              <w:rPr>
                <w:rFonts w:ascii="Times New Roman" w:eastAsia="Times New Roman" w:hAnsi="Times New Roman" w:cs="Times New Roman"/>
                <w:sz w:val="24"/>
                <w:lang w:val="en-GB"/>
              </w:rPr>
              <w:t>egister images</w:t>
            </w:r>
            <w:r>
              <w:rPr>
                <w:rFonts w:ascii="Times New Roman" w:eastAsia="Times New Roman" w:hAnsi="Times New Roman" w:cs="Times New Roman"/>
                <w:sz w:val="24"/>
                <w:lang w:val="en-GB"/>
              </w:rPr>
              <w:t xml:space="preserve"> in</w:t>
            </w:r>
            <w:r w:rsidRPr="001F0CC3">
              <w:rPr>
                <w:rFonts w:ascii="Times New Roman" w:eastAsia="Times New Roman" w:hAnsi="Times New Roman" w:cs="Times New Roman"/>
                <w:sz w:val="24"/>
                <w:lang w:val="en-GB"/>
              </w:rPr>
              <w:t xml:space="preserve"> </w:t>
            </w:r>
            <w:r w:rsidRPr="0064332C">
              <w:rPr>
                <w:rFonts w:ascii="Times New Roman" w:eastAsia="Times New Roman" w:hAnsi="Times New Roman" w:cs="Times New Roman"/>
                <w:b/>
                <w:sz w:val="24"/>
                <w:lang w:val="en-GB"/>
              </w:rPr>
              <w:t>FRS</w:t>
            </w:r>
          </w:p>
        </w:tc>
        <w:tc>
          <w:tcPr>
            <w:tcW w:w="117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w:t>
            </w:r>
            <w:r>
              <w:rPr>
                <w:rFonts w:ascii="Times New Roman" w:eastAsia="Times New Roman" w:hAnsi="Times New Roman" w:cs="Times New Roman"/>
                <w:sz w:val="24"/>
                <w:lang w:val="en-GB"/>
              </w:rPr>
              <w:t xml:space="preserve">check </w:t>
            </w:r>
            <w:r w:rsidRPr="001F0CC3">
              <w:rPr>
                <w:rFonts w:ascii="Times New Roman" w:eastAsia="Times New Roman" w:hAnsi="Times New Roman" w:cs="Times New Roman"/>
                <w:sz w:val="24"/>
                <w:lang w:val="en-GB"/>
              </w:rPr>
              <w:t xml:space="preserve">that the </w:t>
            </w:r>
            <w:r>
              <w:rPr>
                <w:rFonts w:ascii="Times New Roman" w:eastAsia="Times New Roman" w:hAnsi="Times New Roman" w:cs="Times New Roman"/>
                <w:sz w:val="24"/>
                <w:lang w:val="en-GB"/>
              </w:rPr>
              <w:t xml:space="preserve">Register images </w:t>
            </w:r>
            <w:r>
              <w:rPr>
                <w:rFonts w:ascii="Times New Roman" w:eastAsia="Times New Roman" w:hAnsi="Times New Roman" w:cs="Times New Roman"/>
                <w:sz w:val="24"/>
                <w:lang w:val="en-GB"/>
              </w:rPr>
              <w:t xml:space="preserve">system </w:t>
            </w:r>
            <w:r>
              <w:rPr>
                <w:rFonts w:ascii="Times New Roman" w:eastAsia="Times New Roman" w:hAnsi="Times New Roman" w:cs="Times New Roman"/>
                <w:sz w:val="24"/>
                <w:lang w:val="en-GB"/>
              </w:rPr>
              <w:t>work</w:t>
            </w:r>
            <w:r>
              <w:rPr>
                <w:rFonts w:ascii="Times New Roman" w:eastAsia="Times New Roman" w:hAnsi="Times New Roman" w:cs="Times New Roman"/>
                <w:sz w:val="24"/>
                <w:lang w:val="en-GB"/>
              </w:rPr>
              <w:t xml:space="preserve"> properly.</w:t>
            </w:r>
          </w:p>
        </w:tc>
        <w:tc>
          <w:tcPr>
            <w:tcW w:w="738"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w:t>
            </w:r>
            <w:r w:rsidRPr="001F0CC3">
              <w:rPr>
                <w:rFonts w:ascii="Times New Roman" w:eastAsia="Times New Roman" w:hAnsi="Times New Roman" w:cs="Times New Roman"/>
                <w:sz w:val="24"/>
                <w:lang w:val="en-GB"/>
              </w:rPr>
              <w:t>on</w:t>
            </w:r>
            <w:r>
              <w:rPr>
                <w:rFonts w:ascii="Times New Roman" w:eastAsia="Times New Roman" w:hAnsi="Times New Roman" w:cs="Times New Roman"/>
                <w:sz w:val="24"/>
                <w:lang w:val="en-GB"/>
              </w:rPr>
              <w:t xml:space="preserve"> Register images </w:t>
            </w:r>
            <w:r>
              <w:rPr>
                <w:rFonts w:ascii="Times New Roman" w:eastAsia="Times New Roman" w:hAnsi="Times New Roman" w:cs="Times New Roman"/>
                <w:sz w:val="24"/>
                <w:lang w:val="en-GB"/>
              </w:rPr>
              <w:t>from FRS main window.</w:t>
            </w:r>
          </w:p>
        </w:tc>
        <w:tc>
          <w:tcPr>
            <w:tcW w:w="1638" w:type="dxa"/>
            <w:hideMark/>
          </w:tcPr>
          <w:p w:rsidR="00B30E33" w:rsidRPr="001F0CC3" w:rsidRDefault="00B30E33" w:rsidP="00B30E33">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 xml:space="preserve">Register images </w:t>
            </w:r>
            <w:r>
              <w:rPr>
                <w:rFonts w:ascii="Times New Roman" w:eastAsia="Times New Roman" w:hAnsi="Times New Roman" w:cs="Times New Roman"/>
                <w:sz w:val="24"/>
                <w:lang w:val="en-GB"/>
              </w:rPr>
              <w:t>window successfully</w:t>
            </w:r>
            <w:r w:rsidRPr="001F0CC3">
              <w:rPr>
                <w:rFonts w:ascii="Times New Roman" w:eastAsia="Times New Roman" w:hAnsi="Times New Roman" w:cs="Times New Roman"/>
                <w:sz w:val="24"/>
                <w:lang w:val="en-GB"/>
              </w:rPr>
              <w:t>.</w:t>
            </w:r>
          </w:p>
        </w:tc>
      </w:tr>
      <w:tr w:rsidR="00B30E33" w:rsidRPr="00593F32" w:rsidTr="00A86CA3">
        <w:trPr>
          <w:trHeight w:val="1056"/>
        </w:trPr>
        <w:tc>
          <w:tcPr>
            <w:tcW w:w="1008" w:type="dxa"/>
          </w:tcPr>
          <w:p w:rsidR="00B30E33" w:rsidRPr="001F0CC3" w:rsidRDefault="00B30E33" w:rsidP="00B30E3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-005</w:t>
            </w:r>
          </w:p>
        </w:tc>
        <w:tc>
          <w:tcPr>
            <w:tcW w:w="342"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Click on Capture </w:t>
            </w:r>
            <w:r>
              <w:rPr>
                <w:rFonts w:ascii="Times New Roman" w:eastAsia="Times New Roman" w:hAnsi="Times New Roman" w:cs="Times New Roman"/>
                <w:sz w:val="24"/>
                <w:lang w:val="en-GB"/>
              </w:rPr>
              <w:t>Left View button to capture</w:t>
            </w:r>
            <w:r>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the left side View</w:t>
            </w:r>
            <w:r w:rsidRPr="001F0CC3">
              <w:rPr>
                <w:rFonts w:ascii="Times New Roman" w:eastAsia="Times New Roman" w:hAnsi="Times New Roman" w:cs="Times New Roman"/>
                <w:sz w:val="24"/>
                <w:lang w:val="en-GB"/>
              </w:rPr>
              <w:t>.</w:t>
            </w:r>
          </w:p>
        </w:tc>
        <w:tc>
          <w:tcPr>
            <w:tcW w:w="1638"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Pr>
                <w:rFonts w:ascii="Times New Roman" w:eastAsia="Times New Roman" w:hAnsi="Times New Roman" w:cs="Times New Roman"/>
                <w:sz w:val="24"/>
                <w:lang w:val="en-GB"/>
              </w:rPr>
              <w:t>will capture the left side View</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in its database</w:t>
            </w:r>
            <w:r w:rsidRPr="001F0CC3">
              <w:rPr>
                <w:rFonts w:ascii="Times New Roman" w:eastAsia="Times New Roman" w:hAnsi="Times New Roman" w:cs="Times New Roman"/>
                <w:sz w:val="24"/>
                <w:lang w:val="en-GB"/>
              </w:rPr>
              <w:t>.</w:t>
            </w:r>
          </w:p>
        </w:tc>
      </w:tr>
      <w:tr w:rsidR="00B30E33" w:rsidRPr="00593F32" w:rsidTr="00A86CA3">
        <w:trPr>
          <w:trHeight w:val="1056"/>
        </w:trPr>
        <w:tc>
          <w:tcPr>
            <w:tcW w:w="1008" w:type="dxa"/>
          </w:tcPr>
          <w:p w:rsidR="00B30E33" w:rsidRPr="001F0CC3" w:rsidRDefault="00B30E33" w:rsidP="00B30E3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-006</w:t>
            </w:r>
          </w:p>
        </w:tc>
        <w:tc>
          <w:tcPr>
            <w:tcW w:w="342"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Click on Capture </w:t>
            </w:r>
            <w:r>
              <w:rPr>
                <w:rFonts w:ascii="Times New Roman" w:eastAsia="Times New Roman" w:hAnsi="Times New Roman" w:cs="Times New Roman"/>
                <w:sz w:val="24"/>
                <w:lang w:val="en-GB"/>
              </w:rPr>
              <w:t>Front View button to capture</w:t>
            </w:r>
            <w:r>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the front side View</w:t>
            </w:r>
            <w:r w:rsidRPr="001F0CC3">
              <w:rPr>
                <w:rFonts w:ascii="Times New Roman" w:eastAsia="Times New Roman" w:hAnsi="Times New Roman" w:cs="Times New Roman"/>
                <w:sz w:val="24"/>
                <w:lang w:val="en-GB"/>
              </w:rPr>
              <w:t>.</w:t>
            </w:r>
          </w:p>
        </w:tc>
        <w:tc>
          <w:tcPr>
            <w:tcW w:w="1638"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Pr>
                <w:rFonts w:ascii="Times New Roman" w:eastAsia="Times New Roman" w:hAnsi="Times New Roman" w:cs="Times New Roman"/>
                <w:sz w:val="24"/>
                <w:lang w:val="en-GB"/>
              </w:rPr>
              <w:t>will capture the front side View</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in its database</w:t>
            </w:r>
            <w:r w:rsidRPr="001F0CC3">
              <w:rPr>
                <w:rFonts w:ascii="Times New Roman" w:eastAsia="Times New Roman" w:hAnsi="Times New Roman" w:cs="Times New Roman"/>
                <w:sz w:val="24"/>
                <w:lang w:val="en-GB"/>
              </w:rPr>
              <w:t>.</w:t>
            </w:r>
          </w:p>
        </w:tc>
      </w:tr>
      <w:tr w:rsidR="00B30E33" w:rsidRPr="00593F32" w:rsidTr="00A86CA3">
        <w:trPr>
          <w:trHeight w:val="1056"/>
        </w:trPr>
        <w:tc>
          <w:tcPr>
            <w:tcW w:w="1008" w:type="dxa"/>
          </w:tcPr>
          <w:p w:rsidR="00B30E33" w:rsidRPr="001F0CC3" w:rsidRDefault="00B30E33" w:rsidP="00B30E3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-007</w:t>
            </w:r>
          </w:p>
        </w:tc>
        <w:tc>
          <w:tcPr>
            <w:tcW w:w="342" w:type="dxa"/>
            <w:hideMark/>
          </w:tcPr>
          <w:p w:rsidR="00B30E33" w:rsidRPr="001F0CC3" w:rsidRDefault="00B30E33" w:rsidP="00B30E33">
            <w:pPr>
              <w:rPr>
                <w:rFonts w:ascii="Times New Roman" w:eastAsia="Times New Roman" w:hAnsi="Times New Roman" w:cs="Times New Roman"/>
                <w:sz w:val="24"/>
                <w:lang w:val="en-GB"/>
              </w:rPr>
            </w:pPr>
          </w:p>
        </w:tc>
        <w:tc>
          <w:tcPr>
            <w:tcW w:w="1440" w:type="dxa"/>
            <w:hideMark/>
          </w:tcPr>
          <w:p w:rsidR="00B30E33" w:rsidRPr="001F0CC3" w:rsidRDefault="00B30E33" w:rsidP="00B30E33">
            <w:pPr>
              <w:rPr>
                <w:rFonts w:ascii="Times New Roman" w:eastAsia="Times New Roman" w:hAnsi="Times New Roman" w:cs="Times New Roman"/>
                <w:sz w:val="24"/>
                <w:lang w:val="en-GB"/>
              </w:rPr>
            </w:pPr>
          </w:p>
        </w:tc>
        <w:tc>
          <w:tcPr>
            <w:tcW w:w="1260" w:type="dxa"/>
            <w:hideMark/>
          </w:tcPr>
          <w:p w:rsidR="00B30E33" w:rsidRPr="001F0CC3" w:rsidRDefault="00B30E33" w:rsidP="00B30E33">
            <w:pPr>
              <w:rPr>
                <w:rFonts w:ascii="Times New Roman" w:eastAsia="Times New Roman" w:hAnsi="Times New Roman" w:cs="Times New Roman"/>
                <w:sz w:val="24"/>
                <w:lang w:val="en-GB"/>
              </w:rPr>
            </w:pPr>
          </w:p>
        </w:tc>
        <w:tc>
          <w:tcPr>
            <w:tcW w:w="1350" w:type="dxa"/>
            <w:hideMark/>
          </w:tcPr>
          <w:p w:rsidR="00B30E33" w:rsidRPr="001F0CC3" w:rsidRDefault="00B30E33" w:rsidP="00B30E33">
            <w:pPr>
              <w:rPr>
                <w:rFonts w:ascii="Times New Roman" w:eastAsia="Times New Roman" w:hAnsi="Times New Roman" w:cs="Times New Roman"/>
                <w:sz w:val="24"/>
                <w:lang w:val="en-GB"/>
              </w:rPr>
            </w:pPr>
          </w:p>
        </w:tc>
        <w:tc>
          <w:tcPr>
            <w:tcW w:w="1170" w:type="dxa"/>
            <w:hideMark/>
          </w:tcPr>
          <w:p w:rsidR="00B30E33" w:rsidRPr="001F0CC3" w:rsidRDefault="00B30E33" w:rsidP="00B30E33">
            <w:pPr>
              <w:rPr>
                <w:rFonts w:ascii="Times New Roman" w:eastAsia="Times New Roman" w:hAnsi="Times New Roman" w:cs="Times New Roman"/>
                <w:sz w:val="24"/>
                <w:lang w:val="en-GB"/>
              </w:rPr>
            </w:pPr>
          </w:p>
        </w:tc>
        <w:tc>
          <w:tcPr>
            <w:tcW w:w="738"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4</w:t>
            </w:r>
          </w:p>
        </w:tc>
        <w:tc>
          <w:tcPr>
            <w:tcW w:w="1872"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Click on </w:t>
            </w:r>
            <w:r w:rsidR="008C1EE4">
              <w:rPr>
                <w:rFonts w:ascii="Times New Roman" w:eastAsia="Times New Roman" w:hAnsi="Times New Roman" w:cs="Times New Roman"/>
                <w:sz w:val="24"/>
                <w:lang w:val="en-GB"/>
              </w:rPr>
              <w:t>Capture Right</w:t>
            </w:r>
            <w:r>
              <w:rPr>
                <w:rFonts w:ascii="Times New Roman" w:eastAsia="Times New Roman" w:hAnsi="Times New Roman" w:cs="Times New Roman"/>
                <w:sz w:val="24"/>
                <w:lang w:val="en-GB"/>
              </w:rPr>
              <w:t xml:space="preserve"> View button to capture</w:t>
            </w:r>
            <w:r>
              <w:rPr>
                <w:rFonts w:ascii="Times New Roman" w:eastAsia="Times New Roman" w:hAnsi="Times New Roman" w:cs="Times New Roman"/>
                <w:sz w:val="24"/>
                <w:lang w:val="en-GB"/>
              </w:rPr>
              <w:t xml:space="preserve"> </w:t>
            </w:r>
            <w:r w:rsidR="008C1EE4">
              <w:rPr>
                <w:rFonts w:ascii="Times New Roman" w:eastAsia="Times New Roman" w:hAnsi="Times New Roman" w:cs="Times New Roman"/>
                <w:sz w:val="24"/>
                <w:lang w:val="en-GB"/>
              </w:rPr>
              <w:t xml:space="preserve">the Right </w:t>
            </w:r>
            <w:r>
              <w:rPr>
                <w:rFonts w:ascii="Times New Roman" w:eastAsia="Times New Roman" w:hAnsi="Times New Roman" w:cs="Times New Roman"/>
                <w:sz w:val="24"/>
                <w:lang w:val="en-GB"/>
              </w:rPr>
              <w:t>side View</w:t>
            </w:r>
            <w:r w:rsidRPr="001F0CC3">
              <w:rPr>
                <w:rFonts w:ascii="Times New Roman" w:eastAsia="Times New Roman" w:hAnsi="Times New Roman" w:cs="Times New Roman"/>
                <w:sz w:val="24"/>
                <w:lang w:val="en-GB"/>
              </w:rPr>
              <w:t>.</w:t>
            </w:r>
          </w:p>
        </w:tc>
        <w:tc>
          <w:tcPr>
            <w:tcW w:w="1638"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Pr>
                <w:rFonts w:ascii="Times New Roman" w:eastAsia="Times New Roman" w:hAnsi="Times New Roman" w:cs="Times New Roman"/>
                <w:sz w:val="24"/>
                <w:lang w:val="en-GB"/>
              </w:rPr>
              <w:t>will capture the Right side View</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in its database</w:t>
            </w:r>
            <w:r w:rsidRPr="001F0CC3">
              <w:rPr>
                <w:rFonts w:ascii="Times New Roman" w:eastAsia="Times New Roman" w:hAnsi="Times New Roman" w:cs="Times New Roman"/>
                <w:sz w:val="24"/>
                <w:lang w:val="en-GB"/>
              </w:rPr>
              <w:t>.</w:t>
            </w:r>
          </w:p>
        </w:tc>
      </w:tr>
      <w:tr w:rsidR="008C1EE4" w:rsidRPr="00593F32" w:rsidTr="00A86CA3">
        <w:trPr>
          <w:trHeight w:val="1056"/>
        </w:trPr>
        <w:tc>
          <w:tcPr>
            <w:tcW w:w="1008" w:type="dxa"/>
          </w:tcPr>
          <w:p w:rsidR="008C1EE4" w:rsidRPr="001F0CC3" w:rsidRDefault="008C1EE4" w:rsidP="008C1EE4">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-008</w:t>
            </w:r>
          </w:p>
        </w:tc>
        <w:tc>
          <w:tcPr>
            <w:tcW w:w="342"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d01197ee4cd3bee9245874b5937ba740019fd131</w:t>
            </w:r>
          </w:p>
        </w:tc>
        <w:tc>
          <w:tcPr>
            <w:tcW w:w="1260"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Create account for </w:t>
            </w: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w:t>
            </w:r>
          </w:p>
        </w:tc>
        <w:tc>
          <w:tcPr>
            <w:tcW w:w="1170"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w:t>
            </w:r>
            <w:r>
              <w:rPr>
                <w:rFonts w:ascii="Times New Roman" w:eastAsia="Times New Roman" w:hAnsi="Times New Roman" w:cs="Times New Roman"/>
                <w:sz w:val="24"/>
                <w:lang w:val="en-GB"/>
              </w:rPr>
              <w:t xml:space="preserve"> this test is to verify the creation new account work properly</w:t>
            </w:r>
            <w:r w:rsidRPr="001F0CC3">
              <w:rPr>
                <w:rFonts w:ascii="Times New Roman" w:eastAsia="Times New Roman" w:hAnsi="Times New Roman" w:cs="Times New Roman"/>
                <w:sz w:val="24"/>
                <w:lang w:val="en-GB"/>
              </w:rPr>
              <w:t>.</w:t>
            </w:r>
          </w:p>
        </w:tc>
        <w:tc>
          <w:tcPr>
            <w:tcW w:w="738"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w:t>
            </w:r>
            <w:r w:rsidR="00832443" w:rsidRPr="001F0CC3">
              <w:rPr>
                <w:rFonts w:ascii="Times New Roman" w:eastAsia="Times New Roman" w:hAnsi="Times New Roman" w:cs="Times New Roman"/>
                <w:sz w:val="24"/>
                <w:lang w:val="en-GB"/>
              </w:rPr>
              <w:t xml:space="preserve">on </w:t>
            </w:r>
            <w:r w:rsidR="00832443">
              <w:rPr>
                <w:rFonts w:ascii="Times New Roman" w:eastAsia="Times New Roman" w:hAnsi="Times New Roman" w:cs="Times New Roman"/>
                <w:sz w:val="24"/>
                <w:lang w:val="en-GB"/>
              </w:rPr>
              <w:t>Create Account from FRS</w:t>
            </w:r>
            <w:r w:rsidRPr="001F0CC3">
              <w:rPr>
                <w:rFonts w:ascii="Times New Roman" w:eastAsia="Times New Roman" w:hAnsi="Times New Roman" w:cs="Times New Roman"/>
                <w:sz w:val="24"/>
                <w:lang w:val="en-GB"/>
              </w:rPr>
              <w:t>.</w:t>
            </w:r>
          </w:p>
        </w:tc>
        <w:tc>
          <w:tcPr>
            <w:tcW w:w="1638" w:type="dxa"/>
            <w:hideMark/>
          </w:tcPr>
          <w:p w:rsidR="008C1EE4" w:rsidRPr="001F0CC3" w:rsidRDefault="00832443" w:rsidP="008C1EE4">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 xml:space="preserve">Create Account </w:t>
            </w:r>
            <w:r>
              <w:rPr>
                <w:rFonts w:ascii="Times New Roman" w:eastAsia="Times New Roman" w:hAnsi="Times New Roman" w:cs="Times New Roman"/>
                <w:sz w:val="24"/>
                <w:lang w:val="en-GB"/>
              </w:rPr>
              <w:t>window successfully</w:t>
            </w:r>
            <w:r w:rsidRPr="001F0CC3">
              <w:rPr>
                <w:rFonts w:ascii="Times New Roman" w:eastAsia="Times New Roman" w:hAnsi="Times New Roman" w:cs="Times New Roman"/>
                <w:sz w:val="24"/>
                <w:lang w:val="en-GB"/>
              </w:rPr>
              <w:t>.</w:t>
            </w:r>
          </w:p>
        </w:tc>
      </w:tr>
      <w:tr w:rsidR="00832443" w:rsidRPr="00593F32" w:rsidTr="00A86CA3">
        <w:trPr>
          <w:trHeight w:val="1056"/>
        </w:trPr>
        <w:tc>
          <w:tcPr>
            <w:tcW w:w="1008" w:type="dxa"/>
          </w:tcPr>
          <w:p w:rsidR="00832443" w:rsidRPr="001F0CC3" w:rsidRDefault="00832443" w:rsidP="0083244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-009</w:t>
            </w:r>
          </w:p>
        </w:tc>
        <w:tc>
          <w:tcPr>
            <w:tcW w:w="342" w:type="dxa"/>
            <w:hideMark/>
          </w:tcPr>
          <w:p w:rsidR="00832443" w:rsidRPr="001F0CC3" w:rsidRDefault="00832443" w:rsidP="00832443">
            <w:pPr>
              <w:rPr>
                <w:rFonts w:ascii="Times New Roman" w:eastAsia="Times New Roman" w:hAnsi="Times New Roman" w:cs="Times New Roman"/>
                <w:sz w:val="24"/>
                <w:lang w:val="en-GB"/>
              </w:rPr>
            </w:pPr>
          </w:p>
        </w:tc>
        <w:tc>
          <w:tcPr>
            <w:tcW w:w="1440" w:type="dxa"/>
            <w:hideMark/>
          </w:tcPr>
          <w:p w:rsidR="00832443" w:rsidRPr="001F0CC3" w:rsidRDefault="00832443" w:rsidP="00832443">
            <w:pPr>
              <w:rPr>
                <w:rFonts w:ascii="Times New Roman" w:eastAsia="Times New Roman" w:hAnsi="Times New Roman" w:cs="Times New Roman"/>
                <w:sz w:val="24"/>
                <w:lang w:val="en-GB"/>
              </w:rPr>
            </w:pPr>
          </w:p>
        </w:tc>
        <w:tc>
          <w:tcPr>
            <w:tcW w:w="1260" w:type="dxa"/>
            <w:hideMark/>
          </w:tcPr>
          <w:p w:rsidR="00832443" w:rsidRPr="001F0CC3" w:rsidRDefault="00832443" w:rsidP="00832443">
            <w:pPr>
              <w:rPr>
                <w:rFonts w:ascii="Times New Roman" w:eastAsia="Times New Roman" w:hAnsi="Times New Roman" w:cs="Times New Roman"/>
                <w:sz w:val="24"/>
                <w:lang w:val="en-GB"/>
              </w:rPr>
            </w:pPr>
          </w:p>
        </w:tc>
        <w:tc>
          <w:tcPr>
            <w:tcW w:w="1350" w:type="dxa"/>
            <w:hideMark/>
          </w:tcPr>
          <w:p w:rsidR="00832443" w:rsidRPr="001F0CC3" w:rsidRDefault="00832443" w:rsidP="00832443">
            <w:pPr>
              <w:rPr>
                <w:rFonts w:ascii="Times New Roman" w:eastAsia="Times New Roman" w:hAnsi="Times New Roman" w:cs="Times New Roman"/>
                <w:sz w:val="24"/>
                <w:lang w:val="en-GB"/>
              </w:rPr>
            </w:pPr>
          </w:p>
        </w:tc>
        <w:tc>
          <w:tcPr>
            <w:tcW w:w="1170" w:type="dxa"/>
            <w:hideMark/>
          </w:tcPr>
          <w:p w:rsidR="00832443" w:rsidRPr="001F0CC3" w:rsidRDefault="00832443" w:rsidP="00832443">
            <w:pPr>
              <w:rPr>
                <w:rFonts w:ascii="Times New Roman" w:eastAsia="Times New Roman" w:hAnsi="Times New Roman" w:cs="Times New Roman"/>
                <w:sz w:val="24"/>
                <w:lang w:val="en-GB"/>
              </w:rPr>
            </w:pPr>
          </w:p>
        </w:tc>
        <w:tc>
          <w:tcPr>
            <w:tcW w:w="738" w:type="dxa"/>
            <w:hideMark/>
          </w:tcPr>
          <w:p w:rsidR="00832443" w:rsidRPr="001F0CC3" w:rsidRDefault="00832443" w:rsidP="0083244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Step2</w:t>
            </w:r>
          </w:p>
        </w:tc>
        <w:tc>
          <w:tcPr>
            <w:tcW w:w="1872"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submit button </w:t>
            </w:r>
            <w:r w:rsidRPr="001F0CC3">
              <w:rPr>
                <w:rFonts w:ascii="Times New Roman" w:eastAsia="Times New Roman" w:hAnsi="Times New Roman" w:cs="Times New Roman"/>
                <w:sz w:val="24"/>
                <w:lang w:val="en-GB"/>
              </w:rPr>
              <w:t>without</w:t>
            </w:r>
            <w:r>
              <w:rPr>
                <w:rFonts w:ascii="Times New Roman" w:eastAsia="Times New Roman" w:hAnsi="Times New Roman" w:cs="Times New Roman"/>
                <w:sz w:val="24"/>
                <w:lang w:val="en-GB"/>
              </w:rPr>
              <w:t xml:space="preserve"> putting </w:t>
            </w:r>
            <w:r>
              <w:rPr>
                <w:rFonts w:ascii="Times New Roman" w:eastAsia="Times New Roman" w:hAnsi="Times New Roman" w:cs="Times New Roman"/>
                <w:sz w:val="24"/>
                <w:lang w:val="en-GB"/>
              </w:rPr>
              <w:t xml:space="preserve">proper </w:t>
            </w:r>
            <w:r>
              <w:rPr>
                <w:rFonts w:ascii="Times New Roman" w:eastAsia="Times New Roman" w:hAnsi="Times New Roman" w:cs="Times New Roman"/>
                <w:sz w:val="24"/>
                <w:lang w:val="en-GB"/>
              </w:rPr>
              <w:t>information</w:t>
            </w:r>
            <w:r w:rsidRPr="001F0CC3">
              <w:rPr>
                <w:rFonts w:ascii="Times New Roman" w:eastAsia="Times New Roman" w:hAnsi="Times New Roman" w:cs="Times New Roman"/>
                <w:sz w:val="24"/>
                <w:lang w:val="en-GB"/>
              </w:rPr>
              <w:t xml:space="preserve">. </w:t>
            </w:r>
          </w:p>
        </w:tc>
        <w:tc>
          <w:tcPr>
            <w:tcW w:w="1638"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Display error message. </w:t>
            </w:r>
          </w:p>
        </w:tc>
      </w:tr>
      <w:tr w:rsidR="00832443" w:rsidRPr="00593F32" w:rsidTr="00A86CA3">
        <w:trPr>
          <w:trHeight w:val="1320"/>
        </w:trPr>
        <w:tc>
          <w:tcPr>
            <w:tcW w:w="1008" w:type="dxa"/>
          </w:tcPr>
          <w:p w:rsidR="00832443" w:rsidRPr="001F0CC3" w:rsidRDefault="00832443" w:rsidP="0083244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-010</w:t>
            </w:r>
          </w:p>
        </w:tc>
        <w:tc>
          <w:tcPr>
            <w:tcW w:w="342" w:type="dxa"/>
            <w:hideMark/>
          </w:tcPr>
          <w:p w:rsidR="00832443" w:rsidRPr="001F0CC3" w:rsidRDefault="00832443" w:rsidP="00832443">
            <w:pPr>
              <w:rPr>
                <w:rFonts w:ascii="Times New Roman" w:eastAsia="Times New Roman" w:hAnsi="Times New Roman" w:cs="Times New Roman"/>
                <w:sz w:val="24"/>
                <w:lang w:val="en-GB"/>
              </w:rPr>
            </w:pPr>
          </w:p>
        </w:tc>
        <w:tc>
          <w:tcPr>
            <w:tcW w:w="1440" w:type="dxa"/>
            <w:hideMark/>
          </w:tcPr>
          <w:p w:rsidR="00832443" w:rsidRPr="001F0CC3" w:rsidRDefault="00832443" w:rsidP="00832443">
            <w:pPr>
              <w:rPr>
                <w:rFonts w:ascii="Times New Roman" w:eastAsia="Times New Roman" w:hAnsi="Times New Roman" w:cs="Times New Roman"/>
                <w:sz w:val="24"/>
                <w:lang w:val="en-GB"/>
              </w:rPr>
            </w:pPr>
          </w:p>
        </w:tc>
        <w:tc>
          <w:tcPr>
            <w:tcW w:w="1260" w:type="dxa"/>
            <w:hideMark/>
          </w:tcPr>
          <w:p w:rsidR="00832443" w:rsidRPr="001F0CC3" w:rsidRDefault="00832443" w:rsidP="00832443">
            <w:pPr>
              <w:rPr>
                <w:rFonts w:ascii="Times New Roman" w:eastAsia="Times New Roman" w:hAnsi="Times New Roman" w:cs="Times New Roman"/>
                <w:sz w:val="24"/>
                <w:lang w:val="en-GB"/>
              </w:rPr>
            </w:pPr>
          </w:p>
        </w:tc>
        <w:tc>
          <w:tcPr>
            <w:tcW w:w="1350" w:type="dxa"/>
            <w:hideMark/>
          </w:tcPr>
          <w:p w:rsidR="00832443" w:rsidRPr="001F0CC3" w:rsidRDefault="00832443" w:rsidP="00832443">
            <w:pPr>
              <w:rPr>
                <w:rFonts w:ascii="Times New Roman" w:eastAsia="Times New Roman" w:hAnsi="Times New Roman" w:cs="Times New Roman"/>
                <w:sz w:val="24"/>
                <w:lang w:val="en-GB"/>
              </w:rPr>
            </w:pPr>
          </w:p>
        </w:tc>
        <w:tc>
          <w:tcPr>
            <w:tcW w:w="1170" w:type="dxa"/>
            <w:hideMark/>
          </w:tcPr>
          <w:p w:rsidR="00832443" w:rsidRPr="001F0CC3" w:rsidRDefault="00832443" w:rsidP="00832443">
            <w:pPr>
              <w:rPr>
                <w:rFonts w:ascii="Times New Roman" w:eastAsia="Times New Roman" w:hAnsi="Times New Roman" w:cs="Times New Roman"/>
                <w:sz w:val="24"/>
                <w:lang w:val="en-GB"/>
              </w:rPr>
            </w:pPr>
          </w:p>
        </w:tc>
        <w:tc>
          <w:tcPr>
            <w:tcW w:w="738"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3</w:t>
            </w:r>
          </w:p>
        </w:tc>
        <w:tc>
          <w:tcPr>
            <w:tcW w:w="1872" w:type="dxa"/>
            <w:hideMark/>
          </w:tcPr>
          <w:p w:rsidR="00832443" w:rsidRPr="001F0CC3" w:rsidRDefault="00832443" w:rsidP="0083244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Insert the details in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 xml:space="preserve"> like N</w:t>
            </w:r>
            <w:r>
              <w:rPr>
                <w:rFonts w:ascii="Times New Roman" w:eastAsia="Times New Roman" w:hAnsi="Times New Roman" w:cs="Times New Roman"/>
                <w:sz w:val="24"/>
                <w:lang w:val="en-GB"/>
              </w:rPr>
              <w:t>ame, Address, and Phone No.</w:t>
            </w:r>
            <w:r>
              <w:rPr>
                <w:rFonts w:ascii="Times New Roman" w:eastAsia="Times New Roman" w:hAnsi="Times New Roman" w:cs="Times New Roman"/>
                <w:sz w:val="24"/>
                <w:lang w:val="en-GB"/>
              </w:rPr>
              <w:t xml:space="preserve"> etc. And </w:t>
            </w:r>
            <w:r>
              <w:rPr>
                <w:rFonts w:ascii="Times New Roman" w:eastAsia="Times New Roman" w:hAnsi="Times New Roman" w:cs="Times New Roman"/>
                <w:sz w:val="24"/>
                <w:lang w:val="en-GB"/>
              </w:rPr>
              <w:t xml:space="preserve">browse the currently taken image and </w:t>
            </w:r>
            <w:r>
              <w:rPr>
                <w:rFonts w:ascii="Times New Roman" w:eastAsia="Times New Roman" w:hAnsi="Times New Roman" w:cs="Times New Roman"/>
                <w:sz w:val="24"/>
                <w:lang w:val="en-GB"/>
              </w:rPr>
              <w:t>click submit button</w:t>
            </w:r>
            <w:r w:rsidRPr="001F0CC3">
              <w:rPr>
                <w:rFonts w:ascii="Times New Roman" w:eastAsia="Times New Roman" w:hAnsi="Times New Roman" w:cs="Times New Roman"/>
                <w:sz w:val="24"/>
                <w:lang w:val="en-GB"/>
              </w:rPr>
              <w:t>.</w:t>
            </w:r>
          </w:p>
        </w:tc>
        <w:tc>
          <w:tcPr>
            <w:tcW w:w="1638"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to </w:t>
            </w:r>
            <w:r>
              <w:rPr>
                <w:rFonts w:ascii="Times New Roman" w:eastAsia="Times New Roman" w:hAnsi="Times New Roman" w:cs="Times New Roman"/>
                <w:sz w:val="24"/>
                <w:lang w:val="en-GB"/>
              </w:rPr>
              <w:t xml:space="preserve">Add </w:t>
            </w:r>
            <w:r>
              <w:rPr>
                <w:rFonts w:ascii="Times New Roman" w:eastAsia="Times New Roman" w:hAnsi="Times New Roman" w:cs="Times New Roman"/>
                <w:sz w:val="24"/>
                <w:lang w:val="en-GB"/>
              </w:rPr>
              <w:t>account</w:t>
            </w:r>
            <w:r w:rsidRPr="001F0CC3">
              <w:rPr>
                <w:rFonts w:ascii="Times New Roman" w:eastAsia="Times New Roman" w:hAnsi="Times New Roman" w:cs="Times New Roman"/>
                <w:sz w:val="24"/>
                <w:lang w:val="en-GB"/>
              </w:rPr>
              <w:t>.</w:t>
            </w:r>
          </w:p>
        </w:tc>
      </w:tr>
      <w:tr w:rsidR="00832443" w:rsidRPr="00593F32" w:rsidTr="00A86CA3">
        <w:trPr>
          <w:trHeight w:val="2640"/>
        </w:trPr>
        <w:tc>
          <w:tcPr>
            <w:tcW w:w="1008" w:type="dxa"/>
          </w:tcPr>
          <w:p w:rsidR="00832443" w:rsidRPr="001F0CC3" w:rsidRDefault="00832443" w:rsidP="0083244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-011</w:t>
            </w:r>
          </w:p>
        </w:tc>
        <w:tc>
          <w:tcPr>
            <w:tcW w:w="342"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noWrap/>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832443" w:rsidRPr="001F0CC3" w:rsidRDefault="00832443" w:rsidP="0083244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Step4</w:t>
            </w:r>
          </w:p>
        </w:tc>
        <w:tc>
          <w:tcPr>
            <w:tcW w:w="1872" w:type="dxa"/>
            <w:hideMark/>
          </w:tcPr>
          <w:p w:rsidR="00832443" w:rsidRPr="001F0CC3" w:rsidRDefault="005F3CF6" w:rsidP="0083244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Click on Browse button to get the image. </w:t>
            </w:r>
          </w:p>
        </w:tc>
        <w:tc>
          <w:tcPr>
            <w:tcW w:w="1638" w:type="dxa"/>
            <w:hideMark/>
          </w:tcPr>
          <w:p w:rsidR="00832443" w:rsidRPr="001F0CC3" w:rsidRDefault="005F3CF6" w:rsidP="0083244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Successful to open a window for image.</w:t>
            </w:r>
          </w:p>
        </w:tc>
      </w:tr>
      <w:tr w:rsidR="005F3CF6" w:rsidRPr="00593F32" w:rsidTr="00A86CA3">
        <w:trPr>
          <w:trHeight w:val="2640"/>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-012</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noWrap/>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Default="005F3CF6" w:rsidP="005F3CF6">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Step5</w:t>
            </w:r>
          </w:p>
        </w:tc>
        <w:tc>
          <w:tcPr>
            <w:tcW w:w="1872" w:type="dxa"/>
            <w:hideMark/>
          </w:tcPr>
          <w:p w:rsidR="005F3CF6" w:rsidRPr="001F0CC3" w:rsidRDefault="005F3CF6" w:rsidP="00AF04DC">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Put the image link</w:t>
            </w:r>
            <w:r>
              <w:rPr>
                <w:rFonts w:ascii="Times New Roman" w:eastAsia="Times New Roman" w:hAnsi="Times New Roman" w:cs="Times New Roman"/>
                <w:sz w:val="24"/>
                <w:lang w:val="en-GB"/>
              </w:rPr>
              <w:t xml:space="preserve"> </w:t>
            </w:r>
            <w:r w:rsidR="00AF04DC">
              <w:rPr>
                <w:rFonts w:ascii="Times New Roman" w:eastAsia="Times New Roman" w:hAnsi="Times New Roman" w:cs="Times New Roman"/>
                <w:sz w:val="24"/>
                <w:lang w:val="en-GB"/>
              </w:rPr>
              <w:t>in text field and add related data and click on</w:t>
            </w:r>
            <w:r>
              <w:rPr>
                <w:rFonts w:ascii="Times New Roman" w:eastAsia="Times New Roman" w:hAnsi="Times New Roman" w:cs="Times New Roman"/>
                <w:sz w:val="24"/>
                <w:lang w:val="en-GB"/>
              </w:rPr>
              <w:t xml:space="preserve">. </w:t>
            </w:r>
          </w:p>
        </w:tc>
        <w:tc>
          <w:tcPr>
            <w:tcW w:w="1638" w:type="dxa"/>
            <w:hideMark/>
          </w:tcPr>
          <w:p w:rsidR="005F3CF6" w:rsidRPr="001F0CC3" w:rsidRDefault="00AF04DC"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w:t>
            </w:r>
            <w:r>
              <w:rPr>
                <w:rFonts w:ascii="Times New Roman" w:eastAsia="Times New Roman" w:hAnsi="Times New Roman" w:cs="Times New Roman"/>
                <w:sz w:val="24"/>
                <w:lang w:val="en-GB"/>
              </w:rPr>
              <w:t>to create account</w:t>
            </w:r>
            <w:r w:rsidRPr="001F0CC3">
              <w:rPr>
                <w:rFonts w:ascii="Times New Roman" w:eastAsia="Times New Roman" w:hAnsi="Times New Roman" w:cs="Times New Roman"/>
                <w:sz w:val="24"/>
                <w:lang w:val="en-GB"/>
              </w:rPr>
              <w:t>.</w:t>
            </w:r>
          </w:p>
        </w:tc>
      </w:tr>
      <w:tr w:rsidR="005F3CF6" w:rsidRPr="00593F32" w:rsidTr="00A86CA3">
        <w:trPr>
          <w:trHeight w:val="1584"/>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-013</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Step6</w:t>
            </w:r>
          </w:p>
        </w:tc>
        <w:tc>
          <w:tcPr>
            <w:tcW w:w="1872" w:type="dxa"/>
            <w:hideMark/>
          </w:tcPr>
          <w:p w:rsidR="005F3CF6" w:rsidRPr="001F0CC3" w:rsidRDefault="005F3CF6" w:rsidP="005F3CF6">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Insert the details in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 xml:space="preserve"> like Name, Address, and Phone No. etc. And browse the currently taken image and click reset button</w:t>
            </w:r>
            <w:r w:rsidRPr="001F0CC3">
              <w:rPr>
                <w:rFonts w:ascii="Times New Roman" w:eastAsia="Times New Roman" w:hAnsi="Times New Roman" w:cs="Times New Roman"/>
                <w:sz w:val="24"/>
                <w:lang w:val="en-GB"/>
              </w:rPr>
              <w:t>.</w:t>
            </w:r>
          </w:p>
        </w:tc>
        <w:tc>
          <w:tcPr>
            <w:tcW w:w="1638" w:type="dxa"/>
            <w:hideMark/>
          </w:tcPr>
          <w:p w:rsidR="005F3CF6" w:rsidRPr="001F0CC3" w:rsidRDefault="005F3CF6" w:rsidP="00AF04DC">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w:t>
            </w:r>
            <w:r w:rsidR="00AF04DC">
              <w:rPr>
                <w:rFonts w:ascii="Times New Roman" w:eastAsia="Times New Roman" w:hAnsi="Times New Roman" w:cs="Times New Roman"/>
                <w:sz w:val="24"/>
                <w:lang w:val="en-GB"/>
              </w:rPr>
              <w:t>to create account</w:t>
            </w:r>
            <w:r w:rsidRPr="001F0CC3">
              <w:rPr>
                <w:rFonts w:ascii="Times New Roman" w:eastAsia="Times New Roman" w:hAnsi="Times New Roman" w:cs="Times New Roman"/>
                <w:sz w:val="24"/>
                <w:lang w:val="en-GB"/>
              </w:rPr>
              <w:t>.</w:t>
            </w:r>
          </w:p>
        </w:tc>
      </w:tr>
      <w:tr w:rsidR="005F3CF6" w:rsidRPr="00593F32" w:rsidTr="00A86CA3">
        <w:trPr>
          <w:trHeight w:val="1584"/>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-014</w:t>
            </w:r>
          </w:p>
        </w:tc>
        <w:tc>
          <w:tcPr>
            <w:tcW w:w="342"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d01197ee</w:t>
            </w:r>
            <w:r>
              <w:rPr>
                <w:rFonts w:ascii="Times New Roman" w:eastAsia="Times New Roman" w:hAnsi="Times New Roman" w:cs="Times New Roman"/>
                <w:sz w:val="24"/>
                <w:lang w:val="en-GB"/>
              </w:rPr>
              <w:t>4cd3bee9245874b5937ba740019f2893</w:t>
            </w:r>
          </w:p>
        </w:tc>
        <w:tc>
          <w:tcPr>
            <w:tcW w:w="1260"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login for </w:t>
            </w:r>
            <w:proofErr w:type="spellStart"/>
            <w:r>
              <w:rPr>
                <w:rFonts w:ascii="Times New Roman" w:eastAsia="Times New Roman" w:hAnsi="Times New Roman" w:cs="Times New Roman"/>
                <w:sz w:val="24"/>
                <w:lang w:val="en-GB"/>
              </w:rPr>
              <w:t>google</w:t>
            </w:r>
            <w:proofErr w:type="spellEnd"/>
            <w:r>
              <w:rPr>
                <w:rFonts w:ascii="Times New Roman" w:eastAsia="Times New Roman" w:hAnsi="Times New Roman" w:cs="Times New Roman"/>
                <w:sz w:val="24"/>
                <w:lang w:val="en-GB"/>
              </w:rPr>
              <w:t xml:space="preserve"> account for </w:t>
            </w: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w:t>
            </w:r>
          </w:p>
        </w:tc>
        <w:tc>
          <w:tcPr>
            <w:tcW w:w="1170"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w:t>
            </w:r>
            <w:r>
              <w:rPr>
                <w:rFonts w:ascii="Times New Roman" w:eastAsia="Times New Roman" w:hAnsi="Times New Roman" w:cs="Times New Roman"/>
                <w:sz w:val="24"/>
                <w:lang w:val="en-GB"/>
              </w:rPr>
              <w:t xml:space="preserve"> this test is to verify the login of </w:t>
            </w:r>
            <w:proofErr w:type="spellStart"/>
            <w:r>
              <w:rPr>
                <w:rFonts w:ascii="Times New Roman" w:eastAsia="Times New Roman" w:hAnsi="Times New Roman" w:cs="Times New Roman"/>
                <w:sz w:val="24"/>
                <w:lang w:val="en-GB"/>
              </w:rPr>
              <w:t>google</w:t>
            </w:r>
            <w:proofErr w:type="spellEnd"/>
            <w:r>
              <w:rPr>
                <w:rFonts w:ascii="Times New Roman" w:eastAsia="Times New Roman" w:hAnsi="Times New Roman" w:cs="Times New Roman"/>
                <w:sz w:val="24"/>
                <w:lang w:val="en-GB"/>
              </w:rPr>
              <w:t xml:space="preserve"> account work properly</w:t>
            </w:r>
            <w:r w:rsidRPr="001F0CC3">
              <w:rPr>
                <w:rFonts w:ascii="Times New Roman" w:eastAsia="Times New Roman" w:hAnsi="Times New Roman" w:cs="Times New Roman"/>
                <w:sz w:val="24"/>
                <w:lang w:val="en-GB"/>
              </w:rPr>
              <w:t>.</w:t>
            </w:r>
          </w:p>
        </w:tc>
        <w:tc>
          <w:tcPr>
            <w:tcW w:w="738"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Google open Id from FRS</w:t>
            </w:r>
            <w:r w:rsidRPr="001F0CC3">
              <w:rPr>
                <w:rFonts w:ascii="Times New Roman" w:eastAsia="Times New Roman" w:hAnsi="Times New Roman" w:cs="Times New Roman"/>
                <w:sz w:val="24"/>
                <w:lang w:val="en-GB"/>
              </w:rPr>
              <w:t>.</w:t>
            </w:r>
          </w:p>
        </w:tc>
        <w:tc>
          <w:tcPr>
            <w:tcW w:w="1638" w:type="dxa"/>
            <w:hideMark/>
          </w:tcPr>
          <w:p w:rsidR="005F3CF6" w:rsidRPr="001F0CC3" w:rsidRDefault="005F3CF6" w:rsidP="005F3CF6">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Google open Id window successfully</w:t>
            </w:r>
            <w:r w:rsidRPr="001F0CC3">
              <w:rPr>
                <w:rFonts w:ascii="Times New Roman" w:eastAsia="Times New Roman" w:hAnsi="Times New Roman" w:cs="Times New Roman"/>
                <w:sz w:val="24"/>
                <w:lang w:val="en-GB"/>
              </w:rPr>
              <w:t>.</w:t>
            </w:r>
          </w:p>
        </w:tc>
      </w:tr>
      <w:tr w:rsidR="005F3CF6" w:rsidRPr="00593F32" w:rsidTr="00A86CA3">
        <w:trPr>
          <w:trHeight w:val="1584"/>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-015</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Step2</w:t>
            </w:r>
          </w:p>
        </w:tc>
        <w:tc>
          <w:tcPr>
            <w:tcW w:w="1872"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submit button </w:t>
            </w:r>
            <w:r w:rsidRPr="001F0CC3">
              <w:rPr>
                <w:rFonts w:ascii="Times New Roman" w:eastAsia="Times New Roman" w:hAnsi="Times New Roman" w:cs="Times New Roman"/>
                <w:sz w:val="24"/>
                <w:lang w:val="en-GB"/>
              </w:rPr>
              <w:t>without</w:t>
            </w:r>
            <w:r>
              <w:rPr>
                <w:rFonts w:ascii="Times New Roman" w:eastAsia="Times New Roman" w:hAnsi="Times New Roman" w:cs="Times New Roman"/>
                <w:sz w:val="24"/>
                <w:lang w:val="en-GB"/>
              </w:rPr>
              <w:t xml:space="preserve"> putting </w:t>
            </w:r>
            <w:proofErr w:type="spellStart"/>
            <w:r>
              <w:rPr>
                <w:rFonts w:ascii="Times New Roman" w:eastAsia="Times New Roman" w:hAnsi="Times New Roman" w:cs="Times New Roman"/>
                <w:sz w:val="24"/>
                <w:lang w:val="en-GB"/>
              </w:rPr>
              <w:t>google</w:t>
            </w:r>
            <w:proofErr w:type="spellEnd"/>
            <w:r>
              <w:rPr>
                <w:rFonts w:ascii="Times New Roman" w:eastAsia="Times New Roman" w:hAnsi="Times New Roman" w:cs="Times New Roman"/>
                <w:sz w:val="24"/>
                <w:lang w:val="en-GB"/>
              </w:rPr>
              <w:t xml:space="preserve"> user id and password</w:t>
            </w:r>
            <w:r w:rsidRPr="001F0CC3">
              <w:rPr>
                <w:rFonts w:ascii="Times New Roman" w:eastAsia="Times New Roman" w:hAnsi="Times New Roman" w:cs="Times New Roman"/>
                <w:sz w:val="24"/>
                <w:lang w:val="en-GB"/>
              </w:rPr>
              <w:t xml:space="preserve">. </w:t>
            </w:r>
          </w:p>
        </w:tc>
        <w:tc>
          <w:tcPr>
            <w:tcW w:w="1638"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Display error message. </w:t>
            </w:r>
          </w:p>
        </w:tc>
      </w:tr>
      <w:tr w:rsidR="005F3CF6" w:rsidRPr="00593F32" w:rsidTr="00A86CA3">
        <w:trPr>
          <w:trHeight w:val="1584"/>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-016</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3</w:t>
            </w:r>
          </w:p>
        </w:tc>
        <w:tc>
          <w:tcPr>
            <w:tcW w:w="1872" w:type="dxa"/>
            <w:hideMark/>
          </w:tcPr>
          <w:p w:rsidR="005F3CF6" w:rsidRPr="001F0CC3" w:rsidRDefault="005F3CF6" w:rsidP="005F3CF6">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Insert the user id and password and click cancel button</w:t>
            </w:r>
            <w:r w:rsidRPr="001F0CC3">
              <w:rPr>
                <w:rFonts w:ascii="Times New Roman" w:eastAsia="Times New Roman" w:hAnsi="Times New Roman" w:cs="Times New Roman"/>
                <w:sz w:val="24"/>
                <w:lang w:val="en-GB"/>
              </w:rPr>
              <w:t>.</w:t>
            </w:r>
          </w:p>
        </w:tc>
        <w:tc>
          <w:tcPr>
            <w:tcW w:w="1638"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w:t>
            </w:r>
            <w:r>
              <w:rPr>
                <w:rFonts w:ascii="Times New Roman" w:eastAsia="Times New Roman" w:hAnsi="Times New Roman" w:cs="Times New Roman"/>
                <w:sz w:val="24"/>
                <w:lang w:val="en-GB"/>
              </w:rPr>
              <w:t xml:space="preserve">to </w:t>
            </w:r>
            <w:proofErr w:type="spellStart"/>
            <w:r>
              <w:rPr>
                <w:rFonts w:ascii="Times New Roman" w:eastAsia="Times New Roman" w:hAnsi="Times New Roman" w:cs="Times New Roman"/>
                <w:sz w:val="24"/>
                <w:lang w:val="en-GB"/>
              </w:rPr>
              <w:t>cancle</w:t>
            </w:r>
            <w:proofErr w:type="spellEnd"/>
            <w:r>
              <w:rPr>
                <w:rFonts w:ascii="Times New Roman" w:eastAsia="Times New Roman" w:hAnsi="Times New Roman" w:cs="Times New Roman"/>
                <w:sz w:val="24"/>
                <w:lang w:val="en-GB"/>
              </w:rPr>
              <w:t xml:space="preserve"> login in.</w:t>
            </w:r>
          </w:p>
        </w:tc>
      </w:tr>
      <w:tr w:rsidR="005F3CF6" w:rsidRPr="00593F32" w:rsidTr="00A86CA3">
        <w:trPr>
          <w:trHeight w:val="1584"/>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-017</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p>
        </w:tc>
        <w:tc>
          <w:tcPr>
            <w:tcW w:w="1872" w:type="dxa"/>
            <w:hideMark/>
          </w:tcPr>
          <w:p w:rsidR="005F3CF6" w:rsidRPr="001F0CC3" w:rsidRDefault="005F3CF6" w:rsidP="005F3CF6">
            <w:pPr>
              <w:rPr>
                <w:rFonts w:ascii="Times New Roman" w:eastAsia="Times New Roman" w:hAnsi="Times New Roman" w:cs="Times New Roman"/>
                <w:sz w:val="24"/>
                <w:lang w:val="en-GB"/>
              </w:rPr>
            </w:pPr>
          </w:p>
        </w:tc>
        <w:tc>
          <w:tcPr>
            <w:tcW w:w="1638" w:type="dxa"/>
            <w:hideMark/>
          </w:tcPr>
          <w:p w:rsidR="005F3CF6" w:rsidRPr="001F0CC3" w:rsidRDefault="005F3CF6" w:rsidP="005F3CF6">
            <w:pPr>
              <w:rPr>
                <w:rFonts w:ascii="Times New Roman" w:eastAsia="Times New Roman" w:hAnsi="Times New Roman" w:cs="Times New Roman"/>
                <w:sz w:val="24"/>
                <w:lang w:val="en-GB"/>
              </w:rPr>
            </w:pPr>
          </w:p>
        </w:tc>
      </w:tr>
      <w:tr w:rsidR="005F3CF6" w:rsidRPr="00593F32" w:rsidTr="00A86CA3">
        <w:trPr>
          <w:trHeight w:val="1584"/>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-018</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p>
        </w:tc>
        <w:tc>
          <w:tcPr>
            <w:tcW w:w="1872" w:type="dxa"/>
            <w:hideMark/>
          </w:tcPr>
          <w:p w:rsidR="005F3CF6" w:rsidRPr="001F0CC3" w:rsidRDefault="005F3CF6" w:rsidP="005F3CF6">
            <w:pPr>
              <w:rPr>
                <w:rFonts w:ascii="Times New Roman" w:eastAsia="Times New Roman" w:hAnsi="Times New Roman" w:cs="Times New Roman"/>
                <w:sz w:val="24"/>
                <w:lang w:val="en-GB"/>
              </w:rPr>
            </w:pPr>
          </w:p>
        </w:tc>
        <w:tc>
          <w:tcPr>
            <w:tcW w:w="1638" w:type="dxa"/>
            <w:hideMark/>
          </w:tcPr>
          <w:p w:rsidR="005F3CF6" w:rsidRPr="001F0CC3" w:rsidRDefault="005F3CF6" w:rsidP="005F3CF6">
            <w:pPr>
              <w:rPr>
                <w:rFonts w:ascii="Times New Roman" w:eastAsia="Times New Roman" w:hAnsi="Times New Roman" w:cs="Times New Roman"/>
                <w:sz w:val="24"/>
                <w:lang w:val="en-GB"/>
              </w:rPr>
            </w:pPr>
          </w:p>
        </w:tc>
      </w:tr>
      <w:tr w:rsidR="005F3CF6" w:rsidRPr="00593F32" w:rsidTr="00A86CA3">
        <w:trPr>
          <w:trHeight w:val="1320"/>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-019</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p>
        </w:tc>
        <w:tc>
          <w:tcPr>
            <w:tcW w:w="1872" w:type="dxa"/>
            <w:hideMark/>
          </w:tcPr>
          <w:p w:rsidR="005F3CF6" w:rsidRPr="001F0CC3" w:rsidRDefault="005F3CF6" w:rsidP="005F3CF6">
            <w:pPr>
              <w:rPr>
                <w:rFonts w:ascii="Times New Roman" w:eastAsia="Times New Roman" w:hAnsi="Times New Roman" w:cs="Times New Roman"/>
                <w:sz w:val="24"/>
                <w:lang w:val="en-GB"/>
              </w:rPr>
            </w:pPr>
          </w:p>
        </w:tc>
        <w:tc>
          <w:tcPr>
            <w:tcW w:w="1638" w:type="dxa"/>
            <w:hideMark/>
          </w:tcPr>
          <w:p w:rsidR="005F3CF6" w:rsidRPr="001F0CC3" w:rsidRDefault="005F3CF6" w:rsidP="005F3CF6">
            <w:pPr>
              <w:rPr>
                <w:rFonts w:ascii="Times New Roman" w:eastAsia="Times New Roman" w:hAnsi="Times New Roman" w:cs="Times New Roman"/>
                <w:sz w:val="24"/>
                <w:lang w:val="en-GB"/>
              </w:rPr>
            </w:pPr>
          </w:p>
        </w:tc>
      </w:tr>
      <w:tr w:rsidR="005F3CF6" w:rsidRPr="00593F32" w:rsidTr="00A86CA3">
        <w:trPr>
          <w:trHeight w:val="3432"/>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-020</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noWrap/>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p>
        </w:tc>
        <w:tc>
          <w:tcPr>
            <w:tcW w:w="1872" w:type="dxa"/>
            <w:hideMark/>
          </w:tcPr>
          <w:p w:rsidR="005F3CF6" w:rsidRPr="001F0CC3" w:rsidRDefault="005F3CF6" w:rsidP="005F3CF6">
            <w:pPr>
              <w:rPr>
                <w:rFonts w:ascii="Times New Roman" w:eastAsia="Times New Roman" w:hAnsi="Times New Roman" w:cs="Times New Roman"/>
                <w:sz w:val="24"/>
                <w:lang w:val="en-GB"/>
              </w:rPr>
            </w:pPr>
          </w:p>
        </w:tc>
        <w:tc>
          <w:tcPr>
            <w:tcW w:w="1638" w:type="dxa"/>
            <w:hideMark/>
          </w:tcPr>
          <w:p w:rsidR="005F3CF6" w:rsidRPr="001F0CC3" w:rsidRDefault="005F3CF6" w:rsidP="005F3CF6">
            <w:pPr>
              <w:rPr>
                <w:rFonts w:ascii="Times New Roman" w:eastAsia="Times New Roman" w:hAnsi="Times New Roman" w:cs="Times New Roman"/>
                <w:sz w:val="24"/>
                <w:lang w:val="en-GB"/>
              </w:rPr>
            </w:pPr>
          </w:p>
        </w:tc>
      </w:tr>
      <w:tr w:rsidR="005F3CF6" w:rsidRPr="00593F32" w:rsidTr="00A86CA3">
        <w:trPr>
          <w:trHeight w:val="1056"/>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-021</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p>
        </w:tc>
        <w:tc>
          <w:tcPr>
            <w:tcW w:w="1872" w:type="dxa"/>
            <w:hideMark/>
          </w:tcPr>
          <w:p w:rsidR="005F3CF6" w:rsidRPr="001F0CC3" w:rsidRDefault="005F3CF6" w:rsidP="005F3CF6">
            <w:pPr>
              <w:rPr>
                <w:rFonts w:ascii="Times New Roman" w:eastAsia="Times New Roman" w:hAnsi="Times New Roman" w:cs="Times New Roman"/>
                <w:sz w:val="24"/>
                <w:lang w:val="en-GB"/>
              </w:rPr>
            </w:pPr>
          </w:p>
        </w:tc>
        <w:tc>
          <w:tcPr>
            <w:tcW w:w="1638" w:type="dxa"/>
            <w:hideMark/>
          </w:tcPr>
          <w:p w:rsidR="005F3CF6" w:rsidRPr="001F0CC3" w:rsidRDefault="005F3CF6" w:rsidP="005F3CF6">
            <w:pPr>
              <w:rPr>
                <w:rFonts w:ascii="Times New Roman" w:eastAsia="Times New Roman" w:hAnsi="Times New Roman" w:cs="Times New Roman"/>
                <w:sz w:val="24"/>
                <w:lang w:val="en-GB"/>
              </w:rPr>
            </w:pPr>
          </w:p>
        </w:tc>
      </w:tr>
      <w:tr w:rsidR="005F3CF6" w:rsidRPr="00593F32" w:rsidTr="00A86CA3">
        <w:trPr>
          <w:trHeight w:val="1056"/>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-022</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p>
        </w:tc>
        <w:tc>
          <w:tcPr>
            <w:tcW w:w="1872" w:type="dxa"/>
            <w:hideMark/>
          </w:tcPr>
          <w:p w:rsidR="005F3CF6" w:rsidRPr="001F0CC3" w:rsidRDefault="005F3CF6" w:rsidP="005F3CF6">
            <w:pPr>
              <w:rPr>
                <w:rFonts w:ascii="Times New Roman" w:eastAsia="Times New Roman" w:hAnsi="Times New Roman" w:cs="Times New Roman"/>
                <w:sz w:val="24"/>
                <w:lang w:val="en-GB"/>
              </w:rPr>
            </w:pPr>
          </w:p>
        </w:tc>
        <w:tc>
          <w:tcPr>
            <w:tcW w:w="1638" w:type="dxa"/>
            <w:hideMark/>
          </w:tcPr>
          <w:p w:rsidR="005F3CF6" w:rsidRPr="001F0CC3" w:rsidRDefault="005F3CF6" w:rsidP="005F3CF6">
            <w:pPr>
              <w:rPr>
                <w:rFonts w:ascii="Times New Roman" w:eastAsia="Times New Roman" w:hAnsi="Times New Roman" w:cs="Times New Roman"/>
                <w:sz w:val="24"/>
                <w:lang w:val="en-GB"/>
              </w:rPr>
            </w:pPr>
          </w:p>
        </w:tc>
      </w:tr>
      <w:tr w:rsidR="005F3CF6" w:rsidRPr="00593F32" w:rsidTr="00A86CA3">
        <w:trPr>
          <w:trHeight w:val="1056"/>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-023</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p>
        </w:tc>
        <w:tc>
          <w:tcPr>
            <w:tcW w:w="1872" w:type="dxa"/>
            <w:hideMark/>
          </w:tcPr>
          <w:p w:rsidR="005F3CF6" w:rsidRPr="001F0CC3" w:rsidRDefault="005F3CF6" w:rsidP="005F3CF6">
            <w:pPr>
              <w:rPr>
                <w:rFonts w:ascii="Times New Roman" w:eastAsia="Times New Roman" w:hAnsi="Times New Roman" w:cs="Times New Roman"/>
                <w:sz w:val="24"/>
                <w:lang w:val="en-GB"/>
              </w:rPr>
            </w:pPr>
          </w:p>
        </w:tc>
        <w:tc>
          <w:tcPr>
            <w:tcW w:w="1638" w:type="dxa"/>
            <w:hideMark/>
          </w:tcPr>
          <w:p w:rsidR="005F3CF6" w:rsidRPr="001F0CC3" w:rsidRDefault="005F3CF6" w:rsidP="005F3CF6">
            <w:pPr>
              <w:rPr>
                <w:rFonts w:ascii="Times New Roman" w:eastAsia="Times New Roman" w:hAnsi="Times New Roman" w:cs="Times New Roman"/>
                <w:sz w:val="24"/>
                <w:lang w:val="en-GB"/>
              </w:rPr>
            </w:pPr>
          </w:p>
        </w:tc>
      </w:tr>
      <w:tr w:rsidR="005F3CF6" w:rsidRPr="00593F32" w:rsidTr="00A86CA3">
        <w:trPr>
          <w:trHeight w:val="1056"/>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-024</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p>
        </w:tc>
        <w:tc>
          <w:tcPr>
            <w:tcW w:w="1872" w:type="dxa"/>
            <w:hideMark/>
          </w:tcPr>
          <w:p w:rsidR="005F3CF6" w:rsidRPr="001F0CC3" w:rsidRDefault="005F3CF6" w:rsidP="005F3CF6">
            <w:pPr>
              <w:rPr>
                <w:rFonts w:ascii="Times New Roman" w:eastAsia="Times New Roman" w:hAnsi="Times New Roman" w:cs="Times New Roman"/>
                <w:sz w:val="24"/>
                <w:lang w:val="en-GB"/>
              </w:rPr>
            </w:pPr>
          </w:p>
        </w:tc>
        <w:tc>
          <w:tcPr>
            <w:tcW w:w="1638" w:type="dxa"/>
            <w:hideMark/>
          </w:tcPr>
          <w:p w:rsidR="005F3CF6" w:rsidRPr="001F0CC3" w:rsidRDefault="005F3CF6" w:rsidP="005F3CF6">
            <w:pPr>
              <w:rPr>
                <w:rFonts w:ascii="Times New Roman" w:eastAsia="Times New Roman" w:hAnsi="Times New Roman" w:cs="Times New Roman"/>
                <w:sz w:val="24"/>
                <w:lang w:val="en-GB"/>
              </w:rPr>
            </w:pPr>
          </w:p>
        </w:tc>
      </w:tr>
      <w:tr w:rsidR="005F3CF6" w:rsidRPr="00593F32" w:rsidTr="00A86CA3">
        <w:trPr>
          <w:trHeight w:val="1056"/>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-025</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p>
        </w:tc>
        <w:tc>
          <w:tcPr>
            <w:tcW w:w="1872" w:type="dxa"/>
            <w:hideMark/>
          </w:tcPr>
          <w:p w:rsidR="005F3CF6" w:rsidRPr="001F0CC3" w:rsidRDefault="005F3CF6" w:rsidP="005F3CF6">
            <w:pPr>
              <w:rPr>
                <w:rFonts w:ascii="Times New Roman" w:eastAsia="Times New Roman" w:hAnsi="Times New Roman" w:cs="Times New Roman"/>
                <w:sz w:val="24"/>
                <w:lang w:val="en-GB"/>
              </w:rPr>
            </w:pPr>
          </w:p>
        </w:tc>
        <w:tc>
          <w:tcPr>
            <w:tcW w:w="1638" w:type="dxa"/>
            <w:hideMark/>
          </w:tcPr>
          <w:p w:rsidR="005F3CF6" w:rsidRPr="001F0CC3" w:rsidRDefault="005F3CF6" w:rsidP="005F3CF6">
            <w:pPr>
              <w:rPr>
                <w:rFonts w:ascii="Times New Roman" w:eastAsia="Times New Roman" w:hAnsi="Times New Roman" w:cs="Times New Roman"/>
                <w:sz w:val="24"/>
                <w:lang w:val="en-GB"/>
              </w:rPr>
            </w:pPr>
          </w:p>
        </w:tc>
      </w:tr>
      <w:tr w:rsidR="005F3CF6" w:rsidRPr="00593F32" w:rsidTr="00A86CA3">
        <w:trPr>
          <w:trHeight w:val="1848"/>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-026</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p>
        </w:tc>
        <w:tc>
          <w:tcPr>
            <w:tcW w:w="1872" w:type="dxa"/>
            <w:hideMark/>
          </w:tcPr>
          <w:p w:rsidR="005F3CF6" w:rsidRPr="001F0CC3" w:rsidRDefault="005F3CF6" w:rsidP="005F3CF6">
            <w:pPr>
              <w:rPr>
                <w:rFonts w:ascii="Times New Roman" w:eastAsia="Times New Roman" w:hAnsi="Times New Roman" w:cs="Times New Roman"/>
                <w:sz w:val="24"/>
                <w:lang w:val="en-GB"/>
              </w:rPr>
            </w:pPr>
          </w:p>
        </w:tc>
        <w:tc>
          <w:tcPr>
            <w:tcW w:w="1638" w:type="dxa"/>
            <w:hideMark/>
          </w:tcPr>
          <w:p w:rsidR="005F3CF6" w:rsidRPr="001F0CC3" w:rsidRDefault="005F3CF6" w:rsidP="005F3CF6">
            <w:pPr>
              <w:rPr>
                <w:rFonts w:ascii="Times New Roman" w:eastAsia="Times New Roman" w:hAnsi="Times New Roman" w:cs="Times New Roman"/>
                <w:sz w:val="24"/>
                <w:lang w:val="en-GB"/>
              </w:rPr>
            </w:pPr>
          </w:p>
        </w:tc>
      </w:tr>
      <w:tr w:rsidR="005F3CF6" w:rsidRPr="00593F32" w:rsidTr="00A86CA3">
        <w:trPr>
          <w:trHeight w:val="1848"/>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-027</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noWrap/>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p>
        </w:tc>
        <w:tc>
          <w:tcPr>
            <w:tcW w:w="1872" w:type="dxa"/>
            <w:hideMark/>
          </w:tcPr>
          <w:p w:rsidR="005F3CF6" w:rsidRPr="001F0CC3" w:rsidRDefault="005F3CF6" w:rsidP="005F3CF6">
            <w:pPr>
              <w:rPr>
                <w:rFonts w:ascii="Times New Roman" w:eastAsia="Times New Roman" w:hAnsi="Times New Roman" w:cs="Times New Roman"/>
                <w:sz w:val="24"/>
                <w:lang w:val="en-GB"/>
              </w:rPr>
            </w:pPr>
          </w:p>
        </w:tc>
        <w:tc>
          <w:tcPr>
            <w:tcW w:w="1638" w:type="dxa"/>
            <w:hideMark/>
          </w:tcPr>
          <w:p w:rsidR="005F3CF6" w:rsidRPr="001F0CC3" w:rsidRDefault="005F3CF6" w:rsidP="005F3CF6">
            <w:pPr>
              <w:rPr>
                <w:rFonts w:ascii="Times New Roman" w:eastAsia="Times New Roman" w:hAnsi="Times New Roman" w:cs="Times New Roman"/>
                <w:sz w:val="24"/>
                <w:lang w:val="en-GB"/>
              </w:rPr>
            </w:pPr>
          </w:p>
        </w:tc>
      </w:tr>
      <w:tr w:rsidR="005F3CF6" w:rsidRPr="00593F32" w:rsidTr="00A86CA3">
        <w:trPr>
          <w:trHeight w:val="1056"/>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-028</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p>
        </w:tc>
        <w:tc>
          <w:tcPr>
            <w:tcW w:w="1872" w:type="dxa"/>
            <w:hideMark/>
          </w:tcPr>
          <w:p w:rsidR="005F3CF6" w:rsidRPr="001F0CC3" w:rsidRDefault="005F3CF6" w:rsidP="005F3CF6">
            <w:pPr>
              <w:rPr>
                <w:rFonts w:ascii="Times New Roman" w:eastAsia="Times New Roman" w:hAnsi="Times New Roman" w:cs="Times New Roman"/>
                <w:sz w:val="24"/>
                <w:lang w:val="en-GB"/>
              </w:rPr>
            </w:pPr>
          </w:p>
        </w:tc>
        <w:tc>
          <w:tcPr>
            <w:tcW w:w="1638" w:type="dxa"/>
            <w:hideMark/>
          </w:tcPr>
          <w:p w:rsidR="005F3CF6" w:rsidRPr="001F0CC3" w:rsidRDefault="005F3CF6" w:rsidP="005F3CF6">
            <w:pPr>
              <w:rPr>
                <w:rFonts w:ascii="Times New Roman" w:eastAsia="Times New Roman" w:hAnsi="Times New Roman" w:cs="Times New Roman"/>
                <w:sz w:val="24"/>
                <w:lang w:val="en-GB"/>
              </w:rPr>
            </w:pPr>
          </w:p>
        </w:tc>
      </w:tr>
      <w:tr w:rsidR="005F3CF6" w:rsidRPr="00593F32" w:rsidTr="00A86CA3">
        <w:trPr>
          <w:trHeight w:val="1584"/>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-029</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p>
        </w:tc>
        <w:tc>
          <w:tcPr>
            <w:tcW w:w="1872" w:type="dxa"/>
            <w:hideMark/>
          </w:tcPr>
          <w:p w:rsidR="005F3CF6" w:rsidRPr="001F0CC3" w:rsidRDefault="005F3CF6" w:rsidP="005F3CF6">
            <w:pPr>
              <w:rPr>
                <w:rFonts w:ascii="Times New Roman" w:eastAsia="Times New Roman" w:hAnsi="Times New Roman" w:cs="Times New Roman"/>
                <w:sz w:val="24"/>
                <w:lang w:val="en-GB"/>
              </w:rPr>
            </w:pPr>
          </w:p>
        </w:tc>
        <w:tc>
          <w:tcPr>
            <w:tcW w:w="1638" w:type="dxa"/>
            <w:hideMark/>
          </w:tcPr>
          <w:p w:rsidR="005F3CF6" w:rsidRPr="001F0CC3" w:rsidRDefault="005F3CF6" w:rsidP="005F3CF6">
            <w:pPr>
              <w:rPr>
                <w:rFonts w:ascii="Times New Roman" w:eastAsia="Times New Roman" w:hAnsi="Times New Roman" w:cs="Times New Roman"/>
                <w:sz w:val="24"/>
                <w:lang w:val="en-GB"/>
              </w:rPr>
            </w:pPr>
          </w:p>
        </w:tc>
      </w:tr>
      <w:tr w:rsidR="005F3CF6" w:rsidRPr="00593F32" w:rsidTr="00A86CA3">
        <w:trPr>
          <w:trHeight w:val="1848"/>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-030</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p>
        </w:tc>
        <w:tc>
          <w:tcPr>
            <w:tcW w:w="1872" w:type="dxa"/>
            <w:hideMark/>
          </w:tcPr>
          <w:p w:rsidR="005F3CF6" w:rsidRPr="001F0CC3" w:rsidRDefault="005F3CF6" w:rsidP="005F3CF6">
            <w:pPr>
              <w:rPr>
                <w:rFonts w:ascii="Times New Roman" w:eastAsia="Times New Roman" w:hAnsi="Times New Roman" w:cs="Times New Roman"/>
                <w:sz w:val="24"/>
                <w:lang w:val="en-GB"/>
              </w:rPr>
            </w:pPr>
          </w:p>
        </w:tc>
        <w:tc>
          <w:tcPr>
            <w:tcW w:w="1638" w:type="dxa"/>
            <w:hideMark/>
          </w:tcPr>
          <w:p w:rsidR="005F3CF6" w:rsidRPr="001F0CC3" w:rsidRDefault="005F3CF6" w:rsidP="005F3CF6">
            <w:pPr>
              <w:rPr>
                <w:rFonts w:ascii="Times New Roman" w:eastAsia="Times New Roman" w:hAnsi="Times New Roman" w:cs="Times New Roman"/>
                <w:sz w:val="24"/>
                <w:lang w:val="en-GB"/>
              </w:rPr>
            </w:pPr>
          </w:p>
        </w:tc>
      </w:tr>
      <w:tr w:rsidR="005F3CF6" w:rsidRPr="00593F32" w:rsidTr="00A86CA3">
        <w:trPr>
          <w:trHeight w:val="1848"/>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-031</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noWrap/>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p>
        </w:tc>
        <w:tc>
          <w:tcPr>
            <w:tcW w:w="1872" w:type="dxa"/>
            <w:hideMark/>
          </w:tcPr>
          <w:p w:rsidR="005F3CF6" w:rsidRPr="001F0CC3" w:rsidRDefault="005F3CF6" w:rsidP="005F3CF6">
            <w:pPr>
              <w:rPr>
                <w:rFonts w:ascii="Times New Roman" w:eastAsia="Times New Roman" w:hAnsi="Times New Roman" w:cs="Times New Roman"/>
                <w:sz w:val="24"/>
                <w:lang w:val="en-GB"/>
              </w:rPr>
            </w:pPr>
          </w:p>
        </w:tc>
        <w:tc>
          <w:tcPr>
            <w:tcW w:w="1638" w:type="dxa"/>
            <w:hideMark/>
          </w:tcPr>
          <w:p w:rsidR="005F3CF6" w:rsidRPr="001F0CC3" w:rsidRDefault="005F3CF6" w:rsidP="005F3CF6">
            <w:pPr>
              <w:rPr>
                <w:rFonts w:ascii="Times New Roman" w:eastAsia="Times New Roman" w:hAnsi="Times New Roman" w:cs="Times New Roman"/>
                <w:sz w:val="24"/>
                <w:lang w:val="en-GB"/>
              </w:rPr>
            </w:pPr>
          </w:p>
        </w:tc>
      </w:tr>
      <w:tr w:rsidR="005F3CF6" w:rsidRPr="00593F32" w:rsidTr="00A86CA3">
        <w:trPr>
          <w:trHeight w:val="1056"/>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-032</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p>
        </w:tc>
        <w:tc>
          <w:tcPr>
            <w:tcW w:w="1872" w:type="dxa"/>
            <w:hideMark/>
          </w:tcPr>
          <w:p w:rsidR="005F3CF6" w:rsidRPr="001F0CC3" w:rsidRDefault="005F3CF6" w:rsidP="005F3CF6">
            <w:pPr>
              <w:rPr>
                <w:rFonts w:ascii="Times New Roman" w:eastAsia="Times New Roman" w:hAnsi="Times New Roman" w:cs="Times New Roman"/>
                <w:sz w:val="24"/>
                <w:lang w:val="en-GB"/>
              </w:rPr>
            </w:pPr>
          </w:p>
        </w:tc>
        <w:tc>
          <w:tcPr>
            <w:tcW w:w="1638" w:type="dxa"/>
            <w:hideMark/>
          </w:tcPr>
          <w:p w:rsidR="005F3CF6" w:rsidRPr="001F0CC3" w:rsidRDefault="005F3CF6" w:rsidP="005F3CF6">
            <w:pPr>
              <w:rPr>
                <w:rFonts w:ascii="Times New Roman" w:eastAsia="Times New Roman" w:hAnsi="Times New Roman" w:cs="Times New Roman"/>
                <w:sz w:val="24"/>
                <w:lang w:val="en-GB"/>
              </w:rPr>
            </w:pPr>
          </w:p>
        </w:tc>
      </w:tr>
      <w:tr w:rsidR="005F3CF6" w:rsidRPr="00593F32" w:rsidTr="00A86CA3">
        <w:trPr>
          <w:trHeight w:val="1056"/>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-033</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p>
        </w:tc>
        <w:tc>
          <w:tcPr>
            <w:tcW w:w="1872" w:type="dxa"/>
            <w:hideMark/>
          </w:tcPr>
          <w:p w:rsidR="005F3CF6" w:rsidRPr="001F0CC3" w:rsidRDefault="005F3CF6" w:rsidP="005F3CF6">
            <w:pPr>
              <w:rPr>
                <w:rFonts w:ascii="Times New Roman" w:eastAsia="Times New Roman" w:hAnsi="Times New Roman" w:cs="Times New Roman"/>
                <w:sz w:val="24"/>
                <w:lang w:val="en-GB"/>
              </w:rPr>
            </w:pPr>
          </w:p>
        </w:tc>
        <w:tc>
          <w:tcPr>
            <w:tcW w:w="1638" w:type="dxa"/>
            <w:hideMark/>
          </w:tcPr>
          <w:p w:rsidR="005F3CF6" w:rsidRPr="001F0CC3" w:rsidRDefault="005F3CF6" w:rsidP="005F3CF6">
            <w:pPr>
              <w:rPr>
                <w:rFonts w:ascii="Times New Roman" w:eastAsia="Times New Roman" w:hAnsi="Times New Roman" w:cs="Times New Roman"/>
                <w:sz w:val="24"/>
                <w:lang w:val="en-GB"/>
              </w:rPr>
            </w:pPr>
          </w:p>
        </w:tc>
      </w:tr>
      <w:tr w:rsidR="005F3CF6" w:rsidRPr="00593F32" w:rsidTr="00A86CA3">
        <w:trPr>
          <w:trHeight w:val="1848"/>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-034</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p>
        </w:tc>
        <w:tc>
          <w:tcPr>
            <w:tcW w:w="1872" w:type="dxa"/>
            <w:hideMark/>
          </w:tcPr>
          <w:p w:rsidR="005F3CF6" w:rsidRPr="001F0CC3" w:rsidRDefault="005F3CF6" w:rsidP="005F3CF6">
            <w:pPr>
              <w:rPr>
                <w:rFonts w:ascii="Times New Roman" w:eastAsia="Times New Roman" w:hAnsi="Times New Roman" w:cs="Times New Roman"/>
                <w:sz w:val="24"/>
                <w:lang w:val="en-GB"/>
              </w:rPr>
            </w:pPr>
          </w:p>
        </w:tc>
        <w:tc>
          <w:tcPr>
            <w:tcW w:w="1638" w:type="dxa"/>
            <w:hideMark/>
          </w:tcPr>
          <w:p w:rsidR="005F3CF6" w:rsidRPr="001F0CC3" w:rsidRDefault="005F3CF6" w:rsidP="005F3CF6">
            <w:pPr>
              <w:rPr>
                <w:rFonts w:ascii="Times New Roman" w:eastAsia="Times New Roman" w:hAnsi="Times New Roman" w:cs="Times New Roman"/>
                <w:sz w:val="24"/>
                <w:lang w:val="en-GB"/>
              </w:rPr>
            </w:pPr>
          </w:p>
        </w:tc>
      </w:tr>
      <w:tr w:rsidR="005F3CF6" w:rsidRPr="00593F32" w:rsidTr="00A86CA3">
        <w:trPr>
          <w:trHeight w:val="1848"/>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-035</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noWrap/>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p>
        </w:tc>
        <w:tc>
          <w:tcPr>
            <w:tcW w:w="1872" w:type="dxa"/>
            <w:hideMark/>
          </w:tcPr>
          <w:p w:rsidR="005F3CF6" w:rsidRPr="001F0CC3" w:rsidRDefault="005F3CF6" w:rsidP="005F3CF6">
            <w:pPr>
              <w:rPr>
                <w:rFonts w:ascii="Times New Roman" w:eastAsia="Times New Roman" w:hAnsi="Times New Roman" w:cs="Times New Roman"/>
                <w:sz w:val="24"/>
                <w:lang w:val="en-GB"/>
              </w:rPr>
            </w:pPr>
          </w:p>
        </w:tc>
        <w:tc>
          <w:tcPr>
            <w:tcW w:w="1638" w:type="dxa"/>
            <w:hideMark/>
          </w:tcPr>
          <w:p w:rsidR="005F3CF6" w:rsidRPr="001F0CC3" w:rsidRDefault="005F3CF6" w:rsidP="005F3CF6">
            <w:pPr>
              <w:rPr>
                <w:rFonts w:ascii="Times New Roman" w:eastAsia="Times New Roman" w:hAnsi="Times New Roman" w:cs="Times New Roman"/>
                <w:sz w:val="24"/>
                <w:lang w:val="en-GB"/>
              </w:rPr>
            </w:pPr>
          </w:p>
        </w:tc>
      </w:tr>
      <w:tr w:rsidR="005F3CF6" w:rsidRPr="00593F32" w:rsidTr="00A86CA3">
        <w:trPr>
          <w:trHeight w:val="1848"/>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-036</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noWrap/>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p>
        </w:tc>
        <w:tc>
          <w:tcPr>
            <w:tcW w:w="1872" w:type="dxa"/>
            <w:hideMark/>
          </w:tcPr>
          <w:p w:rsidR="005F3CF6" w:rsidRPr="001F0CC3" w:rsidRDefault="005F3CF6" w:rsidP="005F3CF6">
            <w:pPr>
              <w:rPr>
                <w:rFonts w:ascii="Times New Roman" w:eastAsia="Times New Roman" w:hAnsi="Times New Roman" w:cs="Times New Roman"/>
                <w:sz w:val="24"/>
                <w:lang w:val="en-GB"/>
              </w:rPr>
            </w:pPr>
          </w:p>
        </w:tc>
        <w:tc>
          <w:tcPr>
            <w:tcW w:w="1638" w:type="dxa"/>
            <w:hideMark/>
          </w:tcPr>
          <w:p w:rsidR="005F3CF6" w:rsidRPr="001F0CC3" w:rsidRDefault="005F3CF6" w:rsidP="005F3CF6">
            <w:pPr>
              <w:rPr>
                <w:rFonts w:ascii="Times New Roman" w:eastAsia="Times New Roman" w:hAnsi="Times New Roman" w:cs="Times New Roman"/>
                <w:sz w:val="24"/>
                <w:lang w:val="en-GB"/>
              </w:rPr>
            </w:pPr>
          </w:p>
        </w:tc>
      </w:tr>
      <w:tr w:rsidR="005F3CF6" w:rsidRPr="00593F32" w:rsidTr="00A86CA3">
        <w:trPr>
          <w:trHeight w:val="1848"/>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-037</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noWrap/>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p>
        </w:tc>
        <w:tc>
          <w:tcPr>
            <w:tcW w:w="1872" w:type="dxa"/>
            <w:hideMark/>
          </w:tcPr>
          <w:p w:rsidR="005F3CF6" w:rsidRPr="001F0CC3" w:rsidRDefault="005F3CF6" w:rsidP="005F3CF6">
            <w:pPr>
              <w:rPr>
                <w:rFonts w:ascii="Times New Roman" w:eastAsia="Times New Roman" w:hAnsi="Times New Roman" w:cs="Times New Roman"/>
                <w:sz w:val="24"/>
                <w:lang w:val="en-GB"/>
              </w:rPr>
            </w:pPr>
          </w:p>
        </w:tc>
        <w:tc>
          <w:tcPr>
            <w:tcW w:w="1638" w:type="dxa"/>
            <w:hideMark/>
          </w:tcPr>
          <w:p w:rsidR="005F3CF6" w:rsidRPr="001F0CC3" w:rsidRDefault="005F3CF6" w:rsidP="005F3CF6">
            <w:pPr>
              <w:rPr>
                <w:rFonts w:ascii="Times New Roman" w:eastAsia="Times New Roman" w:hAnsi="Times New Roman" w:cs="Times New Roman"/>
                <w:sz w:val="24"/>
                <w:lang w:val="en-GB"/>
              </w:rPr>
            </w:pPr>
          </w:p>
        </w:tc>
      </w:tr>
      <w:tr w:rsidR="005F3CF6" w:rsidRPr="00593F32" w:rsidTr="00A86CA3">
        <w:trPr>
          <w:trHeight w:val="1848"/>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-038</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noWrap/>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p>
        </w:tc>
        <w:tc>
          <w:tcPr>
            <w:tcW w:w="1872" w:type="dxa"/>
            <w:hideMark/>
          </w:tcPr>
          <w:p w:rsidR="005F3CF6" w:rsidRPr="001F0CC3" w:rsidRDefault="005F3CF6" w:rsidP="005F3CF6">
            <w:pPr>
              <w:rPr>
                <w:rFonts w:ascii="Times New Roman" w:eastAsia="Times New Roman" w:hAnsi="Times New Roman" w:cs="Times New Roman"/>
                <w:sz w:val="24"/>
                <w:lang w:val="en-GB"/>
              </w:rPr>
            </w:pPr>
          </w:p>
        </w:tc>
        <w:tc>
          <w:tcPr>
            <w:tcW w:w="1638" w:type="dxa"/>
            <w:hideMark/>
          </w:tcPr>
          <w:p w:rsidR="005F3CF6" w:rsidRPr="001F0CC3" w:rsidRDefault="005F3CF6" w:rsidP="005F3CF6">
            <w:pPr>
              <w:rPr>
                <w:rFonts w:ascii="Times New Roman" w:eastAsia="Times New Roman" w:hAnsi="Times New Roman" w:cs="Times New Roman"/>
                <w:sz w:val="24"/>
                <w:lang w:val="en-GB"/>
              </w:rPr>
            </w:pPr>
          </w:p>
        </w:tc>
      </w:tr>
      <w:tr w:rsidR="005F3CF6" w:rsidRPr="00593F32" w:rsidTr="00A86CA3">
        <w:trPr>
          <w:trHeight w:val="1848"/>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-039</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noWrap/>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p>
        </w:tc>
        <w:tc>
          <w:tcPr>
            <w:tcW w:w="1872" w:type="dxa"/>
            <w:hideMark/>
          </w:tcPr>
          <w:p w:rsidR="005F3CF6" w:rsidRPr="001F0CC3" w:rsidRDefault="005F3CF6" w:rsidP="005F3CF6">
            <w:pPr>
              <w:rPr>
                <w:rFonts w:ascii="Times New Roman" w:eastAsia="Times New Roman" w:hAnsi="Times New Roman" w:cs="Times New Roman"/>
                <w:sz w:val="24"/>
                <w:lang w:val="en-GB"/>
              </w:rPr>
            </w:pPr>
          </w:p>
        </w:tc>
        <w:tc>
          <w:tcPr>
            <w:tcW w:w="1638" w:type="dxa"/>
            <w:hideMark/>
          </w:tcPr>
          <w:p w:rsidR="005F3CF6" w:rsidRPr="001F0CC3" w:rsidRDefault="005F3CF6" w:rsidP="005F3CF6">
            <w:pPr>
              <w:rPr>
                <w:rFonts w:ascii="Times New Roman" w:eastAsia="Times New Roman" w:hAnsi="Times New Roman" w:cs="Times New Roman"/>
                <w:sz w:val="24"/>
                <w:lang w:val="en-GB"/>
              </w:rPr>
            </w:pPr>
          </w:p>
        </w:tc>
      </w:tr>
      <w:tr w:rsidR="005F3CF6" w:rsidRPr="00593F32" w:rsidTr="00A86CA3">
        <w:trPr>
          <w:trHeight w:val="1848"/>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-040</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noWrap/>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p>
        </w:tc>
        <w:tc>
          <w:tcPr>
            <w:tcW w:w="1872" w:type="dxa"/>
            <w:hideMark/>
          </w:tcPr>
          <w:p w:rsidR="005F3CF6" w:rsidRPr="001F0CC3" w:rsidRDefault="005F3CF6" w:rsidP="005F3CF6">
            <w:pPr>
              <w:rPr>
                <w:rFonts w:ascii="Times New Roman" w:eastAsia="Times New Roman" w:hAnsi="Times New Roman" w:cs="Times New Roman"/>
                <w:sz w:val="24"/>
                <w:lang w:val="en-GB"/>
              </w:rPr>
            </w:pPr>
          </w:p>
        </w:tc>
        <w:tc>
          <w:tcPr>
            <w:tcW w:w="1638" w:type="dxa"/>
            <w:hideMark/>
          </w:tcPr>
          <w:p w:rsidR="005F3CF6" w:rsidRPr="001F0CC3" w:rsidRDefault="005F3CF6" w:rsidP="005F3CF6">
            <w:pPr>
              <w:rPr>
                <w:rFonts w:ascii="Times New Roman" w:eastAsia="Times New Roman" w:hAnsi="Times New Roman" w:cs="Times New Roman"/>
                <w:sz w:val="24"/>
                <w:lang w:val="en-GB"/>
              </w:rPr>
            </w:pPr>
          </w:p>
        </w:tc>
      </w:tr>
      <w:tr w:rsidR="005F3CF6" w:rsidRPr="00593F32" w:rsidTr="00A86CA3">
        <w:trPr>
          <w:trHeight w:val="1056"/>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-041</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p>
        </w:tc>
        <w:tc>
          <w:tcPr>
            <w:tcW w:w="1872" w:type="dxa"/>
            <w:hideMark/>
          </w:tcPr>
          <w:p w:rsidR="005F3CF6" w:rsidRPr="001F0CC3" w:rsidRDefault="005F3CF6" w:rsidP="005F3CF6">
            <w:pPr>
              <w:rPr>
                <w:rFonts w:ascii="Times New Roman" w:eastAsia="Times New Roman" w:hAnsi="Times New Roman" w:cs="Times New Roman"/>
                <w:sz w:val="24"/>
                <w:lang w:val="en-GB"/>
              </w:rPr>
            </w:pPr>
          </w:p>
        </w:tc>
        <w:tc>
          <w:tcPr>
            <w:tcW w:w="1638" w:type="dxa"/>
            <w:hideMark/>
          </w:tcPr>
          <w:p w:rsidR="005F3CF6" w:rsidRPr="001F0CC3" w:rsidRDefault="005F3CF6" w:rsidP="005F3CF6">
            <w:pPr>
              <w:rPr>
                <w:rFonts w:ascii="Times New Roman" w:eastAsia="Times New Roman" w:hAnsi="Times New Roman" w:cs="Times New Roman"/>
                <w:sz w:val="24"/>
                <w:lang w:val="en-GB"/>
              </w:rPr>
            </w:pPr>
          </w:p>
        </w:tc>
      </w:tr>
      <w:tr w:rsidR="005F3CF6" w:rsidRPr="00593F32" w:rsidTr="00A86CA3">
        <w:trPr>
          <w:trHeight w:val="1056"/>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-042</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p>
        </w:tc>
        <w:tc>
          <w:tcPr>
            <w:tcW w:w="1872" w:type="dxa"/>
            <w:hideMark/>
          </w:tcPr>
          <w:p w:rsidR="005F3CF6" w:rsidRPr="001F0CC3" w:rsidRDefault="005F3CF6" w:rsidP="005F3CF6">
            <w:pPr>
              <w:rPr>
                <w:rFonts w:ascii="Times New Roman" w:eastAsia="Times New Roman" w:hAnsi="Times New Roman" w:cs="Times New Roman"/>
                <w:sz w:val="24"/>
                <w:lang w:val="en-GB"/>
              </w:rPr>
            </w:pPr>
          </w:p>
        </w:tc>
        <w:tc>
          <w:tcPr>
            <w:tcW w:w="1638" w:type="dxa"/>
            <w:hideMark/>
          </w:tcPr>
          <w:p w:rsidR="005F3CF6" w:rsidRPr="001F0CC3" w:rsidRDefault="005F3CF6" w:rsidP="005F3CF6">
            <w:pPr>
              <w:rPr>
                <w:rFonts w:ascii="Times New Roman" w:eastAsia="Times New Roman" w:hAnsi="Times New Roman" w:cs="Times New Roman"/>
                <w:sz w:val="24"/>
                <w:lang w:val="en-GB"/>
              </w:rPr>
            </w:pPr>
          </w:p>
        </w:tc>
      </w:tr>
      <w:tr w:rsidR="005F3CF6" w:rsidRPr="00593F32" w:rsidTr="00A86CA3">
        <w:trPr>
          <w:trHeight w:val="1584"/>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-043</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p>
        </w:tc>
        <w:tc>
          <w:tcPr>
            <w:tcW w:w="1872" w:type="dxa"/>
            <w:hideMark/>
          </w:tcPr>
          <w:p w:rsidR="005F3CF6" w:rsidRPr="001F0CC3" w:rsidRDefault="005F3CF6" w:rsidP="005F3CF6">
            <w:pPr>
              <w:rPr>
                <w:rFonts w:ascii="Times New Roman" w:eastAsia="Times New Roman" w:hAnsi="Times New Roman" w:cs="Times New Roman"/>
                <w:sz w:val="24"/>
                <w:lang w:val="en-GB"/>
              </w:rPr>
            </w:pPr>
          </w:p>
        </w:tc>
        <w:tc>
          <w:tcPr>
            <w:tcW w:w="1638" w:type="dxa"/>
            <w:hideMark/>
          </w:tcPr>
          <w:p w:rsidR="005F3CF6" w:rsidRPr="001F0CC3" w:rsidRDefault="005F3CF6" w:rsidP="005F3CF6">
            <w:pPr>
              <w:rPr>
                <w:rFonts w:ascii="Times New Roman" w:eastAsia="Times New Roman" w:hAnsi="Times New Roman" w:cs="Times New Roman"/>
                <w:sz w:val="24"/>
                <w:lang w:val="en-GB"/>
              </w:rPr>
            </w:pPr>
          </w:p>
        </w:tc>
      </w:tr>
      <w:tr w:rsidR="005F3CF6" w:rsidRPr="00593F32" w:rsidTr="00A86CA3">
        <w:trPr>
          <w:trHeight w:val="1584"/>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-044</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p>
        </w:tc>
        <w:tc>
          <w:tcPr>
            <w:tcW w:w="1872" w:type="dxa"/>
            <w:hideMark/>
          </w:tcPr>
          <w:p w:rsidR="005F3CF6" w:rsidRPr="001F0CC3" w:rsidRDefault="005F3CF6" w:rsidP="005F3CF6">
            <w:pPr>
              <w:rPr>
                <w:rFonts w:ascii="Times New Roman" w:eastAsia="Times New Roman" w:hAnsi="Times New Roman" w:cs="Times New Roman"/>
                <w:sz w:val="24"/>
                <w:lang w:val="en-GB"/>
              </w:rPr>
            </w:pPr>
          </w:p>
        </w:tc>
        <w:tc>
          <w:tcPr>
            <w:tcW w:w="1638" w:type="dxa"/>
            <w:hideMark/>
          </w:tcPr>
          <w:p w:rsidR="005F3CF6" w:rsidRPr="001F0CC3" w:rsidRDefault="005F3CF6" w:rsidP="005F3CF6">
            <w:pPr>
              <w:rPr>
                <w:rFonts w:ascii="Times New Roman" w:eastAsia="Times New Roman" w:hAnsi="Times New Roman" w:cs="Times New Roman"/>
                <w:sz w:val="24"/>
                <w:lang w:val="en-GB"/>
              </w:rPr>
            </w:pPr>
          </w:p>
        </w:tc>
      </w:tr>
      <w:tr w:rsidR="005F3CF6" w:rsidRPr="00593F32" w:rsidTr="00A86CA3">
        <w:trPr>
          <w:trHeight w:val="1584"/>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-045</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p>
        </w:tc>
        <w:tc>
          <w:tcPr>
            <w:tcW w:w="1872" w:type="dxa"/>
            <w:hideMark/>
          </w:tcPr>
          <w:p w:rsidR="005F3CF6" w:rsidRPr="001F0CC3" w:rsidRDefault="005F3CF6" w:rsidP="005F3CF6">
            <w:pPr>
              <w:rPr>
                <w:rFonts w:ascii="Times New Roman" w:eastAsia="Times New Roman" w:hAnsi="Times New Roman" w:cs="Times New Roman"/>
                <w:sz w:val="24"/>
                <w:lang w:val="en-GB"/>
              </w:rPr>
            </w:pPr>
          </w:p>
        </w:tc>
        <w:tc>
          <w:tcPr>
            <w:tcW w:w="1638" w:type="dxa"/>
            <w:hideMark/>
          </w:tcPr>
          <w:p w:rsidR="005F3CF6" w:rsidRPr="001F0CC3" w:rsidRDefault="005F3CF6" w:rsidP="005F3CF6">
            <w:pPr>
              <w:rPr>
                <w:rFonts w:ascii="Times New Roman" w:eastAsia="Times New Roman" w:hAnsi="Times New Roman" w:cs="Times New Roman"/>
                <w:sz w:val="24"/>
                <w:lang w:val="en-GB"/>
              </w:rPr>
            </w:pPr>
          </w:p>
        </w:tc>
      </w:tr>
      <w:tr w:rsidR="005F3CF6" w:rsidRPr="00593F32" w:rsidTr="00A86CA3">
        <w:trPr>
          <w:trHeight w:val="1584"/>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-046</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p>
        </w:tc>
        <w:tc>
          <w:tcPr>
            <w:tcW w:w="1872" w:type="dxa"/>
            <w:hideMark/>
          </w:tcPr>
          <w:p w:rsidR="005F3CF6" w:rsidRPr="001F0CC3" w:rsidRDefault="005F3CF6" w:rsidP="005F3CF6">
            <w:pPr>
              <w:rPr>
                <w:rFonts w:ascii="Times New Roman" w:eastAsia="Times New Roman" w:hAnsi="Times New Roman" w:cs="Times New Roman"/>
                <w:sz w:val="24"/>
                <w:lang w:val="en-GB"/>
              </w:rPr>
            </w:pPr>
          </w:p>
        </w:tc>
        <w:tc>
          <w:tcPr>
            <w:tcW w:w="1638" w:type="dxa"/>
            <w:hideMark/>
          </w:tcPr>
          <w:p w:rsidR="005F3CF6" w:rsidRPr="001F0CC3" w:rsidRDefault="005F3CF6" w:rsidP="005F3CF6">
            <w:pPr>
              <w:rPr>
                <w:rFonts w:ascii="Times New Roman" w:eastAsia="Times New Roman" w:hAnsi="Times New Roman" w:cs="Times New Roman"/>
                <w:sz w:val="24"/>
                <w:lang w:val="en-GB"/>
              </w:rPr>
            </w:pPr>
          </w:p>
        </w:tc>
      </w:tr>
      <w:tr w:rsidR="005F3CF6" w:rsidRPr="00593F32" w:rsidTr="00A86CA3">
        <w:trPr>
          <w:trHeight w:val="1848"/>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-047</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p>
        </w:tc>
        <w:tc>
          <w:tcPr>
            <w:tcW w:w="1872" w:type="dxa"/>
            <w:hideMark/>
          </w:tcPr>
          <w:p w:rsidR="005F3CF6" w:rsidRPr="001F0CC3" w:rsidRDefault="005F3CF6" w:rsidP="005F3CF6">
            <w:pPr>
              <w:rPr>
                <w:rFonts w:ascii="Times New Roman" w:eastAsia="Times New Roman" w:hAnsi="Times New Roman" w:cs="Times New Roman"/>
                <w:sz w:val="24"/>
                <w:lang w:val="en-GB"/>
              </w:rPr>
            </w:pPr>
          </w:p>
        </w:tc>
        <w:tc>
          <w:tcPr>
            <w:tcW w:w="1638" w:type="dxa"/>
            <w:hideMark/>
          </w:tcPr>
          <w:p w:rsidR="005F3CF6" w:rsidRPr="001F0CC3" w:rsidRDefault="005F3CF6" w:rsidP="005F3CF6">
            <w:pPr>
              <w:rPr>
                <w:rFonts w:ascii="Times New Roman" w:eastAsia="Times New Roman" w:hAnsi="Times New Roman" w:cs="Times New Roman"/>
                <w:sz w:val="24"/>
                <w:lang w:val="en-GB"/>
              </w:rPr>
            </w:pPr>
          </w:p>
        </w:tc>
      </w:tr>
      <w:tr w:rsidR="005F3CF6" w:rsidRPr="00593F32" w:rsidTr="00A86CA3">
        <w:trPr>
          <w:trHeight w:val="2112"/>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-048</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noWrap/>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p>
        </w:tc>
        <w:tc>
          <w:tcPr>
            <w:tcW w:w="1872" w:type="dxa"/>
            <w:hideMark/>
          </w:tcPr>
          <w:p w:rsidR="005F3CF6" w:rsidRPr="001F0CC3" w:rsidRDefault="005F3CF6" w:rsidP="005F3CF6">
            <w:pPr>
              <w:rPr>
                <w:rFonts w:ascii="Times New Roman" w:eastAsia="Times New Roman" w:hAnsi="Times New Roman" w:cs="Times New Roman"/>
                <w:sz w:val="24"/>
                <w:lang w:val="en-GB"/>
              </w:rPr>
            </w:pPr>
          </w:p>
        </w:tc>
        <w:tc>
          <w:tcPr>
            <w:tcW w:w="1638" w:type="dxa"/>
            <w:hideMark/>
          </w:tcPr>
          <w:p w:rsidR="005F3CF6" w:rsidRPr="001F0CC3" w:rsidRDefault="005F3CF6" w:rsidP="005F3CF6">
            <w:pPr>
              <w:rPr>
                <w:rFonts w:ascii="Times New Roman" w:eastAsia="Times New Roman" w:hAnsi="Times New Roman" w:cs="Times New Roman"/>
                <w:sz w:val="24"/>
                <w:lang w:val="en-GB"/>
              </w:rPr>
            </w:pPr>
          </w:p>
        </w:tc>
      </w:tr>
      <w:tr w:rsidR="005F3CF6" w:rsidRPr="00593F32" w:rsidTr="00A86CA3">
        <w:trPr>
          <w:trHeight w:val="1056"/>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-049</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p>
        </w:tc>
        <w:tc>
          <w:tcPr>
            <w:tcW w:w="1872" w:type="dxa"/>
            <w:hideMark/>
          </w:tcPr>
          <w:p w:rsidR="005F3CF6" w:rsidRPr="001F0CC3" w:rsidRDefault="005F3CF6" w:rsidP="005F3CF6">
            <w:pPr>
              <w:rPr>
                <w:rFonts w:ascii="Times New Roman" w:eastAsia="Times New Roman" w:hAnsi="Times New Roman" w:cs="Times New Roman"/>
                <w:sz w:val="24"/>
                <w:lang w:val="en-GB"/>
              </w:rPr>
            </w:pPr>
          </w:p>
        </w:tc>
        <w:tc>
          <w:tcPr>
            <w:tcW w:w="1638" w:type="dxa"/>
            <w:hideMark/>
          </w:tcPr>
          <w:p w:rsidR="005F3CF6" w:rsidRPr="001F0CC3" w:rsidRDefault="005F3CF6" w:rsidP="005F3CF6">
            <w:pPr>
              <w:rPr>
                <w:rFonts w:ascii="Times New Roman" w:eastAsia="Times New Roman" w:hAnsi="Times New Roman" w:cs="Times New Roman"/>
                <w:sz w:val="24"/>
                <w:lang w:val="en-GB"/>
              </w:rPr>
            </w:pPr>
          </w:p>
        </w:tc>
      </w:tr>
      <w:tr w:rsidR="005F3CF6" w:rsidRPr="00593F32" w:rsidTr="00A86CA3">
        <w:trPr>
          <w:trHeight w:val="2112"/>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-050</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p>
        </w:tc>
        <w:tc>
          <w:tcPr>
            <w:tcW w:w="1872" w:type="dxa"/>
            <w:hideMark/>
          </w:tcPr>
          <w:p w:rsidR="005F3CF6" w:rsidRPr="001F0CC3" w:rsidRDefault="005F3CF6" w:rsidP="005F3CF6">
            <w:pPr>
              <w:rPr>
                <w:rFonts w:ascii="Times New Roman" w:eastAsia="Times New Roman" w:hAnsi="Times New Roman" w:cs="Times New Roman"/>
                <w:sz w:val="24"/>
                <w:lang w:val="en-GB"/>
              </w:rPr>
            </w:pPr>
          </w:p>
        </w:tc>
        <w:tc>
          <w:tcPr>
            <w:tcW w:w="1638" w:type="dxa"/>
            <w:hideMark/>
          </w:tcPr>
          <w:p w:rsidR="005F3CF6" w:rsidRPr="001F0CC3" w:rsidRDefault="005F3CF6" w:rsidP="005F3CF6">
            <w:pPr>
              <w:rPr>
                <w:rFonts w:ascii="Times New Roman" w:eastAsia="Times New Roman" w:hAnsi="Times New Roman" w:cs="Times New Roman"/>
                <w:sz w:val="24"/>
                <w:lang w:val="en-GB"/>
              </w:rPr>
            </w:pPr>
          </w:p>
        </w:tc>
      </w:tr>
      <w:tr w:rsidR="005F3CF6" w:rsidRPr="00593F32" w:rsidTr="00A86CA3">
        <w:trPr>
          <w:trHeight w:val="2112"/>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-051</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noWrap/>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p>
        </w:tc>
        <w:tc>
          <w:tcPr>
            <w:tcW w:w="1872" w:type="dxa"/>
            <w:hideMark/>
          </w:tcPr>
          <w:p w:rsidR="005F3CF6" w:rsidRPr="001F0CC3" w:rsidRDefault="005F3CF6" w:rsidP="005F3CF6">
            <w:pPr>
              <w:rPr>
                <w:rFonts w:ascii="Times New Roman" w:eastAsia="Times New Roman" w:hAnsi="Times New Roman" w:cs="Times New Roman"/>
                <w:sz w:val="24"/>
                <w:lang w:val="en-GB"/>
              </w:rPr>
            </w:pPr>
          </w:p>
        </w:tc>
        <w:tc>
          <w:tcPr>
            <w:tcW w:w="1638" w:type="dxa"/>
            <w:hideMark/>
          </w:tcPr>
          <w:p w:rsidR="005F3CF6" w:rsidRPr="001F0CC3" w:rsidRDefault="005F3CF6" w:rsidP="005F3CF6">
            <w:pPr>
              <w:rPr>
                <w:rFonts w:ascii="Times New Roman" w:eastAsia="Times New Roman" w:hAnsi="Times New Roman" w:cs="Times New Roman"/>
                <w:sz w:val="24"/>
                <w:lang w:val="en-GB"/>
              </w:rPr>
            </w:pPr>
          </w:p>
        </w:tc>
      </w:tr>
      <w:tr w:rsidR="005F3CF6" w:rsidRPr="00593F32" w:rsidTr="00A86CA3">
        <w:trPr>
          <w:trHeight w:val="1320"/>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-052</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p>
        </w:tc>
        <w:tc>
          <w:tcPr>
            <w:tcW w:w="1872" w:type="dxa"/>
            <w:hideMark/>
          </w:tcPr>
          <w:p w:rsidR="005F3CF6" w:rsidRPr="001F0CC3" w:rsidRDefault="005F3CF6" w:rsidP="005F3CF6">
            <w:pPr>
              <w:rPr>
                <w:rFonts w:ascii="Times New Roman" w:eastAsia="Times New Roman" w:hAnsi="Times New Roman" w:cs="Times New Roman"/>
                <w:sz w:val="24"/>
                <w:lang w:val="en-GB"/>
              </w:rPr>
            </w:pPr>
          </w:p>
        </w:tc>
        <w:tc>
          <w:tcPr>
            <w:tcW w:w="1638" w:type="dxa"/>
            <w:hideMark/>
          </w:tcPr>
          <w:p w:rsidR="005F3CF6" w:rsidRPr="001F0CC3" w:rsidRDefault="005F3CF6" w:rsidP="005F3CF6">
            <w:pPr>
              <w:rPr>
                <w:rFonts w:ascii="Times New Roman" w:eastAsia="Times New Roman" w:hAnsi="Times New Roman" w:cs="Times New Roman"/>
                <w:sz w:val="24"/>
                <w:lang w:val="en-GB"/>
              </w:rPr>
            </w:pPr>
          </w:p>
        </w:tc>
      </w:tr>
      <w:tr w:rsidR="005F3CF6" w:rsidRPr="00593F32" w:rsidTr="00A86CA3">
        <w:trPr>
          <w:trHeight w:val="2112"/>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-053</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p>
        </w:tc>
        <w:tc>
          <w:tcPr>
            <w:tcW w:w="1872" w:type="dxa"/>
            <w:hideMark/>
          </w:tcPr>
          <w:p w:rsidR="005F3CF6" w:rsidRPr="001F0CC3" w:rsidRDefault="005F3CF6" w:rsidP="005F3CF6">
            <w:pPr>
              <w:rPr>
                <w:rFonts w:ascii="Times New Roman" w:eastAsia="Times New Roman" w:hAnsi="Times New Roman" w:cs="Times New Roman"/>
                <w:sz w:val="24"/>
                <w:lang w:val="en-GB"/>
              </w:rPr>
            </w:pPr>
          </w:p>
        </w:tc>
        <w:tc>
          <w:tcPr>
            <w:tcW w:w="1638" w:type="dxa"/>
            <w:hideMark/>
          </w:tcPr>
          <w:p w:rsidR="005F3CF6" w:rsidRPr="001F0CC3" w:rsidRDefault="005F3CF6" w:rsidP="005F3CF6">
            <w:pPr>
              <w:rPr>
                <w:rFonts w:ascii="Times New Roman" w:eastAsia="Times New Roman" w:hAnsi="Times New Roman" w:cs="Times New Roman"/>
                <w:sz w:val="24"/>
                <w:lang w:val="en-GB"/>
              </w:rPr>
            </w:pPr>
          </w:p>
        </w:tc>
      </w:tr>
      <w:tr w:rsidR="005F3CF6" w:rsidRPr="00593F32" w:rsidTr="00A86CA3">
        <w:trPr>
          <w:trHeight w:val="2376"/>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-054</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noWrap/>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p>
        </w:tc>
        <w:tc>
          <w:tcPr>
            <w:tcW w:w="1872" w:type="dxa"/>
            <w:hideMark/>
          </w:tcPr>
          <w:p w:rsidR="005F3CF6" w:rsidRPr="001F0CC3" w:rsidRDefault="005F3CF6" w:rsidP="005F3CF6">
            <w:pPr>
              <w:rPr>
                <w:rFonts w:ascii="Times New Roman" w:eastAsia="Times New Roman" w:hAnsi="Times New Roman" w:cs="Times New Roman"/>
                <w:sz w:val="24"/>
                <w:lang w:val="en-GB"/>
              </w:rPr>
            </w:pPr>
          </w:p>
        </w:tc>
        <w:tc>
          <w:tcPr>
            <w:tcW w:w="1638" w:type="dxa"/>
            <w:hideMark/>
          </w:tcPr>
          <w:p w:rsidR="005F3CF6" w:rsidRPr="001F0CC3" w:rsidRDefault="005F3CF6" w:rsidP="005F3CF6">
            <w:pPr>
              <w:rPr>
                <w:rFonts w:ascii="Times New Roman" w:eastAsia="Times New Roman" w:hAnsi="Times New Roman" w:cs="Times New Roman"/>
                <w:sz w:val="24"/>
                <w:lang w:val="en-GB"/>
              </w:rPr>
            </w:pPr>
          </w:p>
        </w:tc>
      </w:tr>
      <w:tr w:rsidR="005F3CF6" w:rsidRPr="00593F32" w:rsidTr="00A86CA3">
        <w:trPr>
          <w:trHeight w:val="1320"/>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-055</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p>
        </w:tc>
        <w:tc>
          <w:tcPr>
            <w:tcW w:w="1872" w:type="dxa"/>
            <w:hideMark/>
          </w:tcPr>
          <w:p w:rsidR="005F3CF6" w:rsidRPr="001F0CC3" w:rsidRDefault="005F3CF6" w:rsidP="005F3CF6">
            <w:pPr>
              <w:rPr>
                <w:rFonts w:ascii="Times New Roman" w:eastAsia="Times New Roman" w:hAnsi="Times New Roman" w:cs="Times New Roman"/>
                <w:sz w:val="24"/>
                <w:lang w:val="en-GB"/>
              </w:rPr>
            </w:pPr>
          </w:p>
        </w:tc>
        <w:tc>
          <w:tcPr>
            <w:tcW w:w="1638" w:type="dxa"/>
            <w:hideMark/>
          </w:tcPr>
          <w:p w:rsidR="005F3CF6" w:rsidRPr="001F0CC3" w:rsidRDefault="005F3CF6" w:rsidP="005F3CF6">
            <w:pPr>
              <w:rPr>
                <w:rFonts w:ascii="Times New Roman" w:eastAsia="Times New Roman" w:hAnsi="Times New Roman" w:cs="Times New Roman"/>
                <w:sz w:val="24"/>
                <w:lang w:val="en-GB"/>
              </w:rPr>
            </w:pPr>
          </w:p>
        </w:tc>
      </w:tr>
      <w:tr w:rsidR="005F3CF6" w:rsidRPr="00593F32" w:rsidTr="00A86CA3">
        <w:trPr>
          <w:trHeight w:val="2112"/>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-056</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p>
        </w:tc>
        <w:tc>
          <w:tcPr>
            <w:tcW w:w="1872" w:type="dxa"/>
            <w:hideMark/>
          </w:tcPr>
          <w:p w:rsidR="005F3CF6" w:rsidRPr="001F0CC3" w:rsidRDefault="005F3CF6" w:rsidP="005F3CF6">
            <w:pPr>
              <w:rPr>
                <w:rFonts w:ascii="Times New Roman" w:eastAsia="Times New Roman" w:hAnsi="Times New Roman" w:cs="Times New Roman"/>
                <w:sz w:val="24"/>
                <w:lang w:val="en-GB"/>
              </w:rPr>
            </w:pPr>
          </w:p>
        </w:tc>
        <w:tc>
          <w:tcPr>
            <w:tcW w:w="1638" w:type="dxa"/>
            <w:hideMark/>
          </w:tcPr>
          <w:p w:rsidR="005F3CF6" w:rsidRPr="001F0CC3" w:rsidRDefault="005F3CF6" w:rsidP="005F3CF6">
            <w:pPr>
              <w:rPr>
                <w:rFonts w:ascii="Times New Roman" w:eastAsia="Times New Roman" w:hAnsi="Times New Roman" w:cs="Times New Roman"/>
                <w:sz w:val="24"/>
                <w:lang w:val="en-GB"/>
              </w:rPr>
            </w:pPr>
          </w:p>
        </w:tc>
      </w:tr>
      <w:tr w:rsidR="005F3CF6" w:rsidRPr="00593F32" w:rsidTr="00A86CA3">
        <w:trPr>
          <w:trHeight w:val="2112"/>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-057</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noWrap/>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p>
        </w:tc>
        <w:tc>
          <w:tcPr>
            <w:tcW w:w="1872" w:type="dxa"/>
            <w:hideMark/>
          </w:tcPr>
          <w:p w:rsidR="005F3CF6" w:rsidRPr="001F0CC3" w:rsidRDefault="005F3CF6" w:rsidP="005F3CF6">
            <w:pPr>
              <w:rPr>
                <w:rFonts w:ascii="Times New Roman" w:eastAsia="Times New Roman" w:hAnsi="Times New Roman" w:cs="Times New Roman"/>
                <w:sz w:val="24"/>
                <w:lang w:val="en-GB"/>
              </w:rPr>
            </w:pPr>
          </w:p>
        </w:tc>
        <w:tc>
          <w:tcPr>
            <w:tcW w:w="1638" w:type="dxa"/>
            <w:hideMark/>
          </w:tcPr>
          <w:p w:rsidR="005F3CF6" w:rsidRPr="001F0CC3" w:rsidRDefault="005F3CF6" w:rsidP="005F3CF6">
            <w:pPr>
              <w:rPr>
                <w:rFonts w:ascii="Times New Roman" w:eastAsia="Times New Roman" w:hAnsi="Times New Roman" w:cs="Times New Roman"/>
                <w:sz w:val="24"/>
                <w:lang w:val="en-GB"/>
              </w:rPr>
            </w:pPr>
          </w:p>
        </w:tc>
      </w:tr>
      <w:tr w:rsidR="005F3CF6" w:rsidRPr="00593F32" w:rsidTr="00A86CA3">
        <w:trPr>
          <w:trHeight w:val="2112"/>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-058</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noWrap/>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p>
        </w:tc>
        <w:tc>
          <w:tcPr>
            <w:tcW w:w="1872" w:type="dxa"/>
            <w:hideMark/>
          </w:tcPr>
          <w:p w:rsidR="005F3CF6" w:rsidRPr="001F0CC3" w:rsidRDefault="005F3CF6" w:rsidP="005F3CF6">
            <w:pPr>
              <w:rPr>
                <w:rFonts w:ascii="Times New Roman" w:eastAsia="Times New Roman" w:hAnsi="Times New Roman" w:cs="Times New Roman"/>
                <w:sz w:val="24"/>
                <w:lang w:val="en-GB"/>
              </w:rPr>
            </w:pPr>
          </w:p>
        </w:tc>
        <w:tc>
          <w:tcPr>
            <w:tcW w:w="1638" w:type="dxa"/>
            <w:hideMark/>
          </w:tcPr>
          <w:p w:rsidR="005F3CF6" w:rsidRPr="001F0CC3" w:rsidRDefault="005F3CF6" w:rsidP="005F3CF6">
            <w:pPr>
              <w:rPr>
                <w:rFonts w:ascii="Times New Roman" w:eastAsia="Times New Roman" w:hAnsi="Times New Roman" w:cs="Times New Roman"/>
                <w:sz w:val="24"/>
                <w:lang w:val="en-GB"/>
              </w:rPr>
            </w:pPr>
          </w:p>
        </w:tc>
      </w:tr>
      <w:tr w:rsidR="005F3CF6" w:rsidRPr="00593F32" w:rsidTr="00A86CA3">
        <w:trPr>
          <w:trHeight w:val="1056"/>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-059</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p>
        </w:tc>
        <w:tc>
          <w:tcPr>
            <w:tcW w:w="1872" w:type="dxa"/>
            <w:hideMark/>
          </w:tcPr>
          <w:p w:rsidR="005F3CF6" w:rsidRPr="001F0CC3" w:rsidRDefault="005F3CF6" w:rsidP="005F3CF6">
            <w:pPr>
              <w:rPr>
                <w:rFonts w:ascii="Times New Roman" w:eastAsia="Times New Roman" w:hAnsi="Times New Roman" w:cs="Times New Roman"/>
                <w:sz w:val="24"/>
                <w:lang w:val="en-GB"/>
              </w:rPr>
            </w:pPr>
          </w:p>
        </w:tc>
        <w:tc>
          <w:tcPr>
            <w:tcW w:w="1638" w:type="dxa"/>
            <w:hideMark/>
          </w:tcPr>
          <w:p w:rsidR="005F3CF6" w:rsidRPr="001F0CC3" w:rsidRDefault="005F3CF6" w:rsidP="005F3CF6">
            <w:pPr>
              <w:rPr>
                <w:rFonts w:ascii="Times New Roman" w:eastAsia="Times New Roman" w:hAnsi="Times New Roman" w:cs="Times New Roman"/>
                <w:sz w:val="24"/>
                <w:lang w:val="en-GB"/>
              </w:rPr>
            </w:pPr>
          </w:p>
        </w:tc>
      </w:tr>
      <w:tr w:rsidR="005F3CF6" w:rsidRPr="00593F32" w:rsidTr="00A86CA3">
        <w:trPr>
          <w:trHeight w:val="1056"/>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-060</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p>
        </w:tc>
        <w:tc>
          <w:tcPr>
            <w:tcW w:w="1872" w:type="dxa"/>
            <w:hideMark/>
          </w:tcPr>
          <w:p w:rsidR="005F3CF6" w:rsidRPr="001F0CC3" w:rsidRDefault="005F3CF6" w:rsidP="005F3CF6">
            <w:pPr>
              <w:rPr>
                <w:rFonts w:ascii="Times New Roman" w:eastAsia="Times New Roman" w:hAnsi="Times New Roman" w:cs="Times New Roman"/>
                <w:sz w:val="24"/>
                <w:lang w:val="en-GB"/>
              </w:rPr>
            </w:pPr>
          </w:p>
        </w:tc>
        <w:tc>
          <w:tcPr>
            <w:tcW w:w="1638" w:type="dxa"/>
            <w:hideMark/>
          </w:tcPr>
          <w:p w:rsidR="005F3CF6" w:rsidRPr="001F0CC3" w:rsidRDefault="005F3CF6" w:rsidP="005F3CF6">
            <w:pPr>
              <w:rPr>
                <w:rFonts w:ascii="Times New Roman" w:eastAsia="Times New Roman" w:hAnsi="Times New Roman" w:cs="Times New Roman"/>
                <w:sz w:val="24"/>
                <w:lang w:val="en-GB"/>
              </w:rPr>
            </w:pPr>
          </w:p>
        </w:tc>
      </w:tr>
      <w:tr w:rsidR="005F3CF6" w:rsidRPr="00593F32" w:rsidTr="00A86CA3">
        <w:trPr>
          <w:trHeight w:val="1056"/>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-061</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p>
        </w:tc>
        <w:tc>
          <w:tcPr>
            <w:tcW w:w="1872" w:type="dxa"/>
            <w:hideMark/>
          </w:tcPr>
          <w:p w:rsidR="005F3CF6" w:rsidRPr="001F0CC3" w:rsidRDefault="005F3CF6" w:rsidP="005F3CF6">
            <w:pPr>
              <w:rPr>
                <w:rFonts w:ascii="Times New Roman" w:eastAsia="Times New Roman" w:hAnsi="Times New Roman" w:cs="Times New Roman"/>
                <w:sz w:val="24"/>
                <w:lang w:val="en-GB"/>
              </w:rPr>
            </w:pPr>
          </w:p>
        </w:tc>
        <w:tc>
          <w:tcPr>
            <w:tcW w:w="1638" w:type="dxa"/>
            <w:hideMark/>
          </w:tcPr>
          <w:p w:rsidR="005F3CF6" w:rsidRPr="001F0CC3" w:rsidRDefault="005F3CF6" w:rsidP="005F3CF6">
            <w:pPr>
              <w:rPr>
                <w:rFonts w:ascii="Times New Roman" w:eastAsia="Times New Roman" w:hAnsi="Times New Roman" w:cs="Times New Roman"/>
                <w:sz w:val="24"/>
                <w:lang w:val="en-GB"/>
              </w:rPr>
            </w:pPr>
          </w:p>
        </w:tc>
      </w:tr>
      <w:tr w:rsidR="005F3CF6" w:rsidRPr="00593F32" w:rsidTr="00A86CA3">
        <w:trPr>
          <w:trHeight w:val="1056"/>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-062</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p>
        </w:tc>
        <w:tc>
          <w:tcPr>
            <w:tcW w:w="1872" w:type="dxa"/>
            <w:hideMark/>
          </w:tcPr>
          <w:p w:rsidR="005F3CF6" w:rsidRPr="001F0CC3" w:rsidRDefault="005F3CF6" w:rsidP="005F3CF6">
            <w:pPr>
              <w:rPr>
                <w:rFonts w:ascii="Times New Roman" w:eastAsia="Times New Roman" w:hAnsi="Times New Roman" w:cs="Times New Roman"/>
                <w:sz w:val="24"/>
                <w:lang w:val="en-GB"/>
              </w:rPr>
            </w:pPr>
          </w:p>
        </w:tc>
        <w:tc>
          <w:tcPr>
            <w:tcW w:w="1638" w:type="dxa"/>
            <w:hideMark/>
          </w:tcPr>
          <w:p w:rsidR="005F3CF6" w:rsidRPr="001F0CC3" w:rsidRDefault="005F3CF6" w:rsidP="005F3CF6">
            <w:pPr>
              <w:rPr>
                <w:rFonts w:ascii="Times New Roman" w:eastAsia="Times New Roman" w:hAnsi="Times New Roman" w:cs="Times New Roman"/>
                <w:sz w:val="24"/>
                <w:lang w:val="en-GB"/>
              </w:rPr>
            </w:pPr>
          </w:p>
        </w:tc>
      </w:tr>
      <w:tr w:rsidR="005F3CF6" w:rsidRPr="00593F32" w:rsidTr="00A86CA3">
        <w:trPr>
          <w:trHeight w:val="1056"/>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-063</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p>
        </w:tc>
        <w:tc>
          <w:tcPr>
            <w:tcW w:w="1872" w:type="dxa"/>
            <w:hideMark/>
          </w:tcPr>
          <w:p w:rsidR="005F3CF6" w:rsidRPr="001F0CC3" w:rsidRDefault="005F3CF6" w:rsidP="005F3CF6">
            <w:pPr>
              <w:rPr>
                <w:rFonts w:ascii="Times New Roman" w:eastAsia="Times New Roman" w:hAnsi="Times New Roman" w:cs="Times New Roman"/>
                <w:sz w:val="24"/>
                <w:lang w:val="en-GB"/>
              </w:rPr>
            </w:pPr>
          </w:p>
        </w:tc>
        <w:tc>
          <w:tcPr>
            <w:tcW w:w="1638" w:type="dxa"/>
            <w:hideMark/>
          </w:tcPr>
          <w:p w:rsidR="005F3CF6" w:rsidRPr="001F0CC3" w:rsidRDefault="005F3CF6" w:rsidP="005F3CF6">
            <w:pPr>
              <w:rPr>
                <w:rFonts w:ascii="Times New Roman" w:eastAsia="Times New Roman" w:hAnsi="Times New Roman" w:cs="Times New Roman"/>
                <w:sz w:val="24"/>
                <w:lang w:val="en-GB"/>
              </w:rPr>
            </w:pPr>
          </w:p>
        </w:tc>
      </w:tr>
      <w:tr w:rsidR="005F3CF6" w:rsidRPr="00593F32" w:rsidTr="00A86CA3">
        <w:trPr>
          <w:trHeight w:val="1250"/>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-064</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p>
        </w:tc>
        <w:tc>
          <w:tcPr>
            <w:tcW w:w="1872" w:type="dxa"/>
            <w:hideMark/>
          </w:tcPr>
          <w:p w:rsidR="005F3CF6" w:rsidRPr="001F0CC3" w:rsidRDefault="005F3CF6" w:rsidP="005F3CF6">
            <w:pPr>
              <w:rPr>
                <w:rFonts w:ascii="Times New Roman" w:eastAsia="Times New Roman" w:hAnsi="Times New Roman" w:cs="Times New Roman"/>
                <w:sz w:val="24"/>
                <w:lang w:val="en-GB"/>
              </w:rPr>
            </w:pPr>
          </w:p>
        </w:tc>
        <w:tc>
          <w:tcPr>
            <w:tcW w:w="1638" w:type="dxa"/>
            <w:hideMark/>
          </w:tcPr>
          <w:p w:rsidR="005F3CF6" w:rsidRPr="001F0CC3" w:rsidRDefault="005F3CF6" w:rsidP="005F3CF6">
            <w:pPr>
              <w:rPr>
                <w:rFonts w:ascii="Times New Roman" w:eastAsia="Times New Roman" w:hAnsi="Times New Roman" w:cs="Times New Roman"/>
                <w:sz w:val="24"/>
                <w:lang w:val="en-GB"/>
              </w:rPr>
            </w:pPr>
          </w:p>
        </w:tc>
      </w:tr>
      <w:tr w:rsidR="005F3CF6" w:rsidRPr="00593F32" w:rsidTr="00A86CA3">
        <w:trPr>
          <w:trHeight w:val="1056"/>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-065</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p>
        </w:tc>
        <w:tc>
          <w:tcPr>
            <w:tcW w:w="1872" w:type="dxa"/>
            <w:hideMark/>
          </w:tcPr>
          <w:p w:rsidR="005F3CF6" w:rsidRPr="001F0CC3" w:rsidRDefault="005F3CF6" w:rsidP="005F3CF6">
            <w:pPr>
              <w:rPr>
                <w:rFonts w:ascii="Times New Roman" w:eastAsia="Times New Roman" w:hAnsi="Times New Roman" w:cs="Times New Roman"/>
                <w:sz w:val="24"/>
                <w:lang w:val="en-GB"/>
              </w:rPr>
            </w:pPr>
          </w:p>
        </w:tc>
        <w:tc>
          <w:tcPr>
            <w:tcW w:w="1638" w:type="dxa"/>
            <w:hideMark/>
          </w:tcPr>
          <w:p w:rsidR="005F3CF6" w:rsidRPr="001F0CC3" w:rsidRDefault="005F3CF6" w:rsidP="005F3CF6">
            <w:pPr>
              <w:rPr>
                <w:rFonts w:ascii="Times New Roman" w:eastAsia="Times New Roman" w:hAnsi="Times New Roman" w:cs="Times New Roman"/>
                <w:sz w:val="24"/>
                <w:lang w:val="en-GB"/>
              </w:rPr>
            </w:pPr>
          </w:p>
        </w:tc>
      </w:tr>
      <w:tr w:rsidR="005F3CF6" w:rsidRPr="00593F32" w:rsidTr="00A86CA3">
        <w:trPr>
          <w:trHeight w:val="1056"/>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-066</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p>
        </w:tc>
        <w:tc>
          <w:tcPr>
            <w:tcW w:w="1872" w:type="dxa"/>
            <w:hideMark/>
          </w:tcPr>
          <w:p w:rsidR="005F3CF6" w:rsidRPr="001F0CC3" w:rsidRDefault="005F3CF6" w:rsidP="005F3CF6">
            <w:pPr>
              <w:rPr>
                <w:rFonts w:ascii="Times New Roman" w:eastAsia="Times New Roman" w:hAnsi="Times New Roman" w:cs="Times New Roman"/>
                <w:sz w:val="24"/>
                <w:lang w:val="en-GB"/>
              </w:rPr>
            </w:pPr>
          </w:p>
        </w:tc>
        <w:tc>
          <w:tcPr>
            <w:tcW w:w="1638" w:type="dxa"/>
            <w:hideMark/>
          </w:tcPr>
          <w:p w:rsidR="005F3CF6" w:rsidRPr="001F0CC3" w:rsidRDefault="005F3CF6" w:rsidP="005F3CF6">
            <w:pPr>
              <w:rPr>
                <w:rFonts w:ascii="Times New Roman" w:eastAsia="Times New Roman" w:hAnsi="Times New Roman" w:cs="Times New Roman"/>
                <w:sz w:val="24"/>
                <w:lang w:val="en-GB"/>
              </w:rPr>
            </w:pPr>
          </w:p>
        </w:tc>
      </w:tr>
      <w:tr w:rsidR="005F3CF6" w:rsidRPr="00593F32" w:rsidTr="00A86CA3">
        <w:trPr>
          <w:trHeight w:val="1056"/>
        </w:trPr>
        <w:tc>
          <w:tcPr>
            <w:tcW w:w="1008" w:type="dxa"/>
          </w:tcPr>
          <w:p w:rsidR="005F3CF6" w:rsidRPr="001F0CC3" w:rsidRDefault="005F3CF6" w:rsidP="005F3CF6">
            <w:pPr>
              <w:rPr>
                <w:rFonts w:ascii="Times New Roman" w:eastAsia="Times New Roman" w:hAnsi="Times New Roman" w:cs="Times New Roman"/>
                <w:sz w:val="24"/>
                <w:lang w:val="en-GB"/>
              </w:rPr>
            </w:pP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p>
        </w:tc>
        <w:tc>
          <w:tcPr>
            <w:tcW w:w="1872" w:type="dxa"/>
            <w:hideMark/>
          </w:tcPr>
          <w:p w:rsidR="005F3CF6" w:rsidRPr="001F0CC3" w:rsidRDefault="005F3CF6" w:rsidP="005F3CF6">
            <w:pPr>
              <w:rPr>
                <w:rFonts w:ascii="Times New Roman" w:eastAsia="Times New Roman" w:hAnsi="Times New Roman" w:cs="Times New Roman"/>
                <w:sz w:val="24"/>
                <w:lang w:val="en-GB"/>
              </w:rPr>
            </w:pPr>
          </w:p>
        </w:tc>
        <w:tc>
          <w:tcPr>
            <w:tcW w:w="1638" w:type="dxa"/>
            <w:hideMark/>
          </w:tcPr>
          <w:p w:rsidR="005F3CF6" w:rsidRPr="001F0CC3" w:rsidRDefault="005F3CF6" w:rsidP="005F3CF6">
            <w:pPr>
              <w:rPr>
                <w:rFonts w:ascii="Times New Roman" w:eastAsia="Times New Roman" w:hAnsi="Times New Roman" w:cs="Times New Roman"/>
                <w:sz w:val="24"/>
                <w:lang w:val="en-GB"/>
              </w:rPr>
            </w:pPr>
          </w:p>
        </w:tc>
      </w:tr>
    </w:tbl>
    <w:p w:rsidR="00864A47" w:rsidRDefault="00864A47" w:rsidP="00864A47"/>
    <w:p w:rsidR="00864A47" w:rsidRPr="00864A47" w:rsidRDefault="00864A47" w:rsidP="00864A47">
      <w:pPr>
        <w:pStyle w:val="Heading3"/>
      </w:pPr>
      <w:bookmarkStart w:id="79" w:name="_Toc367649362"/>
      <w:r>
        <w:t>System Test Cases</w:t>
      </w:r>
      <w:bookmarkEnd w:id="79"/>
    </w:p>
    <w:tbl>
      <w:tblPr>
        <w:tblStyle w:val="TableGrid"/>
        <w:tblW w:w="10800" w:type="dxa"/>
        <w:tblInd w:w="-792" w:type="dxa"/>
        <w:tblLayout w:type="fixed"/>
        <w:tblLook w:val="04A0"/>
      </w:tblPr>
      <w:tblGrid>
        <w:gridCol w:w="990"/>
        <w:gridCol w:w="360"/>
        <w:gridCol w:w="1440"/>
        <w:gridCol w:w="1260"/>
        <w:gridCol w:w="1350"/>
        <w:gridCol w:w="1170"/>
        <w:gridCol w:w="720"/>
        <w:gridCol w:w="1890"/>
        <w:gridCol w:w="1620"/>
      </w:tblGrid>
      <w:tr w:rsidR="008D1348" w:rsidRPr="00593F32" w:rsidTr="008D1348">
        <w:trPr>
          <w:trHeight w:val="930"/>
        </w:trPr>
        <w:tc>
          <w:tcPr>
            <w:tcW w:w="990" w:type="dxa"/>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Test Case Id</w:t>
            </w:r>
          </w:p>
        </w:tc>
        <w:tc>
          <w:tcPr>
            <w:tcW w:w="36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Type</w:t>
            </w:r>
          </w:p>
        </w:tc>
        <w:tc>
          <w:tcPr>
            <w:tcW w:w="1440" w:type="dxa"/>
            <w:hideMark/>
          </w:tcPr>
          <w:p w:rsidR="008D1348" w:rsidRPr="001F0CC3" w:rsidRDefault="008D1348" w:rsidP="008D1348">
            <w:pPr>
              <w:rPr>
                <w:rFonts w:ascii="Times New Roman" w:eastAsia="Times New Roman" w:hAnsi="Times New Roman" w:cs="Times New Roman"/>
                <w:sz w:val="24"/>
                <w:lang w:val="en-GB"/>
              </w:rPr>
            </w:pPr>
            <w:proofErr w:type="spellStart"/>
            <w:r w:rsidRPr="001F0CC3">
              <w:rPr>
                <w:rFonts w:ascii="Times New Roman" w:eastAsia="Times New Roman" w:hAnsi="Times New Roman" w:cs="Times New Roman"/>
                <w:sz w:val="24"/>
                <w:lang w:val="en-GB"/>
              </w:rPr>
              <w:t>Github</w:t>
            </w:r>
            <w:proofErr w:type="spellEnd"/>
            <w:r w:rsidRPr="001F0CC3">
              <w:rPr>
                <w:rFonts w:ascii="Times New Roman" w:eastAsia="Times New Roman" w:hAnsi="Times New Roman" w:cs="Times New Roman"/>
                <w:sz w:val="24"/>
                <w:lang w:val="en-GB"/>
              </w:rPr>
              <w:t xml:space="preserve"> ID</w:t>
            </w:r>
          </w:p>
        </w:tc>
        <w:tc>
          <w:tcPr>
            <w:tcW w:w="126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Subject</w:t>
            </w:r>
          </w:p>
        </w:tc>
        <w:tc>
          <w:tcPr>
            <w:tcW w:w="135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Test Name</w:t>
            </w:r>
          </w:p>
        </w:tc>
        <w:tc>
          <w:tcPr>
            <w:tcW w:w="117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Test Description</w:t>
            </w:r>
          </w:p>
        </w:tc>
        <w:tc>
          <w:tcPr>
            <w:tcW w:w="72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 Name</w:t>
            </w:r>
          </w:p>
        </w:tc>
        <w:tc>
          <w:tcPr>
            <w:tcW w:w="189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Description</w:t>
            </w:r>
          </w:p>
        </w:tc>
        <w:tc>
          <w:tcPr>
            <w:tcW w:w="162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Expected Result</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B6D4A" w:rsidRPr="001F0CC3">
              <w:rPr>
                <w:rFonts w:ascii="Times New Roman" w:eastAsia="Times New Roman" w:hAnsi="Times New Roman" w:cs="Times New Roman"/>
                <w:sz w:val="24"/>
                <w:lang w:val="en-GB"/>
              </w:rPr>
              <w:t>-067</w:t>
            </w:r>
          </w:p>
        </w:tc>
        <w:tc>
          <w:tcPr>
            <w:tcW w:w="36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f3563be0a9c431104f52839039e86043cf640cf1</w:t>
            </w:r>
          </w:p>
        </w:tc>
        <w:tc>
          <w:tcPr>
            <w:tcW w:w="126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00287181">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Log in. </w:t>
            </w:r>
          </w:p>
        </w:tc>
        <w:tc>
          <w:tcPr>
            <w:tcW w:w="117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Login works properly. </w:t>
            </w:r>
          </w:p>
        </w:tc>
        <w:tc>
          <w:tcPr>
            <w:tcW w:w="7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Login button after inserting invalid User id and password from </w:t>
            </w:r>
            <w:r w:rsidR="0064332C"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 xml:space="preserve">. </w:t>
            </w:r>
          </w:p>
        </w:tc>
        <w:tc>
          <w:tcPr>
            <w:tcW w:w="16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Login failed to </w:t>
            </w:r>
            <w:r w:rsidR="0064332C"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 And can’t able to use the feature.</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7B6D4A" w:rsidRPr="001F0CC3">
              <w:rPr>
                <w:rFonts w:ascii="Times New Roman" w:eastAsia="Times New Roman" w:hAnsi="Times New Roman" w:cs="Times New Roman"/>
                <w:sz w:val="24"/>
                <w:lang w:val="en-GB"/>
              </w:rPr>
              <w:t>-068</w:t>
            </w:r>
          </w:p>
        </w:tc>
        <w:tc>
          <w:tcPr>
            <w:tcW w:w="360" w:type="dxa"/>
            <w:hideMark/>
          </w:tcPr>
          <w:p w:rsidR="007B6D4A" w:rsidRPr="001F0CC3" w:rsidRDefault="007B6D4A" w:rsidP="008D1348">
            <w:pPr>
              <w:rPr>
                <w:rFonts w:ascii="Times New Roman" w:eastAsia="Times New Roman" w:hAnsi="Times New Roman" w:cs="Times New Roman"/>
                <w:sz w:val="24"/>
                <w:lang w:val="en-GB"/>
              </w:rPr>
            </w:pPr>
          </w:p>
        </w:tc>
        <w:tc>
          <w:tcPr>
            <w:tcW w:w="1440" w:type="dxa"/>
            <w:hideMark/>
          </w:tcPr>
          <w:p w:rsidR="007B6D4A" w:rsidRPr="001F0CC3" w:rsidRDefault="007B6D4A" w:rsidP="008D1348">
            <w:pPr>
              <w:rPr>
                <w:rFonts w:ascii="Times New Roman" w:eastAsia="Times New Roman" w:hAnsi="Times New Roman" w:cs="Times New Roman"/>
                <w:sz w:val="24"/>
                <w:lang w:val="en-GB"/>
              </w:rPr>
            </w:pPr>
          </w:p>
        </w:tc>
        <w:tc>
          <w:tcPr>
            <w:tcW w:w="1260" w:type="dxa"/>
            <w:hideMark/>
          </w:tcPr>
          <w:p w:rsidR="007B6D4A" w:rsidRPr="001F0CC3" w:rsidRDefault="007B6D4A" w:rsidP="008D1348">
            <w:pPr>
              <w:rPr>
                <w:rFonts w:ascii="Times New Roman" w:eastAsia="Times New Roman" w:hAnsi="Times New Roman" w:cs="Times New Roman"/>
                <w:sz w:val="24"/>
                <w:lang w:val="en-GB"/>
              </w:rPr>
            </w:pPr>
          </w:p>
        </w:tc>
        <w:tc>
          <w:tcPr>
            <w:tcW w:w="1350" w:type="dxa"/>
            <w:hideMark/>
          </w:tcPr>
          <w:p w:rsidR="007B6D4A" w:rsidRPr="001F0CC3" w:rsidRDefault="007B6D4A" w:rsidP="008D1348">
            <w:pPr>
              <w:rPr>
                <w:rFonts w:ascii="Times New Roman" w:eastAsia="Times New Roman" w:hAnsi="Times New Roman" w:cs="Times New Roman"/>
                <w:sz w:val="24"/>
                <w:lang w:val="en-GB"/>
              </w:rPr>
            </w:pPr>
          </w:p>
        </w:tc>
        <w:tc>
          <w:tcPr>
            <w:tcW w:w="1170" w:type="dxa"/>
            <w:hideMark/>
          </w:tcPr>
          <w:p w:rsidR="007B6D4A" w:rsidRPr="001F0CC3" w:rsidRDefault="007B6D4A" w:rsidP="008D1348">
            <w:pPr>
              <w:rPr>
                <w:rFonts w:ascii="Times New Roman" w:eastAsia="Times New Roman" w:hAnsi="Times New Roman" w:cs="Times New Roman"/>
                <w:sz w:val="24"/>
                <w:lang w:val="en-GB"/>
              </w:rPr>
            </w:pPr>
          </w:p>
        </w:tc>
        <w:tc>
          <w:tcPr>
            <w:tcW w:w="7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Login button after inserting valid User id and password from </w:t>
            </w:r>
            <w:r w:rsidR="0064332C"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w:t>
            </w:r>
          </w:p>
        </w:tc>
        <w:tc>
          <w:tcPr>
            <w:tcW w:w="16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Successfully Login to </w:t>
            </w:r>
            <w:r w:rsidR="0064332C"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 And can able to use the feature.</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B6D4A" w:rsidRPr="001F0CC3">
              <w:rPr>
                <w:rFonts w:ascii="Times New Roman" w:eastAsia="Times New Roman" w:hAnsi="Times New Roman" w:cs="Times New Roman"/>
                <w:sz w:val="24"/>
                <w:lang w:val="en-GB"/>
              </w:rPr>
              <w:t>-069</w:t>
            </w:r>
          </w:p>
        </w:tc>
        <w:tc>
          <w:tcPr>
            <w:tcW w:w="36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d01197ee4cd3bee9245874b5937ba740019fd131</w:t>
            </w:r>
          </w:p>
        </w:tc>
        <w:tc>
          <w:tcPr>
            <w:tcW w:w="126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00287181">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Registration for New </w:t>
            </w:r>
            <w:r w:rsidR="0064332C"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 xml:space="preserve"> User.</w:t>
            </w:r>
          </w:p>
        </w:tc>
        <w:tc>
          <w:tcPr>
            <w:tcW w:w="117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 this test is to verify that the all new connection could be creating new Account By Registration.</w:t>
            </w:r>
          </w:p>
        </w:tc>
        <w:tc>
          <w:tcPr>
            <w:tcW w:w="7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 Registration link.</w:t>
            </w:r>
          </w:p>
        </w:tc>
        <w:tc>
          <w:tcPr>
            <w:tcW w:w="16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New Account creation area is opened.</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B6D4A" w:rsidRPr="001F0CC3">
              <w:rPr>
                <w:rFonts w:ascii="Times New Roman" w:eastAsia="Times New Roman" w:hAnsi="Times New Roman" w:cs="Times New Roman"/>
                <w:sz w:val="24"/>
                <w:lang w:val="en-GB"/>
              </w:rPr>
              <w:t>-070</w:t>
            </w:r>
          </w:p>
        </w:tc>
        <w:tc>
          <w:tcPr>
            <w:tcW w:w="360" w:type="dxa"/>
            <w:hideMark/>
          </w:tcPr>
          <w:p w:rsidR="007B6D4A" w:rsidRPr="001F0CC3" w:rsidRDefault="007B6D4A" w:rsidP="008D1348">
            <w:pPr>
              <w:rPr>
                <w:rFonts w:ascii="Times New Roman" w:eastAsia="Times New Roman" w:hAnsi="Times New Roman" w:cs="Times New Roman"/>
                <w:sz w:val="24"/>
                <w:lang w:val="en-GB"/>
              </w:rPr>
            </w:pPr>
          </w:p>
        </w:tc>
        <w:tc>
          <w:tcPr>
            <w:tcW w:w="1440" w:type="dxa"/>
            <w:hideMark/>
          </w:tcPr>
          <w:p w:rsidR="007B6D4A" w:rsidRPr="001F0CC3" w:rsidRDefault="007B6D4A" w:rsidP="008D1348">
            <w:pPr>
              <w:rPr>
                <w:rFonts w:ascii="Times New Roman" w:eastAsia="Times New Roman" w:hAnsi="Times New Roman" w:cs="Times New Roman"/>
                <w:sz w:val="24"/>
                <w:lang w:val="en-GB"/>
              </w:rPr>
            </w:pPr>
          </w:p>
        </w:tc>
        <w:tc>
          <w:tcPr>
            <w:tcW w:w="1260" w:type="dxa"/>
            <w:hideMark/>
          </w:tcPr>
          <w:p w:rsidR="007B6D4A" w:rsidRPr="001F0CC3" w:rsidRDefault="007B6D4A" w:rsidP="008D1348">
            <w:pPr>
              <w:rPr>
                <w:rFonts w:ascii="Times New Roman" w:eastAsia="Times New Roman" w:hAnsi="Times New Roman" w:cs="Times New Roman"/>
                <w:sz w:val="24"/>
                <w:lang w:val="en-GB"/>
              </w:rPr>
            </w:pPr>
          </w:p>
        </w:tc>
        <w:tc>
          <w:tcPr>
            <w:tcW w:w="1350" w:type="dxa"/>
            <w:hideMark/>
          </w:tcPr>
          <w:p w:rsidR="007B6D4A" w:rsidRPr="001F0CC3" w:rsidRDefault="007B6D4A" w:rsidP="008D1348">
            <w:pPr>
              <w:rPr>
                <w:rFonts w:ascii="Times New Roman" w:eastAsia="Times New Roman" w:hAnsi="Times New Roman" w:cs="Times New Roman"/>
                <w:sz w:val="24"/>
                <w:lang w:val="en-GB"/>
              </w:rPr>
            </w:pPr>
          </w:p>
        </w:tc>
        <w:tc>
          <w:tcPr>
            <w:tcW w:w="1170" w:type="dxa"/>
            <w:hideMark/>
          </w:tcPr>
          <w:p w:rsidR="007B6D4A" w:rsidRPr="001F0CC3" w:rsidRDefault="007B6D4A" w:rsidP="008D1348">
            <w:pPr>
              <w:rPr>
                <w:rFonts w:ascii="Times New Roman" w:eastAsia="Times New Roman" w:hAnsi="Times New Roman" w:cs="Times New Roman"/>
                <w:sz w:val="24"/>
                <w:lang w:val="en-GB"/>
              </w:rPr>
            </w:pPr>
          </w:p>
        </w:tc>
        <w:tc>
          <w:tcPr>
            <w:tcW w:w="7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Registration button after inserting invalid information from </w:t>
            </w:r>
            <w:r w:rsidR="0064332C"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 xml:space="preserve">. </w:t>
            </w:r>
          </w:p>
        </w:tc>
        <w:tc>
          <w:tcPr>
            <w:tcW w:w="16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Registration failed to </w:t>
            </w:r>
            <w:r w:rsidR="0064332C"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 And can’t able to use the feature.</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B6D4A" w:rsidRPr="001F0CC3">
              <w:rPr>
                <w:rFonts w:ascii="Times New Roman" w:eastAsia="Times New Roman" w:hAnsi="Times New Roman" w:cs="Times New Roman"/>
                <w:sz w:val="24"/>
                <w:lang w:val="en-GB"/>
              </w:rPr>
              <w:t>-071</w:t>
            </w:r>
          </w:p>
        </w:tc>
        <w:tc>
          <w:tcPr>
            <w:tcW w:w="360" w:type="dxa"/>
            <w:hideMark/>
          </w:tcPr>
          <w:p w:rsidR="007B6D4A" w:rsidRPr="001F0CC3" w:rsidRDefault="007B6D4A" w:rsidP="008D1348">
            <w:pPr>
              <w:rPr>
                <w:rFonts w:ascii="Times New Roman" w:eastAsia="Times New Roman" w:hAnsi="Times New Roman" w:cs="Times New Roman"/>
                <w:sz w:val="24"/>
                <w:lang w:val="en-GB"/>
              </w:rPr>
            </w:pPr>
          </w:p>
        </w:tc>
        <w:tc>
          <w:tcPr>
            <w:tcW w:w="1440" w:type="dxa"/>
            <w:hideMark/>
          </w:tcPr>
          <w:p w:rsidR="007B6D4A" w:rsidRPr="001F0CC3" w:rsidRDefault="007B6D4A" w:rsidP="008D1348">
            <w:pPr>
              <w:rPr>
                <w:rFonts w:ascii="Times New Roman" w:eastAsia="Times New Roman" w:hAnsi="Times New Roman" w:cs="Times New Roman"/>
                <w:sz w:val="24"/>
                <w:lang w:val="en-GB"/>
              </w:rPr>
            </w:pPr>
          </w:p>
        </w:tc>
        <w:tc>
          <w:tcPr>
            <w:tcW w:w="1260" w:type="dxa"/>
            <w:hideMark/>
          </w:tcPr>
          <w:p w:rsidR="007B6D4A" w:rsidRPr="001F0CC3" w:rsidRDefault="007B6D4A" w:rsidP="008D1348">
            <w:pPr>
              <w:rPr>
                <w:rFonts w:ascii="Times New Roman" w:eastAsia="Times New Roman" w:hAnsi="Times New Roman" w:cs="Times New Roman"/>
                <w:sz w:val="24"/>
                <w:lang w:val="en-GB"/>
              </w:rPr>
            </w:pPr>
          </w:p>
        </w:tc>
        <w:tc>
          <w:tcPr>
            <w:tcW w:w="1350" w:type="dxa"/>
            <w:hideMark/>
          </w:tcPr>
          <w:p w:rsidR="007B6D4A" w:rsidRPr="001F0CC3" w:rsidRDefault="007B6D4A" w:rsidP="008D1348">
            <w:pPr>
              <w:rPr>
                <w:rFonts w:ascii="Times New Roman" w:eastAsia="Times New Roman" w:hAnsi="Times New Roman" w:cs="Times New Roman"/>
                <w:sz w:val="24"/>
                <w:lang w:val="en-GB"/>
              </w:rPr>
            </w:pPr>
          </w:p>
        </w:tc>
        <w:tc>
          <w:tcPr>
            <w:tcW w:w="1170" w:type="dxa"/>
            <w:hideMark/>
          </w:tcPr>
          <w:p w:rsidR="007B6D4A" w:rsidRPr="001F0CC3" w:rsidRDefault="007B6D4A" w:rsidP="008D1348">
            <w:pPr>
              <w:rPr>
                <w:rFonts w:ascii="Times New Roman" w:eastAsia="Times New Roman" w:hAnsi="Times New Roman" w:cs="Times New Roman"/>
                <w:sz w:val="24"/>
                <w:lang w:val="en-GB"/>
              </w:rPr>
            </w:pPr>
          </w:p>
        </w:tc>
        <w:tc>
          <w:tcPr>
            <w:tcW w:w="7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9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Registration button after inserting valid information from </w:t>
            </w:r>
            <w:r w:rsidR="0064332C"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 xml:space="preserve">. </w:t>
            </w:r>
          </w:p>
        </w:tc>
        <w:tc>
          <w:tcPr>
            <w:tcW w:w="16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Registration Successfully done to </w:t>
            </w:r>
            <w:r w:rsidR="0064332C"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 xml:space="preserve">. </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B6D4A" w:rsidRPr="001F0CC3">
              <w:rPr>
                <w:rFonts w:ascii="Times New Roman" w:eastAsia="Times New Roman" w:hAnsi="Times New Roman" w:cs="Times New Roman"/>
                <w:sz w:val="24"/>
                <w:lang w:val="en-GB"/>
              </w:rPr>
              <w:t>-072</w:t>
            </w:r>
          </w:p>
        </w:tc>
        <w:tc>
          <w:tcPr>
            <w:tcW w:w="360" w:type="dxa"/>
            <w:hideMark/>
          </w:tcPr>
          <w:p w:rsidR="007B6D4A" w:rsidRPr="001F0CC3" w:rsidRDefault="007B6D4A" w:rsidP="008D1348">
            <w:pPr>
              <w:rPr>
                <w:rFonts w:ascii="Times New Roman" w:eastAsia="Times New Roman" w:hAnsi="Times New Roman" w:cs="Times New Roman"/>
                <w:sz w:val="24"/>
                <w:lang w:val="en-GB"/>
              </w:rPr>
            </w:pPr>
          </w:p>
        </w:tc>
        <w:tc>
          <w:tcPr>
            <w:tcW w:w="1440" w:type="dxa"/>
            <w:hideMark/>
          </w:tcPr>
          <w:p w:rsidR="007B6D4A" w:rsidRPr="001F0CC3" w:rsidRDefault="007B6D4A" w:rsidP="008D1348">
            <w:pPr>
              <w:rPr>
                <w:rFonts w:ascii="Times New Roman" w:eastAsia="Times New Roman" w:hAnsi="Times New Roman" w:cs="Times New Roman"/>
                <w:sz w:val="24"/>
                <w:lang w:val="en-GB"/>
              </w:rPr>
            </w:pPr>
          </w:p>
        </w:tc>
        <w:tc>
          <w:tcPr>
            <w:tcW w:w="1260" w:type="dxa"/>
            <w:hideMark/>
          </w:tcPr>
          <w:p w:rsidR="007B6D4A" w:rsidRPr="001F0CC3" w:rsidRDefault="007B6D4A" w:rsidP="008D1348">
            <w:pPr>
              <w:rPr>
                <w:rFonts w:ascii="Times New Roman" w:eastAsia="Times New Roman" w:hAnsi="Times New Roman" w:cs="Times New Roman"/>
                <w:sz w:val="24"/>
                <w:lang w:val="en-GB"/>
              </w:rPr>
            </w:pPr>
          </w:p>
        </w:tc>
        <w:tc>
          <w:tcPr>
            <w:tcW w:w="1350" w:type="dxa"/>
            <w:hideMark/>
          </w:tcPr>
          <w:p w:rsidR="007B6D4A" w:rsidRPr="001F0CC3" w:rsidRDefault="007B6D4A" w:rsidP="008D1348">
            <w:pPr>
              <w:rPr>
                <w:rFonts w:ascii="Times New Roman" w:eastAsia="Times New Roman" w:hAnsi="Times New Roman" w:cs="Times New Roman"/>
                <w:sz w:val="24"/>
                <w:lang w:val="en-GB"/>
              </w:rPr>
            </w:pPr>
          </w:p>
        </w:tc>
        <w:tc>
          <w:tcPr>
            <w:tcW w:w="1170" w:type="dxa"/>
            <w:hideMark/>
          </w:tcPr>
          <w:p w:rsidR="007B6D4A" w:rsidRPr="001F0CC3" w:rsidRDefault="007B6D4A" w:rsidP="008D1348">
            <w:pPr>
              <w:rPr>
                <w:rFonts w:ascii="Times New Roman" w:eastAsia="Times New Roman" w:hAnsi="Times New Roman" w:cs="Times New Roman"/>
                <w:sz w:val="24"/>
                <w:lang w:val="en-GB"/>
              </w:rPr>
            </w:pPr>
          </w:p>
        </w:tc>
        <w:tc>
          <w:tcPr>
            <w:tcW w:w="7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9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Login button after inserting newly created valid User id and password from </w:t>
            </w:r>
            <w:r w:rsidR="0064332C"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w:t>
            </w:r>
          </w:p>
        </w:tc>
        <w:tc>
          <w:tcPr>
            <w:tcW w:w="16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Successfully Login to by new User Id And password </w:t>
            </w:r>
            <w:r w:rsidR="0064332C"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 And can able to use the feature.</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B6D4A" w:rsidRPr="001F0CC3">
              <w:rPr>
                <w:rFonts w:ascii="Times New Roman" w:eastAsia="Times New Roman" w:hAnsi="Times New Roman" w:cs="Times New Roman"/>
                <w:sz w:val="24"/>
                <w:lang w:val="en-GB"/>
              </w:rPr>
              <w:t>-073</w:t>
            </w:r>
          </w:p>
        </w:tc>
        <w:tc>
          <w:tcPr>
            <w:tcW w:w="36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w:t>
            </w:r>
            <w:r w:rsidRPr="001F0CC3">
              <w:rPr>
                <w:rFonts w:ascii="Times New Roman" w:eastAsia="Times New Roman" w:hAnsi="Times New Roman" w:cs="Times New Roman"/>
                <w:sz w:val="24"/>
                <w:lang w:val="en-GB"/>
              </w:rPr>
              <w:lastRenderedPageBreak/>
              <w:t>al</w:t>
            </w:r>
          </w:p>
        </w:tc>
        <w:tc>
          <w:tcPr>
            <w:tcW w:w="144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f0657bbdf47e26ec481fa172b0fa76f9becb2681</w:t>
            </w:r>
          </w:p>
        </w:tc>
        <w:tc>
          <w:tcPr>
            <w:tcW w:w="126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00287181">
              <w:rPr>
                <w:rFonts w:ascii="Times New Roman" w:eastAsia="Times New Roman" w:hAnsi="Times New Roman" w:cs="Times New Roman"/>
                <w:sz w:val="24"/>
                <w:lang w:val="en-GB"/>
              </w:rPr>
              <w:t>Face</w:t>
            </w:r>
            <w:r w:rsidR="00287181">
              <w:rPr>
                <w:rFonts w:ascii="Times New Roman" w:eastAsia="Times New Roman" w:hAnsi="Times New Roman" w:cs="Times New Roman"/>
                <w:sz w:val="24"/>
                <w:lang w:val="en-GB"/>
              </w:rPr>
              <w:lastRenderedPageBreak/>
              <w:t>Recognition</w:t>
            </w:r>
            <w:r w:rsidRPr="001F0CC3">
              <w:rPr>
                <w:rFonts w:ascii="Times New Roman" w:eastAsia="Times New Roman" w:hAnsi="Times New Roman" w:cs="Times New Roman"/>
                <w:sz w:val="24"/>
                <w:lang w:val="en-GB"/>
              </w:rPr>
              <w:t>\code</w:t>
            </w:r>
          </w:p>
        </w:tc>
        <w:tc>
          <w:tcPr>
            <w:tcW w:w="135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Check Successful Event Manage in </w:t>
            </w:r>
            <w:r w:rsidR="0064332C"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w:t>
            </w:r>
          </w:p>
        </w:tc>
        <w:tc>
          <w:tcPr>
            <w:tcW w:w="117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The purpose of this test is to </w:t>
            </w:r>
            <w:r w:rsidRPr="001F0CC3">
              <w:rPr>
                <w:rFonts w:ascii="Times New Roman" w:eastAsia="Times New Roman" w:hAnsi="Times New Roman" w:cs="Times New Roman"/>
                <w:sz w:val="24"/>
                <w:lang w:val="en-GB"/>
              </w:rPr>
              <w:lastRenderedPageBreak/>
              <w:t xml:space="preserve">check event insertion process. </w:t>
            </w:r>
          </w:p>
        </w:tc>
        <w:tc>
          <w:tcPr>
            <w:tcW w:w="7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Step1</w:t>
            </w:r>
          </w:p>
        </w:tc>
        <w:tc>
          <w:tcPr>
            <w:tcW w:w="189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Login to </w:t>
            </w:r>
            <w:r w:rsidR="0064332C"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 xml:space="preserve"> with valid User Id And Password. And </w:t>
            </w:r>
            <w:r w:rsidRPr="001F0CC3">
              <w:rPr>
                <w:rFonts w:ascii="Times New Roman" w:eastAsia="Times New Roman" w:hAnsi="Times New Roman" w:cs="Times New Roman"/>
                <w:sz w:val="24"/>
                <w:lang w:val="en-GB"/>
              </w:rPr>
              <w:lastRenderedPageBreak/>
              <w:t>compose event select the social site. Click on Save Note button.</w:t>
            </w:r>
          </w:p>
        </w:tc>
        <w:tc>
          <w:tcPr>
            <w:tcW w:w="16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Successfully Inserted event. Display the event in </w:t>
            </w:r>
            <w:r w:rsidRPr="001F0CC3">
              <w:rPr>
                <w:rFonts w:ascii="Times New Roman" w:eastAsia="Times New Roman" w:hAnsi="Times New Roman" w:cs="Times New Roman"/>
                <w:sz w:val="24"/>
                <w:lang w:val="en-GB"/>
              </w:rPr>
              <w:lastRenderedPageBreak/>
              <w:t>shared social site.</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7B6D4A" w:rsidRPr="001F0CC3">
              <w:rPr>
                <w:rFonts w:ascii="Times New Roman" w:eastAsia="Times New Roman" w:hAnsi="Times New Roman" w:cs="Times New Roman"/>
                <w:sz w:val="24"/>
                <w:lang w:val="en-GB"/>
              </w:rPr>
              <w:t>-074</w:t>
            </w:r>
          </w:p>
        </w:tc>
        <w:tc>
          <w:tcPr>
            <w:tcW w:w="360" w:type="dxa"/>
            <w:hideMark/>
          </w:tcPr>
          <w:p w:rsidR="007B6D4A" w:rsidRPr="001F0CC3" w:rsidRDefault="007B6D4A" w:rsidP="008D1348">
            <w:pPr>
              <w:rPr>
                <w:rFonts w:ascii="Times New Roman" w:eastAsia="Times New Roman" w:hAnsi="Times New Roman" w:cs="Times New Roman"/>
                <w:sz w:val="24"/>
                <w:lang w:val="en-GB"/>
              </w:rPr>
            </w:pPr>
          </w:p>
        </w:tc>
        <w:tc>
          <w:tcPr>
            <w:tcW w:w="1440" w:type="dxa"/>
            <w:hideMark/>
          </w:tcPr>
          <w:p w:rsidR="007B6D4A" w:rsidRPr="001F0CC3" w:rsidRDefault="007B6D4A" w:rsidP="008D1348">
            <w:pPr>
              <w:rPr>
                <w:rFonts w:ascii="Times New Roman" w:eastAsia="Times New Roman" w:hAnsi="Times New Roman" w:cs="Times New Roman"/>
                <w:sz w:val="24"/>
                <w:lang w:val="en-GB"/>
              </w:rPr>
            </w:pPr>
          </w:p>
        </w:tc>
        <w:tc>
          <w:tcPr>
            <w:tcW w:w="1260" w:type="dxa"/>
            <w:hideMark/>
          </w:tcPr>
          <w:p w:rsidR="007B6D4A" w:rsidRPr="001F0CC3" w:rsidRDefault="007B6D4A" w:rsidP="008D1348">
            <w:pPr>
              <w:rPr>
                <w:rFonts w:ascii="Times New Roman" w:eastAsia="Times New Roman" w:hAnsi="Times New Roman" w:cs="Times New Roman"/>
                <w:sz w:val="24"/>
                <w:lang w:val="en-GB"/>
              </w:rPr>
            </w:pPr>
          </w:p>
        </w:tc>
        <w:tc>
          <w:tcPr>
            <w:tcW w:w="1350" w:type="dxa"/>
            <w:hideMark/>
          </w:tcPr>
          <w:p w:rsidR="007B6D4A" w:rsidRPr="001F0CC3" w:rsidRDefault="007B6D4A" w:rsidP="008D1348">
            <w:pPr>
              <w:rPr>
                <w:rFonts w:ascii="Times New Roman" w:eastAsia="Times New Roman" w:hAnsi="Times New Roman" w:cs="Times New Roman"/>
                <w:sz w:val="24"/>
                <w:lang w:val="en-GB"/>
              </w:rPr>
            </w:pPr>
          </w:p>
        </w:tc>
        <w:tc>
          <w:tcPr>
            <w:tcW w:w="1170" w:type="dxa"/>
            <w:hideMark/>
          </w:tcPr>
          <w:p w:rsidR="007B6D4A" w:rsidRPr="001F0CC3" w:rsidRDefault="007B6D4A" w:rsidP="008D1348">
            <w:pPr>
              <w:rPr>
                <w:rFonts w:ascii="Times New Roman" w:eastAsia="Times New Roman" w:hAnsi="Times New Roman" w:cs="Times New Roman"/>
                <w:sz w:val="24"/>
                <w:lang w:val="en-GB"/>
              </w:rPr>
            </w:pPr>
          </w:p>
        </w:tc>
        <w:tc>
          <w:tcPr>
            <w:tcW w:w="7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Check various view like monthly view, view all, weekly view, daily view to Show saved event.</w:t>
            </w:r>
          </w:p>
        </w:tc>
        <w:tc>
          <w:tcPr>
            <w:tcW w:w="16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Successfully Display events in monthly view, view all, daily view, weekly view.</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B6D4A" w:rsidRPr="001F0CC3">
              <w:rPr>
                <w:rFonts w:ascii="Times New Roman" w:eastAsia="Times New Roman" w:hAnsi="Times New Roman" w:cs="Times New Roman"/>
                <w:sz w:val="24"/>
                <w:lang w:val="en-GB"/>
              </w:rPr>
              <w:t>-075</w:t>
            </w:r>
          </w:p>
        </w:tc>
        <w:tc>
          <w:tcPr>
            <w:tcW w:w="360" w:type="dxa"/>
            <w:hideMark/>
          </w:tcPr>
          <w:p w:rsidR="007B6D4A" w:rsidRPr="001F0CC3" w:rsidRDefault="007B6D4A" w:rsidP="008D1348">
            <w:pPr>
              <w:rPr>
                <w:rFonts w:ascii="Times New Roman" w:eastAsia="Times New Roman" w:hAnsi="Times New Roman" w:cs="Times New Roman"/>
                <w:sz w:val="24"/>
                <w:lang w:val="en-GB"/>
              </w:rPr>
            </w:pPr>
          </w:p>
        </w:tc>
        <w:tc>
          <w:tcPr>
            <w:tcW w:w="1440" w:type="dxa"/>
            <w:hideMark/>
          </w:tcPr>
          <w:p w:rsidR="007B6D4A" w:rsidRPr="001F0CC3" w:rsidRDefault="007B6D4A" w:rsidP="008D1348">
            <w:pPr>
              <w:rPr>
                <w:rFonts w:ascii="Times New Roman" w:eastAsia="Times New Roman" w:hAnsi="Times New Roman" w:cs="Times New Roman"/>
                <w:sz w:val="24"/>
                <w:lang w:val="en-GB"/>
              </w:rPr>
            </w:pPr>
          </w:p>
        </w:tc>
        <w:tc>
          <w:tcPr>
            <w:tcW w:w="1260" w:type="dxa"/>
            <w:hideMark/>
          </w:tcPr>
          <w:p w:rsidR="007B6D4A" w:rsidRPr="001F0CC3" w:rsidRDefault="007B6D4A" w:rsidP="008D1348">
            <w:pPr>
              <w:rPr>
                <w:rFonts w:ascii="Times New Roman" w:eastAsia="Times New Roman" w:hAnsi="Times New Roman" w:cs="Times New Roman"/>
                <w:sz w:val="24"/>
                <w:lang w:val="en-GB"/>
              </w:rPr>
            </w:pPr>
          </w:p>
        </w:tc>
        <w:tc>
          <w:tcPr>
            <w:tcW w:w="1350" w:type="dxa"/>
            <w:hideMark/>
          </w:tcPr>
          <w:p w:rsidR="007B6D4A" w:rsidRPr="001F0CC3" w:rsidRDefault="007B6D4A" w:rsidP="008D1348">
            <w:pPr>
              <w:rPr>
                <w:rFonts w:ascii="Times New Roman" w:eastAsia="Times New Roman" w:hAnsi="Times New Roman" w:cs="Times New Roman"/>
                <w:sz w:val="24"/>
                <w:lang w:val="en-GB"/>
              </w:rPr>
            </w:pPr>
          </w:p>
        </w:tc>
        <w:tc>
          <w:tcPr>
            <w:tcW w:w="1170" w:type="dxa"/>
            <w:hideMark/>
          </w:tcPr>
          <w:p w:rsidR="007B6D4A" w:rsidRPr="001F0CC3" w:rsidRDefault="007B6D4A" w:rsidP="008D1348">
            <w:pPr>
              <w:rPr>
                <w:rFonts w:ascii="Times New Roman" w:eastAsia="Times New Roman" w:hAnsi="Times New Roman" w:cs="Times New Roman"/>
                <w:sz w:val="24"/>
                <w:lang w:val="en-GB"/>
              </w:rPr>
            </w:pPr>
          </w:p>
        </w:tc>
        <w:tc>
          <w:tcPr>
            <w:tcW w:w="7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9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Select an event from monthly view or view all or daily view or weekly view .And click on Delete Event.</w:t>
            </w:r>
          </w:p>
        </w:tc>
        <w:tc>
          <w:tcPr>
            <w:tcW w:w="16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Successfully Deleted events from monthly view, view all, daily view, weekly view.</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B6D4A" w:rsidRPr="001F0CC3">
              <w:rPr>
                <w:rFonts w:ascii="Times New Roman" w:eastAsia="Times New Roman" w:hAnsi="Times New Roman" w:cs="Times New Roman"/>
                <w:sz w:val="24"/>
                <w:lang w:val="en-GB"/>
              </w:rPr>
              <w:t>-076</w:t>
            </w:r>
          </w:p>
        </w:tc>
        <w:tc>
          <w:tcPr>
            <w:tcW w:w="360" w:type="dxa"/>
            <w:hideMark/>
          </w:tcPr>
          <w:p w:rsidR="007B6D4A" w:rsidRPr="001F0CC3" w:rsidRDefault="007B6D4A" w:rsidP="008D1348">
            <w:pPr>
              <w:rPr>
                <w:rFonts w:ascii="Times New Roman" w:eastAsia="Times New Roman" w:hAnsi="Times New Roman" w:cs="Times New Roman"/>
                <w:sz w:val="24"/>
                <w:lang w:val="en-GB"/>
              </w:rPr>
            </w:pPr>
          </w:p>
        </w:tc>
        <w:tc>
          <w:tcPr>
            <w:tcW w:w="1440" w:type="dxa"/>
            <w:hideMark/>
          </w:tcPr>
          <w:p w:rsidR="007B6D4A" w:rsidRPr="001F0CC3" w:rsidRDefault="007B6D4A" w:rsidP="008D1348">
            <w:pPr>
              <w:rPr>
                <w:rFonts w:ascii="Times New Roman" w:eastAsia="Times New Roman" w:hAnsi="Times New Roman" w:cs="Times New Roman"/>
                <w:sz w:val="24"/>
                <w:lang w:val="en-GB"/>
              </w:rPr>
            </w:pPr>
          </w:p>
        </w:tc>
        <w:tc>
          <w:tcPr>
            <w:tcW w:w="1260" w:type="dxa"/>
            <w:hideMark/>
          </w:tcPr>
          <w:p w:rsidR="007B6D4A" w:rsidRPr="001F0CC3" w:rsidRDefault="007B6D4A" w:rsidP="008D1348">
            <w:pPr>
              <w:rPr>
                <w:rFonts w:ascii="Times New Roman" w:eastAsia="Times New Roman" w:hAnsi="Times New Roman" w:cs="Times New Roman"/>
                <w:sz w:val="24"/>
                <w:lang w:val="en-GB"/>
              </w:rPr>
            </w:pPr>
          </w:p>
        </w:tc>
        <w:tc>
          <w:tcPr>
            <w:tcW w:w="1350" w:type="dxa"/>
            <w:hideMark/>
          </w:tcPr>
          <w:p w:rsidR="007B6D4A" w:rsidRPr="001F0CC3" w:rsidRDefault="007B6D4A" w:rsidP="008D1348">
            <w:pPr>
              <w:rPr>
                <w:rFonts w:ascii="Times New Roman" w:eastAsia="Times New Roman" w:hAnsi="Times New Roman" w:cs="Times New Roman"/>
                <w:sz w:val="24"/>
                <w:lang w:val="en-GB"/>
              </w:rPr>
            </w:pPr>
          </w:p>
        </w:tc>
        <w:tc>
          <w:tcPr>
            <w:tcW w:w="1170" w:type="dxa"/>
            <w:hideMark/>
          </w:tcPr>
          <w:p w:rsidR="007B6D4A" w:rsidRPr="001F0CC3" w:rsidRDefault="007B6D4A" w:rsidP="008D1348">
            <w:pPr>
              <w:rPr>
                <w:rFonts w:ascii="Times New Roman" w:eastAsia="Times New Roman" w:hAnsi="Times New Roman" w:cs="Times New Roman"/>
                <w:sz w:val="24"/>
                <w:lang w:val="en-GB"/>
              </w:rPr>
            </w:pPr>
          </w:p>
        </w:tc>
        <w:tc>
          <w:tcPr>
            <w:tcW w:w="7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9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Select an event from monthly view or view all or daily view or weekly view .And click on Rewrite Event.</w:t>
            </w:r>
          </w:p>
        </w:tc>
        <w:tc>
          <w:tcPr>
            <w:tcW w:w="16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Event ready in Edit field and after editing click on save note button to update the event. And Successfully Display edited event in monthly view, view all, daily view, weekly view.</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B6D4A" w:rsidRPr="001F0CC3">
              <w:rPr>
                <w:rFonts w:ascii="Times New Roman" w:eastAsia="Times New Roman" w:hAnsi="Times New Roman" w:cs="Times New Roman"/>
                <w:sz w:val="24"/>
                <w:lang w:val="en-GB"/>
              </w:rPr>
              <w:t>-077</w:t>
            </w:r>
          </w:p>
        </w:tc>
        <w:tc>
          <w:tcPr>
            <w:tcW w:w="36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47fb570f63ffec837a49e235f629c49cc55a70f0</w:t>
            </w:r>
          </w:p>
        </w:tc>
        <w:tc>
          <w:tcPr>
            <w:tcW w:w="126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00287181">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social site status and update event. </w:t>
            </w:r>
          </w:p>
        </w:tc>
        <w:tc>
          <w:tcPr>
            <w:tcW w:w="117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we can get and send post or tweet to a particular social site. </w:t>
            </w:r>
          </w:p>
        </w:tc>
        <w:tc>
          <w:tcPr>
            <w:tcW w:w="7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w:t>
            </w:r>
            <w:proofErr w:type="spellStart"/>
            <w:r w:rsidRPr="001F0CC3">
              <w:rPr>
                <w:rFonts w:ascii="Times New Roman" w:eastAsia="Times New Roman" w:hAnsi="Times New Roman" w:cs="Times New Roman"/>
                <w:sz w:val="24"/>
                <w:lang w:val="en-GB"/>
              </w:rPr>
              <w:t>Facebook</w:t>
            </w:r>
            <w:proofErr w:type="spellEnd"/>
            <w:r w:rsidRPr="001F0CC3">
              <w:rPr>
                <w:rFonts w:ascii="Times New Roman" w:eastAsia="Times New Roman" w:hAnsi="Times New Roman" w:cs="Times New Roman"/>
                <w:sz w:val="24"/>
                <w:lang w:val="en-GB"/>
              </w:rPr>
              <w:t xml:space="preserve"> under Social Site tab. And enter valid Login id And Password to connect and create event and click on post button.</w:t>
            </w:r>
          </w:p>
        </w:tc>
        <w:tc>
          <w:tcPr>
            <w:tcW w:w="16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Successfully connected to </w:t>
            </w:r>
            <w:proofErr w:type="spellStart"/>
            <w:r w:rsidRPr="001F0CC3">
              <w:rPr>
                <w:rFonts w:ascii="Times New Roman" w:eastAsia="Times New Roman" w:hAnsi="Times New Roman" w:cs="Times New Roman"/>
                <w:sz w:val="24"/>
                <w:lang w:val="en-GB"/>
              </w:rPr>
              <w:t>Facebook</w:t>
            </w:r>
            <w:proofErr w:type="spellEnd"/>
            <w:r w:rsidRPr="001F0CC3">
              <w:rPr>
                <w:rFonts w:ascii="Times New Roman" w:eastAsia="Times New Roman" w:hAnsi="Times New Roman" w:cs="Times New Roman"/>
                <w:sz w:val="24"/>
                <w:lang w:val="en-GB"/>
              </w:rPr>
              <w:t xml:space="preserve"> and can post in </w:t>
            </w:r>
            <w:proofErr w:type="spellStart"/>
            <w:r w:rsidRPr="001F0CC3">
              <w:rPr>
                <w:rFonts w:ascii="Times New Roman" w:eastAsia="Times New Roman" w:hAnsi="Times New Roman" w:cs="Times New Roman"/>
                <w:sz w:val="24"/>
                <w:lang w:val="en-GB"/>
              </w:rPr>
              <w:t>Facebook</w:t>
            </w:r>
            <w:proofErr w:type="spellEnd"/>
            <w:r w:rsidRPr="001F0CC3">
              <w:rPr>
                <w:rFonts w:ascii="Times New Roman" w:eastAsia="Times New Roman" w:hAnsi="Times New Roman" w:cs="Times New Roman"/>
                <w:sz w:val="24"/>
                <w:lang w:val="en-GB"/>
              </w:rPr>
              <w:t xml:space="preserve"> wall.</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B6D4A" w:rsidRPr="001F0CC3">
              <w:rPr>
                <w:rFonts w:ascii="Times New Roman" w:eastAsia="Times New Roman" w:hAnsi="Times New Roman" w:cs="Times New Roman"/>
                <w:sz w:val="24"/>
                <w:lang w:val="en-GB"/>
              </w:rPr>
              <w:t>-078</w:t>
            </w:r>
          </w:p>
        </w:tc>
        <w:tc>
          <w:tcPr>
            <w:tcW w:w="360" w:type="dxa"/>
            <w:hideMark/>
          </w:tcPr>
          <w:p w:rsidR="007B6D4A" w:rsidRPr="001F0CC3" w:rsidRDefault="007B6D4A" w:rsidP="008D1348">
            <w:pPr>
              <w:rPr>
                <w:rFonts w:ascii="Times New Roman" w:eastAsia="Times New Roman" w:hAnsi="Times New Roman" w:cs="Times New Roman"/>
                <w:sz w:val="24"/>
                <w:lang w:val="en-GB"/>
              </w:rPr>
            </w:pPr>
          </w:p>
        </w:tc>
        <w:tc>
          <w:tcPr>
            <w:tcW w:w="1440" w:type="dxa"/>
            <w:hideMark/>
          </w:tcPr>
          <w:p w:rsidR="007B6D4A" w:rsidRPr="001F0CC3" w:rsidRDefault="007B6D4A" w:rsidP="008D1348">
            <w:pPr>
              <w:rPr>
                <w:rFonts w:ascii="Times New Roman" w:eastAsia="Times New Roman" w:hAnsi="Times New Roman" w:cs="Times New Roman"/>
                <w:sz w:val="24"/>
                <w:lang w:val="en-GB"/>
              </w:rPr>
            </w:pPr>
          </w:p>
        </w:tc>
        <w:tc>
          <w:tcPr>
            <w:tcW w:w="1260" w:type="dxa"/>
            <w:hideMark/>
          </w:tcPr>
          <w:p w:rsidR="007B6D4A" w:rsidRPr="001F0CC3" w:rsidRDefault="007B6D4A" w:rsidP="008D1348">
            <w:pPr>
              <w:rPr>
                <w:rFonts w:ascii="Times New Roman" w:eastAsia="Times New Roman" w:hAnsi="Times New Roman" w:cs="Times New Roman"/>
                <w:sz w:val="24"/>
                <w:lang w:val="en-GB"/>
              </w:rPr>
            </w:pPr>
          </w:p>
        </w:tc>
        <w:tc>
          <w:tcPr>
            <w:tcW w:w="1350" w:type="dxa"/>
            <w:hideMark/>
          </w:tcPr>
          <w:p w:rsidR="007B6D4A" w:rsidRPr="001F0CC3" w:rsidRDefault="007B6D4A" w:rsidP="008D1348">
            <w:pPr>
              <w:rPr>
                <w:rFonts w:ascii="Times New Roman" w:eastAsia="Times New Roman" w:hAnsi="Times New Roman" w:cs="Times New Roman"/>
                <w:sz w:val="24"/>
                <w:lang w:val="en-GB"/>
              </w:rPr>
            </w:pPr>
          </w:p>
        </w:tc>
        <w:tc>
          <w:tcPr>
            <w:tcW w:w="1170" w:type="dxa"/>
            <w:hideMark/>
          </w:tcPr>
          <w:p w:rsidR="007B6D4A" w:rsidRPr="001F0CC3" w:rsidRDefault="007B6D4A" w:rsidP="008D1348">
            <w:pPr>
              <w:rPr>
                <w:rFonts w:ascii="Times New Roman" w:eastAsia="Times New Roman" w:hAnsi="Times New Roman" w:cs="Times New Roman"/>
                <w:sz w:val="24"/>
                <w:lang w:val="en-GB"/>
              </w:rPr>
            </w:pPr>
          </w:p>
        </w:tc>
        <w:tc>
          <w:tcPr>
            <w:tcW w:w="7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Select a post and click on delete button to delete </w:t>
            </w:r>
            <w:r w:rsidRPr="001F0CC3">
              <w:rPr>
                <w:rFonts w:ascii="Times New Roman" w:eastAsia="Times New Roman" w:hAnsi="Times New Roman" w:cs="Times New Roman"/>
                <w:sz w:val="24"/>
                <w:lang w:val="en-GB"/>
              </w:rPr>
              <w:lastRenderedPageBreak/>
              <w:t xml:space="preserve">post from </w:t>
            </w:r>
            <w:proofErr w:type="spellStart"/>
            <w:r w:rsidRPr="001F0CC3">
              <w:rPr>
                <w:rFonts w:ascii="Times New Roman" w:eastAsia="Times New Roman" w:hAnsi="Times New Roman" w:cs="Times New Roman"/>
                <w:sz w:val="24"/>
                <w:lang w:val="en-GB"/>
              </w:rPr>
              <w:t>Facebook</w:t>
            </w:r>
            <w:proofErr w:type="spellEnd"/>
            <w:r w:rsidRPr="001F0CC3">
              <w:rPr>
                <w:rFonts w:ascii="Times New Roman" w:eastAsia="Times New Roman" w:hAnsi="Times New Roman" w:cs="Times New Roman"/>
                <w:sz w:val="24"/>
                <w:lang w:val="en-GB"/>
              </w:rPr>
              <w:t xml:space="preserve"> wall.</w:t>
            </w:r>
          </w:p>
        </w:tc>
        <w:tc>
          <w:tcPr>
            <w:tcW w:w="16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Post Successfully deleted.</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7B6D4A" w:rsidRPr="001F0CC3">
              <w:rPr>
                <w:rFonts w:ascii="Times New Roman" w:eastAsia="Times New Roman" w:hAnsi="Times New Roman" w:cs="Times New Roman"/>
                <w:sz w:val="24"/>
                <w:lang w:val="en-GB"/>
              </w:rPr>
              <w:t>-079</w:t>
            </w:r>
          </w:p>
        </w:tc>
        <w:tc>
          <w:tcPr>
            <w:tcW w:w="360" w:type="dxa"/>
            <w:hideMark/>
          </w:tcPr>
          <w:p w:rsidR="007B6D4A" w:rsidRPr="001F0CC3" w:rsidRDefault="007B6D4A" w:rsidP="008D1348">
            <w:pPr>
              <w:rPr>
                <w:rFonts w:ascii="Times New Roman" w:eastAsia="Times New Roman" w:hAnsi="Times New Roman" w:cs="Times New Roman"/>
                <w:sz w:val="24"/>
                <w:lang w:val="en-GB"/>
              </w:rPr>
            </w:pPr>
          </w:p>
        </w:tc>
        <w:tc>
          <w:tcPr>
            <w:tcW w:w="1440" w:type="dxa"/>
            <w:hideMark/>
          </w:tcPr>
          <w:p w:rsidR="007B6D4A" w:rsidRPr="001F0CC3" w:rsidRDefault="007B6D4A" w:rsidP="008D1348">
            <w:pPr>
              <w:rPr>
                <w:rFonts w:ascii="Times New Roman" w:eastAsia="Times New Roman" w:hAnsi="Times New Roman" w:cs="Times New Roman"/>
                <w:sz w:val="24"/>
                <w:lang w:val="en-GB"/>
              </w:rPr>
            </w:pPr>
          </w:p>
        </w:tc>
        <w:tc>
          <w:tcPr>
            <w:tcW w:w="1260" w:type="dxa"/>
            <w:hideMark/>
          </w:tcPr>
          <w:p w:rsidR="007B6D4A" w:rsidRPr="001F0CC3" w:rsidRDefault="007B6D4A" w:rsidP="008D1348">
            <w:pPr>
              <w:rPr>
                <w:rFonts w:ascii="Times New Roman" w:eastAsia="Times New Roman" w:hAnsi="Times New Roman" w:cs="Times New Roman"/>
                <w:sz w:val="24"/>
                <w:lang w:val="en-GB"/>
              </w:rPr>
            </w:pPr>
          </w:p>
        </w:tc>
        <w:tc>
          <w:tcPr>
            <w:tcW w:w="1350" w:type="dxa"/>
            <w:hideMark/>
          </w:tcPr>
          <w:p w:rsidR="007B6D4A" w:rsidRPr="001F0CC3" w:rsidRDefault="007B6D4A" w:rsidP="008D1348">
            <w:pPr>
              <w:rPr>
                <w:rFonts w:ascii="Times New Roman" w:eastAsia="Times New Roman" w:hAnsi="Times New Roman" w:cs="Times New Roman"/>
                <w:sz w:val="24"/>
                <w:lang w:val="en-GB"/>
              </w:rPr>
            </w:pPr>
          </w:p>
        </w:tc>
        <w:tc>
          <w:tcPr>
            <w:tcW w:w="1170" w:type="dxa"/>
            <w:hideMark/>
          </w:tcPr>
          <w:p w:rsidR="007B6D4A" w:rsidRPr="001F0CC3" w:rsidRDefault="007B6D4A" w:rsidP="008D1348">
            <w:pPr>
              <w:rPr>
                <w:rFonts w:ascii="Times New Roman" w:eastAsia="Times New Roman" w:hAnsi="Times New Roman" w:cs="Times New Roman"/>
                <w:sz w:val="24"/>
                <w:lang w:val="en-GB"/>
              </w:rPr>
            </w:pPr>
          </w:p>
        </w:tc>
        <w:tc>
          <w:tcPr>
            <w:tcW w:w="7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9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Twitter under Social Site tab. And enter valid Login id And Password to connect and create event and click on Tweet button.</w:t>
            </w:r>
          </w:p>
        </w:tc>
        <w:tc>
          <w:tcPr>
            <w:tcW w:w="16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Successfully connected to Twitter and can Tweet in Twitter wall.</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B6D4A" w:rsidRPr="001F0CC3">
              <w:rPr>
                <w:rFonts w:ascii="Times New Roman" w:eastAsia="Times New Roman" w:hAnsi="Times New Roman" w:cs="Times New Roman"/>
                <w:sz w:val="24"/>
                <w:lang w:val="en-GB"/>
              </w:rPr>
              <w:t>-080</w:t>
            </w:r>
          </w:p>
        </w:tc>
        <w:tc>
          <w:tcPr>
            <w:tcW w:w="360" w:type="dxa"/>
            <w:hideMark/>
          </w:tcPr>
          <w:p w:rsidR="007B6D4A" w:rsidRPr="001F0CC3" w:rsidRDefault="007B6D4A" w:rsidP="008D1348">
            <w:pPr>
              <w:rPr>
                <w:rFonts w:ascii="Times New Roman" w:eastAsia="Times New Roman" w:hAnsi="Times New Roman" w:cs="Times New Roman"/>
                <w:sz w:val="24"/>
                <w:lang w:val="en-GB"/>
              </w:rPr>
            </w:pPr>
          </w:p>
        </w:tc>
        <w:tc>
          <w:tcPr>
            <w:tcW w:w="1440" w:type="dxa"/>
            <w:hideMark/>
          </w:tcPr>
          <w:p w:rsidR="007B6D4A" w:rsidRPr="001F0CC3" w:rsidRDefault="007B6D4A" w:rsidP="008D1348">
            <w:pPr>
              <w:rPr>
                <w:rFonts w:ascii="Times New Roman" w:eastAsia="Times New Roman" w:hAnsi="Times New Roman" w:cs="Times New Roman"/>
                <w:sz w:val="24"/>
                <w:lang w:val="en-GB"/>
              </w:rPr>
            </w:pPr>
          </w:p>
        </w:tc>
        <w:tc>
          <w:tcPr>
            <w:tcW w:w="1260" w:type="dxa"/>
            <w:hideMark/>
          </w:tcPr>
          <w:p w:rsidR="007B6D4A" w:rsidRPr="001F0CC3" w:rsidRDefault="007B6D4A" w:rsidP="008D1348">
            <w:pPr>
              <w:rPr>
                <w:rFonts w:ascii="Times New Roman" w:eastAsia="Times New Roman" w:hAnsi="Times New Roman" w:cs="Times New Roman"/>
                <w:sz w:val="24"/>
                <w:lang w:val="en-GB"/>
              </w:rPr>
            </w:pPr>
          </w:p>
        </w:tc>
        <w:tc>
          <w:tcPr>
            <w:tcW w:w="1350" w:type="dxa"/>
            <w:hideMark/>
          </w:tcPr>
          <w:p w:rsidR="007B6D4A" w:rsidRPr="001F0CC3" w:rsidRDefault="007B6D4A" w:rsidP="008D1348">
            <w:pPr>
              <w:rPr>
                <w:rFonts w:ascii="Times New Roman" w:eastAsia="Times New Roman" w:hAnsi="Times New Roman" w:cs="Times New Roman"/>
                <w:sz w:val="24"/>
                <w:lang w:val="en-GB"/>
              </w:rPr>
            </w:pPr>
          </w:p>
        </w:tc>
        <w:tc>
          <w:tcPr>
            <w:tcW w:w="1170" w:type="dxa"/>
            <w:hideMark/>
          </w:tcPr>
          <w:p w:rsidR="007B6D4A" w:rsidRPr="001F0CC3" w:rsidRDefault="007B6D4A" w:rsidP="008D1348">
            <w:pPr>
              <w:rPr>
                <w:rFonts w:ascii="Times New Roman" w:eastAsia="Times New Roman" w:hAnsi="Times New Roman" w:cs="Times New Roman"/>
                <w:sz w:val="24"/>
                <w:lang w:val="en-GB"/>
              </w:rPr>
            </w:pPr>
          </w:p>
        </w:tc>
        <w:tc>
          <w:tcPr>
            <w:tcW w:w="7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Step4</w:t>
            </w:r>
          </w:p>
        </w:tc>
        <w:tc>
          <w:tcPr>
            <w:tcW w:w="189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Select a Tweet and click on delete button to delete post from Twitter wall.</w:t>
            </w:r>
          </w:p>
        </w:tc>
        <w:tc>
          <w:tcPr>
            <w:tcW w:w="16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Tweet Successfully deleted.</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B6D4A" w:rsidRPr="001F0CC3">
              <w:rPr>
                <w:rFonts w:ascii="Times New Roman" w:eastAsia="Times New Roman" w:hAnsi="Times New Roman" w:cs="Times New Roman"/>
                <w:sz w:val="24"/>
                <w:lang w:val="en-GB"/>
              </w:rPr>
              <w:t>-081</w:t>
            </w:r>
          </w:p>
        </w:tc>
        <w:tc>
          <w:tcPr>
            <w:tcW w:w="36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b8a65899fa408a4d99a8ee8cabbe2ac0b54226b0</w:t>
            </w:r>
          </w:p>
        </w:tc>
        <w:tc>
          <w:tcPr>
            <w:tcW w:w="126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00287181">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social Google map. </w:t>
            </w:r>
          </w:p>
        </w:tc>
        <w:tc>
          <w:tcPr>
            <w:tcW w:w="117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we can get the location from Google map site. </w:t>
            </w:r>
          </w:p>
        </w:tc>
        <w:tc>
          <w:tcPr>
            <w:tcW w:w="7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Without any location in location field and click on Load Map button.</w:t>
            </w:r>
          </w:p>
        </w:tc>
        <w:tc>
          <w:tcPr>
            <w:tcW w:w="16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Load the entire Google map.</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B6D4A" w:rsidRPr="001F0CC3">
              <w:rPr>
                <w:rFonts w:ascii="Times New Roman" w:eastAsia="Times New Roman" w:hAnsi="Times New Roman" w:cs="Times New Roman"/>
                <w:sz w:val="24"/>
                <w:lang w:val="en-GB"/>
              </w:rPr>
              <w:t>-082</w:t>
            </w:r>
          </w:p>
        </w:tc>
        <w:tc>
          <w:tcPr>
            <w:tcW w:w="36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Enter location and click on Load Map button. </w:t>
            </w:r>
          </w:p>
        </w:tc>
        <w:tc>
          <w:tcPr>
            <w:tcW w:w="16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Successfully find the particular location. </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B6D4A" w:rsidRPr="001F0CC3">
              <w:rPr>
                <w:rFonts w:ascii="Times New Roman" w:eastAsia="Times New Roman" w:hAnsi="Times New Roman" w:cs="Times New Roman"/>
                <w:sz w:val="24"/>
                <w:lang w:val="en-GB"/>
              </w:rPr>
              <w:t>-083</w:t>
            </w:r>
          </w:p>
        </w:tc>
        <w:tc>
          <w:tcPr>
            <w:tcW w:w="36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6c53de9297011864bd6c07bdcce83415a76e8bd4</w:t>
            </w:r>
          </w:p>
        </w:tc>
        <w:tc>
          <w:tcPr>
            <w:tcW w:w="126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00287181">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everything about contact information. </w:t>
            </w:r>
          </w:p>
        </w:tc>
        <w:tc>
          <w:tcPr>
            <w:tcW w:w="117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contact works properly. </w:t>
            </w:r>
          </w:p>
        </w:tc>
        <w:tc>
          <w:tcPr>
            <w:tcW w:w="7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 Contact tab. Compose contact information and click on Save Button.</w:t>
            </w:r>
          </w:p>
        </w:tc>
        <w:tc>
          <w:tcPr>
            <w:tcW w:w="16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Contact display all saved data. And created contact successfully.</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B6D4A" w:rsidRPr="001F0CC3">
              <w:rPr>
                <w:rFonts w:ascii="Times New Roman" w:eastAsia="Times New Roman" w:hAnsi="Times New Roman" w:cs="Times New Roman"/>
                <w:sz w:val="24"/>
                <w:lang w:val="en-GB"/>
              </w:rPr>
              <w:t>-084</w:t>
            </w:r>
          </w:p>
        </w:tc>
        <w:tc>
          <w:tcPr>
            <w:tcW w:w="360" w:type="dxa"/>
            <w:hideMark/>
          </w:tcPr>
          <w:p w:rsidR="007B6D4A" w:rsidRPr="001F0CC3" w:rsidRDefault="007B6D4A" w:rsidP="008D1348">
            <w:pPr>
              <w:rPr>
                <w:rFonts w:ascii="Times New Roman" w:eastAsia="Times New Roman" w:hAnsi="Times New Roman" w:cs="Times New Roman"/>
                <w:sz w:val="24"/>
                <w:lang w:val="en-GB"/>
              </w:rPr>
            </w:pPr>
          </w:p>
        </w:tc>
        <w:tc>
          <w:tcPr>
            <w:tcW w:w="1440" w:type="dxa"/>
            <w:hideMark/>
          </w:tcPr>
          <w:p w:rsidR="007B6D4A" w:rsidRPr="001F0CC3" w:rsidRDefault="007B6D4A" w:rsidP="008D1348">
            <w:pPr>
              <w:rPr>
                <w:rFonts w:ascii="Times New Roman" w:eastAsia="Times New Roman" w:hAnsi="Times New Roman" w:cs="Times New Roman"/>
                <w:sz w:val="24"/>
                <w:lang w:val="en-GB"/>
              </w:rPr>
            </w:pPr>
          </w:p>
        </w:tc>
        <w:tc>
          <w:tcPr>
            <w:tcW w:w="1260" w:type="dxa"/>
            <w:hideMark/>
          </w:tcPr>
          <w:p w:rsidR="007B6D4A" w:rsidRPr="001F0CC3" w:rsidRDefault="007B6D4A" w:rsidP="008D1348">
            <w:pPr>
              <w:rPr>
                <w:rFonts w:ascii="Times New Roman" w:eastAsia="Times New Roman" w:hAnsi="Times New Roman" w:cs="Times New Roman"/>
                <w:sz w:val="24"/>
                <w:lang w:val="en-GB"/>
              </w:rPr>
            </w:pPr>
          </w:p>
        </w:tc>
        <w:tc>
          <w:tcPr>
            <w:tcW w:w="1350" w:type="dxa"/>
            <w:hideMark/>
          </w:tcPr>
          <w:p w:rsidR="007B6D4A" w:rsidRPr="001F0CC3" w:rsidRDefault="007B6D4A" w:rsidP="008D1348">
            <w:pPr>
              <w:rPr>
                <w:rFonts w:ascii="Times New Roman" w:eastAsia="Times New Roman" w:hAnsi="Times New Roman" w:cs="Times New Roman"/>
                <w:sz w:val="24"/>
                <w:lang w:val="en-GB"/>
              </w:rPr>
            </w:pPr>
          </w:p>
        </w:tc>
        <w:tc>
          <w:tcPr>
            <w:tcW w:w="1170" w:type="dxa"/>
            <w:hideMark/>
          </w:tcPr>
          <w:p w:rsidR="007B6D4A" w:rsidRPr="001F0CC3" w:rsidRDefault="007B6D4A" w:rsidP="008D1348">
            <w:pPr>
              <w:rPr>
                <w:rFonts w:ascii="Times New Roman" w:eastAsia="Times New Roman" w:hAnsi="Times New Roman" w:cs="Times New Roman"/>
                <w:sz w:val="24"/>
                <w:lang w:val="en-GB"/>
              </w:rPr>
            </w:pPr>
          </w:p>
        </w:tc>
        <w:tc>
          <w:tcPr>
            <w:tcW w:w="7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Select Contact from list view area .And click on Delete Event.</w:t>
            </w:r>
          </w:p>
        </w:tc>
        <w:tc>
          <w:tcPr>
            <w:tcW w:w="16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Successfully Deleted Contact from list view area.</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B6D4A" w:rsidRPr="001F0CC3">
              <w:rPr>
                <w:rFonts w:ascii="Times New Roman" w:eastAsia="Times New Roman" w:hAnsi="Times New Roman" w:cs="Times New Roman"/>
                <w:sz w:val="24"/>
                <w:lang w:val="en-GB"/>
              </w:rPr>
              <w:t>-085</w:t>
            </w:r>
          </w:p>
        </w:tc>
        <w:tc>
          <w:tcPr>
            <w:tcW w:w="360" w:type="dxa"/>
            <w:hideMark/>
          </w:tcPr>
          <w:p w:rsidR="007B6D4A" w:rsidRPr="001F0CC3" w:rsidRDefault="007B6D4A" w:rsidP="008D1348">
            <w:pPr>
              <w:rPr>
                <w:rFonts w:ascii="Times New Roman" w:eastAsia="Times New Roman" w:hAnsi="Times New Roman" w:cs="Times New Roman"/>
                <w:sz w:val="24"/>
                <w:lang w:val="en-GB"/>
              </w:rPr>
            </w:pPr>
          </w:p>
        </w:tc>
        <w:tc>
          <w:tcPr>
            <w:tcW w:w="1440" w:type="dxa"/>
            <w:hideMark/>
          </w:tcPr>
          <w:p w:rsidR="007B6D4A" w:rsidRPr="001F0CC3" w:rsidRDefault="007B6D4A" w:rsidP="008D1348">
            <w:pPr>
              <w:rPr>
                <w:rFonts w:ascii="Times New Roman" w:eastAsia="Times New Roman" w:hAnsi="Times New Roman" w:cs="Times New Roman"/>
                <w:sz w:val="24"/>
                <w:lang w:val="en-GB"/>
              </w:rPr>
            </w:pPr>
          </w:p>
        </w:tc>
        <w:tc>
          <w:tcPr>
            <w:tcW w:w="1260" w:type="dxa"/>
            <w:hideMark/>
          </w:tcPr>
          <w:p w:rsidR="007B6D4A" w:rsidRPr="001F0CC3" w:rsidRDefault="007B6D4A" w:rsidP="008D1348">
            <w:pPr>
              <w:rPr>
                <w:rFonts w:ascii="Times New Roman" w:eastAsia="Times New Roman" w:hAnsi="Times New Roman" w:cs="Times New Roman"/>
                <w:sz w:val="24"/>
                <w:lang w:val="en-GB"/>
              </w:rPr>
            </w:pPr>
          </w:p>
        </w:tc>
        <w:tc>
          <w:tcPr>
            <w:tcW w:w="1350" w:type="dxa"/>
            <w:hideMark/>
          </w:tcPr>
          <w:p w:rsidR="007B6D4A" w:rsidRPr="001F0CC3" w:rsidRDefault="007B6D4A" w:rsidP="008D1348">
            <w:pPr>
              <w:rPr>
                <w:rFonts w:ascii="Times New Roman" w:eastAsia="Times New Roman" w:hAnsi="Times New Roman" w:cs="Times New Roman"/>
                <w:sz w:val="24"/>
                <w:lang w:val="en-GB"/>
              </w:rPr>
            </w:pPr>
          </w:p>
        </w:tc>
        <w:tc>
          <w:tcPr>
            <w:tcW w:w="1170" w:type="dxa"/>
            <w:hideMark/>
          </w:tcPr>
          <w:p w:rsidR="007B6D4A" w:rsidRPr="001F0CC3" w:rsidRDefault="007B6D4A" w:rsidP="008D1348">
            <w:pPr>
              <w:rPr>
                <w:rFonts w:ascii="Times New Roman" w:eastAsia="Times New Roman" w:hAnsi="Times New Roman" w:cs="Times New Roman"/>
                <w:sz w:val="24"/>
                <w:lang w:val="en-GB"/>
              </w:rPr>
            </w:pPr>
          </w:p>
        </w:tc>
        <w:tc>
          <w:tcPr>
            <w:tcW w:w="7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9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Select Contact from list view area. And click on Edit button.</w:t>
            </w:r>
          </w:p>
        </w:tc>
        <w:tc>
          <w:tcPr>
            <w:tcW w:w="16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Contact ready in Edit field and after editing click </w:t>
            </w:r>
            <w:r w:rsidRPr="001F0CC3">
              <w:rPr>
                <w:rFonts w:ascii="Times New Roman" w:eastAsia="Times New Roman" w:hAnsi="Times New Roman" w:cs="Times New Roman"/>
                <w:sz w:val="24"/>
                <w:lang w:val="en-GB"/>
              </w:rPr>
              <w:lastRenderedPageBreak/>
              <w:t>on Save button to update the Contact. And Successfully Display edited Contact in list view area.</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7B6D4A" w:rsidRPr="001F0CC3">
              <w:rPr>
                <w:rFonts w:ascii="Times New Roman" w:eastAsia="Times New Roman" w:hAnsi="Times New Roman" w:cs="Times New Roman"/>
                <w:sz w:val="24"/>
                <w:lang w:val="en-GB"/>
              </w:rPr>
              <w:t>-086</w:t>
            </w:r>
          </w:p>
        </w:tc>
        <w:tc>
          <w:tcPr>
            <w:tcW w:w="36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90330b92328d862892fc77436539081cc2b7f70d</w:t>
            </w:r>
          </w:p>
        </w:tc>
        <w:tc>
          <w:tcPr>
            <w:tcW w:w="126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00287181">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everything about Password Manager information. </w:t>
            </w:r>
          </w:p>
        </w:tc>
        <w:tc>
          <w:tcPr>
            <w:tcW w:w="117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Password Manager works properly. </w:t>
            </w:r>
          </w:p>
        </w:tc>
        <w:tc>
          <w:tcPr>
            <w:tcW w:w="7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 Password tab. Compose Password information and click on Save Button.</w:t>
            </w:r>
          </w:p>
        </w:tc>
        <w:tc>
          <w:tcPr>
            <w:tcW w:w="16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Password display all saved data. And created Password successfully.</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B6D4A" w:rsidRPr="001F0CC3">
              <w:rPr>
                <w:rFonts w:ascii="Times New Roman" w:eastAsia="Times New Roman" w:hAnsi="Times New Roman" w:cs="Times New Roman"/>
                <w:sz w:val="24"/>
                <w:lang w:val="en-GB"/>
              </w:rPr>
              <w:t>-087</w:t>
            </w:r>
          </w:p>
        </w:tc>
        <w:tc>
          <w:tcPr>
            <w:tcW w:w="360" w:type="dxa"/>
            <w:hideMark/>
          </w:tcPr>
          <w:p w:rsidR="007B6D4A" w:rsidRPr="001F0CC3" w:rsidRDefault="007B6D4A" w:rsidP="008D1348">
            <w:pPr>
              <w:rPr>
                <w:rFonts w:ascii="Times New Roman" w:eastAsia="Times New Roman" w:hAnsi="Times New Roman" w:cs="Times New Roman"/>
                <w:sz w:val="24"/>
                <w:lang w:val="en-GB"/>
              </w:rPr>
            </w:pPr>
          </w:p>
        </w:tc>
        <w:tc>
          <w:tcPr>
            <w:tcW w:w="1440" w:type="dxa"/>
            <w:hideMark/>
          </w:tcPr>
          <w:p w:rsidR="007B6D4A" w:rsidRPr="001F0CC3" w:rsidRDefault="007B6D4A" w:rsidP="008D1348">
            <w:pPr>
              <w:rPr>
                <w:rFonts w:ascii="Times New Roman" w:eastAsia="Times New Roman" w:hAnsi="Times New Roman" w:cs="Times New Roman"/>
                <w:sz w:val="24"/>
                <w:lang w:val="en-GB"/>
              </w:rPr>
            </w:pPr>
          </w:p>
        </w:tc>
        <w:tc>
          <w:tcPr>
            <w:tcW w:w="1260" w:type="dxa"/>
            <w:hideMark/>
          </w:tcPr>
          <w:p w:rsidR="007B6D4A" w:rsidRPr="001F0CC3" w:rsidRDefault="007B6D4A" w:rsidP="008D1348">
            <w:pPr>
              <w:rPr>
                <w:rFonts w:ascii="Times New Roman" w:eastAsia="Times New Roman" w:hAnsi="Times New Roman" w:cs="Times New Roman"/>
                <w:sz w:val="24"/>
                <w:lang w:val="en-GB"/>
              </w:rPr>
            </w:pPr>
          </w:p>
        </w:tc>
        <w:tc>
          <w:tcPr>
            <w:tcW w:w="1350" w:type="dxa"/>
            <w:hideMark/>
          </w:tcPr>
          <w:p w:rsidR="007B6D4A" w:rsidRPr="001F0CC3" w:rsidRDefault="007B6D4A" w:rsidP="008D1348">
            <w:pPr>
              <w:rPr>
                <w:rFonts w:ascii="Times New Roman" w:eastAsia="Times New Roman" w:hAnsi="Times New Roman" w:cs="Times New Roman"/>
                <w:sz w:val="24"/>
                <w:lang w:val="en-GB"/>
              </w:rPr>
            </w:pPr>
          </w:p>
        </w:tc>
        <w:tc>
          <w:tcPr>
            <w:tcW w:w="1170" w:type="dxa"/>
            <w:hideMark/>
          </w:tcPr>
          <w:p w:rsidR="007B6D4A" w:rsidRPr="001F0CC3" w:rsidRDefault="007B6D4A" w:rsidP="008D1348">
            <w:pPr>
              <w:rPr>
                <w:rFonts w:ascii="Times New Roman" w:eastAsia="Times New Roman" w:hAnsi="Times New Roman" w:cs="Times New Roman"/>
                <w:sz w:val="24"/>
                <w:lang w:val="en-GB"/>
              </w:rPr>
            </w:pPr>
          </w:p>
        </w:tc>
        <w:tc>
          <w:tcPr>
            <w:tcW w:w="7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Select Password from list view area .And click on Delete Password.</w:t>
            </w:r>
          </w:p>
        </w:tc>
        <w:tc>
          <w:tcPr>
            <w:tcW w:w="16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Successfully Deleted Password from list view area.</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B6D4A" w:rsidRPr="001F0CC3">
              <w:rPr>
                <w:rFonts w:ascii="Times New Roman" w:eastAsia="Times New Roman" w:hAnsi="Times New Roman" w:cs="Times New Roman"/>
                <w:sz w:val="24"/>
                <w:lang w:val="en-GB"/>
              </w:rPr>
              <w:t>-089</w:t>
            </w:r>
          </w:p>
        </w:tc>
        <w:tc>
          <w:tcPr>
            <w:tcW w:w="360" w:type="dxa"/>
            <w:hideMark/>
          </w:tcPr>
          <w:p w:rsidR="007B6D4A" w:rsidRPr="001F0CC3" w:rsidRDefault="007B6D4A" w:rsidP="008D1348">
            <w:pPr>
              <w:rPr>
                <w:rFonts w:ascii="Times New Roman" w:eastAsia="Times New Roman" w:hAnsi="Times New Roman" w:cs="Times New Roman"/>
                <w:sz w:val="24"/>
                <w:lang w:val="en-GB"/>
              </w:rPr>
            </w:pPr>
          </w:p>
        </w:tc>
        <w:tc>
          <w:tcPr>
            <w:tcW w:w="1440" w:type="dxa"/>
            <w:hideMark/>
          </w:tcPr>
          <w:p w:rsidR="007B6D4A" w:rsidRPr="001F0CC3" w:rsidRDefault="007B6D4A" w:rsidP="008D1348">
            <w:pPr>
              <w:rPr>
                <w:rFonts w:ascii="Times New Roman" w:eastAsia="Times New Roman" w:hAnsi="Times New Roman" w:cs="Times New Roman"/>
                <w:sz w:val="24"/>
                <w:lang w:val="en-GB"/>
              </w:rPr>
            </w:pPr>
          </w:p>
        </w:tc>
        <w:tc>
          <w:tcPr>
            <w:tcW w:w="1260" w:type="dxa"/>
            <w:hideMark/>
          </w:tcPr>
          <w:p w:rsidR="007B6D4A" w:rsidRPr="001F0CC3" w:rsidRDefault="007B6D4A" w:rsidP="008D1348">
            <w:pPr>
              <w:rPr>
                <w:rFonts w:ascii="Times New Roman" w:eastAsia="Times New Roman" w:hAnsi="Times New Roman" w:cs="Times New Roman"/>
                <w:sz w:val="24"/>
                <w:lang w:val="en-GB"/>
              </w:rPr>
            </w:pPr>
          </w:p>
        </w:tc>
        <w:tc>
          <w:tcPr>
            <w:tcW w:w="1350" w:type="dxa"/>
            <w:hideMark/>
          </w:tcPr>
          <w:p w:rsidR="007B6D4A" w:rsidRPr="001F0CC3" w:rsidRDefault="007B6D4A" w:rsidP="008D1348">
            <w:pPr>
              <w:rPr>
                <w:rFonts w:ascii="Times New Roman" w:eastAsia="Times New Roman" w:hAnsi="Times New Roman" w:cs="Times New Roman"/>
                <w:sz w:val="24"/>
                <w:lang w:val="en-GB"/>
              </w:rPr>
            </w:pPr>
          </w:p>
        </w:tc>
        <w:tc>
          <w:tcPr>
            <w:tcW w:w="1170" w:type="dxa"/>
            <w:hideMark/>
          </w:tcPr>
          <w:p w:rsidR="007B6D4A" w:rsidRPr="001F0CC3" w:rsidRDefault="007B6D4A" w:rsidP="008D1348">
            <w:pPr>
              <w:rPr>
                <w:rFonts w:ascii="Times New Roman" w:eastAsia="Times New Roman" w:hAnsi="Times New Roman" w:cs="Times New Roman"/>
                <w:sz w:val="24"/>
                <w:lang w:val="en-GB"/>
              </w:rPr>
            </w:pPr>
          </w:p>
        </w:tc>
        <w:tc>
          <w:tcPr>
            <w:tcW w:w="7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9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Select Password from list view area. And click on Edit button.</w:t>
            </w:r>
          </w:p>
        </w:tc>
        <w:tc>
          <w:tcPr>
            <w:tcW w:w="16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Password ready in Edit field and after editing click on Save button to update the Password. And Successfully Display edited Password in list view area.  </w:t>
            </w:r>
          </w:p>
        </w:tc>
      </w:tr>
      <w:tr w:rsidR="007B6D4A" w:rsidRPr="00593F32" w:rsidTr="008D1348">
        <w:trPr>
          <w:trHeight w:val="1125"/>
        </w:trPr>
        <w:tc>
          <w:tcPr>
            <w:tcW w:w="990" w:type="dxa"/>
          </w:tcPr>
          <w:p w:rsidR="007B6D4A" w:rsidRPr="001F0CC3" w:rsidRDefault="0064332C" w:rsidP="00890FE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B6D4A" w:rsidRPr="001F0CC3">
              <w:rPr>
                <w:rFonts w:ascii="Times New Roman" w:eastAsia="Times New Roman" w:hAnsi="Times New Roman" w:cs="Times New Roman"/>
                <w:sz w:val="24"/>
                <w:lang w:val="en-GB"/>
              </w:rPr>
              <w:t>-090</w:t>
            </w:r>
          </w:p>
        </w:tc>
        <w:tc>
          <w:tcPr>
            <w:tcW w:w="36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90330b92328d862892fc77436539081cc2b7f70d</w:t>
            </w:r>
          </w:p>
        </w:tc>
        <w:tc>
          <w:tcPr>
            <w:tcW w:w="126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00287181">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everything about Task information. </w:t>
            </w:r>
          </w:p>
        </w:tc>
        <w:tc>
          <w:tcPr>
            <w:tcW w:w="117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Task works properly. </w:t>
            </w:r>
          </w:p>
        </w:tc>
        <w:tc>
          <w:tcPr>
            <w:tcW w:w="7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Task tab Under Extra Tab. Compose Task information and click on Save Button. </w:t>
            </w:r>
          </w:p>
        </w:tc>
        <w:tc>
          <w:tcPr>
            <w:tcW w:w="16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Task display all saved data. And created Task successfully.</w:t>
            </w:r>
          </w:p>
        </w:tc>
      </w:tr>
      <w:tr w:rsidR="007B6D4A" w:rsidRPr="00593F32" w:rsidTr="008D1348">
        <w:trPr>
          <w:trHeight w:val="1125"/>
        </w:trPr>
        <w:tc>
          <w:tcPr>
            <w:tcW w:w="990" w:type="dxa"/>
          </w:tcPr>
          <w:p w:rsidR="007B6D4A" w:rsidRPr="001F0CC3" w:rsidRDefault="0064332C" w:rsidP="008D1348">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B6D4A" w:rsidRPr="001F0CC3">
              <w:rPr>
                <w:rFonts w:ascii="Times New Roman" w:eastAsia="Times New Roman" w:hAnsi="Times New Roman" w:cs="Times New Roman"/>
                <w:sz w:val="24"/>
                <w:lang w:val="en-GB"/>
              </w:rPr>
              <w:t>-091</w:t>
            </w:r>
          </w:p>
        </w:tc>
        <w:tc>
          <w:tcPr>
            <w:tcW w:w="360" w:type="dxa"/>
            <w:hideMark/>
          </w:tcPr>
          <w:p w:rsidR="007B6D4A" w:rsidRPr="001F0CC3" w:rsidRDefault="007B6D4A" w:rsidP="008D1348">
            <w:pPr>
              <w:rPr>
                <w:rFonts w:ascii="Times New Roman" w:eastAsia="Times New Roman" w:hAnsi="Times New Roman" w:cs="Times New Roman"/>
                <w:sz w:val="24"/>
                <w:lang w:val="en-GB"/>
              </w:rPr>
            </w:pPr>
          </w:p>
        </w:tc>
        <w:tc>
          <w:tcPr>
            <w:tcW w:w="1440" w:type="dxa"/>
            <w:hideMark/>
          </w:tcPr>
          <w:p w:rsidR="007B6D4A" w:rsidRPr="001F0CC3" w:rsidRDefault="007B6D4A" w:rsidP="008D1348">
            <w:pPr>
              <w:rPr>
                <w:rFonts w:ascii="Times New Roman" w:eastAsia="Times New Roman" w:hAnsi="Times New Roman" w:cs="Times New Roman"/>
                <w:sz w:val="24"/>
                <w:lang w:val="en-GB"/>
              </w:rPr>
            </w:pPr>
          </w:p>
        </w:tc>
        <w:tc>
          <w:tcPr>
            <w:tcW w:w="1260" w:type="dxa"/>
            <w:hideMark/>
          </w:tcPr>
          <w:p w:rsidR="007B6D4A" w:rsidRPr="001F0CC3" w:rsidRDefault="007B6D4A" w:rsidP="008D1348">
            <w:pPr>
              <w:rPr>
                <w:rFonts w:ascii="Times New Roman" w:eastAsia="Times New Roman" w:hAnsi="Times New Roman" w:cs="Times New Roman"/>
                <w:sz w:val="24"/>
                <w:lang w:val="en-GB"/>
              </w:rPr>
            </w:pPr>
          </w:p>
        </w:tc>
        <w:tc>
          <w:tcPr>
            <w:tcW w:w="1350" w:type="dxa"/>
            <w:hideMark/>
          </w:tcPr>
          <w:p w:rsidR="007B6D4A" w:rsidRPr="001F0CC3" w:rsidRDefault="007B6D4A" w:rsidP="008D1348">
            <w:pPr>
              <w:rPr>
                <w:rFonts w:ascii="Times New Roman" w:eastAsia="Times New Roman" w:hAnsi="Times New Roman" w:cs="Times New Roman"/>
                <w:sz w:val="24"/>
                <w:lang w:val="en-GB"/>
              </w:rPr>
            </w:pPr>
          </w:p>
        </w:tc>
        <w:tc>
          <w:tcPr>
            <w:tcW w:w="1170" w:type="dxa"/>
            <w:hideMark/>
          </w:tcPr>
          <w:p w:rsidR="007B6D4A" w:rsidRPr="001F0CC3" w:rsidRDefault="007B6D4A" w:rsidP="008D1348">
            <w:pPr>
              <w:rPr>
                <w:rFonts w:ascii="Times New Roman" w:eastAsia="Times New Roman" w:hAnsi="Times New Roman" w:cs="Times New Roman"/>
                <w:sz w:val="24"/>
                <w:lang w:val="en-GB"/>
              </w:rPr>
            </w:pPr>
          </w:p>
        </w:tc>
        <w:tc>
          <w:tcPr>
            <w:tcW w:w="7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Select Task from list view area .And click on Delete Task.</w:t>
            </w:r>
          </w:p>
        </w:tc>
        <w:tc>
          <w:tcPr>
            <w:tcW w:w="16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Successfully Deleted Task from list view area.</w:t>
            </w:r>
          </w:p>
        </w:tc>
      </w:tr>
      <w:tr w:rsidR="007B6D4A" w:rsidRPr="00593F32" w:rsidTr="008D1348">
        <w:trPr>
          <w:trHeight w:val="1125"/>
        </w:trPr>
        <w:tc>
          <w:tcPr>
            <w:tcW w:w="990" w:type="dxa"/>
          </w:tcPr>
          <w:p w:rsidR="007B6D4A" w:rsidRPr="001F0CC3" w:rsidRDefault="0064332C" w:rsidP="008D1348">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7B6D4A" w:rsidRPr="001F0CC3">
              <w:rPr>
                <w:rFonts w:ascii="Times New Roman" w:eastAsia="Times New Roman" w:hAnsi="Times New Roman" w:cs="Times New Roman"/>
                <w:sz w:val="24"/>
                <w:lang w:val="en-GB"/>
              </w:rPr>
              <w:t>-092</w:t>
            </w:r>
          </w:p>
        </w:tc>
        <w:tc>
          <w:tcPr>
            <w:tcW w:w="360" w:type="dxa"/>
            <w:hideMark/>
          </w:tcPr>
          <w:p w:rsidR="007B6D4A" w:rsidRPr="001F0CC3" w:rsidRDefault="007B6D4A" w:rsidP="008D1348">
            <w:pPr>
              <w:rPr>
                <w:rFonts w:ascii="Times New Roman" w:eastAsia="Times New Roman" w:hAnsi="Times New Roman" w:cs="Times New Roman"/>
                <w:sz w:val="24"/>
                <w:lang w:val="en-GB"/>
              </w:rPr>
            </w:pPr>
          </w:p>
        </w:tc>
        <w:tc>
          <w:tcPr>
            <w:tcW w:w="1440" w:type="dxa"/>
            <w:hideMark/>
          </w:tcPr>
          <w:p w:rsidR="007B6D4A" w:rsidRPr="001F0CC3" w:rsidRDefault="007B6D4A" w:rsidP="008D1348">
            <w:pPr>
              <w:rPr>
                <w:rFonts w:ascii="Times New Roman" w:eastAsia="Times New Roman" w:hAnsi="Times New Roman" w:cs="Times New Roman"/>
                <w:sz w:val="24"/>
                <w:lang w:val="en-GB"/>
              </w:rPr>
            </w:pPr>
          </w:p>
        </w:tc>
        <w:tc>
          <w:tcPr>
            <w:tcW w:w="1260" w:type="dxa"/>
            <w:hideMark/>
          </w:tcPr>
          <w:p w:rsidR="007B6D4A" w:rsidRPr="001F0CC3" w:rsidRDefault="007B6D4A" w:rsidP="008D1348">
            <w:pPr>
              <w:rPr>
                <w:rFonts w:ascii="Times New Roman" w:eastAsia="Times New Roman" w:hAnsi="Times New Roman" w:cs="Times New Roman"/>
                <w:sz w:val="24"/>
                <w:lang w:val="en-GB"/>
              </w:rPr>
            </w:pPr>
          </w:p>
        </w:tc>
        <w:tc>
          <w:tcPr>
            <w:tcW w:w="1350" w:type="dxa"/>
            <w:hideMark/>
          </w:tcPr>
          <w:p w:rsidR="007B6D4A" w:rsidRPr="001F0CC3" w:rsidRDefault="007B6D4A" w:rsidP="008D1348">
            <w:pPr>
              <w:rPr>
                <w:rFonts w:ascii="Times New Roman" w:eastAsia="Times New Roman" w:hAnsi="Times New Roman" w:cs="Times New Roman"/>
                <w:sz w:val="24"/>
                <w:lang w:val="en-GB"/>
              </w:rPr>
            </w:pPr>
          </w:p>
        </w:tc>
        <w:tc>
          <w:tcPr>
            <w:tcW w:w="1170" w:type="dxa"/>
            <w:hideMark/>
          </w:tcPr>
          <w:p w:rsidR="007B6D4A" w:rsidRPr="001F0CC3" w:rsidRDefault="007B6D4A" w:rsidP="008D1348">
            <w:pPr>
              <w:rPr>
                <w:rFonts w:ascii="Times New Roman" w:eastAsia="Times New Roman" w:hAnsi="Times New Roman" w:cs="Times New Roman"/>
                <w:sz w:val="24"/>
                <w:lang w:val="en-GB"/>
              </w:rPr>
            </w:pPr>
          </w:p>
        </w:tc>
        <w:tc>
          <w:tcPr>
            <w:tcW w:w="7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9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Select Task from list view area. And click on Edit button.</w:t>
            </w:r>
          </w:p>
        </w:tc>
        <w:tc>
          <w:tcPr>
            <w:tcW w:w="16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Password ready in Edit field with status option and after editing click on Save button to update the Task. And Successfully Display edited Task with status in list view area.  </w:t>
            </w:r>
          </w:p>
        </w:tc>
      </w:tr>
      <w:tr w:rsidR="007B6D4A" w:rsidRPr="00593F32" w:rsidTr="008D1348">
        <w:trPr>
          <w:trHeight w:val="1125"/>
        </w:trPr>
        <w:tc>
          <w:tcPr>
            <w:tcW w:w="990" w:type="dxa"/>
          </w:tcPr>
          <w:p w:rsidR="007B6D4A" w:rsidRPr="001F0CC3" w:rsidRDefault="0064332C" w:rsidP="008D1348">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B6D4A" w:rsidRPr="001F0CC3">
              <w:rPr>
                <w:rFonts w:ascii="Times New Roman" w:eastAsia="Times New Roman" w:hAnsi="Times New Roman" w:cs="Times New Roman"/>
                <w:sz w:val="24"/>
                <w:lang w:val="en-GB"/>
              </w:rPr>
              <w:t>-093</w:t>
            </w:r>
          </w:p>
        </w:tc>
        <w:tc>
          <w:tcPr>
            <w:tcW w:w="36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f3563be0a9c431104f52839039e86043cf640cf1</w:t>
            </w:r>
          </w:p>
        </w:tc>
        <w:tc>
          <w:tcPr>
            <w:tcW w:w="126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00287181">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logout. </w:t>
            </w:r>
          </w:p>
        </w:tc>
        <w:tc>
          <w:tcPr>
            <w:tcW w:w="117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It is to check that Logout works properly. </w:t>
            </w:r>
          </w:p>
        </w:tc>
        <w:tc>
          <w:tcPr>
            <w:tcW w:w="7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logout button to logout from </w:t>
            </w:r>
            <w:r w:rsidR="0064332C"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 xml:space="preserve"> section. </w:t>
            </w:r>
          </w:p>
        </w:tc>
        <w:tc>
          <w:tcPr>
            <w:tcW w:w="1620" w:type="dxa"/>
            <w:hideMark/>
          </w:tcPr>
          <w:p w:rsidR="007B6D4A" w:rsidRPr="001F0CC3" w:rsidRDefault="007B6D4A"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Successfully Logout from </w:t>
            </w:r>
            <w:r w:rsidR="0064332C"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 And can’t able to use the feature any more.</w:t>
            </w:r>
          </w:p>
        </w:tc>
      </w:tr>
    </w:tbl>
    <w:p w:rsidR="00D57D8F" w:rsidRDefault="00D57D8F" w:rsidP="00D57D8F">
      <w:pPr>
        <w:pStyle w:val="BodyText"/>
        <w:tabs>
          <w:tab w:val="num" w:pos="1440"/>
        </w:tabs>
        <w:jc w:val="both"/>
      </w:pPr>
    </w:p>
    <w:p w:rsidR="00B4442A" w:rsidRDefault="00B4442A" w:rsidP="00472BB3">
      <w:pPr>
        <w:pStyle w:val="Heading1"/>
      </w:pPr>
      <w:bookmarkStart w:id="80" w:name="_Toc367649363"/>
      <w:r>
        <w:t>Coding</w:t>
      </w:r>
      <w:bookmarkEnd w:id="80"/>
    </w:p>
    <w:p w:rsidR="00B4442A" w:rsidRDefault="00B4442A" w:rsidP="00472BB3">
      <w:pPr>
        <w:pStyle w:val="Heading2"/>
        <w:rPr>
          <w:lang w:val="en-US"/>
        </w:rPr>
      </w:pPr>
      <w:bookmarkStart w:id="81" w:name="_Toc367649364"/>
      <w:r>
        <w:t>Complete Project Coding</w:t>
      </w:r>
      <w:bookmarkEnd w:id="81"/>
    </w:p>
    <w:p w:rsidR="00890FE3" w:rsidRDefault="00C935A7" w:rsidP="00890FE3">
      <w:pPr>
        <w:pStyle w:val="Heading3"/>
        <w:rPr>
          <w:lang w:val="en-US"/>
        </w:rPr>
      </w:pPr>
      <w:bookmarkStart w:id="82" w:name="_Toc367649365"/>
      <w:r>
        <w:rPr>
          <w:lang w:val="en-US"/>
        </w:rPr>
        <w:t>FRS</w:t>
      </w:r>
      <w:r w:rsidR="00890FE3">
        <w:rPr>
          <w:lang w:val="en-US"/>
        </w:rPr>
        <w:t xml:space="preserve"> </w:t>
      </w:r>
      <w:r w:rsidR="00890FE3" w:rsidRPr="00890FE3">
        <w:rPr>
          <w:lang w:val="en-US"/>
        </w:rPr>
        <w:t>GUI</w:t>
      </w:r>
      <w:r w:rsidR="00890FE3">
        <w:rPr>
          <w:lang w:val="en-US"/>
        </w:rPr>
        <w:t xml:space="preserve"> Design Coding</w:t>
      </w:r>
      <w:r w:rsidR="003A6948">
        <w:rPr>
          <w:lang w:val="en-US"/>
        </w:rPr>
        <w:t xml:space="preserve">: </w:t>
      </w:r>
      <w:r>
        <w:rPr>
          <w:lang w:val="en-US"/>
        </w:rPr>
        <w:t>FRS</w:t>
      </w:r>
      <w:r w:rsidR="003A6948" w:rsidRPr="00890FE3">
        <w:rPr>
          <w:lang w:val="en-US"/>
        </w:rPr>
        <w:t>GUI</w:t>
      </w:r>
      <w:bookmarkEnd w:id="82"/>
    </w:p>
    <w:p w:rsidR="00C935A7" w:rsidRPr="00C935A7" w:rsidRDefault="00C935A7" w:rsidP="00C935A7">
      <w:pPr>
        <w:rPr>
          <w:lang w:val="en-US"/>
        </w:rPr>
      </w:pPr>
    </w:p>
    <w:p w:rsidR="00890FE3" w:rsidRDefault="003A6948" w:rsidP="003A6948">
      <w:pPr>
        <w:pStyle w:val="Heading3"/>
        <w:rPr>
          <w:lang w:val="en-US"/>
        </w:rPr>
      </w:pPr>
      <w:bookmarkStart w:id="83" w:name="_Toc367649366"/>
      <w:r>
        <w:rPr>
          <w:lang w:val="en-US"/>
        </w:rPr>
        <w:t xml:space="preserve">GUI </w:t>
      </w:r>
      <w:proofErr w:type="gramStart"/>
      <w:r>
        <w:rPr>
          <w:lang w:val="en-US"/>
        </w:rPr>
        <w:t>Style :</w:t>
      </w:r>
      <w:proofErr w:type="gramEnd"/>
      <w:r>
        <w:rPr>
          <w:lang w:val="en-US"/>
        </w:rPr>
        <w:t xml:space="preserve"> </w:t>
      </w:r>
      <w:r w:rsidR="00C935A7">
        <w:rPr>
          <w:lang w:val="en-US"/>
        </w:rPr>
        <w:t>FRS</w:t>
      </w:r>
      <w:r w:rsidRPr="003A6948">
        <w:rPr>
          <w:lang w:val="en-US"/>
        </w:rPr>
        <w:t>Styles</w:t>
      </w:r>
      <w:bookmarkEnd w:id="83"/>
    </w:p>
    <w:p w:rsidR="003A6948" w:rsidRDefault="003A6948" w:rsidP="00890FE3">
      <w:pPr>
        <w:rPr>
          <w:lang w:val="en-US"/>
        </w:rPr>
      </w:pPr>
    </w:p>
    <w:p w:rsidR="003A6948" w:rsidRDefault="003A6948" w:rsidP="00890FE3">
      <w:pPr>
        <w:rPr>
          <w:lang w:val="en-US"/>
        </w:rPr>
      </w:pPr>
    </w:p>
    <w:p w:rsidR="003A6948" w:rsidRDefault="003A6948" w:rsidP="00890FE3">
      <w:pPr>
        <w:rPr>
          <w:lang w:val="en-US"/>
        </w:rPr>
      </w:pPr>
    </w:p>
    <w:p w:rsidR="00890FE3" w:rsidRDefault="00890FE3" w:rsidP="00890FE3">
      <w:pPr>
        <w:pStyle w:val="Heading3"/>
        <w:rPr>
          <w:lang w:val="en-US"/>
        </w:rPr>
      </w:pPr>
      <w:bookmarkStart w:id="84" w:name="_Toc367649367"/>
      <w:r>
        <w:rPr>
          <w:lang w:val="en-US"/>
        </w:rPr>
        <w:t>C# coding</w:t>
      </w:r>
      <w:bookmarkEnd w:id="84"/>
    </w:p>
    <w:p w:rsidR="00890FE3" w:rsidRDefault="00890FE3" w:rsidP="00890FE3">
      <w:pPr>
        <w:rPr>
          <w:lang w:val="en-US"/>
        </w:rPr>
      </w:pPr>
    </w:p>
    <w:p w:rsidR="003A6948" w:rsidRDefault="003A6948" w:rsidP="003A6948">
      <w:pPr>
        <w:pStyle w:val="Heading3"/>
        <w:rPr>
          <w:lang w:val="en-US"/>
        </w:rPr>
      </w:pPr>
      <w:bookmarkStart w:id="85" w:name="_Toc367649368"/>
      <w:r>
        <w:rPr>
          <w:lang w:val="en-US"/>
        </w:rPr>
        <w:t xml:space="preserve">Datbase </w:t>
      </w:r>
      <w:proofErr w:type="gramStart"/>
      <w:r>
        <w:rPr>
          <w:lang w:val="en-US"/>
        </w:rPr>
        <w:t>Classes :</w:t>
      </w:r>
      <w:proofErr w:type="gramEnd"/>
      <w:r>
        <w:rPr>
          <w:lang w:val="en-US"/>
        </w:rPr>
        <w:t xml:space="preserve"> </w:t>
      </w:r>
      <w:r w:rsidR="00C935A7">
        <w:rPr>
          <w:lang w:val="en-US"/>
        </w:rPr>
        <w:t>FRS</w:t>
      </w:r>
      <w:r w:rsidRPr="003A6948">
        <w:rPr>
          <w:lang w:val="en-US"/>
        </w:rPr>
        <w:t>Data</w:t>
      </w:r>
      <w:bookmarkEnd w:id="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proofErr w:type="spellStart"/>
            <w:r>
              <w:rPr>
                <w:rFonts w:ascii="Consolas" w:hAnsi="Consolas" w:cs="Consolas"/>
                <w:color w:val="2B91AF"/>
                <w:sz w:val="19"/>
                <w:szCs w:val="19"/>
              </w:rPr>
              <w:t>ImageInfo</w:t>
            </w:r>
            <w:proofErr w:type="spellEnd"/>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lastRenderedPageBreak/>
              <w:t>publicclass</w:t>
            </w:r>
            <w:r>
              <w:rPr>
                <w:rFonts w:ascii="Consolas" w:hAnsi="Consolas" w:cs="Consolas"/>
                <w:color w:val="2B91AF"/>
                <w:sz w:val="19"/>
                <w:szCs w:val="19"/>
              </w:rPr>
              <w:t>ImageInfo</w:t>
            </w:r>
            <w:proofErr w:type="spellEnd"/>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imageId</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dbpath</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publicint</w:t>
            </w:r>
            <w:proofErr w:type="spellEnd"/>
            <w:r>
              <w:rPr>
                <w:rFonts w:ascii="Consolas" w:hAnsi="Consolas" w:cs="Consolas"/>
                <w:sz w:val="19"/>
                <w:szCs w:val="19"/>
              </w:rPr>
              <w:t xml:space="preserve"> size;</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publicbyte</w:t>
            </w:r>
            <w:proofErr w:type="spellEnd"/>
            <w:r>
              <w:rPr>
                <w:rFonts w:ascii="Consolas" w:hAnsi="Consolas" w:cs="Consolas"/>
                <w:sz w:val="19"/>
                <w:szCs w:val="19"/>
              </w:rPr>
              <w:t>[] bytes;</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E03BA1">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proofErr w:type="spellStart"/>
            <w:r>
              <w:rPr>
                <w:rFonts w:ascii="Consolas" w:hAnsi="Consolas" w:cs="Consolas"/>
                <w:color w:val="2B91AF"/>
                <w:sz w:val="19"/>
                <w:szCs w:val="19"/>
              </w:rPr>
              <w:t>UserType</w:t>
            </w:r>
            <w:proofErr w:type="spellEnd"/>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publicenum</w:t>
            </w:r>
            <w:r>
              <w:rPr>
                <w:rFonts w:ascii="Consolas" w:hAnsi="Consolas" w:cs="Consolas"/>
                <w:color w:val="2B91AF"/>
                <w:sz w:val="19"/>
                <w:szCs w:val="19"/>
              </w:rPr>
              <w:t>UserType</w:t>
            </w:r>
            <w:proofErr w:type="spellEnd"/>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admin,</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user</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E03BA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proofErr w:type="spellStart"/>
            <w:r>
              <w:rPr>
                <w:rFonts w:ascii="Consolas" w:hAnsi="Consolas" w:cs="Consolas"/>
                <w:color w:val="2B91AF"/>
                <w:sz w:val="19"/>
                <w:szCs w:val="19"/>
              </w:rPr>
              <w:t>UserInfo</w:t>
            </w:r>
            <w:proofErr w:type="spellEnd"/>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publicclass</w:t>
            </w:r>
            <w:r>
              <w:rPr>
                <w:rFonts w:ascii="Consolas" w:hAnsi="Consolas" w:cs="Consolas"/>
                <w:color w:val="2B91AF"/>
                <w:sz w:val="19"/>
                <w:szCs w:val="19"/>
              </w:rPr>
              <w:t>UserInfo</w:t>
            </w:r>
            <w:proofErr w:type="spellEnd"/>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userId</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userName</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GoogleOpenId</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UserType</w:t>
            </w:r>
            <w:proofErr w:type="spellEnd"/>
            <w:r>
              <w:rPr>
                <w:rFonts w:ascii="Consolas" w:hAnsi="Consolas" w:cs="Consolas"/>
                <w:sz w:val="19"/>
                <w:szCs w:val="19"/>
              </w:rPr>
              <w:t xml:space="preserve"> type;</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List</w:t>
            </w:r>
            <w:r>
              <w:rPr>
                <w:rFonts w:ascii="Consolas" w:hAnsi="Consolas" w:cs="Consolas"/>
                <w:sz w:val="19"/>
                <w:szCs w:val="19"/>
              </w:rPr>
              <w:t>&lt;</w:t>
            </w:r>
            <w:proofErr w:type="spellStart"/>
            <w:r>
              <w:rPr>
                <w:rFonts w:ascii="Consolas" w:hAnsi="Consolas" w:cs="Consolas"/>
                <w:color w:val="2B91AF"/>
                <w:sz w:val="19"/>
                <w:szCs w:val="19"/>
              </w:rPr>
              <w:t>ImageInfo</w:t>
            </w:r>
            <w:proofErr w:type="spellEnd"/>
            <w:r>
              <w:rPr>
                <w:rFonts w:ascii="Consolas" w:hAnsi="Consolas" w:cs="Consolas"/>
                <w:sz w:val="19"/>
                <w:szCs w:val="19"/>
              </w:rPr>
              <w:t>&gt; images;</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E03BA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proofErr w:type="spellStart"/>
            <w:r>
              <w:rPr>
                <w:rFonts w:ascii="Consolas" w:hAnsi="Consolas" w:cs="Consolas"/>
                <w:color w:val="2B91AF"/>
                <w:sz w:val="19"/>
                <w:szCs w:val="19"/>
              </w:rPr>
              <w:lastRenderedPageBreak/>
              <w:t>FaceRecognitionState</w:t>
            </w:r>
            <w:proofErr w:type="spellEnd"/>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publicenum</w:t>
            </w:r>
            <w:r>
              <w:rPr>
                <w:rFonts w:ascii="Consolas" w:hAnsi="Consolas" w:cs="Consolas"/>
                <w:color w:val="2B91AF"/>
                <w:sz w:val="19"/>
                <w:szCs w:val="19"/>
              </w:rPr>
              <w:t>FaceRecognitionState</w:t>
            </w:r>
            <w:proofErr w:type="spellEnd"/>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FaceDetection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FaceAlignment</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FeatureExtraction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FeatureMatching</w:t>
            </w:r>
            <w:proofErr w:type="spellEnd"/>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3A6948" w:rsidRDefault="003A6948" w:rsidP="00890FE3">
      <w:pPr>
        <w:rPr>
          <w:lang w:val="en-US"/>
        </w:rPr>
      </w:pPr>
    </w:p>
    <w:p w:rsidR="00E03BA1" w:rsidRDefault="00E03BA1" w:rsidP="00890FE3">
      <w:pPr>
        <w:rPr>
          <w:lang w:val="en-US"/>
        </w:rPr>
      </w:pPr>
    </w:p>
    <w:p w:rsidR="003A6948" w:rsidRDefault="003A6948" w:rsidP="003A6948">
      <w:pPr>
        <w:pStyle w:val="Heading3"/>
        <w:rPr>
          <w:lang w:val="en-US"/>
        </w:rPr>
      </w:pPr>
      <w:bookmarkStart w:id="86" w:name="_Toc367649369"/>
      <w:r>
        <w:rPr>
          <w:lang w:val="en-US"/>
        </w:rPr>
        <w:t xml:space="preserve">Database connector: </w:t>
      </w:r>
      <w:r w:rsidR="00C935A7">
        <w:rPr>
          <w:lang w:val="en-US"/>
        </w:rPr>
        <w:t>FRS</w:t>
      </w:r>
      <w:r w:rsidRPr="003A6948">
        <w:rPr>
          <w:lang w:val="en-US"/>
        </w:rPr>
        <w:t>Db</w:t>
      </w:r>
      <w:bookmarkEnd w:id="86"/>
    </w:p>
    <w:p w:rsidR="003A6948" w:rsidRDefault="003A6948" w:rsidP="00890FE3">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proofErr w:type="spellStart"/>
            <w:r>
              <w:rPr>
                <w:rFonts w:ascii="Consolas" w:hAnsi="Consolas" w:cs="Consolas"/>
                <w:color w:val="2B91AF"/>
                <w:sz w:val="19"/>
                <w:szCs w:val="19"/>
              </w:rPr>
              <w:t>DbConnector</w:t>
            </w:r>
            <w:proofErr w:type="spellEnd"/>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publicclass</w:t>
            </w:r>
            <w:r>
              <w:rPr>
                <w:rFonts w:ascii="Consolas" w:hAnsi="Consolas" w:cs="Consolas"/>
                <w:color w:val="2B91AF"/>
                <w:sz w:val="19"/>
                <w:szCs w:val="19"/>
              </w:rPr>
              <w:t>DbConnector</w:t>
            </w:r>
            <w:proofErr w:type="spellEnd"/>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proofErr w:type="spellEnd"/>
            <w:r>
              <w:rPr>
                <w:rFonts w:ascii="Consolas" w:hAnsi="Consolas" w:cs="Consolas"/>
                <w:sz w:val="19"/>
                <w:szCs w:val="19"/>
              </w:rPr>
              <w:t xml:space="preserve"> server;</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proofErr w:type="spellEnd"/>
            <w:r>
              <w:rPr>
                <w:rFonts w:ascii="Consolas" w:hAnsi="Consolas" w:cs="Consolas"/>
                <w:sz w:val="19"/>
                <w:szCs w:val="19"/>
              </w:rPr>
              <w:t xml:space="preserve"> port;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userId</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proofErr w:type="spellEnd"/>
            <w:r>
              <w:rPr>
                <w:rFonts w:ascii="Consolas" w:hAnsi="Consolas" w:cs="Consolas"/>
                <w:sz w:val="19"/>
                <w:szCs w:val="19"/>
              </w:rPr>
              <w:t xml:space="preserve"> password;</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connectionString</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UserInfo</w:t>
            </w:r>
            <w:r>
              <w:rPr>
                <w:rFonts w:ascii="Consolas" w:hAnsi="Consolas" w:cs="Consolas"/>
                <w:sz w:val="19"/>
                <w:szCs w:val="19"/>
              </w:rPr>
              <w:t>GetUserInfo</w:t>
            </w:r>
            <w:proofErr w:type="spellEnd"/>
            <w:r>
              <w:rPr>
                <w:rFonts w:ascii="Consolas" w:hAnsi="Consolas" w:cs="Consolas"/>
                <w:sz w:val="19"/>
                <w:szCs w:val="19"/>
              </w:rPr>
              <w:t>(</w:t>
            </w:r>
            <w:r>
              <w:rPr>
                <w:rFonts w:ascii="Consolas" w:hAnsi="Consolas" w:cs="Consolas"/>
                <w:color w:val="0000FF"/>
                <w:sz w:val="19"/>
                <w:szCs w:val="19"/>
              </w:rPr>
              <w:t>string</w:t>
            </w:r>
            <w:r>
              <w:rPr>
                <w:rFonts w:ascii="Consolas" w:hAnsi="Consolas" w:cs="Consolas"/>
                <w:sz w:val="19"/>
                <w:szCs w:val="19"/>
              </w:rPr>
              <w:t xml:space="preserve"> id)</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thrownew</w:t>
            </w:r>
            <w:r>
              <w:rPr>
                <w:rFonts w:ascii="Consolas" w:hAnsi="Consolas" w:cs="Consolas"/>
                <w:color w:val="2B91AF"/>
                <w:sz w:val="19"/>
                <w:szCs w:val="19"/>
              </w:rPr>
              <w:t>NotImplementedException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ImageInfo</w:t>
            </w:r>
            <w:r>
              <w:rPr>
                <w:rFonts w:ascii="Consolas" w:hAnsi="Consolas" w:cs="Consolas"/>
                <w:sz w:val="19"/>
                <w:szCs w:val="19"/>
              </w:rPr>
              <w:t>GetImageInfo</w:t>
            </w:r>
            <w:proofErr w:type="spellEnd"/>
            <w:r>
              <w:rPr>
                <w:rFonts w:ascii="Consolas" w:hAnsi="Consolas" w:cs="Consolas"/>
                <w:sz w:val="19"/>
                <w:szCs w:val="19"/>
              </w:rPr>
              <w:t>(</w:t>
            </w:r>
            <w:r>
              <w:rPr>
                <w:rFonts w:ascii="Consolas" w:hAnsi="Consolas" w:cs="Consolas"/>
                <w:color w:val="0000FF"/>
                <w:sz w:val="19"/>
                <w:szCs w:val="19"/>
              </w:rPr>
              <w:t>string</w:t>
            </w:r>
            <w:r>
              <w:rPr>
                <w:rFonts w:ascii="Consolas" w:hAnsi="Consolas" w:cs="Consolas"/>
                <w:sz w:val="19"/>
                <w:szCs w:val="19"/>
              </w:rPr>
              <w:t xml:space="preserve"> id)</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lastRenderedPageBreak/>
              <w:t>thrownew</w:t>
            </w:r>
            <w:r>
              <w:rPr>
                <w:rFonts w:ascii="Consolas" w:hAnsi="Consolas" w:cs="Consolas"/>
                <w:color w:val="2B91AF"/>
                <w:sz w:val="19"/>
                <w:szCs w:val="19"/>
              </w:rPr>
              <w:t>NotImplementedException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E03BA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proofErr w:type="spellStart"/>
            <w:r>
              <w:rPr>
                <w:rFonts w:ascii="Consolas" w:hAnsi="Consolas" w:cs="Consolas"/>
                <w:color w:val="2B91AF"/>
                <w:sz w:val="19"/>
                <w:szCs w:val="19"/>
              </w:rPr>
              <w:t>MatlabConnector</w:t>
            </w:r>
            <w:proofErr w:type="spellEnd"/>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i/>
                <w:iCs/>
                <w:sz w:val="19"/>
                <w:szCs w:val="19"/>
              </w:rPr>
              <w:tab/>
            </w:r>
            <w:proofErr w:type="spellStart"/>
            <w:r>
              <w:rPr>
                <w:rFonts w:ascii="Consolas" w:hAnsi="Consolas" w:cs="Consolas"/>
                <w:color w:val="0000FF"/>
                <w:sz w:val="19"/>
                <w:szCs w:val="19"/>
              </w:rPr>
              <w:t>publicclass</w:t>
            </w:r>
            <w:r>
              <w:rPr>
                <w:rFonts w:ascii="Consolas" w:hAnsi="Consolas" w:cs="Consolas"/>
                <w:color w:val="2B91AF"/>
                <w:sz w:val="19"/>
                <w:szCs w:val="19"/>
              </w:rPr>
              <w:t>MatlabConnector</w:t>
            </w:r>
            <w:proofErr w:type="spellEnd"/>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executionPath</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publicstring</w:t>
            </w:r>
            <w:r>
              <w:rPr>
                <w:rFonts w:ascii="Consolas" w:hAnsi="Consolas" w:cs="Consolas"/>
                <w:sz w:val="19"/>
                <w:szCs w:val="19"/>
              </w:rPr>
              <w:t>connectionString</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publicbyte</w:t>
            </w:r>
            <w:proofErr w:type="spellEnd"/>
            <w:r>
              <w:rPr>
                <w:rFonts w:ascii="Consolas" w:hAnsi="Consolas" w:cs="Consolas"/>
                <w:sz w:val="19"/>
                <w:szCs w:val="19"/>
              </w:rPr>
              <w:t xml:space="preserve">[] </w:t>
            </w:r>
            <w:proofErr w:type="spellStart"/>
            <w:r>
              <w:rPr>
                <w:rFonts w:ascii="Consolas" w:hAnsi="Consolas" w:cs="Consolas"/>
                <w:sz w:val="19"/>
                <w:szCs w:val="19"/>
              </w:rPr>
              <w:t>DetectFace</w:t>
            </w:r>
            <w:proofErr w:type="spellEnd"/>
            <w:r>
              <w:rPr>
                <w:rFonts w:ascii="Consolas" w:hAnsi="Consolas" w:cs="Consolas"/>
                <w:sz w:val="19"/>
                <w:szCs w:val="19"/>
              </w:rPr>
              <w:t>(</w:t>
            </w:r>
            <w:r>
              <w:rPr>
                <w:rFonts w:ascii="Consolas" w:hAnsi="Consolas" w:cs="Consolas"/>
                <w:color w:val="0000FF"/>
                <w:sz w:val="19"/>
                <w:szCs w:val="19"/>
              </w:rPr>
              <w:t>byte</w:t>
            </w:r>
            <w:r>
              <w:rPr>
                <w:rFonts w:ascii="Consolas" w:hAnsi="Consolas" w:cs="Consolas"/>
                <w:sz w:val="19"/>
                <w:szCs w:val="19"/>
              </w:rPr>
              <w:t>[] input)</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thrownew</w:t>
            </w:r>
            <w:r>
              <w:rPr>
                <w:rFonts w:ascii="Consolas" w:hAnsi="Consolas" w:cs="Consolas"/>
                <w:color w:val="2B91AF"/>
                <w:sz w:val="19"/>
                <w:szCs w:val="19"/>
              </w:rPr>
              <w:t>NotImplementedException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publicbyte</w:t>
            </w:r>
            <w:proofErr w:type="spellEnd"/>
            <w:r>
              <w:rPr>
                <w:rFonts w:ascii="Consolas" w:hAnsi="Consolas" w:cs="Consolas"/>
                <w:sz w:val="19"/>
                <w:szCs w:val="19"/>
              </w:rPr>
              <w:t xml:space="preserve">[] </w:t>
            </w:r>
            <w:proofErr w:type="spellStart"/>
            <w:r>
              <w:rPr>
                <w:rFonts w:ascii="Consolas" w:hAnsi="Consolas" w:cs="Consolas"/>
                <w:sz w:val="19"/>
                <w:szCs w:val="19"/>
              </w:rPr>
              <w:t>AlignFace</w:t>
            </w:r>
            <w:proofErr w:type="spellEnd"/>
            <w:r>
              <w:rPr>
                <w:rFonts w:ascii="Consolas" w:hAnsi="Consolas" w:cs="Consolas"/>
                <w:sz w:val="19"/>
                <w:szCs w:val="19"/>
              </w:rPr>
              <w:t>(</w:t>
            </w:r>
            <w:r>
              <w:rPr>
                <w:rFonts w:ascii="Consolas" w:hAnsi="Consolas" w:cs="Consolas"/>
                <w:color w:val="0000FF"/>
                <w:sz w:val="19"/>
                <w:szCs w:val="19"/>
              </w:rPr>
              <w:t>byte</w:t>
            </w:r>
            <w:r>
              <w:rPr>
                <w:rFonts w:ascii="Consolas" w:hAnsi="Consolas" w:cs="Consolas"/>
                <w:sz w:val="19"/>
                <w:szCs w:val="19"/>
              </w:rPr>
              <w:t>[] input)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thrownew</w:t>
            </w:r>
            <w:r>
              <w:rPr>
                <w:rFonts w:ascii="Consolas" w:hAnsi="Consolas" w:cs="Consolas"/>
                <w:color w:val="2B91AF"/>
                <w:sz w:val="19"/>
                <w:szCs w:val="19"/>
              </w:rPr>
              <w:t>NotImplementedException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publicbyte</w:t>
            </w:r>
            <w:proofErr w:type="spellEnd"/>
            <w:r>
              <w:rPr>
                <w:rFonts w:ascii="Consolas" w:hAnsi="Consolas" w:cs="Consolas"/>
                <w:sz w:val="19"/>
                <w:szCs w:val="19"/>
              </w:rPr>
              <w:t xml:space="preserve">[] </w:t>
            </w:r>
            <w:proofErr w:type="spellStart"/>
            <w:r>
              <w:rPr>
                <w:rFonts w:ascii="Consolas" w:hAnsi="Consolas" w:cs="Consolas"/>
                <w:sz w:val="19"/>
                <w:szCs w:val="19"/>
              </w:rPr>
              <w:t>ExtractFeature</w:t>
            </w:r>
            <w:proofErr w:type="spellEnd"/>
            <w:r>
              <w:rPr>
                <w:rFonts w:ascii="Consolas" w:hAnsi="Consolas" w:cs="Consolas"/>
                <w:sz w:val="19"/>
                <w:szCs w:val="19"/>
              </w:rPr>
              <w:t>(</w:t>
            </w:r>
            <w:r>
              <w:rPr>
                <w:rFonts w:ascii="Consolas" w:hAnsi="Consolas" w:cs="Consolas"/>
                <w:color w:val="0000FF"/>
                <w:sz w:val="19"/>
                <w:szCs w:val="19"/>
              </w:rPr>
              <w:t>byte</w:t>
            </w:r>
            <w:r>
              <w:rPr>
                <w:rFonts w:ascii="Consolas" w:hAnsi="Consolas" w:cs="Consolas"/>
                <w:sz w:val="19"/>
                <w:szCs w:val="19"/>
              </w:rPr>
              <w:t>[] input)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thrownew</w:t>
            </w:r>
            <w:r>
              <w:rPr>
                <w:rFonts w:ascii="Consolas" w:hAnsi="Consolas" w:cs="Consolas"/>
                <w:color w:val="2B91AF"/>
                <w:sz w:val="19"/>
                <w:szCs w:val="19"/>
              </w:rPr>
              <w:t>NotImplementedException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UserInfo</w:t>
            </w:r>
            <w:r>
              <w:rPr>
                <w:rFonts w:ascii="Consolas" w:hAnsi="Consolas" w:cs="Consolas"/>
                <w:sz w:val="19"/>
                <w:szCs w:val="19"/>
              </w:rPr>
              <w:t>MatchFace</w:t>
            </w:r>
            <w:proofErr w:type="spellEnd"/>
            <w:r>
              <w:rPr>
                <w:rFonts w:ascii="Consolas" w:hAnsi="Consolas" w:cs="Consolas"/>
                <w:sz w:val="19"/>
                <w:szCs w:val="19"/>
              </w:rPr>
              <w:t>(</w:t>
            </w:r>
            <w:r>
              <w:rPr>
                <w:rFonts w:ascii="Consolas" w:hAnsi="Consolas" w:cs="Consolas"/>
                <w:color w:val="0000FF"/>
                <w:sz w:val="19"/>
                <w:szCs w:val="19"/>
              </w:rPr>
              <w:t>byte</w:t>
            </w:r>
            <w:r>
              <w:rPr>
                <w:rFonts w:ascii="Consolas" w:hAnsi="Consolas" w:cs="Consolas"/>
                <w:sz w:val="19"/>
                <w:szCs w:val="19"/>
              </w:rPr>
              <w:t>[] input)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thrownew</w:t>
            </w:r>
            <w:r>
              <w:rPr>
                <w:rFonts w:ascii="Consolas" w:hAnsi="Consolas" w:cs="Consolas"/>
                <w:color w:val="2B91AF"/>
                <w:sz w:val="19"/>
                <w:szCs w:val="19"/>
              </w:rPr>
              <w:t>NotImplementedException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FaceRecognitionState</w:t>
            </w:r>
            <w:r>
              <w:rPr>
                <w:rFonts w:ascii="Consolas" w:hAnsi="Consolas" w:cs="Consolas"/>
                <w:sz w:val="19"/>
                <w:szCs w:val="19"/>
              </w:rPr>
              <w:t>GetAlgoState</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lastRenderedPageBreak/>
              <w:t>thrownew</w:t>
            </w:r>
            <w:r>
              <w:rPr>
                <w:rFonts w:ascii="Consolas" w:hAnsi="Consolas" w:cs="Consolas"/>
                <w:color w:val="2B91AF"/>
                <w:sz w:val="19"/>
                <w:szCs w:val="19"/>
              </w:rPr>
              <w:t>NotImplementedException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tabs>
                <w:tab w:val="left" w:pos="1276"/>
              </w:tabs>
              <w:autoSpaceDE w:val="0"/>
              <w:autoSpaceDN w:val="0"/>
              <w:adjustRightInd w:val="0"/>
              <w:spacing w:after="0" w:line="240" w:lineRule="auto"/>
              <w:rPr>
                <w:rFonts w:ascii="Consolas" w:hAnsi="Consolas" w:cs="Consolas"/>
                <w:i/>
                <w:iCs/>
                <w:sz w:val="19"/>
                <w:szCs w:val="19"/>
              </w:rPr>
            </w:pPr>
          </w:p>
        </w:tc>
      </w:tr>
    </w:tbl>
    <w:p w:rsidR="00E03BA1" w:rsidRDefault="00E03BA1" w:rsidP="00E03BA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proofErr w:type="spellStart"/>
            <w:r>
              <w:rPr>
                <w:rFonts w:ascii="Consolas" w:hAnsi="Consolas" w:cs="Consolas"/>
                <w:color w:val="2B91AF"/>
                <w:sz w:val="19"/>
                <w:szCs w:val="19"/>
              </w:rPr>
              <w:t>FaceRecognitionController</w:t>
            </w:r>
            <w:proofErr w:type="spellEnd"/>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publicclass</w:t>
            </w:r>
            <w:r>
              <w:rPr>
                <w:rFonts w:ascii="Consolas" w:hAnsi="Consolas" w:cs="Consolas"/>
                <w:color w:val="2B91AF"/>
                <w:sz w:val="19"/>
                <w:szCs w:val="19"/>
              </w:rPr>
              <w:t>FaceRecognitionController</w:t>
            </w:r>
            <w:proofErr w:type="spellEnd"/>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List</w:t>
            </w:r>
            <w:proofErr w:type="spellEnd"/>
            <w:r>
              <w:rPr>
                <w:rFonts w:ascii="Consolas" w:hAnsi="Consolas" w:cs="Consolas"/>
                <w:sz w:val="19"/>
                <w:szCs w:val="19"/>
              </w:rPr>
              <w:t>&lt;</w:t>
            </w:r>
            <w:proofErr w:type="spellStart"/>
            <w:r>
              <w:rPr>
                <w:rFonts w:ascii="Consolas" w:hAnsi="Consolas" w:cs="Consolas"/>
                <w:color w:val="2B91AF"/>
                <w:sz w:val="19"/>
                <w:szCs w:val="19"/>
              </w:rPr>
              <w:t>UserInfo</w:t>
            </w:r>
            <w:proofErr w:type="spellEnd"/>
            <w:r>
              <w:rPr>
                <w:rFonts w:ascii="Consolas" w:hAnsi="Consolas" w:cs="Consolas"/>
                <w:sz w:val="19"/>
                <w:szCs w:val="19"/>
              </w:rPr>
              <w:t>&gt; users;</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MatlabConnector</w:t>
            </w:r>
            <w:r>
              <w:rPr>
                <w:rFonts w:ascii="Consolas" w:hAnsi="Consolas" w:cs="Consolas"/>
                <w:sz w:val="19"/>
                <w:szCs w:val="19"/>
              </w:rPr>
              <w:t>mConn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public</w:t>
            </w:r>
            <w:r>
              <w:rPr>
                <w:rFonts w:ascii="Consolas" w:hAnsi="Consolas" w:cs="Consolas"/>
                <w:color w:val="2B91AF"/>
                <w:sz w:val="19"/>
                <w:szCs w:val="19"/>
              </w:rPr>
              <w:t>DbConnector</w:t>
            </w:r>
            <w:r>
              <w:rPr>
                <w:rFonts w:ascii="Consolas" w:hAnsi="Consolas" w:cs="Consolas"/>
                <w:sz w:val="19"/>
                <w:szCs w:val="19"/>
              </w:rPr>
              <w:t>dbConn</w:t>
            </w:r>
            <w:proofErr w:type="spellEnd"/>
            <w:r>
              <w:rPr>
                <w:rFonts w:ascii="Consolas" w:hAnsi="Consolas" w:cs="Consolas"/>
                <w:sz w:val="19"/>
                <w:szCs w:val="19"/>
              </w:rPr>
              <w: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890FE3">
      <w:pPr>
        <w:rPr>
          <w:lang w:val="en-US"/>
        </w:rPr>
      </w:pPr>
    </w:p>
    <w:p w:rsidR="00B4442A" w:rsidRDefault="00B4442A" w:rsidP="00472BB3">
      <w:pPr>
        <w:pStyle w:val="Heading2"/>
      </w:pPr>
      <w:bookmarkStart w:id="87" w:name="_Toc367649370"/>
      <w:r>
        <w:t>Comments and Description of Coding segments</w:t>
      </w:r>
      <w:bookmarkEnd w:id="87"/>
    </w:p>
    <w:p w:rsidR="00E03BA1" w:rsidRDefault="00E03BA1" w:rsidP="00E03BA1"/>
    <w:p w:rsidR="00E03BA1" w:rsidRPr="00E03BA1" w:rsidRDefault="00E03BA1" w:rsidP="00E03BA1"/>
    <w:p w:rsidR="00A80996" w:rsidRDefault="00A80996" w:rsidP="00A80996"/>
    <w:p w:rsidR="00A80996" w:rsidRDefault="00A80996" w:rsidP="00A80996">
      <w:pPr>
        <w:pStyle w:val="Heading3"/>
      </w:pPr>
      <w:bookmarkStart w:id="88" w:name="_Toc367649371"/>
      <w:r>
        <w:t>Code Commenting</w:t>
      </w:r>
      <w:bookmarkEnd w:id="88"/>
      <w:r>
        <w:t xml:space="preserve"> </w:t>
      </w:r>
    </w:p>
    <w:p w:rsidR="00A80996" w:rsidRPr="00A80996" w:rsidRDefault="00A80996" w:rsidP="00A80996"/>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All comments have been written in the same language, </w:t>
      </w:r>
      <w:proofErr w:type="gramStart"/>
      <w:r w:rsidRPr="001F0CC3">
        <w:rPr>
          <w:rFonts w:ascii="Times New Roman" w:hAnsi="Times New Roman"/>
          <w:sz w:val="24"/>
          <w:lang w:val="en-GB"/>
        </w:rPr>
        <w:t>be</w:t>
      </w:r>
      <w:proofErr w:type="gramEnd"/>
      <w:r w:rsidRPr="001F0CC3">
        <w:rPr>
          <w:rFonts w:ascii="Times New Roman" w:hAnsi="Times New Roman"/>
          <w:sz w:val="24"/>
          <w:lang w:val="en-GB"/>
        </w:rPr>
        <w:t xml:space="preserve"> grammatically correct, and contain appropriate punctuation.</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Used // or /// but never /* …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Did not “flowerbox” comment </w:t>
      </w:r>
      <w:proofErr w:type="gramStart"/>
      <w:r w:rsidR="00830400" w:rsidRPr="001F0CC3">
        <w:rPr>
          <w:rFonts w:ascii="Times New Roman" w:hAnsi="Times New Roman"/>
          <w:sz w:val="24"/>
          <w:lang w:val="en-GB"/>
        </w:rPr>
        <w:t>blocks.</w:t>
      </w:r>
      <w:proofErr w:type="gramEnd"/>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Example: </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 *************************************** </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 Comment block </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 ***************************************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Always </w:t>
      </w:r>
      <w:proofErr w:type="gramStart"/>
      <w:r w:rsidRPr="001F0CC3">
        <w:rPr>
          <w:rFonts w:ascii="Times New Roman" w:hAnsi="Times New Roman"/>
          <w:sz w:val="24"/>
          <w:lang w:val="en-GB"/>
        </w:rPr>
        <w:t>Used</w:t>
      </w:r>
      <w:proofErr w:type="gramEnd"/>
      <w:r w:rsidRPr="001F0CC3">
        <w:rPr>
          <w:rFonts w:ascii="Times New Roman" w:hAnsi="Times New Roman"/>
          <w:sz w:val="24"/>
          <w:lang w:val="en-GB"/>
        </w:rPr>
        <w:t xml:space="preserve"> inline-comments to explain assumptions, known issues, and algorithm insights.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Never used inline-comments to explain obvious code. Well written code is self documenting.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lastRenderedPageBreak/>
        <w:t xml:space="preserve">Only used comments for bad code to say “fix this code” – otherwise remove, or rewrite the code!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Included comments using Task-List keyword flags to allow comment-filtering. </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Example: </w:t>
      </w:r>
    </w:p>
    <w:p w:rsidR="00520443" w:rsidRPr="001F0CC3" w:rsidRDefault="00520443"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//always close the connection</w:t>
      </w:r>
    </w:p>
    <w:p w:rsidR="00520443" w:rsidRPr="001F0CC3" w:rsidRDefault="00520443"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//Note.id = </w:t>
      </w:r>
      <w:proofErr w:type="spellStart"/>
      <w:r w:rsidRPr="001F0CC3">
        <w:rPr>
          <w:rFonts w:ascii="Times New Roman" w:hAnsi="Times New Roman"/>
          <w:sz w:val="24"/>
          <w:lang w:val="en-GB"/>
        </w:rPr>
        <w:t>msqlReader.GetString</w:t>
      </w:r>
      <w:proofErr w:type="spellEnd"/>
      <w:r w:rsidRPr="001F0CC3">
        <w:rPr>
          <w:rFonts w:ascii="Times New Roman" w:hAnsi="Times New Roman"/>
          <w:sz w:val="24"/>
          <w:lang w:val="en-GB"/>
        </w:rPr>
        <w:t>("id");</w:t>
      </w:r>
    </w:p>
    <w:p w:rsidR="00520443" w:rsidRPr="001F0CC3" w:rsidRDefault="00520443"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//define the command reference</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Always applied C# comment-blocks (///) to public, protected, and internal declarations.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Only used C# comment-blocks for documenting the API. </w:t>
      </w:r>
    </w:p>
    <w:p w:rsidR="00A8099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Included </w:t>
      </w:r>
      <w:r w:rsidR="00520443" w:rsidRPr="001F0CC3">
        <w:rPr>
          <w:rFonts w:ascii="Times New Roman" w:hAnsi="Times New Roman"/>
          <w:sz w:val="24"/>
          <w:lang w:val="en-GB"/>
        </w:rPr>
        <w:t xml:space="preserve">#region </w:t>
      </w:r>
      <w:r w:rsidRPr="001F0CC3">
        <w:rPr>
          <w:rFonts w:ascii="Times New Roman" w:hAnsi="Times New Roman"/>
          <w:sz w:val="24"/>
          <w:lang w:val="en-GB"/>
        </w:rPr>
        <w:t xml:space="preserve">and </w:t>
      </w:r>
      <w:r w:rsidR="00520443" w:rsidRPr="001F0CC3">
        <w:rPr>
          <w:rFonts w:ascii="Times New Roman" w:hAnsi="Times New Roman"/>
          <w:sz w:val="24"/>
          <w:lang w:val="en-GB"/>
        </w:rPr>
        <w:t>#</w:t>
      </w:r>
      <w:proofErr w:type="spellStart"/>
      <w:r w:rsidR="00520443" w:rsidRPr="001F0CC3">
        <w:rPr>
          <w:rFonts w:ascii="Times New Roman" w:hAnsi="Times New Roman"/>
          <w:sz w:val="24"/>
          <w:lang w:val="en-GB"/>
        </w:rPr>
        <w:t>endregion</w:t>
      </w:r>
      <w:proofErr w:type="spellEnd"/>
      <w:r w:rsidR="00520443" w:rsidRPr="001F0CC3">
        <w:rPr>
          <w:rFonts w:ascii="Times New Roman" w:hAnsi="Times New Roman"/>
          <w:sz w:val="24"/>
          <w:lang w:val="en-GB"/>
        </w:rPr>
        <w:t xml:space="preserve"> </w:t>
      </w:r>
      <w:r w:rsidR="00A80996" w:rsidRPr="001F0CC3">
        <w:rPr>
          <w:rFonts w:ascii="Times New Roman" w:hAnsi="Times New Roman"/>
          <w:sz w:val="24"/>
          <w:lang w:val="en-GB"/>
        </w:rPr>
        <w:t>where possible for whole sections to have a #region-like thing and collapse them.</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Example:</w:t>
      </w:r>
    </w:p>
    <w:tbl>
      <w:tblPr>
        <w:tblStyle w:val="TableGrid"/>
        <w:tblW w:w="0" w:type="auto"/>
        <w:tblInd w:w="720" w:type="dxa"/>
        <w:tblLook w:val="04A0"/>
      </w:tblPr>
      <w:tblGrid>
        <w:gridCol w:w="8522"/>
      </w:tblGrid>
      <w:tr w:rsidR="00830400" w:rsidTr="00E80B8D">
        <w:tc>
          <w:tcPr>
            <w:tcW w:w="8522" w:type="dxa"/>
          </w:tcPr>
          <w:p w:rsidR="00830400" w:rsidRDefault="00830400" w:rsidP="00830400">
            <w:pPr>
              <w:autoSpaceDE w:val="0"/>
              <w:autoSpaceDN w:val="0"/>
              <w:adjustRightInd w:val="0"/>
              <w:rPr>
                <w:rFonts w:ascii="Consolas" w:hAnsi="Consolas" w:cs="Consolas"/>
                <w:sz w:val="19"/>
                <w:szCs w:val="19"/>
              </w:rPr>
            </w:pPr>
            <w:r>
              <w:rPr>
                <w:rFonts w:ascii="Consolas" w:hAnsi="Consolas" w:cs="Consolas"/>
                <w:color w:val="0000FF"/>
                <w:sz w:val="19"/>
                <w:szCs w:val="19"/>
              </w:rPr>
              <w:t>#region</w:t>
            </w:r>
            <w:r>
              <w:rPr>
                <w:rFonts w:ascii="Consolas" w:hAnsi="Consolas" w:cs="Consolas"/>
                <w:sz w:val="19"/>
                <w:szCs w:val="19"/>
              </w:rPr>
              <w:t xml:space="preserve"> User</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DoRegisterNewUser</w:t>
            </w:r>
            <w:proofErr w:type="spellEnd"/>
            <w:r>
              <w:rPr>
                <w:rFonts w:ascii="Consolas" w:hAnsi="Consolas" w:cs="Consolas"/>
                <w:sz w:val="19"/>
                <w:szCs w:val="19"/>
              </w:rPr>
              <w:t>(</w:t>
            </w:r>
            <w:proofErr w:type="spellStart"/>
            <w:r>
              <w:rPr>
                <w:rFonts w:ascii="Consolas" w:hAnsi="Consolas" w:cs="Consolas"/>
                <w:color w:val="2B91AF"/>
                <w:sz w:val="19"/>
                <w:szCs w:val="19"/>
              </w:rPr>
              <w:t>UserInfo</w:t>
            </w:r>
            <w:proofErr w:type="spellEnd"/>
            <w:r>
              <w:rPr>
                <w:rFonts w:ascii="Consolas" w:hAnsi="Consolas" w:cs="Consolas"/>
                <w:sz w:val="19"/>
                <w:szCs w:val="19"/>
              </w:rPr>
              <w:t xml:space="preserve"> </w:t>
            </w:r>
            <w:proofErr w:type="spellStart"/>
            <w:r>
              <w:rPr>
                <w:rFonts w:ascii="Consolas" w:hAnsi="Consolas" w:cs="Consolas"/>
                <w:sz w:val="19"/>
                <w:szCs w:val="19"/>
              </w:rPr>
              <w:t>NewUser</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proofErr w:type="spellStart"/>
            <w:r>
              <w:rPr>
                <w:rFonts w:ascii="Consolas" w:hAnsi="Consolas" w:cs="Consolas"/>
                <w:sz w:val="19"/>
                <w:szCs w:val="19"/>
              </w:rPr>
              <w:t>DoRegisterNewuserindb</w:t>
            </w:r>
            <w:proofErr w:type="spellEnd"/>
            <w:r>
              <w:rPr>
                <w:rFonts w:ascii="Consolas" w:hAnsi="Consolas" w:cs="Consolas"/>
                <w:sz w:val="19"/>
                <w:szCs w:val="19"/>
              </w:rPr>
              <w:t>(</w:t>
            </w:r>
            <w:proofErr w:type="spellStart"/>
            <w:r>
              <w:rPr>
                <w:rFonts w:ascii="Consolas" w:hAnsi="Consolas" w:cs="Consolas"/>
                <w:sz w:val="19"/>
                <w:szCs w:val="19"/>
              </w:rPr>
              <w:t>NewUser</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DoRegisterNewuserindb</w:t>
            </w:r>
            <w:proofErr w:type="spellEnd"/>
            <w:r>
              <w:rPr>
                <w:rFonts w:ascii="Consolas" w:hAnsi="Consolas" w:cs="Consolas"/>
                <w:sz w:val="19"/>
                <w:szCs w:val="19"/>
              </w:rPr>
              <w:t>(</w:t>
            </w:r>
            <w:proofErr w:type="spellStart"/>
            <w:r>
              <w:rPr>
                <w:rFonts w:ascii="Consolas" w:hAnsi="Consolas" w:cs="Consolas"/>
                <w:color w:val="2B91AF"/>
                <w:sz w:val="19"/>
                <w:szCs w:val="19"/>
              </w:rPr>
              <w:t>UserInfo</w:t>
            </w:r>
            <w:proofErr w:type="spellEnd"/>
            <w:r>
              <w:rPr>
                <w:rFonts w:ascii="Consolas" w:hAnsi="Consolas" w:cs="Consolas"/>
                <w:sz w:val="19"/>
                <w:szCs w:val="19"/>
              </w:rPr>
              <w:t xml:space="preserve"> </w:t>
            </w:r>
            <w:proofErr w:type="spellStart"/>
            <w:r>
              <w:rPr>
                <w:rFonts w:ascii="Consolas" w:hAnsi="Consolas" w:cs="Consolas"/>
                <w:sz w:val="19"/>
                <w:szCs w:val="19"/>
              </w:rPr>
              <w:t>NewUser</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returnVal</w:t>
            </w:r>
            <w:proofErr w:type="spellEnd"/>
            <w:r>
              <w:rPr>
                <w:rFonts w:ascii="Consolas" w:hAnsi="Consolas" w:cs="Consolas"/>
                <w:sz w:val="19"/>
                <w:szCs w:val="19"/>
              </w:rPr>
              <w:t xml:space="preserve">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MySql.Data.MySqlClient.</w:t>
            </w:r>
            <w:r>
              <w:rPr>
                <w:rFonts w:ascii="Consolas" w:hAnsi="Consolas" w:cs="Consolas"/>
                <w:color w:val="2B91AF"/>
                <w:sz w:val="19"/>
                <w:szCs w:val="19"/>
              </w:rPr>
              <w:t>MySqlConnection</w:t>
            </w:r>
            <w:proofErr w:type="spellEnd"/>
            <w:r>
              <w:rPr>
                <w:rFonts w:ascii="Consolas" w:hAnsi="Consolas" w:cs="Consolas"/>
                <w:sz w:val="19"/>
                <w:szCs w:val="19"/>
              </w:rPr>
              <w:t xml:space="preserve"> </w:t>
            </w:r>
            <w:proofErr w:type="spellStart"/>
            <w:r>
              <w:rPr>
                <w:rFonts w:ascii="Consolas" w:hAnsi="Consolas" w:cs="Consolas"/>
                <w:sz w:val="19"/>
                <w:szCs w:val="19"/>
              </w:rPr>
              <w:t>msqlConnection</w:t>
            </w:r>
            <w:proofErr w:type="spellEnd"/>
            <w:r>
              <w:rPr>
                <w:rFonts w:ascii="Consolas" w:hAnsi="Consolas" w:cs="Consolas"/>
                <w:sz w:val="19"/>
                <w:szCs w:val="19"/>
              </w:rPr>
              <w:t xml:space="preserve"> = </w:t>
            </w:r>
            <w:proofErr w:type="spellStart"/>
            <w:r>
              <w:rPr>
                <w:rFonts w:ascii="Consolas" w:hAnsi="Consolas" w:cs="Consolas"/>
                <w:sz w:val="19"/>
                <w:szCs w:val="19"/>
              </w:rPr>
              <w:t>OpenDbConnection</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MySql.Data.MySqlClient.</w:t>
            </w:r>
            <w:r>
              <w:rPr>
                <w:rFonts w:ascii="Consolas" w:hAnsi="Consolas" w:cs="Consolas"/>
                <w:color w:val="2B91AF"/>
                <w:sz w:val="19"/>
                <w:szCs w:val="19"/>
              </w:rPr>
              <w:t>MySqlCommand</w:t>
            </w:r>
            <w:proofErr w:type="spellEnd"/>
            <w:r>
              <w:rPr>
                <w:rFonts w:ascii="Consolas" w:hAnsi="Consolas" w:cs="Consolas"/>
                <w:sz w:val="19"/>
                <w:szCs w:val="19"/>
              </w:rPr>
              <w:t xml:space="preserve"> </w:t>
            </w:r>
            <w:proofErr w:type="spellStart"/>
            <w:r>
              <w:rPr>
                <w:rFonts w:ascii="Consolas" w:hAnsi="Consolas" w:cs="Consolas"/>
                <w:sz w:val="19"/>
                <w:szCs w:val="19"/>
              </w:rPr>
              <w:t>msqlCommand</w:t>
            </w:r>
            <w:proofErr w:type="spell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proofErr w:type="spellStart"/>
            <w:r>
              <w:rPr>
                <w:rFonts w:ascii="Consolas" w:hAnsi="Consolas" w:cs="Consolas"/>
                <w:sz w:val="19"/>
                <w:szCs w:val="19"/>
              </w:rPr>
              <w:t>MySql.Data.MySqlClient.</w:t>
            </w:r>
            <w:r>
              <w:rPr>
                <w:rFonts w:ascii="Consolas" w:hAnsi="Consolas" w:cs="Consolas"/>
                <w:color w:val="2B91AF"/>
                <w:sz w:val="19"/>
                <w:szCs w:val="19"/>
              </w:rPr>
              <w:t>MySqlCommand</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msqlCommand.Connection</w:t>
            </w:r>
            <w:proofErr w:type="spellEnd"/>
            <w:r>
              <w:rPr>
                <w:rFonts w:ascii="Consolas" w:hAnsi="Consolas" w:cs="Consolas"/>
                <w:sz w:val="19"/>
                <w:szCs w:val="19"/>
              </w:rPr>
              <w:t xml:space="preserve"> = </w:t>
            </w:r>
            <w:proofErr w:type="spellStart"/>
            <w:r>
              <w:rPr>
                <w:rFonts w:ascii="Consolas" w:hAnsi="Consolas" w:cs="Consolas"/>
                <w:sz w:val="19"/>
                <w:szCs w:val="19"/>
              </w:rPr>
              <w:t>msqlConnection</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msqlCommand.CommandText</w:t>
            </w:r>
            <w:proofErr w:type="spellEnd"/>
            <w:r>
              <w:rPr>
                <w:rFonts w:ascii="Consolas" w:hAnsi="Consolas" w:cs="Consolas"/>
                <w:sz w:val="19"/>
                <w:szCs w:val="19"/>
              </w:rPr>
              <w:t xml:space="preserve"> = </w:t>
            </w:r>
            <w:r>
              <w:rPr>
                <w:rFonts w:ascii="Consolas" w:hAnsi="Consolas" w:cs="Consolas"/>
                <w:color w:val="A31515"/>
                <w:sz w:val="19"/>
                <w:szCs w:val="19"/>
              </w:rPr>
              <w:t xml:space="preserve">"INSERT INTO </w:t>
            </w:r>
            <w:r>
              <w:rPr>
                <w:rFonts w:ascii="Consolas" w:hAnsi="Consolas" w:cs="Consolas"/>
                <w:color w:val="A31515"/>
                <w:sz w:val="19"/>
                <w:szCs w:val="19"/>
              </w:rPr>
              <w:lastRenderedPageBreak/>
              <w:t>user(</w:t>
            </w:r>
            <w:proofErr w:type="spellStart"/>
            <w:r>
              <w:rPr>
                <w:rFonts w:ascii="Consolas" w:hAnsi="Consolas" w:cs="Consolas"/>
                <w:color w:val="A31515"/>
                <w:sz w:val="19"/>
                <w:szCs w:val="19"/>
              </w:rPr>
              <w:t>id,userid,passwrd,hints</w:t>
            </w:r>
            <w:proofErr w:type="spellEnd"/>
            <w:r>
              <w:rPr>
                <w:rFonts w:ascii="Consolas" w:hAnsi="Consolas" w:cs="Consolas"/>
                <w:color w:val="A31515"/>
                <w:sz w:val="19"/>
                <w:szCs w:val="19"/>
              </w:rPr>
              <w:t>) "</w:t>
            </w:r>
            <w:r>
              <w:rPr>
                <w:rFonts w:ascii="Consolas" w:hAnsi="Consolas" w:cs="Consolas"/>
                <w:sz w:val="19"/>
                <w:szCs w:val="19"/>
              </w:rPr>
              <w:t xml:space="preserve"> + </w:t>
            </w:r>
            <w:r>
              <w:rPr>
                <w:rFonts w:ascii="Consolas" w:hAnsi="Consolas" w:cs="Consolas"/>
                <w:color w:val="A31515"/>
                <w:sz w:val="19"/>
                <w:szCs w:val="19"/>
              </w:rPr>
              <w:t>"VALUES(@</w:t>
            </w:r>
            <w:proofErr w:type="spellStart"/>
            <w:r>
              <w:rPr>
                <w:rFonts w:ascii="Consolas" w:hAnsi="Consolas" w:cs="Consolas"/>
                <w:color w:val="A31515"/>
                <w:sz w:val="19"/>
                <w:szCs w:val="19"/>
              </w:rPr>
              <w:t>id,@userid,@passwrd,@hints</w:t>
            </w:r>
            <w:proofErr w:type="spellEnd"/>
            <w:r>
              <w:rPr>
                <w:rFonts w:ascii="Consolas" w:hAnsi="Consolas" w:cs="Consolas"/>
                <w:color w:val="A31515"/>
                <w:sz w:val="19"/>
                <w:szCs w:val="19"/>
              </w:rPr>
              <w:t>)"</w:t>
            </w:r>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msqlCommand.Parameters.AddWithValue</w:t>
            </w:r>
            <w:proofErr w:type="spellEnd"/>
            <w:r>
              <w:rPr>
                <w:rFonts w:ascii="Consolas" w:hAnsi="Consolas" w:cs="Consolas"/>
                <w:sz w:val="19"/>
                <w:szCs w:val="19"/>
              </w:rPr>
              <w:t>(</w:t>
            </w:r>
            <w:r>
              <w:rPr>
                <w:rFonts w:ascii="Consolas" w:hAnsi="Consolas" w:cs="Consolas"/>
                <w:color w:val="A31515"/>
                <w:sz w:val="19"/>
                <w:szCs w:val="19"/>
              </w:rPr>
              <w:t>"@id"</w:t>
            </w:r>
            <w:r>
              <w:rPr>
                <w:rFonts w:ascii="Consolas" w:hAnsi="Consolas" w:cs="Consolas"/>
                <w:sz w:val="19"/>
                <w:szCs w:val="19"/>
              </w:rPr>
              <w:t>, NewUser.id);</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msqlCommand.Parameters.AddWithValue</w:t>
            </w:r>
            <w:proofErr w:type="spellEnd"/>
            <w:r>
              <w:rPr>
                <w:rFonts w:ascii="Consolas" w:hAnsi="Consolas" w:cs="Consolas"/>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userid</w:t>
            </w:r>
            <w:proofErr w:type="spellEnd"/>
            <w:r>
              <w:rPr>
                <w:rFonts w:ascii="Consolas" w:hAnsi="Consolas" w:cs="Consolas"/>
                <w:color w:val="A31515"/>
                <w:sz w:val="19"/>
                <w:szCs w:val="19"/>
              </w:rPr>
              <w:t>"</w:t>
            </w:r>
            <w:r>
              <w:rPr>
                <w:rFonts w:ascii="Consolas" w:hAnsi="Consolas" w:cs="Consolas"/>
                <w:sz w:val="19"/>
                <w:szCs w:val="19"/>
              </w:rPr>
              <w:t xml:space="preserve">, </w:t>
            </w:r>
            <w:proofErr w:type="spellStart"/>
            <w:r>
              <w:rPr>
                <w:rFonts w:ascii="Consolas" w:hAnsi="Consolas" w:cs="Consolas"/>
                <w:sz w:val="19"/>
                <w:szCs w:val="19"/>
              </w:rPr>
              <w:t>NewUser.userId</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msqlCommand.Parameters.AddWithValue</w:t>
            </w:r>
            <w:proofErr w:type="spellEnd"/>
            <w:r>
              <w:rPr>
                <w:rFonts w:ascii="Consolas" w:hAnsi="Consolas" w:cs="Consolas"/>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passwrd</w:t>
            </w:r>
            <w:proofErr w:type="spellEnd"/>
            <w:r>
              <w:rPr>
                <w:rFonts w:ascii="Consolas" w:hAnsi="Consolas" w:cs="Consolas"/>
                <w:color w:val="A31515"/>
                <w:sz w:val="19"/>
                <w:szCs w:val="19"/>
              </w:rPr>
              <w:t>"</w:t>
            </w:r>
            <w:r>
              <w:rPr>
                <w:rFonts w:ascii="Consolas" w:hAnsi="Consolas" w:cs="Consolas"/>
                <w:sz w:val="19"/>
                <w:szCs w:val="19"/>
              </w:rPr>
              <w:t xml:space="preserve">, </w:t>
            </w:r>
            <w:proofErr w:type="spellStart"/>
            <w:r>
              <w:rPr>
                <w:rFonts w:ascii="Consolas" w:hAnsi="Consolas" w:cs="Consolas"/>
                <w:sz w:val="19"/>
                <w:szCs w:val="19"/>
              </w:rPr>
              <w:t>NewUser.pass</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msqlCommand.Parameters.AddWithValue</w:t>
            </w:r>
            <w:proofErr w:type="spellEnd"/>
            <w:r>
              <w:rPr>
                <w:rFonts w:ascii="Consolas" w:hAnsi="Consolas" w:cs="Consolas"/>
                <w:sz w:val="19"/>
                <w:szCs w:val="19"/>
              </w:rPr>
              <w:t>(</w:t>
            </w:r>
            <w:r>
              <w:rPr>
                <w:rFonts w:ascii="Consolas" w:hAnsi="Consolas" w:cs="Consolas"/>
                <w:color w:val="A31515"/>
                <w:sz w:val="19"/>
                <w:szCs w:val="19"/>
              </w:rPr>
              <w:t>"@hints"</w:t>
            </w:r>
            <w:r>
              <w:rPr>
                <w:rFonts w:ascii="Consolas" w:hAnsi="Consolas" w:cs="Consolas"/>
                <w:sz w:val="19"/>
                <w:szCs w:val="19"/>
              </w:rPr>
              <w:t xml:space="preserve">, </w:t>
            </w:r>
            <w:proofErr w:type="spellStart"/>
            <w:r>
              <w:rPr>
                <w:rFonts w:ascii="Consolas" w:hAnsi="Consolas" w:cs="Consolas"/>
                <w:sz w:val="19"/>
                <w:szCs w:val="19"/>
              </w:rPr>
              <w:t>NewUser.hints</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msqlCommand.ExecuteNonQuery</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returnVal</w:t>
            </w:r>
            <w:proofErr w:type="spellEnd"/>
            <w:r>
              <w:rPr>
                <w:rFonts w:ascii="Consolas" w:hAnsi="Consolas" w:cs="Consolas"/>
                <w:sz w:val="19"/>
                <w:szCs w:val="19"/>
              </w:rPr>
              <w:t xml:space="preserve"> = 1;</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w:t>
            </w:r>
            <w:proofErr w:type="spellStart"/>
            <w:r>
              <w:rPr>
                <w:rFonts w:ascii="Consolas" w:hAnsi="Consolas" w:cs="Consolas"/>
                <w:sz w:val="19"/>
                <w:szCs w:val="19"/>
              </w:rPr>
              <w:t>er</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returnVal</w:t>
            </w:r>
            <w:proofErr w:type="spellEnd"/>
            <w:r>
              <w:rPr>
                <w:rFonts w:ascii="Consolas" w:hAnsi="Consolas" w:cs="Consolas"/>
                <w:sz w:val="19"/>
                <w:szCs w:val="19"/>
              </w:rPr>
              <w:t xml:space="preserve">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msqlConnection.Close</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proofErr w:type="spellStart"/>
            <w:r>
              <w:rPr>
                <w:rFonts w:ascii="Consolas" w:hAnsi="Consolas" w:cs="Consolas"/>
                <w:sz w:val="19"/>
                <w:szCs w:val="19"/>
              </w:rPr>
              <w:t>returnVal</w:t>
            </w:r>
            <w:proofErr w:type="spellEnd"/>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 xml:space="preserve">        #</w:t>
            </w:r>
            <w:proofErr w:type="spellStart"/>
            <w:r>
              <w:rPr>
                <w:rFonts w:ascii="Consolas" w:hAnsi="Consolas" w:cs="Consolas"/>
                <w:color w:val="0000FF"/>
                <w:sz w:val="19"/>
                <w:szCs w:val="19"/>
              </w:rPr>
              <w:t>endregion</w:t>
            </w:r>
            <w:proofErr w:type="spellEnd"/>
          </w:p>
          <w:p w:rsidR="00830400" w:rsidRDefault="00830400" w:rsidP="00CD2CF6">
            <w:pPr>
              <w:pStyle w:val="ListParagraph"/>
              <w:ind w:left="0"/>
            </w:pPr>
          </w:p>
        </w:tc>
      </w:tr>
    </w:tbl>
    <w:p w:rsidR="00E80B8D" w:rsidRDefault="00E80B8D" w:rsidP="00E80B8D">
      <w:pPr>
        <w:pStyle w:val="Heading3"/>
      </w:pPr>
      <w:bookmarkStart w:id="89" w:name="_Toc367649372"/>
      <w:r>
        <w:lastRenderedPageBreak/>
        <w:t>Description of coding</w:t>
      </w:r>
      <w:bookmarkEnd w:id="89"/>
    </w:p>
    <w:p w:rsidR="001F6E0C" w:rsidRDefault="00661A17" w:rsidP="001F6E0C">
      <w:pPr>
        <w:pStyle w:val="Heading4"/>
      </w:pPr>
      <w:r>
        <w:t>FRS</w:t>
      </w:r>
      <w:r w:rsidR="001F6E0C">
        <w:t>GUI Namespace</w:t>
      </w:r>
    </w:p>
    <w:p w:rsidR="001F6E0C" w:rsidRDefault="001F6E0C" w:rsidP="001F6E0C">
      <w:pPr>
        <w:pStyle w:val="Heading5"/>
      </w:pPr>
      <w:r>
        <w:t>Classes</w:t>
      </w:r>
    </w:p>
    <w:p w:rsidR="001F6E0C" w:rsidRDefault="00B4406C" w:rsidP="001F6E0C">
      <w:pPr>
        <w:rPr>
          <w:rFonts w:ascii="Segoe UI" w:hAnsi="Segoe UI" w:cs="Segoe UI"/>
          <w:color w:val="000000"/>
          <w:sz w:val="19"/>
          <w:szCs w:val="19"/>
        </w:rPr>
      </w:pPr>
      <w:r w:rsidRPr="00B4406C">
        <w:rPr>
          <w:rFonts w:ascii="Segoe UI" w:hAnsi="Segoe UI" w:cs="Segoe UI"/>
          <w:color w:val="000000"/>
          <w:sz w:val="19"/>
          <w:szCs w:val="19"/>
        </w:rPr>
        <w:pict>
          <v:rect id="_x0000_i1025"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tblPr>
      <w:tblGrid>
        <w:gridCol w:w="939"/>
        <w:gridCol w:w="2200"/>
        <w:gridCol w:w="5987"/>
      </w:tblGrid>
      <w:tr w:rsidR="001F6E0C" w:rsidTr="001F6E0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lastRenderedPageBreak/>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Description</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4" name="Picture 18"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ublic class"/>
                          <pic:cNvPicPr>
                            <a:picLocks noChangeAspect="1" noChangeArrowheads="1"/>
                          </pic:cNvPicPr>
                        </pic:nvPicPr>
                        <pic:blipFill>
                          <a:blip r:embed="rId38"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B4406C">
            <w:pPr>
              <w:spacing w:before="13" w:after="13" w:line="336" w:lineRule="auto"/>
              <w:ind w:left="13" w:right="13"/>
              <w:rPr>
                <w:rFonts w:ascii="Segoe UI" w:hAnsi="Segoe UI" w:cs="Segoe UI"/>
                <w:color w:val="000000"/>
                <w:sz w:val="19"/>
                <w:szCs w:val="19"/>
              </w:rPr>
            </w:pPr>
            <w:hyperlink r:id="rId39" w:history="1">
              <w:r w:rsidR="001F6E0C">
                <w:rPr>
                  <w:rStyle w:val="Hyperlink"/>
                  <w:rFonts w:ascii="Segoe UI" w:hAnsi="Segoe UI" w:cs="Segoe UI"/>
                  <w:sz w:val="19"/>
                  <w:szCs w:val="19"/>
                </w:rPr>
                <w:t>App</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w:t>
            </w:r>
            <w:proofErr w:type="spellStart"/>
            <w:r>
              <w:rPr>
                <w:rFonts w:ascii="Segoe UI" w:hAnsi="Segoe UI" w:cs="Segoe UI"/>
                <w:color w:val="000000"/>
                <w:sz w:val="19"/>
                <w:szCs w:val="19"/>
              </w:rPr>
              <w:t>App.xaml</w:t>
            </w:r>
            <w:proofErr w:type="spellEnd"/>
            <w:r>
              <w:rPr>
                <w:rFonts w:ascii="Segoe UI" w:hAnsi="Segoe UI" w:cs="Segoe UI"/>
                <w:color w:val="000000"/>
                <w:sz w:val="19"/>
                <w:szCs w:val="19"/>
              </w:rPr>
              <w:t xml:space="preserve"> </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3" name="Picture 19"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ublic class"/>
                          <pic:cNvPicPr>
                            <a:picLocks noChangeAspect="1" noChangeArrowheads="1"/>
                          </pic:cNvPicPr>
                        </pic:nvPicPr>
                        <pic:blipFill>
                          <a:blip r:embed="rId38"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B4406C">
            <w:pPr>
              <w:spacing w:before="13" w:after="13" w:line="336" w:lineRule="auto"/>
              <w:ind w:left="13" w:right="13"/>
              <w:rPr>
                <w:rFonts w:ascii="Segoe UI" w:hAnsi="Segoe UI" w:cs="Segoe UI"/>
                <w:color w:val="000000"/>
                <w:sz w:val="19"/>
                <w:szCs w:val="19"/>
              </w:rPr>
            </w:pPr>
            <w:hyperlink r:id="rId40" w:history="1">
              <w:proofErr w:type="spellStart"/>
              <w:r w:rsidR="001F6E0C">
                <w:rPr>
                  <w:rStyle w:val="Hyperlink"/>
                  <w:rFonts w:ascii="Segoe UI" w:hAnsi="Segoe UI" w:cs="Segoe UI"/>
                  <w:sz w:val="19"/>
                  <w:szCs w:val="19"/>
                </w:rPr>
                <w:t>MainWindow</w:t>
              </w:r>
              <w:proofErr w:type="spellEnd"/>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w:t>
            </w:r>
            <w:proofErr w:type="spellStart"/>
            <w:r>
              <w:rPr>
                <w:rFonts w:ascii="Segoe UI" w:hAnsi="Segoe UI" w:cs="Segoe UI"/>
                <w:color w:val="000000"/>
                <w:sz w:val="19"/>
                <w:szCs w:val="19"/>
              </w:rPr>
              <w:t>MainWindow.xaml</w:t>
            </w:r>
            <w:proofErr w:type="spellEnd"/>
            <w:r>
              <w:rPr>
                <w:rFonts w:ascii="Segoe UI" w:hAnsi="Segoe UI" w:cs="Segoe UI"/>
                <w:color w:val="000000"/>
                <w:sz w:val="19"/>
                <w:szCs w:val="19"/>
              </w:rPr>
              <w:t xml:space="preserve"> </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2" name="Picture 20"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ublic class"/>
                          <pic:cNvPicPr>
                            <a:picLocks noChangeAspect="1" noChangeArrowheads="1"/>
                          </pic:cNvPicPr>
                        </pic:nvPicPr>
                        <pic:blipFill>
                          <a:blip r:embed="rId38"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B4406C">
            <w:pPr>
              <w:spacing w:before="13" w:after="13" w:line="336" w:lineRule="auto"/>
              <w:ind w:left="13" w:right="13"/>
              <w:rPr>
                <w:rFonts w:ascii="Segoe UI" w:hAnsi="Segoe UI" w:cs="Segoe UI"/>
                <w:color w:val="000000"/>
                <w:sz w:val="19"/>
                <w:szCs w:val="19"/>
              </w:rPr>
            </w:pPr>
            <w:hyperlink r:id="rId41" w:history="1">
              <w:proofErr w:type="spellStart"/>
              <w:r w:rsidR="001F6E0C">
                <w:rPr>
                  <w:rStyle w:val="Hyperlink"/>
                  <w:rFonts w:ascii="Segoe UI" w:hAnsi="Segoe UI" w:cs="Segoe UI"/>
                  <w:sz w:val="19"/>
                  <w:szCs w:val="19"/>
                </w:rPr>
                <w:t>ShowEvent</w:t>
              </w:r>
              <w:proofErr w:type="spellEnd"/>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w:t>
            </w:r>
            <w:proofErr w:type="spellStart"/>
            <w:r>
              <w:rPr>
                <w:rFonts w:ascii="Segoe UI" w:hAnsi="Segoe UI" w:cs="Segoe UI"/>
                <w:color w:val="000000"/>
                <w:sz w:val="19"/>
                <w:szCs w:val="19"/>
              </w:rPr>
              <w:t>ShowEvent.xaml</w:t>
            </w:r>
            <w:proofErr w:type="spellEnd"/>
            <w:r>
              <w:rPr>
                <w:rFonts w:ascii="Segoe UI" w:hAnsi="Segoe UI" w:cs="Segoe UI"/>
                <w:color w:val="000000"/>
                <w:sz w:val="19"/>
                <w:szCs w:val="19"/>
              </w:rPr>
              <w:t xml:space="preserve"> </w:t>
            </w:r>
          </w:p>
        </w:tc>
      </w:tr>
    </w:tbl>
    <w:p w:rsidR="00DD0F2C" w:rsidRDefault="00DD0F2C" w:rsidP="00DD0F2C">
      <w:pPr>
        <w:pStyle w:val="Heading5"/>
      </w:pPr>
    </w:p>
    <w:p w:rsidR="00DD0F2C" w:rsidRDefault="00661A17" w:rsidP="00DD0F2C">
      <w:pPr>
        <w:pStyle w:val="Heading5"/>
      </w:pPr>
      <w:r>
        <w:rPr>
          <w:b/>
        </w:rPr>
        <w:t>FRS</w:t>
      </w:r>
      <w:r w:rsidR="00DD0F2C">
        <w:t>GUI.Properties Namespace</w:t>
      </w:r>
    </w:p>
    <w:p w:rsidR="00DD0F2C" w:rsidRDefault="00DD0F2C" w:rsidP="00DD0F2C">
      <w:pPr>
        <w:pStyle w:val="Heading5"/>
      </w:pPr>
      <w:r>
        <w:t>Classes</w:t>
      </w:r>
    </w:p>
    <w:p w:rsidR="00DD0F2C" w:rsidRDefault="00B4406C" w:rsidP="00DD0F2C">
      <w:pPr>
        <w:rPr>
          <w:rFonts w:ascii="Segoe UI" w:hAnsi="Segoe UI" w:cs="Segoe UI"/>
          <w:color w:val="000000"/>
          <w:sz w:val="19"/>
          <w:szCs w:val="19"/>
        </w:rPr>
      </w:pPr>
      <w:r w:rsidRPr="00B4406C">
        <w:rPr>
          <w:rFonts w:ascii="Segoe UI" w:hAnsi="Segoe UI" w:cs="Segoe UI"/>
          <w:color w:val="000000"/>
          <w:sz w:val="19"/>
          <w:szCs w:val="19"/>
        </w:rPr>
        <w:pict>
          <v:rect id="_x0000_i1026"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tblPr>
      <w:tblGrid>
        <w:gridCol w:w="939"/>
        <w:gridCol w:w="1174"/>
        <w:gridCol w:w="7013"/>
      </w:tblGrid>
      <w:tr w:rsidR="00DD0F2C" w:rsidTr="00DD0F2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Description</w:t>
            </w:r>
          </w:p>
        </w:tc>
      </w:tr>
      <w:tr w:rsidR="00DD0F2C"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6" name="Picture 26"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tected class"/>
                          <pic:cNvPicPr>
                            <a:picLocks noChangeAspect="1" noChangeArrowheads="1"/>
                          </pic:cNvPicPr>
                        </pic:nvPicPr>
                        <pic:blipFill>
                          <a:blip r:embed="rId4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B4406C">
            <w:pPr>
              <w:spacing w:before="13" w:after="13" w:line="336" w:lineRule="auto"/>
              <w:ind w:left="13" w:right="13"/>
              <w:rPr>
                <w:rFonts w:ascii="Segoe UI" w:hAnsi="Segoe UI" w:cs="Segoe UI"/>
                <w:color w:val="000000"/>
                <w:sz w:val="19"/>
                <w:szCs w:val="19"/>
              </w:rPr>
            </w:pPr>
            <w:hyperlink r:id="rId43" w:history="1">
              <w:r w:rsidR="00DD0F2C">
                <w:rPr>
                  <w:rStyle w:val="Hyperlink"/>
                  <w:rFonts w:ascii="Segoe UI" w:hAnsi="Segoe UI" w:cs="Segoe UI"/>
                  <w:sz w:val="19"/>
                  <w:szCs w:val="19"/>
                </w:rPr>
                <w:t>Settings</w:t>
              </w:r>
            </w:hyperlink>
            <w:r w:rsidR="00DD0F2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p>
        </w:tc>
      </w:tr>
      <w:tr w:rsidR="00DD0F2C"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5" name="Picture 27"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otected class"/>
                          <pic:cNvPicPr>
                            <a:picLocks noChangeAspect="1" noChangeArrowheads="1"/>
                          </pic:cNvPicPr>
                        </pic:nvPicPr>
                        <pic:blipFill>
                          <a:blip r:embed="rId42"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B4406C">
            <w:pPr>
              <w:spacing w:before="13" w:after="13" w:line="336" w:lineRule="auto"/>
              <w:ind w:left="13" w:right="13"/>
              <w:rPr>
                <w:rFonts w:ascii="Segoe UI" w:hAnsi="Segoe UI" w:cs="Segoe UI"/>
                <w:color w:val="000000"/>
                <w:sz w:val="19"/>
                <w:szCs w:val="19"/>
              </w:rPr>
            </w:pPr>
            <w:hyperlink r:id="rId44" w:history="1">
              <w:r w:rsidR="00DD0F2C">
                <w:rPr>
                  <w:rStyle w:val="Hyperlink"/>
                  <w:rFonts w:ascii="Segoe UI" w:hAnsi="Segoe UI" w:cs="Segoe UI"/>
                  <w:sz w:val="19"/>
                  <w:szCs w:val="19"/>
                </w:rPr>
                <w:t>Resources</w:t>
              </w:r>
            </w:hyperlink>
            <w:r w:rsidR="00DD0F2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rsidP="00DD0F2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A strongly-typed resource class, for looking up localized strings, etc. </w:t>
            </w:r>
          </w:p>
        </w:tc>
      </w:tr>
    </w:tbl>
    <w:p w:rsidR="00DD0F2C" w:rsidRDefault="00DD0F2C" w:rsidP="00CD2CF6">
      <w:pPr>
        <w:pStyle w:val="ListParagraph"/>
      </w:pPr>
    </w:p>
    <w:p w:rsidR="00DD0F2C" w:rsidRDefault="00DD0F2C" w:rsidP="00CD2CF6">
      <w:pPr>
        <w:pStyle w:val="ListParagraph"/>
      </w:pPr>
    </w:p>
    <w:p w:rsidR="00D560F8" w:rsidRDefault="00D560F8" w:rsidP="00472BB3">
      <w:pPr>
        <w:rPr>
          <w:lang w:val="en-US"/>
        </w:rPr>
      </w:pPr>
    </w:p>
    <w:p w:rsidR="00DD0F2C" w:rsidRDefault="00DD0F2C" w:rsidP="00472BB3">
      <w:pPr>
        <w:rPr>
          <w:lang w:val="en-US"/>
        </w:rPr>
      </w:pPr>
    </w:p>
    <w:p w:rsidR="0072415F" w:rsidRDefault="0072415F" w:rsidP="0072415F">
      <w:pPr>
        <w:pStyle w:val="Heading3"/>
        <w:rPr>
          <w:lang w:val="en-US"/>
        </w:rPr>
      </w:pPr>
      <w:bookmarkStart w:id="90" w:name="_Toc367649373"/>
      <w:r>
        <w:rPr>
          <w:lang w:val="en-US"/>
        </w:rPr>
        <w:t>Comments and API Documentation</w:t>
      </w:r>
      <w:bookmarkEnd w:id="90"/>
    </w:p>
    <w:p w:rsidR="0072415F" w:rsidRDefault="0072415F" w:rsidP="00DB0998">
      <w:pPr>
        <w:pStyle w:val="Heading4"/>
        <w:rPr>
          <w:lang w:val="en-US"/>
        </w:rPr>
      </w:pPr>
      <w:r>
        <w:rPr>
          <w:lang w:val="en-US"/>
        </w:rPr>
        <w:t xml:space="preserve">Desktop </w:t>
      </w:r>
      <w:r w:rsidR="00DB0998">
        <w:rPr>
          <w:lang w:val="en-US"/>
        </w:rPr>
        <w:t>Application Coding</w:t>
      </w:r>
    </w:p>
    <w:p w:rsidR="009E177D" w:rsidRDefault="00013735" w:rsidP="00013735">
      <w:pPr>
        <w:pStyle w:val="BodyText"/>
        <w:tabs>
          <w:tab w:val="num" w:pos="1440"/>
        </w:tabs>
        <w:jc w:val="both"/>
      </w:pPr>
      <w:r>
        <w:tab/>
      </w:r>
      <w:r w:rsidR="009E177D" w:rsidRPr="00013735">
        <w:t xml:space="preserve">We used </w:t>
      </w:r>
      <w:proofErr w:type="spellStart"/>
      <w:r w:rsidR="009E177D" w:rsidRPr="00013735">
        <w:t>NuGet</w:t>
      </w:r>
      <w:proofErr w:type="spellEnd"/>
      <w:r w:rsidR="009E177D" w:rsidRPr="00013735">
        <w:t xml:space="preserve"> Package Manager for integration </w:t>
      </w:r>
      <w:proofErr w:type="spellStart"/>
      <w:r w:rsidR="009E177D" w:rsidRPr="00013735">
        <w:t>facebook</w:t>
      </w:r>
      <w:proofErr w:type="spellEnd"/>
      <w:r w:rsidR="009E177D" w:rsidRPr="00013735">
        <w:t xml:space="preserve"> apps with my </w:t>
      </w:r>
      <w:proofErr w:type="spellStart"/>
      <w:r w:rsidR="009E177D" w:rsidRPr="00013735">
        <w:t>Appplication</w:t>
      </w:r>
      <w:proofErr w:type="spellEnd"/>
      <w:r w:rsidR="009E177D" w:rsidRPr="00013735">
        <w:t xml:space="preserve">. </w:t>
      </w:r>
    </w:p>
    <w:p w:rsidR="00013735" w:rsidRPr="00013735" w:rsidRDefault="00013735" w:rsidP="00013735">
      <w:pPr>
        <w:pStyle w:val="BodyText"/>
        <w:tabs>
          <w:tab w:val="num" w:pos="1440"/>
        </w:tabs>
        <w:jc w:val="both"/>
      </w:pPr>
    </w:p>
    <w:p w:rsidR="009E177D" w:rsidRPr="00013735" w:rsidRDefault="009E177D" w:rsidP="00013735">
      <w:pPr>
        <w:pStyle w:val="BodyText"/>
        <w:tabs>
          <w:tab w:val="num" w:pos="1440"/>
        </w:tabs>
        <w:jc w:val="both"/>
        <w:rPr>
          <w:b/>
        </w:rPr>
      </w:pPr>
      <w:proofErr w:type="spellStart"/>
      <w:r w:rsidRPr="00013735">
        <w:rPr>
          <w:b/>
        </w:rPr>
        <w:t>NuGet</w:t>
      </w:r>
      <w:proofErr w:type="spellEnd"/>
      <w:r w:rsidRPr="00013735">
        <w:rPr>
          <w:b/>
        </w:rPr>
        <w:t> 2.2</w:t>
      </w:r>
    </w:p>
    <w:p w:rsidR="009E177D" w:rsidRPr="00013735" w:rsidRDefault="00013735" w:rsidP="00013735">
      <w:pPr>
        <w:pStyle w:val="BodyText"/>
        <w:tabs>
          <w:tab w:val="num" w:pos="1440"/>
        </w:tabs>
        <w:jc w:val="both"/>
      </w:pPr>
      <w:r>
        <w:tab/>
      </w:r>
      <w:proofErr w:type="spellStart"/>
      <w:r w:rsidR="009E177D" w:rsidRPr="00013735">
        <w:t>NuGet</w:t>
      </w:r>
      <w:proofErr w:type="spellEnd"/>
      <w:r w:rsidR="009E177D" w:rsidRPr="00013735">
        <w:t xml:space="preserve"> is a free, open source developer focused package management system for the .NET platform intent on simplifying the process of incorporating third party libraries into a .NET application during development.</w:t>
      </w:r>
    </w:p>
    <w:p w:rsidR="00B4442A" w:rsidRDefault="00B4406C" w:rsidP="00472BB3">
      <w:pPr>
        <w:pStyle w:val="Heading2"/>
        <w:rPr>
          <w:lang w:val="en-US"/>
        </w:rPr>
      </w:pPr>
      <w:bookmarkStart w:id="91" w:name="h.9gy2ui-nx3byl"/>
      <w:bookmarkStart w:id="92" w:name="_Toc367649374"/>
      <w:bookmarkEnd w:id="91"/>
      <w:r w:rsidRPr="00B4406C">
        <w:rPr>
          <w:noProof/>
          <w:lang w:val="en-US"/>
        </w:rPr>
        <w:pict>
          <v:shape id="_x0000_s1026" type="#_x0000_t202" style="position:absolute;margin-left:261.45pt;margin-top:21.05pt;width:27pt;height:18pt;z-index:251658240" filled="f" stroked="f">
            <v:textbox style="mso-next-textbox:#_x0000_s1026">
              <w:txbxContent>
                <w:p w:rsidR="00287181" w:rsidRPr="00B33194" w:rsidRDefault="00287181" w:rsidP="00B4442A">
                  <w:r w:rsidRPr="00B33194">
                    <w:t>12</w:t>
                  </w:r>
                </w:p>
              </w:txbxContent>
            </v:textbox>
          </v:shape>
        </w:pict>
      </w:r>
      <w:r w:rsidR="00B4442A">
        <w:t>Standardization of the coding</w:t>
      </w:r>
      <w:bookmarkEnd w:id="92"/>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Coding style causes the most inconsistency and controversy between developers. Each developer has a preference, and rarely are two the same. However, consistent layout, </w:t>
      </w:r>
      <w:r w:rsidRPr="00581B48">
        <w:rPr>
          <w:szCs w:val="20"/>
          <w:lang w:val="en-GB" w:eastAsia="en-US"/>
        </w:rPr>
        <w:lastRenderedPageBreak/>
        <w:t xml:space="preserve">format, and organization are </w:t>
      </w:r>
      <w:proofErr w:type="gramStart"/>
      <w:r w:rsidRPr="00581B48">
        <w:rPr>
          <w:szCs w:val="20"/>
          <w:lang w:val="en-GB" w:eastAsia="en-US"/>
        </w:rPr>
        <w:t>key</w:t>
      </w:r>
      <w:proofErr w:type="gramEnd"/>
      <w:r w:rsidRPr="00581B48">
        <w:rPr>
          <w:szCs w:val="20"/>
          <w:lang w:val="en-GB" w:eastAsia="en-US"/>
        </w:rPr>
        <w:t xml:space="preserve"> to creating maintainable code. The following sections describe the preferred way to implement C# source code in order to create readable, clear, and consistent code that is easy to understand and maintain.</w:t>
      </w:r>
    </w:p>
    <w:p w:rsidR="00EA6DE1" w:rsidRDefault="00EA6DE1" w:rsidP="00EA6DE1">
      <w:pPr>
        <w:pStyle w:val="Heading4"/>
      </w:pPr>
      <w:r w:rsidRPr="007F69DC">
        <w:t xml:space="preserve">Formatting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Never declared more than 1 namespace per file.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Avoided putting multiple classes in a single file.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Always placed curly braces (</w:t>
      </w:r>
      <w:proofErr w:type="gramStart"/>
      <w:r w:rsidRPr="00581B48">
        <w:rPr>
          <w:rFonts w:ascii="Times New Roman" w:hAnsi="Times New Roman"/>
          <w:sz w:val="24"/>
          <w:lang w:val="en-GB"/>
        </w:rPr>
        <w:t>{ and</w:t>
      </w:r>
      <w:proofErr w:type="gramEnd"/>
      <w:r w:rsidRPr="00581B48">
        <w:rPr>
          <w:rFonts w:ascii="Times New Roman" w:hAnsi="Times New Roman"/>
          <w:sz w:val="24"/>
          <w:lang w:val="en-GB"/>
        </w:rPr>
        <w:t xml:space="preserve"> }) on a new line.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Always used curly braces (</w:t>
      </w:r>
      <w:proofErr w:type="gramStart"/>
      <w:r w:rsidRPr="00581B48">
        <w:rPr>
          <w:rFonts w:ascii="Times New Roman" w:hAnsi="Times New Roman"/>
          <w:sz w:val="24"/>
          <w:lang w:val="en-GB"/>
        </w:rPr>
        <w:t>{ and</w:t>
      </w:r>
      <w:proofErr w:type="gramEnd"/>
      <w:r w:rsidRPr="00581B48">
        <w:rPr>
          <w:rFonts w:ascii="Times New Roman" w:hAnsi="Times New Roman"/>
          <w:sz w:val="24"/>
          <w:lang w:val="en-GB"/>
        </w:rPr>
        <w:t xml:space="preserve"> }) in conditional statements.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Always used a Tab &amp; Indention size of 4.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Declared each variable independently – not in the same statement.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Placed namespace “using” statements together at the top of file. Group .NET namespaces above custom namespaces.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Grouped internal class implementation by type in the following order: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proofErr w:type="gramStart"/>
      <w:r w:rsidRPr="00581B48">
        <w:rPr>
          <w:szCs w:val="20"/>
          <w:lang w:val="en-GB" w:eastAsia="en-US"/>
        </w:rPr>
        <w:t>Member variables.</w:t>
      </w:r>
      <w:proofErr w:type="gramEnd"/>
      <w:r w:rsidRPr="00581B48">
        <w:rPr>
          <w:szCs w:val="20"/>
          <w:lang w:val="en-GB" w:eastAsia="en-US"/>
        </w:rPr>
        <w:t xml:space="preserve">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proofErr w:type="gramStart"/>
      <w:r w:rsidRPr="00581B48">
        <w:rPr>
          <w:szCs w:val="20"/>
          <w:lang w:val="en-GB" w:eastAsia="en-US"/>
        </w:rPr>
        <w:t xml:space="preserve">Constructors &amp; </w:t>
      </w:r>
      <w:proofErr w:type="spellStart"/>
      <w:r w:rsidRPr="00581B48">
        <w:rPr>
          <w:szCs w:val="20"/>
          <w:lang w:val="en-GB" w:eastAsia="en-US"/>
        </w:rPr>
        <w:t>Finalizers</w:t>
      </w:r>
      <w:proofErr w:type="spellEnd"/>
      <w:r w:rsidRPr="00581B48">
        <w:rPr>
          <w:szCs w:val="20"/>
          <w:lang w:val="en-GB" w:eastAsia="en-US"/>
        </w:rPr>
        <w:t>.</w:t>
      </w:r>
      <w:proofErr w:type="gramEnd"/>
      <w:r w:rsidRPr="00581B48">
        <w:rPr>
          <w:szCs w:val="20"/>
          <w:lang w:val="en-GB" w:eastAsia="en-US"/>
        </w:rPr>
        <w:t xml:space="preserve">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proofErr w:type="gramStart"/>
      <w:r w:rsidRPr="00581B48">
        <w:rPr>
          <w:szCs w:val="20"/>
          <w:lang w:val="en-GB" w:eastAsia="en-US"/>
        </w:rPr>
        <w:t xml:space="preserve">Nested </w:t>
      </w:r>
      <w:proofErr w:type="spellStart"/>
      <w:r w:rsidRPr="00581B48">
        <w:rPr>
          <w:szCs w:val="20"/>
          <w:lang w:val="en-GB" w:eastAsia="en-US"/>
        </w:rPr>
        <w:t>Enums</w:t>
      </w:r>
      <w:proofErr w:type="spellEnd"/>
      <w:r w:rsidRPr="00581B48">
        <w:rPr>
          <w:szCs w:val="20"/>
          <w:lang w:val="en-GB" w:eastAsia="en-US"/>
        </w:rPr>
        <w:t xml:space="preserve">, </w:t>
      </w:r>
      <w:proofErr w:type="spellStart"/>
      <w:r w:rsidRPr="00581B48">
        <w:rPr>
          <w:szCs w:val="20"/>
          <w:lang w:val="en-GB" w:eastAsia="en-US"/>
        </w:rPr>
        <w:t>Structs</w:t>
      </w:r>
      <w:proofErr w:type="spellEnd"/>
      <w:r w:rsidRPr="00581B48">
        <w:rPr>
          <w:szCs w:val="20"/>
          <w:lang w:val="en-GB" w:eastAsia="en-US"/>
        </w:rPr>
        <w:t>, and Classes.</w:t>
      </w:r>
      <w:proofErr w:type="gramEnd"/>
      <w:r w:rsidRPr="00581B48">
        <w:rPr>
          <w:szCs w:val="20"/>
          <w:lang w:val="en-GB" w:eastAsia="en-US"/>
        </w:rPr>
        <w:t xml:space="preserve">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Properties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Methods </w:t>
      </w:r>
    </w:p>
    <w:p w:rsidR="00EA6DE1" w:rsidRPr="00405E0E" w:rsidRDefault="00EA6DE1" w:rsidP="00405E0E">
      <w:pPr>
        <w:pStyle w:val="ListParagraph"/>
        <w:numPr>
          <w:ilvl w:val="0"/>
          <w:numId w:val="29"/>
        </w:numPr>
        <w:rPr>
          <w:rFonts w:ascii="Times New Roman" w:hAnsi="Times New Roman"/>
          <w:i/>
          <w:iCs/>
          <w:sz w:val="24"/>
          <w:lang w:val="en-GB"/>
        </w:rPr>
      </w:pPr>
      <w:r w:rsidRPr="00405E0E">
        <w:rPr>
          <w:rFonts w:ascii="Times New Roman" w:hAnsi="Times New Roman"/>
          <w:sz w:val="24"/>
          <w:lang w:val="en-GB"/>
        </w:rPr>
        <w:t xml:space="preserve">Sequence declarations within type groups based upon access modifier and visibility: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Public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Protected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Internal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Private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Segregate interface Implementation by using #region statements.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Append folder-name to namespace for source files within sub-folders.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Recursively indent all code blocks contained within braces.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Use white space (CR/LF, Tabs, etc) liberally to separate and organize code.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Only declare related attribute declarations on a single line, otherwise stack each attribute as a </w:t>
      </w:r>
      <w:proofErr w:type="spellStart"/>
      <w:r w:rsidRPr="00405E0E">
        <w:rPr>
          <w:rFonts w:ascii="Times New Roman" w:hAnsi="Times New Roman"/>
          <w:sz w:val="24"/>
          <w:lang w:val="en-GB"/>
        </w:rPr>
        <w:t>separatedeclaration</w:t>
      </w:r>
      <w:proofErr w:type="spellEnd"/>
      <w:r w:rsidRPr="00405E0E">
        <w:rPr>
          <w:rFonts w:ascii="Times New Roman" w:hAnsi="Times New Roman"/>
          <w:sz w:val="24"/>
          <w:lang w:val="en-GB"/>
        </w:rPr>
        <w:t xml:space="preserve">.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Example: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 Bad!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[Attrbute1, Attrbute2, Attrbute3] </w:t>
      </w:r>
    </w:p>
    <w:p w:rsidR="00EA6DE1" w:rsidRPr="00405E0E" w:rsidRDefault="00EA6DE1" w:rsidP="00EA6DE1">
      <w:pPr>
        <w:rPr>
          <w:rFonts w:ascii="Times New Roman" w:eastAsia="Times New Roman" w:hAnsi="Times New Roman" w:cs="Times New Roman"/>
          <w:sz w:val="24"/>
          <w:lang w:val="en-GB"/>
        </w:rPr>
      </w:pPr>
      <w:proofErr w:type="gramStart"/>
      <w:r w:rsidRPr="00405E0E">
        <w:rPr>
          <w:rFonts w:ascii="Times New Roman" w:eastAsia="Times New Roman" w:hAnsi="Times New Roman" w:cs="Times New Roman"/>
          <w:sz w:val="24"/>
          <w:lang w:val="en-GB"/>
        </w:rPr>
        <w:t>public</w:t>
      </w:r>
      <w:proofErr w:type="gramEnd"/>
      <w:r w:rsidRPr="00405E0E">
        <w:rPr>
          <w:rFonts w:ascii="Times New Roman" w:eastAsia="Times New Roman" w:hAnsi="Times New Roman" w:cs="Times New Roman"/>
          <w:sz w:val="24"/>
          <w:lang w:val="en-GB"/>
        </w:rPr>
        <w:t xml:space="preserve"> class </w:t>
      </w:r>
      <w:proofErr w:type="spellStart"/>
      <w:r w:rsidRPr="00405E0E">
        <w:rPr>
          <w:rFonts w:ascii="Times New Roman" w:eastAsia="Times New Roman" w:hAnsi="Times New Roman" w:cs="Times New Roman"/>
          <w:sz w:val="24"/>
          <w:lang w:val="en-GB"/>
        </w:rPr>
        <w:t>MyClass</w:t>
      </w:r>
      <w:proofErr w:type="spellEnd"/>
      <w:r w:rsidRPr="00405E0E">
        <w:rPr>
          <w:rFonts w:ascii="Times New Roman" w:eastAsia="Times New Roman" w:hAnsi="Times New Roman" w:cs="Times New Roman"/>
          <w:sz w:val="24"/>
          <w:lang w:val="en-GB"/>
        </w:rPr>
        <w:t xml:space="preserve">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lastRenderedPageBreak/>
        <w:t xml:space="preserve">// Good!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[Attrbute1, RelatedAttribute2]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[Attrbute3]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[Attrbute4] </w:t>
      </w:r>
    </w:p>
    <w:p w:rsidR="00EA6DE1" w:rsidRPr="00405E0E" w:rsidRDefault="00EA6DE1" w:rsidP="00EA6DE1">
      <w:pPr>
        <w:rPr>
          <w:rFonts w:ascii="Times New Roman" w:eastAsia="Times New Roman" w:hAnsi="Times New Roman" w:cs="Times New Roman"/>
          <w:sz w:val="24"/>
          <w:lang w:val="en-GB"/>
        </w:rPr>
      </w:pPr>
      <w:proofErr w:type="gramStart"/>
      <w:r w:rsidRPr="00405E0E">
        <w:rPr>
          <w:rFonts w:ascii="Times New Roman" w:eastAsia="Times New Roman" w:hAnsi="Times New Roman" w:cs="Times New Roman"/>
          <w:sz w:val="24"/>
          <w:lang w:val="en-GB"/>
        </w:rPr>
        <w:t>public</w:t>
      </w:r>
      <w:proofErr w:type="gramEnd"/>
      <w:r w:rsidRPr="00405E0E">
        <w:rPr>
          <w:rFonts w:ascii="Times New Roman" w:eastAsia="Times New Roman" w:hAnsi="Times New Roman" w:cs="Times New Roman"/>
          <w:sz w:val="24"/>
          <w:lang w:val="en-GB"/>
        </w:rPr>
        <w:t xml:space="preserve"> class </w:t>
      </w:r>
      <w:proofErr w:type="spellStart"/>
      <w:r w:rsidRPr="00405E0E">
        <w:rPr>
          <w:rFonts w:ascii="Times New Roman" w:eastAsia="Times New Roman" w:hAnsi="Times New Roman" w:cs="Times New Roman"/>
          <w:sz w:val="24"/>
          <w:lang w:val="en-GB"/>
        </w:rPr>
        <w:t>MyClass</w:t>
      </w:r>
      <w:proofErr w:type="spellEnd"/>
      <w:r w:rsidRPr="00405E0E">
        <w:rPr>
          <w:rFonts w:ascii="Times New Roman" w:eastAsia="Times New Roman" w:hAnsi="Times New Roman" w:cs="Times New Roman"/>
          <w:sz w:val="24"/>
          <w:lang w:val="en-GB"/>
        </w:rPr>
        <w:t xml:space="preserve"> </w:t>
      </w:r>
    </w:p>
    <w:p w:rsidR="00EA6DE1" w:rsidRPr="00405E0E" w:rsidRDefault="00EA6DE1" w:rsidP="00405E0E">
      <w:pPr>
        <w:rPr>
          <w:rFonts w:ascii="Times New Roman" w:hAnsi="Times New Roman"/>
          <w:sz w:val="24"/>
          <w:lang w:val="en-GB"/>
        </w:rPr>
      </w:pPr>
      <w:r w:rsidRPr="00405E0E">
        <w:rPr>
          <w:rFonts w:ascii="Times New Roman" w:hAnsi="Times New Roman"/>
          <w:sz w:val="24"/>
          <w:lang w:val="en-GB"/>
        </w:rPr>
        <w:t xml:space="preserv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Assembly scope attribute declarations on a separate line.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Type scope attribute declarations on a separate line.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Method scope attribute declarations on a separate line.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Member scope attribute declarations on a separate line.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Parameter </w:t>
      </w:r>
      <w:proofErr w:type="gramStart"/>
      <w:r w:rsidRPr="00405E0E">
        <w:rPr>
          <w:rFonts w:ascii="Times New Roman" w:hAnsi="Times New Roman"/>
          <w:sz w:val="24"/>
          <w:lang w:val="en-GB"/>
        </w:rPr>
        <w:t>attribute</w:t>
      </w:r>
      <w:proofErr w:type="gramEnd"/>
      <w:r w:rsidRPr="00405E0E">
        <w:rPr>
          <w:rFonts w:ascii="Times New Roman" w:hAnsi="Times New Roman"/>
          <w:sz w:val="24"/>
          <w:lang w:val="en-GB"/>
        </w:rPr>
        <w:t xml:space="preserve"> declarations </w:t>
      </w:r>
      <w:proofErr w:type="spellStart"/>
      <w:r w:rsidRPr="00405E0E">
        <w:rPr>
          <w:rFonts w:ascii="Times New Roman" w:hAnsi="Times New Roman"/>
          <w:sz w:val="24"/>
          <w:lang w:val="en-GB"/>
        </w:rPr>
        <w:t>inline</w:t>
      </w:r>
      <w:proofErr w:type="spellEnd"/>
      <w:r w:rsidRPr="00405E0E">
        <w:rPr>
          <w:rFonts w:ascii="Times New Roman" w:hAnsi="Times New Roman"/>
          <w:sz w:val="24"/>
          <w:lang w:val="en-GB"/>
        </w:rPr>
        <w:t xml:space="preserve"> with the parameter.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If in doubt, always err on the side of clarity and consistency.</w:t>
      </w:r>
    </w:p>
    <w:p w:rsidR="0072415F" w:rsidRDefault="0072415F" w:rsidP="00472BB3">
      <w:pPr>
        <w:rPr>
          <w:lang w:val="en-US"/>
        </w:rPr>
      </w:pPr>
    </w:p>
    <w:p w:rsidR="0072415F" w:rsidRPr="00472BB3" w:rsidRDefault="0072415F" w:rsidP="00472BB3">
      <w:pPr>
        <w:rPr>
          <w:lang w:val="en-US"/>
        </w:rPr>
      </w:pPr>
    </w:p>
    <w:p w:rsidR="00B4442A" w:rsidRDefault="00B4442A" w:rsidP="00472BB3">
      <w:pPr>
        <w:pStyle w:val="Heading2"/>
        <w:rPr>
          <w:lang w:val="en-US"/>
        </w:rPr>
      </w:pPr>
      <w:bookmarkStart w:id="93" w:name="_Toc367649375"/>
      <w:r>
        <w:t>Code Efficiency</w:t>
      </w:r>
      <w:bookmarkEnd w:id="93"/>
    </w:p>
    <w:p w:rsidR="008C5DCE" w:rsidRPr="00405E0E" w:rsidRDefault="00405E0E" w:rsidP="00405E0E">
      <w:pPr>
        <w:pStyle w:val="BodyText"/>
        <w:tabs>
          <w:tab w:val="num" w:pos="1440"/>
        </w:tabs>
        <w:jc w:val="both"/>
      </w:pPr>
      <w:r>
        <w:tab/>
      </w:r>
      <w:r w:rsidR="008C5DCE" w:rsidRPr="00405E0E">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405E0E">
        <w:t>updating</w:t>
      </w:r>
      <w:r w:rsidR="008C5DCE" w:rsidRPr="00405E0E">
        <w:t>, deletion and fetching of data take place flexibly. You can see the result as a user; our application does all the works very smoothly. </w:t>
      </w:r>
    </w:p>
    <w:p w:rsidR="00472BB3" w:rsidRPr="00472BB3" w:rsidRDefault="00472BB3" w:rsidP="00472BB3">
      <w:pPr>
        <w:rPr>
          <w:lang w:val="en-US"/>
        </w:rPr>
      </w:pPr>
    </w:p>
    <w:p w:rsidR="00B4442A" w:rsidRDefault="00B4442A" w:rsidP="00472BB3">
      <w:pPr>
        <w:pStyle w:val="Heading2"/>
        <w:rPr>
          <w:lang w:val="en-US"/>
        </w:rPr>
      </w:pPr>
      <w:bookmarkStart w:id="94" w:name="_Toc367649376"/>
      <w:r>
        <w:t>Error handling</w:t>
      </w:r>
      <w:bookmarkEnd w:id="94"/>
    </w:p>
    <w:p w:rsidR="00EA6DE1" w:rsidRDefault="00405E0E" w:rsidP="00405E0E">
      <w:pPr>
        <w:pStyle w:val="BodyText"/>
        <w:tabs>
          <w:tab w:val="num" w:pos="1440"/>
        </w:tabs>
        <w:jc w:val="both"/>
      </w:pPr>
      <w:r>
        <w:tab/>
      </w:r>
      <w:r w:rsidR="00EA6DE1">
        <w:t>The C# language's exception handling features help us to deal with any unexpected or exceptional situations that occur when a program is running. Exception handling uses the</w:t>
      </w:r>
      <w:r w:rsidR="00EA6DE1" w:rsidRPr="00405E0E">
        <w:t> try</w:t>
      </w:r>
      <w:r w:rsidR="00EA6DE1">
        <w:t>,</w:t>
      </w:r>
      <w:r w:rsidR="00EA6DE1" w:rsidRPr="00405E0E">
        <w:t> catch</w:t>
      </w:r>
      <w:r w:rsidR="00EA6DE1">
        <w:t>, and</w:t>
      </w:r>
      <w:r w:rsidR="00EA6DE1" w:rsidRPr="00405E0E">
        <w:t> finally </w:t>
      </w:r>
      <w:r w:rsidR="00EA6DE1">
        <w:t>keywords to try actions that may not succeed, to handle failures when you decide that it is reasonable to do so, and to clean up resources afterward. Exceptions can be generated by the common language runtime (CLR), by the .NET Framework or any third-party libraries, or by application code. Exceptions are created by using the</w:t>
      </w:r>
      <w:r w:rsidR="00EA6DE1" w:rsidRPr="00405E0E">
        <w:t> throw </w:t>
      </w:r>
      <w:r w:rsidR="00EA6DE1">
        <w:t>keyword.</w:t>
      </w:r>
    </w:p>
    <w:p w:rsidR="00EA6DE1" w:rsidRDefault="00405E0E" w:rsidP="00405E0E">
      <w:pPr>
        <w:pStyle w:val="BodyText"/>
        <w:tabs>
          <w:tab w:val="num" w:pos="1440"/>
        </w:tabs>
        <w:jc w:val="both"/>
      </w:pPr>
      <w:r>
        <w:tab/>
      </w:r>
      <w:r w:rsidR="00EA6DE1">
        <w:t xml:space="preserve">In many cases, an exception may be thrown not by a method that your code has called directly, but by another method further down in the call stack. When this happens, </w:t>
      </w:r>
      <w:r w:rsidR="00EA6DE1">
        <w:lastRenderedPageBreak/>
        <w:t>the CLR will unwind the stack, looking for a method with a</w:t>
      </w:r>
      <w:r w:rsidR="00EA6DE1" w:rsidRPr="00405E0E">
        <w:t> catch </w:t>
      </w:r>
      <w:r w:rsidR="00EA6DE1">
        <w:t xml:space="preserve">block for the specific exception </w:t>
      </w:r>
      <w:proofErr w:type="gramStart"/>
      <w:r w:rsidR="00EA6DE1">
        <w:t>type,</w:t>
      </w:r>
      <w:proofErr w:type="gramEnd"/>
      <w:r w:rsidR="00EA6DE1">
        <w:t xml:space="preserve"> and it will execute the first such</w:t>
      </w:r>
      <w:r w:rsidR="00EA6DE1" w:rsidRPr="00405E0E">
        <w:t> catch </w:t>
      </w:r>
      <w:r w:rsidR="00EA6DE1">
        <w:t>block that if finds. If it finds no appropriate</w:t>
      </w:r>
      <w:r w:rsidR="00EA6DE1" w:rsidRPr="00405E0E">
        <w:t> catch </w:t>
      </w:r>
      <w:r w:rsidR="00EA6DE1">
        <w:t>block anywhere in the call stack, it will terminate the process and display a message to the user.</w:t>
      </w:r>
    </w:p>
    <w:p w:rsidR="00EA6DE1" w:rsidRPr="00EA6DE1" w:rsidRDefault="00B4406C" w:rsidP="00EA6DE1">
      <w:pPr>
        <w:pStyle w:val="Heading3"/>
        <w:rPr>
          <w:szCs w:val="27"/>
        </w:rPr>
      </w:pPr>
      <w:hyperlink r:id="rId45" w:tooltip="Collapse" w:history="1">
        <w:bookmarkStart w:id="95" w:name="_Toc367649377"/>
        <w:r w:rsidR="00EA6DE1" w:rsidRPr="00EA6DE1">
          <w:rPr>
            <w:rStyle w:val="lwcollapsibleareatitle"/>
            <w:szCs w:val="27"/>
          </w:rPr>
          <w:t>Exceptions Overview</w:t>
        </w:r>
        <w:bookmarkEnd w:id="95"/>
      </w:hyperlink>
    </w:p>
    <w:p w:rsidR="00EA6DE1" w:rsidRDefault="00EA6DE1" w:rsidP="00FD4744">
      <w:pPr>
        <w:pStyle w:val="BodyText"/>
        <w:tabs>
          <w:tab w:val="num" w:pos="1440"/>
        </w:tabs>
        <w:jc w:val="both"/>
      </w:pPr>
      <w:r>
        <w:t>Exceptions have the following properties:</w:t>
      </w:r>
    </w:p>
    <w:p w:rsidR="00EA6DE1" w:rsidRDefault="00FD4744" w:rsidP="00FD4744">
      <w:pPr>
        <w:pStyle w:val="BodyText"/>
        <w:tabs>
          <w:tab w:val="num" w:pos="1440"/>
        </w:tabs>
        <w:jc w:val="both"/>
      </w:pPr>
      <w:r>
        <w:tab/>
      </w:r>
      <w:r w:rsidR="00EA6DE1">
        <w:t>Exceptions are types that all ultimately derive from</w:t>
      </w:r>
      <w:r w:rsidR="00EA6DE1" w:rsidRPr="00FD4744">
        <w:t> </w:t>
      </w:r>
      <w:proofErr w:type="spellStart"/>
      <w:r w:rsidR="00EA6DE1" w:rsidRPr="00FD4744">
        <w:t>System.Exception</w:t>
      </w:r>
      <w:proofErr w:type="spellEnd"/>
      <w:r w:rsidR="00EA6DE1">
        <w:t>.</w:t>
      </w:r>
    </w:p>
    <w:p w:rsidR="00EA6DE1" w:rsidRDefault="00FD4744" w:rsidP="00FD4744">
      <w:pPr>
        <w:pStyle w:val="BodyText"/>
        <w:tabs>
          <w:tab w:val="num" w:pos="1440"/>
        </w:tabs>
        <w:jc w:val="both"/>
      </w:pPr>
      <w:r>
        <w:tab/>
      </w:r>
      <w:r w:rsidR="00EA6DE1">
        <w:t>Use a</w:t>
      </w:r>
      <w:r w:rsidR="00EA6DE1" w:rsidRPr="00FD4744">
        <w:t> try </w:t>
      </w:r>
      <w:r w:rsidR="00EA6DE1">
        <w:t>block around the statements that might throw exceptions.</w:t>
      </w:r>
    </w:p>
    <w:p w:rsidR="00EA6DE1" w:rsidRDefault="00FD4744" w:rsidP="00FD4744">
      <w:pPr>
        <w:pStyle w:val="BodyText"/>
        <w:tabs>
          <w:tab w:val="num" w:pos="1440"/>
        </w:tabs>
        <w:jc w:val="both"/>
      </w:pPr>
      <w:r>
        <w:tab/>
      </w:r>
      <w:proofErr w:type="gramStart"/>
      <w:r w:rsidR="00EA6DE1">
        <w:t>Once an exception occurs in the</w:t>
      </w:r>
      <w:r w:rsidR="00EA6DE1" w:rsidRPr="00FD4744">
        <w:t> try </w:t>
      </w:r>
      <w:r w:rsidR="00EA6DE1">
        <w:t>block, the flow of control jumps to the first associated exception handler that is present anywhere in the call stack.</w:t>
      </w:r>
      <w:proofErr w:type="gramEnd"/>
      <w:r w:rsidR="00EA6DE1">
        <w:t xml:space="preserve"> In C#, </w:t>
      </w:r>
      <w:proofErr w:type="spellStart"/>
      <w:r w:rsidR="00EA6DE1">
        <w:t>the</w:t>
      </w:r>
      <w:r w:rsidR="00EA6DE1" w:rsidRPr="00FD4744">
        <w:t>catch</w:t>
      </w:r>
      <w:proofErr w:type="spellEnd"/>
      <w:r w:rsidR="00EA6DE1" w:rsidRPr="00FD4744">
        <w:t> </w:t>
      </w:r>
      <w:r w:rsidR="00EA6DE1">
        <w:t>keyword is used to define an exception handler.</w:t>
      </w:r>
    </w:p>
    <w:p w:rsidR="00EA6DE1" w:rsidRDefault="00FD4744" w:rsidP="00FD4744">
      <w:pPr>
        <w:pStyle w:val="BodyText"/>
        <w:tabs>
          <w:tab w:val="num" w:pos="1440"/>
        </w:tabs>
        <w:jc w:val="both"/>
      </w:pPr>
      <w:r>
        <w:tab/>
      </w:r>
      <w:r w:rsidR="00EA6DE1">
        <w:t>If no exception handler for a given exception is present, the program stops executing with an error message.</w:t>
      </w:r>
    </w:p>
    <w:p w:rsidR="00EA6DE1" w:rsidRDefault="00FD4744" w:rsidP="00FD4744">
      <w:pPr>
        <w:pStyle w:val="BodyText"/>
        <w:tabs>
          <w:tab w:val="num" w:pos="1440"/>
        </w:tabs>
        <w:jc w:val="both"/>
      </w:pPr>
      <w:r>
        <w:tab/>
      </w:r>
      <w:r w:rsidR="00EA6DE1">
        <w:t>Do not catch an exception unless you can handle it and leave the application in a known state. If you catch</w:t>
      </w:r>
      <w:r w:rsidR="00EA6DE1" w:rsidRPr="00FD4744">
        <w:t> </w:t>
      </w:r>
      <w:proofErr w:type="spellStart"/>
      <w:r w:rsidR="00EA6DE1" w:rsidRPr="00FD4744">
        <w:t>System.Exception</w:t>
      </w:r>
      <w:proofErr w:type="spellEnd"/>
      <w:r w:rsidR="00EA6DE1">
        <w:t xml:space="preserve">, </w:t>
      </w:r>
      <w:proofErr w:type="spellStart"/>
      <w:r w:rsidR="00EA6DE1">
        <w:t>rethrow</w:t>
      </w:r>
      <w:proofErr w:type="spellEnd"/>
      <w:r w:rsidR="00EA6DE1">
        <w:t xml:space="preserve"> it using the</w:t>
      </w:r>
      <w:r w:rsidR="00EA6DE1" w:rsidRPr="00FD4744">
        <w:t> throw </w:t>
      </w:r>
      <w:r w:rsidR="00EA6DE1">
        <w:t>keyword at the end of the</w:t>
      </w:r>
      <w:r w:rsidR="00EA6DE1" w:rsidRPr="00FD4744">
        <w:t> catch </w:t>
      </w:r>
      <w:r w:rsidR="00EA6DE1">
        <w:t>block.</w:t>
      </w:r>
    </w:p>
    <w:p w:rsidR="00EA6DE1" w:rsidRDefault="00FD4744" w:rsidP="00FD4744">
      <w:pPr>
        <w:pStyle w:val="BodyText"/>
        <w:tabs>
          <w:tab w:val="num" w:pos="1440"/>
        </w:tabs>
        <w:jc w:val="both"/>
      </w:pPr>
      <w:r>
        <w:tab/>
      </w:r>
      <w:r w:rsidR="00EA6DE1">
        <w:t>If a</w:t>
      </w:r>
      <w:r w:rsidR="00EA6DE1" w:rsidRPr="00FD4744">
        <w:t> catch </w:t>
      </w:r>
      <w:r w:rsidR="00EA6DE1">
        <w:t>block defines an exception variable, you can use it to obtain more information about the type of exception that occurred.</w:t>
      </w:r>
    </w:p>
    <w:p w:rsidR="00EA6DE1" w:rsidRDefault="00FD4744" w:rsidP="00FD4744">
      <w:pPr>
        <w:pStyle w:val="BodyText"/>
        <w:tabs>
          <w:tab w:val="num" w:pos="1440"/>
        </w:tabs>
        <w:jc w:val="both"/>
      </w:pPr>
      <w:r>
        <w:tab/>
      </w:r>
      <w:r w:rsidR="00EA6DE1">
        <w:t>Exceptions can be explicitly generated by a program by using the</w:t>
      </w:r>
      <w:r w:rsidR="00EA6DE1" w:rsidRPr="00FD4744">
        <w:t> throw </w:t>
      </w:r>
      <w:r w:rsidR="00EA6DE1">
        <w:t>keyword.</w:t>
      </w:r>
    </w:p>
    <w:p w:rsidR="00EA6DE1" w:rsidRDefault="00FD4744" w:rsidP="00FD4744">
      <w:pPr>
        <w:pStyle w:val="BodyText"/>
        <w:tabs>
          <w:tab w:val="num" w:pos="1440"/>
        </w:tabs>
        <w:jc w:val="both"/>
      </w:pPr>
      <w:r>
        <w:tab/>
      </w:r>
      <w:r w:rsidR="00EA6DE1">
        <w:t>Exception objects contain detailed information about the error, such as the state of the call stack and a text description of the error.</w:t>
      </w:r>
    </w:p>
    <w:p w:rsidR="00EA6DE1" w:rsidRDefault="00FD4744" w:rsidP="00FD4744">
      <w:pPr>
        <w:pStyle w:val="BodyText"/>
        <w:tabs>
          <w:tab w:val="num" w:pos="1440"/>
        </w:tabs>
        <w:jc w:val="both"/>
      </w:pPr>
      <w:r>
        <w:tab/>
      </w:r>
      <w:r w:rsidR="00EA6DE1">
        <w:t>Code in a</w:t>
      </w:r>
      <w:r w:rsidR="00EA6DE1" w:rsidRPr="00FD4744">
        <w:t> finally </w:t>
      </w:r>
      <w:r w:rsidR="00EA6DE1">
        <w:t>block is executed even if an exception is thrown. Use a</w:t>
      </w:r>
      <w:r w:rsidR="00EA6DE1" w:rsidRPr="00FD4744">
        <w:t> finally </w:t>
      </w:r>
      <w:r w:rsidR="00EA6DE1">
        <w:t>block to release resources, for example to close any streams or files that were opened in the</w:t>
      </w:r>
      <w:r w:rsidR="00EA6DE1" w:rsidRPr="00FD4744">
        <w:t> try </w:t>
      </w:r>
      <w:r w:rsidR="00EA6DE1">
        <w:t>block.</w:t>
      </w:r>
    </w:p>
    <w:p w:rsidR="00EA6DE1" w:rsidRDefault="00FD4744" w:rsidP="00FD4744">
      <w:pPr>
        <w:pStyle w:val="BodyText"/>
        <w:tabs>
          <w:tab w:val="num" w:pos="1440"/>
        </w:tabs>
        <w:jc w:val="both"/>
      </w:pPr>
      <w:r>
        <w:tab/>
      </w:r>
      <w:r w:rsidR="00EA6DE1">
        <w:t xml:space="preserve">Managed exceptions in the .NET Framework are implemented on top of the Win32 structured exception handling mechanism. </w:t>
      </w:r>
    </w:p>
    <w:p w:rsidR="00472BB3" w:rsidRPr="00472BB3" w:rsidRDefault="00472BB3" w:rsidP="00472BB3">
      <w:pPr>
        <w:rPr>
          <w:lang w:val="en-US"/>
        </w:rPr>
      </w:pPr>
    </w:p>
    <w:p w:rsidR="00472BB3" w:rsidRPr="00472BB3" w:rsidRDefault="00472BB3" w:rsidP="00472BB3">
      <w:pPr>
        <w:rPr>
          <w:lang w:val="en-US"/>
        </w:rPr>
      </w:pPr>
    </w:p>
    <w:p w:rsidR="00B4442A" w:rsidRDefault="00B4442A" w:rsidP="00472BB3">
      <w:pPr>
        <w:pStyle w:val="Heading2"/>
      </w:pPr>
      <w:bookmarkStart w:id="96" w:name="_Toc367649378"/>
      <w:r>
        <w:t>Validation checks</w:t>
      </w:r>
      <w:bookmarkEnd w:id="96"/>
    </w:p>
    <w:p w:rsidR="00672A49" w:rsidRDefault="00672A49" w:rsidP="00672A49"/>
    <w:p w:rsidR="00672A49" w:rsidRPr="00FD4744" w:rsidRDefault="00672A49" w:rsidP="00672A49">
      <w:pPr>
        <w:rPr>
          <w:rFonts w:ascii="Times New Roman" w:eastAsia="Times New Roman" w:hAnsi="Times New Roman" w:cs="Times New Roman"/>
          <w:sz w:val="24"/>
          <w:lang w:val="en-GB"/>
        </w:rPr>
      </w:pPr>
      <w:r w:rsidRPr="00FD4744">
        <w:rPr>
          <w:rFonts w:ascii="Times New Roman" w:eastAsia="Times New Roman" w:hAnsi="Times New Roman" w:cs="Times New Roman"/>
          <w:sz w:val="24"/>
          <w:lang w:val="en-GB"/>
        </w:rPr>
        <w:t>We have performed following data validation checks on available data:</w:t>
      </w:r>
    </w:p>
    <w:p w:rsidR="00672A49" w:rsidRDefault="00672A49" w:rsidP="00672A49">
      <w:pPr>
        <w:pStyle w:val="Heading4"/>
      </w:pPr>
      <w:r>
        <w:t>Allowed character checks</w:t>
      </w:r>
    </w:p>
    <w:p w:rsidR="00672A49" w:rsidRPr="00FD4744" w:rsidRDefault="00672A49" w:rsidP="00FD4744">
      <w:pPr>
        <w:ind w:firstLine="720"/>
        <w:rPr>
          <w:rFonts w:ascii="Times New Roman" w:eastAsia="Times New Roman" w:hAnsi="Times New Roman" w:cs="Times New Roman"/>
          <w:sz w:val="24"/>
          <w:lang w:val="en-GB"/>
        </w:rPr>
      </w:pPr>
      <w:r w:rsidRPr="00FD4744">
        <w:rPr>
          <w:rFonts w:ascii="Times New Roman" w:eastAsia="Times New Roman" w:hAnsi="Times New Roman" w:cs="Times New Roman"/>
          <w:sz w:val="24"/>
          <w:lang w:val="en-GB"/>
        </w:rPr>
        <w:lastRenderedPageBreak/>
        <w:t xml:space="preserve">Checks that ascertain that only expected characters are present in a field. For example a numeric field may only allow the digits 0-9, the decimal point and perhaps a minus sign or commas. A text field such as a personal name might disallow characters such as &lt; and &gt;, as they could be evidence of a </w:t>
      </w:r>
      <w:proofErr w:type="spellStart"/>
      <w:r w:rsidRPr="00FD4744">
        <w:rPr>
          <w:rFonts w:ascii="Times New Roman" w:eastAsia="Times New Roman" w:hAnsi="Times New Roman" w:cs="Times New Roman"/>
          <w:sz w:val="24"/>
          <w:lang w:val="en-GB"/>
        </w:rPr>
        <w:t>markup</w:t>
      </w:r>
      <w:proofErr w:type="spellEnd"/>
      <w:r w:rsidRPr="00FD4744">
        <w:rPr>
          <w:rFonts w:ascii="Times New Roman" w:eastAsia="Times New Roman" w:hAnsi="Times New Roman" w:cs="Times New Roman"/>
          <w:sz w:val="24"/>
          <w:lang w:val="en-GB"/>
        </w:rPr>
        <w:t>-based security attack. An e-mail address might require exactly one @ sign and various other structural details. Regular expressions are effective ways of implementing such checks. (See also data type checks below)</w:t>
      </w:r>
    </w:p>
    <w:p w:rsidR="00672A49" w:rsidRDefault="00672A49" w:rsidP="00672A49">
      <w:pPr>
        <w:pStyle w:val="Heading4"/>
      </w:pPr>
      <w:r>
        <w:t>Batch totals</w:t>
      </w:r>
    </w:p>
    <w:p w:rsidR="00672A49" w:rsidRDefault="00672A49" w:rsidP="00672A49">
      <w:proofErr w:type="gramStart"/>
      <w:r w:rsidRPr="00FD4744">
        <w:rPr>
          <w:rFonts w:ascii="Times New Roman" w:eastAsia="Times New Roman" w:hAnsi="Times New Roman" w:cs="Times New Roman"/>
          <w:sz w:val="24"/>
          <w:lang w:val="en-GB"/>
        </w:rPr>
        <w:t>Checks for missing records.</w:t>
      </w:r>
      <w:proofErr w:type="gramEnd"/>
      <w:r w:rsidRPr="00FD4744">
        <w:rPr>
          <w:rFonts w:ascii="Times New Roman" w:eastAsia="Times New Roman" w:hAnsi="Times New Roman" w:cs="Times New Roman"/>
          <w:sz w:val="24"/>
          <w:lang w:val="en-GB"/>
        </w:rPr>
        <w:t xml:space="preserve"> Numerical fields may be added together for all records in a batch. The batch total is entered and the computer checks that the total is correct, e.g., add the 'Total Cost' field of a number of transactions together.</w:t>
      </w:r>
    </w:p>
    <w:p w:rsidR="00672A49" w:rsidRDefault="00672A49" w:rsidP="00672A49">
      <w:pPr>
        <w:pStyle w:val="Heading4"/>
      </w:pPr>
      <w:r>
        <w:t>Cardinality check</w:t>
      </w:r>
    </w:p>
    <w:p w:rsidR="00672A49" w:rsidRPr="00FD4744" w:rsidRDefault="00672A49" w:rsidP="00672A49">
      <w:pPr>
        <w:rPr>
          <w:rFonts w:ascii="Times New Roman" w:eastAsia="Times New Roman" w:hAnsi="Times New Roman" w:cs="Times New Roman"/>
          <w:sz w:val="24"/>
          <w:lang w:val="en-GB"/>
        </w:rPr>
      </w:pPr>
      <w:proofErr w:type="gramStart"/>
      <w:r w:rsidRPr="00FD4744">
        <w:rPr>
          <w:rFonts w:ascii="Times New Roman" w:eastAsia="Times New Roman" w:hAnsi="Times New Roman" w:cs="Times New Roman"/>
          <w:sz w:val="24"/>
          <w:lang w:val="en-GB"/>
        </w:rPr>
        <w:t>Checks that record has a valid number of related records.</w:t>
      </w:r>
      <w:proofErr w:type="gramEnd"/>
      <w:r w:rsidRPr="00FD4744">
        <w:rPr>
          <w:rFonts w:ascii="Times New Roman" w:eastAsia="Times New Roman" w:hAnsi="Times New Roman" w:cs="Times New Roman"/>
          <w:sz w:val="24"/>
          <w:lang w:val="en-GB"/>
        </w:rPr>
        <w:t xml:space="preserve"> For example if Contact record classified as a Customer it must have at least one associated Order (Cardinality &gt; 0). If order does not exist for a "customer" record then it must be either changed to "seed" or the order must be created. This type of rule can be complicated by additional conditions. For example if contact record in Payroll database is marked as "former employee", then this record must not have any associated salary payments after the date on which employee left organization (Cardinality = 0).</w:t>
      </w:r>
    </w:p>
    <w:p w:rsidR="00672A49" w:rsidRDefault="00672A49" w:rsidP="00672A49">
      <w:pPr>
        <w:pStyle w:val="Heading4"/>
      </w:pPr>
      <w:r>
        <w:t>Check digits</w:t>
      </w:r>
    </w:p>
    <w:p w:rsidR="00672A49" w:rsidRPr="00FD4744" w:rsidRDefault="00672A49" w:rsidP="00672A49">
      <w:pPr>
        <w:rPr>
          <w:rFonts w:ascii="Times New Roman" w:eastAsia="Times New Roman" w:hAnsi="Times New Roman" w:cs="Times New Roman"/>
          <w:sz w:val="24"/>
          <w:lang w:val="en-GB"/>
        </w:rPr>
      </w:pPr>
      <w:r w:rsidRPr="00FD4744">
        <w:rPr>
          <w:rFonts w:ascii="Times New Roman" w:eastAsia="Times New Roman" w:hAnsi="Times New Roman" w:cs="Times New Roman"/>
          <w:sz w:val="24"/>
          <w:lang w:val="en-GB"/>
        </w:rPr>
        <w:t>Used for numerical data. An extra digit is added to a number which is calculated from the digits. The computer checks this calculation when data are entered. For example the last digit of an ISBN for a book is a check</w:t>
      </w:r>
      <w:r w:rsidR="00FD4744">
        <w:rPr>
          <w:rFonts w:ascii="Times New Roman" w:eastAsia="Times New Roman" w:hAnsi="Times New Roman" w:cs="Times New Roman"/>
          <w:sz w:val="24"/>
          <w:lang w:val="en-GB"/>
        </w:rPr>
        <w:t xml:space="preserve"> digit calculated modulus 10.</w:t>
      </w:r>
    </w:p>
    <w:p w:rsidR="00672A49" w:rsidRDefault="00672A49" w:rsidP="00672A49">
      <w:pPr>
        <w:pStyle w:val="Heading4"/>
      </w:pPr>
      <w:r>
        <w:t>Consistency checks</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fields to ensure data in these fields corresponds, e.g., If Title = "Mr.", then Gender = "M".</w:t>
      </w:r>
    </w:p>
    <w:p w:rsidR="00672A49" w:rsidRDefault="00672A49" w:rsidP="00672A49">
      <w:pPr>
        <w:pStyle w:val="Heading4"/>
      </w:pPr>
      <w:r>
        <w:t>Control totals</w:t>
      </w:r>
    </w:p>
    <w:p w:rsidR="00672A49" w:rsidRDefault="00672A49" w:rsidP="00672A49">
      <w:r w:rsidRPr="001D2680">
        <w:rPr>
          <w:rFonts w:ascii="Times New Roman" w:eastAsia="Times New Roman" w:hAnsi="Times New Roman" w:cs="Times New Roman"/>
          <w:sz w:val="24"/>
          <w:lang w:val="en-GB"/>
        </w:rPr>
        <w:t>This is a total done on one or more numeric fields which appears in every record. This is a meaningful total, e.g., add the total payment for a number of Customers</w:t>
      </w:r>
      <w:r>
        <w:t>.</w:t>
      </w:r>
    </w:p>
    <w:p w:rsidR="00672A49" w:rsidRDefault="00672A49" w:rsidP="00672A49">
      <w:pPr>
        <w:pStyle w:val="Heading4"/>
      </w:pPr>
      <w:r>
        <w:t>Cross-system consistency checks</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 xml:space="preserve">Compares data in different systems to ensure it is consistent, e.g., </w:t>
      </w:r>
      <w:proofErr w:type="gramStart"/>
      <w:r w:rsidRPr="001D2680">
        <w:rPr>
          <w:rFonts w:ascii="Times New Roman" w:eastAsia="Times New Roman" w:hAnsi="Times New Roman" w:cs="Times New Roman"/>
          <w:sz w:val="24"/>
          <w:lang w:val="en-GB"/>
        </w:rPr>
        <w:t>The</w:t>
      </w:r>
      <w:proofErr w:type="gramEnd"/>
      <w:r w:rsidRPr="001D2680">
        <w:rPr>
          <w:rFonts w:ascii="Times New Roman" w:eastAsia="Times New Roman" w:hAnsi="Times New Roman" w:cs="Times New Roman"/>
          <w:sz w:val="24"/>
          <w:lang w:val="en-GB"/>
        </w:rPr>
        <w:t xml:space="preserve"> address for the customer with the same id is the same in both systems. The data may be represented differently in different systems and may need to be transformed to a common format to be compared, e.g., one system may store customer name in a single Name field as 'Doe, John Q', </w:t>
      </w:r>
      <w:r w:rsidRPr="001D2680">
        <w:rPr>
          <w:rFonts w:ascii="Times New Roman" w:eastAsia="Times New Roman" w:hAnsi="Times New Roman" w:cs="Times New Roman"/>
          <w:sz w:val="24"/>
          <w:lang w:val="en-GB"/>
        </w:rPr>
        <w:lastRenderedPageBreak/>
        <w:t xml:space="preserve">while another in three different fields: </w:t>
      </w:r>
      <w:proofErr w:type="spellStart"/>
      <w:r w:rsidRPr="001D2680">
        <w:rPr>
          <w:rFonts w:ascii="Times New Roman" w:eastAsia="Times New Roman" w:hAnsi="Times New Roman" w:cs="Times New Roman"/>
          <w:sz w:val="24"/>
          <w:lang w:val="en-GB"/>
        </w:rPr>
        <w:t>First_Name</w:t>
      </w:r>
      <w:proofErr w:type="spellEnd"/>
      <w:r w:rsidRPr="001D2680">
        <w:rPr>
          <w:rFonts w:ascii="Times New Roman" w:eastAsia="Times New Roman" w:hAnsi="Times New Roman" w:cs="Times New Roman"/>
          <w:sz w:val="24"/>
          <w:lang w:val="en-GB"/>
        </w:rPr>
        <w:t xml:space="preserve"> (John), </w:t>
      </w:r>
      <w:proofErr w:type="spellStart"/>
      <w:r w:rsidRPr="001D2680">
        <w:rPr>
          <w:rFonts w:ascii="Times New Roman" w:eastAsia="Times New Roman" w:hAnsi="Times New Roman" w:cs="Times New Roman"/>
          <w:sz w:val="24"/>
          <w:lang w:val="en-GB"/>
        </w:rPr>
        <w:t>Last_Name</w:t>
      </w:r>
      <w:proofErr w:type="spellEnd"/>
      <w:r w:rsidRPr="001D2680">
        <w:rPr>
          <w:rFonts w:ascii="Times New Roman" w:eastAsia="Times New Roman" w:hAnsi="Times New Roman" w:cs="Times New Roman"/>
          <w:sz w:val="24"/>
          <w:lang w:val="en-GB"/>
        </w:rPr>
        <w:t xml:space="preserve"> (Doe) and </w:t>
      </w:r>
      <w:proofErr w:type="spellStart"/>
      <w:r w:rsidRPr="001D2680">
        <w:rPr>
          <w:rFonts w:ascii="Times New Roman" w:eastAsia="Times New Roman" w:hAnsi="Times New Roman" w:cs="Times New Roman"/>
          <w:sz w:val="24"/>
          <w:lang w:val="en-GB"/>
        </w:rPr>
        <w:t>Middle_Name</w:t>
      </w:r>
      <w:proofErr w:type="spellEnd"/>
      <w:r w:rsidRPr="001D2680">
        <w:rPr>
          <w:rFonts w:ascii="Times New Roman" w:eastAsia="Times New Roman" w:hAnsi="Times New Roman" w:cs="Times New Roman"/>
          <w:sz w:val="24"/>
          <w:lang w:val="en-GB"/>
        </w:rPr>
        <w:t xml:space="preserve"> (Quality); to compare the two, the validation engine would have to transform data from the second system to match the data from the first, for example, using SQL: </w:t>
      </w:r>
      <w:proofErr w:type="spellStart"/>
      <w:r w:rsidRPr="001D2680">
        <w:rPr>
          <w:rFonts w:ascii="Times New Roman" w:eastAsia="Times New Roman" w:hAnsi="Times New Roman" w:cs="Times New Roman"/>
          <w:sz w:val="24"/>
          <w:lang w:val="en-GB"/>
        </w:rPr>
        <w:t>Last_Name</w:t>
      </w:r>
      <w:proofErr w:type="spellEnd"/>
      <w:r w:rsidRPr="001D2680">
        <w:rPr>
          <w:rFonts w:ascii="Times New Roman" w:eastAsia="Times New Roman" w:hAnsi="Times New Roman" w:cs="Times New Roman"/>
          <w:sz w:val="24"/>
          <w:lang w:val="en-GB"/>
        </w:rPr>
        <w:t xml:space="preserve"> || ', ' || </w:t>
      </w:r>
      <w:proofErr w:type="spellStart"/>
      <w:r w:rsidRPr="001D2680">
        <w:rPr>
          <w:rFonts w:ascii="Times New Roman" w:eastAsia="Times New Roman" w:hAnsi="Times New Roman" w:cs="Times New Roman"/>
          <w:sz w:val="24"/>
          <w:lang w:val="en-GB"/>
        </w:rPr>
        <w:t>First_Name</w:t>
      </w:r>
      <w:proofErr w:type="spellEnd"/>
      <w:r w:rsidRPr="001D2680">
        <w:rPr>
          <w:rFonts w:ascii="Times New Roman" w:eastAsia="Times New Roman" w:hAnsi="Times New Roman" w:cs="Times New Roman"/>
          <w:sz w:val="24"/>
          <w:lang w:val="en-GB"/>
        </w:rPr>
        <w:t xml:space="preserve"> || </w:t>
      </w:r>
      <w:proofErr w:type="spellStart"/>
      <w:r w:rsidRPr="001D2680">
        <w:rPr>
          <w:rFonts w:ascii="Times New Roman" w:eastAsia="Times New Roman" w:hAnsi="Times New Roman" w:cs="Times New Roman"/>
          <w:sz w:val="24"/>
          <w:lang w:val="en-GB"/>
        </w:rPr>
        <w:t>substr</w:t>
      </w:r>
      <w:proofErr w:type="spellEnd"/>
      <w:r w:rsidRPr="001D2680">
        <w:rPr>
          <w:rFonts w:ascii="Times New Roman" w:eastAsia="Times New Roman" w:hAnsi="Times New Roman" w:cs="Times New Roman"/>
          <w:sz w:val="24"/>
          <w:lang w:val="en-GB"/>
        </w:rPr>
        <w:t>(</w:t>
      </w:r>
      <w:proofErr w:type="spellStart"/>
      <w:r w:rsidRPr="001D2680">
        <w:rPr>
          <w:rFonts w:ascii="Times New Roman" w:eastAsia="Times New Roman" w:hAnsi="Times New Roman" w:cs="Times New Roman"/>
          <w:sz w:val="24"/>
          <w:lang w:val="en-GB"/>
        </w:rPr>
        <w:t>Middle_Name</w:t>
      </w:r>
      <w:proofErr w:type="spellEnd"/>
      <w:r w:rsidRPr="001D2680">
        <w:rPr>
          <w:rFonts w:ascii="Times New Roman" w:eastAsia="Times New Roman" w:hAnsi="Times New Roman" w:cs="Times New Roman"/>
          <w:sz w:val="24"/>
          <w:lang w:val="en-GB"/>
        </w:rPr>
        <w:t>, 1, 1) would convert the data from the second system to look like the data from the first 'Doe, John Q'</w:t>
      </w:r>
    </w:p>
    <w:p w:rsidR="00672A49" w:rsidRDefault="00672A49" w:rsidP="00672A49">
      <w:pPr>
        <w:pStyle w:val="Heading4"/>
      </w:pPr>
      <w:r>
        <w:t>Data type checks</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the data type of the input and give an error message if the input data does not match with the chosen data type, e.g., In an input box accepting numeric data, if the letter 'O' was typed instead of the number zero, an error message would appear.</w:t>
      </w:r>
    </w:p>
    <w:p w:rsidR="00672A49" w:rsidRDefault="00672A49" w:rsidP="00672A49">
      <w:pPr>
        <w:pStyle w:val="Heading4"/>
      </w:pPr>
      <w:r>
        <w:t>File existence check</w:t>
      </w:r>
    </w:p>
    <w:p w:rsidR="00672A49" w:rsidRPr="001D2680" w:rsidRDefault="00672A49" w:rsidP="00672A49">
      <w:pPr>
        <w:rPr>
          <w:rFonts w:ascii="Times New Roman" w:eastAsia="Times New Roman" w:hAnsi="Times New Roman" w:cs="Times New Roman"/>
          <w:sz w:val="24"/>
          <w:lang w:val="en-GB"/>
        </w:rPr>
      </w:pPr>
      <w:proofErr w:type="gramStart"/>
      <w:r w:rsidRPr="001D2680">
        <w:rPr>
          <w:rFonts w:ascii="Times New Roman" w:eastAsia="Times New Roman" w:hAnsi="Times New Roman" w:cs="Times New Roman"/>
          <w:sz w:val="24"/>
          <w:lang w:val="en-GB"/>
        </w:rPr>
        <w:t>Checks that a file with a specified name exists.</w:t>
      </w:r>
      <w:proofErr w:type="gramEnd"/>
      <w:r w:rsidRPr="001D2680">
        <w:rPr>
          <w:rFonts w:ascii="Times New Roman" w:eastAsia="Times New Roman" w:hAnsi="Times New Roman" w:cs="Times New Roman"/>
          <w:sz w:val="24"/>
          <w:lang w:val="en-GB"/>
        </w:rPr>
        <w:t xml:space="preserve"> This check is essential for programs that use file handling.</w:t>
      </w:r>
    </w:p>
    <w:p w:rsidR="00672A49" w:rsidRDefault="00672A49" w:rsidP="00672A49">
      <w:pPr>
        <w:pStyle w:val="Heading4"/>
      </w:pPr>
      <w:r>
        <w:t>Format or picture check</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that the data is in a specified format (template), e.g., dates have to be in the format DD/MM/YYYY.</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Regular expressions should be considered for this type of validation.</w:t>
      </w:r>
    </w:p>
    <w:p w:rsidR="00672A49" w:rsidRDefault="00672A49" w:rsidP="00672A49">
      <w:pPr>
        <w:pStyle w:val="Heading4"/>
      </w:pPr>
      <w:r>
        <w:t>Hash totals</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This is just a batch total done on one or more numeric fields which appears in every record. This is a meaningless total, e.g., add the Telephone Numbers together for a number of Customers.</w:t>
      </w:r>
    </w:p>
    <w:p w:rsidR="00672A49" w:rsidRDefault="00672A49" w:rsidP="00672A49">
      <w:pPr>
        <w:pStyle w:val="Heading4"/>
      </w:pPr>
      <w:r>
        <w:t>Limit check</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Unlike range checks, data are checked for one limit only, upper OR lower, e.g., data should not be greater than 2 (&lt;=2).</w:t>
      </w:r>
    </w:p>
    <w:p w:rsidR="00672A49" w:rsidRDefault="00672A49" w:rsidP="00672A49">
      <w:pPr>
        <w:pStyle w:val="Heading4"/>
      </w:pPr>
      <w:r>
        <w:t>Logic check</w:t>
      </w:r>
    </w:p>
    <w:p w:rsidR="00672A49" w:rsidRPr="001D2680" w:rsidRDefault="00672A49" w:rsidP="00672A49">
      <w:pPr>
        <w:rPr>
          <w:rFonts w:ascii="Times New Roman" w:eastAsia="Times New Roman" w:hAnsi="Times New Roman" w:cs="Times New Roman"/>
          <w:sz w:val="24"/>
          <w:lang w:val="en-GB"/>
        </w:rPr>
      </w:pPr>
      <w:proofErr w:type="gramStart"/>
      <w:r w:rsidRPr="001D2680">
        <w:rPr>
          <w:rFonts w:ascii="Times New Roman" w:eastAsia="Times New Roman" w:hAnsi="Times New Roman" w:cs="Times New Roman"/>
          <w:sz w:val="24"/>
          <w:lang w:val="en-GB"/>
        </w:rPr>
        <w:t>Checks that an input does not yield a logical error, e.g., an input value should not be 0 when there will be a number that divides it somewhere in a program.</w:t>
      </w:r>
      <w:proofErr w:type="gramEnd"/>
    </w:p>
    <w:p w:rsidR="00672A49" w:rsidRDefault="00672A49" w:rsidP="00672A49">
      <w:pPr>
        <w:pStyle w:val="Heading4"/>
      </w:pPr>
      <w:r>
        <w:t>Presence check</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that important data are actually present and have not been missed out, e.g., customers may be required to have their telephone numbers listed.</w:t>
      </w:r>
    </w:p>
    <w:p w:rsidR="00672A49" w:rsidRDefault="00672A49" w:rsidP="00672A49">
      <w:pPr>
        <w:pStyle w:val="Heading4"/>
      </w:pPr>
      <w:r>
        <w:t>Range check</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lastRenderedPageBreak/>
        <w:t xml:space="preserve">Checks that the data </w:t>
      </w:r>
      <w:proofErr w:type="gramStart"/>
      <w:r w:rsidRPr="001D2680">
        <w:rPr>
          <w:rFonts w:ascii="Times New Roman" w:eastAsia="Times New Roman" w:hAnsi="Times New Roman" w:cs="Times New Roman"/>
          <w:sz w:val="24"/>
          <w:lang w:val="en-GB"/>
        </w:rPr>
        <w:t>lie</w:t>
      </w:r>
      <w:proofErr w:type="gramEnd"/>
      <w:r w:rsidRPr="001D2680">
        <w:rPr>
          <w:rFonts w:ascii="Times New Roman" w:eastAsia="Times New Roman" w:hAnsi="Times New Roman" w:cs="Times New Roman"/>
          <w:sz w:val="24"/>
          <w:lang w:val="en-GB"/>
        </w:rPr>
        <w:t xml:space="preserve"> within a specified range of values, e.g., the month of a person's date of birth should lie between 1 and 12.</w:t>
      </w:r>
    </w:p>
    <w:p w:rsidR="00672A49" w:rsidRDefault="00672A49" w:rsidP="00672A49">
      <w:pPr>
        <w:pStyle w:val="Heading4"/>
      </w:pPr>
      <w:r>
        <w:t>Referential integrity</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In modern Relational database values in two tables can be linked through foreign key and primary key. If values in the primary key field are not constrained by database internal mechanism</w:t>
      </w:r>
      <w:proofErr w:type="gramStart"/>
      <w:r w:rsidRPr="001D2680">
        <w:rPr>
          <w:rFonts w:ascii="Times New Roman" w:eastAsia="Times New Roman" w:hAnsi="Times New Roman" w:cs="Times New Roman"/>
          <w:sz w:val="24"/>
          <w:lang w:val="en-GB"/>
        </w:rPr>
        <w:t>,[</w:t>
      </w:r>
      <w:proofErr w:type="gramEnd"/>
      <w:r w:rsidRPr="001D2680">
        <w:rPr>
          <w:rFonts w:ascii="Times New Roman" w:eastAsia="Times New Roman" w:hAnsi="Times New Roman" w:cs="Times New Roman"/>
          <w:sz w:val="24"/>
          <w:lang w:val="en-GB"/>
        </w:rPr>
        <w:t>4] then they should be validated. Validation of the foreign key field checks that referencing table must always refer to a valid</w:t>
      </w:r>
      <w:r w:rsidR="001D2680">
        <w:rPr>
          <w:rFonts w:ascii="Times New Roman" w:eastAsia="Times New Roman" w:hAnsi="Times New Roman" w:cs="Times New Roman"/>
          <w:sz w:val="24"/>
          <w:lang w:val="en-GB"/>
        </w:rPr>
        <w:t xml:space="preserve"> row in the referenced table.</w:t>
      </w:r>
    </w:p>
    <w:p w:rsidR="00672A49" w:rsidRDefault="00672A49" w:rsidP="00672A49">
      <w:pPr>
        <w:pStyle w:val="Heading4"/>
      </w:pPr>
      <w:r>
        <w:t>Spelling and grammar check</w:t>
      </w:r>
    </w:p>
    <w:p w:rsidR="00672A49" w:rsidRPr="001D2680" w:rsidRDefault="00672A49" w:rsidP="00672A49">
      <w:pPr>
        <w:rPr>
          <w:rFonts w:ascii="Times New Roman" w:eastAsia="Times New Roman" w:hAnsi="Times New Roman" w:cs="Times New Roman"/>
          <w:sz w:val="24"/>
          <w:lang w:val="en-GB"/>
        </w:rPr>
      </w:pPr>
      <w:proofErr w:type="gramStart"/>
      <w:r w:rsidRPr="001D2680">
        <w:rPr>
          <w:rFonts w:ascii="Times New Roman" w:eastAsia="Times New Roman" w:hAnsi="Times New Roman" w:cs="Times New Roman"/>
          <w:sz w:val="24"/>
          <w:lang w:val="en-GB"/>
        </w:rPr>
        <w:t>Looks for spelling and grammatical errors.</w:t>
      </w:r>
      <w:proofErr w:type="gramEnd"/>
    </w:p>
    <w:p w:rsidR="00672A49" w:rsidRDefault="00672A49" w:rsidP="00672A49">
      <w:pPr>
        <w:pStyle w:val="Heading4"/>
      </w:pPr>
      <w:r>
        <w:t>Uniqueness check</w:t>
      </w:r>
    </w:p>
    <w:p w:rsidR="00672A49" w:rsidRPr="001D2680" w:rsidRDefault="00672A49" w:rsidP="00672A49">
      <w:pPr>
        <w:rPr>
          <w:rFonts w:ascii="Times New Roman" w:eastAsia="Times New Roman" w:hAnsi="Times New Roman" w:cs="Times New Roman"/>
          <w:sz w:val="24"/>
          <w:lang w:val="en-GB"/>
        </w:rPr>
      </w:pPr>
      <w:proofErr w:type="gramStart"/>
      <w:r w:rsidRPr="001D2680">
        <w:rPr>
          <w:rFonts w:ascii="Times New Roman" w:eastAsia="Times New Roman" w:hAnsi="Times New Roman" w:cs="Times New Roman"/>
          <w:sz w:val="24"/>
          <w:lang w:val="en-GB"/>
        </w:rPr>
        <w:t>Checks that each value is unique.</w:t>
      </w:r>
      <w:proofErr w:type="gramEnd"/>
      <w:r w:rsidRPr="001D2680">
        <w:rPr>
          <w:rFonts w:ascii="Times New Roman" w:eastAsia="Times New Roman" w:hAnsi="Times New Roman" w:cs="Times New Roman"/>
          <w:sz w:val="24"/>
          <w:lang w:val="en-GB"/>
        </w:rPr>
        <w:t xml:space="preserve"> This can be applied to several fields (i.e. Address, First Name, </w:t>
      </w:r>
      <w:proofErr w:type="gramStart"/>
      <w:r w:rsidRPr="001D2680">
        <w:rPr>
          <w:rFonts w:ascii="Times New Roman" w:eastAsia="Times New Roman" w:hAnsi="Times New Roman" w:cs="Times New Roman"/>
          <w:sz w:val="24"/>
          <w:lang w:val="en-GB"/>
        </w:rPr>
        <w:t>Last</w:t>
      </w:r>
      <w:proofErr w:type="gramEnd"/>
      <w:r w:rsidRPr="001D2680">
        <w:rPr>
          <w:rFonts w:ascii="Times New Roman" w:eastAsia="Times New Roman" w:hAnsi="Times New Roman" w:cs="Times New Roman"/>
          <w:sz w:val="24"/>
          <w:lang w:val="en-GB"/>
        </w:rPr>
        <w:t xml:space="preserve"> Name).</w:t>
      </w:r>
    </w:p>
    <w:p w:rsidR="00672A49" w:rsidRDefault="00672A49" w:rsidP="00672A49">
      <w:pPr>
        <w:pStyle w:val="Heading4"/>
      </w:pPr>
      <w:r>
        <w:t>Table Look Up Check</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A table look up check takes the entered data item and compares it to a valid list of entries that are stored in a database table.</w:t>
      </w:r>
    </w:p>
    <w:p w:rsidR="00672A49" w:rsidRPr="00672A49" w:rsidRDefault="00672A49" w:rsidP="00672A49"/>
    <w:p w:rsidR="00B4442A" w:rsidRDefault="00B4442A" w:rsidP="00472BB3">
      <w:pPr>
        <w:pStyle w:val="Heading1"/>
      </w:pPr>
      <w:bookmarkStart w:id="97" w:name="_Toc367649379"/>
      <w:r>
        <w:t>Testing</w:t>
      </w:r>
      <w:bookmarkEnd w:id="97"/>
    </w:p>
    <w:p w:rsidR="00B4442A" w:rsidRDefault="00B4442A" w:rsidP="00472BB3">
      <w:pPr>
        <w:pStyle w:val="Heading2"/>
        <w:rPr>
          <w:lang w:val="en-US"/>
        </w:rPr>
      </w:pPr>
      <w:bookmarkStart w:id="98" w:name="_Toc367649380"/>
      <w:r>
        <w:t xml:space="preserve">Testing techniques and </w:t>
      </w:r>
      <w:r w:rsidR="00BD2B81">
        <w:t>testing</w:t>
      </w:r>
      <w:r>
        <w:t xml:space="preserve"> strategies used</w:t>
      </w:r>
      <w:bookmarkEnd w:id="98"/>
    </w:p>
    <w:p w:rsidR="00472BB3" w:rsidRPr="001D2680" w:rsidRDefault="001D2680" w:rsidP="001D2680">
      <w:pPr>
        <w:pStyle w:val="BodyText"/>
        <w:tabs>
          <w:tab w:val="num" w:pos="1440"/>
        </w:tabs>
        <w:jc w:val="both"/>
      </w:pPr>
      <w:r>
        <w:tab/>
      </w:r>
      <w:r w:rsidR="00BE25AD">
        <w:rPr>
          <w:b/>
        </w:rPr>
        <w:t>FRS</w:t>
      </w:r>
      <w:r w:rsidR="00AD56A7" w:rsidRPr="001D2680">
        <w:t xml:space="preserve"> application will be tested using following strategies to ensure that the application succeeds to complete all the functional and non functional requirements:</w:t>
      </w:r>
    </w:p>
    <w:p w:rsidR="00AD56A7" w:rsidRDefault="00DD5165" w:rsidP="0040354E">
      <w:pPr>
        <w:pStyle w:val="Heading3"/>
      </w:pPr>
      <w:bookmarkStart w:id="99" w:name="_Toc367649381"/>
      <w:r>
        <w:t>Database &amp; Data Integrity Testing</w:t>
      </w:r>
      <w:bookmarkEnd w:id="99"/>
    </w:p>
    <w:p w:rsidR="00DD5165" w:rsidRPr="001D2680" w:rsidRDefault="001D2680" w:rsidP="001D2680">
      <w:pPr>
        <w:pStyle w:val="BodyText"/>
        <w:tabs>
          <w:tab w:val="num" w:pos="1440"/>
        </w:tabs>
        <w:jc w:val="both"/>
      </w:pPr>
      <w:r>
        <w:tab/>
      </w:r>
      <w:r w:rsidR="00DD5165" w:rsidRPr="001D2680">
        <w:t xml:space="preserve">The databases and the database processes should be tested as a subsystem within the </w:t>
      </w:r>
      <w:r w:rsidR="00BE25AD">
        <w:rPr>
          <w:b/>
        </w:rPr>
        <w:t>FRS</w:t>
      </w:r>
      <w:r w:rsidR="00DD5165" w:rsidRPr="001D2680">
        <w:t xml:space="preserve"> </w:t>
      </w:r>
      <w:proofErr w:type="spellStart"/>
      <w:r w:rsidR="00DD5165" w:rsidRPr="001D2680">
        <w:t>Application.These</w:t>
      </w:r>
      <w:proofErr w:type="spellEnd"/>
      <w:r w:rsidR="00DD5165" w:rsidRPr="001D2680">
        <w:t xml:space="preserve"> subsystems should be tested with the target-of-test’s User Interface as the interface to the database.</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DD5165" w:rsidRPr="001D2680" w:rsidTr="00DD5165">
        <w:trPr>
          <w:cantSplit/>
          <w:jc w:val="center"/>
        </w:trPr>
        <w:tc>
          <w:tcPr>
            <w:tcW w:w="2211" w:type="dxa"/>
          </w:tcPr>
          <w:p w:rsidR="00DD5165" w:rsidRPr="001D2680" w:rsidRDefault="00DD5165" w:rsidP="001D2680">
            <w:pPr>
              <w:pStyle w:val="BodyText"/>
              <w:tabs>
                <w:tab w:val="num" w:pos="1440"/>
              </w:tabs>
              <w:jc w:val="both"/>
            </w:pPr>
            <w:r w:rsidRPr="001D2680">
              <w:t>Test Objective:</w:t>
            </w:r>
          </w:p>
        </w:tc>
        <w:tc>
          <w:tcPr>
            <w:tcW w:w="6627" w:type="dxa"/>
          </w:tcPr>
          <w:p w:rsidR="00DD5165" w:rsidRPr="001D2680" w:rsidRDefault="00DD5165" w:rsidP="001D2680">
            <w:pPr>
              <w:pStyle w:val="BodyText"/>
              <w:tabs>
                <w:tab w:val="num" w:pos="1440"/>
              </w:tabs>
              <w:jc w:val="both"/>
            </w:pPr>
            <w:r w:rsidRPr="001D2680">
              <w:t xml:space="preserve">Ensure that data is stored correctly, audits can be performed, access is controlled </w:t>
            </w:r>
          </w:p>
        </w:tc>
      </w:tr>
      <w:tr w:rsidR="00DD5165" w:rsidRPr="001D2680" w:rsidTr="00DD5165">
        <w:trPr>
          <w:cantSplit/>
          <w:trHeight w:val="642"/>
          <w:jc w:val="center"/>
        </w:trPr>
        <w:tc>
          <w:tcPr>
            <w:tcW w:w="2211" w:type="dxa"/>
          </w:tcPr>
          <w:p w:rsidR="00DD5165" w:rsidRPr="001D2680" w:rsidRDefault="00DD5165" w:rsidP="001D2680">
            <w:pPr>
              <w:pStyle w:val="BodyText"/>
              <w:tabs>
                <w:tab w:val="num" w:pos="1440"/>
              </w:tabs>
              <w:jc w:val="both"/>
            </w:pPr>
            <w:r w:rsidRPr="001D2680">
              <w:t>Technique:</w:t>
            </w:r>
          </w:p>
        </w:tc>
        <w:tc>
          <w:tcPr>
            <w:tcW w:w="6627" w:type="dxa"/>
          </w:tcPr>
          <w:p w:rsidR="00DD5165" w:rsidRPr="001D2680" w:rsidRDefault="00DD5165" w:rsidP="001D2680">
            <w:pPr>
              <w:pStyle w:val="BodyText"/>
              <w:tabs>
                <w:tab w:val="num" w:pos="1440"/>
              </w:tabs>
              <w:jc w:val="both"/>
            </w:pPr>
            <w:r w:rsidRPr="001D2680">
              <w:t>SQL queries will be executed in the DB to verify the data content and correctness.</w:t>
            </w:r>
          </w:p>
        </w:tc>
      </w:tr>
      <w:tr w:rsidR="00DD5165" w:rsidRPr="001D2680" w:rsidTr="00DD5165">
        <w:trPr>
          <w:cantSplit/>
          <w:jc w:val="center"/>
        </w:trPr>
        <w:tc>
          <w:tcPr>
            <w:tcW w:w="2211" w:type="dxa"/>
          </w:tcPr>
          <w:p w:rsidR="00DD5165" w:rsidRPr="001D2680" w:rsidRDefault="00DD5165" w:rsidP="001D2680">
            <w:pPr>
              <w:pStyle w:val="BodyText"/>
              <w:tabs>
                <w:tab w:val="num" w:pos="1440"/>
              </w:tabs>
              <w:jc w:val="both"/>
            </w:pPr>
            <w:r w:rsidRPr="001D2680">
              <w:lastRenderedPageBreak/>
              <w:t>Completion Criteria:</w:t>
            </w:r>
          </w:p>
        </w:tc>
        <w:tc>
          <w:tcPr>
            <w:tcW w:w="6627" w:type="dxa"/>
          </w:tcPr>
          <w:p w:rsidR="00DD5165" w:rsidRPr="001D2680" w:rsidRDefault="00DD5165" w:rsidP="001D2680">
            <w:pPr>
              <w:pStyle w:val="BodyText"/>
              <w:tabs>
                <w:tab w:val="num" w:pos="1440"/>
              </w:tabs>
              <w:jc w:val="both"/>
            </w:pPr>
            <w:r w:rsidRPr="001D2680">
              <w:t>All planned tests have been executed.</w:t>
            </w:r>
          </w:p>
          <w:p w:rsidR="00DD5165" w:rsidRPr="001D2680" w:rsidRDefault="00DD5165" w:rsidP="001D2680">
            <w:pPr>
              <w:pStyle w:val="BodyText"/>
              <w:tabs>
                <w:tab w:val="num" w:pos="1440"/>
              </w:tabs>
              <w:jc w:val="both"/>
            </w:pPr>
            <w:r w:rsidRPr="001D2680">
              <w:t>All defects that have been identified have been resolved</w:t>
            </w:r>
          </w:p>
          <w:p w:rsidR="00DD5165" w:rsidRPr="001D2680" w:rsidRDefault="00DD5165" w:rsidP="001D2680">
            <w:pPr>
              <w:pStyle w:val="BodyText"/>
              <w:tabs>
                <w:tab w:val="num" w:pos="1440"/>
              </w:tabs>
              <w:jc w:val="both"/>
            </w:pPr>
            <w:r w:rsidRPr="001D2680">
              <w:t>All resolutions have been implemented.</w:t>
            </w:r>
          </w:p>
        </w:tc>
      </w:tr>
    </w:tbl>
    <w:p w:rsidR="00DD5165" w:rsidRDefault="00DD5165" w:rsidP="00DD5165"/>
    <w:p w:rsidR="00DD5165" w:rsidRDefault="00DD5165" w:rsidP="0040354E">
      <w:pPr>
        <w:pStyle w:val="Heading3"/>
      </w:pPr>
      <w:bookmarkStart w:id="100" w:name="_Toc367649382"/>
      <w:r>
        <w:t>Functional Testing:</w:t>
      </w:r>
      <w:bookmarkEnd w:id="100"/>
    </w:p>
    <w:p w:rsidR="00111821" w:rsidRPr="001D2680" w:rsidRDefault="001D2680" w:rsidP="001D2680">
      <w:pPr>
        <w:pStyle w:val="BodyText"/>
        <w:tabs>
          <w:tab w:val="num" w:pos="1440"/>
        </w:tabs>
        <w:jc w:val="both"/>
      </w:pPr>
      <w:r>
        <w:tab/>
      </w:r>
      <w:r w:rsidR="00111821" w:rsidRPr="001D2680">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function testing recommended for </w:t>
      </w:r>
      <w:proofErr w:type="gramStart"/>
      <w:r w:rsidR="00BE25AD">
        <w:rPr>
          <w:b/>
        </w:rPr>
        <w:t>FRS</w:t>
      </w:r>
      <w:r w:rsidR="00111821" w:rsidRPr="001D2680">
        <w:t>:</w:t>
      </w:r>
      <w:proofErr w:type="gramEnd"/>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Test Objective:</w:t>
            </w:r>
          </w:p>
        </w:tc>
        <w:tc>
          <w:tcPr>
            <w:tcW w:w="6627" w:type="dxa"/>
          </w:tcPr>
          <w:p w:rsidR="00D70D92" w:rsidRPr="00B653A7" w:rsidRDefault="00D70D92" w:rsidP="0040354E">
            <w:pPr>
              <w:pStyle w:val="BodyText1"/>
              <w:jc w:val="both"/>
              <w:rPr>
                <w:sz w:val="24"/>
              </w:rPr>
            </w:pPr>
            <w:r w:rsidRPr="00B653A7">
              <w:rPr>
                <w:sz w:val="24"/>
              </w:rPr>
              <w:t>Ensure proper target-of-test functionality, including business process validation.</w:t>
            </w:r>
          </w:p>
        </w:tc>
      </w:tr>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Technique:</w:t>
            </w:r>
          </w:p>
        </w:tc>
        <w:tc>
          <w:tcPr>
            <w:tcW w:w="6627" w:type="dxa"/>
          </w:tcPr>
          <w:p w:rsidR="00D70D92" w:rsidRPr="00B653A7" w:rsidRDefault="00D70D92" w:rsidP="0040354E">
            <w:pPr>
              <w:pStyle w:val="BodyText1"/>
              <w:ind w:left="21" w:hanging="21"/>
              <w:jc w:val="both"/>
              <w:rPr>
                <w:sz w:val="24"/>
              </w:rPr>
            </w:pPr>
            <w:r w:rsidRPr="00B653A7">
              <w:rPr>
                <w:sz w:val="24"/>
              </w:rPr>
              <w:t>Execute each use case, use-case flow, or function, using valid and invalid data, to verify the following:</w:t>
            </w:r>
          </w:p>
          <w:p w:rsidR="00D70D92" w:rsidRPr="00B653A7" w:rsidRDefault="00D70D92" w:rsidP="00E65F63">
            <w:pPr>
              <w:pStyle w:val="BodyText1"/>
              <w:numPr>
                <w:ilvl w:val="0"/>
                <w:numId w:val="8"/>
              </w:numPr>
              <w:jc w:val="both"/>
              <w:rPr>
                <w:sz w:val="24"/>
              </w:rPr>
            </w:pPr>
            <w:r w:rsidRPr="00B653A7">
              <w:rPr>
                <w:sz w:val="24"/>
              </w:rPr>
              <w:t>The expected results occur when valid data is used.</w:t>
            </w:r>
          </w:p>
          <w:p w:rsidR="00D70D92" w:rsidRPr="00B653A7" w:rsidRDefault="00D70D92" w:rsidP="00E65F63">
            <w:pPr>
              <w:pStyle w:val="BodyText1"/>
              <w:numPr>
                <w:ilvl w:val="0"/>
                <w:numId w:val="8"/>
              </w:numPr>
              <w:jc w:val="both"/>
              <w:rPr>
                <w:sz w:val="24"/>
              </w:rPr>
            </w:pPr>
            <w:r w:rsidRPr="00B653A7">
              <w:rPr>
                <w:sz w:val="24"/>
              </w:rPr>
              <w:t>The appropriate error or warning messages are displayed when invalid data is used.</w:t>
            </w:r>
          </w:p>
          <w:p w:rsidR="00D70D92" w:rsidRPr="00B653A7" w:rsidRDefault="00D70D92" w:rsidP="00E65F63">
            <w:pPr>
              <w:pStyle w:val="BodyText1"/>
              <w:numPr>
                <w:ilvl w:val="0"/>
                <w:numId w:val="8"/>
              </w:numPr>
              <w:jc w:val="both"/>
              <w:rPr>
                <w:sz w:val="24"/>
              </w:rPr>
            </w:pPr>
            <w:r w:rsidRPr="00B653A7">
              <w:rPr>
                <w:sz w:val="24"/>
              </w:rPr>
              <w:t>Business rules are properly applied.</w:t>
            </w:r>
          </w:p>
          <w:p w:rsidR="00D70D92" w:rsidRPr="00B653A7" w:rsidRDefault="00D70D92" w:rsidP="00E65F63">
            <w:pPr>
              <w:pStyle w:val="BodyText1"/>
              <w:numPr>
                <w:ilvl w:val="0"/>
                <w:numId w:val="8"/>
              </w:numPr>
              <w:jc w:val="both"/>
              <w:rPr>
                <w:sz w:val="24"/>
              </w:rPr>
            </w:pPr>
            <w:r w:rsidRPr="00B653A7">
              <w:rPr>
                <w:sz w:val="24"/>
              </w:rPr>
              <w:t>Black Box end to end testing of configured processes.  Manual validation of required and optional fields.</w:t>
            </w:r>
          </w:p>
        </w:tc>
      </w:tr>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Completion Criteria:</w:t>
            </w:r>
          </w:p>
        </w:tc>
        <w:tc>
          <w:tcPr>
            <w:tcW w:w="6627" w:type="dxa"/>
          </w:tcPr>
          <w:p w:rsidR="00D70D92" w:rsidRPr="00B653A7" w:rsidRDefault="00D70D92" w:rsidP="00E65F63">
            <w:pPr>
              <w:pStyle w:val="BodyText1"/>
              <w:numPr>
                <w:ilvl w:val="0"/>
                <w:numId w:val="9"/>
              </w:numPr>
              <w:jc w:val="both"/>
              <w:rPr>
                <w:sz w:val="24"/>
              </w:rPr>
            </w:pPr>
            <w:r w:rsidRPr="00B653A7">
              <w:rPr>
                <w:sz w:val="24"/>
              </w:rPr>
              <w:t>All planned tests have been executed.</w:t>
            </w:r>
          </w:p>
          <w:p w:rsidR="00D70D92" w:rsidRPr="00B653A7" w:rsidRDefault="00D70D92" w:rsidP="00E65F63">
            <w:pPr>
              <w:pStyle w:val="BodyText1"/>
              <w:numPr>
                <w:ilvl w:val="0"/>
                <w:numId w:val="9"/>
              </w:numPr>
              <w:jc w:val="both"/>
              <w:rPr>
                <w:sz w:val="24"/>
              </w:rPr>
            </w:pPr>
            <w:r w:rsidRPr="00B653A7">
              <w:rPr>
                <w:sz w:val="24"/>
              </w:rPr>
              <w:t>All defects that have been identified have been resolved</w:t>
            </w:r>
          </w:p>
          <w:p w:rsidR="00D70D92" w:rsidRPr="00B653A7" w:rsidRDefault="00D70D92" w:rsidP="00E65F63">
            <w:pPr>
              <w:pStyle w:val="BodyText1"/>
              <w:numPr>
                <w:ilvl w:val="0"/>
                <w:numId w:val="9"/>
              </w:numPr>
              <w:jc w:val="both"/>
              <w:rPr>
                <w:sz w:val="24"/>
              </w:rPr>
            </w:pPr>
            <w:r w:rsidRPr="00B653A7">
              <w:rPr>
                <w:sz w:val="24"/>
              </w:rPr>
              <w:t>All resolutions have been implemented.</w:t>
            </w:r>
          </w:p>
        </w:tc>
      </w:tr>
    </w:tbl>
    <w:p w:rsidR="00D70D92" w:rsidRDefault="00D70D92" w:rsidP="00111821">
      <w:pPr>
        <w:pStyle w:val="BodyText1"/>
        <w:jc w:val="both"/>
        <w:rPr>
          <w:rFonts w:ascii="Arial" w:hAnsi="Arial" w:cs="Arial"/>
        </w:rPr>
      </w:pPr>
    </w:p>
    <w:p w:rsidR="00D70D92" w:rsidRDefault="00D70D92" w:rsidP="00111821">
      <w:pPr>
        <w:pStyle w:val="BodyText1"/>
        <w:jc w:val="both"/>
        <w:rPr>
          <w:rFonts w:ascii="Arial" w:hAnsi="Arial" w:cs="Arial"/>
        </w:rPr>
      </w:pPr>
    </w:p>
    <w:p w:rsidR="00D70D92" w:rsidRDefault="00D70D92" w:rsidP="0040354E">
      <w:pPr>
        <w:pStyle w:val="Heading3"/>
      </w:pPr>
      <w:bookmarkStart w:id="101" w:name="_Toc367649383"/>
      <w:r>
        <w:t>Regression Testing:</w:t>
      </w:r>
      <w:bookmarkEnd w:id="101"/>
    </w:p>
    <w:p w:rsidR="00D70D92" w:rsidRDefault="00D70D92" w:rsidP="00D70D92">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proofErr w:type="gramStart"/>
      <w:r w:rsidR="00BE25AD">
        <w:rPr>
          <w:rFonts w:ascii="Arial" w:hAnsi="Arial" w:cs="Arial"/>
          <w:b/>
        </w:rPr>
        <w:t>FRS</w:t>
      </w:r>
      <w:r>
        <w:rPr>
          <w:rFonts w:ascii="Arial" w:hAnsi="Arial" w:cs="Arial"/>
        </w:rPr>
        <w:t>.</w:t>
      </w:r>
      <w:proofErr w:type="gramEnd"/>
    </w:p>
    <w:p w:rsidR="00D70D92" w:rsidRDefault="00D70D92" w:rsidP="00D70D92">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lastRenderedPageBreak/>
              <w:t>Test Objective:</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Technique:</w:t>
            </w:r>
          </w:p>
        </w:tc>
        <w:tc>
          <w:tcPr>
            <w:tcW w:w="6627" w:type="dxa"/>
          </w:tcPr>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Execute previous passed testing suites to ensure  the following:</w:t>
            </w:r>
          </w:p>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The expected results occur when valid data is used.</w:t>
            </w:r>
          </w:p>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D70D92" w:rsidRPr="00D822E4" w:rsidRDefault="00D70D92" w:rsidP="00E65F63">
            <w:pPr>
              <w:pStyle w:val="BodyText1"/>
              <w:numPr>
                <w:ilvl w:val="0"/>
                <w:numId w:val="8"/>
              </w:numPr>
              <w:jc w:val="both"/>
              <w:rPr>
                <w:rFonts w:ascii="Arial" w:hAnsi="Arial" w:cs="Arial"/>
              </w:rPr>
            </w:pPr>
            <w:r w:rsidRPr="00834779">
              <w:rPr>
                <w:rFonts w:ascii="Arial" w:hAnsi="Arial" w:cs="Arial"/>
              </w:rPr>
              <w:t>Each bus</w:t>
            </w:r>
            <w:r>
              <w:rPr>
                <w:rFonts w:ascii="Arial" w:hAnsi="Arial" w:cs="Arial"/>
              </w:rPr>
              <w:t>iness rule is properly applied.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Completion Criteria:</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planned regression tests have been executed.</w:t>
            </w:r>
          </w:p>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identifi</w:t>
            </w:r>
            <w:r>
              <w:rPr>
                <w:rFonts w:ascii="Arial" w:hAnsi="Arial" w:cs="Arial"/>
              </w:rPr>
              <w:t>ed defects have been resolved.</w:t>
            </w:r>
          </w:p>
        </w:tc>
      </w:tr>
    </w:tbl>
    <w:p w:rsidR="00D70D92" w:rsidRDefault="00D70D92" w:rsidP="00D70D92">
      <w:pPr>
        <w:pStyle w:val="BodyText1"/>
        <w:jc w:val="both"/>
        <w:rPr>
          <w:rFonts w:ascii="Arial" w:hAnsi="Arial" w:cs="Arial"/>
        </w:rPr>
      </w:pPr>
    </w:p>
    <w:p w:rsidR="005C1084" w:rsidRDefault="005C1084" w:rsidP="0040354E">
      <w:pPr>
        <w:pStyle w:val="Heading3"/>
      </w:pPr>
      <w:bookmarkStart w:id="102" w:name="_Toc367649384"/>
      <w:r>
        <w:t>User Interface Testing:</w:t>
      </w:r>
      <w:bookmarkEnd w:id="102"/>
    </w:p>
    <w:p w:rsidR="005C1084" w:rsidRDefault="005C1084" w:rsidP="005C1084">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1F1845" w:rsidRDefault="001F1845" w:rsidP="005C1084">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Test Objective:</w:t>
            </w:r>
          </w:p>
        </w:tc>
        <w:tc>
          <w:tcPr>
            <w:tcW w:w="6627" w:type="dxa"/>
          </w:tcPr>
          <w:p w:rsidR="001F1845" w:rsidRPr="006B0E31" w:rsidRDefault="001F1845" w:rsidP="0040354E">
            <w:pPr>
              <w:pStyle w:val="BodyText1"/>
              <w:jc w:val="both"/>
              <w:rPr>
                <w:rFonts w:ascii="Arial" w:hAnsi="Arial" w:cs="Arial"/>
              </w:rPr>
            </w:pPr>
            <w:r w:rsidRPr="006B0E31">
              <w:rPr>
                <w:rFonts w:ascii="Arial" w:hAnsi="Arial" w:cs="Arial"/>
                <w:lang w:val="en-CA"/>
              </w:rPr>
              <w:t>UI testing will verify the screens and the layouts and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Technique:</w:t>
            </w:r>
          </w:p>
        </w:tc>
        <w:tc>
          <w:tcPr>
            <w:tcW w:w="6627" w:type="dxa"/>
          </w:tcPr>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Verify the design and layout of the screen.</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Identify the integration links.</w:t>
            </w:r>
          </w:p>
          <w:p w:rsidR="001F1845" w:rsidRDefault="001F1845" w:rsidP="00E65F63">
            <w:pPr>
              <w:pStyle w:val="BodyText1"/>
              <w:numPr>
                <w:ilvl w:val="0"/>
                <w:numId w:val="8"/>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1F1845" w:rsidRPr="006B0E31" w:rsidRDefault="001F1845" w:rsidP="00E65F63">
            <w:pPr>
              <w:pStyle w:val="BodyText1"/>
              <w:numPr>
                <w:ilvl w:val="0"/>
                <w:numId w:val="8"/>
              </w:numPr>
              <w:jc w:val="both"/>
              <w:rPr>
                <w:rFonts w:ascii="Arial" w:hAnsi="Arial" w:cs="Arial"/>
              </w:rPr>
            </w:pPr>
            <w:r>
              <w:rPr>
                <w:rFonts w:ascii="Arial" w:hAnsi="Arial" w:cs="Arial"/>
              </w:rPr>
              <w:t>Validation of general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Completion Criteria:</w:t>
            </w:r>
          </w:p>
        </w:tc>
        <w:tc>
          <w:tcPr>
            <w:tcW w:w="6627" w:type="dxa"/>
          </w:tcPr>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All navigation test cases have been executed.</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All screens have been verified as per design and layouts</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1F1845" w:rsidRDefault="001F1845" w:rsidP="005C1084">
      <w:pPr>
        <w:pStyle w:val="BodyText1"/>
        <w:jc w:val="both"/>
        <w:rPr>
          <w:rFonts w:ascii="Arial" w:hAnsi="Arial" w:cs="Arial"/>
        </w:rPr>
      </w:pPr>
    </w:p>
    <w:p w:rsidR="001F1845" w:rsidRDefault="001F1845" w:rsidP="005C1084">
      <w:pPr>
        <w:pStyle w:val="BodyText1"/>
        <w:jc w:val="both"/>
        <w:rPr>
          <w:rFonts w:ascii="Arial" w:hAnsi="Arial" w:cs="Arial"/>
        </w:rPr>
      </w:pPr>
    </w:p>
    <w:p w:rsidR="00D20F7F" w:rsidRDefault="00D20F7F" w:rsidP="0040354E">
      <w:pPr>
        <w:pStyle w:val="Heading3"/>
      </w:pPr>
      <w:bookmarkStart w:id="103" w:name="_Toc367649385"/>
      <w:r>
        <w:t>Performance Profiling:</w:t>
      </w:r>
      <w:bookmarkEnd w:id="103"/>
    </w:p>
    <w:p w:rsidR="00D20F7F" w:rsidRDefault="00D20F7F" w:rsidP="00D20F7F">
      <w:pPr>
        <w:pStyle w:val="BodyText1"/>
        <w:jc w:val="both"/>
        <w:rPr>
          <w:rFonts w:ascii="Arial" w:hAnsi="Arial" w:cs="Arial"/>
        </w:rPr>
      </w:pPr>
      <w:r w:rsidRPr="00B3585B">
        <w:rPr>
          <w:rFonts w:ascii="Arial" w:hAnsi="Arial" w:cs="Arial"/>
        </w:rPr>
        <w:lastRenderedPageBreak/>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D20F7F" w:rsidRDefault="00D20F7F" w:rsidP="00D20F7F">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Test Objective:</w:t>
            </w:r>
          </w:p>
        </w:tc>
        <w:tc>
          <w:tcPr>
            <w:tcW w:w="6627" w:type="dxa"/>
          </w:tcPr>
          <w:p w:rsidR="00D20F7F" w:rsidRPr="006B0E31" w:rsidRDefault="00D20F7F" w:rsidP="0040354E">
            <w:pPr>
              <w:pStyle w:val="BodyText1"/>
              <w:jc w:val="both"/>
              <w:rPr>
                <w:rFonts w:ascii="Arial" w:hAnsi="Arial" w:cs="Arial"/>
              </w:rPr>
            </w:pPr>
            <w:r w:rsidRPr="006B0E31">
              <w:rPr>
                <w:rFonts w:ascii="Arial" w:hAnsi="Arial" w:cs="Arial"/>
              </w:rPr>
              <w:t xml:space="preserve">The purpose of performance profiling is to ensure the performance of the </w:t>
            </w:r>
            <w:r w:rsidR="0064332C" w:rsidRPr="0064332C">
              <w:rPr>
                <w:rFonts w:ascii="Arial" w:hAnsi="Arial" w:cs="Arial"/>
                <w:b/>
              </w:rPr>
              <w:t>FRS</w:t>
            </w:r>
            <w:r w:rsidRPr="006B0E31">
              <w:rPr>
                <w:rFonts w:ascii="Arial" w:hAnsi="Arial" w:cs="Arial"/>
              </w:rPr>
              <w:t xml:space="preserve"> application</w:t>
            </w:r>
            <w:r>
              <w:rPr>
                <w:rFonts w:ascii="Arial" w:hAnsi="Arial" w:cs="Arial"/>
              </w:rPr>
              <w:t xml:space="preserve"> is up to the desired level</w:t>
            </w:r>
            <w:r w:rsidR="00AE5493">
              <w:rPr>
                <w:rFonts w:ascii="Arial" w:hAnsi="Arial" w:cs="Arial"/>
              </w:rPr>
              <w:t>.</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Technique:</w:t>
            </w:r>
          </w:p>
        </w:tc>
        <w:tc>
          <w:tcPr>
            <w:tcW w:w="6627" w:type="dxa"/>
          </w:tcPr>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D20F7F" w:rsidRPr="006B0E31" w:rsidRDefault="00D20F7F" w:rsidP="00E65F63">
            <w:pPr>
              <w:pStyle w:val="BodyText1"/>
              <w:numPr>
                <w:ilvl w:val="0"/>
                <w:numId w:val="8"/>
              </w:numPr>
              <w:jc w:val="both"/>
              <w:rPr>
                <w:rFonts w:ascii="Arial" w:hAnsi="Arial" w:cs="Arial"/>
              </w:rPr>
            </w:pPr>
            <w:r w:rsidRPr="00D702E7">
              <w:rPr>
                <w:rFonts w:ascii="Arial" w:hAnsi="Arial" w:cs="Arial"/>
              </w:rPr>
              <w:t>This will be done by using Load Runner or Quick Test Professional (QTP).</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Completion Criteria:</w:t>
            </w:r>
          </w:p>
        </w:tc>
        <w:tc>
          <w:tcPr>
            <w:tcW w:w="6627" w:type="dxa"/>
          </w:tcPr>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Results are recorded and a performance baseline is created for the major </w:t>
            </w:r>
            <w:r w:rsidR="00AE5493">
              <w:rPr>
                <w:rFonts w:ascii="Arial" w:hAnsi="Arial" w:cs="Arial"/>
              </w:rPr>
              <w:t>logical</w:t>
            </w:r>
            <w:r w:rsidRPr="006B0E31">
              <w:rPr>
                <w:rFonts w:ascii="Arial" w:hAnsi="Arial" w:cs="Arial"/>
              </w:rPr>
              <w:t xml:space="preserve"> functions within the scenarios listed above.</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p>
        </w:tc>
      </w:tr>
    </w:tbl>
    <w:p w:rsidR="00D20F7F" w:rsidRPr="00B3585B" w:rsidRDefault="00D20F7F" w:rsidP="00D20F7F">
      <w:pPr>
        <w:pStyle w:val="BodyText1"/>
        <w:jc w:val="both"/>
        <w:rPr>
          <w:rFonts w:ascii="Arial" w:hAnsi="Arial" w:cs="Arial"/>
        </w:rPr>
      </w:pPr>
      <w:r w:rsidRPr="00B3585B">
        <w:rPr>
          <w:rFonts w:ascii="Arial" w:hAnsi="Arial" w:cs="Arial"/>
        </w:rPr>
        <w:t>.</w:t>
      </w:r>
    </w:p>
    <w:p w:rsidR="005C1084" w:rsidRDefault="00E12198" w:rsidP="0040354E">
      <w:pPr>
        <w:pStyle w:val="Heading3"/>
      </w:pPr>
      <w:bookmarkStart w:id="104" w:name="_Toc367649386"/>
      <w:r>
        <w:t>Load Testing:</w:t>
      </w:r>
      <w:bookmarkEnd w:id="104"/>
    </w:p>
    <w:p w:rsidR="00E12198" w:rsidRDefault="00E12198" w:rsidP="00E12198">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2D49CF" w:rsidRDefault="002D49CF" w:rsidP="00E12198">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Test Objective:</w:t>
            </w:r>
          </w:p>
        </w:tc>
        <w:tc>
          <w:tcPr>
            <w:tcW w:w="6627" w:type="dxa"/>
          </w:tcPr>
          <w:p w:rsidR="002D49CF" w:rsidRPr="006B0E31" w:rsidRDefault="002D49CF" w:rsidP="0040354E">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Technique:</w:t>
            </w:r>
          </w:p>
        </w:tc>
        <w:tc>
          <w:tcPr>
            <w:tcW w:w="6627" w:type="dxa"/>
          </w:tcPr>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2D49CF" w:rsidRPr="006B0E31" w:rsidRDefault="002D49CF" w:rsidP="00E65F63">
            <w:pPr>
              <w:pStyle w:val="BodyText1"/>
              <w:numPr>
                <w:ilvl w:val="0"/>
                <w:numId w:val="8"/>
              </w:numPr>
              <w:jc w:val="both"/>
              <w:rPr>
                <w:rFonts w:ascii="Arial" w:hAnsi="Arial" w:cs="Arial"/>
              </w:rPr>
            </w:pPr>
            <w:r>
              <w:rPr>
                <w:rFonts w:ascii="Arial" w:hAnsi="Arial" w:cs="Arial"/>
              </w:rPr>
              <w:t>Scripts will be executed to simulate the peak load for 1 hour and report will be generated and analysed.</w:t>
            </w:r>
          </w:p>
          <w:p w:rsidR="002D49CF" w:rsidRPr="006B0E31" w:rsidRDefault="002D49CF" w:rsidP="00E65F63">
            <w:pPr>
              <w:pStyle w:val="BodyText1"/>
              <w:numPr>
                <w:ilvl w:val="0"/>
                <w:numId w:val="8"/>
              </w:numPr>
              <w:jc w:val="both"/>
              <w:rPr>
                <w:rFonts w:ascii="Arial" w:hAnsi="Arial" w:cs="Arial"/>
              </w:rPr>
            </w:pPr>
            <w:r w:rsidRPr="00D702E7">
              <w:rPr>
                <w:rFonts w:ascii="Arial" w:hAnsi="Arial" w:cs="Arial"/>
              </w:rPr>
              <w:t>This will be done using Load Runner.</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lastRenderedPageBreak/>
              <w:t>Completion Criteria:</w:t>
            </w:r>
          </w:p>
        </w:tc>
        <w:tc>
          <w:tcPr>
            <w:tcW w:w="6627" w:type="dxa"/>
          </w:tcPr>
          <w:p w:rsidR="002D49CF" w:rsidRDefault="002D49CF" w:rsidP="00E65F63">
            <w:pPr>
              <w:pStyle w:val="BodyText1"/>
              <w:numPr>
                <w:ilvl w:val="0"/>
                <w:numId w:val="8"/>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p>
        </w:tc>
      </w:tr>
    </w:tbl>
    <w:p w:rsidR="002D49CF" w:rsidRPr="00E12198" w:rsidRDefault="002D49CF" w:rsidP="00E12198">
      <w:pPr>
        <w:jc w:val="both"/>
        <w:rPr>
          <w:rFonts w:ascii="Arial" w:hAnsi="Arial" w:cs="Arial"/>
          <w:lang w:val="en-GB"/>
        </w:rPr>
      </w:pPr>
    </w:p>
    <w:p w:rsidR="00E12198" w:rsidRDefault="007F3F0C" w:rsidP="0040354E">
      <w:pPr>
        <w:pStyle w:val="Heading3"/>
      </w:pPr>
      <w:bookmarkStart w:id="105" w:name="_Toc367649387"/>
      <w:r>
        <w:t>Stress Testing:</w:t>
      </w:r>
      <w:bookmarkEnd w:id="105"/>
    </w:p>
    <w:p w:rsidR="007F3F0C" w:rsidRDefault="007F3F0C" w:rsidP="007F3F0C">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1751CB" w:rsidRDefault="001751CB" w:rsidP="007F3F0C">
      <w:pPr>
        <w:jc w:val="both"/>
        <w:rPr>
          <w:rFonts w:ascii="Arial" w:hAnsi="Arial" w:cs="Arial"/>
          <w:lang w:val="en-GB"/>
        </w:rPr>
      </w:pPr>
    </w:p>
    <w:p w:rsidR="001751CB" w:rsidRDefault="001751CB" w:rsidP="007F3F0C">
      <w:pPr>
        <w:jc w:val="both"/>
        <w:rPr>
          <w:rFonts w:ascii="Arial" w:hAnsi="Arial" w:cs="Arial"/>
          <w:lang w:val="en-GB"/>
        </w:rPr>
      </w:pPr>
    </w:p>
    <w:p w:rsidR="001751CB" w:rsidRPr="007F3F0C" w:rsidRDefault="001751CB" w:rsidP="007F3F0C">
      <w:pPr>
        <w:jc w:val="both"/>
        <w:rPr>
          <w:rFonts w:ascii="Arial" w:hAnsi="Arial" w:cs="Arial"/>
          <w:lang w:val="en-GB"/>
        </w:rPr>
      </w:pPr>
    </w:p>
    <w:p w:rsidR="001751CB" w:rsidRDefault="001751CB" w:rsidP="0040354E">
      <w:pPr>
        <w:pStyle w:val="Heading3"/>
      </w:pPr>
      <w:bookmarkStart w:id="106" w:name="_Toc367649388"/>
      <w:r>
        <w:t>Volume Testing:</w:t>
      </w:r>
      <w:bookmarkEnd w:id="106"/>
    </w:p>
    <w:p w:rsidR="001751CB" w:rsidRDefault="001751CB" w:rsidP="001751CB">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710F0E" w:rsidRDefault="00710F0E" w:rsidP="001751CB">
      <w:pPr>
        <w:jc w:val="both"/>
        <w:rPr>
          <w:rFonts w:ascii="Arial" w:hAnsi="Arial" w:cs="Arial"/>
          <w:lang w:val="en-GB"/>
        </w:rPr>
      </w:pPr>
    </w:p>
    <w:p w:rsidR="00710F0E" w:rsidRDefault="00710F0E" w:rsidP="0040354E">
      <w:pPr>
        <w:pStyle w:val="Heading3"/>
        <w:rPr>
          <w:lang w:val="en-GB"/>
        </w:rPr>
      </w:pPr>
      <w:bookmarkStart w:id="107" w:name="_Toc367649389"/>
      <w:r>
        <w:rPr>
          <w:lang w:val="en-GB"/>
        </w:rPr>
        <w:t>Security &amp; Access Control Testing:</w:t>
      </w:r>
      <w:bookmarkEnd w:id="107"/>
    </w:p>
    <w:p w:rsidR="00710F0E" w:rsidRPr="006B0E31" w:rsidRDefault="00710F0E" w:rsidP="00710F0E">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710F0E" w:rsidRPr="006B0E31" w:rsidRDefault="00710F0E" w:rsidP="00E65F63">
      <w:pPr>
        <w:pStyle w:val="BodyText1"/>
        <w:numPr>
          <w:ilvl w:val="0"/>
          <w:numId w:val="10"/>
        </w:numPr>
        <w:jc w:val="both"/>
        <w:rPr>
          <w:rFonts w:ascii="Arial" w:hAnsi="Arial" w:cs="Arial"/>
        </w:rPr>
      </w:pPr>
      <w:r w:rsidRPr="006B0E31">
        <w:rPr>
          <w:rFonts w:ascii="Arial" w:hAnsi="Arial" w:cs="Arial"/>
        </w:rPr>
        <w:t>Application-level security, including access to the Data or Business Functions</w:t>
      </w:r>
    </w:p>
    <w:p w:rsidR="00710F0E" w:rsidRDefault="00710F0E" w:rsidP="00710F0E">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515199" w:rsidRDefault="00515199" w:rsidP="00710F0E">
      <w:pPr>
        <w:jc w:val="both"/>
        <w:rPr>
          <w:rFonts w:ascii="Arial" w:hAnsi="Arial" w:cs="Arial"/>
        </w:rPr>
      </w:pPr>
    </w:p>
    <w:p w:rsidR="00515199" w:rsidRDefault="00515199" w:rsidP="0040354E">
      <w:pPr>
        <w:pStyle w:val="Heading3"/>
        <w:rPr>
          <w:lang w:val="en-GB"/>
        </w:rPr>
      </w:pPr>
      <w:bookmarkStart w:id="108" w:name="_Toc367649390"/>
      <w:r>
        <w:rPr>
          <w:lang w:val="en-GB"/>
        </w:rPr>
        <w:t>Failover &amp; Recovery Testing:</w:t>
      </w:r>
      <w:bookmarkEnd w:id="108"/>
    </w:p>
    <w:p w:rsidR="00515199" w:rsidRPr="00515199" w:rsidRDefault="00515199" w:rsidP="00515199">
      <w:pPr>
        <w:jc w:val="both"/>
        <w:rPr>
          <w:rFonts w:ascii="Arial" w:hAnsi="Arial" w:cs="Arial"/>
          <w:lang w:val="en-GB"/>
        </w:rPr>
      </w:pPr>
      <w:r w:rsidRPr="00515199">
        <w:rPr>
          <w:rFonts w:ascii="Arial" w:hAnsi="Arial" w:cs="Arial"/>
          <w:lang w:val="en-GB"/>
        </w:rPr>
        <w:lastRenderedPageBreak/>
        <w:t>Failover and Recovery Testing ensures that the target-of-test can successfully failover and recover from a variety of hardware, software or network malfunctions with undue loss of data or data integrity.</w:t>
      </w:r>
    </w:p>
    <w:p w:rsidR="00515199" w:rsidRPr="00515199" w:rsidRDefault="00515199" w:rsidP="00515199">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515199" w:rsidRDefault="00515199" w:rsidP="00515199">
      <w:pPr>
        <w:jc w:val="both"/>
        <w:rPr>
          <w:rFonts w:ascii="Arial" w:hAnsi="Arial" w:cs="Arial"/>
          <w:lang w:val="en-GB"/>
        </w:rPr>
      </w:pPr>
      <w:r w:rsidRPr="00515199">
        <w:rPr>
          <w:rFonts w:ascii="Arial" w:hAnsi="Arial" w:cs="Arial"/>
          <w:lang w:val="en-GB"/>
        </w:rPr>
        <w:t xml:space="preserve">Recovery testing is an antagonistic test process in which the application or system is exposed to extreme conditions, or simulated conditions, to cause a failure, such as device </w:t>
      </w:r>
      <w:proofErr w:type="spellStart"/>
      <w:r w:rsidRPr="00515199">
        <w:rPr>
          <w:rFonts w:ascii="Arial" w:hAnsi="Arial" w:cs="Arial"/>
          <w:lang w:val="en-GB"/>
        </w:rPr>
        <w:t>Input/Output</w:t>
      </w:r>
      <w:proofErr w:type="spellEnd"/>
      <w:r w:rsidRPr="00515199">
        <w:rPr>
          <w:rFonts w:ascii="Arial" w:hAnsi="Arial" w:cs="Arial"/>
          <w:lang w:val="en-GB"/>
        </w:rPr>
        <w:t xml:space="preserve"> (I/O) failures or invalid database pointers and keys. Recovery processes are invoked and the application or system is monitored and inspected to verify proper application, or system, and data recovery has been achieved.</w:t>
      </w:r>
    </w:p>
    <w:p w:rsidR="001620F6" w:rsidRDefault="001620F6" w:rsidP="00515199">
      <w:pPr>
        <w:jc w:val="both"/>
        <w:rPr>
          <w:rFonts w:ascii="Arial" w:hAnsi="Arial" w:cs="Arial"/>
          <w:lang w:val="en-GB"/>
        </w:rPr>
      </w:pPr>
    </w:p>
    <w:p w:rsidR="001620F6" w:rsidRDefault="0070671D" w:rsidP="0040354E">
      <w:pPr>
        <w:pStyle w:val="Heading3"/>
        <w:rPr>
          <w:lang w:val="en-GB"/>
        </w:rPr>
      </w:pPr>
      <w:bookmarkStart w:id="109" w:name="_Toc367649391"/>
      <w:r>
        <w:rPr>
          <w:lang w:val="en-GB"/>
        </w:rPr>
        <w:t>Configuration Testing:</w:t>
      </w:r>
      <w:bookmarkEnd w:id="109"/>
    </w:p>
    <w:p w:rsidR="0070671D" w:rsidRDefault="00CC1BC1" w:rsidP="0070671D">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8A5990" w:rsidRDefault="008A5990" w:rsidP="0070671D">
      <w:pPr>
        <w:jc w:val="both"/>
        <w:rPr>
          <w:rFonts w:ascii="Arial" w:hAnsi="Arial" w:cs="Arial"/>
          <w:lang w:val="en-GB"/>
        </w:rPr>
      </w:pPr>
    </w:p>
    <w:p w:rsidR="0040354E" w:rsidRDefault="0040354E" w:rsidP="0070671D">
      <w:pPr>
        <w:jc w:val="both"/>
        <w:rPr>
          <w:rFonts w:ascii="Arial" w:hAnsi="Arial" w:cs="Arial"/>
          <w:lang w:val="en-GB"/>
        </w:rPr>
      </w:pPr>
    </w:p>
    <w:p w:rsidR="008A5990" w:rsidRDefault="008A5990" w:rsidP="0040354E">
      <w:pPr>
        <w:pStyle w:val="Heading3"/>
        <w:rPr>
          <w:lang w:val="en-GB"/>
        </w:rPr>
      </w:pPr>
      <w:bookmarkStart w:id="110" w:name="_Toc367649392"/>
      <w:r>
        <w:rPr>
          <w:lang w:val="en-GB"/>
        </w:rPr>
        <w:t>Installation/Deploy &amp; Back out Testing:</w:t>
      </w:r>
      <w:bookmarkEnd w:id="110"/>
    </w:p>
    <w:p w:rsidR="008A5990" w:rsidRDefault="008A5990" w:rsidP="008A599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sidR="00BE4F57">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 xml:space="preserve">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w:t>
      </w:r>
      <w:r w:rsidR="00BE4F57" w:rsidRPr="008A5990">
        <w:rPr>
          <w:rFonts w:ascii="Arial" w:hAnsi="Arial" w:cs="Arial"/>
          <w:lang w:val="en-GB"/>
        </w:rPr>
        <w:t>testing</w:t>
      </w:r>
      <w:r w:rsidRPr="008A5990">
        <w:rPr>
          <w:rFonts w:ascii="Arial" w:hAnsi="Arial" w:cs="Arial"/>
          <w:lang w:val="en-GB"/>
        </w:rPr>
        <w:t xml:space="preserve"> before and after the back out.</w:t>
      </w:r>
    </w:p>
    <w:p w:rsidR="00E028F4" w:rsidRDefault="00E028F4" w:rsidP="008A5990">
      <w:pPr>
        <w:jc w:val="both"/>
        <w:rPr>
          <w:rFonts w:ascii="Arial" w:hAnsi="Arial" w:cs="Arial"/>
          <w:lang w:val="en-GB"/>
        </w:rPr>
      </w:pPr>
    </w:p>
    <w:p w:rsidR="00E028F4" w:rsidRDefault="00E028F4" w:rsidP="0040354E">
      <w:pPr>
        <w:pStyle w:val="Heading3"/>
        <w:rPr>
          <w:lang w:val="en-GB"/>
        </w:rPr>
      </w:pPr>
      <w:bookmarkStart w:id="111" w:name="_Toc367649393"/>
      <w:r>
        <w:rPr>
          <w:lang w:val="en-GB"/>
        </w:rPr>
        <w:t>Post Production Testing:</w:t>
      </w:r>
      <w:bookmarkEnd w:id="111"/>
    </w:p>
    <w:p w:rsidR="00E028F4" w:rsidRDefault="00E028F4" w:rsidP="00E028F4">
      <w:pPr>
        <w:jc w:val="both"/>
        <w:rPr>
          <w:rFonts w:ascii="Arial" w:hAnsi="Arial" w:cs="Arial"/>
          <w:lang w:val="en-GB"/>
        </w:rPr>
      </w:pPr>
      <w:r w:rsidRPr="00E028F4">
        <w:rPr>
          <w:rFonts w:ascii="Arial" w:hAnsi="Arial" w:cs="Arial"/>
          <w:lang w:val="en-GB"/>
        </w:rPr>
        <w:t xml:space="preserve">The purpose of Post production testing is to verify that, once deployed, the software operates correctly.  This usually means running a number of the tests that were developed for Function Testing ensuring that no data is </w:t>
      </w:r>
      <w:proofErr w:type="gramStart"/>
      <w:r w:rsidRPr="00E028F4">
        <w:rPr>
          <w:rFonts w:ascii="Arial" w:hAnsi="Arial" w:cs="Arial"/>
          <w:lang w:val="en-GB"/>
        </w:rPr>
        <w:t>changed/modified</w:t>
      </w:r>
      <w:proofErr w:type="gramEnd"/>
      <w:r w:rsidRPr="00E028F4">
        <w:rPr>
          <w:rFonts w:ascii="Arial" w:hAnsi="Arial" w:cs="Arial"/>
          <w:lang w:val="en-GB"/>
        </w:rPr>
        <w:t xml:space="preserve"> in production.  Typically, the business SME’s assist with Post production testing.</w:t>
      </w:r>
    </w:p>
    <w:p w:rsidR="00E0547A" w:rsidRDefault="00E0547A" w:rsidP="00E028F4">
      <w:pPr>
        <w:jc w:val="both"/>
        <w:rPr>
          <w:rFonts w:ascii="Arial" w:hAnsi="Arial" w:cs="Arial"/>
          <w:lang w:val="en-GB"/>
        </w:rPr>
      </w:pPr>
    </w:p>
    <w:p w:rsidR="00E0547A" w:rsidRDefault="00E0547A" w:rsidP="0040354E">
      <w:pPr>
        <w:pStyle w:val="Heading3"/>
        <w:rPr>
          <w:lang w:val="en-GB"/>
        </w:rPr>
      </w:pPr>
      <w:bookmarkStart w:id="112" w:name="_Toc367649394"/>
      <w:r>
        <w:rPr>
          <w:lang w:val="en-GB"/>
        </w:rPr>
        <w:t>Unit Testing:</w:t>
      </w:r>
      <w:bookmarkEnd w:id="112"/>
    </w:p>
    <w:p w:rsidR="00E0547A" w:rsidRDefault="00E0547A" w:rsidP="00E0547A">
      <w:pPr>
        <w:jc w:val="both"/>
        <w:rPr>
          <w:rFonts w:ascii="Arial" w:hAnsi="Arial" w:cs="Arial"/>
        </w:rPr>
      </w:pPr>
      <w:r w:rsidRPr="006B0E31">
        <w:rPr>
          <w:rFonts w:ascii="Arial" w:hAnsi="Arial" w:cs="Arial"/>
        </w:rPr>
        <w:t xml:space="preserve">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w:t>
      </w:r>
      <w:r w:rsidRPr="006B0E31">
        <w:rPr>
          <w:rFonts w:ascii="Arial" w:hAnsi="Arial" w:cs="Arial"/>
        </w:rPr>
        <w:lastRenderedPageBreak/>
        <w:t>Basic performance testing will also be completed during unit test to resolve obvious issues with performance prior to the System Testing.</w:t>
      </w:r>
    </w:p>
    <w:p w:rsidR="00D34B04" w:rsidRDefault="00D34B04" w:rsidP="00E0547A">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D34B04" w:rsidRDefault="00D34B04" w:rsidP="00E0547A">
      <w:pPr>
        <w:jc w:val="both"/>
        <w:rPr>
          <w:rFonts w:ascii="Arial" w:hAnsi="Arial" w:cs="Arial"/>
        </w:rPr>
      </w:pPr>
    </w:p>
    <w:p w:rsidR="00D34B04" w:rsidRDefault="005D2580" w:rsidP="0040354E">
      <w:pPr>
        <w:pStyle w:val="Heading3"/>
      </w:pPr>
      <w:bookmarkStart w:id="113" w:name="_Toc367649395"/>
      <w:r>
        <w:t>Smoke Testing:</w:t>
      </w:r>
      <w:bookmarkEnd w:id="113"/>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D702E7" w:rsidRDefault="007C2CB0" w:rsidP="0040354E">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7C2CB0" w:rsidRPr="006B0E31" w:rsidTr="0040354E">
        <w:trPr>
          <w:cantSplit/>
          <w:trHeight w:val="1083"/>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Technique:</w:t>
            </w:r>
          </w:p>
        </w:tc>
        <w:tc>
          <w:tcPr>
            <w:tcW w:w="6627" w:type="dxa"/>
          </w:tcPr>
          <w:p w:rsidR="007C2CB0" w:rsidRPr="006B0E31" w:rsidRDefault="007C2CB0" w:rsidP="00E65F63">
            <w:pPr>
              <w:pStyle w:val="BodyText1"/>
              <w:numPr>
                <w:ilvl w:val="0"/>
                <w:numId w:val="8"/>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vAlign w:val="center"/>
          </w:tcPr>
          <w:p w:rsidR="007C2CB0" w:rsidRPr="006B0E31" w:rsidRDefault="007C2CB0" w:rsidP="00E65F63">
            <w:pPr>
              <w:pStyle w:val="BodyText1"/>
              <w:numPr>
                <w:ilvl w:val="0"/>
                <w:numId w:val="8"/>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7C2CB0" w:rsidRDefault="007C2CB0" w:rsidP="007C2CB0">
      <w:pPr>
        <w:jc w:val="both"/>
        <w:rPr>
          <w:rFonts w:ascii="Arial" w:hAnsi="Arial" w:cs="Arial"/>
        </w:rPr>
      </w:pPr>
    </w:p>
    <w:p w:rsidR="009066D8" w:rsidRDefault="009066D8" w:rsidP="007C2CB0">
      <w:pPr>
        <w:jc w:val="both"/>
        <w:rPr>
          <w:rFonts w:ascii="Arial" w:hAnsi="Arial" w:cs="Arial"/>
        </w:rPr>
      </w:pPr>
    </w:p>
    <w:p w:rsidR="009066D8" w:rsidRDefault="009066D8" w:rsidP="007C2CB0">
      <w:pPr>
        <w:jc w:val="both"/>
        <w:rPr>
          <w:rFonts w:ascii="Arial" w:hAnsi="Arial" w:cs="Arial"/>
        </w:rPr>
      </w:pPr>
    </w:p>
    <w:p w:rsidR="009066D8" w:rsidRPr="009066D8" w:rsidRDefault="007116DA" w:rsidP="0040354E">
      <w:pPr>
        <w:pStyle w:val="Heading3"/>
      </w:pPr>
      <w:bookmarkStart w:id="114" w:name="_Toc367649396"/>
      <w:r>
        <w:t>Data Migration Testing:</w:t>
      </w:r>
      <w:bookmarkEnd w:id="114"/>
    </w:p>
    <w:p w:rsidR="007C2CB0" w:rsidRPr="008957A0" w:rsidRDefault="007C2CB0" w:rsidP="007C2CB0">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p>
    <w:p w:rsidR="007C2CB0" w:rsidRDefault="007C2CB0" w:rsidP="007C2CB0">
      <w:pPr>
        <w:pStyle w:val="BodyText1"/>
        <w:spacing w:after="60"/>
        <w:jc w:val="both"/>
        <w:rPr>
          <w:rFonts w:ascii="Arial" w:hAnsi="Arial" w:cs="Arial"/>
        </w:rPr>
      </w:pPr>
      <w:r>
        <w:rPr>
          <w:rFonts w:ascii="Arial" w:hAnsi="Arial" w:cs="Arial"/>
        </w:rPr>
        <w:t>T</w:t>
      </w:r>
      <w:r w:rsidRPr="00E8610D">
        <w:rPr>
          <w:rFonts w:ascii="Arial" w:hAnsi="Arial" w:cs="Arial"/>
        </w:rPr>
        <w:t xml:space="preserve">he fields which are present in the </w:t>
      </w:r>
      <w:proofErr w:type="spellStart"/>
      <w:r w:rsidRPr="00E8610D">
        <w:rPr>
          <w:rFonts w:ascii="Arial" w:hAnsi="Arial" w:cs="Arial"/>
        </w:rPr>
        <w:t>newdata</w:t>
      </w:r>
      <w:proofErr w:type="spellEnd"/>
      <w:r w:rsidRPr="00E8610D">
        <w:rPr>
          <w:rFonts w:ascii="Arial" w:hAnsi="Arial" w:cs="Arial"/>
        </w:rPr>
        <w:t xml:space="preserve"> Model in the </w:t>
      </w:r>
      <w:r>
        <w:rPr>
          <w:rFonts w:ascii="Arial" w:hAnsi="Arial" w:cs="Arial"/>
        </w:rPr>
        <w:t>Destination DB(s)</w:t>
      </w:r>
      <w:r w:rsidRPr="00E8610D">
        <w:rPr>
          <w:rFonts w:ascii="Arial" w:hAnsi="Arial" w:cs="Arial"/>
        </w:rPr>
        <w:t xml:space="preserve"> will be migrated from </w:t>
      </w:r>
      <w:r>
        <w:rPr>
          <w:rFonts w:ascii="Arial" w:hAnsi="Arial" w:cs="Arial"/>
        </w:rPr>
        <w:t xml:space="preserve">the existing </w:t>
      </w:r>
      <w:proofErr w:type="spellStart"/>
      <w:r>
        <w:rPr>
          <w:rFonts w:ascii="Arial" w:hAnsi="Arial" w:cs="Arial"/>
        </w:rPr>
        <w:t>systemssource</w:t>
      </w:r>
      <w:proofErr w:type="spellEnd"/>
      <w:r>
        <w:rPr>
          <w:rFonts w:ascii="Arial" w:hAnsi="Arial" w:cs="Arial"/>
        </w:rPr>
        <w:t xml:space="preserv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7C2CB0" w:rsidRPr="005D2580" w:rsidRDefault="007C2CB0" w:rsidP="007C2CB0">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6B0E31" w:rsidRDefault="007C2CB0" w:rsidP="0040354E">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color w:val="000000"/>
              </w:rPr>
            </w:pPr>
            <w:r w:rsidRPr="006B0E31">
              <w:rPr>
                <w:rFonts w:ascii="Arial" w:hAnsi="Arial" w:cs="Arial"/>
                <w:color w:val="000000"/>
              </w:rPr>
              <w:lastRenderedPageBreak/>
              <w:t xml:space="preserve">Technique: </w:t>
            </w:r>
          </w:p>
        </w:tc>
        <w:tc>
          <w:tcPr>
            <w:tcW w:w="6627" w:type="dxa"/>
          </w:tcPr>
          <w:p w:rsidR="007C2CB0" w:rsidRPr="006B0E31" w:rsidRDefault="007C2CB0" w:rsidP="00E65F63">
            <w:pPr>
              <w:pStyle w:val="BodyText1"/>
              <w:numPr>
                <w:ilvl w:val="0"/>
                <w:numId w:val="8"/>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Data Migration is done.</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7C2CB0" w:rsidRPr="006B0E31" w:rsidRDefault="007C2CB0" w:rsidP="00E65F63">
            <w:pPr>
              <w:pStyle w:val="BodyText1"/>
              <w:numPr>
                <w:ilvl w:val="0"/>
                <w:numId w:val="8"/>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7C2CB0" w:rsidRDefault="007C2CB0" w:rsidP="00E65F63">
            <w:pPr>
              <w:pStyle w:val="BodyText1"/>
              <w:numPr>
                <w:ilvl w:val="0"/>
                <w:numId w:val="8"/>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7C2CB0" w:rsidRDefault="007C2CB0" w:rsidP="00E65F63">
            <w:pPr>
              <w:pStyle w:val="BodyText1"/>
              <w:numPr>
                <w:ilvl w:val="0"/>
                <w:numId w:val="8"/>
              </w:numPr>
              <w:jc w:val="both"/>
              <w:rPr>
                <w:rFonts w:ascii="Arial" w:hAnsi="Arial" w:cs="Arial"/>
              </w:rPr>
            </w:pPr>
            <w:r>
              <w:rPr>
                <w:rFonts w:ascii="Arial" w:hAnsi="Arial" w:cs="Arial"/>
              </w:rPr>
              <w:t>Verification of the table structure.</w:t>
            </w:r>
          </w:p>
          <w:p w:rsidR="007C2CB0" w:rsidRDefault="007C2CB0" w:rsidP="00E65F63">
            <w:pPr>
              <w:pStyle w:val="BodyText1"/>
              <w:numPr>
                <w:ilvl w:val="0"/>
                <w:numId w:val="8"/>
              </w:numPr>
              <w:jc w:val="both"/>
              <w:rPr>
                <w:rFonts w:ascii="Arial" w:hAnsi="Arial" w:cs="Arial"/>
              </w:rPr>
            </w:pPr>
            <w:r>
              <w:rPr>
                <w:rFonts w:ascii="Arial" w:hAnsi="Arial" w:cs="Arial"/>
              </w:rPr>
              <w:t>Verification of record counts.</w:t>
            </w:r>
          </w:p>
          <w:p w:rsidR="007C2CB0" w:rsidRPr="006B0E31" w:rsidRDefault="007C2CB0" w:rsidP="00E65F63">
            <w:pPr>
              <w:pStyle w:val="BodyText1"/>
              <w:numPr>
                <w:ilvl w:val="0"/>
                <w:numId w:val="8"/>
              </w:numPr>
              <w:jc w:val="both"/>
              <w:rPr>
                <w:rFonts w:ascii="Arial" w:hAnsi="Arial" w:cs="Arial"/>
              </w:rPr>
            </w:pPr>
            <w:r>
              <w:rPr>
                <w:rFonts w:ascii="Arial" w:hAnsi="Arial" w:cs="Arial"/>
              </w:rPr>
              <w:t>Verification of the data formatting.</w:t>
            </w:r>
          </w:p>
        </w:tc>
      </w:tr>
      <w:tr w:rsidR="007C2CB0" w:rsidRPr="006B0E31" w:rsidTr="0040354E">
        <w:trPr>
          <w:cantSplit/>
          <w:trHeight w:val="607"/>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tcPr>
          <w:p w:rsidR="007C2CB0" w:rsidRDefault="007C2CB0" w:rsidP="00E65F63">
            <w:pPr>
              <w:pStyle w:val="BodyText1"/>
              <w:numPr>
                <w:ilvl w:val="0"/>
                <w:numId w:val="8"/>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7C2CB0" w:rsidRDefault="007C2CB0" w:rsidP="00E65F63">
            <w:pPr>
              <w:pStyle w:val="BodyText1"/>
              <w:numPr>
                <w:ilvl w:val="0"/>
                <w:numId w:val="8"/>
              </w:numPr>
              <w:jc w:val="both"/>
              <w:rPr>
                <w:rFonts w:ascii="Arial" w:hAnsi="Arial" w:cs="Arial"/>
              </w:rPr>
            </w:pPr>
            <w:r>
              <w:rPr>
                <w:rFonts w:ascii="Arial" w:hAnsi="Arial" w:cs="Arial"/>
              </w:rPr>
              <w:t>The record count in the Source and the Destination databases should be equal.</w:t>
            </w:r>
          </w:p>
          <w:p w:rsidR="007C2CB0" w:rsidRDefault="007C2CB0" w:rsidP="00E65F63">
            <w:pPr>
              <w:pStyle w:val="BodyText1"/>
              <w:numPr>
                <w:ilvl w:val="0"/>
                <w:numId w:val="8"/>
              </w:numPr>
              <w:jc w:val="both"/>
              <w:rPr>
                <w:rFonts w:ascii="Arial" w:hAnsi="Arial" w:cs="Arial"/>
              </w:rPr>
            </w:pPr>
            <w:r>
              <w:rPr>
                <w:rFonts w:ascii="Arial" w:hAnsi="Arial" w:cs="Arial"/>
              </w:rPr>
              <w:t>No data are truncated.</w:t>
            </w:r>
          </w:p>
          <w:p w:rsidR="007C2CB0" w:rsidRDefault="007C2CB0" w:rsidP="00E65F63">
            <w:pPr>
              <w:pStyle w:val="BodyText1"/>
              <w:numPr>
                <w:ilvl w:val="0"/>
                <w:numId w:val="8"/>
              </w:numPr>
              <w:jc w:val="both"/>
              <w:rPr>
                <w:rFonts w:ascii="Arial" w:hAnsi="Arial" w:cs="Arial"/>
              </w:rPr>
            </w:pPr>
            <w:r>
              <w:rPr>
                <w:rFonts w:ascii="Arial" w:hAnsi="Arial" w:cs="Arial"/>
              </w:rPr>
              <w:t>Data formatting is proper (if required at any instance).</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50536" w:rsidRPr="007C2CB0" w:rsidRDefault="00B50536" w:rsidP="007C2CB0">
      <w:pPr>
        <w:jc w:val="both"/>
        <w:rPr>
          <w:rFonts w:ascii="Arial" w:hAnsi="Arial" w:cs="Arial"/>
          <w:lang w:val="en-GB"/>
        </w:rPr>
      </w:pPr>
    </w:p>
    <w:p w:rsidR="00B4442A" w:rsidRDefault="00B4442A" w:rsidP="00472BB3">
      <w:pPr>
        <w:pStyle w:val="Heading2"/>
        <w:rPr>
          <w:lang w:val="en-US"/>
        </w:rPr>
      </w:pPr>
      <w:bookmarkStart w:id="115" w:name="_Toc367649397"/>
      <w:r>
        <w:t>Testing Plan used</w:t>
      </w:r>
      <w:bookmarkEnd w:id="115"/>
    </w:p>
    <w:p w:rsidR="008538A3" w:rsidRPr="00B653A7" w:rsidRDefault="00B653A7" w:rsidP="00B653A7">
      <w:pPr>
        <w:pStyle w:val="BodyText"/>
        <w:tabs>
          <w:tab w:val="num" w:pos="1440"/>
        </w:tabs>
        <w:jc w:val="both"/>
      </w:pPr>
      <w:r>
        <w:tab/>
      </w:r>
      <w:r w:rsidR="008538A3" w:rsidRPr="00B653A7">
        <w:t xml:space="preserve">Testing is a set of activities that can be planned in advance and conducted systematically. During testing, the program to tested is executed what a set of test cases, and the output of the program for the test cases is evaluated to determine if the program is performing as it is expected to. </w:t>
      </w:r>
    </w:p>
    <w:p w:rsidR="008538A3" w:rsidRPr="00B653A7" w:rsidRDefault="00B653A7" w:rsidP="00B653A7">
      <w:pPr>
        <w:pStyle w:val="BodyText"/>
        <w:tabs>
          <w:tab w:val="num" w:pos="1440"/>
        </w:tabs>
        <w:jc w:val="both"/>
      </w:pPr>
      <w:r>
        <w:tab/>
      </w:r>
      <w:r w:rsidR="008538A3" w:rsidRPr="00B653A7">
        <w:t>In a software development project, errors can be injected at any stage during the development.  Some requirement errors and design errors are likely to remain undetected. Ultimately, these errors will be reflected in the code. Hence, testing Performs a very critical role for quality assurance and for ensuring the reliability of software.</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u w:val="single"/>
        </w:rPr>
      </w:pPr>
    </w:p>
    <w:p w:rsidR="008538A3" w:rsidRPr="00751044" w:rsidRDefault="008538A3" w:rsidP="00B653A7">
      <w:pPr>
        <w:pStyle w:val="Heading4"/>
      </w:pPr>
      <w:r w:rsidRPr="00751044">
        <w:t xml:space="preserve">Cause of Testing:     </w:t>
      </w:r>
    </w:p>
    <w:p w:rsidR="008538A3" w:rsidRPr="00B653A7" w:rsidRDefault="008538A3" w:rsidP="008538A3">
      <w:pPr>
        <w:tabs>
          <w:tab w:val="center" w:pos="4680"/>
          <w:tab w:val="right" w:pos="9000"/>
        </w:tabs>
        <w:spacing w:line="360" w:lineRule="auto"/>
        <w:ind w:firstLine="720"/>
        <w:rPr>
          <w:rFonts w:ascii="Times New Roman" w:eastAsia="Times New Roman" w:hAnsi="Times New Roman" w:cs="Times New Roman"/>
          <w:sz w:val="24"/>
          <w:lang w:val="en-GB"/>
        </w:rPr>
      </w:pPr>
      <w:r w:rsidRPr="00B653A7">
        <w:rPr>
          <w:rFonts w:ascii="Times New Roman" w:eastAsia="Times New Roman" w:hAnsi="Times New Roman" w:cs="Times New Roman"/>
          <w:sz w:val="24"/>
          <w:lang w:val="en-GB"/>
        </w:rPr>
        <w:t>The first test of the system is to see whether it produces the correct output. Following this a variety of other tests are conducted:</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lastRenderedPageBreak/>
        <w:t>Response time:</w:t>
      </w:r>
      <w:r w:rsidRPr="00751044">
        <w:rPr>
          <w:rFonts w:ascii="Times New Roman" w:hAnsi="Times New Roman" w:cs="Times New Roman"/>
          <w:sz w:val="24"/>
          <w:szCs w:val="24"/>
        </w:rPr>
        <w:t xml:space="preserve"> this test is conducted to measure the processing of the software.</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Volume testing:</w:t>
      </w:r>
      <w:r w:rsidRPr="00751044">
        <w:rPr>
          <w:rFonts w:ascii="Times New Roman" w:hAnsi="Times New Roman" w:cs="Times New Roman"/>
          <w:sz w:val="24"/>
          <w:szCs w:val="24"/>
        </w:rPr>
        <w:t xml:space="preserve"> In this test, we create as many data as would normally be used to a variety that the hardware and the software will function correctly.</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Stress Testing:</w:t>
      </w:r>
      <w:r w:rsidRPr="00751044">
        <w:rPr>
          <w:rFonts w:ascii="Times New Roman" w:hAnsi="Times New Roman" w:cs="Times New Roman"/>
          <w:sz w:val="24"/>
          <w:szCs w:val="24"/>
        </w:rPr>
        <w:t xml:space="preserve"> The purpose of this is to prove that the candidate system should not malfunction under peak load.</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Recovery &amp; Security:</w:t>
      </w:r>
      <w:r w:rsidRPr="00751044">
        <w:rPr>
          <w:rFonts w:ascii="Times New Roman" w:hAnsi="Times New Roman" w:cs="Times New Roman"/>
          <w:sz w:val="24"/>
          <w:szCs w:val="24"/>
        </w:rPr>
        <w:t xml:space="preserve"> A forced system is induced to test a backup recovery procedure.</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System testing is verification of the workability of a system. For this purpose the system is used experimentally to ensure that it will run according to its specification and in the way users expect. These are two stages to this:</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B653A7" w:rsidRDefault="008538A3" w:rsidP="00E65F63">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 xml:space="preserve">The testing of the individual programs by their programmers called Unit testing and </w:t>
      </w:r>
    </w:p>
    <w:p w:rsidR="008538A3" w:rsidRPr="00B653A7" w:rsidRDefault="008538A3" w:rsidP="00E65F63">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The testing of the overall System testing.</w:t>
      </w:r>
    </w:p>
    <w:p w:rsidR="008538A3" w:rsidRPr="00751044" w:rsidRDefault="008538A3" w:rsidP="008538A3">
      <w:pPr>
        <w:tabs>
          <w:tab w:val="center" w:pos="4680"/>
          <w:tab w:val="right" w:pos="9000"/>
        </w:tabs>
        <w:spacing w:line="360" w:lineRule="auto"/>
        <w:ind w:firstLine="720"/>
        <w:rPr>
          <w:rFonts w:ascii="Times New Roman" w:hAnsi="Times New Roman" w:cs="Times New Roman"/>
          <w:i/>
          <w:sz w:val="24"/>
          <w:szCs w:val="24"/>
        </w:rPr>
      </w:pP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B653A7">
      <w:pPr>
        <w:pStyle w:val="Heading4"/>
      </w:pPr>
      <w:r w:rsidRPr="00751044">
        <w:t>Unit testing includes the following:</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Test for number of input parameters equal to number of arguments.</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Test the parameter and argument attributes match.</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Feasibility and validity checks on input data.</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interpretation of symbols correctly.</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accurate branching and looping.</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logical file addressing and searching.</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the capacity of storage areas and buffers.</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updating procedure.</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lastRenderedPageBreak/>
        <w:t>Checks on contents and layout of printed and                                                                                           displayed output.</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batch control totals.</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interfacing with other programs, software, database and operating system.</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documentation.</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B653A7">
      <w:pPr>
        <w:pStyle w:val="Heading4"/>
      </w:pPr>
      <w:r w:rsidRPr="00751044">
        <w:t>System testing includes the following:</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u w:val="single"/>
        </w:rPr>
      </w:pP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Interfacing of run within the system.</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Compilation and continuity of control totals.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Capacity of logical file storage areas and the handling of overflow.</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Error correction procedures including user involvement.</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User request for amendments and output.</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Timing of runs and routines for the data volumes to be actually handled.</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Output preparation and distribution.</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Audit requirements.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Logical physical file housekeeping and control.</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The usual procedures in testing are to create data for the initial tests and to use live data for later testing.</w:t>
      </w:r>
    </w:p>
    <w:p w:rsidR="008538A3" w:rsidRPr="00751044" w:rsidRDefault="008538A3" w:rsidP="004556A1">
      <w:pPr>
        <w:pStyle w:val="Heading4"/>
      </w:pPr>
      <w:r w:rsidRPr="00751044">
        <w:t>The following points should be remembered primarily:</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Both the artificial and live data should be representative of reality;</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Live data can often be checked against the previous system’s result;</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lastRenderedPageBreak/>
        <w:t>If the previous and new system differ, the two sets of result should be reconciled if at all possible;</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Logical files are usually needed to fully test the programs and routines;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Data generating techniques are useful for simulating large volume of input data file records;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In the final trial run of the complete routine, asset of input data is passed through to the resultant output and/or file updating stage(s);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Test data should include known incorrect data with a view to test the validation and control procedure.</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4556A1">
      <w:pPr>
        <w:pStyle w:val="Heading4"/>
      </w:pPr>
      <w:r w:rsidRPr="00751044">
        <w:t xml:space="preserve">Any engineered product (and most other things) can be tested in one of two ways: </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rPr>
      </w:pP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 xml:space="preserve">Knowing the specified function that a product has been designed to perform, test can be conducted that demonstrate each function is fully operational, at the same time searching for errors in each function; </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Knowing the internal workings of a product, tests can be conducted to ensure that all internal operation performs according to specification and all internal components have been adequately exercised. The first test approach is called Black-box and the second, White-box testing.</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Default="008538A3" w:rsidP="004556A1">
      <w:pPr>
        <w:pStyle w:val="Heading4"/>
      </w:pPr>
      <w:r w:rsidRPr="00751044">
        <w:t>White-box testing:</w:t>
      </w:r>
    </w:p>
    <w:p w:rsidR="004556A1" w:rsidRPr="004556A1" w:rsidRDefault="004556A1" w:rsidP="004556A1"/>
    <w:p w:rsidR="008538A3" w:rsidRPr="004556A1" w:rsidRDefault="008538A3" w:rsidP="004556A1">
      <w:pPr>
        <w:pStyle w:val="BodyText"/>
        <w:tabs>
          <w:tab w:val="center" w:pos="5040"/>
          <w:tab w:val="right" w:pos="9360"/>
        </w:tabs>
        <w:suppressAutoHyphens/>
        <w:spacing w:line="360" w:lineRule="auto"/>
        <w:ind w:left="360"/>
        <w:jc w:val="both"/>
        <w:rPr>
          <w:rFonts w:eastAsiaTheme="minorHAnsi"/>
          <w:szCs w:val="24"/>
          <w:lang w:val="en-IN"/>
        </w:rPr>
      </w:pPr>
      <w:r w:rsidRPr="004556A1">
        <w:rPr>
          <w:rFonts w:eastAsiaTheme="minorHAnsi"/>
          <w:szCs w:val="24"/>
          <w:lang w:val="en-IN"/>
        </w:rPr>
        <w:t xml:space="preserve">White-box testing sometimes called glass-box </w:t>
      </w:r>
      <w:proofErr w:type="gramStart"/>
      <w:r w:rsidRPr="004556A1">
        <w:rPr>
          <w:rFonts w:eastAsiaTheme="minorHAnsi"/>
          <w:szCs w:val="24"/>
          <w:lang w:val="en-IN"/>
        </w:rPr>
        <w:t>testing,</w:t>
      </w:r>
      <w:proofErr w:type="gramEnd"/>
      <w:r w:rsidRPr="004556A1">
        <w:rPr>
          <w:rFonts w:eastAsiaTheme="minorHAnsi"/>
          <w:szCs w:val="24"/>
          <w:lang w:val="en-IN"/>
        </w:rPr>
        <w:t xml:space="preserve"> is a test case design to derive test cases. Using white-box testing method, the software engineer can test:</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Guarantee that all independent paths within a module have been exercised at least one;</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lastRenderedPageBreak/>
        <w:t>Exercise all logical decisions on their true and false sides;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 xml:space="preserve">Execute all loops at </w:t>
      </w:r>
      <w:proofErr w:type="spellStart"/>
      <w:r w:rsidRPr="004556A1">
        <w:rPr>
          <w:rFonts w:eastAsiaTheme="minorHAnsi"/>
          <w:szCs w:val="24"/>
          <w:lang w:val="en-IN"/>
        </w:rPr>
        <w:t>there</w:t>
      </w:r>
      <w:proofErr w:type="spellEnd"/>
      <w:r w:rsidRPr="004556A1">
        <w:rPr>
          <w:rFonts w:eastAsiaTheme="minorHAnsi"/>
          <w:szCs w:val="24"/>
          <w:lang w:val="en-IN"/>
        </w:rPr>
        <w:t xml:space="preserve"> boundaries and within </w:t>
      </w:r>
      <w:proofErr w:type="spellStart"/>
      <w:r w:rsidRPr="004556A1">
        <w:rPr>
          <w:rFonts w:eastAsiaTheme="minorHAnsi"/>
          <w:szCs w:val="24"/>
          <w:lang w:val="en-IN"/>
        </w:rPr>
        <w:t>there</w:t>
      </w:r>
      <w:proofErr w:type="spellEnd"/>
      <w:r w:rsidRPr="004556A1">
        <w:rPr>
          <w:rFonts w:eastAsiaTheme="minorHAnsi"/>
          <w:szCs w:val="24"/>
          <w:lang w:val="en-IN"/>
        </w:rPr>
        <w:t xml:space="preserve"> operational bounds; and</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 xml:space="preserve">Exercise internal data structures to assure </w:t>
      </w:r>
      <w:proofErr w:type="spellStart"/>
      <w:r w:rsidRPr="004556A1">
        <w:rPr>
          <w:rFonts w:eastAsiaTheme="minorHAnsi"/>
          <w:szCs w:val="24"/>
          <w:lang w:val="en-IN"/>
        </w:rPr>
        <w:t>there</w:t>
      </w:r>
      <w:proofErr w:type="spellEnd"/>
      <w:r w:rsidRPr="004556A1">
        <w:rPr>
          <w:rFonts w:eastAsiaTheme="minorHAnsi"/>
          <w:szCs w:val="24"/>
          <w:lang w:val="en-IN"/>
        </w:rPr>
        <w:t xml:space="preserve"> validity.</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4556A1" w:rsidRDefault="004556A1" w:rsidP="004556A1">
      <w:pPr>
        <w:pStyle w:val="BodyText"/>
        <w:tabs>
          <w:tab w:val="num" w:pos="1440"/>
        </w:tabs>
        <w:jc w:val="both"/>
      </w:pPr>
      <w:r>
        <w:tab/>
      </w:r>
      <w:r w:rsidR="008538A3" w:rsidRPr="004556A1">
        <w:t>A reasonable question might be posed at this juncture: “why spend time and energy worrying about (and testing) logical minutes when we might better spend effort ensuring that program requirements have been met?” stated another way, why don’t we spend all of our energies on black-box testing? The answer lies in the nature of software defects.</w:t>
      </w:r>
    </w:p>
    <w:p w:rsidR="008538A3" w:rsidRPr="003F1D3A" w:rsidRDefault="008538A3" w:rsidP="003F1D3A">
      <w:pPr>
        <w:widowControl w:val="0"/>
        <w:numPr>
          <w:ilvl w:val="0"/>
          <w:numId w:val="49"/>
        </w:numPr>
        <w:suppressAutoHyphens/>
        <w:spacing w:line="288" w:lineRule="auto"/>
        <w:rPr>
          <w:rFonts w:ascii="Times New Roman" w:eastAsia="Times New Roman" w:hAnsi="Times New Roman" w:cs="Times New Roman"/>
          <w:sz w:val="24"/>
          <w:lang w:val="en-GB"/>
        </w:rPr>
      </w:pPr>
      <w:r w:rsidRPr="003F1D3A">
        <w:rPr>
          <w:rFonts w:ascii="Times New Roman" w:eastAsia="Times New Roman" w:hAnsi="Times New Roman" w:cs="Times New Roman"/>
          <w:sz w:val="24"/>
          <w:lang w:val="en-GB"/>
        </w:rPr>
        <w:t>Logical errors and incorrect assumptions are inversely proportional to the probability that a program path will be executed. Errors tend to creep into our work when we design and implement function, conditions and control that are out of the mainstream. Every processing tends to be well understood (and well scrutinized), while “special case” processing tends to fall into the cracks.</w:t>
      </w:r>
    </w:p>
    <w:p w:rsidR="008538A3" w:rsidRPr="003F1D3A" w:rsidRDefault="008538A3" w:rsidP="003F1D3A">
      <w:pPr>
        <w:widowControl w:val="0"/>
        <w:numPr>
          <w:ilvl w:val="0"/>
          <w:numId w:val="49"/>
        </w:numPr>
        <w:suppressAutoHyphens/>
        <w:spacing w:line="288" w:lineRule="auto"/>
        <w:rPr>
          <w:rFonts w:ascii="Times New Roman" w:eastAsia="Times New Roman" w:hAnsi="Times New Roman" w:cs="Times New Roman"/>
          <w:sz w:val="24"/>
          <w:lang w:val="en-GB"/>
        </w:rPr>
      </w:pPr>
    </w:p>
    <w:p w:rsidR="008538A3" w:rsidRPr="003F1D3A" w:rsidRDefault="008538A3" w:rsidP="003F1D3A">
      <w:pPr>
        <w:widowControl w:val="0"/>
        <w:numPr>
          <w:ilvl w:val="0"/>
          <w:numId w:val="49"/>
        </w:numPr>
        <w:suppressAutoHyphens/>
        <w:spacing w:line="288" w:lineRule="auto"/>
        <w:rPr>
          <w:rFonts w:ascii="Times New Roman" w:eastAsia="Times New Roman" w:hAnsi="Times New Roman" w:cs="Times New Roman"/>
          <w:sz w:val="24"/>
          <w:lang w:val="en-GB"/>
        </w:rPr>
      </w:pPr>
      <w:r w:rsidRPr="003F1D3A">
        <w:rPr>
          <w:rFonts w:ascii="Times New Roman" w:eastAsia="Times New Roman" w:hAnsi="Times New Roman" w:cs="Times New Roman"/>
          <w:sz w:val="24"/>
          <w:lang w:val="en-GB"/>
        </w:rPr>
        <w:t>We often believe that a logical path is not likely to be executed when, in fact, it may be executed in regular basis. The logical flow of a program is sometimes counterintuitive, meaning that our unconscious assumption about flow of control and data may lead us to make design errors that are uncovered only when path testing commences.</w:t>
      </w:r>
    </w:p>
    <w:p w:rsidR="008538A3" w:rsidRPr="003F1D3A" w:rsidRDefault="008538A3" w:rsidP="003F1D3A">
      <w:pPr>
        <w:widowControl w:val="0"/>
        <w:numPr>
          <w:ilvl w:val="0"/>
          <w:numId w:val="49"/>
        </w:numPr>
        <w:suppressAutoHyphens/>
        <w:spacing w:line="288" w:lineRule="auto"/>
        <w:rPr>
          <w:rFonts w:ascii="Times New Roman" w:eastAsia="Times New Roman" w:hAnsi="Times New Roman" w:cs="Times New Roman"/>
          <w:sz w:val="24"/>
          <w:lang w:val="en-GB"/>
        </w:rPr>
      </w:pPr>
      <w:r w:rsidRPr="003F1D3A">
        <w:rPr>
          <w:rFonts w:ascii="Times New Roman" w:eastAsia="Times New Roman" w:hAnsi="Times New Roman" w:cs="Times New Roman"/>
          <w:sz w:val="24"/>
          <w:lang w:val="en-GB"/>
        </w:rPr>
        <w:t xml:space="preserve">Typographical errors are random. When a program is translated into programming language source code, it is likely that some typing error will occur. Many will be uncovered by syntax checking mechanism, but others will go undetected until testing begins. It is likely that a type will exist on an obscure logical path as on a mainstream path.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3F1D3A" w:rsidRDefault="008538A3" w:rsidP="008538A3">
      <w:pPr>
        <w:tabs>
          <w:tab w:val="center" w:pos="4680"/>
          <w:tab w:val="right" w:pos="9000"/>
        </w:tabs>
        <w:spacing w:line="360" w:lineRule="auto"/>
        <w:ind w:firstLine="720"/>
        <w:rPr>
          <w:rFonts w:ascii="Times New Roman" w:eastAsia="Times New Roman" w:hAnsi="Times New Roman" w:cs="Times New Roman"/>
          <w:sz w:val="24"/>
          <w:lang w:val="en-GB"/>
        </w:rPr>
      </w:pPr>
      <w:r w:rsidRPr="003F1D3A">
        <w:rPr>
          <w:rFonts w:ascii="Times New Roman" w:eastAsia="Times New Roman" w:hAnsi="Times New Roman" w:cs="Times New Roman"/>
          <w:sz w:val="24"/>
          <w:lang w:val="en-GB"/>
        </w:rPr>
        <w:t>Each of these reasons provides an argument for conducting white-box tests. Black-</w:t>
      </w:r>
      <w:proofErr w:type="spellStart"/>
      <w:r w:rsidRPr="003F1D3A">
        <w:rPr>
          <w:rFonts w:ascii="Times New Roman" w:eastAsia="Times New Roman" w:hAnsi="Times New Roman" w:cs="Times New Roman"/>
          <w:sz w:val="24"/>
          <w:lang w:val="en-GB"/>
        </w:rPr>
        <w:t>boxtesting</w:t>
      </w:r>
      <w:proofErr w:type="spellEnd"/>
      <w:r w:rsidRPr="003F1D3A">
        <w:rPr>
          <w:rFonts w:ascii="Times New Roman" w:eastAsia="Times New Roman" w:hAnsi="Times New Roman" w:cs="Times New Roman"/>
          <w:sz w:val="24"/>
          <w:lang w:val="en-GB"/>
        </w:rPr>
        <w:t xml:space="preserve">, no matter how through, may miss the kinds of errors noted above. </w:t>
      </w:r>
      <w:proofErr w:type="gramStart"/>
      <w:r w:rsidRPr="003F1D3A">
        <w:rPr>
          <w:rFonts w:ascii="Times New Roman" w:eastAsia="Times New Roman" w:hAnsi="Times New Roman" w:cs="Times New Roman"/>
          <w:sz w:val="24"/>
          <w:lang w:val="en-GB"/>
        </w:rPr>
        <w:t xml:space="preserve">As </w:t>
      </w:r>
      <w:proofErr w:type="spellStart"/>
      <w:r w:rsidRPr="003F1D3A">
        <w:rPr>
          <w:rFonts w:ascii="Times New Roman" w:eastAsia="Times New Roman" w:hAnsi="Times New Roman" w:cs="Times New Roman"/>
          <w:sz w:val="24"/>
          <w:lang w:val="en-GB"/>
        </w:rPr>
        <w:t>Beizer</w:t>
      </w:r>
      <w:proofErr w:type="spellEnd"/>
      <w:r w:rsidRPr="003F1D3A">
        <w:rPr>
          <w:rFonts w:ascii="Times New Roman" w:eastAsia="Times New Roman" w:hAnsi="Times New Roman" w:cs="Times New Roman"/>
          <w:sz w:val="24"/>
          <w:lang w:val="en-GB"/>
        </w:rPr>
        <w:t xml:space="preserve"> has stated: “Bugs lurk in corners and congregate at boundaries”.</w:t>
      </w:r>
      <w:proofErr w:type="gramEnd"/>
      <w:r w:rsidRPr="003F1D3A">
        <w:rPr>
          <w:rFonts w:ascii="Times New Roman" w:eastAsia="Times New Roman" w:hAnsi="Times New Roman" w:cs="Times New Roman"/>
          <w:sz w:val="24"/>
          <w:lang w:val="en-GB"/>
        </w:rPr>
        <w:t xml:space="preserve"> White-box testing is far more likely to uncover them.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3F1D3A">
      <w:pPr>
        <w:pStyle w:val="Heading4"/>
      </w:pPr>
      <w:r w:rsidRPr="00751044">
        <w:t>Basis Path Testing:</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lastRenderedPageBreak/>
        <w:t xml:space="preserve">Basis path testing is a </w:t>
      </w:r>
      <w:r w:rsidRPr="00751044">
        <w:rPr>
          <w:rFonts w:ascii="Times New Roman" w:hAnsi="Times New Roman" w:cs="Times New Roman"/>
          <w:b/>
          <w:sz w:val="24"/>
          <w:szCs w:val="24"/>
        </w:rPr>
        <w:t>White-box testing</w:t>
      </w:r>
      <w:r w:rsidRPr="00751044">
        <w:rPr>
          <w:rFonts w:ascii="Times New Roman" w:hAnsi="Times New Roman" w:cs="Times New Roman"/>
          <w:sz w:val="24"/>
          <w:szCs w:val="24"/>
        </w:rPr>
        <w:t xml:space="preserve"> technique first proposed by Tom </w:t>
      </w:r>
      <w:proofErr w:type="spellStart"/>
      <w:r w:rsidRPr="00751044">
        <w:rPr>
          <w:rFonts w:ascii="Times New Roman" w:hAnsi="Times New Roman" w:cs="Times New Roman"/>
          <w:sz w:val="24"/>
          <w:szCs w:val="24"/>
        </w:rPr>
        <w:t>MeCabe</w:t>
      </w:r>
      <w:proofErr w:type="spellEnd"/>
      <w:r w:rsidRPr="00751044">
        <w:rPr>
          <w:rFonts w:ascii="Times New Roman" w:hAnsi="Times New Roman" w:cs="Times New Roman"/>
          <w:sz w:val="24"/>
          <w:szCs w:val="24"/>
        </w:rPr>
        <w:t>. The basis path methods enables the test case designer to derive a logical complexity measure of a procedural design and use this measure as a guide for defining a basic set that are guaranteed to execute every statement in the program at least one time during testing.</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u w:val="single"/>
        </w:rPr>
      </w:pPr>
    </w:p>
    <w:p w:rsidR="008538A3" w:rsidRPr="00751044" w:rsidRDefault="008538A3" w:rsidP="003F1D3A">
      <w:pPr>
        <w:pStyle w:val="Heading4"/>
      </w:pPr>
      <w:r w:rsidRPr="00751044">
        <w:t>Black-box Testing:</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It focuses on the functional requirements of the software. That is Black-box testing enables software engineer to derive sets of input conditions that will fully exercise all functional requirements of a program. Black-box testing is not </w:t>
      </w:r>
      <w:proofErr w:type="gramStart"/>
      <w:r w:rsidRPr="00751044">
        <w:rPr>
          <w:rFonts w:ascii="Times New Roman" w:hAnsi="Times New Roman" w:cs="Times New Roman"/>
          <w:sz w:val="24"/>
          <w:szCs w:val="24"/>
        </w:rPr>
        <w:t>a</w:t>
      </w:r>
      <w:proofErr w:type="gramEnd"/>
      <w:r w:rsidRPr="00751044">
        <w:rPr>
          <w:rFonts w:ascii="Times New Roman" w:hAnsi="Times New Roman" w:cs="Times New Roman"/>
          <w:sz w:val="24"/>
          <w:szCs w:val="24"/>
        </w:rPr>
        <w:t xml:space="preserve"> alternative of white box testing. Rather, it is a complementary approach that is likely to uncover a different class of errors than White-box methods.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Black-box testing attempts to find errors in the following categories.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Incorrect or missing function.</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Interface errors</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Errors in data structures or external data base access</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 xml:space="preserve">Performance errors </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Initializations or termination errors</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Unlike </w:t>
      </w:r>
      <w:r w:rsidRPr="00751044">
        <w:rPr>
          <w:rFonts w:ascii="Times New Roman" w:hAnsi="Times New Roman" w:cs="Times New Roman"/>
          <w:b/>
          <w:sz w:val="24"/>
          <w:szCs w:val="24"/>
        </w:rPr>
        <w:t>White-box</w:t>
      </w:r>
      <w:r w:rsidRPr="00751044">
        <w:rPr>
          <w:rFonts w:ascii="Times New Roman" w:hAnsi="Times New Roman" w:cs="Times New Roman"/>
          <w:sz w:val="24"/>
          <w:szCs w:val="24"/>
        </w:rPr>
        <w:t xml:space="preserve"> testing, which is performed early in the testing process,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tends to be applied during later stage of testing. Because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purposely disregards control structure, attention is focused on the information domain. Tests are based on source data from a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roofErr w:type="gramStart"/>
      <w:r w:rsidRPr="00751044">
        <w:rPr>
          <w:rFonts w:ascii="Times New Roman" w:hAnsi="Times New Roman" w:cs="Times New Roman"/>
          <w:sz w:val="24"/>
          <w:szCs w:val="24"/>
        </w:rPr>
        <w:lastRenderedPageBreak/>
        <w:t>previous</w:t>
      </w:r>
      <w:proofErr w:type="gramEnd"/>
      <w:r w:rsidRPr="00751044">
        <w:rPr>
          <w:rFonts w:ascii="Times New Roman" w:hAnsi="Times New Roman" w:cs="Times New Roman"/>
          <w:sz w:val="24"/>
          <w:szCs w:val="24"/>
        </w:rPr>
        <w:t xml:space="preserve"> period so that the result from the new system can be compared with that of the old one.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With those of the previous ones to answer the following questions: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How is functional validity testing?</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classes of input will make good test cases?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Is the system particularly sensitive to certain input values?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How are the boundaries of a data class isolated?</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data rates and data volume can the system tolerate?</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effect will specific combinations of the data have on system operation?</w:t>
      </w:r>
    </w:p>
    <w:p w:rsidR="008538A3" w:rsidRPr="00751044" w:rsidRDefault="008538A3" w:rsidP="008538A3">
      <w:pPr>
        <w:tabs>
          <w:tab w:val="center" w:pos="5040"/>
          <w:tab w:val="right" w:pos="9360"/>
        </w:tabs>
        <w:spacing w:line="360" w:lineRule="auto"/>
        <w:ind w:left="360"/>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By applying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techniques, we derive a set of test cases that satisfy the following criteria:</w:t>
      </w:r>
    </w:p>
    <w:p w:rsidR="008538A3" w:rsidRPr="00751044" w:rsidRDefault="008538A3" w:rsidP="00E65F63">
      <w:pPr>
        <w:numPr>
          <w:ilvl w:val="0"/>
          <w:numId w:val="3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cases that reduce, by errors and a designed to achieve reasonableness testing.</w:t>
      </w:r>
    </w:p>
    <w:p w:rsidR="008538A3" w:rsidRPr="00751044" w:rsidRDefault="008538A3" w:rsidP="00E65F63">
      <w:pPr>
        <w:numPr>
          <w:ilvl w:val="0"/>
          <w:numId w:val="3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cases that tell us something about the presence or absence of classes of errors, than errors associated only with the specific test at hand.</w:t>
      </w:r>
    </w:p>
    <w:p w:rsidR="008538A3" w:rsidRPr="00224087" w:rsidRDefault="008538A3" w:rsidP="008538A3"/>
    <w:p w:rsidR="00472BB3" w:rsidRDefault="00472BB3" w:rsidP="00472BB3">
      <w:pPr>
        <w:rPr>
          <w:lang w:val="en-US"/>
        </w:rPr>
      </w:pPr>
    </w:p>
    <w:p w:rsidR="00B4442A" w:rsidRDefault="00B4442A" w:rsidP="00472BB3">
      <w:pPr>
        <w:pStyle w:val="Heading2"/>
      </w:pPr>
      <w:bookmarkStart w:id="116" w:name="_Toc367649398"/>
      <w:r>
        <w:t>Test reports for Unit Test Cases and System Test Cases</w:t>
      </w:r>
      <w:bookmarkEnd w:id="116"/>
    </w:p>
    <w:p w:rsidR="00A32FC2" w:rsidRDefault="00A32FC2" w:rsidP="00A32FC2">
      <w:pPr>
        <w:pStyle w:val="Heading3"/>
      </w:pPr>
      <w:bookmarkStart w:id="117" w:name="_Toc367649399"/>
      <w:r>
        <w:t>Test reports for Unit Test Cases</w:t>
      </w:r>
      <w:bookmarkEnd w:id="117"/>
    </w:p>
    <w:p w:rsidR="00A32FC2" w:rsidRDefault="00A32FC2" w:rsidP="00A32FC2"/>
    <w:p w:rsidR="00A32FC2" w:rsidRPr="00A32FC2" w:rsidRDefault="00A32FC2" w:rsidP="00A32FC2"/>
    <w:tbl>
      <w:tblPr>
        <w:tblW w:w="8774" w:type="dxa"/>
        <w:jc w:val="center"/>
        <w:tblInd w:w="-1084" w:type="dxa"/>
        <w:tblLook w:val="04A0"/>
      </w:tblPr>
      <w:tblGrid>
        <w:gridCol w:w="2293"/>
        <w:gridCol w:w="2640"/>
        <w:gridCol w:w="3841"/>
      </w:tblGrid>
      <w:tr w:rsidR="0016337A" w:rsidRPr="00791AA3" w:rsidTr="001C28D9">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Status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 </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 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16337A" w:rsidRPr="00A10A7D">
              <w:rPr>
                <w:rFonts w:ascii="Times New Roman" w:eastAsia="Times New Roman" w:hAnsi="Times New Roman" w:cs="Times New Roman"/>
                <w:sz w:val="24"/>
                <w:lang w:val="en-GB"/>
              </w:rPr>
              <w:t>-004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16337A" w:rsidRPr="00A10A7D">
              <w:rPr>
                <w:rFonts w:ascii="Times New Roman" w:eastAsia="Times New Roman" w:hAnsi="Times New Roman" w:cs="Times New Roman"/>
                <w:sz w:val="24"/>
                <w:lang w:val="en-GB"/>
              </w:rPr>
              <w:t>-032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-045</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-046</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-047</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p>
        </w:tc>
        <w:tc>
          <w:tcPr>
            <w:tcW w:w="2640" w:type="dxa"/>
            <w:tcBorders>
              <w:top w:val="single" w:sz="4" w:space="0" w:color="auto"/>
              <w:left w:val="nil"/>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p>
        </w:tc>
        <w:tc>
          <w:tcPr>
            <w:tcW w:w="3841" w:type="dxa"/>
            <w:tcBorders>
              <w:top w:val="single" w:sz="4" w:space="0" w:color="auto"/>
              <w:left w:val="nil"/>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-048</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-049</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-054</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-055</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16337A" w:rsidRPr="00A10A7D">
              <w:rPr>
                <w:rFonts w:ascii="Times New Roman" w:eastAsia="Times New Roman" w:hAnsi="Times New Roman" w:cs="Times New Roman"/>
                <w:sz w:val="24"/>
                <w:lang w:val="en-GB"/>
              </w:rPr>
              <w:t>-060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64332C" w:rsidP="0042557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E4E65" w:rsidRPr="00A10A7D">
              <w:rPr>
                <w:rFonts w:ascii="Times New Roman" w:eastAsia="Times New Roman" w:hAnsi="Times New Roman" w:cs="Times New Roman"/>
                <w:sz w:val="24"/>
                <w:lang w:val="en-GB"/>
              </w:rPr>
              <w:t>-061</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64332C" w:rsidP="007E4E65">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E4E65" w:rsidRPr="00A10A7D">
              <w:rPr>
                <w:rFonts w:ascii="Times New Roman" w:eastAsia="Times New Roman" w:hAnsi="Times New Roman" w:cs="Times New Roman"/>
                <w:sz w:val="24"/>
                <w:lang w:val="en-GB"/>
              </w:rPr>
              <w:t>-062</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64332C" w:rsidP="007E4E65">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E4E65" w:rsidRPr="00A10A7D">
              <w:rPr>
                <w:rFonts w:ascii="Times New Roman" w:eastAsia="Times New Roman" w:hAnsi="Times New Roman" w:cs="Times New Roman"/>
                <w:sz w:val="24"/>
                <w:lang w:val="en-GB"/>
              </w:rPr>
              <w:t>-063</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64332C" w:rsidP="007E4E65">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E4E65" w:rsidRPr="00A10A7D">
              <w:rPr>
                <w:rFonts w:ascii="Times New Roman" w:eastAsia="Times New Roman" w:hAnsi="Times New Roman" w:cs="Times New Roman"/>
                <w:sz w:val="24"/>
                <w:lang w:val="en-GB"/>
              </w:rPr>
              <w:t>-064</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95093B" w:rsidRPr="00791AA3" w:rsidTr="0095093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95093B"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95093B" w:rsidRPr="00A10A7D">
              <w:rPr>
                <w:rFonts w:ascii="Times New Roman" w:eastAsia="Times New Roman" w:hAnsi="Times New Roman" w:cs="Times New Roman"/>
                <w:sz w:val="24"/>
                <w:lang w:val="en-GB"/>
              </w:rPr>
              <w:t>-065</w:t>
            </w:r>
          </w:p>
        </w:tc>
        <w:tc>
          <w:tcPr>
            <w:tcW w:w="2640" w:type="dxa"/>
            <w:tcBorders>
              <w:top w:val="nil"/>
              <w:left w:val="nil"/>
              <w:bottom w:val="single" w:sz="8" w:space="0" w:color="auto"/>
              <w:right w:val="single" w:sz="8" w:space="0" w:color="auto"/>
            </w:tcBorders>
            <w:shd w:val="clear" w:color="auto" w:fill="auto"/>
            <w:hideMark/>
          </w:tcPr>
          <w:p w:rsidR="0095093B" w:rsidRPr="00A10A7D" w:rsidRDefault="0095093B" w:rsidP="00890FE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95093B" w:rsidRPr="00A10A7D" w:rsidRDefault="0095093B" w:rsidP="00890FE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95093B" w:rsidTr="00A24CF4">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A24CF4">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-066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90FE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90FE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bl>
    <w:p w:rsidR="00472BB3" w:rsidRDefault="00472BB3" w:rsidP="00472BB3">
      <w:pPr>
        <w:rPr>
          <w:lang w:val="en-US"/>
        </w:rPr>
      </w:pPr>
    </w:p>
    <w:p w:rsidR="008D1348" w:rsidRDefault="00A32FC2" w:rsidP="0095093B">
      <w:pPr>
        <w:pStyle w:val="Heading3"/>
        <w:rPr>
          <w:lang w:val="en-US"/>
        </w:rPr>
      </w:pPr>
      <w:bookmarkStart w:id="118" w:name="_Toc367649400"/>
      <w:r>
        <w:t xml:space="preserve">Test reports for </w:t>
      </w:r>
      <w:r w:rsidR="00A24CF4">
        <w:t xml:space="preserve">System </w:t>
      </w:r>
      <w:r>
        <w:t>Test Cases</w:t>
      </w:r>
      <w:bookmarkEnd w:id="118"/>
    </w:p>
    <w:tbl>
      <w:tblPr>
        <w:tblW w:w="8774" w:type="dxa"/>
        <w:jc w:val="center"/>
        <w:tblInd w:w="-1084" w:type="dxa"/>
        <w:tblLook w:val="04A0"/>
      </w:tblPr>
      <w:tblGrid>
        <w:gridCol w:w="2293"/>
        <w:gridCol w:w="2640"/>
        <w:gridCol w:w="3841"/>
      </w:tblGrid>
      <w:tr w:rsidR="008D1348" w:rsidRPr="00791AA3" w:rsidTr="008D1348">
        <w:trPr>
          <w:trHeight w:val="315"/>
          <w:jc w:val="center"/>
        </w:trPr>
        <w:tc>
          <w:tcPr>
            <w:tcW w:w="2293" w:type="dxa"/>
            <w:tcBorders>
              <w:top w:val="nil"/>
              <w:left w:val="nil"/>
              <w:bottom w:val="single" w:sz="8" w:space="0" w:color="auto"/>
              <w:right w:val="nil"/>
            </w:tcBorders>
            <w:shd w:val="clear" w:color="auto" w:fill="auto"/>
            <w:noWrap/>
            <w:vAlign w:val="bottom"/>
            <w:hideMark/>
          </w:tcPr>
          <w:p w:rsidR="008D1348" w:rsidRDefault="008D1348" w:rsidP="008D1348">
            <w:pPr>
              <w:spacing w:after="0" w:line="240" w:lineRule="auto"/>
              <w:rPr>
                <w:rFonts w:ascii="Calibri" w:eastAsia="Times New Roman" w:hAnsi="Calibri" w:cs="Times New Roman"/>
                <w:i/>
                <w:iCs/>
                <w:color w:val="000000"/>
              </w:rPr>
            </w:pPr>
          </w:p>
          <w:p w:rsidR="008D1348" w:rsidRPr="00791AA3" w:rsidRDefault="008D1348" w:rsidP="008D1348">
            <w:pPr>
              <w:spacing w:after="0" w:line="240" w:lineRule="auto"/>
              <w:rPr>
                <w:rFonts w:ascii="Calibri" w:eastAsia="Times New Roman" w:hAnsi="Calibri" w:cs="Times New Roman"/>
                <w:i/>
                <w:iCs/>
                <w:color w:val="000000"/>
              </w:rPr>
            </w:pPr>
          </w:p>
        </w:tc>
        <w:tc>
          <w:tcPr>
            <w:tcW w:w="2640"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c>
          <w:tcPr>
            <w:tcW w:w="3841"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r>
      <w:tr w:rsidR="008D1348" w:rsidRPr="00791AA3" w:rsidTr="008D1348">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Status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-067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-068</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-069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 </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 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-071</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-072</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-073</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-074</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-075</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-078</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-081</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A24CF4" w:rsidRPr="00A10A7D">
              <w:rPr>
                <w:rFonts w:ascii="Times New Roman" w:eastAsia="Times New Roman" w:hAnsi="Times New Roman" w:cs="Times New Roman"/>
                <w:sz w:val="24"/>
                <w:lang w:val="en-GB"/>
              </w:rPr>
              <w:t>-082</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-083</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-084</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-085</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-090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673768" w:rsidRPr="00A10A7D">
              <w:rPr>
                <w:rFonts w:ascii="Times New Roman" w:eastAsia="Times New Roman" w:hAnsi="Times New Roman" w:cs="Times New Roman"/>
                <w:sz w:val="24"/>
                <w:lang w:val="en-GB"/>
              </w:rPr>
              <w:t>-091</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673768" w:rsidRPr="00A10A7D">
              <w:rPr>
                <w:rFonts w:ascii="Times New Roman" w:eastAsia="Times New Roman" w:hAnsi="Times New Roman" w:cs="Times New Roman"/>
                <w:sz w:val="24"/>
                <w:lang w:val="en-GB"/>
              </w:rPr>
              <w:t>-092</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673768" w:rsidRPr="00A10A7D">
              <w:rPr>
                <w:rFonts w:ascii="Times New Roman" w:eastAsia="Times New Roman" w:hAnsi="Times New Roman" w:cs="Times New Roman"/>
                <w:sz w:val="24"/>
                <w:lang w:val="en-GB"/>
              </w:rPr>
              <w:t>-093</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bl>
    <w:p w:rsidR="008D1348" w:rsidRDefault="008D1348" w:rsidP="00472BB3">
      <w:pPr>
        <w:rPr>
          <w:lang w:val="en-US"/>
        </w:rPr>
      </w:pPr>
    </w:p>
    <w:p w:rsidR="008D1348" w:rsidRPr="00472BB3" w:rsidRDefault="008D1348" w:rsidP="00472BB3">
      <w:pPr>
        <w:rPr>
          <w:lang w:val="en-US"/>
        </w:rPr>
      </w:pPr>
    </w:p>
    <w:p w:rsidR="00B4442A" w:rsidRDefault="00B4442A" w:rsidP="00472BB3">
      <w:pPr>
        <w:pStyle w:val="Heading2"/>
      </w:pPr>
      <w:bookmarkStart w:id="119" w:name="_Toc367649401"/>
      <w:r>
        <w:t>Debugging and Code improvement</w:t>
      </w:r>
      <w:r w:rsidR="00D57D8F">
        <w:t>:</w:t>
      </w:r>
      <w:bookmarkEnd w:id="119"/>
    </w:p>
    <w:p w:rsidR="00D57D8F" w:rsidRDefault="00D57D8F" w:rsidP="00D57D8F">
      <w:pPr>
        <w:pStyle w:val="BodyText"/>
        <w:tabs>
          <w:tab w:val="num" w:pos="1505"/>
        </w:tabs>
        <w:jc w:val="both"/>
      </w:pPr>
    </w:p>
    <w:p w:rsidR="008538A3" w:rsidRDefault="008538A3" w:rsidP="00A10A7D">
      <w:pPr>
        <w:ind w:firstLine="600"/>
      </w:pPr>
      <w:r w:rsidRPr="00A10A7D">
        <w:rPr>
          <w:rFonts w:ascii="Times New Roman" w:eastAsia="Times New Roman" w:hAnsi="Times New Roman" w:cs="Times New Roman"/>
          <w:sz w:val="24"/>
          <w:lang w:val="en-GB"/>
        </w:rPr>
        <w:t>The steps in the bellow section demonstrate how to create a console application that uses the Debug class to provide information about the program execution. </w:t>
      </w:r>
      <w:r w:rsidRPr="00A10A7D">
        <w:rPr>
          <w:rFonts w:ascii="Times New Roman" w:eastAsia="Times New Roman" w:hAnsi="Times New Roman" w:cs="Times New Roman"/>
          <w:sz w:val="24"/>
          <w:lang w:val="en-GB"/>
        </w:rPr>
        <w:br/>
      </w:r>
      <w:r w:rsidRPr="00A10A7D">
        <w:rPr>
          <w:rFonts w:ascii="Times New Roman" w:eastAsia="Times New Roman" w:hAnsi="Times New Roman" w:cs="Times New Roman"/>
          <w:sz w:val="24"/>
          <w:lang w:val="en-GB"/>
        </w:rPr>
        <w:br/>
        <w:t>When the program is run, we can use methods of the Debug class to produce messages that help we to monitor the program execution sequence, to detect malfunctions, or to provide performance measurement information. By default, the messages that the Debug class produces appear in the Output window of the Visual Studio Integrated Development Environment (IDE). </w:t>
      </w:r>
      <w:r w:rsidRPr="00A10A7D">
        <w:rPr>
          <w:rFonts w:ascii="Times New Roman" w:eastAsia="Times New Roman" w:hAnsi="Times New Roman" w:cs="Times New Roman"/>
          <w:sz w:val="24"/>
          <w:lang w:val="en-GB"/>
        </w:rPr>
        <w:br/>
      </w:r>
      <w:r w:rsidRPr="00A10A7D">
        <w:rPr>
          <w:rFonts w:ascii="Times New Roman" w:eastAsia="Times New Roman" w:hAnsi="Times New Roman" w:cs="Times New Roman"/>
          <w:sz w:val="24"/>
          <w:lang w:val="en-GB"/>
        </w:rPr>
        <w:br/>
        <w:t>The sample code uses the </w:t>
      </w:r>
      <w:proofErr w:type="spellStart"/>
      <w:r w:rsidRPr="00A10A7D">
        <w:rPr>
          <w:rFonts w:ascii="Times New Roman" w:eastAsia="Times New Roman" w:hAnsi="Times New Roman" w:cs="Times New Roman"/>
          <w:sz w:val="24"/>
          <w:lang w:val="en-GB"/>
        </w:rPr>
        <w:t>WriteLine</w:t>
      </w:r>
      <w:proofErr w:type="spellEnd"/>
      <w:r w:rsidRPr="00A10A7D">
        <w:rPr>
          <w:rFonts w:ascii="Times New Roman" w:eastAsia="Times New Roman" w:hAnsi="Times New Roman" w:cs="Times New Roman"/>
          <w:sz w:val="24"/>
          <w:lang w:val="en-GB"/>
        </w:rPr>
        <w:t> method to produce a message that is followed by a line terminator. When we use this method to produce a message, each message appears on a separate line in the Output window.</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sidRPr="00A10A7D">
        <w:rPr>
          <w:rFonts w:ascii="Times New Roman" w:eastAsia="Times New Roman" w:hAnsi="Times New Roman" w:cs="Times New Roman"/>
          <w:sz w:val="24"/>
          <w:lang w:val="en-GB"/>
        </w:rPr>
        <w:t>When we use the Assert method of the Debug class, the Output window displays a message only if a specified condition evaluates to false. The message also appears in a modal dialog box to the user. The dialog box includes the message, the project name, and the </w:t>
      </w:r>
      <w:proofErr w:type="spellStart"/>
      <w:r w:rsidRPr="00A10A7D">
        <w:rPr>
          <w:rFonts w:ascii="Times New Roman" w:eastAsia="Times New Roman" w:hAnsi="Times New Roman" w:cs="Times New Roman"/>
          <w:sz w:val="24"/>
          <w:lang w:val="en-GB"/>
        </w:rPr>
        <w:t>Debug.Assert</w:t>
      </w:r>
      <w:proofErr w:type="spellEnd"/>
      <w:r w:rsidRPr="00A10A7D">
        <w:rPr>
          <w:rFonts w:ascii="Times New Roman" w:eastAsia="Times New Roman" w:hAnsi="Times New Roman" w:cs="Times New Roman"/>
          <w:sz w:val="24"/>
          <w:lang w:val="en-GB"/>
        </w:rPr>
        <w:t> statement number. The dialog box also includes the following three command buttons: </w:t>
      </w:r>
      <w:r w:rsidRPr="00A10A7D">
        <w:rPr>
          <w:rFonts w:ascii="Times New Roman" w:eastAsia="Times New Roman" w:hAnsi="Times New Roman" w:cs="Times New Roman"/>
          <w:sz w:val="24"/>
          <w:lang w:val="en-GB"/>
        </w:rPr>
        <w:br/>
      </w:r>
    </w:p>
    <w:p w:rsidR="008538A3" w:rsidRPr="00E45F16" w:rsidRDefault="008538A3" w:rsidP="00E65F63">
      <w:pPr>
        <w:numPr>
          <w:ilvl w:val="0"/>
          <w:numId w:val="41"/>
        </w:numPr>
        <w:shd w:val="clear" w:color="auto" w:fill="FFFFFF"/>
        <w:spacing w:after="0" w:line="240" w:lineRule="auto"/>
        <w:ind w:left="600"/>
        <w:rPr>
          <w:rFonts w:ascii="Times New Roman" w:eastAsia="Times New Roman" w:hAnsi="Times New Roman" w:cs="Times New Roman"/>
          <w:sz w:val="24"/>
          <w:lang w:val="en-GB"/>
        </w:rPr>
      </w:pPr>
      <w:r w:rsidRPr="00E45F16">
        <w:rPr>
          <w:rFonts w:ascii="Times New Roman" w:eastAsia="Times New Roman" w:hAnsi="Times New Roman" w:cs="Times New Roman"/>
          <w:b/>
          <w:bCs/>
          <w:sz w:val="24"/>
          <w:lang w:val="en-GB"/>
        </w:rPr>
        <w:lastRenderedPageBreak/>
        <w:t>Abort:</w:t>
      </w:r>
      <w:r w:rsidRPr="00E45F16">
        <w:rPr>
          <w:rFonts w:ascii="Times New Roman" w:eastAsia="Times New Roman" w:hAnsi="Times New Roman" w:cs="Times New Roman"/>
          <w:sz w:val="24"/>
          <w:lang w:val="en-GB"/>
        </w:rPr>
        <w:t> The application stops running.</w:t>
      </w:r>
    </w:p>
    <w:p w:rsidR="008538A3" w:rsidRPr="00E45F16" w:rsidRDefault="008538A3" w:rsidP="00E65F63">
      <w:pPr>
        <w:numPr>
          <w:ilvl w:val="0"/>
          <w:numId w:val="41"/>
        </w:numPr>
        <w:shd w:val="clear" w:color="auto" w:fill="FFFFFF"/>
        <w:spacing w:after="0" w:line="240" w:lineRule="auto"/>
        <w:ind w:left="600"/>
        <w:rPr>
          <w:rFonts w:ascii="Times New Roman" w:eastAsia="Times New Roman" w:hAnsi="Times New Roman" w:cs="Times New Roman"/>
          <w:sz w:val="24"/>
          <w:lang w:val="en-GB"/>
        </w:rPr>
      </w:pPr>
      <w:r w:rsidRPr="00E45F16">
        <w:rPr>
          <w:rFonts w:ascii="Times New Roman" w:eastAsia="Times New Roman" w:hAnsi="Times New Roman" w:cs="Times New Roman"/>
          <w:b/>
          <w:bCs/>
          <w:sz w:val="24"/>
          <w:lang w:val="en-GB"/>
        </w:rPr>
        <w:t>Retry:</w:t>
      </w:r>
      <w:r w:rsidRPr="00E45F16">
        <w:rPr>
          <w:rFonts w:ascii="Times New Roman" w:eastAsia="Times New Roman" w:hAnsi="Times New Roman" w:cs="Times New Roman"/>
          <w:sz w:val="24"/>
          <w:lang w:val="en-GB"/>
        </w:rPr>
        <w:t> The application enters debug mode.</w:t>
      </w:r>
    </w:p>
    <w:p w:rsidR="008538A3" w:rsidRPr="00E45F16" w:rsidRDefault="008538A3" w:rsidP="00E65F63">
      <w:pPr>
        <w:numPr>
          <w:ilvl w:val="0"/>
          <w:numId w:val="41"/>
        </w:numPr>
        <w:shd w:val="clear" w:color="auto" w:fill="FFFFFF"/>
        <w:spacing w:after="0" w:line="240" w:lineRule="auto"/>
        <w:ind w:left="600"/>
        <w:rPr>
          <w:rFonts w:ascii="Times New Roman" w:eastAsia="Times New Roman" w:hAnsi="Times New Roman" w:cs="Times New Roman"/>
          <w:sz w:val="24"/>
          <w:lang w:val="en-GB"/>
        </w:rPr>
      </w:pPr>
      <w:r w:rsidRPr="00E45F16">
        <w:rPr>
          <w:rFonts w:ascii="Times New Roman" w:eastAsia="Times New Roman" w:hAnsi="Times New Roman" w:cs="Times New Roman"/>
          <w:b/>
          <w:bCs/>
          <w:sz w:val="24"/>
          <w:lang w:val="en-GB"/>
        </w:rPr>
        <w:t>Ignore:</w:t>
      </w:r>
      <w:r w:rsidRPr="00E45F16">
        <w:rPr>
          <w:rFonts w:ascii="Times New Roman" w:eastAsia="Times New Roman" w:hAnsi="Times New Roman" w:cs="Times New Roman"/>
          <w:sz w:val="24"/>
          <w:lang w:val="en-GB"/>
        </w:rPr>
        <w:t> The application proceeds.</w:t>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The user must click one of these buttons before the application can continue.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We can also direct output from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to destinations other than the Output window.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has a collection named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that includes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Each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 monitors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output and directs the output to a specified target.</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Each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in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collection receives any output that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generates. Use the</w:t>
      </w:r>
      <w:r w:rsidRPr="00857E93">
        <w:rPr>
          <w:rStyle w:val="apple-converted-space"/>
          <w:rFonts w:ascii="Times New Roman" w:hAnsi="Times New Roman" w:cs="Times New Roman"/>
          <w:color w:val="333333"/>
          <w:sz w:val="24"/>
          <w:szCs w:val="24"/>
          <w:shd w:val="clear" w:color="auto" w:fill="FFFFFF"/>
        </w:rPr>
        <w:t> </w:t>
      </w:r>
      <w:proofErr w:type="spellStart"/>
      <w:r w:rsidRPr="00857E93">
        <w:rPr>
          <w:rFonts w:ascii="Times New Roman" w:hAnsi="Times New Roman" w:cs="Times New Roman"/>
          <w:b/>
          <w:bCs/>
          <w:color w:val="333333"/>
          <w:sz w:val="24"/>
          <w:szCs w:val="24"/>
          <w:shd w:val="clear" w:color="auto" w:fill="FFFFFF"/>
        </w:rPr>
        <w:t>TextWriterTraceListener</w:t>
      </w:r>
      <w:r w:rsidRPr="00857E93">
        <w:rPr>
          <w:rFonts w:ascii="Times New Roman" w:hAnsi="Times New Roman" w:cs="Times New Roman"/>
          <w:color w:val="333333"/>
          <w:sz w:val="24"/>
          <w:szCs w:val="24"/>
          <w:shd w:val="clear" w:color="auto" w:fill="FFFFFF"/>
        </w:rPr>
        <w:t>class</w:t>
      </w:r>
      <w:proofErr w:type="spellEnd"/>
      <w:r w:rsidRPr="00857E93">
        <w:rPr>
          <w:rFonts w:ascii="Times New Roman" w:hAnsi="Times New Roman" w:cs="Times New Roman"/>
          <w:color w:val="333333"/>
          <w:sz w:val="24"/>
          <w:szCs w:val="24"/>
          <w:shd w:val="clear" w:color="auto" w:fill="FFFFFF"/>
        </w:rPr>
        <w:t xml:space="preserve"> to define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 We can specify the target for a</w:t>
      </w:r>
      <w:r w:rsidRPr="00857E93">
        <w:rPr>
          <w:rStyle w:val="apple-converted-space"/>
          <w:rFonts w:ascii="Times New Roman" w:hAnsi="Times New Roman" w:cs="Times New Roman"/>
          <w:color w:val="333333"/>
          <w:sz w:val="24"/>
          <w:szCs w:val="24"/>
          <w:shd w:val="clear" w:color="auto" w:fill="FFFFFF"/>
        </w:rPr>
        <w:t> </w:t>
      </w:r>
      <w:proofErr w:type="spellStart"/>
      <w:r w:rsidRPr="00857E93">
        <w:rPr>
          <w:rFonts w:ascii="Times New Roman" w:hAnsi="Times New Roman" w:cs="Times New Roman"/>
          <w:b/>
          <w:bCs/>
          <w:color w:val="333333"/>
          <w:sz w:val="24"/>
          <w:szCs w:val="24"/>
          <w:shd w:val="clear" w:color="auto" w:fill="FFFFFF"/>
        </w:rPr>
        <w:t>TextWriterTraceListener</w:t>
      </w:r>
      <w:proofErr w:type="spellEnd"/>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through its constructor.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Some possible output targets include the following:</w:t>
      </w:r>
    </w:p>
    <w:p w:rsidR="008538A3" w:rsidRPr="00857E93" w:rsidRDefault="008538A3" w:rsidP="00E65F63">
      <w:pPr>
        <w:numPr>
          <w:ilvl w:val="0"/>
          <w:numId w:val="42"/>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Console window by using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System.Console.Out</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property.</w:t>
      </w:r>
    </w:p>
    <w:p w:rsidR="008538A3" w:rsidRPr="00857E93" w:rsidRDefault="008538A3" w:rsidP="00E65F63">
      <w:pPr>
        <w:numPr>
          <w:ilvl w:val="0"/>
          <w:numId w:val="42"/>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 text (.txt) file by using the</w:t>
      </w:r>
      <w:r w:rsidRPr="00857E93">
        <w:rPr>
          <w:rStyle w:val="apple-converted-space"/>
          <w:rFonts w:ascii="Times New Roman" w:hAnsi="Times New Roman" w:cs="Times New Roman"/>
          <w:color w:val="333333"/>
          <w:sz w:val="24"/>
          <w:szCs w:val="24"/>
        </w:rPr>
        <w:t> </w:t>
      </w:r>
      <w:proofErr w:type="spellStart"/>
      <w:proofErr w:type="gramStart"/>
      <w:r w:rsidRPr="00857E93">
        <w:rPr>
          <w:rFonts w:ascii="Times New Roman" w:hAnsi="Times New Roman" w:cs="Times New Roman"/>
          <w:b/>
          <w:bCs/>
          <w:color w:val="333333"/>
          <w:sz w:val="24"/>
          <w:szCs w:val="24"/>
        </w:rPr>
        <w:t>System.IO.File.CreateText</w:t>
      </w:r>
      <w:proofErr w:type="spellEnd"/>
      <w:r w:rsidRPr="00857E93">
        <w:rPr>
          <w:rFonts w:ascii="Times New Roman" w:hAnsi="Times New Roman" w:cs="Times New Roman"/>
          <w:b/>
          <w:bCs/>
          <w:color w:val="333333"/>
          <w:sz w:val="24"/>
          <w:szCs w:val="24"/>
        </w:rPr>
        <w:t>(</w:t>
      </w:r>
      <w:proofErr w:type="gramEnd"/>
      <w:r w:rsidRPr="00857E93">
        <w:rPr>
          <w:rFonts w:ascii="Times New Roman" w:hAnsi="Times New Roman" w:cs="Times New Roman"/>
          <w:b/>
          <w:bCs/>
          <w:color w:val="333333"/>
          <w:sz w:val="24"/>
          <w:szCs w:val="24"/>
        </w:rPr>
        <w:t>"FileName.txt")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statement.</w:t>
      </w:r>
    </w:p>
    <w:p w:rsidR="008538A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After we create a</w:t>
      </w:r>
      <w:r w:rsidRPr="00857E93">
        <w:rPr>
          <w:rStyle w:val="apple-converted-space"/>
          <w:rFonts w:ascii="Times New Roman" w:hAnsi="Times New Roman" w:cs="Times New Roman"/>
          <w:color w:val="333333"/>
          <w:sz w:val="24"/>
          <w:szCs w:val="24"/>
          <w:shd w:val="clear" w:color="auto" w:fill="FFFFFF"/>
        </w:rPr>
        <w:t> </w:t>
      </w:r>
      <w:proofErr w:type="spellStart"/>
      <w:r w:rsidRPr="00857E93">
        <w:rPr>
          <w:rFonts w:ascii="Times New Roman" w:hAnsi="Times New Roman" w:cs="Times New Roman"/>
          <w:b/>
          <w:bCs/>
          <w:color w:val="333333"/>
          <w:sz w:val="24"/>
          <w:szCs w:val="24"/>
          <w:shd w:val="clear" w:color="auto" w:fill="FFFFFF"/>
        </w:rPr>
        <w:t>TextWriterTraceListener</w:t>
      </w:r>
      <w:proofErr w:type="spellEnd"/>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 we must add the object to the</w:t>
      </w:r>
      <w:r w:rsidRPr="00857E93">
        <w:rPr>
          <w:rStyle w:val="apple-converted-space"/>
          <w:rFonts w:ascii="Times New Roman" w:hAnsi="Times New Roman" w:cs="Times New Roman"/>
          <w:color w:val="333333"/>
          <w:sz w:val="24"/>
          <w:szCs w:val="24"/>
          <w:shd w:val="clear" w:color="auto" w:fill="FFFFFF"/>
        </w:rPr>
        <w:t> </w:t>
      </w:r>
      <w:proofErr w:type="spellStart"/>
      <w:r w:rsidRPr="00857E93">
        <w:rPr>
          <w:rFonts w:ascii="Times New Roman" w:hAnsi="Times New Roman" w:cs="Times New Roman"/>
          <w:b/>
          <w:bCs/>
          <w:color w:val="333333"/>
          <w:sz w:val="24"/>
          <w:szCs w:val="24"/>
          <w:shd w:val="clear" w:color="auto" w:fill="FFFFFF"/>
        </w:rPr>
        <w:t>Debug.Listeners</w:t>
      </w:r>
      <w:proofErr w:type="spellEnd"/>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collection to receive Debug output.</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Pr>
          <w:rFonts w:ascii="Segoe UI" w:hAnsi="Segoe UI" w:cs="Segoe UI"/>
          <w:color w:val="333333"/>
        </w:rPr>
        <w:br/>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20" w:name="_Toc351953104"/>
      <w:bookmarkStart w:id="121" w:name="_Toc367649402"/>
      <w:r>
        <w:rPr>
          <w:rFonts w:ascii="Segoe UI" w:hAnsi="Segoe UI" w:cs="Segoe UI"/>
          <w:color w:val="333333"/>
          <w:sz w:val="30"/>
          <w:szCs w:val="30"/>
        </w:rPr>
        <w:t>Create a Sample with the Debug Class</w:t>
      </w:r>
      <w:bookmarkEnd w:id="120"/>
      <w:bookmarkEnd w:id="121"/>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Start Visual Studio or Visual C# Express Edition.</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Create a new Visual C# Console Application project named</w:t>
      </w:r>
      <w:r w:rsidRPr="00857E93">
        <w:rPr>
          <w:rStyle w:val="apple-converted-space"/>
          <w:rFonts w:ascii="Times New Roman" w:hAnsi="Times New Roman" w:cs="Times New Roman"/>
          <w:color w:val="333333"/>
          <w:sz w:val="24"/>
          <w:szCs w:val="24"/>
        </w:rPr>
        <w:t> </w:t>
      </w:r>
      <w:proofErr w:type="spellStart"/>
      <w:r w:rsidRPr="00857E93">
        <w:rPr>
          <w:rStyle w:val="userinput"/>
          <w:rFonts w:ascii="Times New Roman" w:hAnsi="Times New Roman" w:cs="Times New Roman"/>
          <w:b/>
          <w:bCs/>
          <w:color w:val="333333"/>
          <w:sz w:val="24"/>
          <w:szCs w:val="24"/>
        </w:rPr>
        <w:t>conInfo</w:t>
      </w:r>
      <w:proofErr w:type="spellEnd"/>
      <w:r w:rsidRPr="00857E93">
        <w:rPr>
          <w:rFonts w:ascii="Times New Roman" w:hAnsi="Times New Roman" w:cs="Times New Roman"/>
          <w:color w:val="333333"/>
          <w:sz w:val="24"/>
          <w:szCs w:val="24"/>
        </w:rPr>
        <w:t xml:space="preserve">. Class1 is created in Visual Studio .NET. </w:t>
      </w:r>
      <w:proofErr w:type="spellStart"/>
      <w:r w:rsidRPr="00857E93">
        <w:rPr>
          <w:rFonts w:ascii="Times New Roman" w:hAnsi="Times New Roman" w:cs="Times New Roman"/>
          <w:color w:val="333333"/>
          <w:sz w:val="24"/>
          <w:szCs w:val="24"/>
        </w:rPr>
        <w:t>Program.cs</w:t>
      </w:r>
      <w:proofErr w:type="spellEnd"/>
      <w:r w:rsidRPr="00857E93">
        <w:rPr>
          <w:rFonts w:ascii="Times New Roman" w:hAnsi="Times New Roman" w:cs="Times New Roman"/>
          <w:color w:val="333333"/>
          <w:sz w:val="24"/>
          <w:szCs w:val="24"/>
        </w:rPr>
        <w:t xml:space="preserve"> is created in Visual Studio 2005.</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Add the following namespace at top in Class1 or </w:t>
      </w:r>
      <w:proofErr w:type="spellStart"/>
      <w:r w:rsidRPr="00857E93">
        <w:rPr>
          <w:rFonts w:ascii="Times New Roman" w:hAnsi="Times New Roman" w:cs="Times New Roman"/>
          <w:color w:val="333333"/>
          <w:sz w:val="24"/>
          <w:szCs w:val="24"/>
        </w:rPr>
        <w:t>Program.cs</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using</w:t>
      </w:r>
      <w:proofErr w:type="gram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System.Diagnostics</w:t>
      </w:r>
      <w:proofErr w:type="spellEnd"/>
      <w:r w:rsidRPr="00857E93">
        <w:rPr>
          <w:rFonts w:ascii="Times New Roman" w:hAnsi="Times New Roman" w:cs="Times New Roman"/>
          <w:color w:val="333333"/>
          <w:sz w:val="24"/>
          <w:szCs w:val="24"/>
        </w:rPr>
        <w:t>;</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initialize variables to contain information about a product, add the following declaration statements to</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Main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string </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 xml:space="preserve"> = "Widget";</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int</w:t>
      </w:r>
      <w:proofErr w:type="spell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 100;</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double</w:t>
      </w:r>
      <w:proofErr w:type="gram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 1.03;</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Specify the message that the class produces as the first input parameter of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WriteLine</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Press the CTRL+ALT+O key combination to make sure that the Output window is visible.</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lastRenderedPageBreak/>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"Debug Information-Product Starting ");</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For readability,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indent subsequent messages in the Output window:</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Debug.Indent</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display the content of selected variables, use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WriteLine</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as follows:</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 xml:space="preserve">("The product name is " + </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 xml:space="preserve">("The available units on hand are" + </w:t>
      </w:r>
      <w:proofErr w:type="spellStart"/>
      <w:r w:rsidRPr="00857E93">
        <w:rPr>
          <w:rFonts w:ascii="Times New Roman" w:hAnsi="Times New Roman" w:cs="Times New Roman"/>
          <w:color w:val="333333"/>
          <w:sz w:val="24"/>
          <w:szCs w:val="24"/>
        </w:rPr>
        <w:t>iUnitQty.ToString</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 xml:space="preserve">"The per unit cost is " + </w:t>
      </w:r>
      <w:proofErr w:type="spellStart"/>
      <w:r w:rsidRPr="00857E93">
        <w:rPr>
          <w:rFonts w:ascii="Times New Roman" w:hAnsi="Times New Roman" w:cs="Times New Roman"/>
          <w:color w:val="333333"/>
          <w:sz w:val="24"/>
          <w:szCs w:val="24"/>
        </w:rPr>
        <w:t>dUnitCost.ToString</w:t>
      </w:r>
      <w:proofErr w:type="spellEnd"/>
      <w:r w:rsidRPr="00857E93">
        <w:rPr>
          <w:rFonts w:ascii="Times New Roman" w:hAnsi="Times New Roman" w:cs="Times New Roman"/>
          <w:color w:val="333333"/>
          <w:sz w:val="24"/>
          <w:szCs w:val="24"/>
        </w:rPr>
        <w:t>());</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We can also use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WriteLine</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display the namespace and the class name for an existent object. For example, the following code displays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System.Xml.XmlDocument</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namespace in the Output window:</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System.Xml.XmlDocument</w:t>
      </w:r>
      <w:proofErr w:type="spell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oxml</w:t>
      </w:r>
      <w:proofErr w:type="spellEnd"/>
      <w:r w:rsidRPr="00857E93">
        <w:rPr>
          <w:rFonts w:ascii="Times New Roman" w:hAnsi="Times New Roman" w:cs="Times New Roman"/>
          <w:color w:val="333333"/>
          <w:sz w:val="24"/>
          <w:szCs w:val="24"/>
        </w:rPr>
        <w:t xml:space="preserve"> = new </w:t>
      </w:r>
      <w:proofErr w:type="spellStart"/>
      <w:r w:rsidRPr="00857E93">
        <w:rPr>
          <w:rFonts w:ascii="Times New Roman" w:hAnsi="Times New Roman" w:cs="Times New Roman"/>
          <w:color w:val="333333"/>
          <w:sz w:val="24"/>
          <w:szCs w:val="24"/>
        </w:rPr>
        <w:t>System.Xml.XmlDocument</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oxml</w:t>
      </w:r>
      <w:proofErr w:type="spellEnd"/>
      <w:r w:rsidRPr="00857E93">
        <w:rPr>
          <w:rFonts w:ascii="Times New Roman" w:hAnsi="Times New Roman" w:cs="Times New Roman"/>
          <w:color w:val="333333"/>
          <w:sz w:val="24"/>
          <w:szCs w:val="24"/>
        </w:rPr>
        <w:t>);</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organize the output, we can include a category as an optional, second input parameter of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WriteLine</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If we specify a category, the format of the Output window message is "category: message." For example, the first line of the following code displays "Field: The product name is Widget" in the Output window:</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 xml:space="preserve">("The product name is " + </w:t>
      </w:r>
      <w:proofErr w:type="spellStart"/>
      <w:r w:rsidRPr="00857E93">
        <w:rPr>
          <w:rFonts w:ascii="Times New Roman" w:hAnsi="Times New Roman" w:cs="Times New Roman"/>
          <w:color w:val="333333"/>
          <w:sz w:val="24"/>
          <w:szCs w:val="24"/>
        </w:rPr>
        <w:t>sProdName,"Field</w:t>
      </w:r>
      <w:proofErr w:type="spellEnd"/>
      <w:r w:rsidRPr="00857E93">
        <w:rPr>
          <w:rFonts w:ascii="Times New Roman" w:hAnsi="Times New Roman" w:cs="Times New Roman"/>
          <w:color w:val="333333"/>
          <w:sz w:val="24"/>
          <w:szCs w:val="24"/>
        </w:rPr>
        <w:t>");</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 xml:space="preserve">("The units on hand are" + </w:t>
      </w:r>
      <w:proofErr w:type="spellStart"/>
      <w:r w:rsidRPr="00857E93">
        <w:rPr>
          <w:rFonts w:ascii="Times New Roman" w:hAnsi="Times New Roman" w:cs="Times New Roman"/>
          <w:color w:val="333333"/>
          <w:sz w:val="24"/>
          <w:szCs w:val="24"/>
        </w:rPr>
        <w:t>iUnitQty,"Field</w:t>
      </w:r>
      <w:proofErr w:type="spellEnd"/>
      <w:r w:rsidRPr="00857E93">
        <w:rPr>
          <w:rFonts w:ascii="Times New Roman" w:hAnsi="Times New Roman" w:cs="Times New Roman"/>
          <w:color w:val="333333"/>
          <w:sz w:val="24"/>
          <w:szCs w:val="24"/>
        </w:rPr>
        <w:t>");</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 xml:space="preserve">("The per unit cost is" + </w:t>
      </w:r>
      <w:proofErr w:type="spellStart"/>
      <w:r w:rsidRPr="00857E93">
        <w:rPr>
          <w:rFonts w:ascii="Times New Roman" w:hAnsi="Times New Roman" w:cs="Times New Roman"/>
          <w:color w:val="333333"/>
          <w:sz w:val="24"/>
          <w:szCs w:val="24"/>
        </w:rPr>
        <w:t>dUnitCost.ToString</w:t>
      </w:r>
      <w:proofErr w:type="spellEnd"/>
      <w:r w:rsidRPr="00857E93">
        <w:rPr>
          <w:rFonts w:ascii="Times New Roman" w:hAnsi="Times New Roman" w:cs="Times New Roman"/>
          <w:color w:val="333333"/>
          <w:sz w:val="24"/>
          <w:szCs w:val="24"/>
        </w:rPr>
        <w:t>(),"Field");</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"Total Cost is  " + (</w:t>
      </w:r>
      <w:proofErr w:type="spellStart"/>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 </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),"Calc");</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Output window can display messages only if a designated condition evaluates to true by using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WriteLineIf</w:t>
      </w:r>
      <w:r w:rsidRPr="00857E93">
        <w:rPr>
          <w:rFonts w:ascii="Times New Roman" w:hAnsi="Times New Roman" w:cs="Times New Roman"/>
          <w:color w:val="333333"/>
          <w:sz w:val="24"/>
          <w:szCs w:val="24"/>
        </w:rPr>
        <w:t>method</w:t>
      </w:r>
      <w:proofErr w:type="spellEnd"/>
      <w:r w:rsidRPr="00857E93">
        <w:rPr>
          <w:rFonts w:ascii="Times New Roman" w:hAnsi="Times New Roman" w:cs="Times New Roman"/>
          <w:color w:val="333333"/>
          <w:sz w:val="24"/>
          <w:szCs w:val="24"/>
        </w:rPr>
        <w:t xml:space="preserve">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The condition to be evaluated is the first input parameter of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WriteLineIf</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The second parameter of</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WriteLineIf</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is the message that appears only if the condition in the first parameter evaluates to true.</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Debug.WriteLineIf</w:t>
      </w:r>
      <w:proofErr w:type="spellEnd"/>
      <w:r w:rsidRPr="00857E93">
        <w:rPr>
          <w:rFonts w:ascii="Times New Roman" w:hAnsi="Times New Roman" w:cs="Times New Roman"/>
          <w:color w:val="333333"/>
          <w:sz w:val="24"/>
          <w:szCs w:val="24"/>
        </w:rPr>
        <w:t>(</w:t>
      </w:r>
      <w:proofErr w:type="spellStart"/>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&gt; 50, "This message WILL appear");</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Debug.WriteLineIf</w:t>
      </w:r>
      <w:proofErr w:type="spellEnd"/>
      <w:r w:rsidRPr="00857E93">
        <w:rPr>
          <w:rFonts w:ascii="Times New Roman" w:hAnsi="Times New Roman" w:cs="Times New Roman"/>
          <w:color w:val="333333"/>
          <w:sz w:val="24"/>
          <w:szCs w:val="24"/>
        </w:rPr>
        <w:t>(</w:t>
      </w:r>
      <w:proofErr w:type="spellStart"/>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&lt; 50, "This message will NOT appear");</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Assert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so that the Output window displays the message only if a specified condition evaluates to false:</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Debug.Assert</w:t>
      </w:r>
      <w:proofErr w:type="spellEnd"/>
      <w:r w:rsidRPr="00857E93">
        <w:rPr>
          <w:rFonts w:ascii="Times New Roman" w:hAnsi="Times New Roman" w:cs="Times New Roman"/>
          <w:color w:val="333333"/>
          <w:sz w:val="24"/>
          <w:szCs w:val="24"/>
        </w:rPr>
        <w:t>(</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&gt; 1, "Message will NOT appear");</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Debug.Assert</w:t>
      </w:r>
      <w:proofErr w:type="spellEnd"/>
      <w:r w:rsidRPr="00857E93">
        <w:rPr>
          <w:rFonts w:ascii="Times New Roman" w:hAnsi="Times New Roman" w:cs="Times New Roman"/>
          <w:color w:val="333333"/>
          <w:sz w:val="24"/>
          <w:szCs w:val="24"/>
        </w:rPr>
        <w:t>(</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&lt; 1, "Message will appear since </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&lt; 1 is false");</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Create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TextWriterTraceListener</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objects for the Console window (tr1) and for a text file named Output.txt (tr2), and then add each object to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 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collection:</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lastRenderedPageBreak/>
        <w:t>TextWriterTraceListener</w:t>
      </w:r>
      <w:proofErr w:type="spellEnd"/>
      <w:r w:rsidRPr="00857E93">
        <w:rPr>
          <w:rFonts w:ascii="Times New Roman" w:hAnsi="Times New Roman" w:cs="Times New Roman"/>
          <w:color w:val="333333"/>
          <w:sz w:val="24"/>
          <w:szCs w:val="24"/>
        </w:rPr>
        <w:t xml:space="preserve"> tr1 = new </w:t>
      </w:r>
      <w:proofErr w:type="spell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w:t>
      </w:r>
      <w:proofErr w:type="spellStart"/>
      <w:r w:rsidRPr="00857E93">
        <w:rPr>
          <w:rFonts w:ascii="Times New Roman" w:hAnsi="Times New Roman" w:cs="Times New Roman"/>
          <w:color w:val="333333"/>
          <w:sz w:val="24"/>
          <w:szCs w:val="24"/>
        </w:rPr>
        <w:t>System.Console.Out</w:t>
      </w:r>
      <w:proofErr w:type="spellEnd"/>
      <w:r w:rsidRPr="00857E93">
        <w:rPr>
          <w:rFonts w:ascii="Times New Roman" w:hAnsi="Times New Roman" w:cs="Times New Roman"/>
          <w:color w:val="333333"/>
          <w:sz w:val="24"/>
          <w:szCs w:val="24"/>
        </w:rPr>
        <w:t>);</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Debug.Listeners.Add</w:t>
      </w:r>
      <w:proofErr w:type="spellEnd"/>
      <w:r w:rsidRPr="00857E93">
        <w:rPr>
          <w:rFonts w:ascii="Times New Roman" w:hAnsi="Times New Roman" w:cs="Times New Roman"/>
          <w:color w:val="333333"/>
          <w:sz w:val="24"/>
          <w:szCs w:val="24"/>
        </w:rPr>
        <w:t>(tr1);</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 xml:space="preserve"> tr2 = new TextWriterTraceListener(System.IO.File.CreateText("Output.txt"));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Debug.Listeners.Add</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tr2);</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For readability, use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Unindent</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remove the indentation for subsequent messages that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generates. When we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Unindent</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methods together, the reader can distinguish the output as group.</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roofErr w:type="spellStart"/>
      <w:r w:rsidRPr="00857E93">
        <w:rPr>
          <w:rFonts w:ascii="Times New Roman" w:hAnsi="Times New Roman" w:cs="Times New Roman"/>
          <w:color w:val="333333"/>
          <w:sz w:val="24"/>
          <w:szCs w:val="24"/>
        </w:rPr>
        <w:t>Debug.Unindent</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"Debug Information-Product Ending");</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make sure that each</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 receives all its output, call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Flush</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for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buffers:</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Debug.Flush</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22" w:name="_Toc351953105"/>
      <w:bookmarkStart w:id="123" w:name="_Toc367649403"/>
      <w:r>
        <w:rPr>
          <w:rFonts w:ascii="Segoe UI" w:hAnsi="Segoe UI" w:cs="Segoe UI"/>
          <w:color w:val="333333"/>
          <w:sz w:val="30"/>
          <w:szCs w:val="30"/>
        </w:rPr>
        <w:t>Using the Trace Class</w:t>
      </w:r>
      <w:bookmarkEnd w:id="122"/>
      <w:bookmarkEnd w:id="123"/>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We can also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to produce messages that monitor the execution of an application.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w:t>
      </w:r>
      <w:r w:rsidRPr="00857E93">
        <w:rPr>
          <w:rStyle w:val="apple-converted-space"/>
          <w:rFonts w:ascii="Times New Roman" w:hAnsi="Times New Roman" w:cs="Times New Roman"/>
          <w:color w:val="333333"/>
          <w:sz w:val="24"/>
          <w:szCs w:val="24"/>
          <w:shd w:val="clear" w:color="auto" w:fill="FFFFFF"/>
        </w:rPr>
        <w:t> </w:t>
      </w:r>
      <w:proofErr w:type="spellStart"/>
      <w:r w:rsidRPr="00857E93">
        <w:rPr>
          <w:rFonts w:ascii="Times New Roman" w:hAnsi="Times New Roman" w:cs="Times New Roman"/>
          <w:b/>
          <w:bCs/>
          <w:color w:val="333333"/>
          <w:sz w:val="24"/>
          <w:szCs w:val="24"/>
          <w:shd w:val="clear" w:color="auto" w:fill="FFFFFF"/>
        </w:rPr>
        <w:t>Debug</w:t>
      </w:r>
      <w:r w:rsidRPr="00857E93">
        <w:rPr>
          <w:rFonts w:ascii="Times New Roman" w:hAnsi="Times New Roman" w:cs="Times New Roman"/>
          <w:color w:val="333333"/>
          <w:sz w:val="24"/>
          <w:szCs w:val="24"/>
          <w:shd w:val="clear" w:color="auto" w:fill="FFFFFF"/>
        </w:rPr>
        <w:t>classes</w:t>
      </w:r>
      <w:proofErr w:type="spellEnd"/>
      <w:r w:rsidRPr="00857E93">
        <w:rPr>
          <w:rFonts w:ascii="Times New Roman" w:hAnsi="Times New Roman" w:cs="Times New Roman"/>
          <w:color w:val="333333"/>
          <w:sz w:val="24"/>
          <w:szCs w:val="24"/>
          <w:shd w:val="clear" w:color="auto" w:fill="FFFFFF"/>
        </w:rPr>
        <w:t xml:space="preserve"> share most of the same methods to produce output, including the following:</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proofErr w:type="spellStart"/>
      <w:r w:rsidRPr="00857E93">
        <w:rPr>
          <w:rStyle w:val="Strong"/>
          <w:rFonts w:ascii="Times New Roman" w:hAnsi="Times New Roman" w:cs="Times New Roman"/>
          <w:color w:val="333333"/>
          <w:sz w:val="24"/>
          <w:szCs w:val="24"/>
        </w:rPr>
        <w:t>WriteLine</w:t>
      </w:r>
      <w:proofErr w:type="spellEnd"/>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proofErr w:type="spellStart"/>
      <w:r w:rsidRPr="00857E93">
        <w:rPr>
          <w:rStyle w:val="Strong"/>
          <w:rFonts w:ascii="Times New Roman" w:hAnsi="Times New Roman" w:cs="Times New Roman"/>
          <w:color w:val="333333"/>
          <w:sz w:val="24"/>
          <w:szCs w:val="24"/>
        </w:rPr>
        <w:t>WriteLineIf</w:t>
      </w:r>
      <w:proofErr w:type="spellEnd"/>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Indent</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proofErr w:type="spellStart"/>
      <w:r w:rsidRPr="00857E93">
        <w:rPr>
          <w:rStyle w:val="Strong"/>
          <w:rFonts w:ascii="Times New Roman" w:hAnsi="Times New Roman" w:cs="Times New Roman"/>
          <w:color w:val="333333"/>
          <w:sz w:val="24"/>
          <w:szCs w:val="24"/>
        </w:rPr>
        <w:t>Unindent</w:t>
      </w:r>
      <w:proofErr w:type="spellEnd"/>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Assert</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Flush</w:t>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We can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classes separately or together in the same application. In a Debug Solution Configuration project, both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 xml:space="preserve">output are active. The project generates output from both of these classes to </w:t>
      </w:r>
      <w:proofErr w:type="spellStart"/>
      <w:r w:rsidRPr="00857E93">
        <w:rPr>
          <w:rFonts w:ascii="Times New Roman" w:hAnsi="Times New Roman" w:cs="Times New Roman"/>
          <w:color w:val="333333"/>
          <w:sz w:val="24"/>
          <w:szCs w:val="24"/>
          <w:shd w:val="clear" w:color="auto" w:fill="FFFFFF"/>
        </w:rPr>
        <w:t>all</w:t>
      </w:r>
      <w:r w:rsidRPr="00857E93">
        <w:rPr>
          <w:rFonts w:ascii="Times New Roman" w:hAnsi="Times New Roman" w:cs="Times New Roman"/>
          <w:b/>
          <w:bCs/>
          <w:color w:val="333333"/>
          <w:sz w:val="24"/>
          <w:szCs w:val="24"/>
          <w:shd w:val="clear" w:color="auto" w:fill="FFFFFF"/>
        </w:rPr>
        <w:t>Listener</w:t>
      </w:r>
      <w:proofErr w:type="spellEnd"/>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 However, a Release Solution Configuration project only generates output from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The Release Solution Configuration project ignores any</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method invocations.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"Trace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Trace.Indent</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lastRenderedPageBreak/>
        <w:t>Trace.WriteLine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product name is "+</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product name is"+</w:t>
      </w:r>
      <w:proofErr w:type="spellStart"/>
      <w:r w:rsidRPr="00857E93">
        <w:rPr>
          <w:rFonts w:ascii="Times New Roman" w:hAnsi="Times New Roman" w:cs="Times New Roman"/>
          <w:color w:val="333333"/>
          <w:sz w:val="24"/>
          <w:szCs w:val="24"/>
        </w:rPr>
        <w:t>sProdName,"Field</w:t>
      </w:r>
      <w:proofErr w:type="spellEnd"/>
      <w:r w:rsidRPr="00857E93">
        <w:rPr>
          <w:rFonts w:ascii="Times New Roman" w:hAnsi="Times New Roman" w:cs="Times New Roman"/>
          <w:color w:val="333333"/>
          <w:sz w:val="24"/>
          <w:szCs w:val="24"/>
        </w:rPr>
        <w:t>"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Trace.WriteLineIf</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Trace.Assert</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Trace.Unindent</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"Trace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Trace.Flush</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Console.ReadLine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24" w:name="_Toc351953106"/>
      <w:bookmarkStart w:id="125" w:name="_Toc367649404"/>
      <w:r>
        <w:rPr>
          <w:rFonts w:ascii="Segoe UI" w:hAnsi="Segoe UI" w:cs="Segoe UI"/>
          <w:color w:val="333333"/>
          <w:sz w:val="30"/>
          <w:szCs w:val="30"/>
        </w:rPr>
        <w:t>Verify That It Works</w:t>
      </w:r>
      <w:bookmarkEnd w:id="124"/>
      <w:bookmarkEnd w:id="125"/>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Make sure that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is the current solution configuration.</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the</w:t>
      </w:r>
      <w:r w:rsidRPr="00857E93">
        <w:rPr>
          <w:rStyle w:val="apple-converted-space"/>
          <w:rFonts w:ascii="Times New Roman" w:hAnsi="Times New Roman" w:cs="Times New Roman"/>
          <w:b/>
          <w:bCs/>
          <w:color w:val="333333"/>
          <w:sz w:val="24"/>
          <w:szCs w:val="24"/>
        </w:rPr>
        <w:t> </w:t>
      </w:r>
      <w:r w:rsidRPr="00857E93">
        <w:rPr>
          <w:rStyle w:val="Strong"/>
          <w:rFonts w:ascii="Times New Roman" w:hAnsi="Times New Roman" w:cs="Times New Roman"/>
          <w:color w:val="333333"/>
          <w:sz w:val="24"/>
          <w:szCs w:val="24"/>
        </w:rPr>
        <w:t>Solution Explorer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window is not visible, press the CTRL+ALT+L key combination to display this window.</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Right-click</w:t>
      </w:r>
      <w:r w:rsidRPr="00857E93">
        <w:rPr>
          <w:rStyle w:val="apple-converted-space"/>
          <w:rFonts w:ascii="Times New Roman" w:hAnsi="Times New Roman" w:cs="Times New Roman"/>
          <w:color w:val="333333"/>
          <w:sz w:val="24"/>
          <w:szCs w:val="24"/>
        </w:rPr>
        <w:t> </w:t>
      </w:r>
      <w:proofErr w:type="spellStart"/>
      <w:proofErr w:type="gramStart"/>
      <w:r w:rsidRPr="00857E93">
        <w:rPr>
          <w:rStyle w:val="Strong"/>
          <w:rFonts w:ascii="Times New Roman" w:hAnsi="Times New Roman" w:cs="Times New Roman"/>
          <w:color w:val="333333"/>
          <w:sz w:val="24"/>
          <w:szCs w:val="24"/>
        </w:rPr>
        <w:t>conInfo</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 xml:space="preserve">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Properties</w:t>
      </w:r>
      <w:r w:rsidRPr="00857E93">
        <w:rPr>
          <w:rFonts w:ascii="Times New Roman" w:hAnsi="Times New Roman" w:cs="Times New Roman"/>
          <w:color w:val="333333"/>
          <w:sz w:val="24"/>
          <w:szCs w:val="24"/>
        </w:rPr>
        <w:t>.</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In the left pane of the </w:t>
      </w:r>
      <w:proofErr w:type="spellStart"/>
      <w:r w:rsidRPr="00857E93">
        <w:rPr>
          <w:rFonts w:ascii="Times New Roman" w:hAnsi="Times New Roman" w:cs="Times New Roman"/>
          <w:color w:val="333333"/>
          <w:sz w:val="24"/>
          <w:szCs w:val="24"/>
        </w:rPr>
        <w:t>conInfo</w:t>
      </w:r>
      <w:proofErr w:type="spellEnd"/>
      <w:r w:rsidRPr="00857E93">
        <w:rPr>
          <w:rFonts w:ascii="Times New Roman" w:hAnsi="Times New Roman" w:cs="Times New Roman"/>
          <w:color w:val="333333"/>
          <w:sz w:val="24"/>
          <w:szCs w:val="24"/>
        </w:rPr>
        <w:t xml:space="preserve"> property page, under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 xml:space="preserve">folder, make sure that the arrow points </w:t>
      </w:r>
      <w:proofErr w:type="spellStart"/>
      <w:r w:rsidRPr="00857E93">
        <w:rPr>
          <w:rFonts w:ascii="Times New Roman" w:hAnsi="Times New Roman" w:cs="Times New Roman"/>
          <w:color w:val="333333"/>
          <w:sz w:val="24"/>
          <w:szCs w:val="24"/>
        </w:rPr>
        <w:t>to</w:t>
      </w:r>
      <w:r w:rsidRPr="00857E93">
        <w:rPr>
          <w:rStyle w:val="Strong"/>
          <w:rFonts w:ascii="Times New Roman" w:hAnsi="Times New Roman" w:cs="Times New Roman"/>
          <w:color w:val="333333"/>
          <w:sz w:val="24"/>
          <w:szCs w:val="24"/>
        </w:rPr>
        <w:t>Debugging</w:t>
      </w:r>
      <w:proofErr w:type="spellEnd"/>
      <w:r w:rsidRPr="00857E93">
        <w:rPr>
          <w:rFonts w:ascii="Times New Roman" w:hAnsi="Times New Roman" w:cs="Times New Roman"/>
          <w:color w:val="333333"/>
          <w:sz w:val="24"/>
          <w:szCs w:val="24"/>
        </w:rPr>
        <w:t>.</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b/>
          <w:bCs/>
          <w:color w:val="333333"/>
          <w:sz w:val="24"/>
          <w:szCs w:val="24"/>
        </w:rPr>
        <w:t>Note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Visual C# 2005 and in Visual C# 2005 Express Edition,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the</w:t>
      </w:r>
      <w:r w:rsidRPr="00857E93">
        <w:rPr>
          <w:rStyle w:val="apple-converted-space"/>
          <w:rFonts w:ascii="Times New Roman" w:hAnsi="Times New Roman" w:cs="Times New Roman"/>
          <w:color w:val="333333"/>
          <w:sz w:val="24"/>
          <w:szCs w:val="24"/>
        </w:rPr>
        <w:t> </w:t>
      </w:r>
      <w:proofErr w:type="spellStart"/>
      <w:r w:rsidRPr="00857E93">
        <w:rPr>
          <w:rStyle w:val="Strong"/>
          <w:rFonts w:ascii="Times New Roman" w:hAnsi="Times New Roman" w:cs="Times New Roman"/>
          <w:color w:val="333333"/>
          <w:sz w:val="24"/>
          <w:szCs w:val="24"/>
        </w:rPr>
        <w:t>conInfo</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page.</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Above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folder, 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drop-down list box,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Active (Debug)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Fonts w:ascii="Times New Roman" w:hAnsi="Times New Roman" w:cs="Times New Roman"/>
          <w:color w:val="333333"/>
          <w:sz w:val="24"/>
          <w:szCs w:val="24"/>
        </w:rPr>
        <w:t>,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OK</w:t>
      </w:r>
      <w:r w:rsidRPr="00857E93">
        <w:rPr>
          <w:rFonts w:ascii="Times New Roman" w:hAnsi="Times New Roman" w:cs="Times New Roman"/>
          <w:color w:val="333333"/>
          <w:sz w:val="24"/>
          <w:szCs w:val="24"/>
        </w:rPr>
        <w:t>. In Visual C# 2005 and in Visual C# 2005 Express Edition,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Active (Debug)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the</w:t>
      </w:r>
      <w:r w:rsidRPr="00857E93">
        <w:rPr>
          <w:rStyle w:val="apple-converted-space"/>
          <w:rFonts w:ascii="Times New Roman" w:hAnsi="Times New Roman" w:cs="Times New Roman"/>
          <w:color w:val="333333"/>
          <w:sz w:val="24"/>
          <w:szCs w:val="24"/>
        </w:rPr>
        <w:t> </w:t>
      </w:r>
      <w:proofErr w:type="spellStart"/>
      <w:r w:rsidRPr="00857E93">
        <w:rPr>
          <w:rStyle w:val="Strong"/>
          <w:rFonts w:ascii="Times New Roman" w:hAnsi="Times New Roman" w:cs="Times New Roman"/>
          <w:color w:val="333333"/>
          <w:sz w:val="24"/>
          <w:szCs w:val="24"/>
        </w:rPr>
        <w:t>Configuration</w:t>
      </w:r>
      <w:r w:rsidRPr="00857E93">
        <w:rPr>
          <w:rFonts w:ascii="Times New Roman" w:hAnsi="Times New Roman" w:cs="Times New Roman"/>
          <w:color w:val="333333"/>
          <w:sz w:val="24"/>
          <w:szCs w:val="24"/>
        </w:rPr>
        <w:t>drop</w:t>
      </w:r>
      <w:proofErr w:type="spellEnd"/>
      <w:r w:rsidRPr="00857E93">
        <w:rPr>
          <w:rFonts w:ascii="Times New Roman" w:hAnsi="Times New Roman" w:cs="Times New Roman"/>
          <w:color w:val="333333"/>
          <w:sz w:val="24"/>
          <w:szCs w:val="24"/>
        </w:rPr>
        <w:t>-down list box 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page,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Save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File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menu.</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Press CTRL+ALT+O to display the Output window.</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Press the F5 key to run the code. When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Assertion Failed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dialog box appears,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Ignore</w:t>
      </w:r>
      <w:r w:rsidRPr="00857E93">
        <w:rPr>
          <w:rFonts w:ascii="Times New Roman" w:hAnsi="Times New Roman" w:cs="Times New Roman"/>
          <w:color w:val="333333"/>
          <w:sz w:val="24"/>
          <w:szCs w:val="24"/>
        </w:rPr>
        <w:t>.</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 the Console window, press ENTER. The program should finish, and the Output window should display the output that resembles the following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Debug Information-Product Starting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 xml:space="preserve">    The per unit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System.Xml.XmlDocument</w:t>
      </w:r>
      <w:proofErr w:type="spellEnd"/>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units on hand are100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per unit cost is1.03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Calc: Total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 DEBUG ASSERTION FAILED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Assert Short Message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Message will appear since </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&lt; 1 is false</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Assert Long Message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at Class1.Main(String[] </w:t>
      </w:r>
      <w:proofErr w:type="spellStart"/>
      <w:r w:rsidRPr="00857E93">
        <w:rPr>
          <w:rFonts w:ascii="Times New Roman" w:hAnsi="Times New Roman" w:cs="Times New Roman"/>
          <w:color w:val="333333"/>
          <w:sz w:val="24"/>
          <w:szCs w:val="24"/>
        </w:rPr>
        <w:t>args</w:t>
      </w:r>
      <w:proofErr w:type="spellEnd"/>
      <w:r w:rsidRPr="00857E93">
        <w:rPr>
          <w:rFonts w:ascii="Times New Roman" w:hAnsi="Times New Roman" w:cs="Times New Roman"/>
          <w:color w:val="333333"/>
          <w:sz w:val="24"/>
          <w:szCs w:val="24"/>
        </w:rPr>
        <w:t>)  &lt;%Path%&gt;\class1.cs(34)</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 Information-Product Ending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Trace Information-Product Starting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w:t>
      </w:r>
      <w:proofErr w:type="spellStart"/>
      <w:r w:rsidRPr="00857E93">
        <w:rPr>
          <w:rFonts w:ascii="Times New Roman" w:hAnsi="Times New Roman" w:cs="Times New Roman"/>
          <w:color w:val="333333"/>
          <w:sz w:val="24"/>
          <w:szCs w:val="24"/>
        </w:rPr>
        <w:t>isWidget</w:t>
      </w:r>
      <w:proofErr w:type="spellEnd"/>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Trace Information-Product Ending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Console window and the Output.txt file should display the following output: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 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Debug Information-Product Ending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Trace Information-Product Starting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Trace Information-Product Ending</w:t>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b/>
          <w:bCs/>
          <w:color w:val="333333"/>
          <w:sz w:val="24"/>
          <w:szCs w:val="24"/>
          <w:shd w:val="clear" w:color="auto" w:fill="FFFFFF"/>
        </w:rPr>
        <w:t>Note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 xml:space="preserve">The Output.txt file is located in the same directory as the </w:t>
      </w:r>
      <w:proofErr w:type="spellStart"/>
      <w:r w:rsidRPr="00857E93">
        <w:rPr>
          <w:rFonts w:ascii="Times New Roman" w:hAnsi="Times New Roman" w:cs="Times New Roman"/>
          <w:color w:val="333333"/>
          <w:sz w:val="24"/>
          <w:szCs w:val="24"/>
          <w:shd w:val="clear" w:color="auto" w:fill="FFFFFF"/>
        </w:rPr>
        <w:t>conInfo</w:t>
      </w:r>
      <w:proofErr w:type="spellEnd"/>
      <w:r w:rsidRPr="00857E93">
        <w:rPr>
          <w:rFonts w:ascii="Times New Roman" w:hAnsi="Times New Roman" w:cs="Times New Roman"/>
          <w:color w:val="333333"/>
          <w:sz w:val="24"/>
          <w:szCs w:val="24"/>
          <w:shd w:val="clear" w:color="auto" w:fill="FFFFFF"/>
        </w:rPr>
        <w:t xml:space="preserve"> executable (conInfo.exe). Typically, this is the \bin folder where the project source is stored. By default, this is C:\Documents and Settings\</w:t>
      </w:r>
      <w:r w:rsidRPr="00857E93">
        <w:rPr>
          <w:rStyle w:val="HTMLVariable"/>
          <w:rFonts w:ascii="Times New Roman" w:hAnsi="Times New Roman" w:cs="Times New Roman"/>
          <w:color w:val="333333"/>
          <w:sz w:val="24"/>
          <w:szCs w:val="24"/>
          <w:shd w:val="clear" w:color="auto" w:fill="FFFFFF"/>
        </w:rPr>
        <w:t>User login</w:t>
      </w:r>
      <w:r w:rsidRPr="00857E93">
        <w:rPr>
          <w:rFonts w:ascii="Times New Roman" w:hAnsi="Times New Roman" w:cs="Times New Roman"/>
          <w:color w:val="333333"/>
          <w:sz w:val="24"/>
          <w:szCs w:val="24"/>
          <w:shd w:val="clear" w:color="auto" w:fill="FFFFFF"/>
        </w:rPr>
        <w:t>\My Documents\Visual Studio Projects\</w:t>
      </w:r>
      <w:proofErr w:type="spellStart"/>
      <w:r w:rsidRPr="00857E93">
        <w:rPr>
          <w:rFonts w:ascii="Times New Roman" w:hAnsi="Times New Roman" w:cs="Times New Roman"/>
          <w:color w:val="333333"/>
          <w:sz w:val="24"/>
          <w:szCs w:val="24"/>
          <w:shd w:val="clear" w:color="auto" w:fill="FFFFFF"/>
        </w:rPr>
        <w:t>conInfo</w:t>
      </w:r>
      <w:proofErr w:type="spellEnd"/>
      <w:r w:rsidRPr="00857E93">
        <w:rPr>
          <w:rFonts w:ascii="Times New Roman" w:hAnsi="Times New Roman" w:cs="Times New Roman"/>
          <w:color w:val="333333"/>
          <w:sz w:val="24"/>
          <w:szCs w:val="24"/>
          <w:shd w:val="clear" w:color="auto" w:fill="FFFFFF"/>
        </w:rPr>
        <w:t xml:space="preserve">\bin. In Visual C# 2005 and in Visual </w:t>
      </w:r>
      <w:proofErr w:type="gramStart"/>
      <w:r w:rsidRPr="00857E93">
        <w:rPr>
          <w:rFonts w:ascii="Times New Roman" w:hAnsi="Times New Roman" w:cs="Times New Roman"/>
          <w:color w:val="333333"/>
          <w:sz w:val="24"/>
          <w:szCs w:val="24"/>
          <w:shd w:val="clear" w:color="auto" w:fill="FFFFFF"/>
        </w:rPr>
        <w:t>C# 2005 Express Edition</w:t>
      </w:r>
      <w:proofErr w:type="gramEnd"/>
      <w:r w:rsidRPr="00857E93">
        <w:rPr>
          <w:rFonts w:ascii="Times New Roman" w:hAnsi="Times New Roman" w:cs="Times New Roman"/>
          <w:color w:val="333333"/>
          <w:sz w:val="24"/>
          <w:szCs w:val="24"/>
          <w:shd w:val="clear" w:color="auto" w:fill="FFFFFF"/>
        </w:rPr>
        <w:t>, the Output.txt file is located in the following folder:</w:t>
      </w:r>
    </w:p>
    <w:p w:rsidR="008538A3" w:rsidRPr="00857E93" w:rsidRDefault="008538A3" w:rsidP="008538A3">
      <w:pPr>
        <w:shd w:val="clear" w:color="auto" w:fill="FFFFFF"/>
        <w:rPr>
          <w:rFonts w:ascii="Times New Roman" w:hAnsi="Times New Roman" w:cs="Times New Roman"/>
          <w:color w:val="333333"/>
          <w:sz w:val="24"/>
          <w:szCs w:val="24"/>
        </w:rPr>
      </w:pPr>
      <w:r w:rsidRPr="00857E93">
        <w:rPr>
          <w:rFonts w:ascii="Times New Roman" w:hAnsi="Times New Roman" w:cs="Times New Roman"/>
          <w:color w:val="333333"/>
          <w:sz w:val="24"/>
          <w:szCs w:val="24"/>
        </w:rPr>
        <w:t>C:\Documents and Settings\</w:t>
      </w:r>
      <w:r w:rsidRPr="00857E93">
        <w:rPr>
          <w:rStyle w:val="HTMLVariable"/>
          <w:rFonts w:ascii="Times New Roman" w:hAnsi="Times New Roman" w:cs="Times New Roman"/>
          <w:color w:val="333333"/>
          <w:sz w:val="24"/>
          <w:szCs w:val="24"/>
        </w:rPr>
        <w:t>User login</w:t>
      </w:r>
      <w:r w:rsidRPr="00857E93">
        <w:rPr>
          <w:rFonts w:ascii="Times New Roman" w:hAnsi="Times New Roman" w:cs="Times New Roman"/>
          <w:color w:val="333333"/>
          <w:sz w:val="24"/>
          <w:szCs w:val="24"/>
        </w:rPr>
        <w:t>\My Documents\Visual Studio 2005\Projects\</w:t>
      </w:r>
      <w:proofErr w:type="spellStart"/>
      <w:r w:rsidRPr="00857E93">
        <w:rPr>
          <w:rFonts w:ascii="Times New Roman" w:hAnsi="Times New Roman" w:cs="Times New Roman"/>
          <w:color w:val="333333"/>
          <w:sz w:val="24"/>
          <w:szCs w:val="24"/>
        </w:rPr>
        <w:t>conInfo</w:t>
      </w:r>
      <w:proofErr w:type="spellEnd"/>
      <w:r w:rsidRPr="00857E93">
        <w:rPr>
          <w:rFonts w:ascii="Times New Roman" w:hAnsi="Times New Roman" w:cs="Times New Roman"/>
          <w:color w:val="333333"/>
          <w:sz w:val="24"/>
          <w:szCs w:val="24"/>
        </w:rPr>
        <w:t>\</w:t>
      </w:r>
      <w:proofErr w:type="spellStart"/>
      <w:r w:rsidRPr="00857E93">
        <w:rPr>
          <w:rFonts w:ascii="Times New Roman" w:hAnsi="Times New Roman" w:cs="Times New Roman"/>
          <w:color w:val="333333"/>
          <w:sz w:val="24"/>
          <w:szCs w:val="24"/>
        </w:rPr>
        <w:t>conInfo</w:t>
      </w:r>
      <w:proofErr w:type="spellEnd"/>
      <w:r w:rsidRPr="00857E93">
        <w:rPr>
          <w:rFonts w:ascii="Times New Roman" w:hAnsi="Times New Roman" w:cs="Times New Roman"/>
          <w:color w:val="333333"/>
          <w:sz w:val="24"/>
          <w:szCs w:val="24"/>
        </w:rPr>
        <w:t>\bin\Debug</w:t>
      </w:r>
    </w:p>
    <w:p w:rsidR="008538A3" w:rsidRDefault="008538A3" w:rsidP="008538A3">
      <w:pPr>
        <w:rPr>
          <w:rFonts w:ascii="Times New Roman" w:hAnsi="Times New Roman" w:cs="Times New Roman"/>
          <w:sz w:val="24"/>
          <w:szCs w:val="24"/>
        </w:rPr>
      </w:pPr>
      <w:r>
        <w:rPr>
          <w:rFonts w:ascii="Segoe UI" w:hAnsi="Segoe UI" w:cs="Segoe UI"/>
          <w:color w:val="333333"/>
        </w:rPr>
        <w:br/>
      </w:r>
      <w:r>
        <w:rPr>
          <w:rFonts w:ascii="Segoe UI" w:hAnsi="Segoe UI" w:cs="Segoe UI"/>
          <w:color w:val="333333"/>
        </w:rPr>
        <w:br/>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26" w:name="_Toc351953107"/>
      <w:bookmarkStart w:id="127" w:name="_Toc367649405"/>
      <w:r>
        <w:rPr>
          <w:rFonts w:ascii="Segoe UI" w:hAnsi="Segoe UI" w:cs="Segoe UI"/>
          <w:color w:val="333333"/>
          <w:sz w:val="30"/>
          <w:szCs w:val="30"/>
        </w:rPr>
        <w:t>Complete Code Listing</w:t>
      </w:r>
      <w:bookmarkEnd w:id="126"/>
      <w:bookmarkEnd w:id="127"/>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using</w:t>
      </w:r>
      <w:proofErr w:type="gramEnd"/>
      <w:r w:rsidRPr="00857E93">
        <w:rPr>
          <w:rFonts w:ascii="Times New Roman" w:hAnsi="Times New Roman" w:cs="Times New Roman"/>
          <w:color w:val="333333"/>
          <w:sz w:val="24"/>
          <w:szCs w:val="24"/>
        </w:rPr>
        <w:t xml:space="preserve"> System;</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using</w:t>
      </w:r>
      <w:proofErr w:type="gram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System.Diagnostics</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class</w:t>
      </w:r>
      <w:proofErr w:type="gramEnd"/>
      <w:r w:rsidRPr="00857E93">
        <w:rPr>
          <w:rFonts w:ascii="Times New Roman" w:hAnsi="Times New Roman" w:cs="Times New Roman"/>
          <w:color w:val="333333"/>
          <w:sz w:val="24"/>
          <w:szCs w:val="24"/>
        </w:rPr>
        <w:t xml:space="preserve"> Class1</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STAThread</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static</w:t>
      </w:r>
      <w:proofErr w:type="gramEnd"/>
      <w:r w:rsidRPr="00857E93">
        <w:rPr>
          <w:rFonts w:ascii="Times New Roman" w:hAnsi="Times New Roman" w:cs="Times New Roman"/>
          <w:color w:val="333333"/>
          <w:sz w:val="24"/>
          <w:szCs w:val="24"/>
        </w:rPr>
        <w:t xml:space="preserve"> void Main(string[] </w:t>
      </w:r>
      <w:proofErr w:type="spellStart"/>
      <w:r w:rsidRPr="00857E93">
        <w:rPr>
          <w:rFonts w:ascii="Times New Roman" w:hAnsi="Times New Roman" w:cs="Times New Roman"/>
          <w:color w:val="333333"/>
          <w:sz w:val="24"/>
          <w:szCs w:val="24"/>
        </w:rPr>
        <w:t>args</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string</w:t>
      </w:r>
      <w:proofErr w:type="gram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 xml:space="preserve"> = "Widget";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int</w:t>
      </w:r>
      <w:proofErr w:type="spellEnd"/>
      <w:proofErr w:type="gram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 100;</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 xml:space="preserve">double  </w:t>
      </w:r>
      <w:proofErr w:type="spellStart"/>
      <w:r w:rsidRPr="00857E93">
        <w:rPr>
          <w:rFonts w:ascii="Times New Roman" w:hAnsi="Times New Roman" w:cs="Times New Roman"/>
          <w:color w:val="333333"/>
          <w:sz w:val="24"/>
          <w:szCs w:val="24"/>
        </w:rPr>
        <w:t>dUnitCost</w:t>
      </w:r>
      <w:proofErr w:type="spellEnd"/>
      <w:proofErr w:type="gramEnd"/>
      <w:r w:rsidRPr="00857E93">
        <w:rPr>
          <w:rFonts w:ascii="Times New Roman" w:hAnsi="Times New Roman" w:cs="Times New Roman"/>
          <w:color w:val="333333"/>
          <w:sz w:val="24"/>
          <w:szCs w:val="24"/>
        </w:rPr>
        <w:t xml:space="preserve"> = 1.03;</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"Debug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Debug.Indent</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product name is "+</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lastRenderedPageBreak/>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available units on hand are"+</w:t>
      </w:r>
      <w:proofErr w:type="spellStart"/>
      <w:r w:rsidRPr="00857E93">
        <w:rPr>
          <w:rFonts w:ascii="Times New Roman" w:hAnsi="Times New Roman" w:cs="Times New Roman"/>
          <w:color w:val="333333"/>
          <w:sz w:val="24"/>
          <w:szCs w:val="24"/>
        </w:rPr>
        <w:t>iUnitQty.ToString</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 xml:space="preserve">"The per unit cost is "+ </w:t>
      </w:r>
      <w:proofErr w:type="spellStart"/>
      <w:r w:rsidRPr="00857E93">
        <w:rPr>
          <w:rFonts w:ascii="Times New Roman" w:hAnsi="Times New Roman" w:cs="Times New Roman"/>
          <w:color w:val="333333"/>
          <w:sz w:val="24"/>
          <w:szCs w:val="24"/>
        </w:rPr>
        <w:t>dUnitCost.ToString</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System.Xml.XmlDocument</w:t>
      </w:r>
      <w:proofErr w:type="spell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oxml</w:t>
      </w:r>
      <w:proofErr w:type="spellEnd"/>
      <w:r w:rsidRPr="00857E93">
        <w:rPr>
          <w:rFonts w:ascii="Times New Roman" w:hAnsi="Times New Roman" w:cs="Times New Roman"/>
          <w:color w:val="333333"/>
          <w:sz w:val="24"/>
          <w:szCs w:val="24"/>
        </w:rPr>
        <w:t xml:space="preserve"> = new </w:t>
      </w:r>
      <w:proofErr w:type="spellStart"/>
      <w:proofErr w:type="gramStart"/>
      <w:r w:rsidRPr="00857E93">
        <w:rPr>
          <w:rFonts w:ascii="Times New Roman" w:hAnsi="Times New Roman" w:cs="Times New Roman"/>
          <w:color w:val="333333"/>
          <w:sz w:val="24"/>
          <w:szCs w:val="24"/>
        </w:rPr>
        <w:t>System.Xml.XmlDocument</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oxml</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product name is "+</w:t>
      </w:r>
      <w:proofErr w:type="spellStart"/>
      <w:r w:rsidRPr="00857E93">
        <w:rPr>
          <w:rFonts w:ascii="Times New Roman" w:hAnsi="Times New Roman" w:cs="Times New Roman"/>
          <w:color w:val="333333"/>
          <w:sz w:val="24"/>
          <w:szCs w:val="24"/>
        </w:rPr>
        <w:t>sProdName,"Field</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units on hand are"+</w:t>
      </w:r>
      <w:proofErr w:type="spellStart"/>
      <w:r w:rsidRPr="00857E93">
        <w:rPr>
          <w:rFonts w:ascii="Times New Roman" w:hAnsi="Times New Roman" w:cs="Times New Roman"/>
          <w:color w:val="333333"/>
          <w:sz w:val="24"/>
          <w:szCs w:val="24"/>
        </w:rPr>
        <w:t>iUnitQty,"Field</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per unit cost is"+</w:t>
      </w:r>
      <w:proofErr w:type="spellStart"/>
      <w:r w:rsidRPr="00857E93">
        <w:rPr>
          <w:rFonts w:ascii="Times New Roman" w:hAnsi="Times New Roman" w:cs="Times New Roman"/>
          <w:color w:val="333333"/>
          <w:sz w:val="24"/>
          <w:szCs w:val="24"/>
        </w:rPr>
        <w:t>dUnitCost.ToString</w:t>
      </w:r>
      <w:proofErr w:type="spellEnd"/>
      <w:r w:rsidRPr="00857E93">
        <w:rPr>
          <w:rFonts w:ascii="Times New Roman" w:hAnsi="Times New Roman" w:cs="Times New Roman"/>
          <w:color w:val="333333"/>
          <w:sz w:val="24"/>
          <w:szCs w:val="24"/>
        </w:rPr>
        <w:t>(),"Field");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"Total Cost is  "+(</w:t>
      </w:r>
      <w:proofErr w:type="spellStart"/>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 </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),"Calc");</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Debug.WriteLineIf</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Debug.WriteLineIf</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&lt; 50, "This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Debug.Assert</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Debug.Assert</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&lt; 1, "Message will appear since </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&lt; 1 is false");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 xml:space="preserve"> tr1 = new </w:t>
      </w:r>
      <w:proofErr w:type="spellStart"/>
      <w:proofErr w:type="gram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System.Console.Out</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Debug.Listeners.Add</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tr1);</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 xml:space="preserve"> tr2 = new </w:t>
      </w:r>
      <w:proofErr w:type="gramStart"/>
      <w:r w:rsidRPr="00857E93">
        <w:rPr>
          <w:rFonts w:ascii="Times New Roman" w:hAnsi="Times New Roman" w:cs="Times New Roman"/>
          <w:color w:val="333333"/>
          <w:sz w:val="24"/>
          <w:szCs w:val="24"/>
        </w:rPr>
        <w:t>TextWriterTraceListener(</w:t>
      </w:r>
      <w:proofErr w:type="gramEnd"/>
      <w:r w:rsidRPr="00857E93">
        <w:rPr>
          <w:rFonts w:ascii="Times New Roman" w:hAnsi="Times New Roman" w:cs="Times New Roman"/>
          <w:color w:val="333333"/>
          <w:sz w:val="24"/>
          <w:szCs w:val="24"/>
        </w:rPr>
        <w:t>System.IO.File.CreateText("Output.txt"));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Debug.Listeners.Add</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tr2);</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product name is "+</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available units on hand are"+</w:t>
      </w:r>
      <w:proofErr w:type="spellStart"/>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per unit cost is "+</w:t>
      </w:r>
      <w:proofErr w:type="spellStart"/>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Debug.Unindent</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"Debug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lastRenderedPageBreak/>
        <w:t>Debug.Flush</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"Trace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Trace.Indent</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product name is "+</w:t>
      </w:r>
      <w:proofErr w:type="spellStart"/>
      <w:r w:rsidRPr="00857E93">
        <w:rPr>
          <w:rFonts w:ascii="Times New Roman" w:hAnsi="Times New Roman" w:cs="Times New Roman"/>
          <w:color w:val="333333"/>
          <w:sz w:val="24"/>
          <w:szCs w:val="24"/>
        </w:rPr>
        <w:t>sProdName</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"The product name is"+</w:t>
      </w:r>
      <w:proofErr w:type="spellStart"/>
      <w:r w:rsidRPr="00857E93">
        <w:rPr>
          <w:rFonts w:ascii="Times New Roman" w:hAnsi="Times New Roman" w:cs="Times New Roman"/>
          <w:color w:val="333333"/>
          <w:sz w:val="24"/>
          <w:szCs w:val="24"/>
        </w:rPr>
        <w:t>sProdName,"Field</w:t>
      </w:r>
      <w:proofErr w:type="spellEnd"/>
      <w:r w:rsidRPr="00857E93">
        <w:rPr>
          <w:rFonts w:ascii="Times New Roman" w:hAnsi="Times New Roman" w:cs="Times New Roman"/>
          <w:color w:val="333333"/>
          <w:sz w:val="24"/>
          <w:szCs w:val="24"/>
        </w:rPr>
        <w:t>"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Trace.WriteLineIf</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iUnitQty</w:t>
      </w:r>
      <w:proofErr w:type="spellEnd"/>
      <w:r w:rsidRPr="00857E93">
        <w:rPr>
          <w:rFonts w:ascii="Times New Roman" w:hAnsi="Times New Roman" w:cs="Times New Roman"/>
          <w:color w:val="333333"/>
          <w:sz w:val="24"/>
          <w:szCs w:val="24"/>
        </w:rPr>
        <w:t xml:space="preserve">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Trace.Assert</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dUnitCost</w:t>
      </w:r>
      <w:proofErr w:type="spellEnd"/>
      <w:r w:rsidRPr="00857E93">
        <w:rPr>
          <w:rFonts w:ascii="Times New Roman" w:hAnsi="Times New Roman" w:cs="Times New Roman"/>
          <w:color w:val="333333"/>
          <w:sz w:val="24"/>
          <w:szCs w:val="24"/>
        </w:rPr>
        <w:t xml:space="preserve">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Trace.Unindent</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Trace.WriteLine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"Trace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Trace.Flush</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Console.ReadLine</w:t>
      </w:r>
      <w:proofErr w:type="spellEnd"/>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28" w:name="_Toc351953108"/>
      <w:bookmarkStart w:id="129" w:name="_Toc367649406"/>
      <w:r>
        <w:rPr>
          <w:rFonts w:ascii="Segoe UI" w:hAnsi="Segoe UI" w:cs="Segoe UI"/>
          <w:color w:val="333333"/>
          <w:sz w:val="30"/>
          <w:szCs w:val="30"/>
        </w:rPr>
        <w:t>Troubleshoot</w:t>
      </w:r>
      <w:bookmarkEnd w:id="128"/>
      <w:bookmarkEnd w:id="129"/>
    </w:p>
    <w:p w:rsidR="008538A3" w:rsidRPr="00857E93" w:rsidRDefault="008538A3" w:rsidP="00E65F63">
      <w:pPr>
        <w:numPr>
          <w:ilvl w:val="0"/>
          <w:numId w:val="4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the solution configuration type is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Release</w:t>
      </w:r>
      <w:r w:rsidRPr="00857E93">
        <w:rPr>
          <w:rFonts w:ascii="Times New Roman" w:hAnsi="Times New Roman" w:cs="Times New Roman"/>
          <w:color w:val="333333"/>
          <w:sz w:val="24"/>
          <w:szCs w:val="24"/>
        </w:rPr>
        <w:t>,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output is ignored.</w:t>
      </w:r>
    </w:p>
    <w:p w:rsidR="008538A3" w:rsidRPr="00857E93" w:rsidRDefault="008538A3" w:rsidP="00E65F63">
      <w:pPr>
        <w:numPr>
          <w:ilvl w:val="0"/>
          <w:numId w:val="4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After we create a</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TextWriterTraceListener</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for a particular target,</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TextWriterTraceListener</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receives output from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classes. This occurs regardless of whether we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Add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 xml:space="preserve">or </w:t>
      </w:r>
      <w:proofErr w:type="spellStart"/>
      <w:r w:rsidRPr="00857E93">
        <w:rPr>
          <w:rFonts w:ascii="Times New Roman" w:hAnsi="Times New Roman" w:cs="Times New Roman"/>
          <w:color w:val="333333"/>
          <w:sz w:val="24"/>
          <w:szCs w:val="24"/>
        </w:rPr>
        <w:t>the</w:t>
      </w:r>
      <w:r w:rsidRPr="00857E93">
        <w:rPr>
          <w:rFonts w:ascii="Times New Roman" w:hAnsi="Times New Roman" w:cs="Times New Roman"/>
          <w:b/>
          <w:bCs/>
          <w:color w:val="333333"/>
          <w:sz w:val="24"/>
          <w:szCs w:val="24"/>
        </w:rPr>
        <w:t>Debug</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to add</w:t>
      </w:r>
      <w:r w:rsidRPr="00857E93">
        <w:rPr>
          <w:rStyle w:val="apple-converted-space"/>
          <w:rFonts w:ascii="Times New Roman" w:hAnsi="Times New Roman" w:cs="Times New Roman"/>
          <w:color w:val="333333"/>
          <w:sz w:val="24"/>
          <w:szCs w:val="24"/>
        </w:rPr>
        <w:t> </w:t>
      </w:r>
      <w:proofErr w:type="spellStart"/>
      <w:r w:rsidRPr="00857E93">
        <w:rPr>
          <w:rFonts w:ascii="Times New Roman" w:hAnsi="Times New Roman" w:cs="Times New Roman"/>
          <w:b/>
          <w:bCs/>
          <w:color w:val="333333"/>
          <w:sz w:val="24"/>
          <w:szCs w:val="24"/>
        </w:rPr>
        <w:t>TextWriterTraceListener</w:t>
      </w:r>
      <w:proofErr w:type="spellEnd"/>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to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w:t>
      </w:r>
    </w:p>
    <w:p w:rsidR="008538A3" w:rsidRPr="00857E93" w:rsidRDefault="008538A3" w:rsidP="00E65F63">
      <w:pPr>
        <w:numPr>
          <w:ilvl w:val="0"/>
          <w:numId w:val="4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we add a</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 for the same target in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classes, each line of output is duplicated, regardless of whether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generates the output.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myWriter</w:t>
      </w:r>
      <w:proofErr w:type="spellEnd"/>
      <w:r w:rsidRPr="00857E93">
        <w:rPr>
          <w:rFonts w:ascii="Times New Roman" w:hAnsi="Times New Roman" w:cs="Times New Roman"/>
          <w:color w:val="333333"/>
          <w:sz w:val="24"/>
          <w:szCs w:val="24"/>
        </w:rPr>
        <w:t xml:space="preserve"> = new </w:t>
      </w:r>
      <w:proofErr w:type="spellStart"/>
      <w:proofErr w:type="gram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System.Console.Out</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spellStart"/>
      <w:proofErr w:type="gramStart"/>
      <w:r w:rsidRPr="00857E93">
        <w:rPr>
          <w:rFonts w:ascii="Times New Roman" w:hAnsi="Times New Roman" w:cs="Times New Roman"/>
          <w:color w:val="333333"/>
          <w:sz w:val="24"/>
          <w:szCs w:val="24"/>
        </w:rPr>
        <w:t>Debug.Listeners.Add</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myWriter</w:t>
      </w:r>
      <w:proofErr w:type="spell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 xml:space="preserve"> </w:t>
      </w:r>
      <w:proofErr w:type="spellStart"/>
      <w:r w:rsidRPr="00857E93">
        <w:rPr>
          <w:rFonts w:ascii="Times New Roman" w:hAnsi="Times New Roman" w:cs="Times New Roman"/>
          <w:color w:val="333333"/>
          <w:sz w:val="24"/>
          <w:szCs w:val="24"/>
        </w:rPr>
        <w:t>myCreator</w:t>
      </w:r>
      <w:proofErr w:type="spellEnd"/>
      <w:r w:rsidRPr="00857E93">
        <w:rPr>
          <w:rFonts w:ascii="Times New Roman" w:hAnsi="Times New Roman" w:cs="Times New Roman"/>
          <w:color w:val="333333"/>
          <w:sz w:val="24"/>
          <w:szCs w:val="24"/>
        </w:rPr>
        <w:t xml:space="preserve"> = new </w:t>
      </w:r>
      <w:proofErr w:type="spellStart"/>
      <w:proofErr w:type="gramStart"/>
      <w:r w:rsidRPr="00857E93">
        <w:rPr>
          <w:rFonts w:ascii="Times New Roman" w:hAnsi="Times New Roman" w:cs="Times New Roman"/>
          <w:color w:val="333333"/>
          <w:sz w:val="24"/>
          <w:szCs w:val="24"/>
        </w:rPr>
        <w:t>TextWriterTraceListener</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System.Console.Out</w:t>
      </w:r>
      <w:proofErr w:type="spellEnd"/>
      <w:r w:rsidRPr="00857E93">
        <w:rPr>
          <w:rFonts w:ascii="Times New Roman" w:hAnsi="Times New Roman" w:cs="Times New Roman"/>
          <w:color w:val="333333"/>
          <w:sz w:val="24"/>
          <w:szCs w:val="24"/>
        </w:rPr>
        <w:t>);</w:t>
      </w:r>
    </w:p>
    <w:p w:rsidR="008538A3" w:rsidRDefault="008538A3"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proofErr w:type="spellStart"/>
      <w:proofErr w:type="gramStart"/>
      <w:r w:rsidRPr="00857E93">
        <w:rPr>
          <w:rFonts w:ascii="Times New Roman" w:hAnsi="Times New Roman" w:cs="Times New Roman"/>
          <w:color w:val="333333"/>
          <w:sz w:val="24"/>
          <w:szCs w:val="24"/>
        </w:rPr>
        <w:t>Trace.Listeners.Add</w:t>
      </w:r>
      <w:proofErr w:type="spellEnd"/>
      <w:r w:rsidRPr="00857E93">
        <w:rPr>
          <w:rFonts w:ascii="Times New Roman" w:hAnsi="Times New Roman" w:cs="Times New Roman"/>
          <w:color w:val="333333"/>
          <w:sz w:val="24"/>
          <w:szCs w:val="24"/>
        </w:rPr>
        <w:t>(</w:t>
      </w:r>
      <w:proofErr w:type="spellStart"/>
      <w:proofErr w:type="gramEnd"/>
      <w:r w:rsidRPr="00857E93">
        <w:rPr>
          <w:rFonts w:ascii="Times New Roman" w:hAnsi="Times New Roman" w:cs="Times New Roman"/>
          <w:color w:val="333333"/>
          <w:sz w:val="24"/>
          <w:szCs w:val="24"/>
        </w:rPr>
        <w:t>myCreator</w:t>
      </w:r>
      <w:proofErr w:type="spellEnd"/>
      <w:r w:rsidRPr="00857E93">
        <w:rPr>
          <w:rFonts w:ascii="Times New Roman" w:hAnsi="Times New Roman" w:cs="Times New Roman"/>
          <w:color w:val="333333"/>
          <w:sz w:val="24"/>
          <w:szCs w:val="24"/>
        </w:rPr>
        <w:t>);</w:t>
      </w:r>
      <w:r w:rsidR="00DF127D">
        <w:rPr>
          <w:rFonts w:ascii="Consolas" w:hAnsi="Consolas" w:cs="Consolas"/>
          <w:color w:val="333333"/>
        </w:rPr>
        <w:tab/>
      </w:r>
    </w:p>
    <w:p w:rsidR="00DF127D" w:rsidRDefault="00DF127D"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p>
    <w:p w:rsidR="00D57D8F" w:rsidRDefault="00B4442A" w:rsidP="000B1064">
      <w:pPr>
        <w:pStyle w:val="Heading1"/>
      </w:pPr>
      <w:bookmarkStart w:id="130" w:name="_Toc367649407"/>
      <w:r>
        <w:t>System Security</w:t>
      </w:r>
      <w:r w:rsidR="00D57D8F">
        <w:t xml:space="preserve"> measures:</w:t>
      </w:r>
      <w:bookmarkEnd w:id="130"/>
    </w:p>
    <w:p w:rsidR="00D57D8F" w:rsidRDefault="00B4442A" w:rsidP="000B1064">
      <w:pPr>
        <w:pStyle w:val="Heading2"/>
      </w:pPr>
      <w:bookmarkStart w:id="131" w:name="_Toc367649408"/>
      <w:r>
        <w:t>Database/data security</w:t>
      </w:r>
      <w:r w:rsidR="00D57D8F">
        <w:t>:</w:t>
      </w:r>
      <w:bookmarkEnd w:id="131"/>
    </w:p>
    <w:p w:rsidR="00AC3E6A" w:rsidRPr="00857E93" w:rsidRDefault="00AC3E6A" w:rsidP="00857E93">
      <w:pPr>
        <w:ind w:firstLine="720"/>
        <w:rPr>
          <w:rFonts w:ascii="Times New Roman" w:eastAsia="Arial" w:hAnsi="Times New Roman" w:cs="Times New Roman"/>
          <w:sz w:val="24"/>
          <w:szCs w:val="24"/>
        </w:rPr>
      </w:pPr>
      <w:r w:rsidRPr="00857E93">
        <w:rPr>
          <w:rFonts w:ascii="Times New Roman" w:eastAsia="Arial" w:hAnsi="Times New Roman" w:cs="Times New Roman"/>
          <w:sz w:val="24"/>
          <w:szCs w:val="24"/>
        </w:rPr>
        <w:t>It encrypts the data stored in the database so that even if someone succeeds to hack the database still not much harm could be done.</w:t>
      </w:r>
    </w:p>
    <w:p w:rsidR="00D57D8F" w:rsidRPr="00857E93" w:rsidRDefault="00AC3E6A" w:rsidP="000B1064">
      <w:pPr>
        <w:rPr>
          <w:rFonts w:ascii="Times New Roman" w:eastAsia="Arial" w:hAnsi="Times New Roman" w:cs="Times New Roman"/>
          <w:sz w:val="24"/>
          <w:szCs w:val="24"/>
        </w:rPr>
      </w:pPr>
      <w:r w:rsidRPr="00857E93">
        <w:rPr>
          <w:rFonts w:ascii="Times New Roman" w:eastAsia="Arial" w:hAnsi="Times New Roman" w:cs="Times New Roman"/>
          <w:sz w:val="24"/>
          <w:szCs w:val="24"/>
        </w:rPr>
        <w:t>The application will use Google open-id authentication for web interface.</w:t>
      </w:r>
    </w:p>
    <w:p w:rsidR="00D57D8F" w:rsidRDefault="00B4442A" w:rsidP="000B1064">
      <w:pPr>
        <w:pStyle w:val="Heading2"/>
      </w:pPr>
      <w:bookmarkStart w:id="132" w:name="_Toc367649409"/>
      <w:r>
        <w:t>Creation of User profiles and access rights</w:t>
      </w:r>
      <w:bookmarkEnd w:id="132"/>
    </w:p>
    <w:p w:rsidR="00D57D8F" w:rsidRPr="00857E93" w:rsidRDefault="00D57D8F" w:rsidP="00D57D8F">
      <w:pPr>
        <w:rPr>
          <w:rFonts w:ascii="Times New Roman" w:eastAsia="Arial" w:hAnsi="Times New Roman" w:cs="Times New Roman"/>
          <w:sz w:val="24"/>
          <w:szCs w:val="24"/>
        </w:rPr>
      </w:pPr>
      <w:r w:rsidRPr="00857E93">
        <w:rPr>
          <w:rFonts w:ascii="Times New Roman" w:eastAsia="Arial" w:hAnsi="Times New Roman" w:cs="Times New Roman"/>
          <w:sz w:val="24"/>
          <w:szCs w:val="24"/>
        </w:rPr>
        <w:t>The software requires a predefined username and password to login.</w:t>
      </w:r>
    </w:p>
    <w:p w:rsidR="00D57D8F" w:rsidRPr="00857E93" w:rsidRDefault="00D57D8F" w:rsidP="00D57D8F">
      <w:pPr>
        <w:rPr>
          <w:rFonts w:ascii="Times New Roman" w:eastAsia="Arial" w:hAnsi="Times New Roman" w:cs="Times New Roman"/>
          <w:sz w:val="24"/>
          <w:szCs w:val="24"/>
        </w:rPr>
      </w:pPr>
      <w:r w:rsidRPr="00857E93">
        <w:rPr>
          <w:rFonts w:ascii="Times New Roman" w:eastAsia="Arial" w:hAnsi="Times New Roman" w:cs="Times New Roman"/>
          <w:sz w:val="24"/>
          <w:szCs w:val="24"/>
        </w:rPr>
        <w:t>It allows a</w:t>
      </w:r>
      <w:r w:rsidR="00AC3E6A" w:rsidRPr="00857E93">
        <w:rPr>
          <w:rFonts w:ascii="Times New Roman" w:eastAsia="Arial" w:hAnsi="Times New Roman" w:cs="Times New Roman"/>
          <w:sz w:val="24"/>
          <w:szCs w:val="24"/>
        </w:rPr>
        <w:t xml:space="preserve"> guest login as well which lets a guest user this application </w:t>
      </w:r>
      <w:proofErr w:type="spellStart"/>
      <w:r w:rsidR="00AC3E6A" w:rsidRPr="00857E93">
        <w:rPr>
          <w:rFonts w:ascii="Times New Roman" w:eastAsia="Arial" w:hAnsi="Times New Roman" w:cs="Times New Roman"/>
          <w:sz w:val="24"/>
          <w:szCs w:val="24"/>
        </w:rPr>
        <w:t>withv</w:t>
      </w:r>
      <w:r w:rsidRPr="00857E93">
        <w:rPr>
          <w:rFonts w:ascii="Times New Roman" w:eastAsia="Arial" w:hAnsi="Times New Roman" w:cs="Times New Roman"/>
          <w:sz w:val="24"/>
          <w:szCs w:val="24"/>
        </w:rPr>
        <w:t>ery</w:t>
      </w:r>
      <w:proofErr w:type="spellEnd"/>
      <w:r w:rsidR="00AC3E6A" w:rsidRPr="00857E93">
        <w:rPr>
          <w:rFonts w:ascii="Times New Roman" w:eastAsia="Arial" w:hAnsi="Times New Roman" w:cs="Times New Roman"/>
          <w:sz w:val="24"/>
          <w:szCs w:val="24"/>
        </w:rPr>
        <w:t xml:space="preserve"> limited access to the user data. </w:t>
      </w:r>
    </w:p>
    <w:p w:rsidR="003636B5" w:rsidRDefault="003636B5" w:rsidP="00D57D8F">
      <w:pPr>
        <w:rPr>
          <w:rFonts w:eastAsia="Arial"/>
        </w:rPr>
      </w:pPr>
    </w:p>
    <w:p w:rsidR="00B4442A" w:rsidRDefault="00B4442A" w:rsidP="00472BB3">
      <w:pPr>
        <w:pStyle w:val="Heading1"/>
        <w:rPr>
          <w:lang w:val="en-US"/>
        </w:rPr>
      </w:pPr>
      <w:bookmarkStart w:id="133" w:name="_Toc367649410"/>
      <w:r>
        <w:t>Cost Estimation of the Project along with Cost Estimation Model</w:t>
      </w:r>
      <w:bookmarkEnd w:id="133"/>
    </w:p>
    <w:p w:rsidR="00F152C6" w:rsidRPr="00751044" w:rsidRDefault="00F152C6" w:rsidP="00F152C6">
      <w:pPr>
        <w:pStyle w:val="WW-BodyText2"/>
        <w:tabs>
          <w:tab w:val="center" w:pos="4680"/>
          <w:tab w:val="right" w:pos="9000"/>
        </w:tabs>
        <w:ind w:firstLine="720"/>
        <w:rPr>
          <w:rFonts w:ascii="Times New Roman" w:hAnsi="Times New Roman"/>
          <w:szCs w:val="24"/>
        </w:rPr>
      </w:pPr>
      <w:r w:rsidRPr="00751044">
        <w:rPr>
          <w:rFonts w:ascii="Times New Roman" w:hAnsi="Times New Roman"/>
          <w:szCs w:val="24"/>
        </w:rPr>
        <w:t>Software development is a highly labor intensive activity. A project of large dimension can easily turn into chaos if proper management controls are not imposed. Therefore the cost/expenditure and the profit gained after implementing the project has to be taken into account. That is we have to consider the cost benefit analysis.</w:t>
      </w:r>
    </w:p>
    <w:p w:rsidR="00F152C6" w:rsidRPr="00751044" w:rsidRDefault="00F152C6" w:rsidP="00F152C6">
      <w:pPr>
        <w:tabs>
          <w:tab w:val="left" w:pos="6928"/>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tab/>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This cost/benefit may be tangible or intangible, direct or indirect, fixed or variable. To build up a large software all the elements required, are estimated to get the development cost of the considering project. When we consider all this requirements we can develop a cost estimation model to find proposed cost of the developing project. And from this model we can track down the expenditure during the course of development.</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 xml:space="preserve">Now after implementing the project we have to consider gain from it in terms of benefits, that is how much person month can be saved from this project. Therefore we have to </w:t>
      </w:r>
      <w:r w:rsidRPr="00751044">
        <w:rPr>
          <w:rFonts w:ascii="Times New Roman" w:hAnsi="Times New Roman" w:cs="Times New Roman"/>
          <w:sz w:val="24"/>
          <w:szCs w:val="24"/>
        </w:rPr>
        <w:lastRenderedPageBreak/>
        <w:t xml:space="preserve">consider the total expenditure and the benefit gain from the project once it has been implemented. Here we express the benefits in the terms of person month that is monthly salary of the person concerned for the system, which has to be replaced. Therefore this cost/benefit analysis report gives us a total picture of how a company gets benefit from candidate system once that has replace </w:t>
      </w:r>
      <w:proofErr w:type="gramStart"/>
      <w:r w:rsidRPr="00751044">
        <w:rPr>
          <w:rFonts w:ascii="Times New Roman" w:hAnsi="Times New Roman" w:cs="Times New Roman"/>
          <w:sz w:val="24"/>
          <w:szCs w:val="24"/>
        </w:rPr>
        <w:t>a</w:t>
      </w:r>
      <w:proofErr w:type="gramEnd"/>
      <w:r w:rsidRPr="00751044">
        <w:rPr>
          <w:rFonts w:ascii="Times New Roman" w:hAnsi="Times New Roman" w:cs="Times New Roman"/>
          <w:sz w:val="24"/>
          <w:szCs w:val="24"/>
        </w:rPr>
        <w:t xml:space="preserve"> older one.</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project developing components like hardware, personnel, facility and supply cost are also taken into consideration during the cost estimation. Then we identify the cost and benefit of a given system and categories them or analysis. And from that estimated cost we track the expenditure and then calculate the benefits.</w:t>
      </w:r>
    </w:p>
    <w:p w:rsidR="00F152C6" w:rsidRPr="00751044" w:rsidRDefault="00F152C6" w:rsidP="00F152C6">
      <w:pPr>
        <w:tabs>
          <w:tab w:val="center" w:pos="4680"/>
          <w:tab w:val="right" w:pos="9000"/>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t xml:space="preserve">In developing the cost estimation of a project we need to consider several cost elements. Among them is hardware, personal, facility, operating and supply cost are noteworthy. </w:t>
      </w:r>
    </w:p>
    <w:p w:rsidR="00F152C6" w:rsidRPr="00751044" w:rsidRDefault="00F152C6" w:rsidP="00F152C6">
      <w:pPr>
        <w:tabs>
          <w:tab w:val="center" w:pos="4680"/>
          <w:tab w:val="right" w:pos="9000"/>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tab/>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model for estimating cost is mainly based on the total lines of cop1 delivered. As this is not such code based rather than a p1ign based project so we estimate the cost on the consideration of how much time it can take in p1igning the user interfaces and how many interfaces are required. The cost is then calculated from the total p1ign hours and as it is a single handed project, so this is the time taken by a single person.</w:t>
      </w:r>
    </w:p>
    <w:p w:rsidR="00F152C6" w:rsidRPr="00F152C6" w:rsidRDefault="00F152C6" w:rsidP="00F152C6">
      <w:pPr>
        <w:rPr>
          <w:rFonts w:ascii="Times New Roman" w:hAnsi="Times New Roman" w:cs="Times New Roman"/>
          <w:sz w:val="24"/>
          <w:szCs w:val="24"/>
        </w:rPr>
      </w:pPr>
      <w:r w:rsidRPr="00F152C6">
        <w:rPr>
          <w:rFonts w:ascii="Times New Roman" w:hAnsi="Times New Roman" w:cs="Times New Roman"/>
          <w:sz w:val="24"/>
          <w:szCs w:val="24"/>
        </w:rPr>
        <w:t xml:space="preserve">The cost of man-power involved in this project is not considered in this estimation. We should consider the cost when we shall go for any live project. This cost is depending on several factors like skill set, location of country etc. e.g. man-hour cost is around Rs.250.00 to Rs.300.00 in India whereas for USA it varies from US$60.00 to US$200.00. Most of the cases, Man (person) power cost is considerable higher than all other costs. Software cost and effort estimation will never be an exact science. Too many variables human, technical, environmental can affect the ultimate cost of the software and effort applied to develop it. To achieve reliable cost and effort estimates, a number of option arise, 1) Base estimates on similar projects that have been already completed; 2) Using relatively simple “decomposition techniques” to generate project cost and effort estimates; 3) Using one or more empirical models for software cost and effort estimation. </w:t>
      </w:r>
    </w:p>
    <w:p w:rsidR="00F152C6" w:rsidRDefault="00F152C6" w:rsidP="00472BB3">
      <w:pPr>
        <w:rPr>
          <w:lang w:val="en-US"/>
        </w:rPr>
      </w:pPr>
    </w:p>
    <w:p w:rsidR="00660116" w:rsidRPr="000B345A" w:rsidRDefault="006A6154" w:rsidP="00472BB3">
      <w:pPr>
        <w:rPr>
          <w:rFonts w:ascii="Times New Roman" w:hAnsi="Times New Roman" w:cs="Times New Roman"/>
          <w:sz w:val="24"/>
          <w:szCs w:val="24"/>
        </w:rPr>
      </w:pPr>
      <w:r w:rsidRPr="000B345A">
        <w:rPr>
          <w:rFonts w:ascii="Times New Roman" w:hAnsi="Times New Roman" w:cs="Times New Roman"/>
          <w:sz w:val="24"/>
          <w:szCs w:val="24"/>
        </w:rPr>
        <w:t xml:space="preserve">We used the basic COCOMO model, which gives an approximate estimate of our </w:t>
      </w:r>
      <w:r w:rsidR="0064332C" w:rsidRPr="0064332C">
        <w:rPr>
          <w:rFonts w:ascii="Times New Roman" w:hAnsi="Times New Roman" w:cs="Times New Roman"/>
          <w:b/>
          <w:sz w:val="24"/>
          <w:szCs w:val="24"/>
        </w:rPr>
        <w:t>FRS</w:t>
      </w:r>
      <w:r w:rsidRPr="000B345A">
        <w:rPr>
          <w:rFonts w:ascii="Times New Roman" w:hAnsi="Times New Roman" w:cs="Times New Roman"/>
          <w:sz w:val="24"/>
          <w:szCs w:val="24"/>
        </w:rPr>
        <w:t xml:space="preserve"> project parameters. The basic </w:t>
      </w:r>
      <w:r w:rsidR="00660116" w:rsidRPr="000B345A">
        <w:rPr>
          <w:rFonts w:ascii="Times New Roman" w:hAnsi="Times New Roman" w:cs="Times New Roman"/>
          <w:sz w:val="24"/>
          <w:szCs w:val="24"/>
        </w:rPr>
        <w:t>COCOMO estimation</w:t>
      </w:r>
      <w:r w:rsidRPr="000B345A">
        <w:rPr>
          <w:rFonts w:ascii="Times New Roman" w:hAnsi="Times New Roman" w:cs="Times New Roman"/>
          <w:sz w:val="24"/>
          <w:szCs w:val="24"/>
        </w:rPr>
        <w:t xml:space="preserve"> model is</w:t>
      </w:r>
      <w:r w:rsidR="00660116" w:rsidRPr="000B345A">
        <w:rPr>
          <w:rFonts w:ascii="Times New Roman" w:hAnsi="Times New Roman" w:cs="Times New Roman"/>
          <w:sz w:val="24"/>
          <w:szCs w:val="24"/>
        </w:rPr>
        <w:t xml:space="preserve"> given by the following expressions:</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lastRenderedPageBreak/>
        <w:t>Effort = a1 * (KLOC</w:t>
      </w:r>
      <w:proofErr w:type="gramStart"/>
      <w:r w:rsidRPr="000B345A">
        <w:rPr>
          <w:rFonts w:ascii="Times New Roman" w:hAnsi="Times New Roman" w:cs="Times New Roman"/>
          <w:sz w:val="24"/>
          <w:szCs w:val="24"/>
        </w:rPr>
        <w:t>)a2</w:t>
      </w:r>
      <w:proofErr w:type="gramEnd"/>
      <w:r w:rsidRPr="000B345A">
        <w:rPr>
          <w:rFonts w:ascii="Times New Roman" w:hAnsi="Times New Roman" w:cs="Times New Roman"/>
          <w:sz w:val="24"/>
          <w:szCs w:val="24"/>
        </w:rPr>
        <w:t xml:space="preserve"> PM</w:t>
      </w:r>
    </w:p>
    <w:p w:rsidR="00660116" w:rsidRPr="000B345A" w:rsidRDefault="00660116" w:rsidP="00472BB3">
      <w:pPr>
        <w:rPr>
          <w:rFonts w:ascii="Times New Roman" w:hAnsi="Times New Roman" w:cs="Times New Roman"/>
          <w:sz w:val="24"/>
          <w:szCs w:val="24"/>
        </w:rPr>
      </w:pPr>
      <w:proofErr w:type="spellStart"/>
      <w:r w:rsidRPr="000B345A">
        <w:rPr>
          <w:rFonts w:ascii="Times New Roman" w:hAnsi="Times New Roman" w:cs="Times New Roman"/>
          <w:sz w:val="24"/>
          <w:szCs w:val="24"/>
        </w:rPr>
        <w:t>Tdev</w:t>
      </w:r>
      <w:proofErr w:type="spellEnd"/>
      <w:r w:rsidRPr="000B345A">
        <w:rPr>
          <w:rFonts w:ascii="Times New Roman" w:hAnsi="Times New Roman" w:cs="Times New Roman"/>
          <w:sz w:val="24"/>
          <w:szCs w:val="24"/>
        </w:rPr>
        <w:t xml:space="preserve"> = b1 * (Effort</w:t>
      </w:r>
      <w:proofErr w:type="gramStart"/>
      <w:r w:rsidRPr="000B345A">
        <w:rPr>
          <w:rFonts w:ascii="Times New Roman" w:hAnsi="Times New Roman" w:cs="Times New Roman"/>
          <w:sz w:val="24"/>
          <w:szCs w:val="24"/>
        </w:rPr>
        <w:t>)b2months</w:t>
      </w:r>
      <w:proofErr w:type="gramEnd"/>
    </w:p>
    <w:p w:rsidR="00380B50" w:rsidRPr="000B345A" w:rsidRDefault="00380B50" w:rsidP="00472BB3">
      <w:pPr>
        <w:rPr>
          <w:rFonts w:ascii="Times New Roman" w:hAnsi="Times New Roman" w:cs="Times New Roman"/>
          <w:sz w:val="24"/>
          <w:szCs w:val="24"/>
        </w:rPr>
      </w:pPr>
      <w:r w:rsidRPr="000B345A">
        <w:rPr>
          <w:rFonts w:ascii="Times New Roman" w:hAnsi="Times New Roman" w:cs="Times New Roman"/>
          <w:sz w:val="24"/>
          <w:szCs w:val="24"/>
        </w:rPr>
        <w:t>Where</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KLOC is the estimated size of the software product expressed in Kilo Lines of Code a1, a2, b1, b2 are constants for each category of software products.</w:t>
      </w:r>
    </w:p>
    <w:p w:rsidR="00380B50" w:rsidRPr="000B345A" w:rsidRDefault="00380B50" w:rsidP="00380B50">
      <w:pPr>
        <w:rPr>
          <w:rFonts w:ascii="Times New Roman" w:hAnsi="Times New Roman" w:cs="Times New Roman"/>
          <w:sz w:val="24"/>
          <w:szCs w:val="24"/>
        </w:rPr>
      </w:pPr>
      <w:proofErr w:type="spellStart"/>
      <w:r w:rsidRPr="000B345A">
        <w:rPr>
          <w:rFonts w:ascii="Times New Roman" w:hAnsi="Times New Roman" w:cs="Times New Roman"/>
          <w:sz w:val="24"/>
          <w:szCs w:val="24"/>
        </w:rPr>
        <w:t>Tdev</w:t>
      </w:r>
      <w:proofErr w:type="spellEnd"/>
      <w:r w:rsidRPr="000B345A">
        <w:rPr>
          <w:rFonts w:ascii="Times New Roman" w:hAnsi="Times New Roman" w:cs="Times New Roman"/>
          <w:sz w:val="24"/>
          <w:szCs w:val="24"/>
        </w:rPr>
        <w:t xml:space="preserve"> is the estimated time to develop the software, expressed in months.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Effort is the total effort required to develop the software product, expressed in person-month (PM). </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Default="00380B50" w:rsidP="00380B50"/>
    <w:p w:rsidR="00380B50" w:rsidRDefault="00380B50" w:rsidP="00380B50">
      <w:pPr>
        <w:pStyle w:val="Heading2"/>
      </w:pPr>
      <w:bookmarkStart w:id="134" w:name="_Toc367649411"/>
      <w:r>
        <w:t>Estimation of development effort</w:t>
      </w:r>
      <w:bookmarkEnd w:id="134"/>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For our Semi-detached class software product </w:t>
      </w:r>
      <w:r w:rsidR="00BE25AD">
        <w:rPr>
          <w:rFonts w:ascii="Times New Roman" w:hAnsi="Times New Roman" w:cs="Times New Roman"/>
          <w:b/>
          <w:sz w:val="24"/>
          <w:szCs w:val="24"/>
        </w:rPr>
        <w:t>FRS</w:t>
      </w:r>
      <w:r w:rsidRPr="000B345A">
        <w:rPr>
          <w:rFonts w:ascii="Times New Roman" w:hAnsi="Times New Roman" w:cs="Times New Roman"/>
          <w:sz w:val="24"/>
          <w:szCs w:val="24"/>
        </w:rPr>
        <w:t>, the formula for estimating the effort based on the code size is shown below:</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Semi-detached </w:t>
      </w:r>
      <w:r w:rsidR="00BE25AD">
        <w:rPr>
          <w:rFonts w:ascii="Times New Roman" w:hAnsi="Times New Roman" w:cs="Times New Roman"/>
          <w:b/>
          <w:sz w:val="24"/>
          <w:szCs w:val="24"/>
        </w:rPr>
        <w:t>FRS</w:t>
      </w:r>
      <w:r w:rsidRPr="000B345A">
        <w:rPr>
          <w:rFonts w:ascii="Times New Roman" w:hAnsi="Times New Roman" w:cs="Times New Roman"/>
          <w:sz w:val="24"/>
          <w:szCs w:val="24"/>
        </w:rPr>
        <w:t xml:space="preserve">:  </w:t>
      </w:r>
      <w:proofErr w:type="spellStart"/>
      <w:proofErr w:type="gramStart"/>
      <w:r w:rsidRPr="000B345A">
        <w:rPr>
          <w:rFonts w:ascii="Times New Roman" w:hAnsi="Times New Roman" w:cs="Times New Roman"/>
          <w:sz w:val="24"/>
          <w:szCs w:val="24"/>
        </w:rPr>
        <w:t>Tdev</w:t>
      </w:r>
      <w:proofErr w:type="spellEnd"/>
      <w:r w:rsidRPr="000B345A">
        <w:rPr>
          <w:rFonts w:ascii="Times New Roman" w:hAnsi="Times New Roman" w:cs="Times New Roman"/>
          <w:sz w:val="24"/>
          <w:szCs w:val="24"/>
        </w:rPr>
        <w:t xml:space="preserve">  =</w:t>
      </w:r>
      <w:proofErr w:type="gramEnd"/>
      <w:r w:rsidRPr="000B345A">
        <w:rPr>
          <w:rFonts w:ascii="Times New Roman" w:hAnsi="Times New Roman" w:cs="Times New Roman"/>
          <w:sz w:val="24"/>
          <w:szCs w:val="24"/>
        </w:rPr>
        <w:t xml:space="preserve">  3.0*(KLOC)1.12  PM</w:t>
      </w:r>
    </w:p>
    <w:p w:rsidR="00380B50" w:rsidRDefault="00380B50" w:rsidP="00380B50"/>
    <w:p w:rsidR="00380B50" w:rsidRDefault="00380B50" w:rsidP="00380B50">
      <w:pPr>
        <w:pStyle w:val="Heading2"/>
      </w:pPr>
      <w:bookmarkStart w:id="135" w:name="_Toc367649412"/>
      <w:r>
        <w:t>Estimation of development time</w:t>
      </w:r>
      <w:bookmarkEnd w:id="135"/>
      <w:r>
        <w:t xml:space="preserve"> </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For our Semi-detached class software product </w:t>
      </w:r>
      <w:r w:rsidR="00BE25AD">
        <w:rPr>
          <w:rFonts w:ascii="Times New Roman" w:hAnsi="Times New Roman" w:cs="Times New Roman"/>
          <w:b/>
          <w:sz w:val="24"/>
          <w:szCs w:val="24"/>
        </w:rPr>
        <w:t>FRS</w:t>
      </w:r>
      <w:r w:rsidRPr="000B345A">
        <w:rPr>
          <w:rFonts w:ascii="Times New Roman" w:hAnsi="Times New Roman" w:cs="Times New Roman"/>
          <w:sz w:val="24"/>
          <w:szCs w:val="24"/>
        </w:rPr>
        <w:t>, the formula for estimating the development time based on the effort is given below:</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Semi-detached </w:t>
      </w:r>
      <w:r w:rsidR="00BE25AD">
        <w:rPr>
          <w:rFonts w:ascii="Times New Roman" w:hAnsi="Times New Roman" w:cs="Times New Roman"/>
          <w:b/>
          <w:sz w:val="24"/>
          <w:szCs w:val="24"/>
        </w:rPr>
        <w:t>FRS</w:t>
      </w:r>
      <w:r w:rsidRPr="000B345A">
        <w:rPr>
          <w:rFonts w:ascii="Times New Roman" w:hAnsi="Times New Roman" w:cs="Times New Roman"/>
          <w:sz w:val="24"/>
          <w:szCs w:val="24"/>
        </w:rPr>
        <w:t xml:space="preserve">:  </w:t>
      </w:r>
      <w:proofErr w:type="spellStart"/>
      <w:proofErr w:type="gramStart"/>
      <w:r w:rsidRPr="000B345A">
        <w:rPr>
          <w:rFonts w:ascii="Times New Roman" w:hAnsi="Times New Roman" w:cs="Times New Roman"/>
          <w:sz w:val="24"/>
          <w:szCs w:val="24"/>
        </w:rPr>
        <w:t>Tdev</w:t>
      </w:r>
      <w:proofErr w:type="spellEnd"/>
      <w:r w:rsidRPr="000B345A">
        <w:rPr>
          <w:rFonts w:ascii="Times New Roman" w:hAnsi="Times New Roman" w:cs="Times New Roman"/>
          <w:sz w:val="24"/>
          <w:szCs w:val="24"/>
        </w:rPr>
        <w:t xml:space="preserve">  =</w:t>
      </w:r>
      <w:proofErr w:type="gramEnd"/>
      <w:r w:rsidRPr="000B345A">
        <w:rPr>
          <w:rFonts w:ascii="Times New Roman" w:hAnsi="Times New Roman" w:cs="Times New Roman"/>
          <w:sz w:val="24"/>
          <w:szCs w:val="24"/>
        </w:rPr>
        <w:t xml:space="preserve">  2.5*(Effort)0.35  months</w:t>
      </w:r>
    </w:p>
    <w:p w:rsidR="00380B50" w:rsidRPr="000B345A" w:rsidRDefault="00380B50" w:rsidP="00380B50">
      <w:pPr>
        <w:rPr>
          <w:rFonts w:ascii="Times New Roman" w:hAnsi="Times New Roman" w:cs="Times New Roman"/>
          <w:sz w:val="24"/>
          <w:szCs w:val="24"/>
        </w:rPr>
      </w:pP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Assume that the size of a Semi-detached </w:t>
      </w:r>
      <w:r w:rsidR="00BE25AD">
        <w:rPr>
          <w:rFonts w:ascii="Times New Roman" w:hAnsi="Times New Roman" w:cs="Times New Roman"/>
          <w:b/>
          <w:sz w:val="24"/>
          <w:szCs w:val="24"/>
        </w:rPr>
        <w:t xml:space="preserve">FRS </w:t>
      </w:r>
      <w:r w:rsidRPr="000B345A">
        <w:rPr>
          <w:rFonts w:ascii="Times New Roman" w:hAnsi="Times New Roman" w:cs="Times New Roman"/>
          <w:sz w:val="24"/>
          <w:szCs w:val="24"/>
        </w:rPr>
        <w:t>produc</w:t>
      </w:r>
      <w:r w:rsidR="00257480" w:rsidRPr="000B345A">
        <w:rPr>
          <w:rFonts w:ascii="Times New Roman" w:hAnsi="Times New Roman" w:cs="Times New Roman"/>
          <w:sz w:val="24"/>
          <w:szCs w:val="24"/>
        </w:rPr>
        <w:t>t has been estimated to be 3,200</w:t>
      </w:r>
      <w:r w:rsidRPr="000B345A">
        <w:rPr>
          <w:rFonts w:ascii="Times New Roman" w:hAnsi="Times New Roman" w:cs="Times New Roman"/>
          <w:sz w:val="24"/>
          <w:szCs w:val="24"/>
        </w:rPr>
        <w:t xml:space="preserve"> lines of source code. Assume that the aver</w:t>
      </w:r>
      <w:r w:rsidR="00257480" w:rsidRPr="000B345A">
        <w:rPr>
          <w:rFonts w:ascii="Times New Roman" w:hAnsi="Times New Roman" w:cs="Times New Roman"/>
          <w:sz w:val="24"/>
          <w:szCs w:val="24"/>
        </w:rPr>
        <w:t xml:space="preserve">age salary of software </w:t>
      </w:r>
      <w:proofErr w:type="gramStart"/>
      <w:r w:rsidR="00257480" w:rsidRPr="000B345A">
        <w:rPr>
          <w:rFonts w:ascii="Times New Roman" w:hAnsi="Times New Roman" w:cs="Times New Roman"/>
          <w:sz w:val="24"/>
          <w:szCs w:val="24"/>
        </w:rPr>
        <w:t>engineer(</w:t>
      </w:r>
      <w:proofErr w:type="gramEnd"/>
      <w:r w:rsidR="00257480" w:rsidRPr="000B345A">
        <w:rPr>
          <w:rFonts w:ascii="Times New Roman" w:hAnsi="Times New Roman" w:cs="Times New Roman"/>
          <w:sz w:val="24"/>
          <w:szCs w:val="24"/>
        </w:rPr>
        <w:t>me)</w:t>
      </w:r>
      <w:r w:rsidRPr="000B345A">
        <w:rPr>
          <w:rFonts w:ascii="Times New Roman" w:hAnsi="Times New Roman" w:cs="Times New Roman"/>
          <w:sz w:val="24"/>
          <w:szCs w:val="24"/>
        </w:rPr>
        <w:t xml:space="preserve"> is Rs. 20</w:t>
      </w:r>
      <w:r w:rsidR="00257480" w:rsidRPr="000B345A">
        <w:rPr>
          <w:rFonts w:ascii="Times New Roman" w:hAnsi="Times New Roman" w:cs="Times New Roman"/>
          <w:sz w:val="24"/>
          <w:szCs w:val="24"/>
        </w:rPr>
        <w:t>,</w:t>
      </w:r>
      <w:r w:rsidRPr="000B345A">
        <w:rPr>
          <w:rFonts w:ascii="Times New Roman" w:hAnsi="Times New Roman" w:cs="Times New Roman"/>
          <w:sz w:val="24"/>
          <w:szCs w:val="24"/>
        </w:rPr>
        <w:t>000 per month.</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 xml:space="preserve">Assume that the size of our </w:t>
      </w:r>
    </w:p>
    <w:p w:rsidR="00660116" w:rsidRPr="000B345A" w:rsidRDefault="00660116" w:rsidP="00472BB3">
      <w:pPr>
        <w:rPr>
          <w:rFonts w:ascii="Times New Roman" w:hAnsi="Times New Roman" w:cs="Times New Roman"/>
          <w:sz w:val="24"/>
          <w:szCs w:val="24"/>
        </w:rPr>
      </w:pPr>
    </w:p>
    <w:p w:rsidR="00472BB3" w:rsidRPr="000B345A" w:rsidRDefault="00700BA3" w:rsidP="00472BB3">
      <w:pPr>
        <w:rPr>
          <w:rFonts w:ascii="Times New Roman" w:hAnsi="Times New Roman" w:cs="Times New Roman"/>
          <w:sz w:val="24"/>
          <w:szCs w:val="24"/>
        </w:rPr>
      </w:pPr>
      <w:r w:rsidRPr="000B345A">
        <w:rPr>
          <w:rFonts w:ascii="Times New Roman" w:hAnsi="Times New Roman" w:cs="Times New Roman"/>
          <w:sz w:val="24"/>
          <w:szCs w:val="24"/>
        </w:rPr>
        <w:t xml:space="preserve">The basic COCOMO estimation formula for </w:t>
      </w:r>
      <w:r w:rsidR="00BE25AD">
        <w:rPr>
          <w:rFonts w:ascii="Times New Roman" w:hAnsi="Times New Roman" w:cs="Times New Roman"/>
          <w:b/>
          <w:sz w:val="24"/>
          <w:szCs w:val="24"/>
        </w:rPr>
        <w:t>FRS</w:t>
      </w:r>
      <w:r w:rsidRPr="000B345A">
        <w:rPr>
          <w:rFonts w:ascii="Times New Roman" w:hAnsi="Times New Roman" w:cs="Times New Roman"/>
          <w:sz w:val="24"/>
          <w:szCs w:val="24"/>
        </w:rPr>
        <w:t xml:space="preserve"> semidetached software:</w:t>
      </w:r>
    </w:p>
    <w:p w:rsidR="000304DC" w:rsidRPr="000B345A" w:rsidRDefault="000304DC" w:rsidP="00472BB3">
      <w:pPr>
        <w:rPr>
          <w:rFonts w:ascii="Times New Roman" w:hAnsi="Times New Roman" w:cs="Times New Roman"/>
          <w:sz w:val="24"/>
          <w:szCs w:val="24"/>
        </w:rPr>
      </w:pPr>
      <w:r w:rsidRPr="000B345A">
        <w:rPr>
          <w:rFonts w:ascii="Times New Roman" w:hAnsi="Times New Roman" w:cs="Times New Roman"/>
          <w:sz w:val="24"/>
          <w:szCs w:val="24"/>
        </w:rPr>
        <w:t>Our Effort =3.0*(3.2)1.12</w:t>
      </w:r>
      <w:r w:rsidR="00720DAA" w:rsidRPr="000B345A">
        <w:rPr>
          <w:rFonts w:ascii="Times New Roman" w:hAnsi="Times New Roman" w:cs="Times New Roman"/>
          <w:sz w:val="24"/>
          <w:szCs w:val="24"/>
        </w:rPr>
        <w:t>PM</w:t>
      </w:r>
    </w:p>
    <w:p w:rsidR="000304DC" w:rsidRPr="000B345A" w:rsidRDefault="000304DC" w:rsidP="00472BB3">
      <w:pPr>
        <w:rPr>
          <w:rFonts w:ascii="Times New Roman" w:hAnsi="Times New Roman" w:cs="Times New Roman"/>
          <w:sz w:val="24"/>
          <w:szCs w:val="24"/>
        </w:rPr>
      </w:pPr>
      <w:r w:rsidRPr="000B345A">
        <w:rPr>
          <w:rFonts w:ascii="Times New Roman" w:hAnsi="Times New Roman" w:cs="Times New Roman"/>
          <w:sz w:val="24"/>
          <w:szCs w:val="24"/>
        </w:rPr>
        <w:lastRenderedPageBreak/>
        <w:tab/>
        <w:t xml:space="preserve">     =</w:t>
      </w:r>
      <w:r w:rsidR="00014137" w:rsidRPr="000B345A">
        <w:rPr>
          <w:rFonts w:ascii="Times New Roman" w:hAnsi="Times New Roman" w:cs="Times New Roman"/>
          <w:sz w:val="24"/>
          <w:szCs w:val="24"/>
        </w:rPr>
        <w:t xml:space="preserve"> 11 PM</w:t>
      </w:r>
    </w:p>
    <w:p w:rsidR="00014137" w:rsidRPr="000B345A" w:rsidRDefault="005F4CBB" w:rsidP="00472BB3">
      <w:pPr>
        <w:rPr>
          <w:rFonts w:ascii="Times New Roman" w:hAnsi="Times New Roman" w:cs="Times New Roman"/>
          <w:sz w:val="24"/>
          <w:szCs w:val="24"/>
        </w:rPr>
      </w:pPr>
      <w:r w:rsidRPr="000B345A">
        <w:rPr>
          <w:rFonts w:ascii="Times New Roman" w:hAnsi="Times New Roman" w:cs="Times New Roman"/>
          <w:sz w:val="24"/>
          <w:szCs w:val="24"/>
        </w:rPr>
        <w:t>Normal Development time = 2.5*(11)0.35</w:t>
      </w:r>
      <w:r w:rsidR="00720DAA" w:rsidRPr="000B345A">
        <w:rPr>
          <w:rFonts w:ascii="Times New Roman" w:hAnsi="Times New Roman" w:cs="Times New Roman"/>
          <w:sz w:val="24"/>
          <w:szCs w:val="24"/>
        </w:rPr>
        <w:t>months</w:t>
      </w:r>
    </w:p>
    <w:p w:rsidR="005F4CBB" w:rsidRPr="000B345A" w:rsidRDefault="00720DAA" w:rsidP="00472BB3">
      <w:pPr>
        <w:rPr>
          <w:rFonts w:ascii="Times New Roman" w:hAnsi="Times New Roman" w:cs="Times New Roman"/>
          <w:sz w:val="24"/>
          <w:szCs w:val="24"/>
        </w:rPr>
      </w:pP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005F4CBB" w:rsidRPr="000B345A">
        <w:rPr>
          <w:rFonts w:ascii="Times New Roman" w:hAnsi="Times New Roman" w:cs="Times New Roman"/>
          <w:sz w:val="24"/>
          <w:szCs w:val="24"/>
        </w:rPr>
        <w:t>=</w:t>
      </w:r>
      <w:r w:rsidR="006375C0" w:rsidRPr="000B345A">
        <w:rPr>
          <w:rFonts w:ascii="Times New Roman" w:hAnsi="Times New Roman" w:cs="Times New Roman"/>
          <w:sz w:val="24"/>
          <w:szCs w:val="24"/>
        </w:rPr>
        <w:t>6 months</w:t>
      </w:r>
    </w:p>
    <w:p w:rsidR="006375C0" w:rsidRPr="000B345A" w:rsidRDefault="006375C0" w:rsidP="00472BB3">
      <w:pPr>
        <w:rPr>
          <w:rFonts w:ascii="Times New Roman" w:hAnsi="Times New Roman" w:cs="Times New Roman"/>
          <w:sz w:val="24"/>
          <w:szCs w:val="24"/>
        </w:rPr>
      </w:pPr>
      <w:r w:rsidRPr="000B345A">
        <w:rPr>
          <w:rFonts w:ascii="Times New Roman" w:hAnsi="Times New Roman" w:cs="Times New Roman"/>
          <w:sz w:val="24"/>
          <w:szCs w:val="24"/>
        </w:rPr>
        <w:t xml:space="preserve">Cost required to develop the </w:t>
      </w:r>
      <w:r w:rsidR="00257480" w:rsidRPr="000B345A">
        <w:rPr>
          <w:rFonts w:ascii="Times New Roman" w:hAnsi="Times New Roman" w:cs="Times New Roman"/>
          <w:sz w:val="24"/>
          <w:szCs w:val="24"/>
        </w:rPr>
        <w:t>product = Rs</w:t>
      </w:r>
      <w:r w:rsidR="009F6D7A" w:rsidRPr="000B345A">
        <w:rPr>
          <w:rFonts w:ascii="Times New Roman" w:hAnsi="Times New Roman" w:cs="Times New Roman"/>
          <w:sz w:val="24"/>
          <w:szCs w:val="24"/>
        </w:rPr>
        <w:t>.</w:t>
      </w:r>
      <w:r w:rsidRPr="000B345A">
        <w:rPr>
          <w:rFonts w:ascii="Times New Roman" w:hAnsi="Times New Roman" w:cs="Times New Roman"/>
          <w:sz w:val="24"/>
          <w:szCs w:val="24"/>
        </w:rPr>
        <w:t xml:space="preserve"> 6 * </w:t>
      </w:r>
      <w:r w:rsidR="00720DAA" w:rsidRPr="000B345A">
        <w:rPr>
          <w:rFonts w:ascii="Times New Roman" w:hAnsi="Times New Roman" w:cs="Times New Roman"/>
          <w:sz w:val="24"/>
          <w:szCs w:val="24"/>
        </w:rPr>
        <w:t>20000</w:t>
      </w:r>
    </w:p>
    <w:p w:rsidR="00720DAA" w:rsidRPr="000B345A" w:rsidRDefault="00257480" w:rsidP="00472BB3">
      <w:pPr>
        <w:rPr>
          <w:rFonts w:ascii="Times New Roman" w:hAnsi="Times New Roman" w:cs="Times New Roman"/>
          <w:sz w:val="24"/>
          <w:szCs w:val="24"/>
        </w:rPr>
      </w:pP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00720DAA" w:rsidRPr="000B345A">
        <w:rPr>
          <w:rFonts w:ascii="Times New Roman" w:hAnsi="Times New Roman" w:cs="Times New Roman"/>
          <w:sz w:val="24"/>
          <w:szCs w:val="24"/>
        </w:rPr>
        <w:t xml:space="preserve">= </w:t>
      </w:r>
      <w:r w:rsidR="009F6D7A" w:rsidRPr="000B345A">
        <w:rPr>
          <w:rFonts w:ascii="Times New Roman" w:hAnsi="Times New Roman" w:cs="Times New Roman"/>
          <w:sz w:val="24"/>
          <w:szCs w:val="24"/>
        </w:rPr>
        <w:t xml:space="preserve">Rs. </w:t>
      </w:r>
      <w:r w:rsidR="00720DAA" w:rsidRPr="000B345A">
        <w:rPr>
          <w:rFonts w:ascii="Times New Roman" w:hAnsi="Times New Roman" w:cs="Times New Roman"/>
          <w:sz w:val="24"/>
          <w:szCs w:val="24"/>
        </w:rPr>
        <w:t>120</w:t>
      </w:r>
      <w:r w:rsidR="009F6D7A" w:rsidRPr="000B345A">
        <w:rPr>
          <w:rFonts w:ascii="Times New Roman" w:hAnsi="Times New Roman" w:cs="Times New Roman"/>
          <w:sz w:val="24"/>
          <w:szCs w:val="24"/>
        </w:rPr>
        <w:t>,</w:t>
      </w:r>
      <w:r w:rsidR="00720DAA" w:rsidRPr="000B345A">
        <w:rPr>
          <w:rFonts w:ascii="Times New Roman" w:hAnsi="Times New Roman" w:cs="Times New Roman"/>
          <w:sz w:val="24"/>
          <w:szCs w:val="24"/>
        </w:rPr>
        <w:t>000</w:t>
      </w:r>
    </w:p>
    <w:p w:rsidR="00B4442A" w:rsidRDefault="00B4442A" w:rsidP="00472BB3">
      <w:pPr>
        <w:pStyle w:val="Heading1"/>
      </w:pPr>
      <w:bookmarkStart w:id="136" w:name="_Toc367649413"/>
      <w:r>
        <w:t>Reports</w:t>
      </w:r>
      <w:bookmarkEnd w:id="136"/>
      <w:r>
        <w:t xml:space="preserve"> </w:t>
      </w:r>
    </w:p>
    <w:p w:rsidR="005C4283" w:rsidRDefault="005C4283" w:rsidP="005C4283">
      <w:pPr>
        <w:pStyle w:val="BodyText"/>
        <w:tabs>
          <w:tab w:val="num" w:pos="1080"/>
        </w:tabs>
        <w:jc w:val="both"/>
      </w:pP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 xml:space="preserve">List of </w:t>
      </w:r>
      <w:proofErr w:type="spellStart"/>
      <w:r w:rsidRPr="000B345A">
        <w:rPr>
          <w:rFonts w:ascii="Times New Roman" w:eastAsia="Times New Roman" w:hAnsi="Times New Roman" w:cs="Times New Roman"/>
          <w:sz w:val="24"/>
          <w:lang w:val="en-GB"/>
        </w:rPr>
        <w:t>Facebook</w:t>
      </w:r>
      <w:proofErr w:type="spellEnd"/>
      <w:r w:rsidRPr="000B345A">
        <w:rPr>
          <w:rFonts w:ascii="Times New Roman" w:eastAsia="Times New Roman" w:hAnsi="Times New Roman" w:cs="Times New Roman"/>
          <w:sz w:val="24"/>
          <w:lang w:val="en-GB"/>
        </w:rPr>
        <w:t xml:space="preserve"> updates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List of twitter update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A list of events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List of LinkedIn update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 xml:space="preserve">List of </w:t>
      </w:r>
      <w:proofErr w:type="spellStart"/>
      <w:r w:rsidRPr="000B345A">
        <w:rPr>
          <w:rFonts w:ascii="Times New Roman" w:eastAsia="Times New Roman" w:hAnsi="Times New Roman" w:cs="Times New Roman"/>
          <w:sz w:val="24"/>
          <w:lang w:val="en-GB"/>
        </w:rPr>
        <w:t>google</w:t>
      </w:r>
      <w:proofErr w:type="spellEnd"/>
      <w:r w:rsidRPr="000B345A">
        <w:rPr>
          <w:rFonts w:ascii="Times New Roman" w:eastAsia="Times New Roman" w:hAnsi="Times New Roman" w:cs="Times New Roman"/>
          <w:sz w:val="24"/>
          <w:lang w:val="en-GB"/>
        </w:rPr>
        <w:t xml:space="preserve"> plus update could be generated. </w:t>
      </w: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B4442A" w:rsidRDefault="00B4442A" w:rsidP="00472BB3">
      <w:pPr>
        <w:pStyle w:val="Heading1"/>
      </w:pPr>
      <w:bookmarkStart w:id="137" w:name="_Toc367649414"/>
      <w:r>
        <w:t>Future scope and further enhancement of the Project</w:t>
      </w:r>
      <w:bookmarkEnd w:id="137"/>
    </w:p>
    <w:p w:rsidR="004C1DE5" w:rsidRDefault="004C1DE5" w:rsidP="004C1DE5">
      <w:pPr>
        <w:pStyle w:val="BodyText"/>
        <w:tabs>
          <w:tab w:val="num" w:pos="1080"/>
        </w:tabs>
        <w:jc w:val="both"/>
      </w:pPr>
    </w:p>
    <w:p w:rsidR="004C1DE5" w:rsidRPr="000B345A" w:rsidRDefault="004C1DE5" w:rsidP="000B345A">
      <w:pPr>
        <w:spacing w:line="288" w:lineRule="auto"/>
        <w:rPr>
          <w:rFonts w:ascii="Times New Roman" w:eastAsia="Times New Roman" w:hAnsi="Times New Roman" w:cs="Times New Roman"/>
          <w:sz w:val="24"/>
          <w:lang w:val="en-GB"/>
        </w:rPr>
      </w:pPr>
    </w:p>
    <w:p w:rsidR="005C4283" w:rsidRPr="000B345A" w:rsidRDefault="005C4283"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Now it will display the text based RSS feeds and link of the multimedia contents. We will display the Multimedia contents like Video, Audio &amp; Image in future.</w:t>
      </w:r>
    </w:p>
    <w:p w:rsidR="005C4283" w:rsidRPr="000B345A" w:rsidRDefault="005C4283"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To support UNIX / Linux Based Operating systems.</w:t>
      </w:r>
    </w:p>
    <w:p w:rsidR="005C4283" w:rsidRPr="000B345A" w:rsidRDefault="005C4283"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 xml:space="preserve">To Support Mobile Operating systems for </w:t>
      </w:r>
      <w:proofErr w:type="spellStart"/>
      <w:r w:rsidRPr="000B345A">
        <w:rPr>
          <w:rFonts w:ascii="Times New Roman" w:eastAsia="Times New Roman" w:hAnsi="Times New Roman" w:cs="Times New Roman"/>
          <w:sz w:val="24"/>
          <w:lang w:val="en-GB"/>
        </w:rPr>
        <w:t>Symbian</w:t>
      </w:r>
      <w:proofErr w:type="spellEnd"/>
      <w:r w:rsidRPr="000B345A">
        <w:rPr>
          <w:rFonts w:ascii="Times New Roman" w:eastAsia="Times New Roman" w:hAnsi="Times New Roman" w:cs="Times New Roman"/>
          <w:sz w:val="24"/>
          <w:lang w:val="en-GB"/>
        </w:rPr>
        <w:t xml:space="preserve">, </w:t>
      </w:r>
      <w:proofErr w:type="spellStart"/>
      <w:r w:rsidRPr="000B345A">
        <w:rPr>
          <w:rFonts w:ascii="Times New Roman" w:eastAsia="Times New Roman" w:hAnsi="Times New Roman" w:cs="Times New Roman"/>
          <w:sz w:val="24"/>
          <w:lang w:val="en-GB"/>
        </w:rPr>
        <w:t>Meego</w:t>
      </w:r>
      <w:proofErr w:type="spellEnd"/>
      <w:r w:rsidRPr="000B345A">
        <w:rPr>
          <w:rFonts w:ascii="Times New Roman" w:eastAsia="Times New Roman" w:hAnsi="Times New Roman" w:cs="Times New Roman"/>
          <w:sz w:val="24"/>
          <w:lang w:val="en-GB"/>
        </w:rPr>
        <w:t>&amp; Android.</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E239ED" w:rsidRDefault="00E239ED" w:rsidP="00E239ED">
      <w:pPr>
        <w:pStyle w:val="Heading1"/>
      </w:pPr>
      <w:bookmarkStart w:id="138" w:name="_Toc367649415"/>
      <w:r>
        <w:t>Bibliography</w:t>
      </w:r>
      <w:bookmarkEnd w:id="138"/>
    </w:p>
    <w:p w:rsidR="00E239ED" w:rsidRDefault="00C273F0" w:rsidP="00C273F0">
      <w:pPr>
        <w:pStyle w:val="Heading2"/>
      </w:pPr>
      <w:bookmarkStart w:id="139" w:name="_Toc367649416"/>
      <w:r>
        <w:t>Website</w:t>
      </w:r>
      <w:bookmarkEnd w:id="139"/>
    </w:p>
    <w:p w:rsidR="00E239ED" w:rsidRPr="000B345A" w:rsidRDefault="00B4406C" w:rsidP="00E65F63">
      <w:pPr>
        <w:pStyle w:val="ListParagraph"/>
        <w:numPr>
          <w:ilvl w:val="0"/>
          <w:numId w:val="4"/>
        </w:numPr>
        <w:spacing w:line="480" w:lineRule="auto"/>
        <w:rPr>
          <w:rStyle w:val="Hyperlink"/>
          <w:rFonts w:ascii="Times New Roman" w:hAnsi="Times New Roman"/>
          <w:sz w:val="24"/>
          <w:szCs w:val="24"/>
        </w:rPr>
      </w:pPr>
      <w:hyperlink r:id="rId46" w:history="1">
        <w:r w:rsidR="00E239ED" w:rsidRPr="000B345A">
          <w:rPr>
            <w:rStyle w:val="Hyperlink"/>
            <w:rFonts w:ascii="Times New Roman" w:hAnsi="Times New Roman"/>
            <w:sz w:val="24"/>
            <w:szCs w:val="24"/>
            <w:lang w:eastAsia="en-IN"/>
          </w:rPr>
          <w:t>http://en.wikipedia.org</w:t>
        </w:r>
      </w:hyperlink>
    </w:p>
    <w:p w:rsidR="007B4EED" w:rsidRPr="000B345A" w:rsidRDefault="007B4EED"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http://en.wikipedia.org/wiki/Windows_Presentation_Foundation</w:t>
      </w:r>
    </w:p>
    <w:p w:rsidR="00E239ED" w:rsidRPr="000B345A" w:rsidRDefault="00B4406C" w:rsidP="00E65F63">
      <w:pPr>
        <w:pStyle w:val="ListParagraph"/>
        <w:numPr>
          <w:ilvl w:val="0"/>
          <w:numId w:val="4"/>
        </w:numPr>
        <w:spacing w:line="480" w:lineRule="auto"/>
        <w:rPr>
          <w:rStyle w:val="Hyperlink"/>
          <w:rFonts w:ascii="Times New Roman" w:hAnsi="Times New Roman"/>
          <w:sz w:val="24"/>
          <w:szCs w:val="24"/>
        </w:rPr>
      </w:pPr>
      <w:hyperlink r:id="rId47" w:history="1">
        <w:r w:rsidR="00E239ED" w:rsidRPr="000B345A">
          <w:rPr>
            <w:rStyle w:val="Hyperlink"/>
            <w:rFonts w:ascii="Times New Roman" w:hAnsi="Times New Roman"/>
            <w:sz w:val="24"/>
            <w:szCs w:val="24"/>
            <w:lang w:eastAsia="en-IN"/>
          </w:rPr>
          <w:t>http://msdn.microsoft.com/en-us/</w:t>
        </w:r>
      </w:hyperlink>
    </w:p>
    <w:p w:rsidR="003D5729" w:rsidRPr="000B345A" w:rsidRDefault="003D5729"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http://www.c-sharpcorner.com/beginners/</w:t>
      </w:r>
    </w:p>
    <w:p w:rsidR="00E239ED" w:rsidRPr="000B345A" w:rsidRDefault="00B4406C" w:rsidP="00E65F63">
      <w:pPr>
        <w:pStyle w:val="ListParagraph"/>
        <w:numPr>
          <w:ilvl w:val="0"/>
          <w:numId w:val="4"/>
        </w:numPr>
        <w:spacing w:line="480" w:lineRule="auto"/>
        <w:rPr>
          <w:rStyle w:val="Hyperlink"/>
          <w:rFonts w:ascii="Times New Roman" w:hAnsi="Times New Roman"/>
          <w:sz w:val="24"/>
          <w:szCs w:val="24"/>
        </w:rPr>
      </w:pPr>
      <w:hyperlink r:id="rId48" w:history="1">
        <w:r w:rsidR="00E239ED" w:rsidRPr="000B345A">
          <w:rPr>
            <w:rStyle w:val="Hyperlink"/>
            <w:rFonts w:ascii="Times New Roman" w:hAnsi="Times New Roman"/>
            <w:sz w:val="24"/>
            <w:szCs w:val="24"/>
            <w:lang w:eastAsia="en-IN"/>
          </w:rPr>
          <w:t>http://www.microsoft.com/en-us/default.aspx</w:t>
        </w:r>
      </w:hyperlink>
    </w:p>
    <w:p w:rsidR="00E239ED" w:rsidRPr="000B345A" w:rsidRDefault="00B4406C" w:rsidP="00E65F63">
      <w:pPr>
        <w:pStyle w:val="ListParagraph"/>
        <w:numPr>
          <w:ilvl w:val="0"/>
          <w:numId w:val="4"/>
        </w:numPr>
        <w:spacing w:line="480" w:lineRule="auto"/>
        <w:rPr>
          <w:rStyle w:val="Hyperlink"/>
          <w:rFonts w:ascii="Times New Roman" w:hAnsi="Times New Roman"/>
          <w:sz w:val="24"/>
          <w:szCs w:val="24"/>
        </w:rPr>
      </w:pPr>
      <w:hyperlink r:id="rId49" w:history="1">
        <w:r w:rsidR="00E239ED" w:rsidRPr="000B345A">
          <w:rPr>
            <w:rStyle w:val="Hyperlink"/>
            <w:rFonts w:ascii="Times New Roman" w:hAnsi="Times New Roman"/>
            <w:sz w:val="24"/>
            <w:szCs w:val="24"/>
            <w:lang w:eastAsia="en-IN"/>
          </w:rPr>
          <w:t>http://www.codeplex.com/</w:t>
        </w:r>
      </w:hyperlink>
    </w:p>
    <w:p w:rsidR="00E239ED" w:rsidRPr="000B345A" w:rsidRDefault="00B4406C" w:rsidP="00E65F63">
      <w:pPr>
        <w:pStyle w:val="ListParagraph"/>
        <w:numPr>
          <w:ilvl w:val="0"/>
          <w:numId w:val="4"/>
        </w:numPr>
        <w:spacing w:line="480" w:lineRule="auto"/>
        <w:rPr>
          <w:rStyle w:val="Hyperlink"/>
          <w:rFonts w:ascii="Times New Roman" w:hAnsi="Times New Roman"/>
          <w:sz w:val="24"/>
          <w:szCs w:val="24"/>
        </w:rPr>
      </w:pPr>
      <w:hyperlink r:id="rId50" w:history="1">
        <w:r w:rsidR="00E239ED" w:rsidRPr="000B345A">
          <w:rPr>
            <w:rStyle w:val="Hyperlink"/>
            <w:rFonts w:ascii="Times New Roman" w:hAnsi="Times New Roman"/>
            <w:sz w:val="24"/>
            <w:szCs w:val="24"/>
            <w:lang w:eastAsia="en-IN"/>
          </w:rPr>
          <w:t>http://stackoverflow.com/</w:t>
        </w:r>
      </w:hyperlink>
    </w:p>
    <w:p w:rsidR="00E239ED" w:rsidRPr="000B345A" w:rsidRDefault="00B4406C" w:rsidP="00E65F63">
      <w:pPr>
        <w:pStyle w:val="ListParagraph"/>
        <w:numPr>
          <w:ilvl w:val="0"/>
          <w:numId w:val="4"/>
        </w:numPr>
        <w:spacing w:line="480" w:lineRule="auto"/>
        <w:rPr>
          <w:rStyle w:val="Hyperlink"/>
          <w:rFonts w:ascii="Times New Roman" w:hAnsi="Times New Roman"/>
          <w:sz w:val="24"/>
          <w:szCs w:val="24"/>
        </w:rPr>
      </w:pPr>
      <w:hyperlink r:id="rId51" w:history="1">
        <w:r w:rsidR="00E239ED" w:rsidRPr="000B345A">
          <w:rPr>
            <w:rStyle w:val="Hyperlink"/>
            <w:rFonts w:ascii="Times New Roman" w:hAnsi="Times New Roman"/>
            <w:sz w:val="24"/>
            <w:szCs w:val="24"/>
            <w:lang w:eastAsia="en-IN"/>
          </w:rPr>
          <w:t>http://www.codeguru.com/</w:t>
        </w:r>
      </w:hyperlink>
    </w:p>
    <w:p w:rsidR="00C45F8B" w:rsidRPr="000B345A" w:rsidRDefault="00C45F8B"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http://www.csharpcourse.com/</w:t>
      </w:r>
    </w:p>
    <w:p w:rsidR="00E239ED" w:rsidRPr="000B345A" w:rsidRDefault="00B4406C" w:rsidP="00E65F63">
      <w:pPr>
        <w:pStyle w:val="ListParagraph"/>
        <w:numPr>
          <w:ilvl w:val="0"/>
          <w:numId w:val="4"/>
        </w:numPr>
        <w:spacing w:line="480" w:lineRule="auto"/>
        <w:rPr>
          <w:rStyle w:val="Hyperlink"/>
          <w:rFonts w:ascii="Times New Roman" w:hAnsi="Times New Roman"/>
          <w:sz w:val="24"/>
          <w:szCs w:val="24"/>
        </w:rPr>
      </w:pPr>
      <w:hyperlink r:id="rId52" w:history="1">
        <w:r w:rsidR="00E239ED" w:rsidRPr="000B345A">
          <w:rPr>
            <w:rStyle w:val="Hyperlink"/>
            <w:rFonts w:ascii="Times New Roman" w:hAnsi="Times New Roman"/>
            <w:sz w:val="24"/>
            <w:szCs w:val="24"/>
            <w:lang w:eastAsia="en-IN"/>
          </w:rPr>
          <w:t>http://www.w3schools.com</w:t>
        </w:r>
      </w:hyperlink>
    </w:p>
    <w:p w:rsidR="00E239ED" w:rsidRPr="000B345A" w:rsidRDefault="00B4406C" w:rsidP="00E65F63">
      <w:pPr>
        <w:pStyle w:val="ListParagraph"/>
        <w:numPr>
          <w:ilvl w:val="0"/>
          <w:numId w:val="4"/>
        </w:numPr>
        <w:spacing w:line="480" w:lineRule="auto"/>
        <w:rPr>
          <w:rStyle w:val="Hyperlink"/>
          <w:rFonts w:ascii="Times New Roman" w:hAnsi="Times New Roman"/>
          <w:i/>
          <w:sz w:val="24"/>
          <w:szCs w:val="24"/>
          <w:lang w:eastAsia="en-IN"/>
        </w:rPr>
      </w:pPr>
      <w:hyperlink r:id="rId53" w:history="1">
        <w:r w:rsidR="00E239ED" w:rsidRPr="000B345A">
          <w:rPr>
            <w:rStyle w:val="Hyperlink"/>
            <w:rFonts w:ascii="Times New Roman" w:hAnsi="Times New Roman"/>
            <w:sz w:val="24"/>
            <w:szCs w:val="24"/>
            <w:lang w:eastAsia="en-IN"/>
          </w:rPr>
          <w:t>http://blogs.technicise.com/</w:t>
        </w:r>
      </w:hyperlink>
    </w:p>
    <w:p w:rsidR="00BA5152" w:rsidRPr="000B345A" w:rsidRDefault="00BA51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http://connect.technicise.com/</w:t>
      </w:r>
    </w:p>
    <w:p w:rsidR="008D0FDA" w:rsidRPr="000B345A" w:rsidRDefault="00B4406C" w:rsidP="00E65F63">
      <w:pPr>
        <w:pStyle w:val="ListParagraph"/>
        <w:numPr>
          <w:ilvl w:val="0"/>
          <w:numId w:val="4"/>
        </w:numPr>
        <w:spacing w:line="480" w:lineRule="auto"/>
        <w:rPr>
          <w:rStyle w:val="Hyperlink"/>
          <w:rFonts w:ascii="Times New Roman" w:hAnsi="Times New Roman"/>
          <w:i/>
          <w:sz w:val="24"/>
          <w:szCs w:val="24"/>
          <w:lang w:eastAsia="en-IN"/>
        </w:rPr>
      </w:pPr>
      <w:hyperlink r:id="rId54" w:history="1">
        <w:r w:rsidR="008D0FDA" w:rsidRPr="000B345A">
          <w:rPr>
            <w:rStyle w:val="Hyperlink"/>
            <w:rFonts w:ascii="Times New Roman" w:hAnsi="Times New Roman"/>
            <w:sz w:val="24"/>
            <w:szCs w:val="24"/>
            <w:lang w:eastAsia="en-IN"/>
          </w:rPr>
          <w:t>http://www.mysql.com/</w:t>
        </w:r>
      </w:hyperlink>
    </w:p>
    <w:p w:rsidR="00BA5152" w:rsidRPr="000B345A" w:rsidRDefault="00BA51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http://www.mysql.com/support/</w:t>
      </w:r>
    </w:p>
    <w:p w:rsidR="0081512E" w:rsidRPr="000B345A" w:rsidRDefault="00B4406C" w:rsidP="00E65F63">
      <w:pPr>
        <w:pStyle w:val="ListParagraph"/>
        <w:numPr>
          <w:ilvl w:val="0"/>
          <w:numId w:val="4"/>
        </w:numPr>
        <w:spacing w:line="480" w:lineRule="auto"/>
        <w:rPr>
          <w:rStyle w:val="Hyperlink"/>
          <w:rFonts w:ascii="Times New Roman" w:hAnsi="Times New Roman"/>
          <w:i/>
          <w:sz w:val="24"/>
          <w:szCs w:val="24"/>
          <w:lang w:eastAsia="en-IN"/>
        </w:rPr>
      </w:pPr>
      <w:hyperlink r:id="rId55" w:history="1">
        <w:r w:rsidR="00BA5152" w:rsidRPr="000B345A">
          <w:rPr>
            <w:rStyle w:val="Hyperlink"/>
            <w:rFonts w:ascii="Times New Roman" w:hAnsi="Times New Roman"/>
            <w:sz w:val="24"/>
            <w:szCs w:val="24"/>
            <w:lang w:eastAsia="en-IN"/>
          </w:rPr>
          <w:t>http://dev.mysql.com/</w:t>
        </w:r>
      </w:hyperlink>
    </w:p>
    <w:p w:rsidR="00BA5152" w:rsidRPr="000B345A" w:rsidRDefault="00BA51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http://dev.mysql.com/support/</w:t>
      </w:r>
    </w:p>
    <w:p w:rsidR="003B1D0F" w:rsidRPr="000B345A" w:rsidRDefault="00B4406C" w:rsidP="00E65F63">
      <w:pPr>
        <w:pStyle w:val="ListParagraph"/>
        <w:numPr>
          <w:ilvl w:val="0"/>
          <w:numId w:val="4"/>
        </w:numPr>
        <w:spacing w:line="480" w:lineRule="auto"/>
        <w:rPr>
          <w:rStyle w:val="Hyperlink"/>
          <w:rFonts w:ascii="Times New Roman" w:hAnsi="Times New Roman"/>
          <w:i/>
          <w:sz w:val="24"/>
          <w:szCs w:val="24"/>
          <w:lang w:eastAsia="en-IN"/>
        </w:rPr>
      </w:pPr>
      <w:hyperlink r:id="rId56" w:history="1">
        <w:r w:rsidR="003B1D0F" w:rsidRPr="000B345A">
          <w:rPr>
            <w:rStyle w:val="Hyperlink"/>
            <w:rFonts w:ascii="Times New Roman" w:hAnsi="Times New Roman"/>
            <w:sz w:val="24"/>
            <w:szCs w:val="24"/>
            <w:lang w:eastAsia="en-IN"/>
          </w:rPr>
          <w:t>http://www.homeandlearn.co.uk/csharp/csharp.html</w:t>
        </w:r>
      </w:hyperlink>
    </w:p>
    <w:p w:rsidR="00114710" w:rsidRPr="000B345A" w:rsidRDefault="00B4406C" w:rsidP="00E65F63">
      <w:pPr>
        <w:pStyle w:val="ListParagraph"/>
        <w:numPr>
          <w:ilvl w:val="0"/>
          <w:numId w:val="4"/>
        </w:numPr>
        <w:spacing w:line="480" w:lineRule="auto"/>
        <w:rPr>
          <w:rStyle w:val="Hyperlink"/>
          <w:rFonts w:ascii="Times New Roman" w:hAnsi="Times New Roman"/>
          <w:i/>
          <w:sz w:val="24"/>
          <w:szCs w:val="24"/>
          <w:lang w:eastAsia="en-IN"/>
        </w:rPr>
      </w:pPr>
      <w:hyperlink r:id="rId57" w:history="1">
        <w:r w:rsidR="00114710" w:rsidRPr="000B345A">
          <w:rPr>
            <w:rStyle w:val="Hyperlink"/>
            <w:rFonts w:ascii="Times New Roman" w:hAnsi="Times New Roman"/>
            <w:sz w:val="24"/>
            <w:szCs w:val="24"/>
            <w:lang w:eastAsia="en-IN"/>
          </w:rPr>
          <w:t>http://www.wpftutorial.net/Home.html</w:t>
        </w:r>
      </w:hyperlink>
    </w:p>
    <w:p w:rsidR="00972752" w:rsidRPr="000B345A" w:rsidRDefault="009727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https://www.facebook.com/</w:t>
      </w:r>
    </w:p>
    <w:p w:rsidR="00114710" w:rsidRPr="000B345A" w:rsidRDefault="00B4406C" w:rsidP="00E65F63">
      <w:pPr>
        <w:pStyle w:val="ListParagraph"/>
        <w:numPr>
          <w:ilvl w:val="0"/>
          <w:numId w:val="4"/>
        </w:numPr>
        <w:spacing w:line="480" w:lineRule="auto"/>
        <w:rPr>
          <w:rStyle w:val="Hyperlink"/>
          <w:rFonts w:ascii="Times New Roman" w:hAnsi="Times New Roman"/>
          <w:i/>
          <w:sz w:val="24"/>
          <w:szCs w:val="24"/>
          <w:lang w:eastAsia="en-IN"/>
        </w:rPr>
      </w:pPr>
      <w:hyperlink r:id="rId58" w:history="1">
        <w:r w:rsidR="00FB055F" w:rsidRPr="000B345A">
          <w:rPr>
            <w:rStyle w:val="Hyperlink"/>
            <w:rFonts w:ascii="Times New Roman" w:hAnsi="Times New Roman"/>
            <w:sz w:val="24"/>
            <w:szCs w:val="24"/>
            <w:lang w:eastAsia="en-IN"/>
          </w:rPr>
          <w:t>https://developers.facebook.com/</w:t>
        </w:r>
      </w:hyperlink>
    </w:p>
    <w:p w:rsidR="00C774CA" w:rsidRPr="000B345A" w:rsidRDefault="00B4406C" w:rsidP="00E65F63">
      <w:pPr>
        <w:pStyle w:val="ListParagraph"/>
        <w:numPr>
          <w:ilvl w:val="0"/>
          <w:numId w:val="4"/>
        </w:numPr>
        <w:spacing w:line="480" w:lineRule="auto"/>
        <w:rPr>
          <w:rStyle w:val="Hyperlink"/>
          <w:rFonts w:ascii="Times New Roman" w:hAnsi="Times New Roman"/>
          <w:i/>
          <w:sz w:val="24"/>
          <w:szCs w:val="24"/>
          <w:lang w:eastAsia="en-IN"/>
        </w:rPr>
      </w:pPr>
      <w:hyperlink r:id="rId59" w:history="1">
        <w:r w:rsidR="00972752" w:rsidRPr="000B345A">
          <w:rPr>
            <w:rStyle w:val="Hyperlink"/>
            <w:rFonts w:ascii="Times New Roman" w:hAnsi="Times New Roman"/>
            <w:sz w:val="24"/>
            <w:szCs w:val="24"/>
            <w:lang w:eastAsia="en-IN"/>
          </w:rPr>
          <w:t>https://developers.facebook.com/apps</w:t>
        </w:r>
      </w:hyperlink>
    </w:p>
    <w:p w:rsidR="009D5981" w:rsidRPr="000B345A" w:rsidRDefault="00B4406C" w:rsidP="00E65F63">
      <w:pPr>
        <w:pStyle w:val="ListParagraph"/>
        <w:numPr>
          <w:ilvl w:val="0"/>
          <w:numId w:val="4"/>
        </w:numPr>
        <w:spacing w:line="480" w:lineRule="auto"/>
        <w:rPr>
          <w:rStyle w:val="Hyperlink"/>
          <w:rFonts w:ascii="Times New Roman" w:hAnsi="Times New Roman"/>
          <w:i/>
          <w:sz w:val="24"/>
          <w:szCs w:val="24"/>
          <w:lang w:eastAsia="en-IN"/>
        </w:rPr>
      </w:pPr>
      <w:hyperlink r:id="rId60" w:history="1">
        <w:r w:rsidR="00651257" w:rsidRPr="000B345A">
          <w:rPr>
            <w:rStyle w:val="Hyperlink"/>
            <w:rFonts w:ascii="Times New Roman" w:hAnsi="Times New Roman"/>
            <w:sz w:val="24"/>
            <w:szCs w:val="24"/>
            <w:lang w:eastAsia="en-IN"/>
          </w:rPr>
          <w:t>https://www.facebook.com/creatormyapp</w:t>
        </w:r>
      </w:hyperlink>
    </w:p>
    <w:p w:rsidR="00651257" w:rsidRPr="000B345A" w:rsidRDefault="00B4406C" w:rsidP="00E65F63">
      <w:pPr>
        <w:pStyle w:val="ListParagraph"/>
        <w:numPr>
          <w:ilvl w:val="0"/>
          <w:numId w:val="4"/>
        </w:numPr>
        <w:spacing w:line="480" w:lineRule="auto"/>
        <w:rPr>
          <w:rStyle w:val="Hyperlink"/>
          <w:rFonts w:ascii="Times New Roman" w:hAnsi="Times New Roman"/>
          <w:i/>
          <w:sz w:val="24"/>
          <w:szCs w:val="24"/>
          <w:lang w:eastAsia="en-IN"/>
        </w:rPr>
      </w:pPr>
      <w:hyperlink r:id="rId61" w:history="1">
        <w:r w:rsidR="00946D3F" w:rsidRPr="000B345A">
          <w:rPr>
            <w:rStyle w:val="Hyperlink"/>
            <w:rFonts w:ascii="Times New Roman" w:hAnsi="Times New Roman"/>
            <w:sz w:val="24"/>
            <w:szCs w:val="24"/>
            <w:lang w:eastAsia="en-IN"/>
          </w:rPr>
          <w:t>https://www.facebook.com/help/</w:t>
        </w:r>
      </w:hyperlink>
    </w:p>
    <w:p w:rsidR="00946D3F" w:rsidRPr="000B345A" w:rsidRDefault="00946D3F"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http://nuget.codeplex.com/</w:t>
      </w:r>
    </w:p>
    <w:p w:rsidR="00972752" w:rsidRPr="000B345A" w:rsidRDefault="009727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https://twitter.com/#</w:t>
      </w:r>
    </w:p>
    <w:p w:rsidR="00FB055F" w:rsidRPr="000B345A" w:rsidRDefault="00B4406C" w:rsidP="00E65F63">
      <w:pPr>
        <w:pStyle w:val="ListParagraph"/>
        <w:numPr>
          <w:ilvl w:val="0"/>
          <w:numId w:val="4"/>
        </w:numPr>
        <w:spacing w:line="480" w:lineRule="auto"/>
        <w:rPr>
          <w:rStyle w:val="Hyperlink"/>
          <w:rFonts w:ascii="Times New Roman" w:hAnsi="Times New Roman"/>
          <w:i/>
          <w:sz w:val="24"/>
          <w:szCs w:val="24"/>
          <w:lang w:eastAsia="en-IN"/>
        </w:rPr>
      </w:pPr>
      <w:hyperlink r:id="rId62" w:history="1">
        <w:r w:rsidR="00A936BA" w:rsidRPr="000B345A">
          <w:rPr>
            <w:rStyle w:val="Hyperlink"/>
            <w:rFonts w:ascii="Times New Roman" w:hAnsi="Times New Roman"/>
            <w:sz w:val="24"/>
            <w:szCs w:val="24"/>
            <w:lang w:eastAsia="en-IN"/>
          </w:rPr>
          <w:t>https://dev.twitter.com/</w:t>
        </w:r>
      </w:hyperlink>
    </w:p>
    <w:p w:rsidR="003D5729" w:rsidRPr="000B345A" w:rsidRDefault="00B4406C" w:rsidP="00E65F63">
      <w:pPr>
        <w:pStyle w:val="ListParagraph"/>
        <w:numPr>
          <w:ilvl w:val="0"/>
          <w:numId w:val="4"/>
        </w:numPr>
        <w:spacing w:line="480" w:lineRule="auto"/>
        <w:rPr>
          <w:rStyle w:val="Hyperlink"/>
          <w:rFonts w:ascii="Times New Roman" w:hAnsi="Times New Roman"/>
          <w:i/>
          <w:sz w:val="24"/>
          <w:szCs w:val="24"/>
          <w:lang w:eastAsia="en-IN"/>
        </w:rPr>
      </w:pPr>
      <w:hyperlink r:id="rId63" w:history="1">
        <w:r w:rsidR="00651257" w:rsidRPr="000B345A">
          <w:rPr>
            <w:rStyle w:val="Hyperlink"/>
            <w:rFonts w:ascii="Times New Roman" w:hAnsi="Times New Roman"/>
            <w:sz w:val="24"/>
            <w:szCs w:val="24"/>
            <w:lang w:eastAsia="en-IN"/>
          </w:rPr>
          <w:t>https://dev.twitter.com/discussions/3477</w:t>
        </w:r>
      </w:hyperlink>
    </w:p>
    <w:p w:rsidR="00651257" w:rsidRPr="000B345A" w:rsidRDefault="00651257"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https://support.twitter.com/</w:t>
      </w:r>
    </w:p>
    <w:p w:rsidR="00A936BA" w:rsidRPr="000B345A" w:rsidRDefault="00B4406C" w:rsidP="00E65F63">
      <w:pPr>
        <w:pStyle w:val="ListParagraph"/>
        <w:numPr>
          <w:ilvl w:val="0"/>
          <w:numId w:val="4"/>
        </w:numPr>
        <w:spacing w:line="480" w:lineRule="auto"/>
        <w:rPr>
          <w:rStyle w:val="Hyperlink"/>
          <w:rFonts w:ascii="Times New Roman" w:hAnsi="Times New Roman"/>
          <w:i/>
          <w:sz w:val="24"/>
          <w:szCs w:val="24"/>
          <w:lang w:eastAsia="en-IN"/>
        </w:rPr>
      </w:pPr>
      <w:hyperlink r:id="rId64" w:history="1">
        <w:r w:rsidR="001173C8" w:rsidRPr="000B345A">
          <w:rPr>
            <w:rStyle w:val="Hyperlink"/>
            <w:rFonts w:ascii="Times New Roman" w:hAnsi="Times New Roman"/>
            <w:sz w:val="24"/>
            <w:szCs w:val="24"/>
            <w:lang w:eastAsia="en-IN"/>
          </w:rPr>
          <w:t>https://developers.google.com/</w:t>
        </w:r>
      </w:hyperlink>
    </w:p>
    <w:p w:rsidR="00EB7F34" w:rsidRPr="000B345A" w:rsidRDefault="00B4406C" w:rsidP="00E65F63">
      <w:pPr>
        <w:pStyle w:val="ListParagraph"/>
        <w:numPr>
          <w:ilvl w:val="0"/>
          <w:numId w:val="4"/>
        </w:numPr>
        <w:spacing w:line="480" w:lineRule="auto"/>
        <w:rPr>
          <w:rStyle w:val="Hyperlink"/>
          <w:rFonts w:ascii="Times New Roman" w:hAnsi="Times New Roman"/>
          <w:i/>
          <w:sz w:val="24"/>
          <w:szCs w:val="24"/>
          <w:lang w:eastAsia="en-IN"/>
        </w:rPr>
      </w:pPr>
      <w:hyperlink r:id="rId65" w:history="1">
        <w:r w:rsidR="00651257" w:rsidRPr="000B345A">
          <w:rPr>
            <w:rStyle w:val="Hyperlink"/>
            <w:rFonts w:ascii="Times New Roman" w:hAnsi="Times New Roman"/>
            <w:sz w:val="24"/>
            <w:szCs w:val="24"/>
            <w:lang w:eastAsia="en-IN"/>
          </w:rPr>
          <w:t>https://maps.google.co.in/</w:t>
        </w:r>
      </w:hyperlink>
    </w:p>
    <w:p w:rsidR="00651257" w:rsidRPr="000B345A" w:rsidRDefault="00651257"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http://support.google.com/maps/?hl=en&amp;rd=1</w:t>
      </w:r>
    </w:p>
    <w:p w:rsidR="001173C8" w:rsidRPr="000B345A" w:rsidRDefault="00B4406C" w:rsidP="00E65F63">
      <w:pPr>
        <w:pStyle w:val="ListParagraph"/>
        <w:numPr>
          <w:ilvl w:val="0"/>
          <w:numId w:val="4"/>
        </w:numPr>
        <w:spacing w:line="480" w:lineRule="auto"/>
        <w:rPr>
          <w:rStyle w:val="Hyperlink"/>
          <w:rFonts w:ascii="Times New Roman" w:hAnsi="Times New Roman"/>
          <w:i/>
          <w:sz w:val="24"/>
          <w:szCs w:val="24"/>
          <w:lang w:eastAsia="en-IN"/>
        </w:rPr>
      </w:pPr>
      <w:hyperlink r:id="rId66" w:history="1">
        <w:r w:rsidR="001173C8" w:rsidRPr="000B345A">
          <w:rPr>
            <w:rStyle w:val="Hyperlink"/>
            <w:rFonts w:ascii="Times New Roman" w:hAnsi="Times New Roman"/>
            <w:sz w:val="24"/>
            <w:szCs w:val="24"/>
            <w:lang w:eastAsia="en-IN"/>
          </w:rPr>
          <w:t>http://www.youtube.com/?gl=IN</w:t>
        </w:r>
      </w:hyperlink>
    </w:p>
    <w:p w:rsidR="001173C8" w:rsidRPr="000B345A" w:rsidRDefault="00B4406C" w:rsidP="00E65F63">
      <w:pPr>
        <w:pStyle w:val="ListParagraph"/>
        <w:numPr>
          <w:ilvl w:val="0"/>
          <w:numId w:val="4"/>
        </w:numPr>
        <w:spacing w:line="480" w:lineRule="auto"/>
        <w:rPr>
          <w:rStyle w:val="Hyperlink"/>
          <w:rFonts w:ascii="Times New Roman" w:hAnsi="Times New Roman"/>
          <w:i/>
          <w:sz w:val="24"/>
          <w:szCs w:val="24"/>
          <w:lang w:eastAsia="en-IN"/>
        </w:rPr>
      </w:pPr>
      <w:hyperlink r:id="rId67" w:history="1">
        <w:r w:rsidR="00C273F0" w:rsidRPr="000B345A">
          <w:rPr>
            <w:rStyle w:val="Hyperlink"/>
            <w:rFonts w:ascii="Times New Roman" w:hAnsi="Times New Roman"/>
            <w:sz w:val="24"/>
            <w:szCs w:val="24"/>
            <w:lang w:eastAsia="en-IN"/>
          </w:rPr>
          <w:t>http://blendinsider.com/</w:t>
        </w:r>
      </w:hyperlink>
    </w:p>
    <w:p w:rsidR="00806D4F" w:rsidRPr="000B345A" w:rsidRDefault="00806D4F"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https://github.com/</w:t>
      </w:r>
    </w:p>
    <w:p w:rsidR="0081512E" w:rsidRPr="000B345A" w:rsidRDefault="00B4406C" w:rsidP="00E65F63">
      <w:pPr>
        <w:pStyle w:val="ListParagraph"/>
        <w:numPr>
          <w:ilvl w:val="0"/>
          <w:numId w:val="4"/>
        </w:numPr>
        <w:spacing w:line="480" w:lineRule="auto"/>
        <w:rPr>
          <w:rStyle w:val="Hyperlink"/>
          <w:rFonts w:ascii="Times New Roman" w:hAnsi="Times New Roman"/>
          <w:i/>
          <w:sz w:val="24"/>
          <w:szCs w:val="24"/>
          <w:lang w:eastAsia="en-IN"/>
        </w:rPr>
      </w:pPr>
      <w:hyperlink r:id="rId68" w:history="1">
        <w:r w:rsidR="008D0FDA" w:rsidRPr="000B345A">
          <w:rPr>
            <w:rStyle w:val="Hyperlink"/>
            <w:rFonts w:ascii="Times New Roman" w:hAnsi="Times New Roman"/>
            <w:sz w:val="24"/>
            <w:szCs w:val="24"/>
            <w:lang w:eastAsia="en-IN"/>
          </w:rPr>
          <w:t>https://github.com/anirban-nandy</w:t>
        </w:r>
      </w:hyperlink>
    </w:p>
    <w:p w:rsidR="00806D4F" w:rsidRPr="000B345A" w:rsidRDefault="00B4406C" w:rsidP="00E65F63">
      <w:pPr>
        <w:pStyle w:val="ListParagraph"/>
        <w:numPr>
          <w:ilvl w:val="0"/>
          <w:numId w:val="4"/>
        </w:numPr>
        <w:spacing w:line="480" w:lineRule="auto"/>
        <w:rPr>
          <w:rStyle w:val="Hyperlink"/>
          <w:rFonts w:ascii="Times New Roman" w:hAnsi="Times New Roman"/>
          <w:i/>
          <w:sz w:val="24"/>
          <w:szCs w:val="24"/>
          <w:lang w:eastAsia="en-IN"/>
        </w:rPr>
      </w:pPr>
      <w:hyperlink r:id="rId69" w:history="1">
        <w:r w:rsidR="00806D4F" w:rsidRPr="000B345A">
          <w:rPr>
            <w:rStyle w:val="Hyperlink"/>
            <w:rFonts w:ascii="Times New Roman" w:hAnsi="Times New Roman"/>
            <w:sz w:val="24"/>
            <w:szCs w:val="24"/>
            <w:lang w:eastAsia="en-IN"/>
          </w:rPr>
          <w:t>https://github.com/anirban-nandy/</w:t>
        </w:r>
        <w:r w:rsidR="00287181">
          <w:rPr>
            <w:rStyle w:val="Hyperlink"/>
            <w:rFonts w:ascii="Times New Roman" w:hAnsi="Times New Roman"/>
            <w:sz w:val="24"/>
            <w:szCs w:val="24"/>
            <w:lang w:eastAsia="en-IN"/>
          </w:rPr>
          <w:t>FaceRecognition</w:t>
        </w:r>
      </w:hyperlink>
    </w:p>
    <w:p w:rsidR="008D0FDA" w:rsidRPr="000B345A" w:rsidRDefault="00B4406C" w:rsidP="00E65F63">
      <w:pPr>
        <w:pStyle w:val="ListParagraph"/>
        <w:numPr>
          <w:ilvl w:val="0"/>
          <w:numId w:val="4"/>
        </w:numPr>
        <w:spacing w:line="480" w:lineRule="auto"/>
        <w:rPr>
          <w:rStyle w:val="Hyperlink"/>
          <w:rFonts w:ascii="Times New Roman" w:hAnsi="Times New Roman"/>
          <w:i/>
          <w:sz w:val="24"/>
          <w:szCs w:val="24"/>
          <w:lang w:eastAsia="en-IN"/>
        </w:rPr>
      </w:pPr>
      <w:hyperlink r:id="rId70" w:history="1">
        <w:r w:rsidR="00972752" w:rsidRPr="000B345A">
          <w:rPr>
            <w:rStyle w:val="Hyperlink"/>
            <w:rFonts w:ascii="Times New Roman" w:hAnsi="Times New Roman"/>
            <w:sz w:val="24"/>
            <w:szCs w:val="24"/>
            <w:lang w:eastAsia="en-IN"/>
          </w:rPr>
          <w:t>http://learn.github.com/p/intro.html</w:t>
        </w:r>
      </w:hyperlink>
    </w:p>
    <w:p w:rsidR="00972752" w:rsidRPr="000B345A" w:rsidRDefault="00B4406C" w:rsidP="00E65F63">
      <w:pPr>
        <w:pStyle w:val="ListParagraph"/>
        <w:numPr>
          <w:ilvl w:val="0"/>
          <w:numId w:val="4"/>
        </w:numPr>
        <w:spacing w:line="480" w:lineRule="auto"/>
        <w:rPr>
          <w:rStyle w:val="Hyperlink"/>
          <w:rFonts w:ascii="Times New Roman" w:hAnsi="Times New Roman"/>
          <w:i/>
          <w:sz w:val="24"/>
          <w:szCs w:val="24"/>
          <w:lang w:eastAsia="en-IN"/>
        </w:rPr>
      </w:pPr>
      <w:hyperlink r:id="rId71" w:history="1">
        <w:r w:rsidR="00972752" w:rsidRPr="000B345A">
          <w:rPr>
            <w:rStyle w:val="Hyperlink"/>
            <w:rFonts w:ascii="Times New Roman" w:hAnsi="Times New Roman"/>
            <w:sz w:val="24"/>
            <w:szCs w:val="24"/>
            <w:lang w:eastAsia="en-IN"/>
          </w:rPr>
          <w:t>http://www.vogella.com/articles/Git/article.html</w:t>
        </w:r>
      </w:hyperlink>
    </w:p>
    <w:p w:rsidR="00972752" w:rsidRPr="000B345A" w:rsidRDefault="00B4406C" w:rsidP="00E65F63">
      <w:pPr>
        <w:pStyle w:val="ListParagraph"/>
        <w:numPr>
          <w:ilvl w:val="0"/>
          <w:numId w:val="4"/>
        </w:numPr>
        <w:spacing w:line="480" w:lineRule="auto"/>
        <w:rPr>
          <w:rStyle w:val="Hyperlink"/>
          <w:rFonts w:ascii="Times New Roman" w:hAnsi="Times New Roman"/>
          <w:i/>
          <w:sz w:val="24"/>
          <w:szCs w:val="24"/>
          <w:lang w:eastAsia="en-IN"/>
        </w:rPr>
      </w:pPr>
      <w:hyperlink r:id="rId72" w:history="1">
        <w:r w:rsidR="00806D4F" w:rsidRPr="000B345A">
          <w:rPr>
            <w:rStyle w:val="Hyperlink"/>
            <w:rFonts w:ascii="Times New Roman" w:hAnsi="Times New Roman"/>
            <w:sz w:val="24"/>
            <w:szCs w:val="24"/>
            <w:lang w:eastAsia="en-IN"/>
          </w:rPr>
          <w:t>http://try.github.com/levels/1/challenges/1</w:t>
        </w:r>
      </w:hyperlink>
    </w:p>
    <w:p w:rsidR="00806D4F" w:rsidRPr="000B345A" w:rsidRDefault="00B4406C" w:rsidP="00E65F63">
      <w:pPr>
        <w:pStyle w:val="ListParagraph"/>
        <w:numPr>
          <w:ilvl w:val="0"/>
          <w:numId w:val="4"/>
        </w:numPr>
        <w:spacing w:line="480" w:lineRule="auto"/>
        <w:rPr>
          <w:rStyle w:val="Hyperlink"/>
          <w:rFonts w:ascii="Times New Roman" w:hAnsi="Times New Roman"/>
          <w:i/>
          <w:sz w:val="24"/>
          <w:szCs w:val="24"/>
          <w:lang w:eastAsia="en-IN"/>
        </w:rPr>
      </w:pPr>
      <w:hyperlink r:id="rId73" w:history="1">
        <w:r w:rsidR="00BA5152" w:rsidRPr="000B345A">
          <w:rPr>
            <w:rStyle w:val="Hyperlink"/>
            <w:rFonts w:ascii="Times New Roman" w:hAnsi="Times New Roman"/>
            <w:sz w:val="24"/>
            <w:szCs w:val="24"/>
            <w:lang w:eastAsia="en-IN"/>
          </w:rPr>
          <w:t>https://enterprise.github.com/support</w:t>
        </w:r>
      </w:hyperlink>
    </w:p>
    <w:p w:rsidR="00BA5152" w:rsidRPr="000B345A" w:rsidRDefault="00B4406C" w:rsidP="00E65F63">
      <w:pPr>
        <w:pStyle w:val="ListParagraph"/>
        <w:numPr>
          <w:ilvl w:val="0"/>
          <w:numId w:val="4"/>
        </w:numPr>
        <w:spacing w:line="480" w:lineRule="auto"/>
        <w:rPr>
          <w:rStyle w:val="Hyperlink"/>
          <w:rFonts w:ascii="Times New Roman" w:hAnsi="Times New Roman"/>
          <w:i/>
          <w:sz w:val="24"/>
          <w:szCs w:val="24"/>
          <w:lang w:eastAsia="en-IN"/>
        </w:rPr>
      </w:pPr>
      <w:hyperlink r:id="rId74" w:history="1">
        <w:r w:rsidR="00BA5152" w:rsidRPr="000B345A">
          <w:rPr>
            <w:rStyle w:val="Hyperlink"/>
            <w:rFonts w:ascii="Times New Roman" w:hAnsi="Times New Roman"/>
            <w:sz w:val="24"/>
            <w:szCs w:val="24"/>
            <w:lang w:eastAsia="en-IN"/>
          </w:rPr>
          <w:t>https://support.enterprise.github.com/home</w:t>
        </w:r>
      </w:hyperlink>
    </w:p>
    <w:p w:rsidR="00C273F0" w:rsidRPr="00C273F0" w:rsidRDefault="00C273F0" w:rsidP="00C273F0">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40" w:name="_Toc367649417"/>
      <w:r w:rsidRPr="00C273F0">
        <w:rPr>
          <w:rFonts w:eastAsia="Arial"/>
        </w:rPr>
        <w:t>Books</w:t>
      </w:r>
      <w:bookmarkEnd w:id="140"/>
    </w:p>
    <w:p w:rsidR="00E239ED" w:rsidRPr="004549E2" w:rsidRDefault="002A690D" w:rsidP="00E65F63">
      <w:pPr>
        <w:pStyle w:val="BodyText"/>
        <w:numPr>
          <w:ilvl w:val="0"/>
          <w:numId w:val="14"/>
        </w:numPr>
        <w:jc w:val="both"/>
        <w:rPr>
          <w:rFonts w:eastAsia="Arial" w:cs="Arial"/>
          <w:color w:val="000000"/>
          <w:szCs w:val="24"/>
          <w:lang w:val="en-IN" w:eastAsia="hi-IN" w:bidi="hi-IN"/>
        </w:rPr>
      </w:pPr>
      <w:r w:rsidRPr="004549E2">
        <w:rPr>
          <w:rFonts w:eastAsia="Arial" w:cs="Arial"/>
          <w:color w:val="000000"/>
          <w:szCs w:val="24"/>
          <w:lang w:val="en-IN" w:eastAsia="hi-IN" w:bidi="hi-IN"/>
        </w:rPr>
        <w:t xml:space="preserve">Fundamentals of software engineering by </w:t>
      </w:r>
      <w:proofErr w:type="spellStart"/>
      <w:r w:rsidRPr="004549E2">
        <w:rPr>
          <w:rFonts w:eastAsia="Arial" w:cs="Arial"/>
          <w:color w:val="000000"/>
          <w:szCs w:val="24"/>
          <w:lang w:val="en-IN" w:eastAsia="hi-IN" w:bidi="hi-IN"/>
        </w:rPr>
        <w:t>Rajib</w:t>
      </w:r>
      <w:proofErr w:type="spellEnd"/>
      <w:r w:rsidRPr="004549E2">
        <w:rPr>
          <w:rFonts w:eastAsia="Arial" w:cs="Arial"/>
          <w:color w:val="000000"/>
          <w:szCs w:val="24"/>
          <w:lang w:val="en-IN" w:eastAsia="hi-IN" w:bidi="hi-IN"/>
        </w:rPr>
        <w:t xml:space="preserve"> Mall</w:t>
      </w:r>
    </w:p>
    <w:p w:rsidR="004549E2" w:rsidRDefault="00C615CB" w:rsidP="00E65F63">
      <w:pPr>
        <w:pStyle w:val="BodyText"/>
        <w:numPr>
          <w:ilvl w:val="0"/>
          <w:numId w:val="14"/>
        </w:numPr>
        <w:jc w:val="both"/>
      </w:pPr>
      <w:r w:rsidRPr="00C615CB">
        <w:t xml:space="preserve">Pro C# 2010 and the .NET 4.0 Platform by Andrew </w:t>
      </w:r>
      <w:proofErr w:type="spellStart"/>
      <w:r w:rsidRPr="00C615CB">
        <w:t>Troselen</w:t>
      </w:r>
      <w:proofErr w:type="spellEnd"/>
    </w:p>
    <w:p w:rsidR="00C615CB" w:rsidRDefault="004D0A4C" w:rsidP="00E65F63">
      <w:pPr>
        <w:pStyle w:val="BodyText"/>
        <w:numPr>
          <w:ilvl w:val="0"/>
          <w:numId w:val="14"/>
        </w:numPr>
        <w:jc w:val="both"/>
      </w:pPr>
      <w:r w:rsidRPr="004D0A4C">
        <w:t>C# Programming</w:t>
      </w:r>
      <w:r>
        <w:t xml:space="preserve"> by</w:t>
      </w:r>
      <w:r w:rsidRPr="004D0A4C">
        <w:t xml:space="preserve"> Rob Miles</w:t>
      </w:r>
    </w:p>
    <w:p w:rsidR="00B4442A" w:rsidRDefault="003252E9" w:rsidP="00472BB3">
      <w:pPr>
        <w:pStyle w:val="Heading1"/>
        <w:rPr>
          <w:lang w:val="en-US"/>
        </w:rPr>
      </w:pPr>
      <w:bookmarkStart w:id="141" w:name="_Toc367649418"/>
      <w:r>
        <w:t>Appendices</w:t>
      </w:r>
      <w:bookmarkEnd w:id="141"/>
    </w:p>
    <w:p w:rsidR="00472BB3" w:rsidRDefault="00472BB3" w:rsidP="00472BB3">
      <w:pPr>
        <w:rPr>
          <w:lang w:val="en-US"/>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42" w:name="_Toc289275457"/>
      <w:bookmarkStart w:id="143" w:name="_Toc330365076"/>
      <w:bookmarkStart w:id="144" w:name="_Toc367649419"/>
      <w:r>
        <w:rPr>
          <w:rFonts w:eastAsia="Arial"/>
        </w:rPr>
        <w:t xml:space="preserve">IDE </w:t>
      </w:r>
      <w:r w:rsidR="0097323A">
        <w:rPr>
          <w:rFonts w:eastAsia="Arial"/>
        </w:rPr>
        <w:t>Used</w:t>
      </w:r>
      <w:r w:rsidRPr="005F7EBB">
        <w:rPr>
          <w:rFonts w:eastAsia="Arial"/>
        </w:rPr>
        <w:t>:</w:t>
      </w:r>
      <w:bookmarkEnd w:id="142"/>
      <w:bookmarkEnd w:id="143"/>
      <w:bookmarkEnd w:id="144"/>
    </w:p>
    <w:p w:rsidR="0072415F" w:rsidRPr="0072415F" w:rsidRDefault="0072415F" w:rsidP="0072415F"/>
    <w:p w:rsidR="0000779F" w:rsidRDefault="0000779F" w:rsidP="0000779F">
      <w:pPr>
        <w:pStyle w:val="Heading3"/>
        <w:rPr>
          <w:rFonts w:eastAsia="Arial"/>
        </w:rPr>
      </w:pPr>
      <w:bookmarkStart w:id="145" w:name="_Toc367649420"/>
      <w:r>
        <w:rPr>
          <w:rFonts w:eastAsia="Arial"/>
        </w:rPr>
        <w:t>Visual</w:t>
      </w:r>
      <w:r w:rsidRPr="005F7EBB">
        <w:rPr>
          <w:rFonts w:eastAsia="Arial"/>
        </w:rPr>
        <w:t xml:space="preserve"> Studio 2010</w:t>
      </w:r>
      <w:bookmarkEnd w:id="145"/>
    </w:p>
    <w:p w:rsidR="0000779F" w:rsidRPr="000B345A" w:rsidRDefault="0000779F" w:rsidP="0000779F">
      <w:pPr>
        <w:jc w:val="center"/>
        <w:rPr>
          <w:rFonts w:ascii="Times New Roman" w:hAnsi="Times New Roman" w:cs="Times New Roman"/>
          <w:sz w:val="24"/>
          <w:szCs w:val="24"/>
        </w:rPr>
      </w:pPr>
      <w:r w:rsidRPr="000B345A">
        <w:rPr>
          <w:rFonts w:ascii="Times New Roman" w:eastAsia="Arial" w:hAnsi="Times New Roman" w:cs="Times New Roman"/>
          <w:noProof/>
          <w:sz w:val="24"/>
          <w:szCs w:val="24"/>
          <w:lang w:eastAsia="en-IN"/>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75"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76" w:tooltip="Code editor" w:history="1">
        <w:r w:rsidRPr="00191659">
          <w:rPr>
            <w:rFonts w:ascii="Times New Roman" w:hAnsi="Times New Roman"/>
            <w:color w:val="222222"/>
            <w:sz w:val="24"/>
            <w:szCs w:val="24"/>
            <w:lang w:eastAsia="en-IN"/>
          </w:rPr>
          <w:t>code editor</w:t>
        </w:r>
      </w:hyperlink>
      <w:r w:rsidRPr="00191659">
        <w:rPr>
          <w:rFonts w:ascii="Times New Roman" w:hAnsi="Times New Roman"/>
          <w:color w:val="222222"/>
          <w:sz w:val="24"/>
          <w:szCs w:val="24"/>
          <w:lang w:eastAsia="en-IN"/>
        </w:rPr>
        <w:t> supporting </w:t>
      </w:r>
      <w:hyperlink r:id="rId77" w:history="1">
        <w:r w:rsidRPr="00191659">
          <w:rPr>
            <w:rFonts w:ascii="Times New Roman" w:hAnsi="Times New Roman"/>
            <w:color w:val="222222"/>
            <w:sz w:val="24"/>
            <w:szCs w:val="24"/>
            <w:lang w:eastAsia="en-IN"/>
          </w:rPr>
          <w:t>IntelliSense</w:t>
        </w:r>
      </w:hyperlink>
      <w:r w:rsidRPr="00191659">
        <w:rPr>
          <w:rFonts w:ascii="Times New Roman" w:hAnsi="Times New Roman"/>
          <w:color w:val="222222"/>
          <w:sz w:val="24"/>
          <w:szCs w:val="24"/>
          <w:lang w:eastAsia="en-IN"/>
        </w:rPr>
        <w:t> as well as </w:t>
      </w:r>
      <w:hyperlink r:id="rId78" w:history="1">
        <w:r w:rsidRPr="00191659">
          <w:rPr>
            <w:rFonts w:ascii="Times New Roman" w:hAnsi="Times New Roman"/>
            <w:color w:val="222222"/>
            <w:sz w:val="24"/>
            <w:szCs w:val="24"/>
            <w:lang w:eastAsia="en-IN"/>
          </w:rPr>
          <w:t>code refactoring</w:t>
        </w:r>
      </w:hyperlink>
      <w:r w:rsidRPr="00191659">
        <w:rPr>
          <w:rFonts w:ascii="Times New Roman" w:hAnsi="Times New Roman"/>
          <w:color w:val="222222"/>
          <w:sz w:val="24"/>
          <w:szCs w:val="24"/>
          <w:lang w:eastAsia="en-IN"/>
        </w:rPr>
        <w:t>. The integrated </w:t>
      </w:r>
      <w:hyperlink r:id="rId79" w:tooltip="Microsoft Visual Studio Debugger" w:history="1">
        <w:r w:rsidRPr="00191659">
          <w:rPr>
            <w:rFonts w:ascii="Times New Roman" w:hAnsi="Times New Roman"/>
            <w:color w:val="222222"/>
            <w:sz w:val="24"/>
            <w:szCs w:val="24"/>
            <w:lang w:eastAsia="en-IN"/>
          </w:rPr>
          <w:t>debugger</w:t>
        </w:r>
      </w:hyperlink>
      <w:r w:rsidRPr="00191659">
        <w:rPr>
          <w:rFonts w:ascii="Times New Roman" w:hAnsi="Times New Roman"/>
          <w:color w:val="222222"/>
          <w:sz w:val="24"/>
          <w:szCs w:val="24"/>
          <w:lang w:eastAsia="en-IN"/>
        </w:rPr>
        <w:t xml:space="preserve"> works both as a source-level debugger and a machine-level </w:t>
      </w:r>
      <w:r w:rsidRPr="00191659">
        <w:rPr>
          <w:rFonts w:ascii="Times New Roman" w:hAnsi="Times New Roman"/>
          <w:color w:val="222222"/>
          <w:sz w:val="24"/>
          <w:szCs w:val="24"/>
          <w:lang w:eastAsia="en-IN"/>
        </w:rPr>
        <w:lastRenderedPageBreak/>
        <w:t>debugger. Other built-in tools include a forms designer for building </w:t>
      </w:r>
      <w:hyperlink r:id="rId80" w:tooltip="GUI" w:history="1">
        <w:r w:rsidRPr="00191659">
          <w:rPr>
            <w:rFonts w:ascii="Times New Roman" w:hAnsi="Times New Roman"/>
            <w:color w:val="222222"/>
            <w:sz w:val="24"/>
            <w:szCs w:val="24"/>
            <w:lang w:eastAsia="en-IN"/>
          </w:rPr>
          <w:t>GUI</w:t>
        </w:r>
      </w:hyperlink>
      <w:r w:rsidRPr="00191659">
        <w:rPr>
          <w:rFonts w:ascii="Times New Roman" w:hAnsi="Times New Roman"/>
          <w:color w:val="222222"/>
          <w:sz w:val="24"/>
          <w:szCs w:val="24"/>
          <w:lang w:eastAsia="en-IN"/>
        </w:rPr>
        <w:t> applications, web designer, </w:t>
      </w:r>
      <w:hyperlink r:id="rId81" w:tooltip="Class (computing)" w:history="1">
        <w:r w:rsidRPr="00191659">
          <w:rPr>
            <w:rFonts w:ascii="Times New Roman" w:hAnsi="Times New Roman"/>
            <w:color w:val="222222"/>
            <w:sz w:val="24"/>
            <w:szCs w:val="24"/>
            <w:lang w:eastAsia="en-IN"/>
          </w:rPr>
          <w:t>class</w:t>
        </w:r>
      </w:hyperlink>
      <w:r w:rsidRPr="00191659">
        <w:rPr>
          <w:rFonts w:ascii="Times New Roman" w:hAnsi="Times New Roman"/>
          <w:color w:val="222222"/>
          <w:sz w:val="24"/>
          <w:szCs w:val="24"/>
          <w:lang w:eastAsia="en-IN"/>
        </w:rPr>
        <w:t xml:space="preserve"> designer, and </w:t>
      </w:r>
      <w:hyperlink r:id="rId82" w:history="1">
        <w:r w:rsidRPr="00191659">
          <w:rPr>
            <w:rFonts w:ascii="Times New Roman" w:hAnsi="Times New Roman"/>
            <w:color w:val="222222"/>
            <w:sz w:val="24"/>
            <w:szCs w:val="24"/>
            <w:lang w:eastAsia="en-IN"/>
          </w:rPr>
          <w:t>database schema</w:t>
        </w:r>
      </w:hyperlink>
      <w:r w:rsidRPr="00191659">
        <w:rPr>
          <w:rFonts w:ascii="Times New Roman" w:hAnsi="Times New Roman"/>
          <w:color w:val="222222"/>
          <w:sz w:val="24"/>
          <w:szCs w:val="24"/>
          <w:lang w:eastAsia="en-IN"/>
        </w:rPr>
        <w:t xml:space="preserve"> designer. It accepts plug-ins that enhance the functionality at almost every level—including adding support for </w:t>
      </w:r>
      <w:hyperlink r:id="rId83" w:tooltip="Source control" w:history="1">
        <w:r w:rsidRPr="00191659">
          <w:rPr>
            <w:rFonts w:ascii="Times New Roman" w:hAnsi="Times New Roman"/>
            <w:color w:val="222222"/>
            <w:sz w:val="24"/>
            <w:szCs w:val="24"/>
            <w:lang w:eastAsia="en-IN"/>
          </w:rPr>
          <w:t>source-control</w:t>
        </w:r>
      </w:hyperlink>
      <w:r w:rsidRPr="00191659">
        <w:rPr>
          <w:rFonts w:ascii="Times New Roman" w:hAnsi="Times New Roman"/>
          <w:color w:val="222222"/>
          <w:sz w:val="24"/>
          <w:szCs w:val="24"/>
          <w:lang w:eastAsia="en-IN"/>
        </w:rPr>
        <w:t> systems (like </w:t>
      </w:r>
      <w:hyperlink r:id="rId84" w:tooltip="Subversion (software)" w:history="1">
        <w:r w:rsidRPr="00191659">
          <w:rPr>
            <w:rFonts w:ascii="Times New Roman" w:hAnsi="Times New Roman"/>
            <w:color w:val="222222"/>
            <w:sz w:val="24"/>
            <w:szCs w:val="24"/>
            <w:lang w:eastAsia="en-IN"/>
          </w:rPr>
          <w:t>Subversion</w:t>
        </w:r>
      </w:hyperlink>
      <w:r w:rsidRPr="00191659">
        <w:rPr>
          <w:rFonts w:ascii="Times New Roman" w:hAnsi="Times New Roman"/>
          <w:color w:val="222222"/>
          <w:sz w:val="24"/>
          <w:szCs w:val="24"/>
          <w:lang w:eastAsia="en-IN"/>
        </w:rPr>
        <w:t> and </w:t>
      </w:r>
      <w:hyperlink r:id="rId85" w:tooltip="Visual SourceSafe" w:history="1">
        <w:r w:rsidRPr="00191659">
          <w:rPr>
            <w:rFonts w:ascii="Times New Roman" w:hAnsi="Times New Roman"/>
            <w:color w:val="222222"/>
            <w:sz w:val="24"/>
            <w:szCs w:val="24"/>
            <w:lang w:eastAsia="en-IN"/>
          </w:rPr>
          <w:t>Visual SourceSafe</w:t>
        </w:r>
      </w:hyperlink>
      <w:r w:rsidRPr="00191659">
        <w:rPr>
          <w:rFonts w:ascii="Times New Roman" w:hAnsi="Times New Roman"/>
          <w:color w:val="222222"/>
          <w:sz w:val="24"/>
          <w:szCs w:val="24"/>
          <w:lang w:eastAsia="en-IN"/>
        </w:rPr>
        <w:t>) and adding new toolsets like editors and visual designers for </w:t>
      </w:r>
      <w:hyperlink r:id="rId86" w:tooltip="Domain-specific language" w:history="1">
        <w:r w:rsidRPr="00191659">
          <w:rPr>
            <w:rFonts w:ascii="Times New Roman" w:hAnsi="Times New Roman"/>
            <w:color w:val="222222"/>
            <w:sz w:val="24"/>
            <w:szCs w:val="24"/>
            <w:lang w:eastAsia="en-IN"/>
          </w:rPr>
          <w:t>domain-specific languages</w:t>
        </w:r>
      </w:hyperlink>
      <w:r w:rsidRPr="00191659">
        <w:rPr>
          <w:rFonts w:ascii="Times New Roman" w:hAnsi="Times New Roman"/>
          <w:color w:val="222222"/>
          <w:sz w:val="24"/>
          <w:szCs w:val="24"/>
          <w:lang w:eastAsia="en-IN"/>
        </w:rPr>
        <w:t> or toolsets for other aspects of the </w:t>
      </w:r>
      <w:hyperlink r:id="rId87" w:tooltip="Software development lifecycle" w:history="1">
        <w:r w:rsidRPr="00191659">
          <w:rPr>
            <w:rFonts w:ascii="Times New Roman" w:hAnsi="Times New Roman"/>
            <w:color w:val="222222"/>
            <w:sz w:val="24"/>
            <w:szCs w:val="24"/>
            <w:lang w:eastAsia="en-IN"/>
          </w:rPr>
          <w:t>software development lifecycle</w:t>
        </w:r>
      </w:hyperlink>
      <w:r w:rsidRPr="00191659">
        <w:rPr>
          <w:rFonts w:ascii="Times New Roman" w:hAnsi="Times New Roman"/>
          <w:color w:val="222222"/>
          <w:sz w:val="24"/>
          <w:szCs w:val="24"/>
          <w:lang w:eastAsia="en-IN"/>
        </w:rPr>
        <w:t> (like the </w:t>
      </w:r>
      <w:hyperlink r:id="rId88" w:history="1">
        <w:r w:rsidRPr="00191659">
          <w:rPr>
            <w:rFonts w:ascii="Times New Roman" w:hAnsi="Times New Roman"/>
            <w:color w:val="222222"/>
            <w:sz w:val="24"/>
            <w:szCs w:val="24"/>
            <w:lang w:eastAsia="en-IN"/>
          </w:rPr>
          <w:t>Team Foundation Server</w:t>
        </w:r>
      </w:hyperlink>
      <w:r w:rsidRPr="00191659">
        <w:rPr>
          <w:rFonts w:ascii="Times New Roman" w:hAnsi="Times New Roman"/>
          <w:color w:val="222222"/>
          <w:sz w:val="24"/>
          <w:szCs w:val="24"/>
          <w:lang w:eastAsia="en-IN"/>
        </w:rPr>
        <w:t> client: Team Explorer).</w:t>
      </w:r>
    </w:p>
    <w:p w:rsidR="0000779F" w:rsidRPr="0000779F" w:rsidRDefault="0000779F" w:rsidP="0000779F">
      <w:pPr>
        <w:pStyle w:val="Heading4"/>
      </w:pPr>
      <w:r>
        <w:t>Standout Features</w:t>
      </w:r>
    </w:p>
    <w:p w:rsidR="0000779F" w:rsidRPr="00B21B7F" w:rsidRDefault="0000779F" w:rsidP="0000779F"/>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User interface built on Windows Presentation Foundation (WPF)</w:t>
      </w:r>
    </w:p>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Improved Start page</w:t>
      </w:r>
    </w:p>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Improved code editor</w:t>
      </w:r>
    </w:p>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Improved IntelliSense</w:t>
      </w:r>
    </w:p>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Call Hierarchy Viewer</w:t>
      </w:r>
    </w:p>
    <w:p w:rsidR="0000779F" w:rsidRDefault="0000779F" w:rsidP="0000779F">
      <w:pPr>
        <w:shd w:val="clear" w:color="auto" w:fill="FFFFFF"/>
        <w:spacing w:after="75" w:line="285" w:lineRule="atLeast"/>
        <w:textAlignment w:val="baseline"/>
        <w:rPr>
          <w:rFonts w:ascii="inherit" w:hAnsi="inherit" w:cs="Helvetica"/>
          <w:color w:val="37414B"/>
          <w:sz w:val="21"/>
          <w:szCs w:val="21"/>
        </w:rPr>
      </w:pPr>
    </w:p>
    <w:p w:rsidR="0000779F" w:rsidRDefault="0000779F" w:rsidP="0000779F">
      <w:pPr>
        <w:pStyle w:val="Heading4"/>
      </w:pPr>
      <w:r>
        <w:t xml:space="preserve">What problems </w:t>
      </w:r>
      <w:r w:rsidRPr="0000779F">
        <w:t>does</w:t>
      </w:r>
      <w:r>
        <w:t xml:space="preserve"> it solve?</w:t>
      </w:r>
    </w:p>
    <w:p w:rsidR="0000779F" w:rsidRPr="00191659" w:rsidRDefault="0000779F" w:rsidP="0000779F">
      <w:pPr>
        <w:rPr>
          <w:rFonts w:ascii="Times New Roman" w:eastAsia="Times New Roman" w:hAnsi="Times New Roman" w:cs="Times New Roman"/>
          <w:iCs/>
          <w:color w:val="222222"/>
          <w:sz w:val="24"/>
          <w:szCs w:val="24"/>
          <w:lang w:val="en-US" w:eastAsia="en-IN" w:bidi="en-US"/>
        </w:rPr>
      </w:pP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 xml:space="preserve">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w:t>
      </w:r>
      <w:proofErr w:type="gramStart"/>
      <w:r w:rsidRPr="00191659">
        <w:rPr>
          <w:rFonts w:ascii="Times New Roman" w:hAnsi="Times New Roman"/>
          <w:color w:val="222222"/>
          <w:sz w:val="24"/>
          <w:szCs w:val="24"/>
          <w:lang w:eastAsia="en-IN"/>
        </w:rPr>
        <w:t>an</w:t>
      </w:r>
      <w:proofErr w:type="gramEnd"/>
      <w:r w:rsidRPr="00191659">
        <w:rPr>
          <w:rFonts w:ascii="Times New Roman" w:hAnsi="Times New Roman"/>
          <w:color w:val="222222"/>
          <w:sz w:val="24"/>
          <w:szCs w:val="24"/>
          <w:lang w:eastAsia="en-IN"/>
        </w:rPr>
        <w:t xml:space="preserve"> </w:t>
      </w:r>
      <w:proofErr w:type="spellStart"/>
      <w:r w:rsidRPr="00191659">
        <w:rPr>
          <w:rFonts w:ascii="Times New Roman" w:hAnsi="Times New Roman"/>
          <w:color w:val="222222"/>
          <w:sz w:val="24"/>
          <w:szCs w:val="24"/>
          <w:lang w:eastAsia="en-IN"/>
        </w:rPr>
        <w:t>xaml</w:t>
      </w:r>
      <w:proofErr w:type="spellEnd"/>
      <w:r w:rsidRPr="00191659">
        <w:rPr>
          <w:rFonts w:ascii="Times New Roman" w:hAnsi="Times New Roman"/>
          <w:color w:val="222222"/>
          <w:sz w:val="24"/>
          <w:szCs w:val="24"/>
          <w:lang w:eastAsia="en-IN"/>
        </w:rPr>
        <w:t xml:space="preserve"> file, this page is completely customizable and includes the ability to remove and pin project files in the Recent Projects section.</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 xml:space="preserve">The code editor has a number of enhancements. You can scale the font by holding down [Ctrl] while scrolling the mouse wheel. In previous versions of Visual Studio, </w:t>
      </w:r>
      <w:r w:rsidRPr="00191659">
        <w:rPr>
          <w:rFonts w:ascii="Times New Roman" w:hAnsi="Times New Roman"/>
          <w:color w:val="222222"/>
          <w:sz w:val="24"/>
          <w:szCs w:val="24"/>
          <w:lang w:eastAsia="en-IN"/>
        </w:rPr>
        <w:lastRenderedPageBreak/>
        <w:t>users had to set the font size through a dialog and exit to see if the changes were correct.</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In Visual Studio 2010, Box Selection is enhanced to allow for zero-length boxes and improved pasting.</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The feature that will see the most use (by accident if not design) is Highlight References. By selecting any symbol, such as a variable or a property, all references to the symbol are highlighted. The symbols can then be navigated by holding down [Ctrl</w:t>
      </w:r>
      <w:proofErr w:type="gramStart"/>
      <w:r w:rsidRPr="00191659">
        <w:rPr>
          <w:rFonts w:ascii="Times New Roman" w:hAnsi="Times New Roman"/>
          <w:color w:val="222222"/>
          <w:sz w:val="24"/>
          <w:szCs w:val="24"/>
          <w:lang w:eastAsia="en-IN"/>
        </w:rPr>
        <w:t>][</w:t>
      </w:r>
      <w:proofErr w:type="gramEnd"/>
      <w:r w:rsidRPr="00191659">
        <w:rPr>
          <w:rFonts w:ascii="Times New Roman" w:hAnsi="Times New Roman"/>
          <w:color w:val="222222"/>
          <w:sz w:val="24"/>
          <w:szCs w:val="24"/>
          <w:lang w:eastAsia="en-IN"/>
        </w:rPr>
        <w:t>Shift] and pressing the up/down keys.</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IntelliSense has been improved to allow for acronyms based on Pascal casing. For example, typing </w:t>
      </w:r>
      <w:proofErr w:type="spellStart"/>
      <w:r w:rsidRPr="00191659">
        <w:rPr>
          <w:rFonts w:ascii="Times New Roman" w:hAnsi="Times New Roman"/>
          <w:color w:val="222222"/>
          <w:sz w:val="24"/>
          <w:szCs w:val="24"/>
          <w:lang w:eastAsia="en-IN"/>
        </w:rPr>
        <w:t>String.INOE</w:t>
      </w:r>
      <w:proofErr w:type="spellEnd"/>
      <w:r w:rsidRPr="00191659">
        <w:rPr>
          <w:rFonts w:ascii="Times New Roman" w:hAnsi="Times New Roman"/>
          <w:color w:val="222222"/>
          <w:sz w:val="24"/>
          <w:szCs w:val="24"/>
          <w:lang w:eastAsia="en-IN"/>
        </w:rPr>
        <w:t xml:space="preserve"> and then a non-alphanumeric character will convert the call </w:t>
      </w:r>
      <w:proofErr w:type="spellStart"/>
      <w:r w:rsidRPr="00191659">
        <w:rPr>
          <w:rFonts w:ascii="Times New Roman" w:hAnsi="Times New Roman"/>
          <w:color w:val="222222"/>
          <w:sz w:val="24"/>
          <w:szCs w:val="24"/>
          <w:lang w:eastAsia="en-IN"/>
        </w:rPr>
        <w:t>toString.IsNullOrEmpty</w:t>
      </w:r>
      <w:proofErr w:type="spellEnd"/>
      <w:r w:rsidRPr="00191659">
        <w:rPr>
          <w:rFonts w:ascii="Times New Roman" w:hAnsi="Times New Roman"/>
          <w:color w:val="222222"/>
          <w:sz w:val="24"/>
          <w:szCs w:val="24"/>
          <w:lang w:eastAsia="en-IN"/>
        </w:rPr>
        <w:t>. This still doesn’t prevent IntelliSense from interfering when you’re writing code that doesn’t exist, as you would with a unit test.</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The Suggestion Completion mode allows you to type freely without IntelliSense changing the text you typed. You can toggle between Standard and Suggestion Completion modes by pressing [Ctrl</w:t>
      </w:r>
      <w:proofErr w:type="gramStart"/>
      <w:r w:rsidRPr="00191659">
        <w:rPr>
          <w:rFonts w:ascii="Times New Roman" w:hAnsi="Times New Roman"/>
          <w:color w:val="222222"/>
          <w:sz w:val="24"/>
          <w:szCs w:val="24"/>
          <w:lang w:eastAsia="en-IN"/>
        </w:rPr>
        <w:t>][</w:t>
      </w:r>
      <w:proofErr w:type="gramEnd"/>
      <w:r w:rsidRPr="00191659">
        <w:rPr>
          <w:rFonts w:ascii="Times New Roman" w:hAnsi="Times New Roman"/>
          <w:color w:val="222222"/>
          <w:sz w:val="24"/>
          <w:szCs w:val="24"/>
          <w:lang w:eastAsia="en-IN"/>
        </w:rPr>
        <w:t>Alt]space.</w:t>
      </w:r>
    </w:p>
    <w:p w:rsidR="0000779F" w:rsidRPr="00191659" w:rsidRDefault="0000779F" w:rsidP="0000779F">
      <w:pPr>
        <w:pStyle w:val="NormalWeb"/>
        <w:shd w:val="clear" w:color="auto" w:fill="FFFFFF"/>
        <w:spacing w:before="0" w:beforeAutospacing="0" w:after="225" w:afterAutospacing="0" w:line="285" w:lineRule="atLeast"/>
        <w:ind w:left="720"/>
        <w:textAlignment w:val="baseline"/>
        <w:rPr>
          <w:iCs/>
          <w:color w:val="222222"/>
          <w:lang w:val="en-US" w:bidi="en-US"/>
        </w:rPr>
      </w:pPr>
      <w:r w:rsidRPr="00191659">
        <w:rPr>
          <w:iCs/>
          <w:color w:val="222222"/>
          <w:lang w:val="en-US" w:bidi="en-US"/>
        </w:rPr>
        <w:t>IntelliSense for JavaScript has seen the most improvement, as it is now able to determine the correct structure of a variable even after the structure is changed.</w:t>
      </w:r>
    </w:p>
    <w:p w:rsidR="0000779F" w:rsidRPr="00191659" w:rsidRDefault="0000779F" w:rsidP="0000779F">
      <w:pPr>
        <w:pStyle w:val="NormalWeb"/>
        <w:shd w:val="clear" w:color="auto" w:fill="FFFFFF"/>
        <w:spacing w:before="0" w:beforeAutospacing="0" w:after="225" w:afterAutospacing="0" w:line="285" w:lineRule="atLeast"/>
        <w:ind w:left="720"/>
        <w:textAlignment w:val="baseline"/>
        <w:rPr>
          <w:iCs/>
          <w:color w:val="222222"/>
          <w:lang w:val="en-US" w:bidi="en-US"/>
        </w:rPr>
      </w:pPr>
      <w:r w:rsidRPr="00191659">
        <w:rPr>
          <w:iCs/>
          <w:color w:val="222222"/>
          <w:lang w:val="en-US" w:bidi="en-US"/>
        </w:rPr>
        <w:t>In the past, I would use .NET Reflector or another tool to analyze a user’s call hierarchy; now that functionality is built-in. Right-click the user and choose View Call Hierarchy, and calls to and from the user will be available for browsing.</w:t>
      </w:r>
    </w:p>
    <w:p w:rsidR="0072415F" w:rsidRPr="00C82786" w:rsidRDefault="0072415F" w:rsidP="003252E9">
      <w:pPr>
        <w:pStyle w:val="ListParagraph"/>
        <w:spacing w:line="480" w:lineRule="auto"/>
        <w:rPr>
          <w:rFonts w:ascii="Arial" w:hAnsi="Arial" w:cs="Arial"/>
          <w:i/>
          <w:color w:val="222222"/>
          <w:lang w:eastAsia="en-IN"/>
        </w:rPr>
      </w:pPr>
    </w:p>
    <w:p w:rsidR="003252E9" w:rsidRPr="00884527"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46" w:name="_Toc289275458"/>
      <w:bookmarkStart w:id="147" w:name="_Toc330365077"/>
      <w:bookmarkStart w:id="148" w:name="_Toc367649421"/>
      <w:r>
        <w:rPr>
          <w:rFonts w:eastAsia="Arial"/>
        </w:rPr>
        <w:t>Front End</w:t>
      </w:r>
      <w:bookmarkStart w:id="149" w:name="_Toc289275459"/>
      <w:bookmarkEnd w:id="146"/>
      <w:r>
        <w:rPr>
          <w:rFonts w:eastAsia="Arial"/>
        </w:rPr>
        <w:t xml:space="preserve"> - </w:t>
      </w:r>
      <w:r w:rsidRPr="005F7EBB">
        <w:rPr>
          <w:rFonts w:eastAsia="Arial"/>
        </w:rPr>
        <w:t>WPF (Windows Presentation Framework)</w:t>
      </w:r>
      <w:bookmarkEnd w:id="147"/>
      <w:bookmarkEnd w:id="148"/>
      <w:bookmarkEnd w:id="149"/>
    </w:p>
    <w:p w:rsidR="0000779F" w:rsidRPr="00326039" w:rsidRDefault="0000779F" w:rsidP="0000779F">
      <w:pPr>
        <w:jc w:val="center"/>
      </w:pPr>
      <w:r>
        <w:rPr>
          <w:noProof/>
          <w:lang w:eastAsia="en-IN"/>
        </w:rPr>
        <w:lastRenderedPageBreak/>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89" cstate="print"/>
                    <a:stretch>
                      <a:fillRect/>
                    </a:stretch>
                  </pic:blipFill>
                  <pic:spPr>
                    <a:xfrm>
                      <a:off x="0" y="0"/>
                      <a:ext cx="4876800" cy="2333625"/>
                    </a:xfrm>
                    <a:prstGeom prst="rect">
                      <a:avLst/>
                    </a:prstGeom>
                  </pic:spPr>
                </pic:pic>
              </a:graphicData>
            </a:graphic>
          </wp:inline>
        </w:drawing>
      </w:r>
    </w:p>
    <w:p w:rsidR="0000779F" w:rsidRDefault="0000779F" w:rsidP="0000779F">
      <w:pPr>
        <w:pStyle w:val="ListParagraph"/>
        <w:spacing w:line="480" w:lineRule="auto"/>
        <w:ind w:firstLine="360"/>
        <w:rPr>
          <w:rFonts w:ascii="Arial" w:hAnsi="Arial" w:cs="Arial"/>
          <w:color w:val="222222"/>
          <w:lang w:eastAsia="en-IN"/>
        </w:rPr>
      </w:pPr>
    </w:p>
    <w:p w:rsidR="0000779F" w:rsidRPr="00191659" w:rsidRDefault="0000779F" w:rsidP="0000779F">
      <w:pPr>
        <w:rPr>
          <w:rFonts w:ascii="Times New Roman" w:eastAsia="Times New Roman" w:hAnsi="Times New Roman" w:cs="Times New Roman"/>
          <w:color w:val="222222"/>
          <w:sz w:val="24"/>
          <w:szCs w:val="24"/>
          <w:lang w:eastAsia="en-IN"/>
        </w:rPr>
      </w:pPr>
      <w:r w:rsidRPr="00191659">
        <w:rPr>
          <w:rFonts w:ascii="Times New Roman" w:hAnsi="Times New Roman" w:cs="Times New Roman"/>
          <w:sz w:val="24"/>
          <w:szCs w:val="24"/>
        </w:rPr>
        <w:t>Windows Presentation Foundation (WPF) is a next-generation presentation system for building Windows client applications with visually stunning user experiences. With WPF, you can create a wide range of both standalone and browser-hosted applications.</w:t>
      </w:r>
    </w:p>
    <w:p w:rsidR="0000779F" w:rsidRPr="00191659" w:rsidRDefault="0000779F" w:rsidP="0000779F">
      <w:pPr>
        <w:rPr>
          <w:rFonts w:ascii="Times New Roman" w:eastAsia="Times New Roman" w:hAnsi="Times New Roman" w:cs="Times New Roman"/>
          <w:color w:val="222222"/>
          <w:sz w:val="24"/>
          <w:szCs w:val="24"/>
          <w:lang w:eastAsia="en-IN"/>
        </w:rPr>
      </w:pPr>
      <w:r w:rsidRPr="00191659">
        <w:rPr>
          <w:rFonts w:ascii="Times New Roman" w:eastAsia="Times New Roman" w:hAnsi="Times New Roman" w:cs="Times New Roman"/>
          <w:color w:val="222222"/>
          <w:sz w:val="24"/>
          <w:szCs w:val="24"/>
          <w:lang w:eastAsia="en-IN"/>
        </w:rPr>
        <w:t xml:space="preserve">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w:t>
      </w:r>
      <w:proofErr w:type="spellStart"/>
      <w:r w:rsidRPr="00191659">
        <w:rPr>
          <w:rFonts w:ascii="Times New Roman" w:eastAsia="Times New Roman" w:hAnsi="Times New Roman" w:cs="Times New Roman"/>
          <w:color w:val="222222"/>
          <w:sz w:val="24"/>
          <w:szCs w:val="24"/>
          <w:lang w:eastAsia="en-IN"/>
        </w:rPr>
        <w:t>Markup</w:t>
      </w:r>
      <w:proofErr w:type="spellEnd"/>
      <w:r w:rsidRPr="00191659">
        <w:rPr>
          <w:rFonts w:ascii="Times New Roman" w:eastAsia="Times New Roman" w:hAnsi="Times New Roman" w:cs="Times New Roman"/>
          <w:color w:val="222222"/>
          <w:sz w:val="24"/>
          <w:szCs w:val="24"/>
          <w:lang w:eastAsia="en-IN"/>
        </w:rPr>
        <w:t xml:space="preserve">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00779F" w:rsidRPr="00191659" w:rsidRDefault="0000779F" w:rsidP="0000779F">
      <w:pPr>
        <w:rPr>
          <w:rFonts w:ascii="Times New Roman" w:hAnsi="Times New Roman" w:cs="Times New Roman"/>
          <w:color w:val="2A2A2A"/>
          <w:sz w:val="24"/>
          <w:szCs w:val="24"/>
        </w:rPr>
      </w:pPr>
      <w:r w:rsidRPr="00191659">
        <w:rPr>
          <w:rFonts w:ascii="Times New Roman" w:eastAsia="Times New Roman" w:hAnsi="Times New Roman" w:cs="Times New Roman"/>
          <w:color w:val="222222"/>
          <w:sz w:val="24"/>
          <w:szCs w:val="24"/>
          <w:lang w:eastAsia="en-IN"/>
        </w:rPr>
        <w:tab/>
      </w:r>
      <w:r w:rsidRPr="00191659">
        <w:rPr>
          <w:rFonts w:ascii="Times New Roman" w:hAnsi="Times New Roman" w:cs="Times New Roman"/>
          <w:color w:val="2A2A2A"/>
          <w:sz w:val="24"/>
          <w:szCs w:val="24"/>
        </w:rPr>
        <w:t xml:space="preserve">The core of WPF is a resolution-independent and vector-based rendering engine that is built to take advantage of modern graphics hardware. WPF extends the core with a comprehensive set of application-development features that include Extensible Application </w:t>
      </w:r>
      <w:proofErr w:type="spellStart"/>
      <w:r w:rsidRPr="00191659">
        <w:rPr>
          <w:rFonts w:ascii="Times New Roman" w:hAnsi="Times New Roman" w:cs="Times New Roman"/>
          <w:color w:val="2A2A2A"/>
          <w:sz w:val="24"/>
          <w:szCs w:val="24"/>
        </w:rPr>
        <w:t>Markup</w:t>
      </w:r>
      <w:proofErr w:type="spellEnd"/>
      <w:r w:rsidRPr="00191659">
        <w:rPr>
          <w:rFonts w:ascii="Times New Roman" w:hAnsi="Times New Roman" w:cs="Times New Roman"/>
          <w:color w:val="2A2A2A"/>
          <w:sz w:val="24"/>
          <w:szCs w:val="24"/>
        </w:rPr>
        <w:t xml:space="preserve">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00779F" w:rsidRDefault="0000779F" w:rsidP="0000779F">
      <w:pPr>
        <w:pStyle w:val="Heading4"/>
      </w:pPr>
      <w:r>
        <w:t>Programming with wpf</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WPF exists as a subset of .NET Framework types that are for the most part located in the </w:t>
      </w:r>
      <w:proofErr w:type="spellStart"/>
      <w:r w:rsidR="00B4406C" w:rsidRPr="00B4406C">
        <w:fldChar w:fldCharType="begin"/>
      </w:r>
      <w:r w:rsidR="007E6349">
        <w:instrText xml:space="preserve"> HYPERLINK "http://msdn.microsoft.com/en-IN/library/system.windows.aspx" </w:instrText>
      </w:r>
      <w:r w:rsidR="00B4406C" w:rsidRPr="00B4406C">
        <w:fldChar w:fldCharType="separate"/>
      </w:r>
      <w:r w:rsidRPr="00191659">
        <w:rPr>
          <w:rFonts w:ascii="Times New Roman" w:hAnsi="Times New Roman" w:cs="Times New Roman"/>
          <w:color w:val="2A2A2A"/>
          <w:sz w:val="24"/>
          <w:szCs w:val="24"/>
        </w:rPr>
        <w:t>System.Windows</w:t>
      </w:r>
      <w:proofErr w:type="spellEnd"/>
      <w:r w:rsidR="00B4406C">
        <w:rPr>
          <w:rFonts w:ascii="Times New Roman" w:hAnsi="Times New Roman" w:cs="Times New Roman"/>
          <w:color w:val="2A2A2A"/>
          <w:sz w:val="24"/>
          <w:szCs w:val="24"/>
        </w:rPr>
        <w:fldChar w:fldCharType="end"/>
      </w:r>
      <w:r w:rsidRPr="00191659">
        <w:rPr>
          <w:rFonts w:ascii="Times New Roman" w:hAnsi="Times New Roman" w:cs="Times New Roman"/>
          <w:color w:val="2A2A2A"/>
          <w:sz w:val="24"/>
          <w:szCs w:val="24"/>
        </w:rPr>
        <w:t xml:space="preserve"> namespace. If you have previously built applications with .NET Framework using managed technologies like ASP.NET and Windows Forms, the </w:t>
      </w:r>
      <w:r w:rsidRPr="00191659">
        <w:rPr>
          <w:rFonts w:ascii="Times New Roman" w:hAnsi="Times New Roman" w:cs="Times New Roman"/>
          <w:color w:val="2A2A2A"/>
          <w:sz w:val="24"/>
          <w:szCs w:val="24"/>
        </w:rPr>
        <w:lastRenderedPageBreak/>
        <w:t xml:space="preserve">fundamental WPF programming experience should be familiar; you instantiate classes, set properties, call methods, and handle events, all using your </w:t>
      </w:r>
      <w:proofErr w:type="spellStart"/>
      <w:r w:rsidRPr="00191659">
        <w:rPr>
          <w:rFonts w:ascii="Times New Roman" w:hAnsi="Times New Roman" w:cs="Times New Roman"/>
          <w:color w:val="2A2A2A"/>
          <w:sz w:val="24"/>
          <w:szCs w:val="24"/>
        </w:rPr>
        <w:t>favorite</w:t>
      </w:r>
      <w:proofErr w:type="spellEnd"/>
      <w:r w:rsidRPr="00191659">
        <w:rPr>
          <w:rFonts w:ascii="Times New Roman" w:hAnsi="Times New Roman" w:cs="Times New Roman"/>
          <w:color w:val="2A2A2A"/>
          <w:sz w:val="24"/>
          <w:szCs w:val="24"/>
        </w:rPr>
        <w:t xml:space="preserve"> .NET Framework programming language, such as C# or Visual Basic.</w:t>
      </w:r>
    </w:p>
    <w:p w:rsidR="0000779F" w:rsidRPr="00191659" w:rsidRDefault="0000779F" w:rsidP="0000779F">
      <w:pPr>
        <w:rPr>
          <w:rFonts w:ascii="Times New Roman" w:hAnsi="Times New Roman" w:cs="Times New Roman"/>
          <w:color w:val="2A2A2A"/>
          <w:sz w:val="24"/>
          <w:szCs w:val="24"/>
        </w:rPr>
      </w:pPr>
    </w:p>
    <w:p w:rsidR="0000779F" w:rsidRDefault="0000779F" w:rsidP="0000779F">
      <w:pPr>
        <w:pStyle w:val="Heading4"/>
      </w:pPr>
      <w:r>
        <w:t xml:space="preserve">Markup &amp; code-behind </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WPF offers additional programming enhancements for Windows client application development. One obvious enhancement is the ability to develop an application using both</w:t>
      </w:r>
      <w:r w:rsidRPr="00191659">
        <w:rPr>
          <w:rFonts w:ascii="Times New Roman" w:hAnsi="Times New Roman" w:cs="Times New Roman"/>
          <w:sz w:val="24"/>
          <w:szCs w:val="24"/>
        </w:rPr>
        <w:t> </w:t>
      </w:r>
      <w:proofErr w:type="spellStart"/>
      <w:r w:rsidRPr="00191659">
        <w:rPr>
          <w:rFonts w:ascii="Times New Roman" w:hAnsi="Times New Roman" w:cs="Times New Roman"/>
          <w:sz w:val="24"/>
          <w:szCs w:val="24"/>
        </w:rPr>
        <w:t>markup</w:t>
      </w:r>
      <w:proofErr w:type="spellEnd"/>
      <w:r w:rsidRPr="00191659">
        <w:rPr>
          <w:rFonts w:ascii="Times New Roman" w:hAnsi="Times New Roman" w:cs="Times New Roman"/>
          <w:sz w:val="24"/>
          <w:szCs w:val="24"/>
        </w:rPr>
        <w:t> </w:t>
      </w:r>
      <w:r w:rsidRPr="00191659">
        <w:rPr>
          <w:rFonts w:ascii="Times New Roman" w:hAnsi="Times New Roman" w:cs="Times New Roman"/>
          <w:color w:val="2A2A2A"/>
          <w:sz w:val="24"/>
          <w:szCs w:val="24"/>
        </w:rPr>
        <w:t>and</w:t>
      </w:r>
      <w:r w:rsidRPr="00191659">
        <w:rPr>
          <w:rFonts w:ascii="Times New Roman" w:hAnsi="Times New Roman" w:cs="Times New Roman"/>
          <w:sz w:val="24"/>
          <w:szCs w:val="24"/>
        </w:rPr>
        <w:t> code-behind</w:t>
      </w:r>
      <w:r w:rsidRPr="00191659">
        <w:rPr>
          <w:rFonts w:ascii="Times New Roman" w:hAnsi="Times New Roman" w:cs="Times New Roman"/>
          <w:color w:val="2A2A2A"/>
          <w:sz w:val="24"/>
          <w:szCs w:val="24"/>
        </w:rPr>
        <w:t xml:space="preserve">, an experience that ASP.NET developers should be familiar with. You generally use Extensible Application </w:t>
      </w:r>
      <w:proofErr w:type="spellStart"/>
      <w:r w:rsidRPr="00191659">
        <w:rPr>
          <w:rFonts w:ascii="Times New Roman" w:hAnsi="Times New Roman" w:cs="Times New Roman"/>
          <w:color w:val="2A2A2A"/>
          <w:sz w:val="24"/>
          <w:szCs w:val="24"/>
        </w:rPr>
        <w:t>Markup</w:t>
      </w:r>
      <w:proofErr w:type="spellEnd"/>
      <w:r w:rsidRPr="00191659">
        <w:rPr>
          <w:rFonts w:ascii="Times New Roman" w:hAnsi="Times New Roman" w:cs="Times New Roman"/>
          <w:color w:val="2A2A2A"/>
          <w:sz w:val="24"/>
          <w:szCs w:val="24"/>
        </w:rPr>
        <w:t xml:space="preserve"> Language (XAML) </w:t>
      </w:r>
      <w:proofErr w:type="spellStart"/>
      <w:r w:rsidRPr="00191659">
        <w:rPr>
          <w:rFonts w:ascii="Times New Roman" w:hAnsi="Times New Roman" w:cs="Times New Roman"/>
          <w:color w:val="2A2A2A"/>
          <w:sz w:val="24"/>
          <w:szCs w:val="24"/>
        </w:rPr>
        <w:t>markup</w:t>
      </w:r>
      <w:proofErr w:type="spellEnd"/>
      <w:r w:rsidRPr="00191659">
        <w:rPr>
          <w:rFonts w:ascii="Times New Roman" w:hAnsi="Times New Roman" w:cs="Times New Roman"/>
          <w:color w:val="2A2A2A"/>
          <w:sz w:val="24"/>
          <w:szCs w:val="24"/>
        </w:rPr>
        <w:t xml:space="preserve"> to implement the appearance of an application while using managed programming languages (code-behind) to implement its </w:t>
      </w:r>
      <w:proofErr w:type="spellStart"/>
      <w:r w:rsidRPr="00191659">
        <w:rPr>
          <w:rFonts w:ascii="Times New Roman" w:hAnsi="Times New Roman" w:cs="Times New Roman"/>
          <w:color w:val="2A2A2A"/>
          <w:sz w:val="24"/>
          <w:szCs w:val="24"/>
        </w:rPr>
        <w:t>behavior</w:t>
      </w:r>
      <w:proofErr w:type="spellEnd"/>
      <w:r w:rsidRPr="00191659">
        <w:rPr>
          <w:rFonts w:ascii="Times New Roman" w:hAnsi="Times New Roman" w:cs="Times New Roman"/>
          <w:color w:val="2A2A2A"/>
          <w:sz w:val="24"/>
          <w:szCs w:val="24"/>
        </w:rPr>
        <w:t>.</w:t>
      </w:r>
    </w:p>
    <w:p w:rsidR="0000779F" w:rsidRDefault="0000779F" w:rsidP="0000779F">
      <w:pPr>
        <w:pStyle w:val="Heading4"/>
      </w:pPr>
      <w:r>
        <w:t>security</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00779F" w:rsidRDefault="0000779F" w:rsidP="0000779F">
      <w:pPr>
        <w:pStyle w:val="Heading4"/>
      </w:pPr>
      <w:r>
        <w:t>controls</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 xml:space="preserve">The user experiences that are delivered by the application model are constructed controls. In WPF, "control" is an umbrella term that applies to a category of WPF classes that are hosted in either a window or a page, have a user interface (UI), and implement some </w:t>
      </w:r>
      <w:proofErr w:type="spellStart"/>
      <w:r w:rsidRPr="00191659">
        <w:rPr>
          <w:rFonts w:ascii="Times New Roman" w:hAnsi="Times New Roman" w:cs="Times New Roman"/>
          <w:color w:val="2A2A2A"/>
          <w:sz w:val="24"/>
          <w:szCs w:val="24"/>
        </w:rPr>
        <w:t>behavior</w:t>
      </w:r>
      <w:proofErr w:type="spellEnd"/>
      <w:r w:rsidRPr="00191659">
        <w:rPr>
          <w:rFonts w:ascii="Times New Roman" w:hAnsi="Times New Roman" w:cs="Times New Roman"/>
          <w:color w:val="2A2A2A"/>
          <w:sz w:val="24"/>
          <w:szCs w:val="24"/>
        </w:rPr>
        <w:t>.</w:t>
      </w:r>
    </w:p>
    <w:p w:rsidR="0000779F" w:rsidRDefault="0000779F" w:rsidP="0000779F">
      <w:pPr>
        <w:spacing w:line="480" w:lineRule="auto"/>
        <w:rPr>
          <w:rFonts w:ascii="Arial" w:eastAsia="Times New Roman" w:hAnsi="Arial" w:cs="Arial"/>
          <w:color w:val="222222"/>
          <w:lang w:eastAsia="en-IN"/>
        </w:rPr>
      </w:pPr>
    </w:p>
    <w:p w:rsidR="0000779F" w:rsidRDefault="0000779F" w:rsidP="0000779F">
      <w:pPr>
        <w:pStyle w:val="Heading4"/>
        <w:rPr>
          <w:rFonts w:eastAsia="Times New Roman"/>
          <w:lang w:eastAsia="en-IN"/>
        </w:rPr>
      </w:pPr>
      <w:r>
        <w:rPr>
          <w:rFonts w:eastAsia="Times New Roman"/>
          <w:lang w:eastAsia="en-IN"/>
        </w:rPr>
        <w:t>Wpf controls by function</w:t>
      </w:r>
    </w:p>
    <w:p w:rsidR="0000779F" w:rsidRDefault="0000779F" w:rsidP="0000779F">
      <w:pPr>
        <w:rPr>
          <w:lang w:eastAsia="en-IN"/>
        </w:rPr>
      </w:pPr>
    </w:p>
    <w:p w:rsidR="0000779F" w:rsidRPr="002C67D4" w:rsidRDefault="0000779F" w:rsidP="0000779F">
      <w:pPr>
        <w:rPr>
          <w:lang w:eastAsia="en-IN"/>
        </w:rPr>
      </w:pPr>
    </w:p>
    <w:p w:rsidR="0000779F" w:rsidRPr="00191659" w:rsidRDefault="0000779F" w:rsidP="0000779F">
      <w:pPr>
        <w:spacing w:after="0" w:line="270" w:lineRule="atLeast"/>
        <w:rPr>
          <w:rFonts w:ascii="Times New Roman" w:hAnsi="Times New Roman" w:cs="Times New Roman"/>
          <w:color w:val="2A2A2A"/>
          <w:sz w:val="24"/>
          <w:szCs w:val="24"/>
        </w:rPr>
      </w:pPr>
      <w:r w:rsidRPr="00191659">
        <w:rPr>
          <w:rFonts w:ascii="Times New Roman" w:hAnsi="Times New Roman" w:cs="Times New Roman"/>
          <w:color w:val="2A2A2A"/>
          <w:sz w:val="24"/>
          <w:szCs w:val="24"/>
        </w:rPr>
        <w:t>The built-in WPF controls are listed here.</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Buttons: </w:t>
      </w:r>
      <w:hyperlink r:id="rId90" w:history="1">
        <w:r w:rsidRPr="00191659">
          <w:rPr>
            <w:rFonts w:ascii="Times New Roman" w:eastAsia="Times New Roman" w:hAnsi="Times New Roman" w:cs="Times New Roman"/>
            <w:sz w:val="24"/>
            <w:lang w:val="en-GB"/>
          </w:rPr>
          <w:t>Button</w:t>
        </w:r>
      </w:hyperlink>
      <w:r w:rsidRPr="00191659">
        <w:rPr>
          <w:rFonts w:ascii="Times New Roman" w:eastAsia="Times New Roman" w:hAnsi="Times New Roman" w:cs="Times New Roman"/>
          <w:sz w:val="24"/>
          <w:lang w:val="en-GB"/>
        </w:rPr>
        <w:t> and </w:t>
      </w:r>
      <w:proofErr w:type="spellStart"/>
      <w:r w:rsidR="00B4406C" w:rsidRPr="00B4406C">
        <w:fldChar w:fldCharType="begin"/>
      </w:r>
      <w:r w:rsidR="007E6349">
        <w:instrText xml:space="preserve"> HYPERLINK "http://msdn.microsoft.com/en-IN/library/system.windows.controls.primitives.repeatbutton.aspx" </w:instrText>
      </w:r>
      <w:r w:rsidR="00B4406C" w:rsidRPr="00B4406C">
        <w:fldChar w:fldCharType="separate"/>
      </w:r>
      <w:r w:rsidRPr="00191659">
        <w:rPr>
          <w:rFonts w:ascii="Times New Roman" w:eastAsia="Times New Roman" w:hAnsi="Times New Roman" w:cs="Times New Roman"/>
          <w:sz w:val="24"/>
          <w:lang w:val="en-GB"/>
        </w:rPr>
        <w:t>RepeatButton</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Data Display: </w:t>
      </w:r>
      <w:proofErr w:type="spellStart"/>
      <w:r w:rsidR="00B4406C" w:rsidRPr="00B4406C">
        <w:fldChar w:fldCharType="begin"/>
      </w:r>
      <w:r w:rsidR="007E6349">
        <w:instrText xml:space="preserve"> HYPERLINK "http://msdn.microsoft.com/en-IN/library/system.windows.controls.datagrid.aspx" </w:instrText>
      </w:r>
      <w:r w:rsidR="00B4406C" w:rsidRPr="00B4406C">
        <w:fldChar w:fldCharType="separate"/>
      </w:r>
      <w:r w:rsidRPr="00191659">
        <w:rPr>
          <w:rFonts w:ascii="Times New Roman" w:eastAsia="Times New Roman" w:hAnsi="Times New Roman" w:cs="Times New Roman"/>
          <w:sz w:val="24"/>
          <w:lang w:val="en-GB"/>
        </w:rPr>
        <w:t>DataGrid</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w:t>
      </w:r>
      <w:proofErr w:type="spellStart"/>
      <w:r w:rsidR="00B4406C" w:rsidRPr="00B4406C">
        <w:fldChar w:fldCharType="begin"/>
      </w:r>
      <w:r w:rsidR="007E6349">
        <w:instrText xml:space="preserve"> HYPERLINK "http://msdn.microsoft.com/en-IN/library/system.windows.controls.listview.aspx" </w:instrText>
      </w:r>
      <w:r w:rsidR="00B4406C" w:rsidRPr="00B4406C">
        <w:fldChar w:fldCharType="separate"/>
      </w:r>
      <w:r w:rsidRPr="00191659">
        <w:rPr>
          <w:rFonts w:ascii="Times New Roman" w:eastAsia="Times New Roman" w:hAnsi="Times New Roman" w:cs="Times New Roman"/>
          <w:sz w:val="24"/>
          <w:lang w:val="en-GB"/>
        </w:rPr>
        <w:t>ListView</w:t>
      </w:r>
      <w:r w:rsidR="00B4406C">
        <w:rPr>
          <w:rFonts w:ascii="Times New Roman" w:eastAsia="Times New Roman" w:hAnsi="Times New Roman" w:cs="Times New Roman"/>
          <w:sz w:val="24"/>
          <w:lang w:val="en-GB"/>
        </w:rPr>
        <w:fldChar w:fldCharType="end"/>
      </w:r>
      <w:proofErr w:type="gramStart"/>
      <w:r w:rsidRPr="00191659">
        <w:rPr>
          <w:rFonts w:ascii="Times New Roman" w:eastAsia="Times New Roman" w:hAnsi="Times New Roman" w:cs="Times New Roman"/>
          <w:sz w:val="24"/>
          <w:lang w:val="en-GB"/>
        </w:rPr>
        <w:t>,and</w:t>
      </w:r>
      <w:proofErr w:type="spellEnd"/>
      <w:proofErr w:type="gramEnd"/>
      <w:r w:rsidRPr="00191659">
        <w:rPr>
          <w:rFonts w:ascii="Times New Roman" w:eastAsia="Times New Roman" w:hAnsi="Times New Roman" w:cs="Times New Roman"/>
          <w:sz w:val="24"/>
          <w:lang w:val="en-GB"/>
        </w:rPr>
        <w:t> </w:t>
      </w:r>
      <w:proofErr w:type="spellStart"/>
      <w:r w:rsidR="00B4406C" w:rsidRPr="00B4406C">
        <w:fldChar w:fldCharType="begin"/>
      </w:r>
      <w:r w:rsidR="007E6349">
        <w:instrText xml:space="preserve"> HYPERLINK "http://msdn.microsoft.com/en-IN/library/system.windows.controls.treeview.aspx" </w:instrText>
      </w:r>
      <w:r w:rsidR="00B4406C" w:rsidRPr="00B4406C">
        <w:fldChar w:fldCharType="separate"/>
      </w:r>
      <w:r w:rsidRPr="00191659">
        <w:rPr>
          <w:rFonts w:ascii="Times New Roman" w:eastAsia="Times New Roman" w:hAnsi="Times New Roman" w:cs="Times New Roman"/>
          <w:sz w:val="24"/>
          <w:lang w:val="en-GB"/>
        </w:rPr>
        <w:t>TreeView</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Date Display and Selection: </w:t>
      </w:r>
      <w:hyperlink r:id="rId91" w:history="1">
        <w:r w:rsidRPr="00191659">
          <w:rPr>
            <w:rFonts w:ascii="Times New Roman" w:eastAsia="Times New Roman" w:hAnsi="Times New Roman" w:cs="Times New Roman"/>
            <w:sz w:val="24"/>
            <w:lang w:val="en-GB"/>
          </w:rPr>
          <w:t>Calendar</w:t>
        </w:r>
      </w:hyperlink>
      <w:r w:rsidRPr="00191659">
        <w:rPr>
          <w:rFonts w:ascii="Times New Roman" w:eastAsia="Times New Roman" w:hAnsi="Times New Roman" w:cs="Times New Roman"/>
          <w:sz w:val="24"/>
          <w:lang w:val="en-GB"/>
        </w:rPr>
        <w:t> and </w:t>
      </w:r>
      <w:proofErr w:type="spellStart"/>
      <w:r w:rsidR="00B4406C" w:rsidRPr="00B4406C">
        <w:fldChar w:fldCharType="begin"/>
      </w:r>
      <w:r w:rsidR="007E6349">
        <w:instrText xml:space="preserve"> HYPERLINK "http://msdn.microsoft.com/en-IN/library/system.windows.controls.datepicker.aspx" </w:instrText>
      </w:r>
      <w:r w:rsidR="00B4406C" w:rsidRPr="00B4406C">
        <w:fldChar w:fldCharType="separate"/>
      </w:r>
      <w:r w:rsidRPr="00191659">
        <w:rPr>
          <w:rFonts w:ascii="Times New Roman" w:eastAsia="Times New Roman" w:hAnsi="Times New Roman" w:cs="Times New Roman"/>
          <w:sz w:val="24"/>
          <w:lang w:val="en-GB"/>
        </w:rPr>
        <w:t>DatePicker</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Dialog Boxes: </w:t>
      </w:r>
      <w:proofErr w:type="spellStart"/>
      <w:r w:rsidR="00B4406C" w:rsidRPr="00B4406C">
        <w:fldChar w:fldCharType="begin"/>
      </w:r>
      <w:r w:rsidR="007E6349">
        <w:instrText xml:space="preserve"> HYPERLINK "http://msdn.microsoft.com/en-IN/library/microsoft.win32.openfiledialog.aspx" </w:instrText>
      </w:r>
      <w:r w:rsidR="00B4406C" w:rsidRPr="00B4406C">
        <w:fldChar w:fldCharType="separate"/>
      </w:r>
      <w:r w:rsidRPr="00191659">
        <w:rPr>
          <w:rFonts w:ascii="Times New Roman" w:eastAsia="Times New Roman" w:hAnsi="Times New Roman" w:cs="Times New Roman"/>
          <w:sz w:val="24"/>
          <w:lang w:val="en-GB"/>
        </w:rPr>
        <w:t>OpenFileDialog</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w:t>
      </w:r>
      <w:proofErr w:type="spellStart"/>
      <w:r w:rsidR="00B4406C" w:rsidRPr="00B4406C">
        <w:fldChar w:fldCharType="begin"/>
      </w:r>
      <w:r w:rsidR="007E6349">
        <w:instrText xml:space="preserve"> HYPERLINK "http://msdn.microsoft.com/en-IN/library/system.windows.controls.printdialog.aspx" </w:instrText>
      </w:r>
      <w:r w:rsidR="00B4406C" w:rsidRPr="00B4406C">
        <w:fldChar w:fldCharType="separate"/>
      </w:r>
      <w:r w:rsidRPr="00191659">
        <w:rPr>
          <w:rFonts w:ascii="Times New Roman" w:eastAsia="Times New Roman" w:hAnsi="Times New Roman" w:cs="Times New Roman"/>
          <w:sz w:val="24"/>
          <w:lang w:val="en-GB"/>
        </w:rPr>
        <w:t>PrintDialog</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and </w:t>
      </w:r>
      <w:proofErr w:type="spellStart"/>
      <w:r w:rsidR="00B4406C" w:rsidRPr="00B4406C">
        <w:fldChar w:fldCharType="begin"/>
      </w:r>
      <w:r w:rsidR="007E6349">
        <w:instrText xml:space="preserve"> HYPERLINK "http://msdn.microsoft.com/en-IN/library/microsoft.win32.savefiledialog.aspx" </w:instrText>
      </w:r>
      <w:r w:rsidR="00B4406C" w:rsidRPr="00B4406C">
        <w:fldChar w:fldCharType="separate"/>
      </w:r>
      <w:r w:rsidRPr="00191659">
        <w:rPr>
          <w:rFonts w:ascii="Times New Roman" w:eastAsia="Times New Roman" w:hAnsi="Times New Roman" w:cs="Times New Roman"/>
          <w:sz w:val="24"/>
          <w:lang w:val="en-GB"/>
        </w:rPr>
        <w:t>SaveFileDialog</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Digital Ink: </w:t>
      </w:r>
      <w:proofErr w:type="spellStart"/>
      <w:r w:rsidR="00B4406C" w:rsidRPr="00B4406C">
        <w:fldChar w:fldCharType="begin"/>
      </w:r>
      <w:r w:rsidR="007E6349">
        <w:instrText xml:space="preserve"> HYPERLINK "http://msdn.microsoft.com/en-IN/library/system.windows.controls.inkcanvas.aspx" </w:instrText>
      </w:r>
      <w:r w:rsidR="00B4406C" w:rsidRPr="00B4406C">
        <w:fldChar w:fldCharType="separate"/>
      </w:r>
      <w:r w:rsidRPr="00191659">
        <w:rPr>
          <w:rFonts w:ascii="Times New Roman" w:eastAsia="Times New Roman" w:hAnsi="Times New Roman" w:cs="Times New Roman"/>
          <w:sz w:val="24"/>
          <w:lang w:val="en-GB"/>
        </w:rPr>
        <w:t>InkCanvas</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and </w:t>
      </w:r>
      <w:proofErr w:type="spellStart"/>
      <w:r w:rsidR="00B4406C" w:rsidRPr="00B4406C">
        <w:fldChar w:fldCharType="begin"/>
      </w:r>
      <w:r w:rsidR="007E6349">
        <w:instrText xml:space="preserve"> HYPERLINK "http://msdn.microsoft.com/en-IN/library/system.windows.controls.inkpresenter.aspx" </w:instrText>
      </w:r>
      <w:r w:rsidR="00B4406C" w:rsidRPr="00B4406C">
        <w:fldChar w:fldCharType="separate"/>
      </w:r>
      <w:r w:rsidRPr="00191659">
        <w:rPr>
          <w:rFonts w:ascii="Times New Roman" w:eastAsia="Times New Roman" w:hAnsi="Times New Roman" w:cs="Times New Roman"/>
          <w:sz w:val="24"/>
          <w:lang w:val="en-GB"/>
        </w:rPr>
        <w:t>InkPresenter</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lastRenderedPageBreak/>
        <w:t>Documents: </w:t>
      </w:r>
      <w:hyperlink r:id="rId92" w:history="1">
        <w:r w:rsidRPr="00191659">
          <w:rPr>
            <w:rFonts w:ascii="Times New Roman" w:eastAsia="Times New Roman" w:hAnsi="Times New Roman" w:cs="Times New Roman"/>
            <w:sz w:val="24"/>
            <w:lang w:val="en-GB"/>
          </w:rPr>
          <w:t>DocumentViewer</w:t>
        </w:r>
      </w:hyperlink>
      <w:r w:rsidRPr="00191659">
        <w:rPr>
          <w:rFonts w:ascii="Times New Roman" w:eastAsia="Times New Roman" w:hAnsi="Times New Roman" w:cs="Times New Roman"/>
          <w:sz w:val="24"/>
          <w:lang w:val="en-GB"/>
        </w:rPr>
        <w:t>, </w:t>
      </w:r>
      <w:hyperlink r:id="rId93" w:history="1">
        <w:r w:rsidRPr="00191659">
          <w:rPr>
            <w:rFonts w:ascii="Times New Roman" w:eastAsia="Times New Roman" w:hAnsi="Times New Roman" w:cs="Times New Roman"/>
            <w:sz w:val="24"/>
            <w:lang w:val="en-GB"/>
          </w:rPr>
          <w:t>FlowDocumentPageViewer</w:t>
        </w:r>
      </w:hyperlink>
      <w:r w:rsidRPr="00191659">
        <w:rPr>
          <w:rFonts w:ascii="Times New Roman" w:eastAsia="Times New Roman" w:hAnsi="Times New Roman" w:cs="Times New Roman"/>
          <w:sz w:val="24"/>
          <w:lang w:val="en-GB"/>
        </w:rPr>
        <w:t>, </w:t>
      </w:r>
      <w:hyperlink r:id="rId94" w:history="1">
        <w:r w:rsidRPr="00191659">
          <w:rPr>
            <w:rFonts w:ascii="Times New Roman" w:eastAsia="Times New Roman" w:hAnsi="Times New Roman" w:cs="Times New Roman"/>
            <w:sz w:val="24"/>
            <w:lang w:val="en-GB"/>
          </w:rPr>
          <w:t>FlowDocumentReader</w:t>
        </w:r>
      </w:hyperlink>
      <w:r w:rsidRPr="00191659">
        <w:rPr>
          <w:rFonts w:ascii="Times New Roman" w:eastAsia="Times New Roman" w:hAnsi="Times New Roman" w:cs="Times New Roman"/>
          <w:sz w:val="24"/>
          <w:lang w:val="en-GB"/>
        </w:rPr>
        <w:t>, </w:t>
      </w:r>
      <w:hyperlink r:id="rId95" w:history="1">
        <w:r w:rsidRPr="00191659">
          <w:rPr>
            <w:rFonts w:ascii="Times New Roman" w:eastAsia="Times New Roman" w:hAnsi="Times New Roman" w:cs="Times New Roman"/>
            <w:sz w:val="24"/>
            <w:lang w:val="en-GB"/>
          </w:rPr>
          <w:t>FlowDocumentScrollViewer</w:t>
        </w:r>
      </w:hyperlink>
      <w:r w:rsidRPr="00191659">
        <w:rPr>
          <w:rFonts w:ascii="Times New Roman" w:eastAsia="Times New Roman" w:hAnsi="Times New Roman" w:cs="Times New Roman"/>
          <w:sz w:val="24"/>
          <w:lang w:val="en-GB"/>
        </w:rPr>
        <w:t xml:space="preserve">, </w:t>
      </w:r>
      <w:proofErr w:type="spellStart"/>
      <w:r w:rsidRPr="00191659">
        <w:rPr>
          <w:rFonts w:ascii="Times New Roman" w:eastAsia="Times New Roman" w:hAnsi="Times New Roman" w:cs="Times New Roman"/>
          <w:sz w:val="24"/>
          <w:lang w:val="en-GB"/>
        </w:rPr>
        <w:t>and</w:t>
      </w:r>
      <w:hyperlink r:id="rId96" w:history="1">
        <w:r w:rsidRPr="00191659">
          <w:rPr>
            <w:rFonts w:ascii="Times New Roman" w:eastAsia="Times New Roman" w:hAnsi="Times New Roman" w:cs="Times New Roman"/>
            <w:sz w:val="24"/>
            <w:lang w:val="en-GB"/>
          </w:rPr>
          <w:t>StickyNoteControl</w:t>
        </w:r>
        <w:proofErr w:type="spellEnd"/>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Input: </w:t>
      </w:r>
      <w:proofErr w:type="spellStart"/>
      <w:r w:rsidR="00B4406C" w:rsidRPr="00B4406C">
        <w:fldChar w:fldCharType="begin"/>
      </w:r>
      <w:r w:rsidR="007E6349">
        <w:instrText xml:space="preserve"> HYPERLINK "http://msdn.microsoft.com/en-IN/library/system.windows.controls.textbox.aspx" </w:instrText>
      </w:r>
      <w:r w:rsidR="00B4406C" w:rsidRPr="00B4406C">
        <w:fldChar w:fldCharType="separate"/>
      </w:r>
      <w:r w:rsidRPr="00191659">
        <w:rPr>
          <w:rFonts w:ascii="Times New Roman" w:eastAsia="Times New Roman" w:hAnsi="Times New Roman" w:cs="Times New Roman"/>
          <w:sz w:val="24"/>
          <w:lang w:val="en-GB"/>
        </w:rPr>
        <w:t>TextBox</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w:t>
      </w:r>
      <w:proofErr w:type="spellStart"/>
      <w:r w:rsidR="00B4406C" w:rsidRPr="00B4406C">
        <w:fldChar w:fldCharType="begin"/>
      </w:r>
      <w:r w:rsidR="007E6349">
        <w:instrText xml:space="preserve"> HYPERLINK "http://msdn.microsoft.com/en-IN/library/system.windows.controls.richtextbox.aspx" </w:instrText>
      </w:r>
      <w:r w:rsidR="00B4406C" w:rsidRPr="00B4406C">
        <w:fldChar w:fldCharType="separate"/>
      </w:r>
      <w:r w:rsidRPr="00191659">
        <w:rPr>
          <w:rFonts w:ascii="Times New Roman" w:eastAsia="Times New Roman" w:hAnsi="Times New Roman" w:cs="Times New Roman"/>
          <w:sz w:val="24"/>
          <w:lang w:val="en-GB"/>
        </w:rPr>
        <w:t>RichTextBox</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and </w:t>
      </w:r>
      <w:proofErr w:type="spellStart"/>
      <w:r w:rsidR="00B4406C" w:rsidRPr="00B4406C">
        <w:fldChar w:fldCharType="begin"/>
      </w:r>
      <w:r w:rsidR="007E6349">
        <w:instrText xml:space="preserve"> HYPERLINK "http://msdn.microsoft.com/en-IN/library/system.windows.controls.passwordbox.aspx" </w:instrText>
      </w:r>
      <w:r w:rsidR="00B4406C" w:rsidRPr="00B4406C">
        <w:fldChar w:fldCharType="separate"/>
      </w:r>
      <w:r w:rsidRPr="00191659">
        <w:rPr>
          <w:rFonts w:ascii="Times New Roman" w:eastAsia="Times New Roman" w:hAnsi="Times New Roman" w:cs="Times New Roman"/>
          <w:sz w:val="24"/>
          <w:lang w:val="en-GB"/>
        </w:rPr>
        <w:t>PasswordBox</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Layout: </w:t>
      </w:r>
      <w:hyperlink r:id="rId97" w:history="1">
        <w:r w:rsidRPr="00191659">
          <w:rPr>
            <w:rFonts w:ascii="Times New Roman" w:eastAsia="Times New Roman" w:hAnsi="Times New Roman" w:cs="Times New Roman"/>
            <w:sz w:val="24"/>
            <w:lang w:val="en-GB"/>
          </w:rPr>
          <w:t>Border</w:t>
        </w:r>
      </w:hyperlink>
      <w:r w:rsidRPr="00191659">
        <w:rPr>
          <w:rFonts w:ascii="Times New Roman" w:eastAsia="Times New Roman" w:hAnsi="Times New Roman" w:cs="Times New Roman"/>
          <w:sz w:val="24"/>
          <w:lang w:val="en-GB"/>
        </w:rPr>
        <w:t>, </w:t>
      </w:r>
      <w:hyperlink r:id="rId98" w:history="1">
        <w:r w:rsidRPr="00191659">
          <w:rPr>
            <w:rFonts w:ascii="Times New Roman" w:eastAsia="Times New Roman" w:hAnsi="Times New Roman" w:cs="Times New Roman"/>
            <w:sz w:val="24"/>
            <w:lang w:val="en-GB"/>
          </w:rPr>
          <w:t>BulletDecorator</w:t>
        </w:r>
      </w:hyperlink>
      <w:r w:rsidRPr="00191659">
        <w:rPr>
          <w:rFonts w:ascii="Times New Roman" w:eastAsia="Times New Roman" w:hAnsi="Times New Roman" w:cs="Times New Roman"/>
          <w:sz w:val="24"/>
          <w:lang w:val="en-GB"/>
        </w:rPr>
        <w:t>, </w:t>
      </w:r>
      <w:hyperlink r:id="rId99" w:history="1">
        <w:r w:rsidRPr="00191659">
          <w:rPr>
            <w:rFonts w:ascii="Times New Roman" w:eastAsia="Times New Roman" w:hAnsi="Times New Roman" w:cs="Times New Roman"/>
            <w:sz w:val="24"/>
            <w:lang w:val="en-GB"/>
          </w:rPr>
          <w:t>Canvas</w:t>
        </w:r>
      </w:hyperlink>
      <w:r w:rsidRPr="00191659">
        <w:rPr>
          <w:rFonts w:ascii="Times New Roman" w:eastAsia="Times New Roman" w:hAnsi="Times New Roman" w:cs="Times New Roman"/>
          <w:sz w:val="24"/>
          <w:lang w:val="en-GB"/>
        </w:rPr>
        <w:t>, </w:t>
      </w:r>
      <w:hyperlink r:id="rId100" w:history="1">
        <w:r w:rsidRPr="00191659">
          <w:rPr>
            <w:rFonts w:ascii="Times New Roman" w:eastAsia="Times New Roman" w:hAnsi="Times New Roman" w:cs="Times New Roman"/>
            <w:sz w:val="24"/>
            <w:lang w:val="en-GB"/>
          </w:rPr>
          <w:t>DockPanel</w:t>
        </w:r>
      </w:hyperlink>
      <w:r w:rsidRPr="00191659">
        <w:rPr>
          <w:rFonts w:ascii="Times New Roman" w:eastAsia="Times New Roman" w:hAnsi="Times New Roman" w:cs="Times New Roman"/>
          <w:sz w:val="24"/>
          <w:lang w:val="en-GB"/>
        </w:rPr>
        <w:t>, </w:t>
      </w:r>
      <w:hyperlink r:id="rId101" w:history="1">
        <w:r w:rsidRPr="00191659">
          <w:rPr>
            <w:rFonts w:ascii="Times New Roman" w:eastAsia="Times New Roman" w:hAnsi="Times New Roman" w:cs="Times New Roman"/>
            <w:sz w:val="24"/>
            <w:lang w:val="en-GB"/>
          </w:rPr>
          <w:t>Expander</w:t>
        </w:r>
      </w:hyperlink>
      <w:r w:rsidRPr="00191659">
        <w:rPr>
          <w:rFonts w:ascii="Times New Roman" w:eastAsia="Times New Roman" w:hAnsi="Times New Roman" w:cs="Times New Roman"/>
          <w:sz w:val="24"/>
          <w:lang w:val="en-GB"/>
        </w:rPr>
        <w:t>, </w:t>
      </w:r>
      <w:hyperlink r:id="rId102" w:history="1">
        <w:r w:rsidRPr="00191659">
          <w:rPr>
            <w:rFonts w:ascii="Times New Roman" w:eastAsia="Times New Roman" w:hAnsi="Times New Roman" w:cs="Times New Roman"/>
            <w:sz w:val="24"/>
            <w:lang w:val="en-GB"/>
          </w:rPr>
          <w:t>Grid</w:t>
        </w:r>
      </w:hyperlink>
      <w:r w:rsidRPr="00191659">
        <w:rPr>
          <w:rFonts w:ascii="Times New Roman" w:eastAsia="Times New Roman" w:hAnsi="Times New Roman" w:cs="Times New Roman"/>
          <w:sz w:val="24"/>
          <w:lang w:val="en-GB"/>
        </w:rPr>
        <w:t>, </w:t>
      </w:r>
      <w:hyperlink r:id="rId103" w:history="1">
        <w:r w:rsidRPr="00191659">
          <w:rPr>
            <w:rFonts w:ascii="Times New Roman" w:eastAsia="Times New Roman" w:hAnsi="Times New Roman" w:cs="Times New Roman"/>
            <w:sz w:val="24"/>
            <w:lang w:val="en-GB"/>
          </w:rPr>
          <w:t>GridView</w:t>
        </w:r>
      </w:hyperlink>
      <w:r w:rsidRPr="00191659">
        <w:rPr>
          <w:rFonts w:ascii="Times New Roman" w:eastAsia="Times New Roman" w:hAnsi="Times New Roman" w:cs="Times New Roman"/>
          <w:sz w:val="24"/>
          <w:lang w:val="en-GB"/>
        </w:rPr>
        <w:t>, </w:t>
      </w:r>
      <w:hyperlink r:id="rId104" w:history="1">
        <w:r w:rsidRPr="00191659">
          <w:rPr>
            <w:rFonts w:ascii="Times New Roman" w:eastAsia="Times New Roman" w:hAnsi="Times New Roman" w:cs="Times New Roman"/>
            <w:sz w:val="24"/>
            <w:lang w:val="en-GB"/>
          </w:rPr>
          <w:t>GridSplitter</w:t>
        </w:r>
      </w:hyperlink>
      <w:r w:rsidRPr="00191659">
        <w:rPr>
          <w:rFonts w:ascii="Times New Roman" w:eastAsia="Times New Roman" w:hAnsi="Times New Roman" w:cs="Times New Roman"/>
          <w:sz w:val="24"/>
          <w:lang w:val="en-GB"/>
        </w:rPr>
        <w:t>, </w:t>
      </w:r>
      <w:hyperlink r:id="rId105" w:history="1">
        <w:r w:rsidRPr="00191659">
          <w:rPr>
            <w:rFonts w:ascii="Times New Roman" w:eastAsia="Times New Roman" w:hAnsi="Times New Roman" w:cs="Times New Roman"/>
            <w:sz w:val="24"/>
            <w:lang w:val="en-GB"/>
          </w:rPr>
          <w:t>GroupBox</w:t>
        </w:r>
      </w:hyperlink>
      <w:r w:rsidRPr="00191659">
        <w:rPr>
          <w:rFonts w:ascii="Times New Roman" w:eastAsia="Times New Roman" w:hAnsi="Times New Roman" w:cs="Times New Roman"/>
          <w:sz w:val="24"/>
          <w:lang w:val="en-GB"/>
        </w:rPr>
        <w:t>, </w:t>
      </w:r>
      <w:hyperlink r:id="rId106" w:history="1">
        <w:r w:rsidRPr="00191659">
          <w:rPr>
            <w:rFonts w:ascii="Times New Roman" w:eastAsia="Times New Roman" w:hAnsi="Times New Roman" w:cs="Times New Roman"/>
            <w:sz w:val="24"/>
            <w:lang w:val="en-GB"/>
          </w:rPr>
          <w:t>Panel</w:t>
        </w:r>
      </w:hyperlink>
      <w:r w:rsidRPr="00191659">
        <w:rPr>
          <w:rFonts w:ascii="Times New Roman" w:eastAsia="Times New Roman" w:hAnsi="Times New Roman" w:cs="Times New Roman"/>
          <w:sz w:val="24"/>
          <w:lang w:val="en-GB"/>
        </w:rPr>
        <w:t>,</w:t>
      </w:r>
      <w:hyperlink r:id="rId107" w:history="1">
        <w:r w:rsidRPr="00191659">
          <w:rPr>
            <w:rFonts w:ascii="Times New Roman" w:eastAsia="Times New Roman" w:hAnsi="Times New Roman" w:cs="Times New Roman"/>
            <w:sz w:val="24"/>
            <w:lang w:val="en-GB"/>
          </w:rPr>
          <w:t>ResizeGrip</w:t>
        </w:r>
      </w:hyperlink>
      <w:r w:rsidRPr="00191659">
        <w:rPr>
          <w:rFonts w:ascii="Times New Roman" w:eastAsia="Times New Roman" w:hAnsi="Times New Roman" w:cs="Times New Roman"/>
          <w:sz w:val="24"/>
          <w:lang w:val="en-GB"/>
        </w:rPr>
        <w:t>, </w:t>
      </w:r>
      <w:hyperlink r:id="rId108" w:history="1">
        <w:r w:rsidRPr="00191659">
          <w:rPr>
            <w:rFonts w:ascii="Times New Roman" w:eastAsia="Times New Roman" w:hAnsi="Times New Roman" w:cs="Times New Roman"/>
            <w:sz w:val="24"/>
            <w:lang w:val="en-GB"/>
          </w:rPr>
          <w:t>Separator</w:t>
        </w:r>
      </w:hyperlink>
      <w:r w:rsidRPr="00191659">
        <w:rPr>
          <w:rFonts w:ascii="Times New Roman" w:eastAsia="Times New Roman" w:hAnsi="Times New Roman" w:cs="Times New Roman"/>
          <w:sz w:val="24"/>
          <w:lang w:val="en-GB"/>
        </w:rPr>
        <w:t>, </w:t>
      </w:r>
      <w:hyperlink r:id="rId109" w:history="1">
        <w:r w:rsidRPr="00191659">
          <w:rPr>
            <w:rFonts w:ascii="Times New Roman" w:eastAsia="Times New Roman" w:hAnsi="Times New Roman" w:cs="Times New Roman"/>
            <w:sz w:val="24"/>
            <w:lang w:val="en-GB"/>
          </w:rPr>
          <w:t>ScrollBar</w:t>
        </w:r>
      </w:hyperlink>
      <w:r w:rsidRPr="00191659">
        <w:rPr>
          <w:rFonts w:ascii="Times New Roman" w:eastAsia="Times New Roman" w:hAnsi="Times New Roman" w:cs="Times New Roman"/>
          <w:sz w:val="24"/>
          <w:lang w:val="en-GB"/>
        </w:rPr>
        <w:t>, </w:t>
      </w:r>
      <w:hyperlink r:id="rId110" w:history="1">
        <w:r w:rsidRPr="00191659">
          <w:rPr>
            <w:rFonts w:ascii="Times New Roman" w:eastAsia="Times New Roman" w:hAnsi="Times New Roman" w:cs="Times New Roman"/>
            <w:sz w:val="24"/>
            <w:lang w:val="en-GB"/>
          </w:rPr>
          <w:t>ScrollViewer</w:t>
        </w:r>
      </w:hyperlink>
      <w:r w:rsidRPr="00191659">
        <w:rPr>
          <w:rFonts w:ascii="Times New Roman" w:eastAsia="Times New Roman" w:hAnsi="Times New Roman" w:cs="Times New Roman"/>
          <w:sz w:val="24"/>
          <w:lang w:val="en-GB"/>
        </w:rPr>
        <w:t>, </w:t>
      </w:r>
      <w:hyperlink r:id="rId111" w:history="1">
        <w:r w:rsidRPr="00191659">
          <w:rPr>
            <w:rFonts w:ascii="Times New Roman" w:eastAsia="Times New Roman" w:hAnsi="Times New Roman" w:cs="Times New Roman"/>
            <w:sz w:val="24"/>
            <w:lang w:val="en-GB"/>
          </w:rPr>
          <w:t>StackPanel</w:t>
        </w:r>
      </w:hyperlink>
      <w:r w:rsidRPr="00191659">
        <w:rPr>
          <w:rFonts w:ascii="Times New Roman" w:eastAsia="Times New Roman" w:hAnsi="Times New Roman" w:cs="Times New Roman"/>
          <w:sz w:val="24"/>
          <w:lang w:val="en-GB"/>
        </w:rPr>
        <w:t>, </w:t>
      </w:r>
      <w:hyperlink r:id="rId112" w:history="1">
        <w:r w:rsidRPr="00191659">
          <w:rPr>
            <w:rFonts w:ascii="Times New Roman" w:eastAsia="Times New Roman" w:hAnsi="Times New Roman" w:cs="Times New Roman"/>
            <w:sz w:val="24"/>
            <w:lang w:val="en-GB"/>
          </w:rPr>
          <w:t>Thumb</w:t>
        </w:r>
      </w:hyperlink>
      <w:r w:rsidRPr="00191659">
        <w:rPr>
          <w:rFonts w:ascii="Times New Roman" w:eastAsia="Times New Roman" w:hAnsi="Times New Roman" w:cs="Times New Roman"/>
          <w:sz w:val="24"/>
          <w:lang w:val="en-GB"/>
        </w:rPr>
        <w:t>, </w:t>
      </w:r>
      <w:hyperlink r:id="rId113" w:history="1">
        <w:r w:rsidRPr="00191659">
          <w:rPr>
            <w:rFonts w:ascii="Times New Roman" w:eastAsia="Times New Roman" w:hAnsi="Times New Roman" w:cs="Times New Roman"/>
            <w:sz w:val="24"/>
            <w:lang w:val="en-GB"/>
          </w:rPr>
          <w:t>Viewbox</w:t>
        </w:r>
      </w:hyperlink>
      <w:r w:rsidRPr="00191659">
        <w:rPr>
          <w:rFonts w:ascii="Times New Roman" w:eastAsia="Times New Roman" w:hAnsi="Times New Roman" w:cs="Times New Roman"/>
          <w:sz w:val="24"/>
          <w:lang w:val="en-GB"/>
        </w:rPr>
        <w:t>, </w:t>
      </w:r>
      <w:hyperlink r:id="rId114" w:history="1">
        <w:r w:rsidRPr="00191659">
          <w:rPr>
            <w:rFonts w:ascii="Times New Roman" w:eastAsia="Times New Roman" w:hAnsi="Times New Roman" w:cs="Times New Roman"/>
            <w:sz w:val="24"/>
            <w:lang w:val="en-GB"/>
          </w:rPr>
          <w:t>VirtualizingStackPanel</w:t>
        </w:r>
      </w:hyperlink>
      <w:r w:rsidRPr="00191659">
        <w:rPr>
          <w:rFonts w:ascii="Times New Roman" w:eastAsia="Times New Roman" w:hAnsi="Times New Roman" w:cs="Times New Roman"/>
          <w:sz w:val="24"/>
          <w:lang w:val="en-GB"/>
        </w:rPr>
        <w:t>, </w:t>
      </w:r>
      <w:hyperlink r:id="rId115" w:history="1">
        <w:r w:rsidRPr="00191659">
          <w:rPr>
            <w:rFonts w:ascii="Times New Roman" w:eastAsia="Times New Roman" w:hAnsi="Times New Roman" w:cs="Times New Roman"/>
            <w:sz w:val="24"/>
            <w:lang w:val="en-GB"/>
          </w:rPr>
          <w:t>Window</w:t>
        </w:r>
      </w:hyperlink>
      <w:r w:rsidRPr="00191659">
        <w:rPr>
          <w:rFonts w:ascii="Times New Roman" w:eastAsia="Times New Roman" w:hAnsi="Times New Roman" w:cs="Times New Roman"/>
          <w:sz w:val="24"/>
          <w:lang w:val="en-GB"/>
        </w:rPr>
        <w:t xml:space="preserve">, </w:t>
      </w:r>
      <w:proofErr w:type="spellStart"/>
      <w:r w:rsidRPr="00191659">
        <w:rPr>
          <w:rFonts w:ascii="Times New Roman" w:eastAsia="Times New Roman" w:hAnsi="Times New Roman" w:cs="Times New Roman"/>
          <w:sz w:val="24"/>
          <w:lang w:val="en-GB"/>
        </w:rPr>
        <w:t>and</w:t>
      </w:r>
      <w:hyperlink r:id="rId116" w:history="1">
        <w:r w:rsidRPr="00191659">
          <w:rPr>
            <w:rFonts w:ascii="Times New Roman" w:eastAsia="Times New Roman" w:hAnsi="Times New Roman" w:cs="Times New Roman"/>
            <w:sz w:val="24"/>
            <w:lang w:val="en-GB"/>
          </w:rPr>
          <w:t>WrapPanel</w:t>
        </w:r>
        <w:proofErr w:type="spellEnd"/>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Media: </w:t>
      </w:r>
      <w:hyperlink r:id="rId117" w:history="1">
        <w:r w:rsidRPr="00191659">
          <w:rPr>
            <w:rFonts w:ascii="Times New Roman" w:eastAsia="Times New Roman" w:hAnsi="Times New Roman" w:cs="Times New Roman"/>
            <w:sz w:val="24"/>
            <w:lang w:val="en-GB"/>
          </w:rPr>
          <w:t>Image</w:t>
        </w:r>
      </w:hyperlink>
      <w:r w:rsidRPr="00191659">
        <w:rPr>
          <w:rFonts w:ascii="Times New Roman" w:eastAsia="Times New Roman" w:hAnsi="Times New Roman" w:cs="Times New Roman"/>
          <w:sz w:val="24"/>
          <w:lang w:val="en-GB"/>
        </w:rPr>
        <w:t>, </w:t>
      </w:r>
      <w:proofErr w:type="spellStart"/>
      <w:r w:rsidR="00B4406C" w:rsidRPr="00B4406C">
        <w:fldChar w:fldCharType="begin"/>
      </w:r>
      <w:r w:rsidR="007E6349">
        <w:instrText xml:space="preserve"> HYPERLINK "http://msdn.microsoft.com/en-IN/library/system.windows.controls.mediaelement.aspx" </w:instrText>
      </w:r>
      <w:r w:rsidR="00B4406C" w:rsidRPr="00B4406C">
        <w:fldChar w:fldCharType="separate"/>
      </w:r>
      <w:r w:rsidRPr="00191659">
        <w:rPr>
          <w:rFonts w:ascii="Times New Roman" w:eastAsia="Times New Roman" w:hAnsi="Times New Roman" w:cs="Times New Roman"/>
          <w:sz w:val="24"/>
          <w:lang w:val="en-GB"/>
        </w:rPr>
        <w:t>MediaElement</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and </w:t>
      </w:r>
      <w:proofErr w:type="spellStart"/>
      <w:r w:rsidR="00B4406C" w:rsidRPr="00B4406C">
        <w:fldChar w:fldCharType="begin"/>
      </w:r>
      <w:r w:rsidR="007E6349">
        <w:instrText xml:space="preserve"> HYPERLINK "http://msdn.microsoft.com/en-IN/library/system.windows.controls.soundplayeraction.aspx" </w:instrText>
      </w:r>
      <w:r w:rsidR="00B4406C" w:rsidRPr="00B4406C">
        <w:fldChar w:fldCharType="separate"/>
      </w:r>
      <w:r w:rsidRPr="00191659">
        <w:rPr>
          <w:rFonts w:ascii="Times New Roman" w:eastAsia="Times New Roman" w:hAnsi="Times New Roman" w:cs="Times New Roman"/>
          <w:sz w:val="24"/>
          <w:lang w:val="en-GB"/>
        </w:rPr>
        <w:t>SoundPlayerAction</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Menus: </w:t>
      </w:r>
      <w:proofErr w:type="spellStart"/>
      <w:r w:rsidR="00B4406C" w:rsidRPr="00B4406C">
        <w:fldChar w:fldCharType="begin"/>
      </w:r>
      <w:r w:rsidR="007E6349">
        <w:instrText xml:space="preserve"> HYPERLINK "http://msdn.microsoft.com/en-IN/library/system.windows.controls.contextmenu.aspx" </w:instrText>
      </w:r>
      <w:r w:rsidR="00B4406C" w:rsidRPr="00B4406C">
        <w:fldChar w:fldCharType="separate"/>
      </w:r>
      <w:r w:rsidRPr="00191659">
        <w:rPr>
          <w:rFonts w:ascii="Times New Roman" w:eastAsia="Times New Roman" w:hAnsi="Times New Roman" w:cs="Times New Roman"/>
          <w:sz w:val="24"/>
          <w:lang w:val="en-GB"/>
        </w:rPr>
        <w:t>ContextMenu</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w:t>
      </w:r>
      <w:hyperlink r:id="rId118" w:history="1">
        <w:r w:rsidRPr="00191659">
          <w:rPr>
            <w:rFonts w:ascii="Times New Roman" w:eastAsia="Times New Roman" w:hAnsi="Times New Roman" w:cs="Times New Roman"/>
            <w:sz w:val="24"/>
            <w:lang w:val="en-GB"/>
          </w:rPr>
          <w:t>Menu</w:t>
        </w:r>
      </w:hyperlink>
      <w:r w:rsidRPr="00191659">
        <w:rPr>
          <w:rFonts w:ascii="Times New Roman" w:eastAsia="Times New Roman" w:hAnsi="Times New Roman" w:cs="Times New Roman"/>
          <w:sz w:val="24"/>
          <w:lang w:val="en-GB"/>
        </w:rPr>
        <w:t>, and </w:t>
      </w:r>
      <w:proofErr w:type="spellStart"/>
      <w:r w:rsidR="00B4406C" w:rsidRPr="00B4406C">
        <w:fldChar w:fldCharType="begin"/>
      </w:r>
      <w:r w:rsidR="007E6349">
        <w:instrText xml:space="preserve"> HYPERLINK "http://msdn.microsoft.com/en-IN/library/system.windows.controls.toolbar.aspx" </w:instrText>
      </w:r>
      <w:r w:rsidR="00B4406C" w:rsidRPr="00B4406C">
        <w:fldChar w:fldCharType="separate"/>
      </w:r>
      <w:r w:rsidRPr="00191659">
        <w:rPr>
          <w:rFonts w:ascii="Times New Roman" w:eastAsia="Times New Roman" w:hAnsi="Times New Roman" w:cs="Times New Roman"/>
          <w:sz w:val="24"/>
          <w:lang w:val="en-GB"/>
        </w:rPr>
        <w:t>ToolBar</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Navigation: </w:t>
      </w:r>
      <w:hyperlink r:id="rId119" w:history="1">
        <w:r w:rsidRPr="00191659">
          <w:rPr>
            <w:rFonts w:ascii="Times New Roman" w:eastAsia="Times New Roman" w:hAnsi="Times New Roman" w:cs="Times New Roman"/>
            <w:sz w:val="24"/>
            <w:lang w:val="en-GB"/>
          </w:rPr>
          <w:t>Frame</w:t>
        </w:r>
      </w:hyperlink>
      <w:r w:rsidRPr="00191659">
        <w:rPr>
          <w:rFonts w:ascii="Times New Roman" w:eastAsia="Times New Roman" w:hAnsi="Times New Roman" w:cs="Times New Roman"/>
          <w:sz w:val="24"/>
          <w:lang w:val="en-GB"/>
        </w:rPr>
        <w:t>, </w:t>
      </w:r>
      <w:hyperlink r:id="rId120" w:history="1">
        <w:r w:rsidRPr="00191659">
          <w:rPr>
            <w:rFonts w:ascii="Times New Roman" w:eastAsia="Times New Roman" w:hAnsi="Times New Roman" w:cs="Times New Roman"/>
            <w:sz w:val="24"/>
            <w:lang w:val="en-GB"/>
          </w:rPr>
          <w:t>Hyperlink</w:t>
        </w:r>
      </w:hyperlink>
      <w:r w:rsidRPr="00191659">
        <w:rPr>
          <w:rFonts w:ascii="Times New Roman" w:eastAsia="Times New Roman" w:hAnsi="Times New Roman" w:cs="Times New Roman"/>
          <w:sz w:val="24"/>
          <w:lang w:val="en-GB"/>
        </w:rPr>
        <w:t>, </w:t>
      </w:r>
      <w:hyperlink r:id="rId121" w:history="1">
        <w:r w:rsidRPr="00191659">
          <w:rPr>
            <w:rFonts w:ascii="Times New Roman" w:eastAsia="Times New Roman" w:hAnsi="Times New Roman" w:cs="Times New Roman"/>
            <w:sz w:val="24"/>
            <w:lang w:val="en-GB"/>
          </w:rPr>
          <w:t>Page</w:t>
        </w:r>
      </w:hyperlink>
      <w:r w:rsidRPr="00191659">
        <w:rPr>
          <w:rFonts w:ascii="Times New Roman" w:eastAsia="Times New Roman" w:hAnsi="Times New Roman" w:cs="Times New Roman"/>
          <w:sz w:val="24"/>
          <w:lang w:val="en-GB"/>
        </w:rPr>
        <w:t>, </w:t>
      </w:r>
      <w:proofErr w:type="spellStart"/>
      <w:r w:rsidR="00B4406C" w:rsidRPr="00B4406C">
        <w:fldChar w:fldCharType="begin"/>
      </w:r>
      <w:r w:rsidR="007E6349">
        <w:instrText xml:space="preserve"> HYPERLINK "http://msdn.microsoft.com/en-IN/library/system.windows.navigation.navigationwindow.aspx" </w:instrText>
      </w:r>
      <w:r w:rsidR="00B4406C" w:rsidRPr="00B4406C">
        <w:fldChar w:fldCharType="separate"/>
      </w:r>
      <w:r w:rsidRPr="00191659">
        <w:rPr>
          <w:rFonts w:ascii="Times New Roman" w:eastAsia="Times New Roman" w:hAnsi="Times New Roman" w:cs="Times New Roman"/>
          <w:sz w:val="24"/>
          <w:lang w:val="en-GB"/>
        </w:rPr>
        <w:t>NavigationWindow</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and </w:t>
      </w:r>
      <w:proofErr w:type="spellStart"/>
      <w:r w:rsidR="00B4406C" w:rsidRPr="00B4406C">
        <w:fldChar w:fldCharType="begin"/>
      </w:r>
      <w:r w:rsidR="007E6349">
        <w:instrText xml:space="preserve"> HYPERLINK "http://msdn.microsoft.com/en-IN/library/system.windows.controls.tabcontrol.aspx" </w:instrText>
      </w:r>
      <w:r w:rsidR="00B4406C" w:rsidRPr="00B4406C">
        <w:fldChar w:fldCharType="separate"/>
      </w:r>
      <w:r w:rsidRPr="00191659">
        <w:rPr>
          <w:rFonts w:ascii="Times New Roman" w:eastAsia="Times New Roman" w:hAnsi="Times New Roman" w:cs="Times New Roman"/>
          <w:sz w:val="24"/>
          <w:lang w:val="en-GB"/>
        </w:rPr>
        <w:t>TabControl</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Selection: </w:t>
      </w:r>
      <w:proofErr w:type="spellStart"/>
      <w:r w:rsidR="00B4406C" w:rsidRPr="00B4406C">
        <w:fldChar w:fldCharType="begin"/>
      </w:r>
      <w:r w:rsidR="007E6349">
        <w:instrText xml:space="preserve"> HYPERLINK "http://msdn.microsoft.com/en-IN/library/system.windows.controls.checkbox.aspx" </w:instrText>
      </w:r>
      <w:r w:rsidR="00B4406C" w:rsidRPr="00B4406C">
        <w:fldChar w:fldCharType="separate"/>
      </w:r>
      <w:r w:rsidRPr="00191659">
        <w:rPr>
          <w:rFonts w:ascii="Times New Roman" w:eastAsia="Times New Roman" w:hAnsi="Times New Roman" w:cs="Times New Roman"/>
          <w:sz w:val="24"/>
          <w:lang w:val="en-GB"/>
        </w:rPr>
        <w:t>CheckBox</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w:t>
      </w:r>
      <w:proofErr w:type="spellStart"/>
      <w:r w:rsidR="00B4406C" w:rsidRPr="00B4406C">
        <w:fldChar w:fldCharType="begin"/>
      </w:r>
      <w:r w:rsidR="007E6349">
        <w:instrText xml:space="preserve"> HYPERLINK "http://msdn.microsoft.com/en-IN/library/system.windows.controls.combobox.aspx" </w:instrText>
      </w:r>
      <w:r w:rsidR="00B4406C" w:rsidRPr="00B4406C">
        <w:fldChar w:fldCharType="separate"/>
      </w:r>
      <w:r w:rsidRPr="00191659">
        <w:rPr>
          <w:rFonts w:ascii="Times New Roman" w:eastAsia="Times New Roman" w:hAnsi="Times New Roman" w:cs="Times New Roman"/>
          <w:sz w:val="24"/>
          <w:lang w:val="en-GB"/>
        </w:rPr>
        <w:t>ComboBox</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w:t>
      </w:r>
      <w:proofErr w:type="spellStart"/>
      <w:r w:rsidR="00B4406C" w:rsidRPr="00B4406C">
        <w:fldChar w:fldCharType="begin"/>
      </w:r>
      <w:r w:rsidR="007E6349">
        <w:instrText xml:space="preserve"> HYPERLINK "http://msdn.microsoft.com/en-IN/library/system.windows.controls.listbox.aspx" </w:instrText>
      </w:r>
      <w:r w:rsidR="00B4406C" w:rsidRPr="00B4406C">
        <w:fldChar w:fldCharType="separate"/>
      </w:r>
      <w:r w:rsidRPr="00191659">
        <w:rPr>
          <w:rFonts w:ascii="Times New Roman" w:eastAsia="Times New Roman" w:hAnsi="Times New Roman" w:cs="Times New Roman"/>
          <w:sz w:val="24"/>
          <w:lang w:val="en-GB"/>
        </w:rPr>
        <w:t>ListBox</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w:t>
      </w:r>
      <w:proofErr w:type="spellStart"/>
      <w:r w:rsidR="00B4406C" w:rsidRPr="00B4406C">
        <w:fldChar w:fldCharType="begin"/>
      </w:r>
      <w:r w:rsidR="007E6349">
        <w:instrText xml:space="preserve"> HYPERLINK "http://msdn.microsoft.com/en-IN/library/system.windows.controls.radiobutton.aspx" </w:instrText>
      </w:r>
      <w:r w:rsidR="00B4406C" w:rsidRPr="00B4406C">
        <w:fldChar w:fldCharType="separate"/>
      </w:r>
      <w:r w:rsidRPr="00191659">
        <w:rPr>
          <w:rFonts w:ascii="Times New Roman" w:eastAsia="Times New Roman" w:hAnsi="Times New Roman" w:cs="Times New Roman"/>
          <w:sz w:val="24"/>
          <w:lang w:val="en-GB"/>
        </w:rPr>
        <w:t>RadioButton</w:t>
      </w:r>
      <w:proofErr w:type="spellEnd"/>
      <w:r w:rsidR="00B4406C">
        <w:rPr>
          <w:rFonts w:ascii="Times New Roman" w:eastAsia="Times New Roman" w:hAnsi="Times New Roman" w:cs="Times New Roman"/>
          <w:sz w:val="24"/>
          <w:lang w:val="en-GB"/>
        </w:rPr>
        <w:fldChar w:fldCharType="end"/>
      </w:r>
      <w:r w:rsidRPr="00191659">
        <w:rPr>
          <w:rFonts w:ascii="Times New Roman" w:eastAsia="Times New Roman" w:hAnsi="Times New Roman" w:cs="Times New Roman"/>
          <w:sz w:val="24"/>
          <w:lang w:val="en-GB"/>
        </w:rPr>
        <w:t>, and </w:t>
      </w:r>
      <w:hyperlink r:id="rId122" w:history="1">
        <w:r w:rsidRPr="00191659">
          <w:rPr>
            <w:rFonts w:ascii="Times New Roman" w:eastAsia="Times New Roman" w:hAnsi="Times New Roman" w:cs="Times New Roman"/>
            <w:sz w:val="24"/>
            <w:lang w:val="en-GB"/>
          </w:rPr>
          <w:t>Slider</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User Information: </w:t>
      </w:r>
      <w:hyperlink r:id="rId123" w:history="1">
        <w:r w:rsidRPr="00191659">
          <w:rPr>
            <w:rFonts w:ascii="Times New Roman" w:eastAsia="Times New Roman" w:hAnsi="Times New Roman" w:cs="Times New Roman"/>
            <w:sz w:val="24"/>
            <w:lang w:val="en-GB"/>
          </w:rPr>
          <w:t>AccessText</w:t>
        </w:r>
      </w:hyperlink>
      <w:r w:rsidRPr="00191659">
        <w:rPr>
          <w:rFonts w:ascii="Times New Roman" w:eastAsia="Times New Roman" w:hAnsi="Times New Roman" w:cs="Times New Roman"/>
          <w:sz w:val="24"/>
          <w:lang w:val="en-GB"/>
        </w:rPr>
        <w:t>, </w:t>
      </w:r>
      <w:hyperlink r:id="rId124" w:history="1">
        <w:r w:rsidRPr="00191659">
          <w:rPr>
            <w:rFonts w:ascii="Times New Roman" w:eastAsia="Times New Roman" w:hAnsi="Times New Roman" w:cs="Times New Roman"/>
            <w:sz w:val="24"/>
            <w:lang w:val="en-GB"/>
          </w:rPr>
          <w:t>Label</w:t>
        </w:r>
      </w:hyperlink>
      <w:r w:rsidRPr="00191659">
        <w:rPr>
          <w:rFonts w:ascii="Times New Roman" w:eastAsia="Times New Roman" w:hAnsi="Times New Roman" w:cs="Times New Roman"/>
          <w:sz w:val="24"/>
          <w:lang w:val="en-GB"/>
        </w:rPr>
        <w:t>, </w:t>
      </w:r>
      <w:hyperlink r:id="rId125" w:history="1">
        <w:r w:rsidRPr="00191659">
          <w:rPr>
            <w:rFonts w:ascii="Times New Roman" w:eastAsia="Times New Roman" w:hAnsi="Times New Roman" w:cs="Times New Roman"/>
            <w:sz w:val="24"/>
            <w:lang w:val="en-GB"/>
          </w:rPr>
          <w:t>Popup</w:t>
        </w:r>
      </w:hyperlink>
      <w:r w:rsidRPr="00191659">
        <w:rPr>
          <w:rFonts w:ascii="Times New Roman" w:eastAsia="Times New Roman" w:hAnsi="Times New Roman" w:cs="Times New Roman"/>
          <w:sz w:val="24"/>
          <w:lang w:val="en-GB"/>
        </w:rPr>
        <w:t>, </w:t>
      </w:r>
      <w:hyperlink r:id="rId126" w:history="1">
        <w:r w:rsidRPr="00191659">
          <w:rPr>
            <w:rFonts w:ascii="Times New Roman" w:eastAsia="Times New Roman" w:hAnsi="Times New Roman" w:cs="Times New Roman"/>
            <w:sz w:val="24"/>
            <w:lang w:val="en-GB"/>
          </w:rPr>
          <w:t>ProgressBar</w:t>
        </w:r>
      </w:hyperlink>
      <w:r w:rsidRPr="00191659">
        <w:rPr>
          <w:rFonts w:ascii="Times New Roman" w:eastAsia="Times New Roman" w:hAnsi="Times New Roman" w:cs="Times New Roman"/>
          <w:sz w:val="24"/>
          <w:lang w:val="en-GB"/>
        </w:rPr>
        <w:t>, </w:t>
      </w:r>
      <w:hyperlink r:id="rId127" w:history="1">
        <w:r w:rsidRPr="00191659">
          <w:rPr>
            <w:rFonts w:ascii="Times New Roman" w:eastAsia="Times New Roman" w:hAnsi="Times New Roman" w:cs="Times New Roman"/>
            <w:sz w:val="24"/>
            <w:lang w:val="en-GB"/>
          </w:rPr>
          <w:t>StatusBar</w:t>
        </w:r>
      </w:hyperlink>
      <w:r w:rsidRPr="00191659">
        <w:rPr>
          <w:rFonts w:ascii="Times New Roman" w:eastAsia="Times New Roman" w:hAnsi="Times New Roman" w:cs="Times New Roman"/>
          <w:sz w:val="24"/>
          <w:lang w:val="en-GB"/>
        </w:rPr>
        <w:t>, </w:t>
      </w:r>
      <w:hyperlink r:id="rId128" w:history="1">
        <w:r w:rsidRPr="00191659">
          <w:rPr>
            <w:rFonts w:ascii="Times New Roman" w:eastAsia="Times New Roman" w:hAnsi="Times New Roman" w:cs="Times New Roman"/>
            <w:sz w:val="24"/>
            <w:lang w:val="en-GB"/>
          </w:rPr>
          <w:t>TextBlock</w:t>
        </w:r>
      </w:hyperlink>
      <w:r w:rsidRPr="00191659">
        <w:rPr>
          <w:rFonts w:ascii="Times New Roman" w:eastAsia="Times New Roman" w:hAnsi="Times New Roman" w:cs="Times New Roman"/>
          <w:sz w:val="24"/>
          <w:lang w:val="en-GB"/>
        </w:rPr>
        <w:t>, and </w:t>
      </w:r>
      <w:hyperlink r:id="rId129" w:history="1">
        <w:r w:rsidRPr="00191659">
          <w:rPr>
            <w:rFonts w:ascii="Times New Roman" w:eastAsia="Times New Roman" w:hAnsi="Times New Roman" w:cs="Times New Roman"/>
            <w:sz w:val="24"/>
            <w:lang w:val="en-GB"/>
          </w:rPr>
          <w:t>ToolTip</w:t>
        </w:r>
      </w:hyperlink>
      <w:r w:rsidRPr="00191659">
        <w:rPr>
          <w:rFonts w:ascii="Times New Roman" w:eastAsia="Times New Roman" w:hAnsi="Times New Roman" w:cs="Times New Roman"/>
          <w:sz w:val="24"/>
          <w:lang w:val="en-GB"/>
        </w:rPr>
        <w:t>.</w:t>
      </w:r>
    </w:p>
    <w:p w:rsidR="0000779F" w:rsidRDefault="0000779F" w:rsidP="0000779F">
      <w:pPr>
        <w:spacing w:after="0" w:line="270" w:lineRule="atLeast"/>
        <w:rPr>
          <w:rFonts w:ascii="Segoe UI" w:eastAsia="Times New Roman" w:hAnsi="Segoe UI" w:cs="Segoe UI"/>
          <w:sz w:val="18"/>
          <w:szCs w:val="18"/>
          <w:lang w:eastAsia="en-IN" w:bidi="bn-IN"/>
        </w:rPr>
      </w:pPr>
    </w:p>
    <w:p w:rsidR="0000779F" w:rsidRDefault="0000779F" w:rsidP="0000779F">
      <w:pPr>
        <w:pStyle w:val="Heading4"/>
        <w:rPr>
          <w:rFonts w:eastAsia="Times New Roman"/>
          <w:lang w:eastAsia="en-IN" w:bidi="bn-IN"/>
        </w:rPr>
      </w:pPr>
      <w:r>
        <w:rPr>
          <w:rFonts w:eastAsia="Times New Roman"/>
          <w:lang w:eastAsia="en-IN" w:bidi="bn-IN"/>
        </w:rPr>
        <w:t>layout</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The layout system is exposed to child controls through base WPF classes. For common layouts such as grids, stacking, and docking, WPF includes several layout controls:</w:t>
      </w:r>
    </w:p>
    <w:p w:rsidR="0000779F" w:rsidRPr="00191659" w:rsidRDefault="0000779F" w:rsidP="0000779F">
      <w:pPr>
        <w:pStyle w:val="NormalWeb"/>
        <w:spacing w:before="0" w:beforeAutospacing="0" w:after="0" w:afterAutospacing="0" w:line="270" w:lineRule="atLeast"/>
        <w:rPr>
          <w:color w:val="2A2A2A"/>
        </w:rPr>
      </w:pPr>
    </w:p>
    <w:p w:rsidR="0000779F" w:rsidRPr="00191659" w:rsidRDefault="00B4406C" w:rsidP="00E65F63">
      <w:pPr>
        <w:pStyle w:val="NormalWeb"/>
        <w:numPr>
          <w:ilvl w:val="0"/>
          <w:numId w:val="24"/>
        </w:numPr>
        <w:spacing w:before="0" w:beforeAutospacing="0" w:after="0" w:afterAutospacing="0" w:line="270" w:lineRule="atLeast"/>
      </w:pPr>
      <w:hyperlink r:id="rId130" w:history="1">
        <w:r w:rsidR="0000779F" w:rsidRPr="00191659">
          <w:rPr>
            <w:rStyle w:val="Hyperlink"/>
          </w:rPr>
          <w:t>Canvas</w:t>
        </w:r>
      </w:hyperlink>
      <w:r w:rsidR="0000779F" w:rsidRPr="00191659">
        <w:rPr>
          <w:rStyle w:val="apple-converted-space"/>
        </w:rPr>
        <w:t> </w:t>
      </w:r>
      <w:r w:rsidR="0000779F" w:rsidRPr="00191659">
        <w:t>: Child controls provide their own layout.</w:t>
      </w:r>
    </w:p>
    <w:p w:rsidR="0000779F" w:rsidRPr="00191659" w:rsidRDefault="00B4406C" w:rsidP="00E65F63">
      <w:pPr>
        <w:pStyle w:val="NormalWeb"/>
        <w:numPr>
          <w:ilvl w:val="0"/>
          <w:numId w:val="24"/>
        </w:numPr>
        <w:spacing w:before="0" w:beforeAutospacing="0" w:after="0" w:afterAutospacing="0" w:line="270" w:lineRule="atLeast"/>
      </w:pPr>
      <w:hyperlink r:id="rId131" w:history="1">
        <w:proofErr w:type="spellStart"/>
        <w:r w:rsidR="0000779F" w:rsidRPr="00191659">
          <w:rPr>
            <w:rStyle w:val="Hyperlink"/>
          </w:rPr>
          <w:t>DockPanel</w:t>
        </w:r>
        <w:proofErr w:type="spellEnd"/>
      </w:hyperlink>
      <w:r w:rsidR="0000779F" w:rsidRPr="00191659">
        <w:rPr>
          <w:rStyle w:val="apple-converted-space"/>
        </w:rPr>
        <w:t> </w:t>
      </w:r>
      <w:r w:rsidR="0000779F" w:rsidRPr="00191659">
        <w:t>: Child controls are aligned to the edges of the panel.</w:t>
      </w:r>
    </w:p>
    <w:p w:rsidR="0000779F" w:rsidRPr="00191659" w:rsidRDefault="00B4406C" w:rsidP="00E65F63">
      <w:pPr>
        <w:pStyle w:val="NormalWeb"/>
        <w:numPr>
          <w:ilvl w:val="0"/>
          <w:numId w:val="24"/>
        </w:numPr>
        <w:spacing w:before="0" w:beforeAutospacing="0" w:after="0" w:afterAutospacing="0" w:line="270" w:lineRule="atLeast"/>
      </w:pPr>
      <w:hyperlink r:id="rId132" w:history="1">
        <w:r w:rsidR="0000779F" w:rsidRPr="00191659">
          <w:rPr>
            <w:rStyle w:val="Hyperlink"/>
          </w:rPr>
          <w:t>Grid</w:t>
        </w:r>
      </w:hyperlink>
      <w:r w:rsidR="0000779F" w:rsidRPr="00191659">
        <w:rPr>
          <w:rStyle w:val="apple-converted-space"/>
        </w:rPr>
        <w:t> </w:t>
      </w:r>
      <w:r w:rsidR="0000779F" w:rsidRPr="00191659">
        <w:t>: Child controls are positioned by rows and columns.</w:t>
      </w:r>
    </w:p>
    <w:p w:rsidR="0000779F" w:rsidRPr="00191659" w:rsidRDefault="00B4406C" w:rsidP="00E65F63">
      <w:pPr>
        <w:pStyle w:val="NormalWeb"/>
        <w:numPr>
          <w:ilvl w:val="0"/>
          <w:numId w:val="24"/>
        </w:numPr>
        <w:spacing w:before="0" w:beforeAutospacing="0" w:after="0" w:afterAutospacing="0" w:line="270" w:lineRule="atLeast"/>
      </w:pPr>
      <w:hyperlink r:id="rId133" w:history="1">
        <w:proofErr w:type="spellStart"/>
        <w:r w:rsidR="0000779F" w:rsidRPr="00191659">
          <w:rPr>
            <w:rStyle w:val="Hyperlink"/>
          </w:rPr>
          <w:t>StackPanel</w:t>
        </w:r>
        <w:proofErr w:type="spellEnd"/>
      </w:hyperlink>
      <w:r w:rsidR="0000779F" w:rsidRPr="00191659">
        <w:rPr>
          <w:rStyle w:val="apple-converted-space"/>
        </w:rPr>
        <w:t> </w:t>
      </w:r>
      <w:r w:rsidR="0000779F" w:rsidRPr="00191659">
        <w:t>: Child controls are stacked either vertically or horizontally.</w:t>
      </w:r>
    </w:p>
    <w:p w:rsidR="0000779F" w:rsidRPr="00191659" w:rsidRDefault="00B4406C" w:rsidP="00E65F63">
      <w:pPr>
        <w:pStyle w:val="NormalWeb"/>
        <w:numPr>
          <w:ilvl w:val="0"/>
          <w:numId w:val="24"/>
        </w:numPr>
        <w:spacing w:before="0" w:beforeAutospacing="0" w:after="0" w:afterAutospacing="0" w:line="270" w:lineRule="atLeast"/>
      </w:pPr>
      <w:hyperlink r:id="rId134" w:history="1">
        <w:proofErr w:type="spellStart"/>
        <w:r w:rsidR="0000779F" w:rsidRPr="00191659">
          <w:rPr>
            <w:rStyle w:val="Hyperlink"/>
          </w:rPr>
          <w:t>VirtualizingStackPanel</w:t>
        </w:r>
        <w:proofErr w:type="spellEnd"/>
      </w:hyperlink>
      <w:r w:rsidR="0000779F" w:rsidRPr="00191659">
        <w:rPr>
          <w:rStyle w:val="apple-converted-space"/>
        </w:rPr>
        <w:t> </w:t>
      </w:r>
      <w:r w:rsidR="0000779F" w:rsidRPr="00191659">
        <w:t>: Child controls are virtualized and arranged on a single line that is either horizontally or vertically oriented.</w:t>
      </w:r>
    </w:p>
    <w:p w:rsidR="0000779F" w:rsidRPr="00191659" w:rsidRDefault="00B4406C" w:rsidP="00E65F63">
      <w:pPr>
        <w:pStyle w:val="NormalWeb"/>
        <w:numPr>
          <w:ilvl w:val="0"/>
          <w:numId w:val="24"/>
        </w:numPr>
        <w:spacing w:before="0" w:beforeAutospacing="0" w:after="0" w:afterAutospacing="0" w:line="270" w:lineRule="atLeast"/>
      </w:pPr>
      <w:hyperlink r:id="rId135" w:history="1">
        <w:proofErr w:type="spellStart"/>
        <w:r w:rsidR="0000779F" w:rsidRPr="00191659">
          <w:rPr>
            <w:rStyle w:val="Hyperlink"/>
          </w:rPr>
          <w:t>WrapPanel</w:t>
        </w:r>
        <w:proofErr w:type="spellEnd"/>
      </w:hyperlink>
      <w:r w:rsidR="0000779F" w:rsidRPr="00191659">
        <w:rPr>
          <w:rStyle w:val="apple-converted-space"/>
        </w:rPr>
        <w:t> </w:t>
      </w:r>
      <w:r w:rsidR="0000779F" w:rsidRPr="00191659">
        <w:t>: Child controls are positioned in left-to-right order and wrapped to the next line when there are more controls on the current line than space allows.</w:t>
      </w: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191659" w:rsidP="0000779F">
      <w:pPr>
        <w:pStyle w:val="Heading4"/>
        <w:rPr>
          <w:rFonts w:ascii="Times New Roman" w:hAnsi="Times New Roman" w:cs="Times New Roman"/>
          <w:sz w:val="24"/>
          <w:szCs w:val="24"/>
        </w:rPr>
      </w:pPr>
      <w:r w:rsidRPr="00191659">
        <w:rPr>
          <w:rFonts w:ascii="Times New Roman" w:hAnsi="Times New Roman" w:cs="Times New Roman"/>
          <w:sz w:val="24"/>
          <w:szCs w:val="24"/>
        </w:rPr>
        <w:lastRenderedPageBreak/>
        <w:t>G</w:t>
      </w:r>
      <w:r w:rsidR="0000779F" w:rsidRPr="00191659">
        <w:rPr>
          <w:rFonts w:ascii="Times New Roman" w:hAnsi="Times New Roman" w:cs="Times New Roman"/>
          <w:sz w:val="24"/>
          <w:szCs w:val="24"/>
        </w:rPr>
        <w:t>raphics</w:t>
      </w:r>
    </w:p>
    <w:p w:rsidR="0000779F" w:rsidRPr="00191659" w:rsidRDefault="0000779F" w:rsidP="0000779F">
      <w:pPr>
        <w:rPr>
          <w:rFonts w:ascii="Times New Roman" w:hAnsi="Times New Roman" w:cs="Times New Roman"/>
          <w:sz w:val="24"/>
          <w:szCs w:val="24"/>
        </w:rPr>
      </w:pPr>
    </w:p>
    <w:p w:rsidR="0000779F" w:rsidRPr="00191659" w:rsidRDefault="0000779F" w:rsidP="0000779F">
      <w:p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color w:val="2A2A2A"/>
          <w:sz w:val="24"/>
          <w:szCs w:val="24"/>
          <w:lang w:eastAsia="en-IN" w:bidi="bn-IN"/>
        </w:rPr>
        <w:t>WPF introduces an extensive, scalable, and flexible set of graphics features that have the following benefits:</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Resolution-independent and device-independent graphics</w:t>
      </w:r>
      <w:r w:rsidRPr="00191659">
        <w:rPr>
          <w:rFonts w:ascii="Times New Roman" w:eastAsia="Times New Roman" w:hAnsi="Times New Roman" w:cs="Times New Roman"/>
          <w:color w:val="2A2A2A"/>
          <w:sz w:val="24"/>
          <w:szCs w:val="24"/>
          <w:lang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Improved precision</w:t>
      </w:r>
      <w:r w:rsidRPr="00191659">
        <w:rPr>
          <w:rFonts w:ascii="Times New Roman" w:eastAsia="Times New Roman" w:hAnsi="Times New Roman" w:cs="Times New Roman"/>
          <w:color w:val="2A2A2A"/>
          <w:sz w:val="24"/>
          <w:szCs w:val="24"/>
          <w:lang w:eastAsia="en-IN" w:bidi="bn-IN"/>
        </w:rPr>
        <w:t xml:space="preserve">. The WPF coordinate system is measured with double-precision floating-point numbers rather than single-precision. Transformations and opacity values are also expressed as double-precision. WPF also supports a wide </w:t>
      </w:r>
      <w:proofErr w:type="spellStart"/>
      <w:r w:rsidRPr="00191659">
        <w:rPr>
          <w:rFonts w:ascii="Times New Roman" w:eastAsia="Times New Roman" w:hAnsi="Times New Roman" w:cs="Times New Roman"/>
          <w:color w:val="2A2A2A"/>
          <w:sz w:val="24"/>
          <w:szCs w:val="24"/>
          <w:lang w:eastAsia="en-IN" w:bidi="bn-IN"/>
        </w:rPr>
        <w:t>color</w:t>
      </w:r>
      <w:proofErr w:type="spellEnd"/>
      <w:r w:rsidRPr="00191659">
        <w:rPr>
          <w:rFonts w:ascii="Times New Roman" w:eastAsia="Times New Roman" w:hAnsi="Times New Roman" w:cs="Times New Roman"/>
          <w:color w:val="2A2A2A"/>
          <w:sz w:val="24"/>
          <w:szCs w:val="24"/>
          <w:lang w:eastAsia="en-IN" w:bidi="bn-IN"/>
        </w:rPr>
        <w:t xml:space="preserve"> gamut (</w:t>
      </w:r>
      <w:proofErr w:type="spellStart"/>
      <w:r w:rsidRPr="00191659">
        <w:rPr>
          <w:rFonts w:ascii="Times New Roman" w:eastAsia="Times New Roman" w:hAnsi="Times New Roman" w:cs="Times New Roman"/>
          <w:color w:val="2A2A2A"/>
          <w:sz w:val="24"/>
          <w:szCs w:val="24"/>
          <w:lang w:eastAsia="en-IN" w:bidi="bn-IN"/>
        </w:rPr>
        <w:t>scRGB</w:t>
      </w:r>
      <w:proofErr w:type="spellEnd"/>
      <w:r w:rsidRPr="00191659">
        <w:rPr>
          <w:rFonts w:ascii="Times New Roman" w:eastAsia="Times New Roman" w:hAnsi="Times New Roman" w:cs="Times New Roman"/>
          <w:color w:val="2A2A2A"/>
          <w:sz w:val="24"/>
          <w:szCs w:val="24"/>
          <w:lang w:eastAsia="en-IN" w:bidi="bn-IN"/>
        </w:rPr>
        <w:t xml:space="preserve">) and provides integrated support for managing inputs from different </w:t>
      </w:r>
      <w:proofErr w:type="spellStart"/>
      <w:r w:rsidRPr="00191659">
        <w:rPr>
          <w:rFonts w:ascii="Times New Roman" w:eastAsia="Times New Roman" w:hAnsi="Times New Roman" w:cs="Times New Roman"/>
          <w:color w:val="2A2A2A"/>
          <w:sz w:val="24"/>
          <w:szCs w:val="24"/>
          <w:lang w:eastAsia="en-IN" w:bidi="bn-IN"/>
        </w:rPr>
        <w:t>color</w:t>
      </w:r>
      <w:proofErr w:type="spellEnd"/>
      <w:r w:rsidRPr="00191659">
        <w:rPr>
          <w:rFonts w:ascii="Times New Roman" w:eastAsia="Times New Roman" w:hAnsi="Times New Roman" w:cs="Times New Roman"/>
          <w:color w:val="2A2A2A"/>
          <w:sz w:val="24"/>
          <w:szCs w:val="24"/>
          <w:lang w:eastAsia="en-IN" w:bidi="bn-IN"/>
        </w:rPr>
        <w:t xml:space="preserve"> spaces.</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Advanced graphics and animation support</w:t>
      </w:r>
      <w:r w:rsidRPr="00191659">
        <w:rPr>
          <w:rFonts w:ascii="Times New Roman" w:eastAsia="Times New Roman" w:hAnsi="Times New Roman" w:cs="Times New Roman"/>
          <w:color w:val="2A2A2A"/>
          <w:sz w:val="24"/>
          <w:szCs w:val="24"/>
          <w:lang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Hardware acceleration</w:t>
      </w:r>
      <w:r w:rsidRPr="00191659">
        <w:rPr>
          <w:rFonts w:ascii="Times New Roman" w:eastAsia="Times New Roman" w:hAnsi="Times New Roman" w:cs="Times New Roman"/>
          <w:color w:val="2A2A2A"/>
          <w:sz w:val="24"/>
          <w:szCs w:val="24"/>
          <w:lang w:eastAsia="en-IN" w:bidi="bn-IN"/>
        </w:rPr>
        <w:t>. The WPF graphics system takes advantage of graphics hardware to minimize CPU usage.</w:t>
      </w:r>
    </w:p>
    <w:p w:rsidR="003252E9" w:rsidRPr="00191659" w:rsidRDefault="003252E9" w:rsidP="003252E9">
      <w:pPr>
        <w:pStyle w:val="ListParagraph"/>
        <w:spacing w:line="480" w:lineRule="auto"/>
        <w:ind w:firstLine="360"/>
        <w:rPr>
          <w:rFonts w:ascii="Times New Roman" w:hAnsi="Times New Roman"/>
          <w:color w:val="222222"/>
          <w:sz w:val="24"/>
          <w:szCs w:val="24"/>
          <w:lang w:eastAsia="en-IN"/>
        </w:rPr>
      </w:pPr>
    </w:p>
    <w:p w:rsidR="003252E9" w:rsidRDefault="003252E9" w:rsidP="003252E9">
      <w:pPr>
        <w:pStyle w:val="Heading2"/>
        <w:rPr>
          <w:rFonts w:eastAsia="Arial"/>
        </w:rPr>
      </w:pPr>
      <w:bookmarkStart w:id="150" w:name="_Toc289170424"/>
      <w:bookmarkStart w:id="151" w:name="_Toc289252222"/>
      <w:bookmarkStart w:id="152" w:name="_Toc367649422"/>
      <w:r w:rsidRPr="008F3621">
        <w:rPr>
          <w:rFonts w:eastAsia="Arial"/>
        </w:rPr>
        <w:t>Extensible</w:t>
      </w:r>
      <w:r>
        <w:rPr>
          <w:rFonts w:eastAsia="Arial"/>
        </w:rPr>
        <w:t xml:space="preserve"> application</w:t>
      </w:r>
      <w:r w:rsidR="00645951">
        <w:rPr>
          <w:rFonts w:eastAsia="Arial"/>
        </w:rPr>
        <w:t xml:space="preserve"> </w:t>
      </w:r>
      <w:r w:rsidRPr="008F3621">
        <w:rPr>
          <w:rFonts w:eastAsia="Arial"/>
        </w:rPr>
        <w:t>Markup Language (X</w:t>
      </w:r>
      <w:r w:rsidR="00645951">
        <w:rPr>
          <w:rFonts w:eastAsia="Arial"/>
        </w:rPr>
        <w:t>A</w:t>
      </w:r>
      <w:r w:rsidRPr="008F3621">
        <w:rPr>
          <w:rFonts w:eastAsia="Arial"/>
        </w:rPr>
        <w:t>ML)</w:t>
      </w:r>
      <w:bookmarkEnd w:id="150"/>
      <w:bookmarkEnd w:id="151"/>
      <w:bookmarkEnd w:id="152"/>
    </w:p>
    <w:p w:rsidR="00645951" w:rsidRPr="00995604" w:rsidRDefault="00645951" w:rsidP="00645951"/>
    <w:p w:rsidR="00645951" w:rsidRDefault="00645951" w:rsidP="00645951">
      <w:pPr>
        <w:pStyle w:val="NormalWeb"/>
        <w:spacing w:before="0" w:beforeAutospacing="0" w:after="150" w:afterAutospacing="0" w:line="270" w:lineRule="atLeast"/>
        <w:rPr>
          <w:rFonts w:ascii="Segoe UI" w:hAnsi="Segoe UI" w:cs="Segoe UI"/>
          <w:color w:val="444444"/>
          <w:sz w:val="20"/>
          <w:szCs w:val="20"/>
        </w:rPr>
      </w:pPr>
      <w:r w:rsidRPr="00645951">
        <w:rPr>
          <w:rFonts w:ascii="Segoe UI" w:hAnsi="Segoe UI" w:cs="Segoe UI"/>
          <w:noProof/>
          <w:color w:val="444444"/>
          <w:sz w:val="20"/>
          <w:szCs w:val="20"/>
        </w:rPr>
        <w:drawing>
          <wp:anchor distT="0" distB="0" distL="114300" distR="114300" simplePos="0" relativeHeight="251671552" behindDoc="1" locked="0" layoutInCell="1" allowOverlap="1">
            <wp:simplePos x="0" y="0"/>
            <wp:positionH relativeFrom="column">
              <wp:posOffset>19050</wp:posOffset>
            </wp:positionH>
            <wp:positionV relativeFrom="paragraph">
              <wp:posOffset>2087300</wp:posOffset>
            </wp:positionV>
            <wp:extent cx="1141840" cy="1335819"/>
            <wp:effectExtent l="19050" t="0" r="0" b="0"/>
            <wp:wrapTight wrapText="bothSides">
              <wp:wrapPolygon edited="0">
                <wp:start x="-360" y="0"/>
                <wp:lineTo x="-360" y="21291"/>
                <wp:lineTo x="21600" y="21291"/>
                <wp:lineTo x="21600" y="0"/>
                <wp:lineTo x="-360" y="0"/>
              </wp:wrapPolygon>
            </wp:wrapTight>
            <wp:docPr id="9"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36" cstate="print"/>
                    <a:stretch>
                      <a:fillRect/>
                    </a:stretch>
                  </pic:blipFill>
                  <pic:spPr>
                    <a:xfrm>
                      <a:off x="0" y="0"/>
                      <a:ext cx="1143000" cy="1333500"/>
                    </a:xfrm>
                    <a:prstGeom prst="rect">
                      <a:avLst/>
                    </a:prstGeom>
                  </pic:spPr>
                </pic:pic>
              </a:graphicData>
            </a:graphic>
          </wp:anchor>
        </w:drawing>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 xml:space="preserve">XAML stands for Extensible Application </w:t>
      </w:r>
      <w:proofErr w:type="spellStart"/>
      <w:r w:rsidRPr="00191659">
        <w:rPr>
          <w:color w:val="444444"/>
        </w:rPr>
        <w:t>Markup</w:t>
      </w:r>
      <w:proofErr w:type="spellEnd"/>
      <w:r w:rsidRPr="00191659">
        <w:rPr>
          <w:color w:val="444444"/>
        </w:rPr>
        <w:t xml:space="preserve"> Language. </w:t>
      </w:r>
      <w:proofErr w:type="spellStart"/>
      <w:proofErr w:type="gramStart"/>
      <w:r w:rsidRPr="00191659">
        <w:rPr>
          <w:color w:val="444444"/>
        </w:rPr>
        <w:t>Its</w:t>
      </w:r>
      <w:proofErr w:type="spellEnd"/>
      <w:proofErr w:type="gramEnd"/>
      <w:r w:rsidRPr="00191659">
        <w:rPr>
          <w:color w:val="444444"/>
        </w:rPr>
        <w:t xml:space="preserve"> a simple language based on XML to create and initialize .NET objects with hierarchical relations. Although it was originally invented for WPF it can </w:t>
      </w:r>
      <w:proofErr w:type="spellStart"/>
      <w:r w:rsidRPr="00191659">
        <w:rPr>
          <w:color w:val="444444"/>
        </w:rPr>
        <w:t>by</w:t>
      </w:r>
      <w:proofErr w:type="spellEnd"/>
      <w:r w:rsidRPr="00191659">
        <w:rPr>
          <w:color w:val="444444"/>
        </w:rPr>
        <w:t xml:space="preserve"> used to create any kind of object trees.</w:t>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Today XAML is used to create user interfaces in WPF, Silverlight, declare workflows in WF and for electronic paper in the XPS standard.</w:t>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All classes in WPF have parameter less constructors and make excessive usage of properties. That is done to make it perfectly fit for XML languages like XAML.</w:t>
      </w:r>
    </w:p>
    <w:p w:rsidR="00645951" w:rsidRPr="00191659" w:rsidRDefault="00645951" w:rsidP="00645951">
      <w:pPr>
        <w:spacing w:after="150" w:line="27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 xml:space="preserve">All you can do in XAML can also be done in code. XAML </w:t>
      </w:r>
      <w:proofErr w:type="spellStart"/>
      <w:proofErr w:type="gramStart"/>
      <w:r w:rsidRPr="00191659">
        <w:rPr>
          <w:rFonts w:ascii="Times New Roman" w:eastAsia="Times New Roman" w:hAnsi="Times New Roman" w:cs="Times New Roman"/>
          <w:color w:val="444444"/>
          <w:sz w:val="24"/>
          <w:szCs w:val="24"/>
          <w:lang w:eastAsia="en-IN"/>
        </w:rPr>
        <w:t>ist</w:t>
      </w:r>
      <w:proofErr w:type="spellEnd"/>
      <w:proofErr w:type="gramEnd"/>
      <w:r w:rsidRPr="00191659">
        <w:rPr>
          <w:rFonts w:ascii="Times New Roman" w:eastAsia="Times New Roman" w:hAnsi="Times New Roman" w:cs="Times New Roman"/>
          <w:color w:val="444444"/>
          <w:sz w:val="24"/>
          <w:szCs w:val="24"/>
          <w:lang w:eastAsia="en-IN"/>
        </w:rPr>
        <w:t xml:space="preserve"> just another way to create and initialize objects. You can use WPF without using XAML. It's up to you if you want to declare it in XAML or write it in code. Declare your UI in XAML has some advantages:</w:t>
      </w:r>
    </w:p>
    <w:p w:rsidR="00645951" w:rsidRPr="00191659" w:rsidRDefault="00645951" w:rsidP="00645951">
      <w:pPr>
        <w:spacing w:after="150" w:line="270" w:lineRule="atLeast"/>
        <w:rPr>
          <w:rFonts w:ascii="Times New Roman" w:eastAsia="Times New Roman" w:hAnsi="Times New Roman" w:cs="Times New Roman"/>
          <w:color w:val="444444"/>
          <w:sz w:val="24"/>
          <w:szCs w:val="24"/>
          <w:lang w:eastAsia="en-IN"/>
        </w:rPr>
      </w:pP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lastRenderedPageBreak/>
        <w:t>XAML code is short and clear to read</w:t>
      </w: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Separation of designer code and logic</w:t>
      </w: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Graphical design tools like Expression Blend require XAML as source.</w:t>
      </w: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The separation of XAML and UI logic allows it to clearly separate the roles of designer and developer.</w:t>
      </w:r>
    </w:p>
    <w:p w:rsidR="003252E9" w:rsidRPr="00191659" w:rsidRDefault="003252E9" w:rsidP="003252E9">
      <w:pPr>
        <w:pStyle w:val="NormalWeb"/>
        <w:spacing w:before="0" w:beforeAutospacing="0" w:after="150" w:afterAutospacing="0" w:line="270" w:lineRule="atLeast"/>
        <w:rPr>
          <w:color w:val="444444"/>
        </w:rPr>
      </w:pPr>
    </w:p>
    <w:p w:rsidR="003252E9" w:rsidRPr="00191659" w:rsidRDefault="003252E9" w:rsidP="003252E9">
      <w:pPr>
        <w:pStyle w:val="ListParagraph"/>
        <w:spacing w:line="480" w:lineRule="auto"/>
        <w:ind w:firstLine="360"/>
        <w:rPr>
          <w:rFonts w:ascii="Times New Roman" w:hAnsi="Times New Roman"/>
          <w:i/>
          <w:color w:val="222222"/>
          <w:sz w:val="24"/>
          <w:szCs w:val="24"/>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53" w:name="_Toc367649423"/>
      <w:bookmarkStart w:id="154" w:name="_Toc289275460"/>
      <w:bookmarkStart w:id="155" w:name="_Toc330365078"/>
      <w:r>
        <w:rPr>
          <w:rFonts w:eastAsia="Arial"/>
        </w:rPr>
        <w:t>Programming Framework</w:t>
      </w:r>
      <w:bookmarkEnd w:id="153"/>
      <w:r>
        <w:rPr>
          <w:rFonts w:eastAsia="Arial"/>
        </w:rPr>
        <w:t xml:space="preserve"> </w:t>
      </w:r>
      <w:bookmarkEnd w:id="154"/>
      <w:bookmarkEnd w:id="155"/>
    </w:p>
    <w:p w:rsidR="00766382" w:rsidRPr="00766382" w:rsidRDefault="00766382" w:rsidP="00766382">
      <w:pPr>
        <w:pStyle w:val="Heading3"/>
        <w:rPr>
          <w:rFonts w:eastAsia="Arial"/>
        </w:rPr>
      </w:pPr>
      <w:bookmarkStart w:id="156" w:name="_Toc367649424"/>
      <w:r w:rsidRPr="008F4684">
        <w:rPr>
          <w:rFonts w:eastAsia="Arial"/>
        </w:rPr>
        <w:t>.NET 4</w:t>
      </w:r>
      <w:r>
        <w:rPr>
          <w:rFonts w:eastAsia="Arial"/>
        </w:rPr>
        <w:t>.5</w:t>
      </w:r>
      <w:bookmarkEnd w:id="156"/>
    </w:p>
    <w:p w:rsidR="00766382" w:rsidRDefault="00766382" w:rsidP="003252E9">
      <w:pPr>
        <w:pStyle w:val="ListParagraph"/>
        <w:spacing w:line="480" w:lineRule="auto"/>
        <w:ind w:firstLine="360"/>
        <w:rPr>
          <w:rFonts w:ascii="Arial" w:hAnsi="Arial" w:cs="Arial"/>
          <w:color w:val="222222"/>
          <w:lang w:eastAsia="en-IN"/>
        </w:rPr>
      </w:pPr>
      <w:r>
        <w:rPr>
          <w:rFonts w:ascii="Arial" w:hAnsi="Arial" w:cs="Arial"/>
          <w:noProof/>
          <w:color w:val="222222"/>
          <w:lang w:eastAsia="en-IN"/>
        </w:rPr>
        <w:drawing>
          <wp:anchor distT="0" distB="0" distL="114300" distR="114300" simplePos="0" relativeHeight="251673600" behindDoc="1" locked="0" layoutInCell="1" allowOverlap="1">
            <wp:simplePos x="0" y="0"/>
            <wp:positionH relativeFrom="column">
              <wp:posOffset>139700</wp:posOffset>
            </wp:positionH>
            <wp:positionV relativeFrom="paragraph">
              <wp:posOffset>40005</wp:posOffset>
            </wp:positionV>
            <wp:extent cx="1308100" cy="1302385"/>
            <wp:effectExtent l="19050" t="0" r="6350" b="0"/>
            <wp:wrapTight wrapText="bothSides">
              <wp:wrapPolygon edited="0">
                <wp:start x="-315" y="0"/>
                <wp:lineTo x="-315" y="21168"/>
                <wp:lineTo x="21705" y="21168"/>
                <wp:lineTo x="21705" y="0"/>
                <wp:lineTo x="-315" y="0"/>
              </wp:wrapPolygon>
            </wp:wrapTight>
            <wp:docPr id="23"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37" cstate="print"/>
                    <a:stretch>
                      <a:fillRect/>
                    </a:stretch>
                  </pic:blipFill>
                  <pic:spPr>
                    <a:xfrm>
                      <a:off x="0" y="0"/>
                      <a:ext cx="1308100" cy="1302385"/>
                    </a:xfrm>
                    <a:prstGeom prst="rect">
                      <a:avLst/>
                    </a:prstGeom>
                  </pic:spPr>
                </pic:pic>
              </a:graphicData>
            </a:graphic>
          </wp:anchor>
        </w:drawing>
      </w: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Pr="00503CC8" w:rsidRDefault="00766382" w:rsidP="00766382">
      <w:pPr>
        <w:pStyle w:val="NormalWeb"/>
        <w:spacing w:before="0" w:beforeAutospacing="0" w:after="0" w:afterAutospacing="0" w:line="270" w:lineRule="atLeast"/>
      </w:pPr>
      <w:r w:rsidRPr="00503CC8">
        <w:rPr>
          <w:color w:val="2A2A2A"/>
        </w:rPr>
        <w:t>The .</w:t>
      </w:r>
      <w:r w:rsidRPr="00503CC8">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766382" w:rsidRPr="00503CC8" w:rsidRDefault="00766382" w:rsidP="00766382">
      <w:pPr>
        <w:pStyle w:val="NormalWeb"/>
        <w:spacing w:before="0" w:beforeAutospacing="0" w:after="0" w:afterAutospacing="0" w:line="270" w:lineRule="atLeast"/>
      </w:pPr>
    </w:p>
    <w:p w:rsidR="00766382" w:rsidRPr="00503CC8" w:rsidRDefault="00766382" w:rsidP="00766382">
      <w:pPr>
        <w:pStyle w:val="Heading4"/>
        <w:rPr>
          <w:rFonts w:ascii="Times New Roman" w:hAnsi="Times New Roman" w:cs="Times New Roman"/>
          <w:sz w:val="24"/>
          <w:szCs w:val="24"/>
        </w:rPr>
      </w:pPr>
      <w:r w:rsidRPr="00503CC8">
        <w:rPr>
          <w:rFonts w:ascii="Times New Roman" w:hAnsi="Times New Roman" w:cs="Times New Roman"/>
          <w:sz w:val="24"/>
          <w:szCs w:val="24"/>
        </w:rPr>
        <w:t>.net framework class libraries</w:t>
      </w:r>
    </w:p>
    <w:p w:rsidR="00766382" w:rsidRPr="00503CC8" w:rsidRDefault="00766382" w:rsidP="00766382">
      <w:pPr>
        <w:rPr>
          <w:rFonts w:ascii="Times New Roman" w:hAnsi="Times New Roman" w:cs="Times New Roman"/>
          <w:color w:val="2A2A2A"/>
          <w:sz w:val="24"/>
          <w:szCs w:val="24"/>
        </w:rPr>
      </w:pPr>
      <w:r w:rsidRPr="00503CC8">
        <w:rPr>
          <w:rFonts w:ascii="Times New Roman" w:hAnsi="Times New Roman" w:cs="Times New Roman"/>
          <w:color w:val="2A2A2A"/>
          <w:sz w:val="24"/>
          <w:szCs w:val="24"/>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860"/>
        <w:gridCol w:w="6130"/>
      </w:tblGrid>
      <w:tr w:rsidR="00766382" w:rsidRPr="00503CC8" w:rsidTr="005D5410">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Pr="00503CC8" w:rsidRDefault="00766382" w:rsidP="005D5410">
            <w:pPr>
              <w:spacing w:before="150" w:after="150" w:line="240" w:lineRule="atLeast"/>
              <w:ind w:left="150" w:right="150"/>
              <w:rPr>
                <w:rFonts w:ascii="Times New Roman" w:hAnsi="Times New Roman" w:cs="Times New Roman"/>
                <w:b/>
                <w:bCs/>
                <w:color w:val="707070"/>
                <w:sz w:val="24"/>
                <w:szCs w:val="24"/>
              </w:rPr>
            </w:pPr>
            <w:r w:rsidRPr="00503CC8">
              <w:rPr>
                <w:rFonts w:ascii="Times New Roman" w:hAnsi="Times New Roman" w:cs="Times New Roman"/>
                <w:b/>
                <w:bCs/>
                <w:color w:val="707070"/>
                <w:sz w:val="24"/>
                <w:szCs w:val="24"/>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Pr="00503CC8" w:rsidRDefault="00766382" w:rsidP="005D5410">
            <w:pPr>
              <w:spacing w:before="150" w:after="150" w:line="240" w:lineRule="atLeast"/>
              <w:ind w:left="150" w:right="150"/>
              <w:rPr>
                <w:rFonts w:ascii="Times New Roman" w:hAnsi="Times New Roman" w:cs="Times New Roman"/>
                <w:b/>
                <w:bCs/>
                <w:color w:val="707070"/>
                <w:sz w:val="24"/>
                <w:szCs w:val="24"/>
              </w:rPr>
            </w:pPr>
            <w:r w:rsidRPr="00503CC8">
              <w:rPr>
                <w:rFonts w:ascii="Times New Roman" w:hAnsi="Times New Roman" w:cs="Times New Roman"/>
                <w:b/>
                <w:bCs/>
                <w:color w:val="707070"/>
                <w:sz w:val="24"/>
                <w:szCs w:val="24"/>
              </w:rPr>
              <w:t>Description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38" w:history="1">
              <w:r w:rsidR="00766382" w:rsidRPr="00503CC8">
                <w:rPr>
                  <w:rStyle w:val="Hyperlink"/>
                  <w:rFonts w:ascii="Times New Roman" w:hAnsi="Times New Roman" w:cs="Times New Roman"/>
                  <w:color w:val="03697A"/>
                  <w:sz w:val="24"/>
                  <w:szCs w:val="24"/>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39" w:history="1">
              <w:r w:rsidRPr="00503CC8">
                <w:rPr>
                  <w:rStyle w:val="Hyperlink"/>
                  <w:rFonts w:ascii="Times New Roman" w:hAnsi="Times New Roman" w:cs="Times New Roman"/>
                  <w:color w:val="03697A"/>
                  <w:sz w:val="24"/>
                  <w:szCs w:val="24"/>
                </w:rPr>
                <w:t>System</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fundamental classes and base classes that define commonly-used value and reference data types, events and event handlers, interfaces, attributes, and processing exceptions.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40" w:history="1">
              <w:proofErr w:type="spellStart"/>
              <w:r w:rsidR="00766382" w:rsidRPr="00503CC8">
                <w:rPr>
                  <w:rStyle w:val="Hyperlink"/>
                  <w:rFonts w:ascii="Times New Roman" w:hAnsi="Times New Roman" w:cs="Times New Roman"/>
                  <w:color w:val="03697A"/>
                  <w:sz w:val="24"/>
                  <w:szCs w:val="24"/>
                </w:rPr>
                <w:t>System.Activities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System.Activities</w:t>
            </w:r>
            <w:proofErr w:type="spellEnd"/>
            <w:r w:rsidRPr="00503CC8">
              <w:rPr>
                <w:rFonts w:ascii="Times New Roman" w:hAnsi="Times New Roman" w:cs="Times New Roman"/>
                <w:color w:val="2A2A2A"/>
                <w:sz w:val="24"/>
                <w:szCs w:val="24"/>
              </w:rPr>
              <w:t xml:space="preserve"> namespaces contain all the classes necessary to create and work with activities in Window Workflow Foundation.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41" w:history="1">
              <w:proofErr w:type="spellStart"/>
              <w:r w:rsidR="00766382" w:rsidRPr="00503CC8">
                <w:rPr>
                  <w:rStyle w:val="Hyperlink"/>
                  <w:rFonts w:ascii="Times New Roman" w:hAnsi="Times New Roman" w:cs="Times New Roman"/>
                  <w:color w:val="03697A"/>
                  <w:sz w:val="24"/>
                  <w:szCs w:val="24"/>
                </w:rPr>
                <w:t>System.AddIn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System.AddIn</w:t>
            </w:r>
            <w:proofErr w:type="spellEnd"/>
            <w:r w:rsidRPr="00503CC8">
              <w:rPr>
                <w:rFonts w:ascii="Times New Roman" w:hAnsi="Times New Roman" w:cs="Times New Roman"/>
                <w:color w:val="2A2A2A"/>
                <w:sz w:val="24"/>
                <w:szCs w:val="24"/>
              </w:rPr>
              <w:t xml:space="preserve"> namespaces contain types used to identify, register, activate, and control add-ins, and to allow add-ins to communicate with a host application.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42" w:history="1">
              <w:proofErr w:type="spellStart"/>
              <w:r w:rsidR="00766382" w:rsidRPr="00503CC8">
                <w:rPr>
                  <w:rStyle w:val="Hyperlink"/>
                  <w:rFonts w:ascii="Times New Roman" w:hAnsi="Times New Roman" w:cs="Times New Roman"/>
                  <w:color w:val="03697A"/>
                  <w:sz w:val="24"/>
                  <w:szCs w:val="24"/>
                </w:rPr>
                <w:t>System.CodeDom</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System.CodeDom</w:t>
            </w:r>
            <w:proofErr w:type="spellEnd"/>
            <w:r w:rsidRPr="00503CC8">
              <w:rPr>
                <w:rFonts w:ascii="Times New Roman" w:hAnsi="Times New Roman" w:cs="Times New Roman"/>
                <w:color w:val="2A2A2A"/>
                <w:sz w:val="24"/>
                <w:szCs w:val="24"/>
              </w:rPr>
              <w:t xml:space="preserve"> namespaces contain classes that represent the elements of a source code document and that support the generation and compilation of source code in supported programming languages.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43" w:history="1">
              <w:proofErr w:type="spellStart"/>
              <w:r w:rsidR="00766382" w:rsidRPr="00503CC8">
                <w:rPr>
                  <w:rStyle w:val="Hyperlink"/>
                  <w:rFonts w:ascii="Times New Roman" w:hAnsi="Times New Roman" w:cs="Times New Roman"/>
                  <w:color w:val="03697A"/>
                  <w:sz w:val="24"/>
                  <w:szCs w:val="24"/>
                </w:rPr>
                <w:t>System.Collections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System.Collections</w:t>
            </w:r>
            <w:proofErr w:type="spellEnd"/>
            <w:r w:rsidRPr="00503CC8">
              <w:rPr>
                <w:rFonts w:ascii="Times New Roman" w:hAnsi="Times New Roman" w:cs="Times New Roman"/>
                <w:color w:val="2A2A2A"/>
                <w:sz w:val="24"/>
                <w:szCs w:val="24"/>
              </w:rPr>
              <w:t xml:space="preserve"> namespaces contain types that define various </w:t>
            </w:r>
            <w:proofErr w:type="gramStart"/>
            <w:r w:rsidRPr="00503CC8">
              <w:rPr>
                <w:rFonts w:ascii="Times New Roman" w:hAnsi="Times New Roman" w:cs="Times New Roman"/>
                <w:color w:val="2A2A2A"/>
                <w:sz w:val="24"/>
                <w:szCs w:val="24"/>
              </w:rPr>
              <w:t>standard</w:t>
            </w:r>
            <w:proofErr w:type="gramEnd"/>
            <w:r w:rsidRPr="00503CC8">
              <w:rPr>
                <w:rFonts w:ascii="Times New Roman" w:hAnsi="Times New Roman" w:cs="Times New Roman"/>
                <w:color w:val="2A2A2A"/>
                <w:sz w:val="24"/>
                <w:szCs w:val="24"/>
              </w:rPr>
              <w:t>, specialized, and generic collection objects.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44" w:history="1">
              <w:proofErr w:type="spellStart"/>
              <w:r w:rsidR="00766382" w:rsidRPr="00503CC8">
                <w:rPr>
                  <w:rStyle w:val="Hyperlink"/>
                  <w:rFonts w:ascii="Times New Roman" w:hAnsi="Times New Roman" w:cs="Times New Roman"/>
                  <w:color w:val="03697A"/>
                  <w:sz w:val="24"/>
                  <w:szCs w:val="24"/>
                </w:rPr>
                <w:t>System.ComponentModel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System.ComponentModel</w:t>
            </w:r>
            <w:proofErr w:type="spellEnd"/>
            <w:r w:rsidRPr="00503CC8">
              <w:rPr>
                <w:rFonts w:ascii="Times New Roman" w:hAnsi="Times New Roman" w:cs="Times New Roman"/>
                <w:color w:val="2A2A2A"/>
                <w:sz w:val="24"/>
                <w:szCs w:val="24"/>
              </w:rPr>
              <w:t xml:space="preserve"> namespaces contain types that implement the run-time and design-time </w:t>
            </w:r>
            <w:proofErr w:type="spellStart"/>
            <w:r w:rsidRPr="00503CC8">
              <w:rPr>
                <w:rFonts w:ascii="Times New Roman" w:hAnsi="Times New Roman" w:cs="Times New Roman"/>
                <w:color w:val="2A2A2A"/>
                <w:sz w:val="24"/>
                <w:szCs w:val="24"/>
              </w:rPr>
              <w:t>behavior</w:t>
            </w:r>
            <w:proofErr w:type="spellEnd"/>
            <w:r w:rsidRPr="00503CC8">
              <w:rPr>
                <w:rFonts w:ascii="Times New Roman" w:hAnsi="Times New Roman" w:cs="Times New Roman"/>
                <w:color w:val="2A2A2A"/>
                <w:sz w:val="24"/>
                <w:szCs w:val="24"/>
              </w:rPr>
              <w:t xml:space="preserve"> of components and controls. Child namespaces support the Managed Extensibility Framework (MEF), provide attribute classes that define metadata for ASP.NET Dynamic Data controls, and contain types that let you define the design-time </w:t>
            </w:r>
            <w:proofErr w:type="spellStart"/>
            <w:r w:rsidRPr="00503CC8">
              <w:rPr>
                <w:rFonts w:ascii="Times New Roman" w:hAnsi="Times New Roman" w:cs="Times New Roman"/>
                <w:color w:val="2A2A2A"/>
                <w:sz w:val="24"/>
                <w:szCs w:val="24"/>
              </w:rPr>
              <w:t>behavior</w:t>
            </w:r>
            <w:proofErr w:type="spellEnd"/>
            <w:r w:rsidRPr="00503CC8">
              <w:rPr>
                <w:rFonts w:ascii="Times New Roman" w:hAnsi="Times New Roman" w:cs="Times New Roman"/>
                <w:color w:val="2A2A2A"/>
                <w:sz w:val="24"/>
                <w:szCs w:val="24"/>
              </w:rPr>
              <w:t xml:space="preserve"> of components and their user interfaces.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45" w:history="1">
              <w:proofErr w:type="spellStart"/>
              <w:r w:rsidR="00766382" w:rsidRPr="00503CC8">
                <w:rPr>
                  <w:rStyle w:val="Hyperlink"/>
                  <w:rFonts w:ascii="Times New Roman" w:hAnsi="Times New Roman" w:cs="Times New Roman"/>
                  <w:color w:val="03697A"/>
                  <w:sz w:val="24"/>
                  <w:szCs w:val="24"/>
                </w:rPr>
                <w:t>System.Configuration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System.Configuration</w:t>
            </w:r>
            <w:proofErr w:type="spellEnd"/>
            <w:r w:rsidRPr="00503CC8">
              <w:rPr>
                <w:rFonts w:ascii="Times New Roman" w:hAnsi="Times New Roman" w:cs="Times New Roman"/>
                <w:color w:val="2A2A2A"/>
                <w:sz w:val="24"/>
                <w:szCs w:val="24"/>
              </w:rPr>
              <w:t xml:space="preserve">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46" w:history="1">
              <w:proofErr w:type="spellStart"/>
              <w:r w:rsidR="00766382" w:rsidRPr="00503CC8">
                <w:rPr>
                  <w:rStyle w:val="Hyperlink"/>
                  <w:rFonts w:ascii="Times New Roman" w:hAnsi="Times New Roman" w:cs="Times New Roman"/>
                  <w:color w:val="03697A"/>
                  <w:sz w:val="24"/>
                  <w:szCs w:val="24"/>
                </w:rPr>
                <w:t>System.Data</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System.Data</w:t>
            </w:r>
            <w:proofErr w:type="spellEnd"/>
            <w:r w:rsidRPr="00503CC8">
              <w:rPr>
                <w:rFonts w:ascii="Times New Roman" w:hAnsi="Times New Roman" w:cs="Times New Roman"/>
                <w:color w:val="2A2A2A"/>
                <w:sz w:val="24"/>
                <w:szCs w:val="24"/>
              </w:rPr>
              <w:t xml:space="preserve"> namespaces contain classes for accessing and managing data from diverse sources. The top-level namespace and a number of the child namespaces together form the ADO.NET architecture and ADO.NET data providers. For example, providers are available for SQL Server, Oracle, ODBC, and </w:t>
            </w:r>
            <w:proofErr w:type="spellStart"/>
            <w:r w:rsidRPr="00503CC8">
              <w:rPr>
                <w:rFonts w:ascii="Times New Roman" w:hAnsi="Times New Roman" w:cs="Times New Roman"/>
                <w:color w:val="2A2A2A"/>
                <w:sz w:val="24"/>
                <w:szCs w:val="24"/>
              </w:rPr>
              <w:t>OleDB</w:t>
            </w:r>
            <w:proofErr w:type="spellEnd"/>
            <w:r w:rsidRPr="00503CC8">
              <w:rPr>
                <w:rFonts w:ascii="Times New Roman" w:hAnsi="Times New Roman" w:cs="Times New Roman"/>
                <w:color w:val="2A2A2A"/>
                <w:sz w:val="24"/>
                <w:szCs w:val="24"/>
              </w:rPr>
              <w:t xml:space="preserve">. Other child namespaces contain classes used by the </w:t>
            </w:r>
            <w:r w:rsidRPr="00503CC8">
              <w:rPr>
                <w:rFonts w:ascii="Times New Roman" w:hAnsi="Times New Roman" w:cs="Times New Roman"/>
                <w:color w:val="2A2A2A"/>
                <w:sz w:val="24"/>
                <w:szCs w:val="24"/>
              </w:rPr>
              <w:lastRenderedPageBreak/>
              <w:t>ADO.NET Entity Data Model (EDM) and by WCF Data Services.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47" w:history="1">
              <w:proofErr w:type="spellStart"/>
              <w:r w:rsidR="00766382" w:rsidRPr="00503CC8">
                <w:rPr>
                  <w:rStyle w:val="Hyperlink"/>
                  <w:rFonts w:ascii="Times New Roman" w:hAnsi="Times New Roman" w:cs="Times New Roman"/>
                  <w:color w:val="03697A"/>
                  <w:sz w:val="24"/>
                  <w:szCs w:val="24"/>
                </w:rPr>
                <w:t>System.Deployment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System.Deployment</w:t>
            </w:r>
            <w:proofErr w:type="spellEnd"/>
            <w:r w:rsidRPr="00503CC8">
              <w:rPr>
                <w:rFonts w:ascii="Times New Roman" w:hAnsi="Times New Roman" w:cs="Times New Roman"/>
                <w:color w:val="2A2A2A"/>
                <w:sz w:val="24"/>
                <w:szCs w:val="24"/>
              </w:rPr>
              <w:t xml:space="preserve"> namespaces contain types that support deployment of </w:t>
            </w:r>
            <w:proofErr w:type="spellStart"/>
            <w:r w:rsidRPr="00503CC8">
              <w:rPr>
                <w:rFonts w:ascii="Times New Roman" w:hAnsi="Times New Roman" w:cs="Times New Roman"/>
                <w:color w:val="2A2A2A"/>
                <w:sz w:val="24"/>
                <w:szCs w:val="24"/>
              </w:rPr>
              <w:t>ClickOnce</w:t>
            </w:r>
            <w:proofErr w:type="spellEnd"/>
            <w:r w:rsidRPr="00503CC8">
              <w:rPr>
                <w:rFonts w:ascii="Times New Roman" w:hAnsi="Times New Roman" w:cs="Times New Roman"/>
                <w:color w:val="2A2A2A"/>
                <w:sz w:val="24"/>
                <w:szCs w:val="24"/>
              </w:rPr>
              <w:t xml:space="preserve">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48" w:history="1">
              <w:proofErr w:type="spellStart"/>
              <w:r w:rsidR="00766382" w:rsidRPr="00503CC8">
                <w:rPr>
                  <w:rStyle w:val="Hyperlink"/>
                  <w:rFonts w:ascii="Times New Roman" w:hAnsi="Times New Roman" w:cs="Times New Roman"/>
                  <w:color w:val="03697A"/>
                  <w:sz w:val="24"/>
                  <w:szCs w:val="24"/>
                </w:rPr>
                <w:t>System.Device.Location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B4406C" w:rsidRPr="00B4406C">
              <w:fldChar w:fldCharType="begin"/>
            </w:r>
            <w:r w:rsidR="007E6349">
              <w:instrText xml:space="preserve"> HYPERLINK "http://msdn.microsoft.com/en-us/library/system.device.location.aspx" </w:instrText>
            </w:r>
            <w:r w:rsidR="00B4406C" w:rsidRPr="00B4406C">
              <w:fldChar w:fldCharType="separate"/>
            </w:r>
            <w:r w:rsidRPr="00503CC8">
              <w:rPr>
                <w:rStyle w:val="Hyperlink"/>
                <w:rFonts w:ascii="Times New Roman" w:hAnsi="Times New Roman" w:cs="Times New Roman"/>
                <w:color w:val="03697A"/>
                <w:sz w:val="24"/>
                <w:szCs w:val="24"/>
              </w:rPr>
              <w:t>System.Device.Location</w:t>
            </w:r>
            <w:proofErr w:type="spellEnd"/>
            <w:r w:rsidR="00B4406C">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allows application developers to easily access the computer's location by using a single API. Location information may come from multiple providers, such as GPS, Wi-Fi triangulation, and cell phone tower triangulation. The</w:t>
            </w:r>
            <w:r w:rsidRPr="00503CC8">
              <w:rPr>
                <w:rStyle w:val="apple-converted-space"/>
                <w:rFonts w:ascii="Times New Roman" w:hAnsi="Times New Roman" w:cs="Times New Roman"/>
                <w:color w:val="2A2A2A"/>
                <w:sz w:val="24"/>
                <w:szCs w:val="24"/>
              </w:rPr>
              <w:t> </w:t>
            </w:r>
            <w:proofErr w:type="spellStart"/>
            <w:r w:rsidR="00B4406C" w:rsidRPr="00B4406C">
              <w:fldChar w:fldCharType="begin"/>
            </w:r>
            <w:r w:rsidR="007E6349">
              <w:instrText xml:space="preserve"> HYPERLINK "http://msdn.microsoft.com/en-us/library/system.device.location.aspx" </w:instrText>
            </w:r>
            <w:r w:rsidR="00B4406C" w:rsidRPr="00B4406C">
              <w:fldChar w:fldCharType="separate"/>
            </w:r>
            <w:r w:rsidRPr="00503CC8">
              <w:rPr>
                <w:rStyle w:val="Hyperlink"/>
                <w:rFonts w:ascii="Times New Roman" w:hAnsi="Times New Roman" w:cs="Times New Roman"/>
                <w:color w:val="03697A"/>
                <w:sz w:val="24"/>
                <w:szCs w:val="24"/>
              </w:rPr>
              <w:t>System.Device.Location</w:t>
            </w:r>
            <w:proofErr w:type="spellEnd"/>
            <w:r w:rsidR="00B4406C">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49" w:history="1">
              <w:proofErr w:type="spellStart"/>
              <w:r w:rsidR="00766382" w:rsidRPr="00503CC8">
                <w:rPr>
                  <w:rStyle w:val="Hyperlink"/>
                  <w:rFonts w:ascii="Times New Roman" w:hAnsi="Times New Roman" w:cs="Times New Roman"/>
                  <w:color w:val="03697A"/>
                  <w:sz w:val="24"/>
                  <w:szCs w:val="24"/>
                </w:rPr>
                <w:t>System.Diagnostics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System.Diagnostics</w:t>
            </w:r>
            <w:proofErr w:type="spellEnd"/>
            <w:r w:rsidRPr="00503CC8">
              <w:rPr>
                <w:rFonts w:ascii="Times New Roman" w:hAnsi="Times New Roman" w:cs="Times New Roman"/>
                <w:color w:val="2A2A2A"/>
                <w:sz w:val="24"/>
                <w:szCs w:val="24"/>
              </w:rPr>
              <w:t xml:space="preserve">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50" w:history="1">
              <w:proofErr w:type="spellStart"/>
              <w:r w:rsidR="00766382" w:rsidRPr="00503CC8">
                <w:rPr>
                  <w:rStyle w:val="Hyperlink"/>
                  <w:rFonts w:ascii="Times New Roman" w:hAnsi="Times New Roman" w:cs="Times New Roman"/>
                  <w:color w:val="03697A"/>
                  <w:sz w:val="24"/>
                  <w:szCs w:val="24"/>
                </w:rPr>
                <w:t>System.DirectoryServices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System.DirectoryServices</w:t>
            </w:r>
            <w:proofErr w:type="spellEnd"/>
            <w:r w:rsidRPr="00503CC8">
              <w:rPr>
                <w:rFonts w:ascii="Times New Roman" w:hAnsi="Times New Roman" w:cs="Times New Roman"/>
                <w:color w:val="2A2A2A"/>
                <w:sz w:val="24"/>
                <w:szCs w:val="24"/>
              </w:rPr>
              <w:t xml:space="preserve"> namespaces contain types that provide access to Active Directory from managed code.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51" w:history="1">
              <w:proofErr w:type="spellStart"/>
              <w:r w:rsidR="00766382" w:rsidRPr="00503CC8">
                <w:rPr>
                  <w:rStyle w:val="Hyperlink"/>
                  <w:rFonts w:ascii="Times New Roman" w:hAnsi="Times New Roman" w:cs="Times New Roman"/>
                  <w:color w:val="03697A"/>
                  <w:sz w:val="24"/>
                  <w:szCs w:val="24"/>
                </w:rPr>
                <w:t>System.Drawing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System.Drawing</w:t>
            </w:r>
            <w:proofErr w:type="spellEnd"/>
            <w:r w:rsidRPr="00503CC8">
              <w:rPr>
                <w:rFonts w:ascii="Times New Roman" w:hAnsi="Times New Roman" w:cs="Times New Roman"/>
                <w:color w:val="2A2A2A"/>
                <w:sz w:val="24"/>
                <w:szCs w:val="24"/>
              </w:rPr>
              <w:t xml:space="preserve">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52" w:history="1">
              <w:proofErr w:type="spellStart"/>
              <w:r w:rsidR="00766382" w:rsidRPr="00503CC8">
                <w:rPr>
                  <w:rStyle w:val="Hyperlink"/>
                  <w:rFonts w:ascii="Times New Roman" w:hAnsi="Times New Roman" w:cs="Times New Roman"/>
                  <w:color w:val="03697A"/>
                  <w:sz w:val="24"/>
                  <w:szCs w:val="24"/>
                </w:rPr>
                <w:t>System.Dynamic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B4406C" w:rsidRPr="00B4406C">
              <w:fldChar w:fldCharType="begin"/>
            </w:r>
            <w:r w:rsidR="007E6349">
              <w:instrText xml:space="preserve"> HYPERLINK "http://msdn.microsoft.com/en-us/library/system.dynamic.aspx" </w:instrText>
            </w:r>
            <w:r w:rsidR="00B4406C" w:rsidRPr="00B4406C">
              <w:fldChar w:fldCharType="separate"/>
            </w:r>
            <w:r w:rsidRPr="00503CC8">
              <w:rPr>
                <w:rStyle w:val="Hyperlink"/>
                <w:rFonts w:ascii="Times New Roman" w:hAnsi="Times New Roman" w:cs="Times New Roman"/>
                <w:color w:val="03697A"/>
                <w:sz w:val="24"/>
                <w:szCs w:val="24"/>
              </w:rPr>
              <w:t>System.Dynamic</w:t>
            </w:r>
            <w:proofErr w:type="spellEnd"/>
            <w:r w:rsidR="00B4406C">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provides classes and interfaces that support Dynamic Language Runtime.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53" w:history="1">
              <w:proofErr w:type="spellStart"/>
              <w:r w:rsidR="00766382" w:rsidRPr="00503CC8">
                <w:rPr>
                  <w:rStyle w:val="Hyperlink"/>
                  <w:rFonts w:ascii="Times New Roman" w:hAnsi="Times New Roman" w:cs="Times New Roman"/>
                  <w:color w:val="03697A"/>
                  <w:sz w:val="24"/>
                  <w:szCs w:val="24"/>
                </w:rPr>
                <w:t>System.EnterpriseServices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System.EnterpriseServices</w:t>
            </w:r>
            <w:proofErr w:type="spellEnd"/>
            <w:r w:rsidRPr="00503CC8">
              <w:rPr>
                <w:rFonts w:ascii="Times New Roman" w:hAnsi="Times New Roman" w:cs="Times New Roman"/>
                <w:color w:val="2A2A2A"/>
                <w:sz w:val="24"/>
                <w:szCs w:val="24"/>
              </w:rPr>
              <w:t xml:space="preserve">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54" w:history="1">
              <w:proofErr w:type="spellStart"/>
              <w:r w:rsidR="00766382" w:rsidRPr="00503CC8">
                <w:rPr>
                  <w:rStyle w:val="Hyperlink"/>
                  <w:rFonts w:ascii="Times New Roman" w:hAnsi="Times New Roman" w:cs="Times New Roman"/>
                  <w:color w:val="03697A"/>
                  <w:sz w:val="24"/>
                  <w:szCs w:val="24"/>
                </w:rPr>
                <w:t>System.Globalization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B4406C" w:rsidRPr="00B4406C">
              <w:fldChar w:fldCharType="begin"/>
            </w:r>
            <w:r w:rsidR="007E6349">
              <w:instrText xml:space="preserve"> HYPERLINK "http://msdn.microsoft.com/en-us/library/system.globalization.aspx" </w:instrText>
            </w:r>
            <w:r w:rsidR="00B4406C" w:rsidRPr="00B4406C">
              <w:fldChar w:fldCharType="separate"/>
            </w:r>
            <w:r w:rsidRPr="00503CC8">
              <w:rPr>
                <w:rStyle w:val="Hyperlink"/>
                <w:rFonts w:ascii="Times New Roman" w:hAnsi="Times New Roman" w:cs="Times New Roman"/>
                <w:color w:val="03697A"/>
                <w:sz w:val="24"/>
                <w:szCs w:val="24"/>
              </w:rPr>
              <w:t>System.Globalization</w:t>
            </w:r>
            <w:proofErr w:type="spellEnd"/>
            <w:r w:rsidR="00B4406C">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 xml:space="preserve">namespace contains classes that define culture-related information, including language, country/region, calendars in use, </w:t>
            </w:r>
            <w:proofErr w:type="gramStart"/>
            <w:r w:rsidRPr="00503CC8">
              <w:rPr>
                <w:rFonts w:ascii="Times New Roman" w:hAnsi="Times New Roman" w:cs="Times New Roman"/>
                <w:color w:val="2A2A2A"/>
                <w:sz w:val="24"/>
                <w:szCs w:val="24"/>
              </w:rPr>
              <w:t>format</w:t>
            </w:r>
            <w:proofErr w:type="gramEnd"/>
            <w:r w:rsidRPr="00503CC8">
              <w:rPr>
                <w:rFonts w:ascii="Times New Roman" w:hAnsi="Times New Roman" w:cs="Times New Roman"/>
                <w:color w:val="2A2A2A"/>
                <w:sz w:val="24"/>
                <w:szCs w:val="24"/>
              </w:rPr>
              <w:t xml:space="preserve"> patterns for dates, currency, and numbers, and sort order for strings. These classes are useful for writing globalized (internationalized) applications. Classes such as</w:t>
            </w:r>
            <w:r w:rsidRPr="00503CC8">
              <w:rPr>
                <w:rStyle w:val="apple-converted-space"/>
                <w:rFonts w:ascii="Times New Roman" w:hAnsi="Times New Roman" w:cs="Times New Roman"/>
                <w:color w:val="2A2A2A"/>
                <w:sz w:val="24"/>
                <w:szCs w:val="24"/>
              </w:rPr>
              <w:t> </w:t>
            </w:r>
            <w:proofErr w:type="spellStart"/>
            <w:r w:rsidR="00B4406C" w:rsidRPr="00B4406C">
              <w:fldChar w:fldCharType="begin"/>
            </w:r>
            <w:r w:rsidR="007E6349">
              <w:instrText xml:space="preserve"> HYPERLINK "http://msdn.microsoft.com/en-us/library/system.globalization.stringinfo.aspx" </w:instrText>
            </w:r>
            <w:r w:rsidR="00B4406C" w:rsidRPr="00B4406C">
              <w:fldChar w:fldCharType="separate"/>
            </w:r>
            <w:r w:rsidRPr="00503CC8">
              <w:rPr>
                <w:rStyle w:val="Hyperlink"/>
                <w:rFonts w:ascii="Times New Roman" w:hAnsi="Times New Roman" w:cs="Times New Roman"/>
                <w:color w:val="03697A"/>
                <w:sz w:val="24"/>
                <w:szCs w:val="24"/>
              </w:rPr>
              <w:t>StringInfo</w:t>
            </w:r>
            <w:proofErr w:type="spellEnd"/>
            <w:r w:rsidR="00B4406C">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proofErr w:type="spellStart"/>
            <w:r w:rsidRPr="00503CC8">
              <w:rPr>
                <w:rFonts w:ascii="Times New Roman" w:hAnsi="Times New Roman" w:cs="Times New Roman"/>
                <w:color w:val="2A2A2A"/>
                <w:sz w:val="24"/>
                <w:szCs w:val="24"/>
              </w:rPr>
              <w:t>and</w:t>
            </w:r>
            <w:hyperlink r:id="rId155" w:history="1">
              <w:r w:rsidRPr="00503CC8">
                <w:rPr>
                  <w:rStyle w:val="Hyperlink"/>
                  <w:rFonts w:ascii="Times New Roman" w:hAnsi="Times New Roman" w:cs="Times New Roman"/>
                  <w:color w:val="03697A"/>
                  <w:sz w:val="24"/>
                  <w:szCs w:val="24"/>
                </w:rPr>
                <w:t>TextInfo</w:t>
              </w:r>
              <w:proofErr w:type="spellEnd"/>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provide advanced globalization functionalities, including surrogate support and text element processing.</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56" w:history="1">
              <w:proofErr w:type="spellStart"/>
              <w:r w:rsidR="00766382" w:rsidRPr="00503CC8">
                <w:rPr>
                  <w:rStyle w:val="Hyperlink"/>
                  <w:rFonts w:ascii="Times New Roman" w:hAnsi="Times New Roman" w:cs="Times New Roman"/>
                  <w:color w:val="03697A"/>
                  <w:sz w:val="24"/>
                  <w:szCs w:val="24"/>
                </w:rPr>
                <w:t>System.IdentityModel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System.IdentityModel</w:t>
            </w:r>
            <w:proofErr w:type="spellEnd"/>
            <w:r w:rsidRPr="00503CC8">
              <w:rPr>
                <w:rFonts w:ascii="Times New Roman" w:hAnsi="Times New Roman" w:cs="Times New Roman"/>
                <w:color w:val="2A2A2A"/>
                <w:sz w:val="24"/>
                <w:szCs w:val="24"/>
              </w:rPr>
              <w:t xml:space="preserve"> namespaces contain types that are used to provide authentication and authorization for .NET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57" w:history="1">
              <w:r w:rsidR="00766382" w:rsidRPr="00503CC8">
                <w:rPr>
                  <w:rStyle w:val="Hyperlink"/>
                  <w:rFonts w:ascii="Times New Roman" w:hAnsi="Times New Roman" w:cs="Times New Roman"/>
                  <w:color w:val="03697A"/>
                  <w:sz w:val="24"/>
                  <w:szCs w:val="24"/>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58" w:history="1">
              <w:proofErr w:type="spellStart"/>
              <w:r w:rsidR="00766382" w:rsidRPr="00503CC8">
                <w:rPr>
                  <w:rStyle w:val="Hyperlink"/>
                  <w:rFonts w:ascii="Times New Roman" w:hAnsi="Times New Roman" w:cs="Times New Roman"/>
                  <w:color w:val="03697A"/>
                  <w:sz w:val="24"/>
                  <w:szCs w:val="24"/>
                </w:rPr>
                <w:t>System.Linq</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System.Linq</w:t>
            </w:r>
            <w:proofErr w:type="spellEnd"/>
            <w:r w:rsidRPr="00503CC8">
              <w:rPr>
                <w:rFonts w:ascii="Times New Roman" w:hAnsi="Times New Roman" w:cs="Times New Roman"/>
                <w:color w:val="2A2A2A"/>
                <w:sz w:val="24"/>
                <w:szCs w:val="24"/>
              </w:rPr>
              <w:t xml:space="preserve"> namespaces contain types that support queries that use Language-Integrated Query (LINQ). This includes types that represent queries as objects in expression trees.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59" w:history="1">
              <w:proofErr w:type="spellStart"/>
              <w:r w:rsidR="00766382" w:rsidRPr="00503CC8">
                <w:rPr>
                  <w:rStyle w:val="Hyperlink"/>
                  <w:rFonts w:ascii="Times New Roman" w:hAnsi="Times New Roman" w:cs="Times New Roman"/>
                  <w:color w:val="03697A"/>
                  <w:sz w:val="24"/>
                  <w:szCs w:val="24"/>
                </w:rPr>
                <w:t>System.Management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System.Management</w:t>
            </w:r>
            <w:proofErr w:type="spellEnd"/>
            <w:r w:rsidRPr="00503CC8">
              <w:rPr>
                <w:rFonts w:ascii="Times New Roman" w:hAnsi="Times New Roman" w:cs="Times New Roman"/>
                <w:color w:val="2A2A2A"/>
                <w:sz w:val="24"/>
                <w:szCs w:val="24"/>
              </w:rPr>
              <w:t xml:space="preserve"> namespaces contain types that provide access to management information and management events about the system, devices, and applications instrumented to the Windows Management Instrumentation (WMI) infrastructure. These namespaces also contain types necessary for </w:t>
            </w:r>
            <w:proofErr w:type="spellStart"/>
            <w:r w:rsidRPr="00503CC8">
              <w:rPr>
                <w:rFonts w:ascii="Times New Roman" w:hAnsi="Times New Roman" w:cs="Times New Roman"/>
                <w:color w:val="2A2A2A"/>
                <w:sz w:val="24"/>
                <w:szCs w:val="24"/>
              </w:rPr>
              <w:t>instrumenting</w:t>
            </w:r>
            <w:proofErr w:type="spellEnd"/>
            <w:r w:rsidRPr="00503CC8">
              <w:rPr>
                <w:rFonts w:ascii="Times New Roman" w:hAnsi="Times New Roman" w:cs="Times New Roman"/>
                <w:color w:val="2A2A2A"/>
                <w:sz w:val="24"/>
                <w:szCs w:val="24"/>
              </w:rPr>
              <w:t xml:space="preserve"> applications so that they expose their management information and events through WMI to potential customers.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60" w:history="1">
              <w:proofErr w:type="spellStart"/>
              <w:r w:rsidR="00766382" w:rsidRPr="00503CC8">
                <w:rPr>
                  <w:rStyle w:val="Hyperlink"/>
                  <w:rFonts w:ascii="Times New Roman" w:hAnsi="Times New Roman" w:cs="Times New Roman"/>
                  <w:color w:val="03697A"/>
                  <w:sz w:val="24"/>
                  <w:szCs w:val="24"/>
                </w:rPr>
                <w:t>System.Media</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B4406C" w:rsidRPr="00B4406C">
              <w:fldChar w:fldCharType="begin"/>
            </w:r>
            <w:r w:rsidR="007E6349">
              <w:instrText xml:space="preserve"> HYPERLINK "http://msdn.microsoft.com/en-us/library/system.media.aspx" </w:instrText>
            </w:r>
            <w:r w:rsidR="00B4406C" w:rsidRPr="00B4406C">
              <w:fldChar w:fldCharType="separate"/>
            </w:r>
            <w:r w:rsidRPr="00503CC8">
              <w:rPr>
                <w:rStyle w:val="Hyperlink"/>
                <w:rFonts w:ascii="Times New Roman" w:hAnsi="Times New Roman" w:cs="Times New Roman"/>
                <w:color w:val="03697A"/>
                <w:sz w:val="24"/>
                <w:szCs w:val="24"/>
              </w:rPr>
              <w:t>System.Media</w:t>
            </w:r>
            <w:proofErr w:type="spellEnd"/>
            <w:r w:rsidR="00B4406C">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classes for playing sound files and accessing sounds provided by the system.</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61" w:history="1">
              <w:proofErr w:type="spellStart"/>
              <w:r w:rsidR="00766382" w:rsidRPr="00503CC8">
                <w:rPr>
                  <w:rStyle w:val="Hyperlink"/>
                  <w:rFonts w:ascii="Times New Roman" w:hAnsi="Times New Roman" w:cs="Times New Roman"/>
                  <w:color w:val="03697A"/>
                  <w:sz w:val="24"/>
                  <w:szCs w:val="24"/>
                </w:rPr>
                <w:t>System.Messaging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System.Messaging</w:t>
            </w:r>
            <w:proofErr w:type="spellEnd"/>
            <w:r w:rsidRPr="00503CC8">
              <w:rPr>
                <w:rFonts w:ascii="Times New Roman" w:hAnsi="Times New Roman" w:cs="Times New Roman"/>
                <w:color w:val="2A2A2A"/>
                <w:sz w:val="24"/>
                <w:szCs w:val="24"/>
              </w:rPr>
              <w:t xml:space="preserve"> namespaces contain types that enable you to connect to, monitor, and administer message queues on the network and to send, receive, or peek messages. A child namespace contains classes that can be used to extend design-time support for messaging classes.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62" w:history="1">
              <w:r w:rsidR="00766382" w:rsidRPr="00503CC8">
                <w:rPr>
                  <w:rStyle w:val="Hyperlink"/>
                  <w:rFonts w:ascii="Times New Roman" w:hAnsi="Times New Roman" w:cs="Times New Roman"/>
                  <w:color w:val="03697A"/>
                  <w:sz w:val="24"/>
                  <w:szCs w:val="24"/>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63" w:history="1">
              <w:proofErr w:type="spellStart"/>
              <w:r w:rsidR="00766382" w:rsidRPr="00503CC8">
                <w:rPr>
                  <w:rStyle w:val="Hyperlink"/>
                  <w:rFonts w:ascii="Times New Roman" w:hAnsi="Times New Roman" w:cs="Times New Roman"/>
                  <w:color w:val="03697A"/>
                  <w:sz w:val="24"/>
                  <w:szCs w:val="24"/>
                </w:rPr>
                <w:t>System.Numerics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B4406C" w:rsidRPr="00B4406C">
              <w:fldChar w:fldCharType="begin"/>
            </w:r>
            <w:r w:rsidR="007E6349">
              <w:instrText xml:space="preserve"> HYPERLINK "http://msdn.microsoft.com/en-us/library/system.numerics.aspx" </w:instrText>
            </w:r>
            <w:r w:rsidR="00B4406C" w:rsidRPr="00B4406C">
              <w:fldChar w:fldCharType="separate"/>
            </w:r>
            <w:r w:rsidRPr="00503CC8">
              <w:rPr>
                <w:rStyle w:val="Hyperlink"/>
                <w:rFonts w:ascii="Times New Roman" w:hAnsi="Times New Roman" w:cs="Times New Roman"/>
                <w:color w:val="03697A"/>
                <w:sz w:val="24"/>
                <w:szCs w:val="24"/>
              </w:rPr>
              <w:t>System.Numerics</w:t>
            </w:r>
            <w:proofErr w:type="spellEnd"/>
            <w:r w:rsidR="00B4406C">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numeric types that complement the numeric primitives, such as</w:t>
            </w:r>
            <w:r w:rsidRPr="00503CC8">
              <w:rPr>
                <w:rStyle w:val="apple-converted-space"/>
                <w:rFonts w:ascii="Times New Roman" w:hAnsi="Times New Roman" w:cs="Times New Roman"/>
                <w:color w:val="2A2A2A"/>
                <w:sz w:val="24"/>
                <w:szCs w:val="24"/>
              </w:rPr>
              <w:t> </w:t>
            </w:r>
            <w:hyperlink r:id="rId164" w:history="1">
              <w:r w:rsidRPr="00503CC8">
                <w:rPr>
                  <w:rStyle w:val="Hyperlink"/>
                  <w:rFonts w:ascii="Times New Roman" w:hAnsi="Times New Roman" w:cs="Times New Roman"/>
                  <w:color w:val="03697A"/>
                  <w:sz w:val="24"/>
                  <w:szCs w:val="24"/>
                </w:rPr>
                <w:t>Byte</w:t>
              </w:r>
            </w:hyperlink>
            <w:r w:rsidRPr="00503CC8">
              <w:rPr>
                <w:rFonts w:ascii="Times New Roman" w:hAnsi="Times New Roman" w:cs="Times New Roman"/>
                <w:color w:val="2A2A2A"/>
                <w:sz w:val="24"/>
                <w:szCs w:val="24"/>
              </w:rPr>
              <w:t>,</w:t>
            </w:r>
            <w:r w:rsidRPr="00503CC8">
              <w:rPr>
                <w:rStyle w:val="apple-converted-space"/>
                <w:rFonts w:ascii="Times New Roman" w:hAnsi="Times New Roman" w:cs="Times New Roman"/>
                <w:color w:val="2A2A2A"/>
                <w:sz w:val="24"/>
                <w:szCs w:val="24"/>
              </w:rPr>
              <w:t> </w:t>
            </w:r>
            <w:hyperlink r:id="rId165" w:history="1">
              <w:r w:rsidRPr="00503CC8">
                <w:rPr>
                  <w:rStyle w:val="Hyperlink"/>
                  <w:rFonts w:ascii="Times New Roman" w:hAnsi="Times New Roman" w:cs="Times New Roman"/>
                  <w:color w:val="03697A"/>
                  <w:sz w:val="24"/>
                  <w:szCs w:val="24"/>
                </w:rPr>
                <w:t>Double</w:t>
              </w:r>
            </w:hyperlink>
            <w:r w:rsidRPr="00503CC8">
              <w:rPr>
                <w:rFonts w:ascii="Times New Roman" w:hAnsi="Times New Roman" w:cs="Times New Roman"/>
                <w:color w:val="2A2A2A"/>
                <w:sz w:val="24"/>
                <w:szCs w:val="24"/>
              </w:rPr>
              <w:t>, and</w:t>
            </w:r>
            <w:r w:rsidRPr="00503CC8">
              <w:rPr>
                <w:rStyle w:val="apple-converted-space"/>
                <w:rFonts w:ascii="Times New Roman" w:hAnsi="Times New Roman" w:cs="Times New Roman"/>
                <w:color w:val="2A2A2A"/>
                <w:sz w:val="24"/>
                <w:szCs w:val="24"/>
              </w:rPr>
              <w:t> </w:t>
            </w:r>
            <w:hyperlink r:id="rId166" w:history="1">
              <w:r w:rsidRPr="00503CC8">
                <w:rPr>
                  <w:rStyle w:val="Hyperlink"/>
                  <w:rFonts w:ascii="Times New Roman" w:hAnsi="Times New Roman" w:cs="Times New Roman"/>
                  <w:color w:val="03697A"/>
                  <w:sz w:val="24"/>
                  <w:szCs w:val="24"/>
                </w:rPr>
                <w:t>Int32</w:t>
              </w:r>
            </w:hyperlink>
            <w:proofErr w:type="gramStart"/>
            <w:r w:rsidRPr="00503CC8">
              <w:rPr>
                <w:rFonts w:ascii="Times New Roman" w:hAnsi="Times New Roman" w:cs="Times New Roman"/>
                <w:color w:val="2A2A2A"/>
                <w:sz w:val="24"/>
                <w:szCs w:val="24"/>
              </w:rPr>
              <w:t>, that</w:t>
            </w:r>
            <w:proofErr w:type="gramEnd"/>
            <w:r w:rsidRPr="00503CC8">
              <w:rPr>
                <w:rFonts w:ascii="Times New Roman" w:hAnsi="Times New Roman" w:cs="Times New Roman"/>
                <w:color w:val="2A2A2A"/>
                <w:sz w:val="24"/>
                <w:szCs w:val="24"/>
              </w:rPr>
              <w:t xml:space="preserve"> are defined by the .NET Framework.</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67" w:history="1">
              <w:proofErr w:type="spellStart"/>
              <w:r w:rsidR="00766382" w:rsidRPr="00503CC8">
                <w:rPr>
                  <w:rStyle w:val="Hyperlink"/>
                  <w:rFonts w:ascii="Times New Roman" w:hAnsi="Times New Roman" w:cs="Times New Roman"/>
                  <w:color w:val="03697A"/>
                  <w:sz w:val="24"/>
                  <w:szCs w:val="24"/>
                </w:rPr>
                <w:t>System.Printing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System.Printing</w:t>
            </w:r>
            <w:proofErr w:type="spellEnd"/>
            <w:r w:rsidRPr="00503CC8">
              <w:rPr>
                <w:rFonts w:ascii="Times New Roman" w:hAnsi="Times New Roman" w:cs="Times New Roman"/>
                <w:color w:val="2A2A2A"/>
                <w:sz w:val="24"/>
                <w:szCs w:val="24"/>
              </w:rPr>
              <w:t xml:space="preserve"> namespaces contain types that support printing, that provide access to the properties of </w:t>
            </w:r>
            <w:r w:rsidRPr="00503CC8">
              <w:rPr>
                <w:rFonts w:ascii="Times New Roman" w:hAnsi="Times New Roman" w:cs="Times New Roman"/>
                <w:color w:val="2A2A2A"/>
                <w:sz w:val="24"/>
                <w:szCs w:val="24"/>
              </w:rPr>
              <w:lastRenderedPageBreak/>
              <w:t xml:space="preserve">print system objects and enable rapid copying of their property settings to another object of the same type, and that support the </w:t>
            </w:r>
            <w:proofErr w:type="spellStart"/>
            <w:r w:rsidRPr="00503CC8">
              <w:rPr>
                <w:rFonts w:ascii="Times New Roman" w:hAnsi="Times New Roman" w:cs="Times New Roman"/>
                <w:color w:val="2A2A2A"/>
                <w:sz w:val="24"/>
                <w:szCs w:val="24"/>
              </w:rPr>
              <w:t>interconversion</w:t>
            </w:r>
            <w:proofErr w:type="spellEnd"/>
            <w:r w:rsidRPr="00503CC8">
              <w:rPr>
                <w:rFonts w:ascii="Times New Roman" w:hAnsi="Times New Roman" w:cs="Times New Roman"/>
                <w:color w:val="2A2A2A"/>
                <w:sz w:val="24"/>
                <w:szCs w:val="24"/>
              </w:rPr>
              <w:t xml:space="preserve"> of managed </w:t>
            </w:r>
            <w:proofErr w:type="spellStart"/>
            <w:r w:rsidRPr="00503CC8">
              <w:rPr>
                <w:rFonts w:ascii="Times New Roman" w:hAnsi="Times New Roman" w:cs="Times New Roman"/>
                <w:color w:val="2A2A2A"/>
                <w:sz w:val="24"/>
                <w:szCs w:val="24"/>
              </w:rPr>
              <w:t>System.PrintTicket</w:t>
            </w:r>
            <w:proofErr w:type="spellEnd"/>
            <w:r w:rsidRPr="00503CC8">
              <w:rPr>
                <w:rFonts w:ascii="Times New Roman" w:hAnsi="Times New Roman" w:cs="Times New Roman"/>
                <w:color w:val="2A2A2A"/>
                <w:sz w:val="24"/>
                <w:szCs w:val="24"/>
              </w:rPr>
              <w:t xml:space="preserve"> objects and unmanaged GDI DEVMODE structures.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68" w:history="1">
              <w:proofErr w:type="spellStart"/>
              <w:r w:rsidR="00766382" w:rsidRPr="00503CC8">
                <w:rPr>
                  <w:rStyle w:val="Hyperlink"/>
                  <w:rFonts w:ascii="Times New Roman" w:hAnsi="Times New Roman" w:cs="Times New Roman"/>
                  <w:color w:val="03697A"/>
                  <w:sz w:val="24"/>
                  <w:szCs w:val="24"/>
                </w:rPr>
                <w:t>System.Reflection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System.Reflection</w:t>
            </w:r>
            <w:proofErr w:type="spellEnd"/>
            <w:r w:rsidRPr="00503CC8">
              <w:rPr>
                <w:rFonts w:ascii="Times New Roman" w:hAnsi="Times New Roman" w:cs="Times New Roman"/>
                <w:color w:val="2A2A2A"/>
                <w:sz w:val="24"/>
                <w:szCs w:val="24"/>
              </w:rPr>
              <w:t xml:space="preserve">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69" w:history="1">
              <w:proofErr w:type="spellStart"/>
              <w:r w:rsidR="00766382" w:rsidRPr="00503CC8">
                <w:rPr>
                  <w:rStyle w:val="Hyperlink"/>
                  <w:rFonts w:ascii="Times New Roman" w:hAnsi="Times New Roman" w:cs="Times New Roman"/>
                  <w:color w:val="03697A"/>
                  <w:sz w:val="24"/>
                  <w:szCs w:val="24"/>
                </w:rPr>
                <w:t>System.Resources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System.Resources</w:t>
            </w:r>
            <w:proofErr w:type="spellEnd"/>
            <w:r w:rsidRPr="00503CC8">
              <w:rPr>
                <w:rFonts w:ascii="Times New Roman" w:hAnsi="Times New Roman" w:cs="Times New Roman"/>
                <w:color w:val="2A2A2A"/>
                <w:sz w:val="24"/>
                <w:szCs w:val="24"/>
              </w:rPr>
              <w:t xml:space="preserve"> namespaces contain types that enable developers to create, store, and manage an application's culture-specific resources.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70" w:history="1">
              <w:proofErr w:type="spellStart"/>
              <w:r w:rsidR="00766382" w:rsidRPr="00503CC8">
                <w:rPr>
                  <w:rStyle w:val="Hyperlink"/>
                  <w:rFonts w:ascii="Times New Roman" w:hAnsi="Times New Roman" w:cs="Times New Roman"/>
                  <w:color w:val="03697A"/>
                  <w:sz w:val="24"/>
                  <w:szCs w:val="24"/>
                </w:rPr>
                <w:t>System.Runtime</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System.Runtime</w:t>
            </w:r>
            <w:proofErr w:type="spellEnd"/>
            <w:r w:rsidRPr="00503CC8">
              <w:rPr>
                <w:rFonts w:ascii="Times New Roman" w:hAnsi="Times New Roman" w:cs="Times New Roman"/>
                <w:color w:val="2A2A2A"/>
                <w:sz w:val="24"/>
                <w:szCs w:val="24"/>
              </w:rPr>
              <w:t xml:space="preserve"> namespaces contain types that support an application's interaction with the common language runtime, and types that enable features such as application data caching, advanced exception handling, application activation within application domains, COM </w:t>
            </w:r>
            <w:proofErr w:type="spellStart"/>
            <w:r w:rsidRPr="00503CC8">
              <w:rPr>
                <w:rFonts w:ascii="Times New Roman" w:hAnsi="Times New Roman" w:cs="Times New Roman"/>
                <w:color w:val="2A2A2A"/>
                <w:sz w:val="24"/>
                <w:szCs w:val="24"/>
              </w:rPr>
              <w:t>interop</w:t>
            </w:r>
            <w:proofErr w:type="spellEnd"/>
            <w:r w:rsidRPr="00503CC8">
              <w:rPr>
                <w:rFonts w:ascii="Times New Roman" w:hAnsi="Times New Roman" w:cs="Times New Roman"/>
                <w:color w:val="2A2A2A"/>
                <w:sz w:val="24"/>
                <w:szCs w:val="24"/>
              </w:rPr>
              <w:t xml:space="preserve">, distributed applications, serialization and </w:t>
            </w:r>
            <w:proofErr w:type="spellStart"/>
            <w:r w:rsidRPr="00503CC8">
              <w:rPr>
                <w:rFonts w:ascii="Times New Roman" w:hAnsi="Times New Roman" w:cs="Times New Roman"/>
                <w:color w:val="2A2A2A"/>
                <w:sz w:val="24"/>
                <w:szCs w:val="24"/>
              </w:rPr>
              <w:t>deserialization</w:t>
            </w:r>
            <w:proofErr w:type="spellEnd"/>
            <w:r w:rsidRPr="00503CC8">
              <w:rPr>
                <w:rFonts w:ascii="Times New Roman" w:hAnsi="Times New Roman" w:cs="Times New Roman"/>
                <w:color w:val="2A2A2A"/>
                <w:sz w:val="24"/>
                <w:szCs w:val="24"/>
              </w:rPr>
              <w:t xml:space="preserve">, and versioning. Additional namespaces enable compiler writers to specify attributes that affect the run-time </w:t>
            </w:r>
            <w:proofErr w:type="spellStart"/>
            <w:r w:rsidRPr="00503CC8">
              <w:rPr>
                <w:rFonts w:ascii="Times New Roman" w:hAnsi="Times New Roman" w:cs="Times New Roman"/>
                <w:color w:val="2A2A2A"/>
                <w:sz w:val="24"/>
                <w:szCs w:val="24"/>
              </w:rPr>
              <w:t>behavior</w:t>
            </w:r>
            <w:proofErr w:type="spellEnd"/>
            <w:r w:rsidRPr="00503CC8">
              <w:rPr>
                <w:rFonts w:ascii="Times New Roman" w:hAnsi="Times New Roman" w:cs="Times New Roman"/>
                <w:color w:val="2A2A2A"/>
                <w:sz w:val="24"/>
                <w:szCs w:val="24"/>
              </w:rPr>
              <w:t xml:space="preserve"> of the common language runtime, define a contract for reliability between a set of code and other code that takes a dependency on it, and implement a persistence provider for Windows Communication Foundation (WCF).</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71" w:history="1">
              <w:proofErr w:type="spellStart"/>
              <w:r w:rsidR="00766382" w:rsidRPr="00503CC8">
                <w:rPr>
                  <w:rStyle w:val="Hyperlink"/>
                  <w:rFonts w:ascii="Times New Roman" w:hAnsi="Times New Roman" w:cs="Times New Roman"/>
                  <w:color w:val="03697A"/>
                  <w:sz w:val="24"/>
                  <w:szCs w:val="24"/>
                </w:rPr>
                <w:t>System.Security</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System.Security</w:t>
            </w:r>
            <w:proofErr w:type="spellEnd"/>
            <w:r w:rsidRPr="00503CC8">
              <w:rPr>
                <w:rFonts w:ascii="Times New Roman" w:hAnsi="Times New Roman" w:cs="Times New Roman"/>
                <w:color w:val="2A2A2A"/>
                <w:sz w:val="24"/>
                <w:szCs w:val="24"/>
              </w:rPr>
              <w:t xml:space="preserve"> namespaces contain classes that represent the .NET Framework security system and permissions. Child namespaces provide types that control access to and audit securable objects, allow authentication, provide </w:t>
            </w:r>
            <w:proofErr w:type="spellStart"/>
            <w:r w:rsidRPr="00503CC8">
              <w:rPr>
                <w:rFonts w:ascii="Times New Roman" w:hAnsi="Times New Roman" w:cs="Times New Roman"/>
                <w:color w:val="2A2A2A"/>
                <w:sz w:val="24"/>
                <w:szCs w:val="24"/>
              </w:rPr>
              <w:t>crytographic</w:t>
            </w:r>
            <w:proofErr w:type="spellEnd"/>
            <w:r w:rsidRPr="00503CC8">
              <w:rPr>
                <w:rFonts w:ascii="Times New Roman" w:hAnsi="Times New Roman" w:cs="Times New Roman"/>
                <w:color w:val="2A2A2A"/>
                <w:sz w:val="24"/>
                <w:szCs w:val="24"/>
              </w:rPr>
              <w:t xml:space="preserve"> services, control access to operations and resources based on policy, and support rights management of application-created content.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72" w:history="1">
              <w:proofErr w:type="spellStart"/>
              <w:r w:rsidR="00766382" w:rsidRPr="00503CC8">
                <w:rPr>
                  <w:rStyle w:val="Hyperlink"/>
                  <w:rFonts w:ascii="Times New Roman" w:hAnsi="Times New Roman" w:cs="Times New Roman"/>
                  <w:color w:val="03697A"/>
                  <w:sz w:val="24"/>
                  <w:szCs w:val="24"/>
                </w:rPr>
                <w:t>System.ServiceModel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System.ServiceModel</w:t>
            </w:r>
            <w:proofErr w:type="spellEnd"/>
            <w:r w:rsidRPr="00503CC8">
              <w:rPr>
                <w:rFonts w:ascii="Times New Roman" w:hAnsi="Times New Roman" w:cs="Times New Roman"/>
                <w:color w:val="2A2A2A"/>
                <w:sz w:val="24"/>
                <w:szCs w:val="24"/>
              </w:rPr>
              <w:t xml:space="preserve"> namespaces contain the types necessary to build Windows Communication Foundation </w:t>
            </w:r>
            <w:r w:rsidRPr="00503CC8">
              <w:rPr>
                <w:rFonts w:ascii="Times New Roman" w:hAnsi="Times New Roman" w:cs="Times New Roman"/>
                <w:color w:val="2A2A2A"/>
                <w:sz w:val="24"/>
                <w:szCs w:val="24"/>
              </w:rPr>
              <w:lastRenderedPageBreak/>
              <w:t>(WCF) service and client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73" w:history="1">
              <w:proofErr w:type="spellStart"/>
              <w:r w:rsidR="00766382" w:rsidRPr="00503CC8">
                <w:rPr>
                  <w:rStyle w:val="Hyperlink"/>
                  <w:rFonts w:ascii="Times New Roman" w:hAnsi="Times New Roman" w:cs="Times New Roman"/>
                  <w:color w:val="03697A"/>
                  <w:sz w:val="24"/>
                  <w:szCs w:val="24"/>
                </w:rPr>
                <w:t>System.ServiceProcess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System.ServiceProcess</w:t>
            </w:r>
            <w:proofErr w:type="spellEnd"/>
            <w:r w:rsidRPr="00503CC8">
              <w:rPr>
                <w:rFonts w:ascii="Times New Roman" w:hAnsi="Times New Roman" w:cs="Times New Roman"/>
                <w:color w:val="2A2A2A"/>
                <w:sz w:val="24"/>
                <w:szCs w:val="24"/>
              </w:rPr>
              <w:t xml:space="preserve"> namespaces contain types that enable you to implement, install, and control Windows service applications and extend design-time support for Windows service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74" w:history="1">
              <w:proofErr w:type="spellStart"/>
              <w:r w:rsidR="00766382" w:rsidRPr="00503CC8">
                <w:rPr>
                  <w:rStyle w:val="Hyperlink"/>
                  <w:rFonts w:ascii="Times New Roman" w:hAnsi="Times New Roman" w:cs="Times New Roman"/>
                  <w:color w:val="03697A"/>
                  <w:sz w:val="24"/>
                  <w:szCs w:val="24"/>
                </w:rPr>
                <w:t>System.Speech</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System.Speech</w:t>
            </w:r>
            <w:proofErr w:type="spellEnd"/>
            <w:r w:rsidRPr="00503CC8">
              <w:rPr>
                <w:rFonts w:ascii="Times New Roman" w:hAnsi="Times New Roman" w:cs="Times New Roman"/>
                <w:color w:val="2A2A2A"/>
                <w:sz w:val="24"/>
                <w:szCs w:val="24"/>
              </w:rPr>
              <w:t xml:space="preserve"> namespaces contain types that support speech recognition.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75" w:history="1">
              <w:proofErr w:type="spellStart"/>
              <w:r w:rsidR="00766382" w:rsidRPr="00503CC8">
                <w:rPr>
                  <w:rStyle w:val="Hyperlink"/>
                  <w:rFonts w:ascii="Times New Roman" w:hAnsi="Times New Roman" w:cs="Times New Roman"/>
                  <w:color w:val="03697A"/>
                  <w:sz w:val="24"/>
                  <w:szCs w:val="24"/>
                </w:rPr>
                <w:t>System.Text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System.Text</w:t>
            </w:r>
            <w:proofErr w:type="spellEnd"/>
            <w:r w:rsidRPr="00503CC8">
              <w:rPr>
                <w:rFonts w:ascii="Times New Roman" w:hAnsi="Times New Roman" w:cs="Times New Roman"/>
                <w:color w:val="2A2A2A"/>
                <w:sz w:val="24"/>
                <w:szCs w:val="24"/>
              </w:rPr>
              <w:t xml:space="preserve"> namespaces contain types for character encoding and string manipulation. A child namespace enables you to process text using regular expressions.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76" w:history="1">
              <w:proofErr w:type="spellStart"/>
              <w:r w:rsidR="00766382" w:rsidRPr="00503CC8">
                <w:rPr>
                  <w:rStyle w:val="Hyperlink"/>
                  <w:rFonts w:ascii="Times New Roman" w:hAnsi="Times New Roman" w:cs="Times New Roman"/>
                  <w:color w:val="03697A"/>
                  <w:sz w:val="24"/>
                  <w:szCs w:val="24"/>
                </w:rPr>
                <w:t>System.Threading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System.Threading</w:t>
            </w:r>
            <w:proofErr w:type="spellEnd"/>
            <w:r w:rsidRPr="00503CC8">
              <w:rPr>
                <w:rFonts w:ascii="Times New Roman" w:hAnsi="Times New Roman" w:cs="Times New Roman"/>
                <w:color w:val="2A2A2A"/>
                <w:sz w:val="24"/>
                <w:szCs w:val="24"/>
              </w:rPr>
              <w:t xml:space="preserve"> namespaces contain types that enable multithreaded programming. A child namespace provides types that simplify the work of writing concurrent and asynchronous code.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77" w:history="1">
              <w:proofErr w:type="spellStart"/>
              <w:r w:rsidR="00766382" w:rsidRPr="00503CC8">
                <w:rPr>
                  <w:rStyle w:val="Hyperlink"/>
                  <w:rFonts w:ascii="Times New Roman" w:hAnsi="Times New Roman" w:cs="Times New Roman"/>
                  <w:color w:val="03697A"/>
                  <w:sz w:val="24"/>
                  <w:szCs w:val="24"/>
                </w:rPr>
                <w:t>System.Timers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B4406C" w:rsidRPr="00B4406C">
              <w:fldChar w:fldCharType="begin"/>
            </w:r>
            <w:r w:rsidR="007E6349">
              <w:instrText xml:space="preserve"> HYPERLINK "http://msdn.microsoft.com/en-us/library/system.timers.aspx" </w:instrText>
            </w:r>
            <w:r w:rsidR="00B4406C" w:rsidRPr="00B4406C">
              <w:fldChar w:fldCharType="separate"/>
            </w:r>
            <w:r w:rsidRPr="00503CC8">
              <w:rPr>
                <w:rStyle w:val="Hyperlink"/>
                <w:rFonts w:ascii="Times New Roman" w:hAnsi="Times New Roman" w:cs="Times New Roman"/>
                <w:color w:val="03697A"/>
                <w:sz w:val="24"/>
                <w:szCs w:val="24"/>
              </w:rPr>
              <w:t>System.Timers</w:t>
            </w:r>
            <w:proofErr w:type="spellEnd"/>
            <w:r w:rsidR="00B4406C">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provides the</w:t>
            </w:r>
            <w:r w:rsidRPr="00503CC8">
              <w:rPr>
                <w:rStyle w:val="apple-converted-space"/>
                <w:rFonts w:ascii="Times New Roman" w:hAnsi="Times New Roman" w:cs="Times New Roman"/>
                <w:color w:val="2A2A2A"/>
                <w:sz w:val="24"/>
                <w:szCs w:val="24"/>
              </w:rPr>
              <w:t> </w:t>
            </w:r>
            <w:hyperlink r:id="rId178" w:history="1">
              <w:r w:rsidRPr="00503CC8">
                <w:rPr>
                  <w:rStyle w:val="Hyperlink"/>
                  <w:rFonts w:ascii="Times New Roman" w:hAnsi="Times New Roman" w:cs="Times New Roman"/>
                  <w:color w:val="03697A"/>
                  <w:sz w:val="24"/>
                  <w:szCs w:val="24"/>
                </w:rPr>
                <w:t>Timer</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component, which allows you to raise an event on a specified interval.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79" w:history="1">
              <w:proofErr w:type="spellStart"/>
              <w:r w:rsidR="00766382" w:rsidRPr="00503CC8">
                <w:rPr>
                  <w:rStyle w:val="Hyperlink"/>
                  <w:rFonts w:ascii="Times New Roman" w:hAnsi="Times New Roman" w:cs="Times New Roman"/>
                  <w:color w:val="03697A"/>
                  <w:sz w:val="24"/>
                  <w:szCs w:val="24"/>
                </w:rPr>
                <w:t>System.Transactions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System.Transactions</w:t>
            </w:r>
            <w:proofErr w:type="spellEnd"/>
            <w:r w:rsidRPr="00503CC8">
              <w:rPr>
                <w:rFonts w:ascii="Times New Roman" w:hAnsi="Times New Roman" w:cs="Times New Roman"/>
                <w:color w:val="2A2A2A"/>
                <w:sz w:val="24"/>
                <w:szCs w:val="24"/>
              </w:rPr>
              <w:t xml:space="preserve"> namespaces contain types that support transactions with multiple, distributed participants, multiple phase notifications, and durable enlistments. A child namespace contains types that describe the configuration options used by the </w:t>
            </w:r>
            <w:proofErr w:type="spellStart"/>
            <w:r w:rsidRPr="00503CC8">
              <w:rPr>
                <w:rFonts w:ascii="Times New Roman" w:hAnsi="Times New Roman" w:cs="Times New Roman"/>
                <w:color w:val="2A2A2A"/>
                <w:sz w:val="24"/>
                <w:szCs w:val="24"/>
              </w:rPr>
              <w:t>System.Transactions</w:t>
            </w:r>
            <w:proofErr w:type="spellEnd"/>
            <w:r w:rsidRPr="00503CC8">
              <w:rPr>
                <w:rFonts w:ascii="Times New Roman" w:hAnsi="Times New Roman" w:cs="Times New Roman"/>
                <w:color w:val="2A2A2A"/>
                <w:sz w:val="24"/>
                <w:szCs w:val="24"/>
              </w:rPr>
              <w:t xml:space="preserve"> types.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80" w:history="1">
              <w:proofErr w:type="spellStart"/>
              <w:r w:rsidR="00766382" w:rsidRPr="00503CC8">
                <w:rPr>
                  <w:rStyle w:val="Hyperlink"/>
                  <w:rFonts w:ascii="Times New Roman" w:hAnsi="Times New Roman" w:cs="Times New Roman"/>
                  <w:color w:val="03697A"/>
                  <w:sz w:val="24"/>
                  <w:szCs w:val="24"/>
                </w:rPr>
                <w:t>System.Web</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System.Web</w:t>
            </w:r>
            <w:proofErr w:type="spellEnd"/>
            <w:r w:rsidRPr="00503CC8">
              <w:rPr>
                <w:rFonts w:ascii="Times New Roman" w:hAnsi="Times New Roman" w:cs="Times New Roman"/>
                <w:color w:val="2A2A2A"/>
                <w:sz w:val="24"/>
                <w:szCs w:val="24"/>
              </w:rPr>
              <w:t xml:space="preserve">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81" w:history="1">
              <w:proofErr w:type="spellStart"/>
              <w:r w:rsidR="00766382" w:rsidRPr="00503CC8">
                <w:rPr>
                  <w:rStyle w:val="Hyperlink"/>
                  <w:rFonts w:ascii="Times New Roman" w:hAnsi="Times New Roman" w:cs="Times New Roman"/>
                  <w:color w:val="03697A"/>
                  <w:sz w:val="24"/>
                  <w:szCs w:val="24"/>
                </w:rPr>
                <w:t>System.Windows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System.Windows</w:t>
            </w:r>
            <w:proofErr w:type="spellEnd"/>
            <w:r w:rsidRPr="00503CC8">
              <w:rPr>
                <w:rFonts w:ascii="Times New Roman" w:hAnsi="Times New Roman" w:cs="Times New Roman"/>
                <w:color w:val="2A2A2A"/>
                <w:sz w:val="24"/>
                <w:szCs w:val="24"/>
              </w:rPr>
              <w:t xml:space="preserve"> namespaces contain types used in Windows Presentation Foundation (WPF) applications, including animation clients, user interface controls, data binding, and type conversion. </w:t>
            </w:r>
            <w:proofErr w:type="spellStart"/>
            <w:r w:rsidRPr="00503CC8">
              <w:rPr>
                <w:rFonts w:ascii="Times New Roman" w:hAnsi="Times New Roman" w:cs="Times New Roman"/>
                <w:color w:val="2A2A2A"/>
                <w:sz w:val="24"/>
                <w:szCs w:val="24"/>
              </w:rPr>
              <w:t>System.Windows.Forms</w:t>
            </w:r>
            <w:proofErr w:type="spellEnd"/>
            <w:r w:rsidRPr="00503CC8">
              <w:rPr>
                <w:rFonts w:ascii="Times New Roman" w:hAnsi="Times New Roman" w:cs="Times New Roman"/>
                <w:color w:val="2A2A2A"/>
                <w:sz w:val="24"/>
                <w:szCs w:val="24"/>
              </w:rPr>
              <w:t xml:space="preserve"> and its child namespaces are used for developing Windows Forms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82" w:history="1">
              <w:proofErr w:type="spellStart"/>
              <w:r w:rsidR="00766382" w:rsidRPr="00503CC8">
                <w:rPr>
                  <w:rStyle w:val="Hyperlink"/>
                  <w:rFonts w:ascii="Times New Roman" w:hAnsi="Times New Roman" w:cs="Times New Roman"/>
                  <w:color w:val="03697A"/>
                  <w:sz w:val="24"/>
                  <w:szCs w:val="24"/>
                </w:rPr>
                <w:t>System.Workflow</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System.Workflow</w:t>
            </w:r>
            <w:proofErr w:type="spellEnd"/>
            <w:r w:rsidRPr="00503CC8">
              <w:rPr>
                <w:rFonts w:ascii="Times New Roman" w:hAnsi="Times New Roman" w:cs="Times New Roman"/>
                <w:color w:val="2A2A2A"/>
                <w:sz w:val="24"/>
                <w:szCs w:val="24"/>
              </w:rPr>
              <w:t xml:space="preserve"> namespaces contain types used to develop applications that use Windows Workflow Foundation. These types provide design time and run-time support for rules and activities, to configure, control, host, and debug the workflow runtime engine.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83" w:history="1">
              <w:proofErr w:type="spellStart"/>
              <w:r w:rsidR="00766382" w:rsidRPr="00503CC8">
                <w:rPr>
                  <w:rStyle w:val="Hyperlink"/>
                  <w:rFonts w:ascii="Times New Roman" w:hAnsi="Times New Roman" w:cs="Times New Roman"/>
                  <w:color w:val="03697A"/>
                  <w:sz w:val="24"/>
                  <w:szCs w:val="24"/>
                </w:rPr>
                <w:t>System.Xaml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System.Xaml</w:t>
            </w:r>
            <w:proofErr w:type="spellEnd"/>
            <w:r w:rsidRPr="00503CC8">
              <w:rPr>
                <w:rFonts w:ascii="Times New Roman" w:hAnsi="Times New Roman" w:cs="Times New Roman"/>
                <w:color w:val="2A2A2A"/>
                <w:sz w:val="24"/>
                <w:szCs w:val="24"/>
              </w:rPr>
              <w:t xml:space="preserve"> namespaces contain types that support parsing and processing the Extensible Application </w:t>
            </w:r>
            <w:proofErr w:type="spellStart"/>
            <w:r w:rsidRPr="00503CC8">
              <w:rPr>
                <w:rFonts w:ascii="Times New Roman" w:hAnsi="Times New Roman" w:cs="Times New Roman"/>
                <w:color w:val="2A2A2A"/>
                <w:sz w:val="24"/>
                <w:szCs w:val="24"/>
              </w:rPr>
              <w:t>Markup</w:t>
            </w:r>
            <w:proofErr w:type="spellEnd"/>
            <w:r w:rsidRPr="00503CC8">
              <w:rPr>
                <w:rFonts w:ascii="Times New Roman" w:hAnsi="Times New Roman" w:cs="Times New Roman"/>
                <w:color w:val="2A2A2A"/>
                <w:sz w:val="24"/>
                <w:szCs w:val="24"/>
              </w:rPr>
              <w:t xml:space="preserve"> Language (XAML).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84" w:history="1">
              <w:proofErr w:type="spellStart"/>
              <w:r w:rsidR="00766382" w:rsidRPr="00503CC8">
                <w:rPr>
                  <w:rStyle w:val="Hyperlink"/>
                  <w:rFonts w:ascii="Times New Roman" w:hAnsi="Times New Roman" w:cs="Times New Roman"/>
                  <w:color w:val="03697A"/>
                  <w:sz w:val="24"/>
                  <w:szCs w:val="24"/>
                </w:rPr>
                <w:t>System.Xml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System.Xml</w:t>
            </w:r>
            <w:proofErr w:type="spellEnd"/>
            <w:r w:rsidRPr="00503CC8">
              <w:rPr>
                <w:rFonts w:ascii="Times New Roman" w:hAnsi="Times New Roman" w:cs="Times New Roman"/>
                <w:color w:val="2A2A2A"/>
                <w:sz w:val="24"/>
                <w:szCs w:val="24"/>
              </w:rPr>
              <w:t xml:space="preserve"> namespaces contain types for processing XML. Child namespaces support serialization of XML documents or streams, XSD schemas, </w:t>
            </w:r>
            <w:proofErr w:type="spellStart"/>
            <w:r w:rsidRPr="00503CC8">
              <w:rPr>
                <w:rFonts w:ascii="Times New Roman" w:hAnsi="Times New Roman" w:cs="Times New Roman"/>
                <w:color w:val="2A2A2A"/>
                <w:sz w:val="24"/>
                <w:szCs w:val="24"/>
              </w:rPr>
              <w:t>XQuery</w:t>
            </w:r>
            <w:proofErr w:type="spellEnd"/>
            <w:r w:rsidRPr="00503CC8">
              <w:rPr>
                <w:rFonts w:ascii="Times New Roman" w:hAnsi="Times New Roman" w:cs="Times New Roman"/>
                <w:color w:val="2A2A2A"/>
                <w:sz w:val="24"/>
                <w:szCs w:val="24"/>
              </w:rPr>
              <w:t xml:space="preserve"> 1.0 and </w:t>
            </w:r>
            <w:proofErr w:type="spellStart"/>
            <w:r w:rsidRPr="00503CC8">
              <w:rPr>
                <w:rFonts w:ascii="Times New Roman" w:hAnsi="Times New Roman" w:cs="Times New Roman"/>
                <w:color w:val="2A2A2A"/>
                <w:sz w:val="24"/>
                <w:szCs w:val="24"/>
              </w:rPr>
              <w:t>XPath</w:t>
            </w:r>
            <w:proofErr w:type="spellEnd"/>
            <w:r w:rsidRPr="00503CC8">
              <w:rPr>
                <w:rFonts w:ascii="Times New Roman" w:hAnsi="Times New Roman" w:cs="Times New Roman"/>
                <w:color w:val="2A2A2A"/>
                <w:sz w:val="24"/>
                <w:szCs w:val="24"/>
              </w:rPr>
              <w:t xml:space="preserve"> 2.0, and LINQ to XML, which is an in-memory XML programming interface that enables easy modification of XML documents.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85" w:history="1">
              <w:r w:rsidR="00766382" w:rsidRPr="00503CC8">
                <w:rPr>
                  <w:rStyle w:val="Hyperlink"/>
                  <w:rFonts w:ascii="Times New Roman" w:hAnsi="Times New Roman" w:cs="Times New Roman"/>
                  <w:color w:val="03697A"/>
                  <w:sz w:val="24"/>
                  <w:szCs w:val="24"/>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86" w:history="1">
              <w:r w:rsidRPr="00503CC8">
                <w:rPr>
                  <w:rStyle w:val="Hyperlink"/>
                  <w:rFonts w:ascii="Times New Roman" w:hAnsi="Times New Roman" w:cs="Times New Roman"/>
                  <w:color w:val="03697A"/>
                  <w:sz w:val="24"/>
                  <w:szCs w:val="24"/>
                </w:rPr>
                <w:t>Accessibility</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and all of its exposed members are part of a managed wrapper for the Component Object Model (COM) accessibility interface.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87" w:history="1">
              <w:proofErr w:type="spellStart"/>
              <w:r w:rsidR="00766382" w:rsidRPr="00503CC8">
                <w:rPr>
                  <w:rStyle w:val="Hyperlink"/>
                  <w:rFonts w:ascii="Times New Roman" w:hAnsi="Times New Roman" w:cs="Times New Roman"/>
                  <w:color w:val="03697A"/>
                  <w:sz w:val="24"/>
                  <w:szCs w:val="24"/>
                </w:rPr>
                <w:t>Microsoft.Activities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Microsoft.Activities</w:t>
            </w:r>
            <w:proofErr w:type="spellEnd"/>
            <w:r w:rsidRPr="00503CC8">
              <w:rPr>
                <w:rFonts w:ascii="Times New Roman" w:hAnsi="Times New Roman" w:cs="Times New Roman"/>
                <w:color w:val="2A2A2A"/>
                <w:sz w:val="24"/>
                <w:szCs w:val="24"/>
              </w:rPr>
              <w:t xml:space="preserve"> namespaces contain types that support </w:t>
            </w:r>
            <w:proofErr w:type="spellStart"/>
            <w:r w:rsidRPr="00503CC8">
              <w:rPr>
                <w:rFonts w:ascii="Times New Roman" w:hAnsi="Times New Roman" w:cs="Times New Roman"/>
                <w:color w:val="2A2A2A"/>
                <w:sz w:val="24"/>
                <w:szCs w:val="24"/>
              </w:rPr>
              <w:t>MSBuild</w:t>
            </w:r>
            <w:proofErr w:type="spellEnd"/>
            <w:r w:rsidRPr="00503CC8">
              <w:rPr>
                <w:rFonts w:ascii="Times New Roman" w:hAnsi="Times New Roman" w:cs="Times New Roman"/>
                <w:color w:val="2A2A2A"/>
                <w:sz w:val="24"/>
                <w:szCs w:val="24"/>
              </w:rPr>
              <w:t xml:space="preserve"> and debugger extensions for Windows Workflow Foundation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88" w:history="1">
              <w:proofErr w:type="spellStart"/>
              <w:r w:rsidR="00766382" w:rsidRPr="00503CC8">
                <w:rPr>
                  <w:rStyle w:val="Hyperlink"/>
                  <w:rFonts w:ascii="Times New Roman" w:hAnsi="Times New Roman" w:cs="Times New Roman"/>
                  <w:color w:val="03697A"/>
                  <w:sz w:val="24"/>
                  <w:szCs w:val="24"/>
                </w:rPr>
                <w:t>Microsoft.Aspnet.Snapin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B4406C" w:rsidRPr="00B4406C">
              <w:fldChar w:fldCharType="begin"/>
            </w:r>
            <w:r w:rsidR="007E6349">
              <w:instrText xml:space="preserve"> HYPERLINK "http://msdn.microsoft.com/en-us/library/microsoft.aspnet.snapin.aspx" </w:instrText>
            </w:r>
            <w:r w:rsidR="00B4406C" w:rsidRPr="00B4406C">
              <w:fldChar w:fldCharType="separate"/>
            </w:r>
            <w:r w:rsidRPr="00503CC8">
              <w:rPr>
                <w:rStyle w:val="Hyperlink"/>
                <w:rFonts w:ascii="Times New Roman" w:hAnsi="Times New Roman" w:cs="Times New Roman"/>
                <w:color w:val="03697A"/>
                <w:sz w:val="24"/>
                <w:szCs w:val="24"/>
              </w:rPr>
              <w:t>Microsoft.Aspnet.Snapin</w:t>
            </w:r>
            <w:proofErr w:type="spellEnd"/>
            <w:r w:rsidR="00B4406C">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defines the types necessary for the ASP.NET management console application to interact with Microsoft Management Console (MMC). For more information, see "MMC Programmer's Guide" in the</w:t>
            </w:r>
            <w:r w:rsidRPr="00503CC8">
              <w:rPr>
                <w:rStyle w:val="apple-converted-space"/>
                <w:rFonts w:ascii="Times New Roman" w:hAnsi="Times New Roman" w:cs="Times New Roman"/>
                <w:color w:val="2A2A2A"/>
                <w:sz w:val="24"/>
                <w:szCs w:val="24"/>
              </w:rPr>
              <w:t> </w:t>
            </w:r>
            <w:hyperlink r:id="rId189" w:tgtFrame="_blank" w:history="1">
              <w:r w:rsidRPr="00503CC8">
                <w:rPr>
                  <w:rStyle w:val="Hyperlink"/>
                  <w:rFonts w:ascii="Times New Roman" w:hAnsi="Times New Roman" w:cs="Times New Roman"/>
                  <w:color w:val="03697A"/>
                  <w:sz w:val="24"/>
                  <w:szCs w:val="24"/>
                </w:rPr>
                <w:t>MSDN Library</w:t>
              </w:r>
            </w:hyperlink>
            <w:r w:rsidRPr="00503CC8">
              <w:rPr>
                <w:rFonts w:ascii="Times New Roman" w:hAnsi="Times New Roman" w:cs="Times New Roman"/>
                <w:color w:val="2A2A2A"/>
                <w:sz w:val="24"/>
                <w:szCs w:val="24"/>
              </w:rPr>
              <w: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90" w:history="1">
              <w:proofErr w:type="spellStart"/>
              <w:r w:rsidR="00766382" w:rsidRPr="00503CC8">
                <w:rPr>
                  <w:rStyle w:val="Hyperlink"/>
                  <w:rFonts w:ascii="Times New Roman" w:hAnsi="Times New Roman" w:cs="Times New Roman"/>
                  <w:color w:val="03697A"/>
                  <w:sz w:val="24"/>
                  <w:szCs w:val="24"/>
                </w:rPr>
                <w:t>Microsoft.Build</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Microsoft.Build</w:t>
            </w:r>
            <w:proofErr w:type="spellEnd"/>
            <w:r w:rsidRPr="00503CC8">
              <w:rPr>
                <w:rFonts w:ascii="Times New Roman" w:hAnsi="Times New Roman" w:cs="Times New Roman"/>
                <w:color w:val="2A2A2A"/>
                <w:sz w:val="24"/>
                <w:szCs w:val="24"/>
              </w:rPr>
              <w:t xml:space="preserve"> namespaces contain types that provide programmatic access to, and control of, the </w:t>
            </w:r>
            <w:proofErr w:type="spellStart"/>
            <w:r w:rsidRPr="00503CC8">
              <w:rPr>
                <w:rFonts w:ascii="Times New Roman" w:hAnsi="Times New Roman" w:cs="Times New Roman"/>
                <w:color w:val="2A2A2A"/>
                <w:sz w:val="24"/>
                <w:szCs w:val="24"/>
              </w:rPr>
              <w:lastRenderedPageBreak/>
              <w:t>MSBuild</w:t>
            </w:r>
            <w:proofErr w:type="spellEnd"/>
            <w:r w:rsidRPr="00503CC8">
              <w:rPr>
                <w:rFonts w:ascii="Times New Roman" w:hAnsi="Times New Roman" w:cs="Times New Roman"/>
                <w:color w:val="2A2A2A"/>
                <w:sz w:val="24"/>
                <w:szCs w:val="24"/>
              </w:rPr>
              <w:t xml:space="preserve"> engine.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91" w:history="1">
              <w:proofErr w:type="spellStart"/>
              <w:r w:rsidR="00766382" w:rsidRPr="00503CC8">
                <w:rPr>
                  <w:rStyle w:val="Hyperlink"/>
                  <w:rFonts w:ascii="Times New Roman" w:hAnsi="Times New Roman" w:cs="Times New Roman"/>
                  <w:color w:val="03697A"/>
                  <w:sz w:val="24"/>
                  <w:szCs w:val="24"/>
                </w:rPr>
                <w:t>Microsoft.CSharp</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Microsoft.CSharp</w:t>
            </w:r>
            <w:proofErr w:type="spellEnd"/>
            <w:r w:rsidRPr="00503CC8">
              <w:rPr>
                <w:rFonts w:ascii="Times New Roman" w:hAnsi="Times New Roman" w:cs="Times New Roman"/>
                <w:color w:val="2A2A2A"/>
                <w:sz w:val="24"/>
                <w:szCs w:val="24"/>
              </w:rPr>
              <w:t xml:space="preserve"> namespaces contain types that support compilation and code generation of source code written in the C# language, and types that support interoperation </w:t>
            </w:r>
            <w:proofErr w:type="spellStart"/>
            <w:r w:rsidRPr="00503CC8">
              <w:rPr>
                <w:rFonts w:ascii="Times New Roman" w:hAnsi="Times New Roman" w:cs="Times New Roman"/>
                <w:color w:val="2A2A2A"/>
                <w:sz w:val="24"/>
                <w:szCs w:val="24"/>
              </w:rPr>
              <w:t>betwen</w:t>
            </w:r>
            <w:proofErr w:type="spellEnd"/>
            <w:r w:rsidRPr="00503CC8">
              <w:rPr>
                <w:rFonts w:ascii="Times New Roman" w:hAnsi="Times New Roman" w:cs="Times New Roman"/>
                <w:color w:val="2A2A2A"/>
                <w:sz w:val="24"/>
                <w:szCs w:val="24"/>
              </w:rPr>
              <w:t xml:space="preserve"> the dynamic language runtime (DLR) and C#.</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92" w:history="1">
              <w:proofErr w:type="spellStart"/>
              <w:r w:rsidR="00766382" w:rsidRPr="00503CC8">
                <w:rPr>
                  <w:rStyle w:val="Hyperlink"/>
                  <w:rFonts w:ascii="Times New Roman" w:hAnsi="Times New Roman" w:cs="Times New Roman"/>
                  <w:color w:val="03697A"/>
                  <w:sz w:val="24"/>
                  <w:szCs w:val="24"/>
                </w:rPr>
                <w:t>Microsoft.Data.Entity.Build.Tasks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B4406C" w:rsidRPr="00B4406C">
              <w:fldChar w:fldCharType="begin"/>
            </w:r>
            <w:r w:rsidR="007E6349">
              <w:instrText xml:space="preserve"> HYPERLINK "http://msdn.microsoft.com/en-us/library/microsoft.data.entity.build.tasks.aspx" </w:instrText>
            </w:r>
            <w:r w:rsidR="00B4406C" w:rsidRPr="00B4406C">
              <w:fldChar w:fldCharType="separate"/>
            </w:r>
            <w:r w:rsidRPr="00503CC8">
              <w:rPr>
                <w:rStyle w:val="Hyperlink"/>
                <w:rFonts w:ascii="Times New Roman" w:hAnsi="Times New Roman" w:cs="Times New Roman"/>
                <w:color w:val="03697A"/>
                <w:sz w:val="24"/>
                <w:szCs w:val="24"/>
              </w:rPr>
              <w:t>Microsoft.Data.Entity.Build.Tasks</w:t>
            </w:r>
            <w:proofErr w:type="spellEnd"/>
            <w:r w:rsidR="00B4406C">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 xml:space="preserve">namespace contains two </w:t>
            </w:r>
            <w:proofErr w:type="spellStart"/>
            <w:r w:rsidRPr="00503CC8">
              <w:rPr>
                <w:rFonts w:ascii="Times New Roman" w:hAnsi="Times New Roman" w:cs="Times New Roman"/>
                <w:color w:val="2A2A2A"/>
                <w:sz w:val="24"/>
                <w:szCs w:val="24"/>
              </w:rPr>
              <w:t>MSBuild</w:t>
            </w:r>
            <w:proofErr w:type="spellEnd"/>
            <w:r w:rsidRPr="00503CC8">
              <w:rPr>
                <w:rFonts w:ascii="Times New Roman" w:hAnsi="Times New Roman" w:cs="Times New Roman"/>
                <w:color w:val="2A2A2A"/>
                <w:sz w:val="24"/>
                <w:szCs w:val="24"/>
              </w:rPr>
              <w:t xml:space="preserve"> tasks that are used by the ADO.NET Entity Data Model Designer (Entity Designer).</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93" w:history="1">
              <w:proofErr w:type="spellStart"/>
              <w:r w:rsidR="00766382" w:rsidRPr="00503CC8">
                <w:rPr>
                  <w:rStyle w:val="Hyperlink"/>
                  <w:rFonts w:ascii="Times New Roman" w:hAnsi="Times New Roman" w:cs="Times New Roman"/>
                  <w:color w:val="03697A"/>
                  <w:sz w:val="24"/>
                  <w:szCs w:val="24"/>
                </w:rPr>
                <w:t>Microsoft.JScript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Microsoft.JScript</w:t>
            </w:r>
            <w:proofErr w:type="spellEnd"/>
            <w:r w:rsidRPr="00503CC8">
              <w:rPr>
                <w:rFonts w:ascii="Times New Roman" w:hAnsi="Times New Roman" w:cs="Times New Roman"/>
                <w:color w:val="2A2A2A"/>
                <w:sz w:val="24"/>
                <w:szCs w:val="24"/>
              </w:rPr>
              <w:t xml:space="preserve"> namespaces contain classes that support compilation and code generation using the </w:t>
            </w:r>
            <w:proofErr w:type="spellStart"/>
            <w:r w:rsidRPr="00503CC8">
              <w:rPr>
                <w:rFonts w:ascii="Times New Roman" w:hAnsi="Times New Roman" w:cs="Times New Roman"/>
                <w:color w:val="2A2A2A"/>
                <w:sz w:val="24"/>
                <w:szCs w:val="24"/>
              </w:rPr>
              <w:t>JScript</w:t>
            </w:r>
            <w:proofErr w:type="spellEnd"/>
            <w:r w:rsidRPr="00503CC8">
              <w:rPr>
                <w:rFonts w:ascii="Times New Roman" w:hAnsi="Times New Roman" w:cs="Times New Roman"/>
                <w:color w:val="2A2A2A"/>
                <w:sz w:val="24"/>
                <w:szCs w:val="24"/>
              </w:rPr>
              <w:t xml:space="preserve"> language.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94" w:history="1">
              <w:proofErr w:type="spellStart"/>
              <w:r w:rsidR="00766382" w:rsidRPr="00503CC8">
                <w:rPr>
                  <w:rStyle w:val="Hyperlink"/>
                  <w:rFonts w:ascii="Times New Roman" w:hAnsi="Times New Roman" w:cs="Times New Roman"/>
                  <w:color w:val="03697A"/>
                  <w:sz w:val="24"/>
                  <w:szCs w:val="24"/>
                </w:rPr>
                <w:t>Microsoft.SqlServer.Server</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proofErr w:type="spellStart"/>
            <w:r w:rsidR="00B4406C" w:rsidRPr="00B4406C">
              <w:fldChar w:fldCharType="begin"/>
            </w:r>
            <w:r w:rsidR="007E6349">
              <w:instrText xml:space="preserve"> HYPERLINK "http://msdn.microsoft.com/en-us/library/microsoft.sqlserver.server.aspx" </w:instrText>
            </w:r>
            <w:r w:rsidR="00B4406C" w:rsidRPr="00B4406C">
              <w:fldChar w:fldCharType="separate"/>
            </w:r>
            <w:r w:rsidRPr="00503CC8">
              <w:rPr>
                <w:rStyle w:val="Hyperlink"/>
                <w:rFonts w:ascii="Times New Roman" w:hAnsi="Times New Roman" w:cs="Times New Roman"/>
                <w:color w:val="03697A"/>
                <w:sz w:val="24"/>
                <w:szCs w:val="24"/>
              </w:rPr>
              <w:t>Microsoft.SqlServer.Server</w:t>
            </w:r>
            <w:proofErr w:type="spellEnd"/>
            <w:r w:rsidR="00B4406C">
              <w:rPr>
                <w:rStyle w:val="Hyperlink"/>
                <w:rFonts w:ascii="Times New Roman" w:hAnsi="Times New Roman" w:cs="Times New Roman"/>
                <w:color w:val="03697A"/>
                <w:sz w:val="24"/>
                <w:szCs w:val="24"/>
              </w:rPr>
              <w:fldChar w:fldCharType="end"/>
            </w:r>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classes, interfaces, and enumerations that are specific to the integration of the Microsoft .NET Framework common language runtime (CLR) into Microsoft SQL Server, and the SQL Server database engine process execution environment.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95" w:history="1">
              <w:proofErr w:type="spellStart"/>
              <w:r w:rsidR="00766382" w:rsidRPr="00503CC8">
                <w:rPr>
                  <w:rStyle w:val="Hyperlink"/>
                  <w:rFonts w:ascii="Times New Roman" w:hAnsi="Times New Roman" w:cs="Times New Roman"/>
                  <w:color w:val="03697A"/>
                  <w:sz w:val="24"/>
                  <w:szCs w:val="24"/>
                </w:rPr>
                <w:t>Microsoft.VisualBasic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Microsoft.VisualBasic</w:t>
            </w:r>
            <w:proofErr w:type="spellEnd"/>
            <w:r w:rsidRPr="00503CC8">
              <w:rPr>
                <w:rFonts w:ascii="Times New Roman" w:hAnsi="Times New Roman" w:cs="Times New Roman"/>
                <w:color w:val="2A2A2A"/>
                <w:sz w:val="24"/>
                <w:szCs w:val="24"/>
              </w:rPr>
              <w:t xml:space="preserve">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96" w:history="1">
              <w:proofErr w:type="spellStart"/>
              <w:r w:rsidR="00766382" w:rsidRPr="00503CC8">
                <w:rPr>
                  <w:rStyle w:val="Hyperlink"/>
                  <w:rFonts w:ascii="Times New Roman" w:hAnsi="Times New Roman" w:cs="Times New Roman"/>
                  <w:color w:val="03697A"/>
                  <w:sz w:val="24"/>
                  <w:szCs w:val="24"/>
                </w:rPr>
                <w:t>Microsoft.VisualC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Microsoft.VisualC</w:t>
            </w:r>
            <w:proofErr w:type="spellEnd"/>
            <w:r w:rsidRPr="00503CC8">
              <w:rPr>
                <w:rFonts w:ascii="Times New Roman" w:hAnsi="Times New Roman" w:cs="Times New Roman"/>
                <w:color w:val="2A2A2A"/>
                <w:sz w:val="24"/>
                <w:szCs w:val="24"/>
              </w:rPr>
              <w:t xml:space="preserve"> namespaces contain types that support the Visual C++ compiler and types that implement the STL/CLR Library and the generic interface to the STL/CLR Library.</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97" w:history="1">
              <w:r w:rsidR="00766382" w:rsidRPr="00503CC8">
                <w:rPr>
                  <w:rStyle w:val="Hyperlink"/>
                  <w:rFonts w:ascii="Times New Roman" w:hAnsi="Times New Roman" w:cs="Times New Roman"/>
                  <w:color w:val="03697A"/>
                  <w:sz w:val="24"/>
                  <w:szCs w:val="24"/>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Microsoft.Win32 namespaces provide types that handle events raised by the operating system, that manipulate the system registry, and that represent file and </w:t>
            </w:r>
            <w:r w:rsidRPr="00503CC8">
              <w:rPr>
                <w:rFonts w:ascii="Times New Roman" w:hAnsi="Times New Roman" w:cs="Times New Roman"/>
                <w:color w:val="2A2A2A"/>
                <w:sz w:val="24"/>
                <w:szCs w:val="24"/>
              </w:rPr>
              <w:lastRenderedPageBreak/>
              <w:t>operating system handles.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98" w:history="1">
              <w:proofErr w:type="spellStart"/>
              <w:r w:rsidR="00766382" w:rsidRPr="00503CC8">
                <w:rPr>
                  <w:rStyle w:val="Hyperlink"/>
                  <w:rFonts w:ascii="Times New Roman" w:hAnsi="Times New Roman" w:cs="Times New Roman"/>
                  <w:color w:val="03697A"/>
                  <w:sz w:val="24"/>
                  <w:szCs w:val="24"/>
                </w:rPr>
                <w:t>Microsoft.Windows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w:t>
            </w:r>
            <w:proofErr w:type="spellStart"/>
            <w:r w:rsidRPr="00503CC8">
              <w:rPr>
                <w:rFonts w:ascii="Times New Roman" w:hAnsi="Times New Roman" w:cs="Times New Roman"/>
                <w:color w:val="2A2A2A"/>
                <w:sz w:val="24"/>
                <w:szCs w:val="24"/>
              </w:rPr>
              <w:t>Microsoft.Windows</w:t>
            </w:r>
            <w:proofErr w:type="spellEnd"/>
            <w:r w:rsidRPr="00503CC8">
              <w:rPr>
                <w:rFonts w:ascii="Times New Roman" w:hAnsi="Times New Roman" w:cs="Times New Roman"/>
                <w:color w:val="2A2A2A"/>
                <w:sz w:val="24"/>
                <w:szCs w:val="24"/>
              </w:rPr>
              <w:t xml:space="preserve"> namespaces contain types that support themes and preview in Windows Presentation Framework (WPF)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199" w:history="1">
              <w:proofErr w:type="spellStart"/>
              <w:r w:rsidR="00766382" w:rsidRPr="00503CC8">
                <w:rPr>
                  <w:rStyle w:val="Hyperlink"/>
                  <w:rFonts w:ascii="Times New Roman" w:hAnsi="Times New Roman" w:cs="Times New Roman"/>
                  <w:color w:val="03697A"/>
                  <w:sz w:val="24"/>
                  <w:szCs w:val="24"/>
                </w:rPr>
                <w:t>UIAutomationClientsideProviders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Contains a single type that maps client automation providers.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B4406C" w:rsidP="005D5410">
            <w:pPr>
              <w:spacing w:before="150" w:after="150" w:line="240" w:lineRule="atLeast"/>
              <w:ind w:left="150" w:right="150"/>
              <w:rPr>
                <w:rFonts w:ascii="Times New Roman" w:hAnsi="Times New Roman" w:cs="Times New Roman"/>
                <w:color w:val="2A2A2A"/>
                <w:sz w:val="24"/>
                <w:szCs w:val="24"/>
              </w:rPr>
            </w:pPr>
            <w:hyperlink r:id="rId200" w:history="1">
              <w:proofErr w:type="spellStart"/>
              <w:r w:rsidR="00766382" w:rsidRPr="00503CC8">
                <w:rPr>
                  <w:rStyle w:val="Hyperlink"/>
                  <w:rFonts w:ascii="Times New Roman" w:hAnsi="Times New Roman" w:cs="Times New Roman"/>
                  <w:color w:val="03697A"/>
                  <w:sz w:val="24"/>
                  <w:szCs w:val="24"/>
                </w:rPr>
                <w:t>XamlGeneratedNamespace</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Contains compiler-generated types that are not intended to be used directly from your code.</w:t>
            </w:r>
          </w:p>
        </w:tc>
      </w:tr>
    </w:tbl>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57" w:name="_Toc304900511"/>
      <w:bookmarkStart w:id="158" w:name="_Toc320368089"/>
      <w:bookmarkStart w:id="159" w:name="_Toc330365079"/>
      <w:bookmarkStart w:id="160" w:name="_Toc367649425"/>
      <w:r w:rsidRPr="003D00A7">
        <w:t>Database</w:t>
      </w:r>
      <w:r>
        <w:t>/backend</w:t>
      </w:r>
      <w:bookmarkEnd w:id="157"/>
      <w:bookmarkEnd w:id="158"/>
      <w:bookmarkEnd w:id="159"/>
      <w:r w:rsidR="005D5410">
        <w:t>:</w:t>
      </w:r>
      <w:bookmarkEnd w:id="160"/>
    </w:p>
    <w:p w:rsidR="005D5410" w:rsidRDefault="005D5410" w:rsidP="005D5410"/>
    <w:p w:rsidR="005D5410" w:rsidRPr="005D5410" w:rsidRDefault="005D5410" w:rsidP="005D5410">
      <w:pPr>
        <w:pStyle w:val="Heading3"/>
      </w:pPr>
      <w:bookmarkStart w:id="161" w:name="_Toc367649426"/>
      <w:r>
        <w:t>MySQL</w:t>
      </w:r>
      <w:bookmarkEnd w:id="161"/>
    </w:p>
    <w:p w:rsidR="00C31210" w:rsidRPr="00503CC8" w:rsidRDefault="00C31210" w:rsidP="003252E9">
      <w:pPr>
        <w:pStyle w:val="ListParagraph"/>
        <w:spacing w:line="480" w:lineRule="auto"/>
        <w:ind w:firstLine="360"/>
        <w:rPr>
          <w:rFonts w:ascii="Times New Roman" w:hAnsi="Times New Roman"/>
          <w:color w:val="222222"/>
          <w:sz w:val="24"/>
          <w:szCs w:val="24"/>
          <w:lang w:eastAsia="en-IN"/>
        </w:rPr>
      </w:pPr>
      <w:r>
        <w:rPr>
          <w:rFonts w:ascii="Arial" w:hAnsi="Arial" w:cs="Arial"/>
          <w:noProof/>
          <w:color w:val="222222"/>
          <w:lang w:eastAsia="en-IN"/>
        </w:rPr>
        <w:drawing>
          <wp:anchor distT="0" distB="0" distL="114300" distR="114300" simplePos="0" relativeHeight="251675648" behindDoc="1" locked="0" layoutInCell="1" allowOverlap="1">
            <wp:simplePos x="0" y="0"/>
            <wp:positionH relativeFrom="column">
              <wp:posOffset>-231140</wp:posOffset>
            </wp:positionH>
            <wp:positionV relativeFrom="paragraph">
              <wp:posOffset>20955</wp:posOffset>
            </wp:positionV>
            <wp:extent cx="1947545" cy="1957705"/>
            <wp:effectExtent l="19050" t="0" r="0" b="0"/>
            <wp:wrapTight wrapText="bothSides">
              <wp:wrapPolygon edited="0">
                <wp:start x="-211" y="0"/>
                <wp:lineTo x="-211" y="21439"/>
                <wp:lineTo x="21551" y="21439"/>
                <wp:lineTo x="21551" y="0"/>
                <wp:lineTo x="-211" y="0"/>
              </wp:wrapPolygon>
            </wp:wrapTight>
            <wp:docPr id="2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01" cstate="print"/>
                    <a:stretch>
                      <a:fillRect/>
                    </a:stretch>
                  </pic:blipFill>
                  <pic:spPr>
                    <a:xfrm>
                      <a:off x="0" y="0"/>
                      <a:ext cx="1947545" cy="1957705"/>
                    </a:xfrm>
                    <a:prstGeom prst="rect">
                      <a:avLst/>
                    </a:prstGeom>
                  </pic:spPr>
                </pic:pic>
              </a:graphicData>
            </a:graphic>
          </wp:anchor>
        </w:drawing>
      </w:r>
    </w:p>
    <w:p w:rsidR="00C31210" w:rsidRPr="00503CC8" w:rsidRDefault="00C31210" w:rsidP="00C31210">
      <w:pPr>
        <w:pStyle w:val="ListParagraph"/>
        <w:spacing w:line="480" w:lineRule="auto"/>
        <w:ind w:firstLine="360"/>
        <w:rPr>
          <w:rFonts w:ascii="Times New Roman" w:hAnsi="Times New Roman"/>
          <w:i/>
          <w:color w:val="222222"/>
          <w:sz w:val="24"/>
          <w:szCs w:val="24"/>
          <w:lang w:eastAsia="en-IN"/>
        </w:rPr>
      </w:pPr>
      <w:proofErr w:type="spellStart"/>
      <w:r w:rsidRPr="00503CC8">
        <w:rPr>
          <w:rFonts w:ascii="Times New Roman" w:hAnsi="Times New Roman"/>
          <w:color w:val="222222"/>
          <w:sz w:val="24"/>
          <w:szCs w:val="24"/>
          <w:lang w:eastAsia="en-IN"/>
        </w:rPr>
        <w:t>MySQL</w:t>
      </w:r>
      <w:proofErr w:type="spellEnd"/>
      <w:r w:rsidRPr="00503CC8">
        <w:rPr>
          <w:rFonts w:ascii="Times New Roman" w:hAnsi="Times New Roman"/>
          <w:color w:val="222222"/>
          <w:sz w:val="24"/>
          <w:szCs w:val="24"/>
          <w:lang w:eastAsia="en-IN"/>
        </w:rPr>
        <w:t xml:space="preserve"> is the world's most popular open source database software, with over 100 million copies of its software downloaded or distributed throughout its history. </w:t>
      </w:r>
    </w:p>
    <w:p w:rsidR="00C31210" w:rsidRPr="00503CC8" w:rsidRDefault="00C31210" w:rsidP="00C31210">
      <w:pPr>
        <w:pStyle w:val="ListParagraph"/>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 xml:space="preserve">The </w:t>
      </w:r>
      <w:proofErr w:type="spellStart"/>
      <w:r w:rsidRPr="00503CC8">
        <w:rPr>
          <w:rFonts w:ascii="Times New Roman" w:hAnsi="Times New Roman"/>
          <w:color w:val="222222"/>
          <w:sz w:val="24"/>
          <w:szCs w:val="24"/>
          <w:lang w:eastAsia="en-IN"/>
        </w:rPr>
        <w:t>MySQL</w:t>
      </w:r>
      <w:proofErr w:type="spellEnd"/>
      <w:r w:rsidRPr="00503CC8">
        <w:rPr>
          <w:rFonts w:ascii="Times New Roman" w:hAnsi="Times New Roman"/>
          <w:color w:val="222222"/>
          <w:sz w:val="24"/>
          <w:szCs w:val="24"/>
          <w:lang w:eastAsia="en-IN"/>
        </w:rPr>
        <w:t xml:space="preserve"> Community Edition includes:</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lastRenderedPageBreak/>
        <w:t>Pluggable Storage Engine Architecture</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 xml:space="preserve">Multiple Storage Engines: </w:t>
      </w:r>
      <w:proofErr w:type="spellStart"/>
      <w:r w:rsidRPr="00503CC8">
        <w:rPr>
          <w:rFonts w:ascii="Times New Roman" w:hAnsi="Times New Roman"/>
          <w:color w:val="222222"/>
          <w:sz w:val="24"/>
          <w:szCs w:val="24"/>
          <w:lang w:eastAsia="en-IN"/>
        </w:rPr>
        <w:t>InnoDB</w:t>
      </w:r>
      <w:proofErr w:type="spellEnd"/>
      <w:r w:rsidRPr="00503CC8">
        <w:rPr>
          <w:rFonts w:ascii="Times New Roman" w:hAnsi="Times New Roman"/>
          <w:color w:val="222222"/>
          <w:sz w:val="24"/>
          <w:szCs w:val="24"/>
          <w:lang w:eastAsia="en-IN"/>
        </w:rPr>
        <w:t xml:space="preserve"> , </w:t>
      </w:r>
      <w:proofErr w:type="spellStart"/>
      <w:r w:rsidRPr="00503CC8">
        <w:rPr>
          <w:rFonts w:ascii="Times New Roman" w:hAnsi="Times New Roman"/>
          <w:color w:val="222222"/>
          <w:sz w:val="24"/>
          <w:szCs w:val="24"/>
          <w:lang w:eastAsia="en-IN"/>
        </w:rPr>
        <w:t>MyISAM</w:t>
      </w:r>
      <w:proofErr w:type="spellEnd"/>
      <w:r w:rsidRPr="00503CC8">
        <w:rPr>
          <w:rFonts w:ascii="Times New Roman" w:hAnsi="Times New Roman"/>
          <w:color w:val="222222"/>
          <w:sz w:val="24"/>
          <w:szCs w:val="24"/>
          <w:lang w:eastAsia="en-IN"/>
        </w:rPr>
        <w:t>, NDB (</w:t>
      </w:r>
      <w:proofErr w:type="spellStart"/>
      <w:r w:rsidRPr="00503CC8">
        <w:rPr>
          <w:rFonts w:ascii="Times New Roman" w:hAnsi="Times New Roman"/>
          <w:color w:val="222222"/>
          <w:sz w:val="24"/>
          <w:szCs w:val="24"/>
          <w:lang w:eastAsia="en-IN"/>
        </w:rPr>
        <w:t>MySQL</w:t>
      </w:r>
      <w:proofErr w:type="spellEnd"/>
      <w:r w:rsidRPr="00503CC8">
        <w:rPr>
          <w:rFonts w:ascii="Times New Roman" w:hAnsi="Times New Roman"/>
          <w:color w:val="222222"/>
          <w:sz w:val="24"/>
          <w:szCs w:val="24"/>
          <w:lang w:eastAsia="en-IN"/>
        </w:rPr>
        <w:t xml:space="preserve"> Cluster),Memory ,Merge , Archive, CSV</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proofErr w:type="spellStart"/>
      <w:r w:rsidRPr="00503CC8">
        <w:rPr>
          <w:rFonts w:ascii="Times New Roman" w:hAnsi="Times New Roman"/>
          <w:color w:val="222222"/>
          <w:sz w:val="24"/>
          <w:szCs w:val="24"/>
          <w:lang w:eastAsia="en-IN"/>
        </w:rPr>
        <w:t>MySQL</w:t>
      </w:r>
      <w:proofErr w:type="spellEnd"/>
      <w:r w:rsidRPr="00503CC8">
        <w:rPr>
          <w:rFonts w:ascii="Times New Roman" w:hAnsi="Times New Roman"/>
          <w:color w:val="222222"/>
          <w:sz w:val="24"/>
          <w:szCs w:val="24"/>
          <w:lang w:eastAsia="en-IN"/>
        </w:rPr>
        <w:t xml:space="preserve"> Replication to improve application performance and scalability</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proofErr w:type="spellStart"/>
      <w:r w:rsidRPr="00503CC8">
        <w:rPr>
          <w:rFonts w:ascii="Times New Roman" w:hAnsi="Times New Roman"/>
          <w:color w:val="222222"/>
          <w:sz w:val="24"/>
          <w:szCs w:val="24"/>
          <w:lang w:eastAsia="en-IN"/>
        </w:rPr>
        <w:t>MySQL</w:t>
      </w:r>
      <w:proofErr w:type="spellEnd"/>
      <w:r w:rsidRPr="00503CC8">
        <w:rPr>
          <w:rFonts w:ascii="Times New Roman" w:hAnsi="Times New Roman"/>
          <w:color w:val="222222"/>
          <w:sz w:val="24"/>
          <w:szCs w:val="24"/>
          <w:lang w:eastAsia="en-IN"/>
        </w:rPr>
        <w:t xml:space="preserve"> Partitioning to improve performance and management of large database applications</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Stored Procedures to improve developer productivity</w:t>
      </w:r>
    </w:p>
    <w:p w:rsidR="00C31210" w:rsidRDefault="00C31210" w:rsidP="00C31210">
      <w:pPr>
        <w:pStyle w:val="Heading4"/>
        <w:rPr>
          <w:rFonts w:eastAsia="Times New Roman"/>
          <w:lang w:eastAsia="en-IN"/>
        </w:rPr>
      </w:pPr>
      <w:r>
        <w:rPr>
          <w:rFonts w:eastAsia="Times New Roman"/>
          <w:lang w:eastAsia="en-IN"/>
        </w:rPr>
        <w:t>Detailed features of mysql</w:t>
      </w:r>
    </w:p>
    <w:p w:rsidR="00C31210" w:rsidRDefault="00C31210" w:rsidP="00C31210">
      <w:pPr>
        <w:rPr>
          <w:lang w:eastAsia="en-IN"/>
        </w:rPr>
      </w:pP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 xml:space="preserve">The following list shows the most important properties of </w:t>
      </w:r>
      <w:proofErr w:type="spellStart"/>
      <w:r w:rsidRPr="00503CC8">
        <w:rPr>
          <w:color w:val="000000"/>
        </w:rPr>
        <w:t>MySQL</w:t>
      </w:r>
      <w:proofErr w:type="spellEnd"/>
      <w:r w:rsidRPr="00503CC8">
        <w:rPr>
          <w:color w:val="000000"/>
        </w:rPr>
        <w:t>.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Relational Database System:</w:t>
      </w:r>
      <w:r w:rsidRPr="00503CC8">
        <w:rPr>
          <w:rStyle w:val="apple-converted-space"/>
          <w:color w:val="000000"/>
        </w:rPr>
        <w:t> </w:t>
      </w:r>
      <w:r w:rsidRPr="00503CC8">
        <w:rPr>
          <w:color w:val="000000"/>
        </w:rPr>
        <w:t xml:space="preserve">Like almost all other database systems on the market, </w:t>
      </w:r>
      <w:proofErr w:type="spellStart"/>
      <w:r w:rsidRPr="00503CC8">
        <w:rPr>
          <w:color w:val="000000"/>
        </w:rPr>
        <w:t>MySQL</w:t>
      </w:r>
      <w:proofErr w:type="spellEnd"/>
      <w:r w:rsidRPr="00503CC8">
        <w:rPr>
          <w:color w:val="000000"/>
        </w:rPr>
        <w:t xml:space="preserve"> is a relational database system.</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Client/Server Architecture:</w:t>
      </w:r>
      <w:r w:rsidRPr="00503CC8">
        <w:rPr>
          <w:rStyle w:val="apple-converted-space"/>
          <w:color w:val="000000"/>
        </w:rPr>
        <w:t> </w:t>
      </w:r>
      <w:proofErr w:type="spellStart"/>
      <w:r w:rsidRPr="00503CC8">
        <w:rPr>
          <w:color w:val="000000"/>
        </w:rPr>
        <w:t>MySQL</w:t>
      </w:r>
      <w:proofErr w:type="spellEnd"/>
      <w:r w:rsidRPr="00503CC8">
        <w:rPr>
          <w:color w:val="000000"/>
        </w:rPr>
        <w:t xml:space="preserve"> is a client/server system. There is a database server (</w:t>
      </w:r>
      <w:proofErr w:type="spellStart"/>
      <w:r w:rsidRPr="00503CC8">
        <w:rPr>
          <w:color w:val="000000"/>
        </w:rPr>
        <w:t>MySQL</w:t>
      </w:r>
      <w:proofErr w:type="spellEnd"/>
      <w:r w:rsidRPr="00503CC8">
        <w:rPr>
          <w:color w:val="000000"/>
        </w:rPr>
        <w:t>)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C31210" w:rsidRPr="00503CC8" w:rsidTr="008D1348">
        <w:tc>
          <w:tcPr>
            <w:tcW w:w="0" w:type="auto"/>
            <w:gridSpan w:val="2"/>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r w:rsidR="00C31210" w:rsidRPr="00503CC8" w:rsidTr="008D1348">
        <w:tc>
          <w:tcPr>
            <w:tcW w:w="0" w:type="auto"/>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c>
          <w:tcPr>
            <w:tcW w:w="0" w:type="auto"/>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r w:rsidR="00C31210" w:rsidRPr="00503CC8" w:rsidTr="008D1348">
        <w:tc>
          <w:tcPr>
            <w:tcW w:w="0" w:type="auto"/>
            <w:gridSpan w:val="2"/>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bl>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SQL compatibility:</w:t>
      </w:r>
      <w:r w:rsidRPr="00503CC8">
        <w:rPr>
          <w:rStyle w:val="apple-converted-space"/>
          <w:color w:val="000000"/>
        </w:rPr>
        <w:t> </w:t>
      </w:r>
      <w:proofErr w:type="spellStart"/>
      <w:r w:rsidRPr="00503CC8">
        <w:rPr>
          <w:color w:val="000000"/>
        </w:rPr>
        <w:t>MySQL</w:t>
      </w:r>
      <w:proofErr w:type="spellEnd"/>
      <w:r w:rsidRPr="00503CC8">
        <w:rPr>
          <w:color w:val="000000"/>
        </w:rPr>
        <w:t xml:space="preserve"> supports as its database language -- as its name suggests – SQL (Structured Query Language). SQL is a standardized language for querying and updating data and for the administration of a database. There are several SQL dialects (about as many as there are database systems). </w:t>
      </w:r>
      <w:proofErr w:type="spellStart"/>
      <w:r w:rsidRPr="00503CC8">
        <w:rPr>
          <w:color w:val="000000"/>
        </w:rPr>
        <w:t>MySQL</w:t>
      </w:r>
      <w:proofErr w:type="spellEnd"/>
      <w:r w:rsidRPr="00503CC8">
        <w:rPr>
          <w:color w:val="000000"/>
        </w:rPr>
        <w:t xml:space="preserve"> adheres to the current SQL standard (at the moment SQL</w:t>
      </w:r>
      <w:proofErr w:type="gramStart"/>
      <w:r w:rsidRPr="00503CC8">
        <w:rPr>
          <w:color w:val="000000"/>
        </w:rPr>
        <w:t>:2003</w:t>
      </w:r>
      <w:proofErr w:type="gramEnd"/>
      <w:r w:rsidRPr="00503CC8">
        <w:rPr>
          <w:color w:val="000000"/>
        </w:rPr>
        <w:t>), although with significant restrictions and a large number of extensions.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 xml:space="preserve">Through the configuration setting </w:t>
      </w:r>
      <w:proofErr w:type="spellStart"/>
      <w:r w:rsidRPr="00503CC8">
        <w:rPr>
          <w:color w:val="000000"/>
        </w:rPr>
        <w:t>sql</w:t>
      </w:r>
      <w:proofErr w:type="spellEnd"/>
      <w:r w:rsidRPr="00503CC8">
        <w:rPr>
          <w:color w:val="000000"/>
        </w:rPr>
        <w:t xml:space="preserve">-mode you can make the </w:t>
      </w:r>
      <w:proofErr w:type="spellStart"/>
      <w:r w:rsidRPr="00503CC8">
        <w:rPr>
          <w:color w:val="000000"/>
        </w:rPr>
        <w:t>MySQL</w:t>
      </w:r>
      <w:proofErr w:type="spellEnd"/>
      <w:r w:rsidRPr="00503CC8">
        <w:rPr>
          <w:color w:val="000000"/>
        </w:rPr>
        <w:t xml:space="preserve"> server behave for the most part compatibly with various database systems. Among these are IBM DB/2 and Oracle. (The setting </w:t>
      </w:r>
      <w:proofErr w:type="spellStart"/>
      <w:r w:rsidRPr="00503CC8">
        <w:rPr>
          <w:color w:val="000000"/>
        </w:rPr>
        <w:t>sql</w:t>
      </w:r>
      <w:proofErr w:type="spellEnd"/>
      <w:r w:rsidRPr="00503CC8">
        <w:rPr>
          <w:color w:val="000000"/>
        </w:rPr>
        <w:t xml:space="preserve">-mode changes some of the syntax conventions, and performs no miracles. </w:t>
      </w:r>
    </w:p>
    <w:p w:rsidR="00C31210" w:rsidRPr="00503CC8" w:rsidRDefault="00C31210" w:rsidP="00C31210">
      <w:pPr>
        <w:pStyle w:val="NormalWeb"/>
        <w:shd w:val="clear" w:color="auto" w:fill="FFFFFF"/>
        <w:spacing w:before="0" w:beforeAutospacing="0" w:after="300" w:afterAutospacing="0" w:line="288" w:lineRule="atLeast"/>
        <w:rPr>
          <w:color w:val="000000"/>
        </w:rPr>
      </w:pPr>
      <w:proofErr w:type="spellStart"/>
      <w:r w:rsidRPr="00503CC8">
        <w:rPr>
          <w:b/>
          <w:bCs/>
          <w:color w:val="000000"/>
        </w:rPr>
        <w:lastRenderedPageBreak/>
        <w:t>SubSELECTs</w:t>
      </w:r>
      <w:proofErr w:type="spellEnd"/>
      <w:r w:rsidRPr="00503CC8">
        <w:rPr>
          <w:b/>
          <w:bCs/>
          <w:color w:val="000000"/>
        </w:rPr>
        <w:t>:</w:t>
      </w:r>
      <w:r w:rsidRPr="00503CC8">
        <w:rPr>
          <w:rStyle w:val="apple-converted-space"/>
          <w:color w:val="000000"/>
        </w:rPr>
        <w:t> </w:t>
      </w:r>
      <w:r w:rsidRPr="00503CC8">
        <w:rPr>
          <w:color w:val="000000"/>
        </w:rPr>
        <w:t xml:space="preserve">Since version 4.1, </w:t>
      </w:r>
      <w:proofErr w:type="spellStart"/>
      <w:r w:rsidRPr="00503CC8">
        <w:rPr>
          <w:color w:val="000000"/>
        </w:rPr>
        <w:t>MySQL</w:t>
      </w:r>
      <w:proofErr w:type="spellEnd"/>
      <w:r w:rsidRPr="00503CC8">
        <w:rPr>
          <w:color w:val="000000"/>
        </w:rPr>
        <w:t xml:space="preserve"> is capable of processing a query in the form SELECT * FROM table1 WHERE x IN (SELECT y FROM table2) (There are also numerous syntax variants for </w:t>
      </w:r>
      <w:proofErr w:type="spellStart"/>
      <w:r w:rsidRPr="00503CC8">
        <w:rPr>
          <w:color w:val="000000"/>
        </w:rPr>
        <w:t>subSELECTs</w:t>
      </w:r>
      <w:proofErr w:type="spellEnd"/>
      <w:r w:rsidRPr="00503CC8">
        <w:rPr>
          <w:color w:val="000000"/>
        </w:rPr>
        <w: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Views:</w:t>
      </w:r>
      <w:r w:rsidRPr="00503CC8">
        <w:rPr>
          <w:rStyle w:val="apple-converted-space"/>
          <w:color w:val="000000"/>
        </w:rPr>
        <w:t> </w:t>
      </w:r>
      <w:r w:rsidRPr="00503CC8">
        <w:rPr>
          <w:color w:val="000000"/>
        </w:rPr>
        <w:t xml:space="preserve">Put simply, views relate to an SQL query that is viewed as a distinct database object and makes possible a particular view of the database. </w:t>
      </w:r>
      <w:proofErr w:type="spellStart"/>
      <w:r w:rsidRPr="00503CC8">
        <w:rPr>
          <w:color w:val="000000"/>
        </w:rPr>
        <w:t>MySQL</w:t>
      </w:r>
      <w:proofErr w:type="spellEnd"/>
      <w:r w:rsidRPr="00503CC8">
        <w:rPr>
          <w:color w:val="000000"/>
        </w:rPr>
        <w:t xml:space="preserve"> has supported views since version 5.0.</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Stored procedures:</w:t>
      </w:r>
      <w:r w:rsidRPr="00503CC8">
        <w:rPr>
          <w:rStyle w:val="apple-converted-space"/>
          <w:color w:val="000000"/>
        </w:rPr>
        <w:t> </w:t>
      </w:r>
      <w:r w:rsidRPr="00503CC8">
        <w:rPr>
          <w:color w:val="000000"/>
        </w:rPr>
        <w:t>Here we are dealing with SQL code that is stored in the database system.</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 xml:space="preserve">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w:t>
      </w:r>
      <w:proofErr w:type="spellStart"/>
      <w:r w:rsidRPr="00503CC8">
        <w:rPr>
          <w:color w:val="000000"/>
        </w:rPr>
        <w:t>MySQL</w:t>
      </w:r>
      <w:proofErr w:type="spellEnd"/>
      <w:r w:rsidRPr="00503CC8">
        <w:rPr>
          <w:color w:val="000000"/>
        </w:rPr>
        <w:t xml:space="preserve"> has supported SPs since version 5.0.</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Triggers:</w:t>
      </w:r>
      <w:r w:rsidRPr="00503CC8">
        <w:rPr>
          <w:rStyle w:val="apple-converted-space"/>
          <w:color w:val="000000"/>
        </w:rPr>
        <w:t> </w:t>
      </w:r>
      <w:r w:rsidRPr="00503CC8">
        <w:rPr>
          <w:color w:val="000000"/>
        </w:rPr>
        <w:t xml:space="preserve">Triggers are SQL commands that are automatically executed by the server in certain database operations (INSERT, UPDATE, and DELETE). </w:t>
      </w:r>
      <w:proofErr w:type="spellStart"/>
      <w:r w:rsidRPr="00503CC8">
        <w:rPr>
          <w:color w:val="000000"/>
        </w:rPr>
        <w:t>MySQL</w:t>
      </w:r>
      <w:proofErr w:type="spellEnd"/>
      <w:r w:rsidRPr="00503CC8">
        <w:rPr>
          <w:color w:val="000000"/>
        </w:rPr>
        <w:t xml:space="preserve"> has supported triggers in a limited form from version 5.0, and additional functionality is promised for version 5.1.</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Unicode:</w:t>
      </w:r>
      <w:r w:rsidRPr="00503CC8">
        <w:rPr>
          <w:rStyle w:val="apple-converted-space"/>
          <w:color w:val="000000"/>
        </w:rPr>
        <w:t> </w:t>
      </w:r>
      <w:proofErr w:type="spellStart"/>
      <w:r w:rsidRPr="00503CC8">
        <w:rPr>
          <w:color w:val="000000"/>
        </w:rPr>
        <w:t>MySQL</w:t>
      </w:r>
      <w:proofErr w:type="spellEnd"/>
      <w:r w:rsidRPr="00503CC8">
        <w:rPr>
          <w:color w:val="000000"/>
        </w:rPr>
        <w:t xml:space="preserve"> has supported all conceivable character sets since version 4.1, including Latin-1, Latin-2, and Unicode (either in the variant UTF8 or UCS2).</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User interface:</w:t>
      </w:r>
      <w:r w:rsidRPr="00503CC8">
        <w:rPr>
          <w:rStyle w:val="apple-converted-space"/>
          <w:color w:val="000000"/>
        </w:rPr>
        <w:t> </w:t>
      </w:r>
      <w:r w:rsidRPr="00503CC8">
        <w:rPr>
          <w:color w:val="000000"/>
        </w:rPr>
        <w:t xml:space="preserve">There are a number of convenient user interfaces for administering a </w:t>
      </w:r>
      <w:proofErr w:type="spellStart"/>
      <w:r w:rsidRPr="00503CC8">
        <w:rPr>
          <w:color w:val="000000"/>
        </w:rPr>
        <w:t>MySQL</w:t>
      </w:r>
      <w:proofErr w:type="spellEnd"/>
      <w:r w:rsidRPr="00503CC8">
        <w:rPr>
          <w:color w:val="000000"/>
        </w:rPr>
        <w:t xml:space="preserve"> server.</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Full-text search:</w:t>
      </w:r>
      <w:r w:rsidRPr="00503CC8">
        <w:rPr>
          <w:rStyle w:val="apple-converted-space"/>
          <w:color w:val="000000"/>
        </w:rPr>
        <w:t> </w:t>
      </w:r>
      <w:r w:rsidRPr="00503CC8">
        <w:rPr>
          <w:color w:val="000000"/>
        </w:rPr>
        <w:t xml:space="preserve">Full-text search simplifies and accelerates the search for words that are located within a text field. If you employ </w:t>
      </w:r>
      <w:proofErr w:type="spellStart"/>
      <w:r w:rsidRPr="00503CC8">
        <w:rPr>
          <w:color w:val="000000"/>
        </w:rPr>
        <w:t>MySQL</w:t>
      </w:r>
      <w:proofErr w:type="spellEnd"/>
      <w:r w:rsidRPr="00503CC8">
        <w:rPr>
          <w:color w:val="000000"/>
        </w:rPr>
        <w:t xml:space="preserve"> for storing text (such as in an Internet discussion group), you can use full-text search to implement simply an efficient search function.</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Replication:</w:t>
      </w:r>
      <w:r w:rsidRPr="00503CC8">
        <w:rPr>
          <w:rStyle w:val="apple-converted-space"/>
          <w:color w:val="000000"/>
        </w:rPr>
        <w:t> </w:t>
      </w:r>
      <w:r w:rsidRPr="00503CC8">
        <w:rPr>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Transactions:</w:t>
      </w:r>
      <w:r w:rsidRPr="00503CC8">
        <w:rPr>
          <w:rStyle w:val="apple-converted-space"/>
          <w:color w:val="000000"/>
        </w:rPr>
        <w:t> </w:t>
      </w:r>
      <w:r w:rsidRPr="00503CC8">
        <w:rPr>
          <w:color w:val="000000"/>
        </w:rPr>
        <w:t xml:space="preserve">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w:t>
      </w:r>
      <w:proofErr w:type="gramStart"/>
      <w:r w:rsidRPr="00503CC8">
        <w:rPr>
          <w:color w:val="000000"/>
        </w:rPr>
        <w:t>A</w:t>
      </w:r>
      <w:proofErr w:type="gramEnd"/>
      <w:r w:rsidRPr="00503CC8">
        <w:rPr>
          <w:color w:val="000000"/>
        </w:rPr>
        <w:t xml:space="preserve"> but fails to be deposited in account B due to some type of system error.</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 xml:space="preserve">Transactions also give programmers the possibility of interrupting a series of already executed commands (a sort of revocation). In many situations this leads to a considerable simplification of the programming process. In spite of popular opinion, </w:t>
      </w:r>
      <w:proofErr w:type="spellStart"/>
      <w:r w:rsidRPr="00503CC8">
        <w:rPr>
          <w:color w:val="000000"/>
        </w:rPr>
        <w:t>MySQL</w:t>
      </w:r>
      <w:proofErr w:type="spellEnd"/>
      <w:r w:rsidRPr="00503CC8">
        <w:rPr>
          <w:color w:val="000000"/>
        </w:rPr>
        <w:t xml:space="preserve"> has supported transactions for a long time. One should note here that </w:t>
      </w:r>
      <w:proofErr w:type="spellStart"/>
      <w:r w:rsidRPr="00503CC8">
        <w:rPr>
          <w:color w:val="000000"/>
        </w:rPr>
        <w:t>MySQL</w:t>
      </w:r>
      <w:proofErr w:type="spellEnd"/>
      <w:r w:rsidRPr="00503CC8">
        <w:rPr>
          <w:color w:val="000000"/>
        </w:rPr>
        <w:t xml:space="preserve"> can store tables in a </w:t>
      </w:r>
      <w:r w:rsidRPr="00503CC8">
        <w:rPr>
          <w:color w:val="000000"/>
        </w:rPr>
        <w:lastRenderedPageBreak/>
        <w:t xml:space="preserve">variety of formats. The default table format is called </w:t>
      </w:r>
      <w:proofErr w:type="spellStart"/>
      <w:r w:rsidRPr="00503CC8">
        <w:rPr>
          <w:color w:val="000000"/>
        </w:rPr>
        <w:t>MyISAM</w:t>
      </w:r>
      <w:proofErr w:type="spellEnd"/>
      <w:r w:rsidRPr="00503CC8">
        <w:rPr>
          <w:color w:val="000000"/>
        </w:rPr>
        <w:t xml:space="preserve">, and this format does not support transactions. But there are a number of additional formats that do support transactions. The most popular of these is </w:t>
      </w:r>
      <w:proofErr w:type="spellStart"/>
      <w:r w:rsidRPr="00503CC8">
        <w:rPr>
          <w:color w:val="000000"/>
        </w:rPr>
        <w:t>InnoDB</w:t>
      </w:r>
      <w:proofErr w:type="spellEnd"/>
      <w:r w:rsidRPr="00503CC8">
        <w:rPr>
          <w:color w:val="000000"/>
        </w:rPr>
        <w:t>, which will be described extensively in this book.</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Foreign key constraints:</w:t>
      </w:r>
      <w:r w:rsidRPr="00503CC8">
        <w:rPr>
          <w:rStyle w:val="apple-converted-space"/>
          <w:color w:val="000000"/>
        </w:rPr>
        <w:t> </w:t>
      </w:r>
      <w:r w:rsidRPr="00503CC8">
        <w:rPr>
          <w:color w:val="000000"/>
        </w:rPr>
        <w:t xml:space="preserve">These are rules that ensure that there are no cross references in linked tables that lead to nowhere. </w:t>
      </w:r>
      <w:proofErr w:type="spellStart"/>
      <w:r w:rsidRPr="00503CC8">
        <w:rPr>
          <w:color w:val="000000"/>
        </w:rPr>
        <w:t>MySQL</w:t>
      </w:r>
      <w:proofErr w:type="spellEnd"/>
      <w:r w:rsidRPr="00503CC8">
        <w:rPr>
          <w:color w:val="000000"/>
        </w:rPr>
        <w:t xml:space="preserve"> supports foreign key constraints for </w:t>
      </w:r>
      <w:proofErr w:type="spellStart"/>
      <w:r w:rsidRPr="00503CC8">
        <w:rPr>
          <w:color w:val="000000"/>
        </w:rPr>
        <w:t>InnoDB</w:t>
      </w:r>
      <w:proofErr w:type="spellEnd"/>
      <w:r w:rsidRPr="00503CC8">
        <w:rPr>
          <w:color w:val="000000"/>
        </w:rPr>
        <w:t xml:space="preserve"> tables.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GIS functions:</w:t>
      </w:r>
      <w:r w:rsidRPr="00503CC8">
        <w:rPr>
          <w:rStyle w:val="apple-converted-space"/>
          <w:color w:val="000000"/>
        </w:rPr>
        <w:t> </w:t>
      </w:r>
      <w:r w:rsidRPr="00503CC8">
        <w:rPr>
          <w:color w:val="000000"/>
        </w:rPr>
        <w:t xml:space="preserve">Since version 4.1, </w:t>
      </w:r>
      <w:proofErr w:type="spellStart"/>
      <w:r w:rsidRPr="00503CC8">
        <w:rPr>
          <w:color w:val="000000"/>
        </w:rPr>
        <w:t>MySQL</w:t>
      </w:r>
      <w:proofErr w:type="spellEnd"/>
      <w:r w:rsidRPr="00503CC8">
        <w:rPr>
          <w:color w:val="000000"/>
        </w:rPr>
        <w:t xml:space="preserve"> has supported the storing and processing of two-dimensional geographical data. Thus </w:t>
      </w:r>
      <w:proofErr w:type="spellStart"/>
      <w:r w:rsidRPr="00503CC8">
        <w:rPr>
          <w:color w:val="000000"/>
        </w:rPr>
        <w:t>MySQL</w:t>
      </w:r>
      <w:proofErr w:type="spellEnd"/>
      <w:r w:rsidRPr="00503CC8">
        <w:rPr>
          <w:color w:val="000000"/>
        </w:rPr>
        <w:t xml:space="preserve"> is well suited for GIS (geographic information systems) applications.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Programming languages:</w:t>
      </w:r>
      <w:r w:rsidRPr="00503CC8">
        <w:rPr>
          <w:rStyle w:val="apple-converted-space"/>
          <w:color w:val="000000"/>
        </w:rPr>
        <w:t> </w:t>
      </w:r>
      <w:r w:rsidRPr="00503CC8">
        <w:rPr>
          <w:color w:val="000000"/>
        </w:rPr>
        <w:t xml:space="preserve">There are quite a number of APIs (application programming interfaces) and libraries for the development of </w:t>
      </w:r>
      <w:proofErr w:type="spellStart"/>
      <w:r w:rsidRPr="00503CC8">
        <w:rPr>
          <w:color w:val="000000"/>
        </w:rPr>
        <w:t>MySQL</w:t>
      </w:r>
      <w:proofErr w:type="spellEnd"/>
      <w:r w:rsidRPr="00503CC8">
        <w:rPr>
          <w:color w:val="000000"/>
        </w:rPr>
        <w:t xml:space="preserve"> applications. For client programming you can use, among others, the languages C, C++, Java, Perl, PHP, Python, and </w:t>
      </w:r>
      <w:proofErr w:type="spellStart"/>
      <w:r w:rsidRPr="00503CC8">
        <w:rPr>
          <w:color w:val="000000"/>
        </w:rPr>
        <w:t>Tcl</w:t>
      </w:r>
      <w:proofErr w:type="spellEnd"/>
      <w:r w:rsidRPr="00503CC8">
        <w:rPr>
          <w:color w:val="000000"/>
        </w:rPr>
        <w: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ODBC:</w:t>
      </w:r>
      <w:r w:rsidRPr="00503CC8">
        <w:rPr>
          <w:rStyle w:val="apple-converted-space"/>
          <w:color w:val="000000"/>
        </w:rPr>
        <w:t> </w:t>
      </w:r>
      <w:proofErr w:type="spellStart"/>
      <w:r w:rsidRPr="00503CC8">
        <w:rPr>
          <w:color w:val="000000"/>
        </w:rPr>
        <w:t>MySQL</w:t>
      </w:r>
      <w:proofErr w:type="spellEnd"/>
      <w:r w:rsidRPr="00503CC8">
        <w:rPr>
          <w:color w:val="000000"/>
        </w:rPr>
        <w:t xml:space="preserve"> supports the ODBC interface</w:t>
      </w:r>
      <w:r w:rsidRPr="00503CC8">
        <w:rPr>
          <w:rStyle w:val="apple-converted-space"/>
          <w:color w:val="000000"/>
        </w:rPr>
        <w:t> </w:t>
      </w:r>
      <w:hyperlink r:id="rId202" w:history="1">
        <w:r w:rsidRPr="00503CC8">
          <w:rPr>
            <w:rStyle w:val="Hyperlink"/>
          </w:rPr>
          <w:t>Connector/ODBC</w:t>
        </w:r>
      </w:hyperlink>
      <w:r w:rsidRPr="00503CC8">
        <w:t>.</w:t>
      </w:r>
      <w:r w:rsidRPr="00503CC8">
        <w:rPr>
          <w:color w:val="000000"/>
        </w:rPr>
        <w:t xml:space="preserve"> This allows </w:t>
      </w:r>
      <w:proofErr w:type="spellStart"/>
      <w:r w:rsidRPr="00503CC8">
        <w:rPr>
          <w:color w:val="000000"/>
        </w:rPr>
        <w:t>MySQL</w:t>
      </w:r>
      <w:proofErr w:type="spellEnd"/>
      <w:r w:rsidRPr="00503CC8">
        <w:rPr>
          <w:color w:val="000000"/>
        </w:rPr>
        <w:t xml:space="preserve"> to be addressed by all the usual programming languages that run under Microsoft Windows (Delphi, Visual Basic, etc.). The ODBC interface can also be implemented under </w:t>
      </w:r>
      <w:proofErr w:type="gramStart"/>
      <w:r w:rsidRPr="00503CC8">
        <w:rPr>
          <w:color w:val="000000"/>
        </w:rPr>
        <w:t>Unix</w:t>
      </w:r>
      <w:proofErr w:type="gramEnd"/>
      <w:r w:rsidRPr="00503CC8">
        <w:rPr>
          <w:color w:val="000000"/>
        </w:rPr>
        <w:t>, though that is seldom necessary.</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Windows programmers who have migrated to Microsoft's new .NET platform can, if they wish, use the ODBC provider or the .NET interface Connector/NET.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Platform independence:</w:t>
      </w:r>
      <w:r w:rsidRPr="00503CC8">
        <w:rPr>
          <w:rStyle w:val="apple-converted-space"/>
          <w:color w:val="000000"/>
        </w:rPr>
        <w:t> </w:t>
      </w:r>
      <w:r w:rsidRPr="00503CC8">
        <w:rPr>
          <w:color w:val="000000"/>
        </w:rPr>
        <w:t xml:space="preserve">It is not only client applications that run under a variety of operating systems; </w:t>
      </w:r>
      <w:proofErr w:type="spellStart"/>
      <w:r w:rsidRPr="00503CC8">
        <w:rPr>
          <w:color w:val="000000"/>
        </w:rPr>
        <w:t>MySQL</w:t>
      </w:r>
      <w:proofErr w:type="spellEnd"/>
      <w:r w:rsidRPr="00503CC8">
        <w:rPr>
          <w:color w:val="000000"/>
        </w:rPr>
        <w:t xml:space="preserve"> itself (that is, the server) can be executed under a number of operating systems. The most important are Apple Macintosh OS X, Linux, Microsoft Windows, and the countless </w:t>
      </w:r>
      <w:proofErr w:type="gramStart"/>
      <w:r w:rsidRPr="00503CC8">
        <w:rPr>
          <w:color w:val="000000"/>
        </w:rPr>
        <w:t>Unix</w:t>
      </w:r>
      <w:proofErr w:type="gramEnd"/>
      <w:r w:rsidRPr="00503CC8">
        <w:rPr>
          <w:color w:val="000000"/>
        </w:rPr>
        <w:t xml:space="preserve"> variants, such as AIX, BSDI, FreeBSD, HP-UX, </w:t>
      </w:r>
      <w:proofErr w:type="spellStart"/>
      <w:r w:rsidRPr="00503CC8">
        <w:rPr>
          <w:color w:val="000000"/>
        </w:rPr>
        <w:t>OpenBSD</w:t>
      </w:r>
      <w:proofErr w:type="spellEnd"/>
      <w:r w:rsidRPr="00503CC8">
        <w:rPr>
          <w:color w:val="000000"/>
        </w:rPr>
        <w:t>, Net BSD, SGI Iris, and Sun Solaris.</w:t>
      </w:r>
    </w:p>
    <w:p w:rsidR="00C31210" w:rsidRPr="00503CC8" w:rsidRDefault="00C31210" w:rsidP="00B80591">
      <w:pPr>
        <w:pStyle w:val="NormalWeb"/>
        <w:shd w:val="clear" w:color="auto" w:fill="FFFFFF"/>
        <w:spacing w:before="0" w:beforeAutospacing="0" w:after="300" w:afterAutospacing="0" w:line="288" w:lineRule="atLeast"/>
        <w:rPr>
          <w:color w:val="000000"/>
        </w:rPr>
      </w:pPr>
      <w:r w:rsidRPr="00503CC8">
        <w:rPr>
          <w:b/>
          <w:bCs/>
          <w:color w:val="000000"/>
        </w:rPr>
        <w:t>Speed:</w:t>
      </w:r>
      <w:r w:rsidRPr="00503CC8">
        <w:rPr>
          <w:rStyle w:val="apple-converted-space"/>
          <w:color w:val="000000"/>
        </w:rPr>
        <w:t> </w:t>
      </w:r>
      <w:proofErr w:type="spellStart"/>
      <w:r w:rsidRPr="00503CC8">
        <w:rPr>
          <w:color w:val="000000"/>
        </w:rPr>
        <w:t>MySQL</w:t>
      </w:r>
      <w:proofErr w:type="spellEnd"/>
      <w:r w:rsidRPr="00503CC8">
        <w:rPr>
          <w:color w:val="000000"/>
        </w:rPr>
        <w:t xml:space="preserve"> is considered a very fast database program. This speed has been backed up by a large number of benchmark.</w:t>
      </w:r>
    </w:p>
    <w:p w:rsidR="00C31210" w:rsidRDefault="00C31210" w:rsidP="003252E9">
      <w:pPr>
        <w:pStyle w:val="ListParagraph"/>
        <w:spacing w:line="480" w:lineRule="auto"/>
        <w:ind w:firstLine="360"/>
        <w:rPr>
          <w:rFonts w:ascii="Arial" w:hAnsi="Arial" w:cs="Arial"/>
          <w:color w:val="222222"/>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62" w:name="_Toc367649427"/>
      <w:r>
        <w:t xml:space="preserve">ide for </w:t>
      </w:r>
      <w:r w:rsidRPr="003D00A7">
        <w:t>Database</w:t>
      </w:r>
      <w:bookmarkEnd w:id="162"/>
      <w:r>
        <w:t xml:space="preserve"> </w:t>
      </w:r>
    </w:p>
    <w:p w:rsidR="00B80591" w:rsidRDefault="00B80591" w:rsidP="00B80591"/>
    <w:p w:rsidR="00B80591" w:rsidRDefault="00B80591" w:rsidP="00B80591">
      <w:pPr>
        <w:pStyle w:val="Heading3"/>
      </w:pPr>
      <w:bookmarkStart w:id="163" w:name="_Toc367649428"/>
      <w:r w:rsidRPr="003D00A7">
        <w:t>MySQL</w:t>
      </w:r>
      <w:r>
        <w:t xml:space="preserve"> workbench</w:t>
      </w:r>
      <w:bookmarkEnd w:id="163"/>
    </w:p>
    <w:p w:rsidR="00B80591" w:rsidRDefault="00B80591" w:rsidP="00B80591"/>
    <w:p w:rsidR="00B80591" w:rsidRPr="00301F28" w:rsidRDefault="00B80591" w:rsidP="00B80591"/>
    <w:p w:rsidR="00B80591" w:rsidRPr="00503CC8" w:rsidRDefault="00B80591" w:rsidP="00B80591">
      <w:pPr>
        <w:pStyle w:val="ListParagraph"/>
        <w:spacing w:line="480" w:lineRule="auto"/>
        <w:ind w:left="1440"/>
        <w:rPr>
          <w:rFonts w:ascii="Times New Roman" w:hAnsi="Times New Roman"/>
          <w:color w:val="000000"/>
          <w:sz w:val="24"/>
          <w:szCs w:val="24"/>
          <w:shd w:val="clear" w:color="auto" w:fill="FFFFFF"/>
        </w:rPr>
      </w:pPr>
      <w:r w:rsidRPr="00503CC8">
        <w:rPr>
          <w:rFonts w:ascii="Times New Roman" w:hAnsi="Times New Roman"/>
          <w:noProof/>
          <w:color w:val="000000" w:themeColor="text1"/>
          <w:sz w:val="24"/>
          <w:szCs w:val="24"/>
          <w:lang w:eastAsia="en-IN"/>
        </w:rPr>
        <w:lastRenderedPageBreak/>
        <w:drawing>
          <wp:anchor distT="0" distB="0" distL="114300" distR="114300" simplePos="0" relativeHeight="251677696" behindDoc="1" locked="0" layoutInCell="1" allowOverlap="1">
            <wp:simplePos x="0" y="0"/>
            <wp:positionH relativeFrom="column">
              <wp:posOffset>-455930</wp:posOffset>
            </wp:positionH>
            <wp:positionV relativeFrom="paragraph">
              <wp:posOffset>345440</wp:posOffset>
            </wp:positionV>
            <wp:extent cx="1144905" cy="1146810"/>
            <wp:effectExtent l="19050" t="0" r="0" b="0"/>
            <wp:wrapTight wrapText="bothSides">
              <wp:wrapPolygon edited="0">
                <wp:start x="-359" y="0"/>
                <wp:lineTo x="-359" y="21169"/>
                <wp:lineTo x="21564" y="21169"/>
                <wp:lineTo x="21564" y="0"/>
                <wp:lineTo x="-359" y="0"/>
              </wp:wrapPolygon>
            </wp:wrapTight>
            <wp:docPr id="24"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03" cstate="print"/>
                    <a:stretch>
                      <a:fillRect/>
                    </a:stretch>
                  </pic:blipFill>
                  <pic:spPr>
                    <a:xfrm>
                      <a:off x="0" y="0"/>
                      <a:ext cx="1144905" cy="1146810"/>
                    </a:xfrm>
                    <a:prstGeom prst="rect">
                      <a:avLst/>
                    </a:prstGeom>
                  </pic:spPr>
                </pic:pic>
              </a:graphicData>
            </a:graphic>
          </wp:anchor>
        </w:drawing>
      </w:r>
      <w:proofErr w:type="spellStart"/>
      <w:r w:rsidRPr="00503CC8">
        <w:rPr>
          <w:rFonts w:ascii="Times New Roman" w:hAnsi="Times New Roman"/>
          <w:color w:val="000000" w:themeColor="text1"/>
          <w:sz w:val="24"/>
          <w:szCs w:val="24"/>
          <w:shd w:val="clear" w:color="auto" w:fill="FFFFFF"/>
        </w:rPr>
        <w:t>MySQL</w:t>
      </w:r>
      <w:proofErr w:type="spellEnd"/>
      <w:r w:rsidRPr="00503CC8">
        <w:rPr>
          <w:rFonts w:ascii="Times New Roman" w:hAnsi="Times New Roman"/>
          <w:color w:val="000000" w:themeColor="text1"/>
          <w:sz w:val="24"/>
          <w:szCs w:val="24"/>
          <w:shd w:val="clear" w:color="auto" w:fill="FFFFFF"/>
        </w:rPr>
        <w:t xml:space="preserve"> Workbench is a visual database design tool that integrates SQL </w:t>
      </w:r>
      <w:proofErr w:type="spellStart"/>
      <w:r w:rsidRPr="00503CC8">
        <w:rPr>
          <w:rFonts w:ascii="Times New Roman" w:hAnsi="Times New Roman"/>
          <w:color w:val="000000" w:themeColor="text1"/>
          <w:sz w:val="24"/>
          <w:szCs w:val="24"/>
          <w:shd w:val="clear" w:color="auto" w:fill="FFFFFF"/>
        </w:rPr>
        <w:t>evelopment</w:t>
      </w:r>
      <w:proofErr w:type="gramStart"/>
      <w:r w:rsidRPr="00503CC8">
        <w:rPr>
          <w:rFonts w:ascii="Times New Roman" w:hAnsi="Times New Roman"/>
          <w:color w:val="000000" w:themeColor="text1"/>
          <w:sz w:val="24"/>
          <w:szCs w:val="24"/>
          <w:shd w:val="clear" w:color="auto" w:fill="FFFFFF"/>
        </w:rPr>
        <w:t>,administration</w:t>
      </w:r>
      <w:proofErr w:type="spellEnd"/>
      <w:proofErr w:type="gramEnd"/>
      <w:r w:rsidRPr="00503CC8">
        <w:rPr>
          <w:rFonts w:ascii="Times New Roman" w:hAnsi="Times New Roman"/>
          <w:color w:val="000000" w:themeColor="text1"/>
          <w:sz w:val="24"/>
          <w:szCs w:val="24"/>
          <w:shd w:val="clear" w:color="auto" w:fill="FFFFFF"/>
        </w:rPr>
        <w:t xml:space="preserve">, database design, creation and maintenance into a single integrated development environment for the </w:t>
      </w:r>
      <w:proofErr w:type="spellStart"/>
      <w:r w:rsidRPr="00503CC8">
        <w:rPr>
          <w:rFonts w:ascii="Times New Roman" w:hAnsi="Times New Roman"/>
          <w:color w:val="000000" w:themeColor="text1"/>
          <w:sz w:val="24"/>
          <w:szCs w:val="24"/>
          <w:shd w:val="clear" w:color="auto" w:fill="FFFFFF"/>
        </w:rPr>
        <w:t>MySQL</w:t>
      </w:r>
      <w:proofErr w:type="spellEnd"/>
      <w:r w:rsidRPr="00503CC8">
        <w:rPr>
          <w:rFonts w:ascii="Times New Roman" w:hAnsi="Times New Roman"/>
          <w:color w:val="000000" w:themeColor="text1"/>
          <w:sz w:val="24"/>
          <w:szCs w:val="24"/>
          <w:shd w:val="clear" w:color="auto" w:fill="FFFFFF"/>
        </w:rPr>
        <w:t xml:space="preserve"> database system. It is the successor to </w:t>
      </w:r>
      <w:proofErr w:type="spellStart"/>
      <w:r w:rsidRPr="00503CC8">
        <w:rPr>
          <w:rFonts w:ascii="Times New Roman" w:hAnsi="Times New Roman"/>
          <w:color w:val="000000" w:themeColor="text1"/>
          <w:sz w:val="24"/>
          <w:szCs w:val="24"/>
          <w:shd w:val="clear" w:color="auto" w:fill="FFFFFF"/>
        </w:rPr>
        <w:t>DBDesigner</w:t>
      </w:r>
      <w:proofErr w:type="spellEnd"/>
      <w:r w:rsidRPr="00503CC8">
        <w:rPr>
          <w:rFonts w:ascii="Times New Roman" w:hAnsi="Times New Roman"/>
          <w:color w:val="000000" w:themeColor="text1"/>
          <w:sz w:val="24"/>
          <w:szCs w:val="24"/>
          <w:shd w:val="clear" w:color="auto" w:fill="FFFFFF"/>
        </w:rPr>
        <w:t xml:space="preserve"> 4 from fabFORCE.net, and replaces the previous package of </w:t>
      </w:r>
      <w:proofErr w:type="spellStart"/>
      <w:r w:rsidRPr="00503CC8">
        <w:rPr>
          <w:rFonts w:ascii="Times New Roman" w:hAnsi="Times New Roman"/>
          <w:color w:val="000000" w:themeColor="text1"/>
          <w:sz w:val="24"/>
          <w:szCs w:val="24"/>
          <w:shd w:val="clear" w:color="auto" w:fill="FFFFFF"/>
        </w:rPr>
        <w:t>software</w:t>
      </w:r>
      <w:proofErr w:type="gramStart"/>
      <w:r w:rsidRPr="00503CC8">
        <w:rPr>
          <w:rFonts w:ascii="Times New Roman" w:hAnsi="Times New Roman"/>
          <w:color w:val="000000" w:themeColor="text1"/>
          <w:sz w:val="24"/>
          <w:szCs w:val="24"/>
          <w:shd w:val="clear" w:color="auto" w:fill="FFFFFF"/>
        </w:rPr>
        <w:t>,MySQL</w:t>
      </w:r>
      <w:proofErr w:type="spellEnd"/>
      <w:proofErr w:type="gramEnd"/>
      <w:r w:rsidRPr="00503CC8">
        <w:rPr>
          <w:rFonts w:ascii="Times New Roman" w:hAnsi="Times New Roman"/>
          <w:color w:val="000000" w:themeColor="text1"/>
          <w:sz w:val="24"/>
          <w:szCs w:val="24"/>
          <w:shd w:val="clear" w:color="auto" w:fill="FFFFFF"/>
        </w:rPr>
        <w:t xml:space="preserve"> GUI Tools Bundle. </w:t>
      </w:r>
      <w:hyperlink r:id="rId204" w:tgtFrame="_blank" w:history="1">
        <w:proofErr w:type="spellStart"/>
        <w:r w:rsidRPr="00503CC8">
          <w:rPr>
            <w:rFonts w:ascii="Times New Roman" w:hAnsi="Times New Roman"/>
            <w:color w:val="1F4F82"/>
            <w:sz w:val="24"/>
            <w:szCs w:val="24"/>
          </w:rPr>
          <w:t>MySQL</w:t>
        </w:r>
        <w:proofErr w:type="spellEnd"/>
        <w:r w:rsidRPr="00503CC8">
          <w:rPr>
            <w:rFonts w:ascii="Times New Roman" w:hAnsi="Times New Roman"/>
            <w:color w:val="1F4F82"/>
            <w:sz w:val="24"/>
            <w:szCs w:val="24"/>
          </w:rPr>
          <w:t xml:space="preserve"> Workbench</w:t>
        </w:r>
      </w:hyperlink>
      <w:r w:rsidRPr="00503CC8">
        <w:rPr>
          <w:rFonts w:ascii="Times New Roman" w:hAnsi="Times New Roman"/>
          <w:color w:val="000000"/>
          <w:sz w:val="24"/>
          <w:szCs w:val="24"/>
        </w:rPr>
        <w:t> </w:t>
      </w:r>
      <w:r w:rsidRPr="00503CC8">
        <w:rPr>
          <w:rFonts w:ascii="Times New Roman" w:hAnsi="Times New Roman"/>
          <w:color w:val="000000"/>
          <w:sz w:val="24"/>
          <w:szCs w:val="24"/>
          <w:shd w:val="clear" w:color="auto" w:fill="FFFFFF"/>
        </w:rPr>
        <w:t xml:space="preserve">enables a DBA, developer, or data architect to visually design, generate, and manage all types of databases including Web, OLTP, and data warehouse databases. It includes everything a data </w:t>
      </w:r>
      <w:proofErr w:type="spellStart"/>
      <w:r w:rsidRPr="00503CC8">
        <w:rPr>
          <w:rFonts w:ascii="Times New Roman" w:hAnsi="Times New Roman"/>
          <w:color w:val="000000"/>
          <w:sz w:val="24"/>
          <w:szCs w:val="24"/>
          <w:shd w:val="clear" w:color="auto" w:fill="FFFFFF"/>
        </w:rPr>
        <w:t>modeler</w:t>
      </w:r>
      <w:proofErr w:type="spellEnd"/>
      <w:r w:rsidRPr="00503CC8">
        <w:rPr>
          <w:rFonts w:ascii="Times New Roman" w:hAnsi="Times New Roman"/>
          <w:color w:val="000000"/>
          <w:sz w:val="24"/>
          <w:szCs w:val="24"/>
          <w:shd w:val="clear" w:color="auto" w:fill="FFFFFF"/>
        </w:rPr>
        <w:t xml:space="preserve"> needs for creating complex ER models, and also delivers key features for performing difficult change management and documentation tasks that normally require much time and effort. </w:t>
      </w:r>
      <w:proofErr w:type="spellStart"/>
      <w:r w:rsidRPr="00503CC8">
        <w:rPr>
          <w:rFonts w:ascii="Times New Roman" w:hAnsi="Times New Roman"/>
          <w:color w:val="000000"/>
          <w:sz w:val="24"/>
          <w:szCs w:val="24"/>
          <w:shd w:val="clear" w:color="auto" w:fill="FFFFFF"/>
        </w:rPr>
        <w:t>MySQL</w:t>
      </w:r>
      <w:proofErr w:type="spellEnd"/>
      <w:r w:rsidRPr="00503CC8">
        <w:rPr>
          <w:rFonts w:ascii="Times New Roman" w:hAnsi="Times New Roman"/>
          <w:color w:val="000000"/>
          <w:sz w:val="24"/>
          <w:szCs w:val="24"/>
          <w:shd w:val="clear" w:color="auto" w:fill="FFFFFF"/>
        </w:rPr>
        <w:t xml:space="preserve"> Workbench is available on Windows, Linux and Mac OS.</w:t>
      </w:r>
    </w:p>
    <w:p w:rsidR="00B80591" w:rsidRDefault="00B80591" w:rsidP="00B80591">
      <w:pPr>
        <w:pStyle w:val="Heading4"/>
        <w:rPr>
          <w:shd w:val="clear" w:color="auto" w:fill="FFFFFF"/>
        </w:rPr>
      </w:pPr>
      <w:r>
        <w:rPr>
          <w:shd w:val="clear" w:color="auto" w:fill="FFFFFF"/>
        </w:rPr>
        <w:t>benefits</w:t>
      </w:r>
    </w:p>
    <w:p w:rsidR="00B80591" w:rsidRPr="003B44FF" w:rsidRDefault="00B80591" w:rsidP="00B80591">
      <w:r>
        <w:tab/>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Simplifies database design and maintenance</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Automates time-consuming and error-prone tasks</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Enables data architects to visualize requirements, communicate with stakeholders, and resolve design issues before a major investment of time and resources is made</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Enables model-driven database design—the most efficient methodology for creating valid and well-performing databases—while providing the flexibility to respond to evolving business requirements</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Provides capabilities to forward-engineer physical database designs and reverse-engineer existing databases</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Allows you to import SQL scripts to build models and export models to DDL scripts that can be run at a later time</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Enables you to compare two live databases or a model and a live database, visually see the differences, and perform a synchronization between a model and a live database or vice versa</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lastRenderedPageBreak/>
        <w:t>Simplifies the documentation of database designs, providing a point-and-click process that delivers documentation in HTML or plain-text format</w:t>
      </w:r>
    </w:p>
    <w:p w:rsidR="00B80591" w:rsidRDefault="00B80591" w:rsidP="00B80591">
      <w:pPr>
        <w:shd w:val="clear" w:color="auto" w:fill="FFFFFF"/>
        <w:spacing w:after="150" w:line="240" w:lineRule="atLeast"/>
        <w:ind w:right="75"/>
        <w:rPr>
          <w:rFonts w:ascii="Arial" w:eastAsia="Times New Roman" w:hAnsi="Arial" w:cs="Arial"/>
          <w:color w:val="000000"/>
          <w:sz w:val="18"/>
          <w:szCs w:val="18"/>
          <w:lang w:eastAsia="en-IN" w:bidi="bn-IN"/>
        </w:rPr>
      </w:pPr>
    </w:p>
    <w:p w:rsidR="00B80591" w:rsidRDefault="00503CC8" w:rsidP="00B80591">
      <w:pPr>
        <w:pStyle w:val="Heading4"/>
        <w:rPr>
          <w:rFonts w:eastAsia="Times New Roman"/>
          <w:lang w:eastAsia="en-IN" w:bidi="bn-IN"/>
        </w:rPr>
      </w:pPr>
      <w:r>
        <w:rPr>
          <w:rFonts w:eastAsia="Times New Roman"/>
          <w:lang w:eastAsia="en-IN" w:bidi="bn-IN"/>
        </w:rPr>
        <w:t>T</w:t>
      </w:r>
      <w:r w:rsidR="00B80591">
        <w:rPr>
          <w:rFonts w:eastAsia="Times New Roman"/>
          <w:lang w:eastAsia="en-IN" w:bidi="bn-IN"/>
        </w:rPr>
        <w:t>ools</w:t>
      </w:r>
    </w:p>
    <w:p w:rsidR="00B80591" w:rsidRPr="00503CC8" w:rsidRDefault="00B80591" w:rsidP="00503CC8">
      <w:p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 xml:space="preserve">The three main tools of </w:t>
      </w:r>
      <w:proofErr w:type="spellStart"/>
      <w:r w:rsidRPr="00503CC8">
        <w:rPr>
          <w:rFonts w:ascii="Times New Roman" w:eastAsia="Times New Roman" w:hAnsi="Times New Roman" w:cs="Times New Roman"/>
          <w:sz w:val="24"/>
          <w:lang w:val="en-GB"/>
        </w:rPr>
        <w:t>MySQL</w:t>
      </w:r>
      <w:proofErr w:type="spellEnd"/>
      <w:r w:rsidRPr="00503CC8">
        <w:rPr>
          <w:rFonts w:ascii="Times New Roman" w:eastAsia="Times New Roman" w:hAnsi="Times New Roman" w:cs="Times New Roman"/>
          <w:sz w:val="24"/>
          <w:lang w:val="en-GB"/>
        </w:rPr>
        <w:t xml:space="preserve"> Workbench are:</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SQL Development</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Data Modelling</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Server Administration</w:t>
      </w:r>
    </w:p>
    <w:p w:rsidR="00B80591" w:rsidRDefault="00B80591" w:rsidP="00B80591"/>
    <w:p w:rsidR="00B80591" w:rsidRDefault="00B80591" w:rsidP="00B80591"/>
    <w:p w:rsidR="00B80591" w:rsidRDefault="00B80591" w:rsidP="00B80591"/>
    <w:p w:rsidR="00B80591" w:rsidRDefault="00B80591" w:rsidP="00B80591"/>
    <w:p w:rsidR="00B80591" w:rsidRDefault="00B80591" w:rsidP="00B80591"/>
    <w:p w:rsidR="00B80591" w:rsidRPr="00B80591" w:rsidRDefault="00B80591" w:rsidP="00B80591"/>
    <w:p w:rsidR="00B80591" w:rsidRPr="00B80591" w:rsidRDefault="00B80591" w:rsidP="00B80591"/>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64" w:name="_Toc289275461"/>
      <w:bookmarkStart w:id="165" w:name="_Toc330365080"/>
      <w:bookmarkStart w:id="166" w:name="_Toc367649429"/>
      <w:r w:rsidRPr="00490D21">
        <w:rPr>
          <w:rFonts w:eastAsia="Arial"/>
        </w:rPr>
        <w:t>P</w:t>
      </w:r>
      <w:r>
        <w:rPr>
          <w:rFonts w:eastAsia="Arial"/>
        </w:rPr>
        <w:t>rogramming Language</w:t>
      </w:r>
      <w:bookmarkEnd w:id="164"/>
      <w:bookmarkEnd w:id="165"/>
      <w:bookmarkEnd w:id="166"/>
    </w:p>
    <w:p w:rsidR="002F4972" w:rsidRDefault="002F4972" w:rsidP="002F4972"/>
    <w:p w:rsidR="002F4972" w:rsidRDefault="002F4972" w:rsidP="002F4972">
      <w:pPr>
        <w:pStyle w:val="Heading3"/>
      </w:pPr>
      <w:bookmarkStart w:id="167" w:name="_Toc367649430"/>
      <w:r>
        <w:t>C# - C sharp</w:t>
      </w:r>
      <w:bookmarkEnd w:id="167"/>
    </w:p>
    <w:p w:rsidR="002F4972" w:rsidRDefault="002F4972" w:rsidP="002F4972"/>
    <w:p w:rsidR="002F4972" w:rsidRDefault="002F4972" w:rsidP="002F4972">
      <w:r w:rsidRPr="002F4972">
        <w:rPr>
          <w:noProof/>
          <w:lang w:eastAsia="en-IN"/>
        </w:rPr>
        <w:drawing>
          <wp:inline distT="0" distB="0" distL="0" distR="0">
            <wp:extent cx="5695950" cy="2533650"/>
            <wp:effectExtent l="0" t="0" r="0" b="0"/>
            <wp:docPr id="27"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05" cstate="print"/>
                    <a:stretch>
                      <a:fillRect/>
                    </a:stretch>
                  </pic:blipFill>
                  <pic:spPr>
                    <a:xfrm>
                      <a:off x="0" y="0"/>
                      <a:ext cx="5695950" cy="2533650"/>
                    </a:xfrm>
                    <a:prstGeom prst="rect">
                      <a:avLst/>
                    </a:prstGeom>
                  </pic:spPr>
                </pic:pic>
              </a:graphicData>
            </a:graphic>
          </wp:inline>
        </w:drawing>
      </w:r>
    </w:p>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Pr="002F4972" w:rsidRDefault="002F4972" w:rsidP="002F4972"/>
    <w:p w:rsidR="003252E9" w:rsidRPr="00503CC8" w:rsidRDefault="003252E9" w:rsidP="002F4972">
      <w:pPr>
        <w:pStyle w:val="ListParagraph"/>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C# is a type-safe, object-oriented language that is simple yet powerful, allowing programmers to build a breadth of applications. C# is a </w:t>
      </w:r>
      <w:hyperlink r:id="rId206" w:tooltip="Multi-paradigm programming language" w:history="1">
        <w:r w:rsidRPr="00503CC8">
          <w:rPr>
            <w:rFonts w:ascii="Times New Roman" w:hAnsi="Times New Roman"/>
            <w:color w:val="222222"/>
            <w:sz w:val="24"/>
            <w:szCs w:val="24"/>
            <w:lang w:eastAsia="en-IN"/>
          </w:rPr>
          <w:t>multi-paradigm programming language</w:t>
        </w:r>
      </w:hyperlink>
      <w:r w:rsidRPr="00503CC8">
        <w:rPr>
          <w:rFonts w:ascii="Times New Roman" w:hAnsi="Times New Roman"/>
          <w:color w:val="222222"/>
          <w:sz w:val="24"/>
          <w:szCs w:val="24"/>
          <w:lang w:eastAsia="en-IN"/>
        </w:rPr>
        <w:t> encompassing </w:t>
      </w:r>
      <w:hyperlink r:id="rId207" w:tooltip="Imperative programming" w:history="1">
        <w:r w:rsidRPr="00503CC8">
          <w:rPr>
            <w:rFonts w:ascii="Times New Roman" w:hAnsi="Times New Roman"/>
            <w:color w:val="222222"/>
            <w:sz w:val="24"/>
            <w:szCs w:val="24"/>
            <w:lang w:eastAsia="en-IN"/>
          </w:rPr>
          <w:t>imperative</w:t>
        </w:r>
      </w:hyperlink>
      <w:r w:rsidRPr="00503CC8">
        <w:rPr>
          <w:rFonts w:ascii="Times New Roman" w:hAnsi="Times New Roman"/>
          <w:color w:val="222222"/>
          <w:sz w:val="24"/>
          <w:szCs w:val="24"/>
          <w:lang w:eastAsia="en-IN"/>
        </w:rPr>
        <w:t>, </w:t>
      </w:r>
      <w:hyperlink r:id="rId208" w:tooltip="Declarative programming" w:history="1">
        <w:r w:rsidRPr="00503CC8">
          <w:rPr>
            <w:rFonts w:ascii="Times New Roman" w:hAnsi="Times New Roman"/>
            <w:color w:val="222222"/>
            <w:sz w:val="24"/>
            <w:szCs w:val="24"/>
            <w:lang w:eastAsia="en-IN"/>
          </w:rPr>
          <w:t>declarative</w:t>
        </w:r>
      </w:hyperlink>
      <w:r w:rsidRPr="00503CC8">
        <w:rPr>
          <w:rFonts w:ascii="Times New Roman" w:hAnsi="Times New Roman"/>
          <w:color w:val="222222"/>
          <w:sz w:val="24"/>
          <w:szCs w:val="24"/>
          <w:lang w:eastAsia="en-IN"/>
        </w:rPr>
        <w:t>, </w:t>
      </w:r>
      <w:hyperlink r:id="rId209" w:tooltip="Functional programming" w:history="1">
        <w:r w:rsidRPr="00503CC8">
          <w:rPr>
            <w:rFonts w:ascii="Times New Roman" w:hAnsi="Times New Roman"/>
            <w:color w:val="222222"/>
            <w:sz w:val="24"/>
            <w:szCs w:val="24"/>
            <w:lang w:eastAsia="en-IN"/>
          </w:rPr>
          <w:t>functional</w:t>
        </w:r>
      </w:hyperlink>
      <w:r w:rsidRPr="00503CC8">
        <w:rPr>
          <w:rFonts w:ascii="Times New Roman" w:hAnsi="Times New Roman"/>
          <w:color w:val="222222"/>
          <w:sz w:val="24"/>
          <w:szCs w:val="24"/>
          <w:lang w:eastAsia="en-IN"/>
        </w:rPr>
        <w:t>, </w:t>
      </w:r>
      <w:hyperlink r:id="rId210" w:tooltip="Generic programming" w:history="1">
        <w:r w:rsidRPr="00503CC8">
          <w:rPr>
            <w:rFonts w:ascii="Times New Roman" w:hAnsi="Times New Roman"/>
            <w:color w:val="222222"/>
            <w:sz w:val="24"/>
            <w:szCs w:val="24"/>
            <w:lang w:eastAsia="en-IN"/>
          </w:rPr>
          <w:t>generic</w:t>
        </w:r>
      </w:hyperlink>
      <w:r w:rsidRPr="00503CC8">
        <w:rPr>
          <w:rFonts w:ascii="Times New Roman" w:hAnsi="Times New Roman"/>
          <w:color w:val="222222"/>
          <w:sz w:val="24"/>
          <w:szCs w:val="24"/>
          <w:lang w:eastAsia="en-IN"/>
        </w:rPr>
        <w:t>, </w:t>
      </w:r>
      <w:hyperlink r:id="rId211" w:tooltip="Object-oriented programming" w:history="1">
        <w:r w:rsidRPr="00503CC8">
          <w:rPr>
            <w:rFonts w:ascii="Times New Roman" w:hAnsi="Times New Roman"/>
            <w:color w:val="222222"/>
            <w:sz w:val="24"/>
            <w:szCs w:val="24"/>
            <w:lang w:eastAsia="en-IN"/>
          </w:rPr>
          <w:t>object-oriented</w:t>
        </w:r>
      </w:hyperlink>
      <w:r w:rsidRPr="00503CC8">
        <w:rPr>
          <w:rFonts w:ascii="Times New Roman" w:hAnsi="Times New Roman"/>
          <w:color w:val="222222"/>
          <w:sz w:val="24"/>
          <w:szCs w:val="24"/>
          <w:lang w:eastAsia="en-IN"/>
        </w:rPr>
        <w:t>(</w:t>
      </w:r>
      <w:hyperlink r:id="rId212" w:tooltip="Class (computer science)" w:history="1">
        <w:r w:rsidRPr="00503CC8">
          <w:rPr>
            <w:rFonts w:ascii="Times New Roman" w:hAnsi="Times New Roman"/>
            <w:color w:val="222222"/>
            <w:sz w:val="24"/>
            <w:szCs w:val="24"/>
            <w:lang w:eastAsia="en-IN"/>
          </w:rPr>
          <w:t>class-based</w:t>
        </w:r>
      </w:hyperlink>
      <w:r w:rsidRPr="00503CC8">
        <w:rPr>
          <w:rFonts w:ascii="Times New Roman" w:hAnsi="Times New Roman"/>
          <w:color w:val="222222"/>
          <w:sz w:val="24"/>
          <w:szCs w:val="24"/>
          <w:lang w:eastAsia="en-IN"/>
        </w:rPr>
        <w:t>), and </w:t>
      </w:r>
      <w:hyperlink r:id="rId213" w:tooltip="Component-based software engineering" w:history="1">
        <w:r w:rsidRPr="00503CC8">
          <w:rPr>
            <w:rFonts w:ascii="Times New Roman" w:hAnsi="Times New Roman"/>
            <w:color w:val="222222"/>
            <w:sz w:val="24"/>
            <w:szCs w:val="24"/>
            <w:lang w:eastAsia="en-IN"/>
          </w:rPr>
          <w:t>component-oriented</w:t>
        </w:r>
      </w:hyperlink>
      <w:r w:rsidRPr="00503CC8">
        <w:rPr>
          <w:rFonts w:ascii="Times New Roman" w:hAnsi="Times New Roman"/>
          <w:color w:val="222222"/>
          <w:sz w:val="24"/>
          <w:szCs w:val="24"/>
          <w:lang w:eastAsia="en-IN"/>
        </w:rPr>
        <w:t> programming disciplines. It was developed by </w:t>
      </w:r>
      <w:hyperlink r:id="rId214" w:history="1">
        <w:r w:rsidRPr="00503CC8">
          <w:rPr>
            <w:rFonts w:ascii="Times New Roman" w:hAnsi="Times New Roman"/>
            <w:color w:val="222222"/>
            <w:sz w:val="24"/>
            <w:szCs w:val="24"/>
            <w:lang w:eastAsia="en-IN"/>
          </w:rPr>
          <w:t>Microsoft</w:t>
        </w:r>
      </w:hyperlink>
      <w:r w:rsidRPr="00503CC8">
        <w:rPr>
          <w:rFonts w:ascii="Times New Roman" w:hAnsi="Times New Roman"/>
          <w:color w:val="222222"/>
          <w:sz w:val="24"/>
          <w:szCs w:val="24"/>
          <w:lang w:eastAsia="en-IN"/>
        </w:rPr>
        <w:t> within the </w:t>
      </w:r>
      <w:hyperlink r:id="rId215" w:tooltip=".NET Framework" w:history="1">
        <w:r w:rsidRPr="00503CC8">
          <w:rPr>
            <w:rFonts w:ascii="Times New Roman" w:hAnsi="Times New Roman"/>
            <w:color w:val="222222"/>
            <w:sz w:val="24"/>
            <w:szCs w:val="24"/>
            <w:lang w:eastAsia="en-IN"/>
          </w:rPr>
          <w:t>.NET</w:t>
        </w:r>
      </w:hyperlink>
      <w:r w:rsidRPr="00503CC8">
        <w:rPr>
          <w:rFonts w:ascii="Times New Roman" w:hAnsi="Times New Roman"/>
          <w:color w:val="222222"/>
          <w:sz w:val="24"/>
          <w:szCs w:val="24"/>
          <w:lang w:eastAsia="en-IN"/>
        </w:rPr>
        <w:t xml:space="preserve"> initiative and later approved as a standard by </w:t>
      </w:r>
      <w:hyperlink r:id="rId216" w:tooltip="Ecma International" w:history="1">
        <w:proofErr w:type="spellStart"/>
        <w:r w:rsidRPr="00503CC8">
          <w:rPr>
            <w:rFonts w:ascii="Times New Roman" w:hAnsi="Times New Roman"/>
            <w:color w:val="222222"/>
            <w:sz w:val="24"/>
            <w:szCs w:val="24"/>
            <w:lang w:eastAsia="en-IN"/>
          </w:rPr>
          <w:t>Ecma</w:t>
        </w:r>
        <w:proofErr w:type="spellEnd"/>
      </w:hyperlink>
      <w:r w:rsidRPr="00503CC8">
        <w:rPr>
          <w:rFonts w:ascii="Times New Roman" w:hAnsi="Times New Roman"/>
          <w:color w:val="222222"/>
          <w:sz w:val="24"/>
          <w:szCs w:val="24"/>
          <w:lang w:eastAsia="en-IN"/>
        </w:rPr>
        <w:t> (ECMA-334) and </w:t>
      </w:r>
      <w:hyperlink r:id="rId217" w:tooltip="International Organization for Standardization" w:history="1">
        <w:r w:rsidRPr="00503CC8">
          <w:rPr>
            <w:rFonts w:ascii="Times New Roman" w:hAnsi="Times New Roman"/>
            <w:color w:val="222222"/>
            <w:sz w:val="24"/>
            <w:szCs w:val="24"/>
            <w:lang w:eastAsia="en-IN"/>
          </w:rPr>
          <w:t>ISO</w:t>
        </w:r>
      </w:hyperlink>
      <w:r w:rsidRPr="00503CC8">
        <w:rPr>
          <w:rFonts w:ascii="Times New Roman" w:hAnsi="Times New Roman"/>
          <w:color w:val="222222"/>
          <w:sz w:val="24"/>
          <w:szCs w:val="24"/>
          <w:lang w:eastAsia="en-IN"/>
        </w:rPr>
        <w:t> (ISO/IEC 23270). C# is one of the programming languages designed for the </w:t>
      </w:r>
      <w:hyperlink r:id="rId218" w:history="1">
        <w:r w:rsidRPr="00503CC8">
          <w:rPr>
            <w:rFonts w:ascii="Times New Roman" w:hAnsi="Times New Roman"/>
            <w:color w:val="222222"/>
            <w:sz w:val="24"/>
            <w:szCs w:val="24"/>
            <w:lang w:eastAsia="en-IN"/>
          </w:rPr>
          <w:t>Common Language Infrastructure</w:t>
        </w:r>
      </w:hyperlink>
      <w:r w:rsidRPr="00503CC8">
        <w:rPr>
          <w:rFonts w:ascii="Times New Roman" w:hAnsi="Times New Roman"/>
          <w:color w:val="222222"/>
          <w:sz w:val="24"/>
          <w:szCs w:val="24"/>
          <w:lang w:eastAsia="en-IN"/>
        </w:rPr>
        <w:t>.</w:t>
      </w:r>
    </w:p>
    <w:p w:rsidR="003252E9" w:rsidRPr="00503CC8" w:rsidRDefault="003252E9" w:rsidP="003252E9">
      <w:pPr>
        <w:pStyle w:val="ListParagraph"/>
        <w:spacing w:line="480" w:lineRule="auto"/>
        <w:rPr>
          <w:rFonts w:ascii="Times New Roman" w:hAnsi="Times New Roman"/>
          <w:color w:val="222222"/>
          <w:sz w:val="24"/>
          <w:szCs w:val="24"/>
          <w:lang w:eastAsia="en-IN"/>
        </w:rPr>
      </w:pPr>
      <w:r w:rsidRPr="00503CC8">
        <w:rPr>
          <w:rFonts w:ascii="Times New Roman" w:hAnsi="Times New Roman"/>
          <w:color w:val="222222"/>
          <w:sz w:val="24"/>
          <w:szCs w:val="24"/>
          <w:lang w:eastAsia="en-IN"/>
        </w:rPr>
        <w:t>C# is intended to be a simple, modern, general-purpose, object-oriented programming language.</w:t>
      </w:r>
    </w:p>
    <w:p w:rsidR="002F4972" w:rsidRPr="00503CC8" w:rsidRDefault="002F4972" w:rsidP="003252E9">
      <w:pPr>
        <w:pStyle w:val="ListParagraph"/>
        <w:spacing w:line="480" w:lineRule="auto"/>
        <w:rPr>
          <w:rFonts w:ascii="Times New Roman" w:hAnsi="Times New Roman"/>
          <w:color w:val="222222"/>
          <w:sz w:val="24"/>
          <w:szCs w:val="24"/>
          <w:lang w:eastAsia="en-IN"/>
        </w:rPr>
      </w:pPr>
    </w:p>
    <w:p w:rsidR="002F4972" w:rsidRPr="00503CC8" w:rsidRDefault="002F4972" w:rsidP="002F4972">
      <w:pPr>
        <w:pStyle w:val="Heading4"/>
        <w:rPr>
          <w:rFonts w:ascii="Times New Roman" w:hAnsi="Times New Roman" w:cs="Times New Roman"/>
          <w:sz w:val="24"/>
          <w:szCs w:val="24"/>
          <w:lang w:eastAsia="en-IN"/>
        </w:rPr>
      </w:pPr>
      <w:r w:rsidRPr="00503CC8">
        <w:rPr>
          <w:rFonts w:ascii="Times New Roman" w:hAnsi="Times New Roman" w:cs="Times New Roman"/>
          <w:sz w:val="24"/>
          <w:szCs w:val="24"/>
          <w:lang w:eastAsia="en-IN"/>
        </w:rPr>
        <w:t>Characteristics of C#:</w:t>
      </w:r>
    </w:p>
    <w:p w:rsidR="002F4972" w:rsidRPr="00503CC8" w:rsidRDefault="002F4972" w:rsidP="003252E9">
      <w:pPr>
        <w:pStyle w:val="ListParagraph"/>
        <w:spacing w:line="480" w:lineRule="auto"/>
        <w:rPr>
          <w:rFonts w:ascii="Times New Roman" w:hAnsi="Times New Roman"/>
          <w:color w:val="222222"/>
          <w:sz w:val="24"/>
          <w:szCs w:val="24"/>
          <w:lang w:eastAsia="en-IN"/>
        </w:rPr>
      </w:pPr>
    </w:p>
    <w:p w:rsidR="002F4972" w:rsidRPr="00503CC8" w:rsidRDefault="002F4972" w:rsidP="002F4972">
      <w:pPr>
        <w:pStyle w:val="ListParagraph"/>
        <w:spacing w:line="480" w:lineRule="auto"/>
        <w:rPr>
          <w:rFonts w:ascii="Times New Roman" w:hAnsi="Times New Roman"/>
          <w:color w:val="222222"/>
          <w:sz w:val="24"/>
          <w:szCs w:val="24"/>
          <w:lang w:eastAsia="en-IN"/>
        </w:rPr>
      </w:pPr>
      <w:r w:rsidRPr="00503CC8">
        <w:rPr>
          <w:rFonts w:ascii="Times New Roman" w:hAnsi="Times New Roman"/>
          <w:color w:val="333333"/>
          <w:sz w:val="24"/>
          <w:szCs w:val="24"/>
          <w:shd w:val="clear" w:color="auto" w:fill="FFFFFF"/>
        </w:rPr>
        <w:t xml:space="preserve">C# was developed to bring rapid development to C++ without sacrificing the power and control of C and C++. C# provides various </w:t>
      </w:r>
      <w:r w:rsidR="00517ABE" w:rsidRPr="00503CC8">
        <w:rPr>
          <w:rFonts w:ascii="Times New Roman" w:hAnsi="Times New Roman"/>
          <w:color w:val="333333"/>
          <w:sz w:val="24"/>
          <w:szCs w:val="24"/>
          <w:shd w:val="clear" w:color="auto" w:fill="FFFFFF"/>
        </w:rPr>
        <w:t>characteristics, which</w:t>
      </w:r>
      <w:r w:rsidRPr="00503CC8">
        <w:rPr>
          <w:rFonts w:ascii="Times New Roman" w:hAnsi="Times New Roman"/>
          <w:color w:val="333333"/>
          <w:sz w:val="24"/>
          <w:szCs w:val="24"/>
          <w:shd w:val="clear" w:color="auto" w:fill="FFFFFF"/>
        </w:rPr>
        <w:t xml:space="preserve"> are</w:t>
      </w:r>
      <w:proofErr w:type="gramStart"/>
      <w:r w:rsidRPr="00503CC8">
        <w:rPr>
          <w:rFonts w:ascii="Times New Roman" w:hAnsi="Times New Roman"/>
          <w:color w:val="333333"/>
          <w:sz w:val="24"/>
          <w:szCs w:val="24"/>
          <w:shd w:val="clear" w:color="auto" w:fill="FFFFFF"/>
        </w:rPr>
        <w:t>:</w:t>
      </w:r>
      <w:proofErr w:type="gramEnd"/>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Simple: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eliminates the use of tedious operators such as --&gt;, and pointers. C# treats inter and Boolean as two different data types, which enable the compiler</w:t>
      </w:r>
      <w:r w:rsidRPr="00503CC8">
        <w:rPr>
          <w:rStyle w:val="apple-converted-space"/>
          <w:rFonts w:ascii="Times New Roman" w:hAnsi="Times New Roman"/>
          <w:color w:val="333333"/>
          <w:sz w:val="24"/>
          <w:szCs w:val="24"/>
          <w:shd w:val="clear" w:color="auto" w:fill="FFFFFF"/>
        </w:rPr>
        <w:t> </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to recognize the use of = in place of = = with if statement.</w:t>
      </w:r>
      <w:r w:rsidRPr="00503CC8">
        <w:rPr>
          <w:rFonts w:ascii="Times New Roman" w:hAnsi="Times New Roman"/>
          <w:color w:val="333333"/>
          <w:sz w:val="24"/>
          <w:szCs w:val="24"/>
        </w:rPr>
        <w:br/>
      </w:r>
      <w:r w:rsidRPr="00503CC8">
        <w:rPr>
          <w:rFonts w:ascii="Times New Roman" w:hAnsi="Times New Roman"/>
          <w:color w:val="333333"/>
          <w:sz w:val="24"/>
          <w:szCs w:val="24"/>
        </w:rPr>
        <w:lastRenderedPageBreak/>
        <w:br/>
      </w:r>
      <w:r w:rsidRPr="00503CC8">
        <w:rPr>
          <w:rFonts w:ascii="Times New Roman" w:hAnsi="Times New Roman"/>
          <w:b/>
          <w:bCs/>
          <w:color w:val="333333"/>
          <w:sz w:val="24"/>
          <w:szCs w:val="24"/>
          <w:shd w:val="clear" w:color="auto" w:fill="FFFFFF"/>
        </w:rPr>
        <w:t>Consistent:-</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 xml:space="preserve">C# supports only one integer </w:t>
      </w:r>
      <w:r w:rsidR="000F27A7" w:rsidRPr="00503CC8">
        <w:rPr>
          <w:rFonts w:ascii="Times New Roman" w:hAnsi="Times New Roman"/>
          <w:color w:val="333333"/>
          <w:sz w:val="24"/>
          <w:szCs w:val="24"/>
          <w:shd w:val="clear" w:color="auto" w:fill="FFFFFF"/>
        </w:rPr>
        <w:t>type</w:t>
      </w:r>
      <w:r w:rsidRPr="00503CC8">
        <w:rPr>
          <w:rFonts w:ascii="Times New Roman" w:hAnsi="Times New Roman"/>
          <w:color w:val="333333"/>
          <w:sz w:val="24"/>
          <w:szCs w:val="24"/>
          <w:shd w:val="clear" w:color="auto" w:fill="FFFFFF"/>
        </w:rPr>
        <w:t xml:space="preserve"> and there is no limitation of range.</w:t>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Modern:-</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contains various features necessary to develop web applications. Following are the features of C#</w:t>
      </w:r>
      <w:proofErr w:type="gramStart"/>
      <w:r w:rsidRPr="00503CC8">
        <w:rPr>
          <w:rFonts w:ascii="Times New Roman" w:hAnsi="Times New Roman"/>
          <w:color w:val="333333"/>
          <w:sz w:val="24"/>
          <w:szCs w:val="24"/>
          <w:shd w:val="clear" w:color="auto" w:fill="FFFFFF"/>
        </w:rPr>
        <w:t>:</w:t>
      </w:r>
      <w:proofErr w:type="gramEnd"/>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automatic garbage collection.</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robust security model.</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decimal data type for financial application.</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modern approach for debugging.</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a rich intrinsic model for error handling.</w:t>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Object Oriented:-</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supports all the features of object oriented language such as encapsulation, inheritance and polymorphism. It treats everything as an object and there are no global</w:t>
      </w:r>
      <w:r w:rsidRPr="00503CC8">
        <w:rPr>
          <w:rStyle w:val="apple-converted-space"/>
          <w:rFonts w:ascii="Times New Roman" w:hAnsi="Times New Roman"/>
          <w:color w:val="333333"/>
          <w:sz w:val="24"/>
          <w:szCs w:val="24"/>
          <w:shd w:val="clear" w:color="auto" w:fill="FFFFFF"/>
        </w:rPr>
        <w:t> </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functions, variables and constants in C#.</w:t>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Type Safe:-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 xml:space="preserve">C# provides various type safe measures, which are: </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Dynamically allocated objects and arrays are initialized to zero.</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 xml:space="preserve">Products </w:t>
      </w:r>
      <w:proofErr w:type="gramStart"/>
      <w:r w:rsidRPr="00503CC8">
        <w:rPr>
          <w:rFonts w:ascii="Times New Roman" w:hAnsi="Times New Roman"/>
          <w:color w:val="333333"/>
          <w:sz w:val="24"/>
          <w:szCs w:val="24"/>
          <w:shd w:val="clear" w:color="auto" w:fill="FFFFFF"/>
        </w:rPr>
        <w:t>an</w:t>
      </w:r>
      <w:proofErr w:type="gramEnd"/>
      <w:r w:rsidRPr="00503CC8">
        <w:rPr>
          <w:rFonts w:ascii="Times New Roman" w:hAnsi="Times New Roman"/>
          <w:color w:val="333333"/>
          <w:sz w:val="24"/>
          <w:szCs w:val="24"/>
          <w:shd w:val="clear" w:color="auto" w:fill="FFFFFF"/>
        </w:rPr>
        <w:t xml:space="preserve"> error message while using an uninitialized variable.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Checks the range of an array and warns when the access goes out of bound.</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Unsafe casts are not allowed.</w:t>
      </w:r>
      <w:r w:rsidRPr="00503CC8">
        <w:rPr>
          <w:rFonts w:ascii="Times New Roman" w:hAnsi="Times New Roman"/>
          <w:color w:val="333333"/>
          <w:sz w:val="24"/>
          <w:szCs w:val="24"/>
        </w:rPr>
        <w:br/>
      </w:r>
      <w:proofErr w:type="gramStart"/>
      <w:r w:rsidRPr="00503CC8">
        <w:rPr>
          <w:rFonts w:ascii="Times New Roman" w:hAnsi="Times New Roman"/>
          <w:color w:val="333333"/>
          <w:sz w:val="24"/>
          <w:szCs w:val="24"/>
          <w:shd w:val="clear" w:color="auto" w:fill="FFFFFF"/>
        </w:rPr>
        <w:t>Enforces overflow checking in arithmetic operations.</w:t>
      </w:r>
      <w:proofErr w:type="gramEnd"/>
      <w:r w:rsidRPr="00503CC8">
        <w:rPr>
          <w:rFonts w:ascii="Times New Roman" w:hAnsi="Times New Roman"/>
          <w:color w:val="333333"/>
          <w:sz w:val="24"/>
          <w:szCs w:val="24"/>
        </w:rPr>
        <w:br/>
      </w:r>
      <w:proofErr w:type="spellStart"/>
      <w:r w:rsidRPr="00503CC8">
        <w:rPr>
          <w:rFonts w:ascii="Times New Roman" w:hAnsi="Times New Roman"/>
          <w:b/>
          <w:bCs/>
          <w:color w:val="333333"/>
          <w:sz w:val="24"/>
          <w:szCs w:val="24"/>
          <w:shd w:val="clear" w:color="auto" w:fill="FFFFFF"/>
        </w:rPr>
        <w:t>Versionable</w:t>
      </w:r>
      <w:proofErr w:type="spellEnd"/>
      <w:r w:rsidRPr="00503CC8">
        <w:rPr>
          <w:rFonts w:ascii="Times New Roman" w:hAnsi="Times New Roman"/>
          <w:b/>
          <w:bCs/>
          <w:color w:val="333333"/>
          <w:sz w:val="24"/>
          <w:szCs w:val="24"/>
          <w:shd w:val="clear" w:color="auto" w:fill="FFFFFF"/>
        </w:rPr>
        <w:t>:-</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 xml:space="preserve">C# supports versioning that enables the existing applications to run on different </w:t>
      </w:r>
      <w:r w:rsidRPr="00503CC8">
        <w:rPr>
          <w:rFonts w:ascii="Times New Roman" w:hAnsi="Times New Roman"/>
          <w:color w:val="333333"/>
          <w:sz w:val="24"/>
          <w:szCs w:val="24"/>
          <w:shd w:val="clear" w:color="auto" w:fill="FFFFFF"/>
        </w:rPr>
        <w:lastRenderedPageBreak/>
        <w:t>versions with the help of new and override command.</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Compatible</w:t>
      </w:r>
      <w:proofErr w:type="gramStart"/>
      <w:r w:rsidRPr="00503CC8">
        <w:rPr>
          <w:rFonts w:ascii="Times New Roman" w:hAnsi="Times New Roman"/>
          <w:color w:val="333333"/>
          <w:sz w:val="24"/>
          <w:szCs w:val="24"/>
          <w:shd w:val="clear" w:color="auto" w:fill="FFFFFF"/>
        </w:rPr>
        <w:t>:</w:t>
      </w:r>
      <w:proofErr w:type="gramEnd"/>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contains the .NET specifications and therefore, allows inter operation with other .NET languages.</w:t>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Flexible:-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does not support pointers but you may use pointers to manipulate the data of certain classes and methods by declaring them unsafe.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Inter-operability</w:t>
      </w:r>
      <w:proofErr w:type="gramStart"/>
      <w:r w:rsidRPr="00503CC8">
        <w:rPr>
          <w:rFonts w:ascii="Times New Roman" w:hAnsi="Times New Roman"/>
          <w:color w:val="333333"/>
          <w:sz w:val="24"/>
          <w:szCs w:val="24"/>
          <w:shd w:val="clear" w:color="auto" w:fill="FFFFFF"/>
        </w:rPr>
        <w:t>:</w:t>
      </w:r>
      <w:proofErr w:type="gramEnd"/>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enables a program to call out any native API. It also allows the use of COM objects written in different languages.</w:t>
      </w:r>
    </w:p>
    <w:p w:rsidR="002F4972" w:rsidRPr="00503CC8" w:rsidRDefault="002F4972" w:rsidP="003252E9">
      <w:pPr>
        <w:pStyle w:val="ListParagraph"/>
        <w:spacing w:line="480" w:lineRule="auto"/>
        <w:rPr>
          <w:rFonts w:ascii="Times New Roman" w:eastAsia="Arial" w:hAnsi="Times New Roman"/>
          <w:i/>
          <w:sz w:val="24"/>
          <w:szCs w:val="24"/>
        </w:rPr>
      </w:pPr>
    </w:p>
    <w:p w:rsidR="003252E9" w:rsidRDefault="003252E9" w:rsidP="003252E9">
      <w:pPr>
        <w:pStyle w:val="Heading2"/>
        <w:rPr>
          <w:rFonts w:eastAsia="Arial"/>
        </w:rPr>
      </w:pPr>
      <w:bookmarkStart w:id="168" w:name="_Toc289170426"/>
      <w:bookmarkStart w:id="169" w:name="_Toc289252224"/>
      <w:bookmarkStart w:id="170" w:name="_Toc367649431"/>
      <w:r w:rsidRPr="00B807A7">
        <w:rPr>
          <w:rFonts w:eastAsia="Arial"/>
        </w:rPr>
        <w:t>Dia</w:t>
      </w:r>
      <w:r>
        <w:rPr>
          <w:rFonts w:eastAsia="Arial"/>
        </w:rPr>
        <w:t xml:space="preserve"> for Diagram Drawing &amp;Modeling</w:t>
      </w:r>
      <w:bookmarkEnd w:id="168"/>
      <w:bookmarkEnd w:id="169"/>
      <w:bookmarkEnd w:id="170"/>
    </w:p>
    <w:p w:rsidR="003252E9" w:rsidRDefault="003252E9" w:rsidP="003252E9">
      <w:pPr>
        <w:rPr>
          <w:rFonts w:eastAsia="Arial"/>
        </w:rPr>
      </w:pPr>
    </w:p>
    <w:p w:rsidR="003252E9" w:rsidRPr="00503CC8" w:rsidRDefault="003252E9" w:rsidP="003252E9">
      <w:pPr>
        <w:spacing w:line="480" w:lineRule="auto"/>
        <w:rPr>
          <w:rFonts w:ascii="Times New Roman" w:eastAsia="Arial" w:hAnsi="Times New Roman" w:cs="Times New Roman"/>
          <w:sz w:val="24"/>
          <w:szCs w:val="24"/>
        </w:rPr>
      </w:pPr>
      <w:proofErr w:type="spellStart"/>
      <w:r w:rsidRPr="00503CC8">
        <w:rPr>
          <w:rFonts w:ascii="Times New Roman" w:eastAsia="Arial" w:hAnsi="Times New Roman" w:cs="Times New Roman"/>
          <w:sz w:val="24"/>
          <w:szCs w:val="24"/>
        </w:rPr>
        <w:t>Dia</w:t>
      </w:r>
      <w:proofErr w:type="spellEnd"/>
      <w:r w:rsidRPr="00503CC8">
        <w:rPr>
          <w:rFonts w:ascii="Times New Roman" w:eastAsia="Arial" w:hAnsi="Times New Roman" w:cs="Times New Roman"/>
          <w:sz w:val="24"/>
          <w:szCs w:val="24"/>
        </w:rPr>
        <w:t xml:space="preserve"> is free and open source general-purpose diagramming software, developed as part of the GNOME project's office suite and was originally created by Alexander Larsson. </w:t>
      </w:r>
      <w:proofErr w:type="spellStart"/>
      <w:r w:rsidRPr="00503CC8">
        <w:rPr>
          <w:rFonts w:ascii="Times New Roman" w:eastAsia="Arial" w:hAnsi="Times New Roman" w:cs="Times New Roman"/>
          <w:sz w:val="24"/>
          <w:szCs w:val="24"/>
        </w:rPr>
        <w:t>Dia</w:t>
      </w:r>
      <w:proofErr w:type="spellEnd"/>
      <w:r w:rsidRPr="00503CC8">
        <w:rPr>
          <w:rFonts w:ascii="Times New Roman" w:eastAsia="Arial" w:hAnsi="Times New Roman" w:cs="Times New Roman"/>
          <w:sz w:val="24"/>
          <w:szCs w:val="24"/>
        </w:rPr>
        <w:t xml:space="preserve"> uses a controlled single document interface (CSDI) similar to GIMP and </w:t>
      </w:r>
      <w:proofErr w:type="spellStart"/>
      <w:r w:rsidRPr="00503CC8">
        <w:rPr>
          <w:rFonts w:ascii="Times New Roman" w:eastAsia="Arial" w:hAnsi="Times New Roman" w:cs="Times New Roman"/>
          <w:sz w:val="24"/>
          <w:szCs w:val="24"/>
        </w:rPr>
        <w:t>Sodipodi</w:t>
      </w:r>
      <w:proofErr w:type="spellEnd"/>
      <w:r w:rsidRPr="00503CC8">
        <w:rPr>
          <w:rFonts w:ascii="Times New Roman" w:eastAsia="Arial" w:hAnsi="Times New Roman" w:cs="Times New Roman"/>
          <w:sz w:val="24"/>
          <w:szCs w:val="24"/>
        </w:rPr>
        <w:t>.</w:t>
      </w:r>
    </w:p>
    <w:p w:rsidR="003252E9" w:rsidRPr="00503CC8" w:rsidRDefault="003252E9" w:rsidP="003252E9">
      <w:pPr>
        <w:spacing w:line="480" w:lineRule="auto"/>
        <w:rPr>
          <w:rFonts w:ascii="Times New Roman" w:eastAsia="Arial" w:hAnsi="Times New Roman" w:cs="Times New Roman"/>
          <w:sz w:val="24"/>
          <w:szCs w:val="24"/>
        </w:rPr>
      </w:pPr>
      <w:proofErr w:type="spellStart"/>
      <w:r w:rsidRPr="00503CC8">
        <w:rPr>
          <w:rFonts w:ascii="Times New Roman" w:eastAsia="Arial" w:hAnsi="Times New Roman" w:cs="Times New Roman"/>
          <w:sz w:val="24"/>
          <w:szCs w:val="24"/>
        </w:rPr>
        <w:t>Dia</w:t>
      </w:r>
      <w:proofErr w:type="spellEnd"/>
      <w:r w:rsidRPr="00503CC8">
        <w:rPr>
          <w:rFonts w:ascii="Times New Roman" w:eastAsia="Arial" w:hAnsi="Times New Roman" w:cs="Times New Roman"/>
          <w:sz w:val="24"/>
          <w:szCs w:val="24"/>
        </w:rPr>
        <w:t xml:space="preserve"> has a modular design with several shape packages available for different needs: flowchart, network diagrams, circuit diagrams, and more. It does not restrict symbols and connectors from various categories from being placed together.</w:t>
      </w:r>
    </w:p>
    <w:p w:rsidR="003252E9" w:rsidRPr="00503CC8" w:rsidRDefault="003252E9" w:rsidP="003252E9">
      <w:pPr>
        <w:spacing w:line="480" w:lineRule="auto"/>
        <w:rPr>
          <w:rFonts w:ascii="Times New Roman" w:eastAsia="Arial" w:hAnsi="Times New Roman" w:cs="Times New Roman"/>
          <w:sz w:val="24"/>
          <w:szCs w:val="24"/>
        </w:rPr>
      </w:pPr>
      <w:proofErr w:type="spellStart"/>
      <w:r w:rsidRPr="00503CC8">
        <w:rPr>
          <w:rFonts w:ascii="Times New Roman" w:eastAsia="Arial" w:hAnsi="Times New Roman" w:cs="Times New Roman"/>
          <w:sz w:val="24"/>
          <w:szCs w:val="24"/>
        </w:rPr>
        <w:t>Dia</w:t>
      </w:r>
      <w:proofErr w:type="spellEnd"/>
      <w:r w:rsidRPr="00503CC8">
        <w:rPr>
          <w:rFonts w:ascii="Times New Roman" w:eastAsia="Arial" w:hAnsi="Times New Roman" w:cs="Times New Roman"/>
          <w:sz w:val="24"/>
          <w:szCs w:val="24"/>
        </w:rPr>
        <w:t xml:space="preserve"> is a </w:t>
      </w:r>
      <w:proofErr w:type="spellStart"/>
      <w:r w:rsidRPr="00503CC8">
        <w:rPr>
          <w:rFonts w:ascii="Times New Roman" w:eastAsia="Arial" w:hAnsi="Times New Roman" w:cs="Times New Roman"/>
          <w:sz w:val="24"/>
          <w:szCs w:val="24"/>
        </w:rPr>
        <w:t>gtk</w:t>
      </w:r>
      <w:proofErr w:type="spellEnd"/>
      <w:r w:rsidRPr="00503CC8">
        <w:rPr>
          <w:rFonts w:ascii="Times New Roman" w:eastAsia="Arial" w:hAnsi="Times New Roman" w:cs="Times New Roman"/>
          <w:sz w:val="24"/>
          <w:szCs w:val="24"/>
        </w:rPr>
        <w:t>+ based diagram creation program released under the GPL license.</w:t>
      </w:r>
    </w:p>
    <w:p w:rsidR="003252E9" w:rsidRPr="00503CC8" w:rsidRDefault="003252E9" w:rsidP="003252E9">
      <w:pPr>
        <w:spacing w:line="480" w:lineRule="auto"/>
        <w:rPr>
          <w:rFonts w:ascii="Times New Roman" w:eastAsia="Arial" w:hAnsi="Times New Roman" w:cs="Times New Roman"/>
          <w:sz w:val="24"/>
          <w:szCs w:val="24"/>
        </w:rPr>
      </w:pPr>
      <w:proofErr w:type="spellStart"/>
      <w:r w:rsidRPr="00503CC8">
        <w:rPr>
          <w:rFonts w:ascii="Times New Roman" w:eastAsia="Arial" w:hAnsi="Times New Roman" w:cs="Times New Roman"/>
          <w:sz w:val="24"/>
          <w:szCs w:val="24"/>
        </w:rPr>
        <w:t>Dia</w:t>
      </w:r>
      <w:proofErr w:type="spellEnd"/>
      <w:r w:rsidRPr="00503CC8">
        <w:rPr>
          <w:rFonts w:ascii="Times New Roman" w:eastAsia="Arial" w:hAnsi="Times New Roman" w:cs="Times New Roman"/>
          <w:sz w:val="24"/>
          <w:szCs w:val="24"/>
        </w:rPr>
        <w:t xml:space="preserve"> is inspired by the commercial Windows program 'Visio', though more geared towards informal diagrams for casual use. It can be used to draw many different kinds of diagrams. It currently has special objects to help draw entity relationship diagrams, UML diagrams, </w:t>
      </w:r>
      <w:r w:rsidRPr="00503CC8">
        <w:rPr>
          <w:rFonts w:ascii="Times New Roman" w:eastAsia="Arial" w:hAnsi="Times New Roman" w:cs="Times New Roman"/>
          <w:sz w:val="24"/>
          <w:szCs w:val="24"/>
        </w:rPr>
        <w:lastRenderedPageBreak/>
        <w:t>flowcharts, network diagrams, and many other diagrams. It is also possible to add support for new shapes by writing simple XML files, using a subset of SVG to draw the shape.</w:t>
      </w:r>
    </w:p>
    <w:p w:rsidR="003252E9" w:rsidRPr="00503CC8" w:rsidRDefault="003252E9" w:rsidP="003252E9">
      <w:pPr>
        <w:spacing w:line="480" w:lineRule="auto"/>
        <w:rPr>
          <w:rFonts w:ascii="Times New Roman" w:eastAsia="Arial" w:hAnsi="Times New Roman" w:cs="Times New Roman"/>
          <w:sz w:val="24"/>
          <w:szCs w:val="24"/>
        </w:rPr>
      </w:pP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It can load and save diagrams to a custom XML format (</w:t>
      </w:r>
      <w:proofErr w:type="spellStart"/>
      <w:r w:rsidRPr="00503CC8">
        <w:rPr>
          <w:rFonts w:ascii="Times New Roman" w:eastAsia="Arial" w:hAnsi="Times New Roman" w:cs="Times New Roman"/>
          <w:sz w:val="24"/>
          <w:szCs w:val="24"/>
        </w:rPr>
        <w:t>gzipped</w:t>
      </w:r>
      <w:proofErr w:type="spellEnd"/>
      <w:r w:rsidRPr="00503CC8">
        <w:rPr>
          <w:rFonts w:ascii="Times New Roman" w:eastAsia="Arial" w:hAnsi="Times New Roman" w:cs="Times New Roman"/>
          <w:sz w:val="24"/>
          <w:szCs w:val="24"/>
        </w:rPr>
        <w:t xml:space="preserve"> by default, to save space), can export diagrams to a number of formats, including EPS, SVG, XFIG, WMF and PNG, and can print diagrams (including ones that span multiple pages).</w:t>
      </w:r>
    </w:p>
    <w:p w:rsidR="003252E9" w:rsidRDefault="003252E9" w:rsidP="003252E9"/>
    <w:p w:rsidR="003252E9" w:rsidRDefault="003252E9" w:rsidP="003252E9"/>
    <w:p w:rsidR="003252E9" w:rsidRDefault="003252E9" w:rsidP="003252E9">
      <w:pPr>
        <w:pStyle w:val="Heading2"/>
        <w:rPr>
          <w:rFonts w:eastAsia="Arial"/>
        </w:rPr>
      </w:pPr>
      <w:bookmarkStart w:id="171" w:name="_Toc289252225"/>
      <w:bookmarkStart w:id="172" w:name="_Toc367649432"/>
      <w:r>
        <w:rPr>
          <w:rFonts w:eastAsia="Arial"/>
        </w:rPr>
        <w:t>Google Spreadsheet</w:t>
      </w:r>
      <w:r w:rsidRPr="001003EA">
        <w:rPr>
          <w:rFonts w:eastAsia="Arial"/>
        </w:rPr>
        <w:t xml:space="preserve"> Interface:</w:t>
      </w:r>
      <w:bookmarkEnd w:id="171"/>
      <w:bookmarkEnd w:id="172"/>
    </w:p>
    <w:p w:rsidR="003252E9" w:rsidRDefault="003252E9" w:rsidP="003252E9">
      <w:pPr>
        <w:spacing w:line="480" w:lineRule="auto"/>
        <w:rPr>
          <w:rFonts w:eastAsia="Arial"/>
          <w:b/>
        </w:rPr>
      </w:pPr>
    </w:p>
    <w:p w:rsidR="003252E9" w:rsidRPr="00503CC8" w:rsidRDefault="003252E9" w:rsidP="003252E9">
      <w:p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With Google Spreadsheets, we can easily create, share, and edit spreadsheets online. Here are a few specific things we can do:</w:t>
      </w:r>
    </w:p>
    <w:p w:rsidR="003252E9" w:rsidRPr="00503CC8" w:rsidRDefault="003252E9" w:rsidP="00E65F63">
      <w:pPr>
        <w:numPr>
          <w:ilvl w:val="0"/>
          <w:numId w:val="12"/>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Import and export these file types: .</w:t>
      </w:r>
      <w:proofErr w:type="spellStart"/>
      <w:r w:rsidRPr="00503CC8">
        <w:rPr>
          <w:rFonts w:ascii="Times New Roman" w:hAnsi="Times New Roman" w:cs="Times New Roman"/>
          <w:i/>
          <w:iCs/>
          <w:color w:val="000000"/>
          <w:sz w:val="24"/>
          <w:szCs w:val="24"/>
        </w:rPr>
        <w:t>xls</w:t>
      </w:r>
      <w:proofErr w:type="spellEnd"/>
      <w:r w:rsidRPr="00503CC8">
        <w:rPr>
          <w:rFonts w:ascii="Times New Roman" w:hAnsi="Times New Roman" w:cs="Times New Roman"/>
          <w:i/>
          <w:iCs/>
          <w:color w:val="000000"/>
          <w:sz w:val="24"/>
          <w:szCs w:val="24"/>
        </w:rPr>
        <w:t>, .</w:t>
      </w:r>
      <w:proofErr w:type="spellStart"/>
      <w:r w:rsidRPr="00503CC8">
        <w:rPr>
          <w:rFonts w:ascii="Times New Roman" w:hAnsi="Times New Roman" w:cs="Times New Roman"/>
          <w:i/>
          <w:iCs/>
          <w:color w:val="000000"/>
          <w:sz w:val="24"/>
          <w:szCs w:val="24"/>
        </w:rPr>
        <w:t>csv</w:t>
      </w:r>
      <w:proofErr w:type="spellEnd"/>
      <w:r w:rsidRPr="00503CC8">
        <w:rPr>
          <w:rFonts w:ascii="Times New Roman" w:hAnsi="Times New Roman" w:cs="Times New Roman"/>
          <w:i/>
          <w:iCs/>
          <w:color w:val="000000"/>
          <w:sz w:val="24"/>
          <w:szCs w:val="24"/>
        </w:rPr>
        <w:t>, .txt and .</w:t>
      </w:r>
      <w:proofErr w:type="spellStart"/>
      <w:r w:rsidRPr="00503CC8">
        <w:rPr>
          <w:rFonts w:ascii="Times New Roman" w:hAnsi="Times New Roman" w:cs="Times New Roman"/>
          <w:i/>
          <w:iCs/>
          <w:color w:val="000000"/>
          <w:sz w:val="24"/>
          <w:szCs w:val="24"/>
        </w:rPr>
        <w:t>ods</w:t>
      </w:r>
      <w:proofErr w:type="spellEnd"/>
      <w:r w:rsidRPr="00503CC8">
        <w:rPr>
          <w:rFonts w:ascii="Times New Roman" w:hAnsi="Times New Roman" w:cs="Times New Roman"/>
          <w:i/>
          <w:iCs/>
          <w:color w:val="000000"/>
          <w:sz w:val="24"/>
          <w:szCs w:val="24"/>
        </w:rPr>
        <w:t>. We can also export data to a PDF or an HTML file.</w:t>
      </w:r>
    </w:p>
    <w:p w:rsidR="003252E9" w:rsidRPr="00503CC8" w:rsidRDefault="003252E9" w:rsidP="00E65F63">
      <w:pPr>
        <w:numPr>
          <w:ilvl w:val="0"/>
          <w:numId w:val="12"/>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Format cells and edit formulas so we can calculate results and make data look the way we want it.</w:t>
      </w:r>
    </w:p>
    <w:p w:rsidR="003252E9" w:rsidRPr="00503CC8" w:rsidRDefault="003252E9" w:rsidP="00E65F63">
      <w:pPr>
        <w:numPr>
          <w:ilvl w:val="0"/>
          <w:numId w:val="12"/>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Chat in real time with others who are editing our spreadsheet.</w:t>
      </w:r>
    </w:p>
    <w:p w:rsidR="003252E9" w:rsidRPr="00F9624E" w:rsidRDefault="003252E9" w:rsidP="00E65F63">
      <w:pPr>
        <w:numPr>
          <w:ilvl w:val="0"/>
          <w:numId w:val="12"/>
        </w:numPr>
        <w:spacing w:before="100" w:beforeAutospacing="1" w:after="100" w:afterAutospacing="1" w:line="480" w:lineRule="auto"/>
        <w:rPr>
          <w:rFonts w:eastAsia="Arial"/>
          <w:b/>
        </w:rPr>
      </w:pPr>
      <w:r w:rsidRPr="00503CC8">
        <w:rPr>
          <w:rFonts w:ascii="Times New Roman" w:hAnsi="Times New Roman" w:cs="Times New Roman"/>
          <w:i/>
          <w:iCs/>
          <w:color w:val="000000"/>
          <w:sz w:val="24"/>
          <w:szCs w:val="24"/>
        </w:rPr>
        <w:t>Embed a spreadsheet, or a section of a spreadsheet, in our blog or website.</w:t>
      </w:r>
    </w:p>
    <w:p w:rsidR="009F6550" w:rsidRDefault="009F6550" w:rsidP="009F6550">
      <w:pPr>
        <w:pStyle w:val="Heading2"/>
      </w:pPr>
      <w:bookmarkStart w:id="173" w:name="_Toc367649433"/>
      <w:r w:rsidRPr="009F6550">
        <w:t>Cacoo</w:t>
      </w:r>
      <w:proofErr w:type="gramStart"/>
      <w:r w:rsidRPr="009F6550">
        <w:t>::</w:t>
      </w:r>
      <w:proofErr w:type="gramEnd"/>
      <w:r w:rsidRPr="009F6550">
        <w:rPr>
          <w:szCs w:val="27"/>
        </w:rPr>
        <w:t xml:space="preserve"> </w:t>
      </w:r>
      <w:r w:rsidRPr="009F6550">
        <w:t>online drawing tool</w:t>
      </w:r>
      <w:bookmarkEnd w:id="173"/>
      <w:r w:rsidRPr="009F6550">
        <w:t> </w:t>
      </w:r>
    </w:p>
    <w:p w:rsidR="00A91C2F" w:rsidRPr="00A91C2F" w:rsidRDefault="00A91C2F" w:rsidP="00A91C2F"/>
    <w:p w:rsidR="009F6550" w:rsidRPr="00EA7310" w:rsidRDefault="009F6550" w:rsidP="009F6550">
      <w:pPr>
        <w:rPr>
          <w:rFonts w:ascii="Times New Roman" w:hAnsi="Times New Roman" w:cs="Times New Roman"/>
          <w:sz w:val="24"/>
          <w:szCs w:val="24"/>
        </w:rPr>
      </w:pPr>
      <w:r>
        <w:rPr>
          <w:noProof/>
          <w:lang w:eastAsia="en-IN"/>
        </w:rPr>
        <w:drawing>
          <wp:anchor distT="0" distB="0" distL="114300" distR="114300" simplePos="0" relativeHeight="25166848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31"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19"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w:t>
      </w:r>
      <w:proofErr w:type="spellStart"/>
      <w:r w:rsidRPr="00EA7310">
        <w:rPr>
          <w:rFonts w:ascii="Times New Roman" w:hAnsi="Times New Roman" w:cs="Times New Roman"/>
          <w:sz w:val="24"/>
          <w:szCs w:val="24"/>
        </w:rPr>
        <w:t>Cacoo</w:t>
      </w:r>
      <w:proofErr w:type="spellEnd"/>
      <w:r w:rsidRPr="00EA7310">
        <w:rPr>
          <w:rFonts w:ascii="Times New Roman" w:hAnsi="Times New Roman" w:cs="Times New Roman"/>
          <w:sz w:val="24"/>
          <w:szCs w:val="24"/>
        </w:rPr>
        <w:t xml:space="preserve"> is a diagram creation tool that runs in your web </w:t>
      </w:r>
      <w:proofErr w:type="spellStart"/>
      <w:r w:rsidRPr="00EA7310">
        <w:rPr>
          <w:rFonts w:ascii="Times New Roman" w:hAnsi="Times New Roman" w:cs="Times New Roman"/>
          <w:sz w:val="24"/>
          <w:szCs w:val="24"/>
        </w:rPr>
        <w:t>browser.Multiple</w:t>
      </w:r>
      <w:proofErr w:type="spellEnd"/>
      <w:r w:rsidRPr="00EA7310">
        <w:rPr>
          <w:rFonts w:ascii="Times New Roman" w:hAnsi="Times New Roman" w:cs="Times New Roman"/>
          <w:sz w:val="24"/>
          <w:szCs w:val="24"/>
        </w:rPr>
        <w:t xml:space="preserve"> people can work together on the same diagram in real </w:t>
      </w:r>
      <w:proofErr w:type="spellStart"/>
      <w:r w:rsidRPr="00EA7310">
        <w:rPr>
          <w:rFonts w:ascii="Times New Roman" w:hAnsi="Times New Roman" w:cs="Times New Roman"/>
          <w:sz w:val="24"/>
          <w:szCs w:val="24"/>
        </w:rPr>
        <w:t>time.Diagrams</w:t>
      </w:r>
      <w:proofErr w:type="spellEnd"/>
      <w:r w:rsidRPr="00EA7310">
        <w:rPr>
          <w:rFonts w:ascii="Times New Roman" w:hAnsi="Times New Roman" w:cs="Times New Roman"/>
          <w:sz w:val="24"/>
          <w:szCs w:val="24"/>
        </w:rPr>
        <w:t xml:space="preserve"> can be published directly to websites, wikis, and blogs.</w:t>
      </w:r>
    </w:p>
    <w:p w:rsidR="009F6550" w:rsidRPr="009F6550" w:rsidRDefault="009F6550" w:rsidP="009F6550">
      <w:pPr>
        <w:pStyle w:val="Heading3"/>
      </w:pPr>
      <w:bookmarkStart w:id="174" w:name="_Toc367649434"/>
      <w:r w:rsidRPr="009F6550">
        <w:t>Creating Diagrams</w:t>
      </w:r>
      <w:bookmarkEnd w:id="174"/>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Elements can be dragged and drop to easily create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Elements can be linked together with connectors.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Connectors automatically move when elements are repositioned.</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use a text box and put text anywhere you like.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upload images from your PC and include them in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 xml:space="preserve">You can take screenshots of your computer from within </w:t>
      </w:r>
      <w:proofErr w:type="spellStart"/>
      <w:r w:rsidRPr="00EA7310">
        <w:rPr>
          <w:rFonts w:ascii="Times New Roman" w:hAnsi="Times New Roman" w:cs="Times New Roman"/>
          <w:iCs/>
          <w:color w:val="000000"/>
          <w:sz w:val="24"/>
          <w:szCs w:val="24"/>
        </w:rPr>
        <w:t>Cacoo</w:t>
      </w:r>
      <w:proofErr w:type="spellEnd"/>
      <w:r w:rsidRPr="00EA7310">
        <w:rPr>
          <w:rFonts w:ascii="Times New Roman" w:hAnsi="Times New Roman" w:cs="Times New Roman"/>
          <w:iCs/>
          <w:color w:val="000000"/>
          <w:sz w:val="24"/>
          <w:szCs w:val="24"/>
        </w:rPr>
        <w: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Smart styles can easily be applied to stencils.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have multiple sheets in a diagram and use them as backgrounds or layers.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When you move the objects on your canvas, they will be snapped at the objects or grids nearby and align automatically.</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Copying, pasting and other functionality of basic drawing software is also built in to </w:t>
      </w:r>
      <w:proofErr w:type="spellStart"/>
      <w:r w:rsidRPr="00EA7310">
        <w:rPr>
          <w:rFonts w:ascii="Times New Roman" w:hAnsi="Times New Roman" w:cs="Times New Roman"/>
          <w:iCs/>
          <w:color w:val="000000"/>
          <w:sz w:val="24"/>
          <w:szCs w:val="24"/>
        </w:rPr>
        <w:t>Cacoo</w:t>
      </w:r>
      <w:proofErr w:type="spellEnd"/>
      <w:r w:rsidRPr="00EA7310">
        <w:rPr>
          <w:rFonts w:ascii="Times New Roman" w:hAnsi="Times New Roman" w:cs="Times New Roman"/>
          <w:iCs/>
          <w:color w:val="000000"/>
          <w:sz w:val="24"/>
          <w:szCs w:val="24"/>
        </w:rPr>
        <w: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actions are stored so there are unlimited levels of undo.</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import an image from the other websites by indicating the URL.</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imported image can be easily trimmed only using your mouse.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According to your editing status, tips will be shown on the right bottom corner of the canvas.</w:t>
      </w:r>
    </w:p>
    <w:p w:rsidR="009F6550" w:rsidRPr="00726E05" w:rsidRDefault="009F6550" w:rsidP="009F6550">
      <w:pPr>
        <w:pStyle w:val="Heading3"/>
      </w:pPr>
      <w:bookmarkStart w:id="175" w:name="_Toc367649435"/>
      <w:r w:rsidRPr="00726E05">
        <w:t>Collaboration</w:t>
      </w:r>
      <w:bookmarkEnd w:id="175"/>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You can invite collaborators to work with you in </w:t>
      </w:r>
      <w:proofErr w:type="spellStart"/>
      <w:r w:rsidRPr="00EA7310">
        <w:rPr>
          <w:rFonts w:ascii="Times New Roman" w:hAnsi="Times New Roman" w:cs="Times New Roman"/>
          <w:iCs/>
          <w:color w:val="000000"/>
          <w:sz w:val="24"/>
          <w:szCs w:val="24"/>
        </w:rPr>
        <w:t>Cacoo</w:t>
      </w:r>
      <w:proofErr w:type="spellEnd"/>
      <w:r w:rsidRPr="00EA7310">
        <w:rPr>
          <w:rFonts w:ascii="Times New Roman" w:hAnsi="Times New Roman" w:cs="Times New Roman"/>
          <w:iCs/>
          <w:color w:val="000000"/>
          <w:sz w:val="24"/>
          <w:szCs w:val="24"/>
        </w:rPr>
        <w: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Multiple people can edit a diagram in real time.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There is a chat function in the editor so people can communicate while creating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People can leave comments about the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Each user can set </w:t>
      </w:r>
      <w:proofErr w:type="gramStart"/>
      <w:r w:rsidRPr="00EA7310">
        <w:rPr>
          <w:rFonts w:ascii="Times New Roman" w:hAnsi="Times New Roman" w:cs="Times New Roman"/>
          <w:iCs/>
          <w:color w:val="000000"/>
          <w:sz w:val="24"/>
          <w:szCs w:val="24"/>
        </w:rPr>
        <w:t>their own</w:t>
      </w:r>
      <w:proofErr w:type="gramEnd"/>
      <w:r w:rsidRPr="00EA7310">
        <w:rPr>
          <w:rFonts w:ascii="Times New Roman" w:hAnsi="Times New Roman" w:cs="Times New Roman"/>
          <w:iCs/>
          <w:color w:val="000000"/>
          <w:sz w:val="24"/>
          <w:szCs w:val="24"/>
        </w:rPr>
        <w:t xml:space="preserve"> user icon.</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When editing with multiple people, users icons appear on selected objects.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Sharing diagrams become much smoother. Diagrams in the shared folders can be accessible and editable by people who you have shared the folder with.</w:t>
      </w:r>
    </w:p>
    <w:p w:rsidR="009F6550" w:rsidRPr="00726E05" w:rsidRDefault="009F6550" w:rsidP="009F6550">
      <w:pPr>
        <w:pStyle w:val="Heading3"/>
      </w:pPr>
      <w:bookmarkStart w:id="176" w:name="_Toc367649436"/>
      <w:r w:rsidRPr="00726E05">
        <w:t>Sharing Diagrams</w:t>
      </w:r>
      <w:bookmarkEnd w:id="176"/>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If you keep the diagram private then other users can't see it.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If you make the diagram URL public, then anyone who knows the URL can see it.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Publishing a diagram to a blog can be useful in various ways.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place code into blogs to create a slideshow</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Published images always display the most recent version.</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exported to SVG format (Plus Plan users only) and PNG format. (More formats will be available in the future.)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posted to Twitter/</w:t>
      </w:r>
      <w:proofErr w:type="spellStart"/>
      <w:r w:rsidRPr="00EA7310">
        <w:rPr>
          <w:rFonts w:ascii="Times New Roman" w:hAnsi="Times New Roman" w:cs="Times New Roman"/>
          <w:iCs/>
          <w:color w:val="000000"/>
          <w:sz w:val="24"/>
          <w:szCs w:val="24"/>
        </w:rPr>
        <w:t>Facebook</w:t>
      </w:r>
      <w:proofErr w:type="spellEnd"/>
      <w:r w:rsidRPr="00EA7310">
        <w:rPr>
          <w:rFonts w:ascii="Times New Roman" w:hAnsi="Times New Roman" w:cs="Times New Roman"/>
          <w:iCs/>
          <w:color w:val="000000"/>
          <w:sz w:val="24"/>
          <w:szCs w:val="24"/>
        </w:rPr>
        <w:t>/</w:t>
      </w:r>
      <w:proofErr w:type="spellStart"/>
      <w:r w:rsidRPr="00EA7310">
        <w:rPr>
          <w:rFonts w:ascii="Times New Roman" w:hAnsi="Times New Roman" w:cs="Times New Roman"/>
          <w:iCs/>
          <w:color w:val="000000"/>
          <w:sz w:val="24"/>
          <w:szCs w:val="24"/>
        </w:rPr>
        <w:t>GoogleBuzz</w:t>
      </w:r>
      <w:proofErr w:type="spellEnd"/>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displayed in SVG format for printing. (Plus Plan users only. A few browsers are not supported.)</w:t>
      </w:r>
    </w:p>
    <w:p w:rsidR="009F6550" w:rsidRPr="00726E05" w:rsidRDefault="009F6550" w:rsidP="009F6550">
      <w:pPr>
        <w:pStyle w:val="Heading3"/>
      </w:pPr>
      <w:bookmarkStart w:id="177" w:name="_Toc367649437"/>
      <w:r w:rsidRPr="00726E05">
        <w:t>Managing Diagrams</w:t>
      </w:r>
      <w:bookmarkEnd w:id="177"/>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placed into folders.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copied.</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displayed as thumbnails or as a list.</w:t>
      </w:r>
    </w:p>
    <w:p w:rsidR="009F6550" w:rsidRPr="00726E05" w:rsidRDefault="009F6550" w:rsidP="009F6550">
      <w:pPr>
        <w:pStyle w:val="Heading3"/>
      </w:pPr>
      <w:bookmarkStart w:id="178" w:name="_Toc367649438"/>
      <w:r w:rsidRPr="00726E05">
        <w:t>Languages and Time Zones</w:t>
      </w:r>
      <w:bookmarkEnd w:id="178"/>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pages and notification e-mails support English and Japanese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Users can enter text from almost all languages.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Dates are displayed relative to your local time zone.</w:t>
      </w:r>
    </w:p>
    <w:p w:rsidR="009F6550" w:rsidRPr="00726E05" w:rsidRDefault="009F6550" w:rsidP="009F6550">
      <w:pPr>
        <w:pStyle w:val="Heading3"/>
      </w:pPr>
      <w:bookmarkStart w:id="179" w:name="_Toc367649439"/>
      <w:r w:rsidRPr="00726E05">
        <w:t>Security</w:t>
      </w:r>
      <w:bookmarkEnd w:id="179"/>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Private diagrams can only be seen by users you select.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URLs which you do not share </w:t>
      </w:r>
      <w:proofErr w:type="spellStart"/>
      <w:r w:rsidRPr="00EA7310">
        <w:rPr>
          <w:rFonts w:ascii="Times New Roman" w:hAnsi="Times New Roman" w:cs="Times New Roman"/>
          <w:iCs/>
          <w:color w:val="000000"/>
          <w:sz w:val="24"/>
          <w:szCs w:val="24"/>
        </w:rPr>
        <w:t>can not</w:t>
      </w:r>
      <w:proofErr w:type="spellEnd"/>
      <w:r w:rsidRPr="00EA7310">
        <w:rPr>
          <w:rFonts w:ascii="Times New Roman" w:hAnsi="Times New Roman" w:cs="Times New Roman"/>
          <w:iCs/>
          <w:color w:val="000000"/>
          <w:sz w:val="24"/>
          <w:szCs w:val="24"/>
        </w:rPr>
        <w:t xml:space="preserve"> be found by other users or search engines.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editing and management is protected by SSL.</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In order to access information about diagrams a </w:t>
      </w:r>
      <w:proofErr w:type="spellStart"/>
      <w:r w:rsidRPr="00EA7310">
        <w:rPr>
          <w:rFonts w:ascii="Times New Roman" w:hAnsi="Times New Roman" w:cs="Times New Roman"/>
          <w:iCs/>
          <w:color w:val="000000"/>
          <w:sz w:val="24"/>
          <w:szCs w:val="24"/>
        </w:rPr>
        <w:t>Cacoo</w:t>
      </w:r>
      <w:proofErr w:type="spellEnd"/>
      <w:r w:rsidRPr="00EA7310">
        <w:rPr>
          <w:rFonts w:ascii="Times New Roman" w:hAnsi="Times New Roman" w:cs="Times New Roman"/>
          <w:iCs/>
          <w:color w:val="000000"/>
          <w:sz w:val="24"/>
          <w:szCs w:val="24"/>
        </w:rPr>
        <w:t xml:space="preserve"> ID and password are </w:t>
      </w:r>
      <w:proofErr w:type="spellStart"/>
      <w:r w:rsidRPr="00EA7310">
        <w:rPr>
          <w:rFonts w:ascii="Times New Roman" w:hAnsi="Times New Roman" w:cs="Times New Roman"/>
          <w:iCs/>
          <w:color w:val="000000"/>
          <w:sz w:val="24"/>
          <w:szCs w:val="24"/>
        </w:rPr>
        <w:t>requited</w:t>
      </w:r>
      <w:proofErr w:type="spellEnd"/>
      <w:r w:rsidRPr="00EA7310">
        <w:rPr>
          <w:rFonts w:ascii="Times New Roman" w:hAnsi="Times New Roman" w:cs="Times New Roman"/>
          <w:iCs/>
          <w:color w:val="000000"/>
          <w:sz w:val="24"/>
          <w:szCs w:val="24"/>
        </w:rPr>
        <w: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User passwords are encrypted on </w:t>
      </w:r>
      <w:proofErr w:type="spellStart"/>
      <w:r w:rsidRPr="00EA7310">
        <w:rPr>
          <w:rFonts w:ascii="Times New Roman" w:hAnsi="Times New Roman" w:cs="Times New Roman"/>
          <w:iCs/>
          <w:color w:val="000000"/>
          <w:sz w:val="24"/>
          <w:szCs w:val="24"/>
        </w:rPr>
        <w:t>Cacoo's</w:t>
      </w:r>
      <w:proofErr w:type="spellEnd"/>
      <w:r w:rsidRPr="00EA7310">
        <w:rPr>
          <w:rFonts w:ascii="Times New Roman" w:hAnsi="Times New Roman" w:cs="Times New Roman"/>
          <w:iCs/>
          <w:color w:val="000000"/>
          <w:sz w:val="24"/>
          <w:szCs w:val="24"/>
        </w:rPr>
        <w:t xml:space="preserve"> server.</w:t>
      </w:r>
    </w:p>
    <w:p w:rsidR="009F6550" w:rsidRPr="00726E05" w:rsidRDefault="009F6550" w:rsidP="009F6550">
      <w:pPr>
        <w:pStyle w:val="Heading3"/>
      </w:pPr>
      <w:bookmarkStart w:id="180" w:name="_Toc367649440"/>
      <w:r w:rsidRPr="00726E05">
        <w:t>API</w:t>
      </w:r>
      <w:bookmarkEnd w:id="180"/>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You can access </w:t>
      </w:r>
      <w:proofErr w:type="spellStart"/>
      <w:r w:rsidRPr="00EA7310">
        <w:rPr>
          <w:rFonts w:ascii="Times New Roman" w:hAnsi="Times New Roman" w:cs="Times New Roman"/>
          <w:iCs/>
          <w:color w:val="000000"/>
          <w:sz w:val="24"/>
          <w:szCs w:val="24"/>
        </w:rPr>
        <w:t>Cacoo</w:t>
      </w:r>
      <w:proofErr w:type="spellEnd"/>
      <w:r w:rsidRPr="00EA7310">
        <w:rPr>
          <w:rFonts w:ascii="Times New Roman" w:hAnsi="Times New Roman" w:cs="Times New Roman"/>
          <w:iCs/>
          <w:color w:val="000000"/>
          <w:sz w:val="24"/>
          <w:szCs w:val="24"/>
        </w:rPr>
        <w:t xml:space="preserve"> using the API.</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The </w:t>
      </w:r>
      <w:proofErr w:type="spellStart"/>
      <w:r w:rsidRPr="00EA7310">
        <w:rPr>
          <w:rFonts w:ascii="Times New Roman" w:hAnsi="Times New Roman" w:cs="Times New Roman"/>
          <w:iCs/>
          <w:color w:val="000000"/>
          <w:sz w:val="24"/>
          <w:szCs w:val="24"/>
        </w:rPr>
        <w:t>Cacoo</w:t>
      </w:r>
      <w:proofErr w:type="spellEnd"/>
      <w:r w:rsidRPr="00EA7310">
        <w:rPr>
          <w:rFonts w:ascii="Times New Roman" w:hAnsi="Times New Roman" w:cs="Times New Roman"/>
          <w:iCs/>
          <w:color w:val="000000"/>
          <w:sz w:val="24"/>
          <w:szCs w:val="24"/>
        </w:rPr>
        <w:t xml:space="preserve"> API supports </w:t>
      </w:r>
      <w:proofErr w:type="spellStart"/>
      <w:r w:rsidRPr="00EA7310">
        <w:rPr>
          <w:rFonts w:ascii="Times New Roman" w:hAnsi="Times New Roman" w:cs="Times New Roman"/>
          <w:iCs/>
          <w:color w:val="000000"/>
          <w:sz w:val="24"/>
          <w:szCs w:val="24"/>
        </w:rPr>
        <w:t>OAuth</w:t>
      </w:r>
      <w:proofErr w:type="spellEnd"/>
      <w:r w:rsidRPr="00EA7310">
        <w:rPr>
          <w:rFonts w:ascii="Times New Roman" w:hAnsi="Times New Roman" w:cs="Times New Roman"/>
          <w:iCs/>
          <w:color w:val="000000"/>
          <w:sz w:val="24"/>
          <w:szCs w:val="24"/>
        </w:rPr>
        <w:t xml:space="preserve"> and an API Key.</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 xml:space="preserve">By using the </w:t>
      </w:r>
      <w:proofErr w:type="spellStart"/>
      <w:r w:rsidRPr="00EA7310">
        <w:rPr>
          <w:rFonts w:ascii="Times New Roman" w:eastAsiaTheme="minorHAnsi" w:hAnsi="Times New Roman"/>
          <w:color w:val="000000"/>
          <w:sz w:val="24"/>
          <w:szCs w:val="24"/>
        </w:rPr>
        <w:t>Cacoo</w:t>
      </w:r>
      <w:proofErr w:type="spellEnd"/>
      <w:r w:rsidRPr="00EA7310">
        <w:rPr>
          <w:rFonts w:ascii="Times New Roman" w:eastAsiaTheme="minorHAnsi" w:hAnsi="Times New Roman"/>
          <w:color w:val="000000"/>
          <w:sz w:val="24"/>
          <w:szCs w:val="24"/>
        </w:rPr>
        <w:t xml:space="preserve"> API you are able to interact with </w:t>
      </w:r>
      <w:proofErr w:type="spellStart"/>
      <w:r w:rsidRPr="00EA7310">
        <w:rPr>
          <w:rFonts w:ascii="Times New Roman" w:eastAsiaTheme="minorHAnsi" w:hAnsi="Times New Roman"/>
          <w:color w:val="000000"/>
          <w:sz w:val="24"/>
          <w:szCs w:val="24"/>
        </w:rPr>
        <w:t>Cacoo</w:t>
      </w:r>
      <w:proofErr w:type="spellEnd"/>
      <w:r w:rsidRPr="00EA7310">
        <w:rPr>
          <w:rFonts w:ascii="Times New Roman" w:eastAsiaTheme="minorHAnsi" w:hAnsi="Times New Roman"/>
          <w:color w:val="000000"/>
          <w:sz w:val="24"/>
          <w:szCs w:val="24"/>
        </w:rPr>
        <w:t xml:space="preserve"> from other services and applications.</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Authorization Methods</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 xml:space="preserve">There are two ways to access the </w:t>
      </w:r>
      <w:proofErr w:type="spellStart"/>
      <w:r w:rsidRPr="00EA7310">
        <w:rPr>
          <w:rFonts w:ascii="Times New Roman" w:eastAsiaTheme="minorHAnsi" w:hAnsi="Times New Roman"/>
          <w:color w:val="000000"/>
          <w:sz w:val="24"/>
          <w:szCs w:val="24"/>
        </w:rPr>
        <w:t>Cacoo</w:t>
      </w:r>
      <w:proofErr w:type="spellEnd"/>
      <w:r w:rsidRPr="00EA7310">
        <w:rPr>
          <w:rFonts w:ascii="Times New Roman" w:eastAsiaTheme="minorHAnsi" w:hAnsi="Times New Roman"/>
          <w:color w:val="000000"/>
          <w:sz w:val="24"/>
          <w:szCs w:val="24"/>
        </w:rPr>
        <w:t xml:space="preserve"> API.</w:t>
      </w:r>
    </w:p>
    <w:p w:rsidR="009F6550" w:rsidRDefault="009F6550" w:rsidP="009F6550">
      <w:pPr>
        <w:pStyle w:val="Heading4"/>
      </w:pPr>
      <w:r>
        <w:t>1. API Key</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 xml:space="preserve">The API key allows you make requests to the </w:t>
      </w:r>
      <w:proofErr w:type="spellStart"/>
      <w:r w:rsidRPr="00EA7310">
        <w:rPr>
          <w:rFonts w:ascii="Times New Roman" w:eastAsiaTheme="minorHAnsi" w:hAnsi="Times New Roman"/>
          <w:color w:val="000000"/>
          <w:sz w:val="24"/>
          <w:szCs w:val="24"/>
        </w:rPr>
        <w:t>Cacoo</w:t>
      </w:r>
      <w:proofErr w:type="spellEnd"/>
      <w:r w:rsidRPr="00EA7310">
        <w:rPr>
          <w:rFonts w:ascii="Times New Roman" w:eastAsiaTheme="minorHAnsi" w:hAnsi="Times New Roman"/>
          <w:color w:val="000000"/>
          <w:sz w:val="24"/>
          <w:szCs w:val="24"/>
        </w:rPr>
        <w:t xml:space="preserve"> API. You can make an API key here.</w:t>
      </w:r>
    </w:p>
    <w:p w:rsidR="009F6550" w:rsidRDefault="009F6550" w:rsidP="009F6550">
      <w:pPr>
        <w:pStyle w:val="Heading4"/>
      </w:pPr>
      <w:r>
        <w:t>API Key</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Append your API key to requests to the API to return data from your account</w:t>
      </w:r>
      <w:proofErr w:type="gramStart"/>
      <w:r w:rsidRPr="00EA7310">
        <w:rPr>
          <w:rFonts w:ascii="Times New Roman" w:eastAsiaTheme="minorHAnsi" w:hAnsi="Times New Roman"/>
          <w:color w:val="000000"/>
          <w:sz w:val="24"/>
          <w:szCs w:val="24"/>
        </w:rPr>
        <w:t>.(</w:t>
      </w:r>
      <w:proofErr w:type="gramEnd"/>
      <w:r w:rsidRPr="00EA7310">
        <w:rPr>
          <w:rFonts w:ascii="Times New Roman" w:eastAsiaTheme="minorHAnsi" w:hAnsi="Times New Roman"/>
          <w:color w:val="000000"/>
          <w:sz w:val="24"/>
          <w:szCs w:val="24"/>
        </w:rPr>
        <w:t>Parameter name "</w:t>
      </w:r>
      <w:proofErr w:type="spellStart"/>
      <w:r w:rsidRPr="00EA7310">
        <w:rPr>
          <w:rFonts w:ascii="Times New Roman" w:eastAsiaTheme="minorHAnsi" w:hAnsi="Times New Roman"/>
          <w:color w:val="000000"/>
          <w:sz w:val="24"/>
          <w:szCs w:val="24"/>
        </w:rPr>
        <w:t>apiKey</w:t>
      </w:r>
      <w:proofErr w:type="spellEnd"/>
      <w:r w:rsidRPr="00EA7310">
        <w:rPr>
          <w:rFonts w:ascii="Times New Roman" w:eastAsiaTheme="minorHAnsi" w:hAnsi="Times New Roman"/>
          <w:color w:val="000000"/>
          <w:sz w:val="24"/>
          <w:szCs w:val="24"/>
        </w:rPr>
        <w:t>")</w:t>
      </w:r>
    </w:p>
    <w:p w:rsidR="009F6550" w:rsidRDefault="009F6550" w:rsidP="00EA7310">
      <w:pPr>
        <w:pStyle w:val="NoSpacing"/>
      </w:pPr>
      <w:r w:rsidRPr="00EA7310">
        <w:rPr>
          <w:rFonts w:ascii="Times New Roman" w:eastAsiaTheme="minorHAnsi" w:hAnsi="Times New Roman"/>
          <w:color w:val="000000"/>
          <w:sz w:val="24"/>
          <w:szCs w:val="24"/>
        </w:rPr>
        <w:t>Example: https://cacoo.com/api/v1/diagrams.json?apiKey=abcdefghijklmn</w:t>
      </w:r>
    </w:p>
    <w:p w:rsidR="009F6550" w:rsidRDefault="009F6550" w:rsidP="009F6550">
      <w:pPr>
        <w:pStyle w:val="Heading4"/>
      </w:pPr>
      <w:r>
        <w:t>2. OAuth</w:t>
      </w:r>
    </w:p>
    <w:p w:rsidR="009F6550" w:rsidRPr="00EA7310" w:rsidRDefault="009F6550" w:rsidP="009F6550">
      <w:pPr>
        <w:pStyle w:val="NoSpacing"/>
        <w:rPr>
          <w:rFonts w:ascii="Times New Roman" w:eastAsiaTheme="minorHAnsi" w:hAnsi="Times New Roman"/>
          <w:i/>
          <w:color w:val="000000"/>
          <w:sz w:val="24"/>
          <w:szCs w:val="24"/>
        </w:rPr>
      </w:pPr>
      <w:proofErr w:type="spellStart"/>
      <w:r w:rsidRPr="00EA7310">
        <w:rPr>
          <w:rFonts w:ascii="Times New Roman" w:eastAsiaTheme="minorHAnsi" w:hAnsi="Times New Roman"/>
          <w:color w:val="000000"/>
          <w:sz w:val="24"/>
          <w:szCs w:val="24"/>
        </w:rPr>
        <w:t>OAuth</w:t>
      </w:r>
      <w:proofErr w:type="spellEnd"/>
      <w:r w:rsidRPr="00EA7310">
        <w:rPr>
          <w:rFonts w:ascii="Times New Roman" w:eastAsiaTheme="minorHAnsi" w:hAnsi="Times New Roman"/>
          <w:color w:val="000000"/>
          <w:sz w:val="24"/>
          <w:szCs w:val="24"/>
        </w:rPr>
        <w:t xml:space="preserve"> 1.0a is supported as an authorization method for </w:t>
      </w:r>
      <w:proofErr w:type="spellStart"/>
      <w:r w:rsidRPr="00EA7310">
        <w:rPr>
          <w:rFonts w:ascii="Times New Roman" w:eastAsiaTheme="minorHAnsi" w:hAnsi="Times New Roman"/>
          <w:color w:val="000000"/>
          <w:sz w:val="24"/>
          <w:szCs w:val="24"/>
        </w:rPr>
        <w:t>Cacoo</w:t>
      </w:r>
      <w:proofErr w:type="spellEnd"/>
      <w:r w:rsidRPr="00EA7310">
        <w:rPr>
          <w:rFonts w:ascii="Times New Roman" w:eastAsiaTheme="minorHAnsi" w:hAnsi="Times New Roman"/>
          <w:color w:val="000000"/>
          <w:sz w:val="24"/>
          <w:szCs w:val="24"/>
        </w:rPr>
        <w:t>. You can register applications here.</w:t>
      </w:r>
    </w:p>
    <w:p w:rsidR="009F6550" w:rsidRPr="00EA7310" w:rsidRDefault="009F6550" w:rsidP="00EA731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You can get your Access Token from the following links.</w:t>
      </w:r>
    </w:p>
    <w:p w:rsidR="009F6550" w:rsidRDefault="009F6550" w:rsidP="009F6550">
      <w:pPr>
        <w:pStyle w:val="Heading4"/>
      </w:pPr>
      <w:r>
        <w:t>applications</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 xml:space="preserve">Access </w:t>
      </w:r>
      <w:proofErr w:type="spellStart"/>
      <w:r w:rsidRPr="00EA7310">
        <w:rPr>
          <w:rFonts w:ascii="Times New Roman" w:eastAsiaTheme="minorHAnsi" w:hAnsi="Times New Roman"/>
          <w:color w:val="000000"/>
          <w:sz w:val="24"/>
          <w:szCs w:val="24"/>
        </w:rPr>
        <w:t>Token:https</w:t>
      </w:r>
      <w:proofErr w:type="spellEnd"/>
      <w:r w:rsidRPr="00EA7310">
        <w:rPr>
          <w:rFonts w:ascii="Times New Roman" w:eastAsiaTheme="minorHAnsi" w:hAnsi="Times New Roman"/>
          <w:color w:val="000000"/>
          <w:sz w:val="24"/>
          <w:szCs w:val="24"/>
        </w:rPr>
        <w:t>://cacoo.com/oauth/access_token</w:t>
      </w:r>
    </w:p>
    <w:p w:rsidR="009F6550" w:rsidRPr="00EA7310" w:rsidRDefault="009F6550" w:rsidP="009F6550">
      <w:pPr>
        <w:pStyle w:val="NoSpacing"/>
        <w:rPr>
          <w:rFonts w:ascii="Times New Roman" w:eastAsiaTheme="minorHAnsi" w:hAnsi="Times New Roman"/>
          <w:i/>
          <w:color w:val="000000"/>
          <w:sz w:val="24"/>
          <w:szCs w:val="24"/>
        </w:rPr>
      </w:pPr>
      <w:proofErr w:type="spellStart"/>
      <w:r w:rsidRPr="00EA7310">
        <w:rPr>
          <w:rFonts w:ascii="Times New Roman" w:eastAsiaTheme="minorHAnsi" w:hAnsi="Times New Roman"/>
          <w:color w:val="000000"/>
          <w:sz w:val="24"/>
          <w:szCs w:val="24"/>
        </w:rPr>
        <w:t>Authorize:https</w:t>
      </w:r>
      <w:proofErr w:type="spellEnd"/>
      <w:r w:rsidRPr="00EA7310">
        <w:rPr>
          <w:rFonts w:ascii="Times New Roman" w:eastAsiaTheme="minorHAnsi" w:hAnsi="Times New Roman"/>
          <w:color w:val="000000"/>
          <w:sz w:val="24"/>
          <w:szCs w:val="24"/>
        </w:rPr>
        <w:t>://cacoo.com/oauth/authorize</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 xml:space="preserve">Request </w:t>
      </w:r>
      <w:proofErr w:type="spellStart"/>
      <w:r w:rsidRPr="00EA7310">
        <w:rPr>
          <w:rFonts w:ascii="Times New Roman" w:eastAsiaTheme="minorHAnsi" w:hAnsi="Times New Roman"/>
          <w:color w:val="000000"/>
          <w:sz w:val="24"/>
          <w:szCs w:val="24"/>
        </w:rPr>
        <w:t>Token:https</w:t>
      </w:r>
      <w:proofErr w:type="spellEnd"/>
      <w:r w:rsidRPr="00EA7310">
        <w:rPr>
          <w:rFonts w:ascii="Times New Roman" w:eastAsiaTheme="minorHAnsi" w:hAnsi="Times New Roman"/>
          <w:color w:val="000000"/>
          <w:sz w:val="24"/>
          <w:szCs w:val="24"/>
        </w:rPr>
        <w:t>://cacoo.com/oauth/request_token</w:t>
      </w:r>
    </w:p>
    <w:p w:rsidR="009F6550" w:rsidRPr="00882D58" w:rsidRDefault="009F6550" w:rsidP="009F6550">
      <w:pPr>
        <w:pStyle w:val="Heading2"/>
        <w:rPr>
          <w:szCs w:val="27"/>
        </w:rPr>
      </w:pPr>
      <w:bookmarkStart w:id="181" w:name="_Toc367649441"/>
      <w:r>
        <w:rPr>
          <w:noProof/>
          <w:lang w:eastAsia="en-IN"/>
        </w:rPr>
        <w:drawing>
          <wp:anchor distT="0" distB="0" distL="114300" distR="114300" simplePos="0" relativeHeight="251669504"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32"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20"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009A41F0" w:rsidRPr="009A41F0">
        <w:t xml:space="preserve"> Version Control </w:t>
      </w:r>
      <w:proofErr w:type="gramStart"/>
      <w:r w:rsidR="009A41F0" w:rsidRPr="009A41F0">
        <w:t>System</w:t>
      </w:r>
      <w:r w:rsidR="009A41F0">
        <w:t xml:space="preserve"> </w:t>
      </w:r>
      <w:r w:rsidR="00425BC4">
        <w:t>:</w:t>
      </w:r>
      <w:proofErr w:type="gramEnd"/>
      <w:r w:rsidR="00425BC4">
        <w:t xml:space="preserve"> </w:t>
      </w:r>
      <w:r w:rsidRPr="00882D58">
        <w:t>GitHub</w:t>
      </w:r>
      <w:bookmarkEnd w:id="181"/>
    </w:p>
    <w:p w:rsidR="009F6550" w:rsidRDefault="009F6550" w:rsidP="009F6550"/>
    <w:p w:rsidR="009F6550" w:rsidRPr="00EA7310" w:rsidRDefault="009F6550" w:rsidP="009F6550">
      <w:pPr>
        <w:rPr>
          <w:rFonts w:ascii="Times New Roman" w:hAnsi="Times New Roman" w:cs="Times New Roman"/>
          <w:iCs/>
          <w:color w:val="000000"/>
          <w:sz w:val="24"/>
          <w:szCs w:val="24"/>
        </w:rPr>
      </w:pP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xml:space="preserve"> is a web-based hosting service for software development projects that use the Git revision control system. </w:t>
      </w: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xml:space="preserve"> offers both paid plans for private repositories, and free accounts for open source projects. As of May 2011, </w:t>
      </w: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xml:space="preserve"> was the most popular open source code repository </w:t>
      </w:r>
      <w:proofErr w:type="spellStart"/>
      <w:r w:rsidRPr="00EA7310">
        <w:rPr>
          <w:rFonts w:ascii="Times New Roman" w:hAnsi="Times New Roman" w:cs="Times New Roman"/>
          <w:iCs/>
          <w:color w:val="000000"/>
          <w:sz w:val="24"/>
          <w:szCs w:val="24"/>
        </w:rPr>
        <w:t>site.GitHub</w:t>
      </w:r>
      <w:proofErr w:type="spellEnd"/>
      <w:r w:rsidRPr="00EA7310">
        <w:rPr>
          <w:rFonts w:ascii="Times New Roman" w:hAnsi="Times New Roman" w:cs="Times New Roman"/>
          <w:iCs/>
          <w:color w:val="000000"/>
          <w:sz w:val="24"/>
          <w:szCs w:val="24"/>
        </w:rPr>
        <w:t xml:space="preserve"> Inc. was founded in 2008 and is based in San Francisco, California.</w:t>
      </w:r>
    </w:p>
    <w:p w:rsidR="009F6550" w:rsidRPr="0060700F" w:rsidRDefault="009F6550" w:rsidP="009F6550">
      <w:pPr>
        <w:pStyle w:val="Heading3"/>
      </w:pPr>
      <w:bookmarkStart w:id="182" w:name="_Toc367649442"/>
      <w:r w:rsidRPr="0060700F">
        <w:rPr>
          <w:rStyle w:val="mw-headline"/>
          <w:szCs w:val="26"/>
        </w:rPr>
        <w:lastRenderedPageBreak/>
        <w:t>Description</w:t>
      </w:r>
      <w:bookmarkEnd w:id="182"/>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site provides social networking functionality such as feeds, followers and the network graph to display how developers work on their versions of a repository.</w:t>
      </w:r>
    </w:p>
    <w:p w:rsidR="009F6550" w:rsidRPr="00EA7310" w:rsidRDefault="009F6550" w:rsidP="009F6550">
      <w:pPr>
        <w:rPr>
          <w:rFonts w:ascii="Times New Roman" w:hAnsi="Times New Roman" w:cs="Times New Roman"/>
          <w:iCs/>
          <w:color w:val="000000"/>
          <w:sz w:val="24"/>
          <w:szCs w:val="24"/>
        </w:rPr>
      </w:pP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xml:space="preserve"> also operates other services: a </w:t>
      </w:r>
      <w:proofErr w:type="spellStart"/>
      <w:r w:rsidRPr="00EA7310">
        <w:rPr>
          <w:rFonts w:ascii="Times New Roman" w:hAnsi="Times New Roman" w:cs="Times New Roman"/>
          <w:iCs/>
          <w:color w:val="000000"/>
          <w:sz w:val="24"/>
          <w:szCs w:val="24"/>
        </w:rPr>
        <w:t>pastebin</w:t>
      </w:r>
      <w:proofErr w:type="spellEnd"/>
      <w:r w:rsidRPr="00EA7310">
        <w:rPr>
          <w:rFonts w:ascii="Times New Roman" w:hAnsi="Times New Roman" w:cs="Times New Roman"/>
          <w:iCs/>
          <w:color w:val="000000"/>
          <w:sz w:val="24"/>
          <w:szCs w:val="24"/>
        </w:rPr>
        <w:t>-style site called Gist that provides wikis for individual repositories and web pages that can be edited through a Git repository, a slide hosting service called Speaker Deck, and a web analytics platform called Gauges.</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As of January 2010, </w:t>
      </w: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xml:space="preserve"> is operated under the name </w:t>
      </w: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Inc.</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The software that runs </w:t>
      </w: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xml:space="preserve"> was written using Ruby on Rails and </w:t>
      </w:r>
      <w:proofErr w:type="spellStart"/>
      <w:r w:rsidRPr="00EA7310">
        <w:rPr>
          <w:rFonts w:ascii="Times New Roman" w:hAnsi="Times New Roman" w:cs="Times New Roman"/>
          <w:iCs/>
          <w:color w:val="000000"/>
          <w:sz w:val="24"/>
          <w:szCs w:val="24"/>
        </w:rPr>
        <w:t>Erlang</w:t>
      </w:r>
      <w:proofErr w:type="spellEnd"/>
      <w:r w:rsidRPr="00EA7310">
        <w:rPr>
          <w:rFonts w:ascii="Times New Roman" w:hAnsi="Times New Roman" w:cs="Times New Roman"/>
          <w:iCs/>
          <w:color w:val="000000"/>
          <w:sz w:val="24"/>
          <w:szCs w:val="24"/>
        </w:rPr>
        <w:t xml:space="preserve"> by </w:t>
      </w: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xml:space="preserve">, Inc. (previously known as Logical Awesome) developers Chris </w:t>
      </w:r>
      <w:proofErr w:type="spellStart"/>
      <w:r w:rsidRPr="00EA7310">
        <w:rPr>
          <w:rFonts w:ascii="Times New Roman" w:hAnsi="Times New Roman" w:cs="Times New Roman"/>
          <w:iCs/>
          <w:color w:val="000000"/>
          <w:sz w:val="24"/>
          <w:szCs w:val="24"/>
        </w:rPr>
        <w:t>Wanstrath</w:t>
      </w:r>
      <w:proofErr w:type="spellEnd"/>
      <w:r w:rsidRPr="00EA7310">
        <w:rPr>
          <w:rFonts w:ascii="Times New Roman" w:hAnsi="Times New Roman" w:cs="Times New Roman"/>
          <w:iCs/>
          <w:color w:val="000000"/>
          <w:sz w:val="24"/>
          <w:szCs w:val="24"/>
        </w:rPr>
        <w:t xml:space="preserve">, PJ </w:t>
      </w:r>
      <w:proofErr w:type="spellStart"/>
      <w:r w:rsidRPr="00EA7310">
        <w:rPr>
          <w:rFonts w:ascii="Times New Roman" w:hAnsi="Times New Roman" w:cs="Times New Roman"/>
          <w:iCs/>
          <w:color w:val="000000"/>
          <w:sz w:val="24"/>
          <w:szCs w:val="24"/>
        </w:rPr>
        <w:t>Hyett</w:t>
      </w:r>
      <w:proofErr w:type="spellEnd"/>
      <w:r w:rsidRPr="00EA7310">
        <w:rPr>
          <w:rFonts w:ascii="Times New Roman" w:hAnsi="Times New Roman" w:cs="Times New Roman"/>
          <w:iCs/>
          <w:color w:val="000000"/>
          <w:sz w:val="24"/>
          <w:szCs w:val="24"/>
        </w:rPr>
        <w:t>, and Tom Preston-Werner.</w:t>
      </w:r>
    </w:p>
    <w:p w:rsidR="009F6550" w:rsidRDefault="009F6550" w:rsidP="009F6550">
      <w:pPr>
        <w:pStyle w:val="Heading3"/>
      </w:pPr>
      <w:bookmarkStart w:id="183" w:name="_Toc367649443"/>
      <w:r w:rsidRPr="009A167B">
        <w:t>Limitations and constraints</w:t>
      </w:r>
      <w:bookmarkEnd w:id="183"/>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According to the terms of </w:t>
      </w:r>
      <w:proofErr w:type="spellStart"/>
      <w:r w:rsidRPr="00EA7310">
        <w:rPr>
          <w:rFonts w:ascii="Times New Roman" w:hAnsi="Times New Roman" w:cs="Times New Roman"/>
          <w:iCs/>
          <w:color w:val="000000"/>
          <w:sz w:val="24"/>
          <w:szCs w:val="24"/>
        </w:rPr>
        <w:t>service</w:t>
      </w:r>
      <w:proofErr w:type="gramStart"/>
      <w:r w:rsidRPr="00EA7310">
        <w:rPr>
          <w:rFonts w:ascii="Times New Roman" w:hAnsi="Times New Roman" w:cs="Times New Roman"/>
          <w:iCs/>
          <w:color w:val="000000"/>
          <w:sz w:val="24"/>
          <w:szCs w:val="24"/>
        </w:rPr>
        <w:t>,if</w:t>
      </w:r>
      <w:proofErr w:type="spellEnd"/>
      <w:proofErr w:type="gramEnd"/>
      <w:r w:rsidRPr="00EA7310">
        <w:rPr>
          <w:rFonts w:ascii="Times New Roman" w:hAnsi="Times New Roman" w:cs="Times New Roman"/>
          <w:iCs/>
          <w:color w:val="000000"/>
          <w:sz w:val="24"/>
          <w:szCs w:val="24"/>
        </w:rPr>
        <w:t xml:space="preserve"> an account's bandwidth usage significantly exceeds the average of other </w:t>
      </w:r>
      <w:proofErr w:type="spellStart"/>
      <w:r w:rsidRPr="00EA7310">
        <w:rPr>
          <w:rFonts w:ascii="Times New Roman" w:hAnsi="Times New Roman" w:cs="Times New Roman"/>
          <w:iCs/>
          <w:color w:val="000000"/>
          <w:sz w:val="24"/>
          <w:szCs w:val="24"/>
        </w:rPr>
        <w:t>GitHub</w:t>
      </w:r>
      <w:proofErr w:type="spellEnd"/>
      <w:r w:rsidRPr="00EA7310">
        <w:rPr>
          <w:rFonts w:ascii="Times New Roman" w:hAnsi="Times New Roman" w:cs="Times New Roman"/>
          <w:iCs/>
          <w:color w:val="000000"/>
          <w:sz w:val="24"/>
          <w:szCs w:val="24"/>
        </w:rPr>
        <w:t xml:space="preserve"> customers, the account's file hosting service may be immediately disabled or throttled until bandwidth consumption is reduced. In addition, while there is no hard limit, the guideline for the maximum size of a repository is one gigabyte.</w:t>
      </w:r>
    </w:p>
    <w:p w:rsidR="003252E9" w:rsidRPr="00472BB3" w:rsidRDefault="003252E9" w:rsidP="00472BB3">
      <w:pPr>
        <w:rPr>
          <w:lang w:val="en-US"/>
        </w:rPr>
      </w:pPr>
    </w:p>
    <w:p w:rsidR="00663D8A" w:rsidRDefault="00B4442A" w:rsidP="00D90446">
      <w:pPr>
        <w:pStyle w:val="Heading1"/>
      </w:pPr>
      <w:bookmarkStart w:id="184" w:name="_Toc367649444"/>
      <w:proofErr w:type="gramStart"/>
      <w:r>
        <w:t>Glossary.</w:t>
      </w:r>
      <w:bookmarkEnd w:id="184"/>
      <w:proofErr w:type="gramEnd"/>
    </w:p>
    <w:p w:rsidR="00BA1833" w:rsidRPr="00EA7310" w:rsidRDefault="0064332C" w:rsidP="00A96854">
      <w:pPr>
        <w:rPr>
          <w:rFonts w:ascii="Times New Roman" w:hAnsi="Times New Roman" w:cs="Times New Roman"/>
          <w:iCs/>
          <w:color w:val="000000"/>
          <w:sz w:val="24"/>
          <w:szCs w:val="24"/>
        </w:rPr>
      </w:pPr>
      <w:r w:rsidRPr="0064332C">
        <w:rPr>
          <w:rFonts w:ascii="Times New Roman" w:hAnsi="Times New Roman" w:cs="Times New Roman"/>
          <w:b/>
          <w:iCs/>
          <w:color w:val="000000"/>
          <w:sz w:val="24"/>
          <w:szCs w:val="24"/>
        </w:rPr>
        <w:t>FRS</w:t>
      </w:r>
      <w:r w:rsidR="00BA1833" w:rsidRPr="00EA7310">
        <w:rPr>
          <w:rFonts w:ascii="Times New Roman" w:hAnsi="Times New Roman" w:cs="Times New Roman"/>
          <w:iCs/>
          <w:color w:val="000000"/>
          <w:sz w:val="24"/>
          <w:szCs w:val="24"/>
        </w:rPr>
        <w:tab/>
        <w:t xml:space="preserve"> Daily Notebook &amp; Social Networking Updater</w:t>
      </w:r>
    </w:p>
    <w:p w:rsidR="00A96854" w:rsidRPr="00EA7310" w:rsidRDefault="00A96854"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Apps</w:t>
      </w:r>
      <w:r w:rsidRPr="00EA7310">
        <w:rPr>
          <w:rFonts w:ascii="Times New Roman" w:hAnsi="Times New Roman" w:cs="Times New Roman"/>
          <w:iCs/>
          <w:color w:val="000000"/>
          <w:sz w:val="24"/>
          <w:szCs w:val="24"/>
        </w:rPr>
        <w:tab/>
        <w:t>Application</w:t>
      </w:r>
    </w:p>
    <w:p w:rsidR="00A96854" w:rsidRPr="00EA7310" w:rsidRDefault="00A96854"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FB</w:t>
      </w:r>
      <w:r w:rsidRPr="00EA7310">
        <w:rPr>
          <w:rFonts w:ascii="Times New Roman" w:hAnsi="Times New Roman" w:cs="Times New Roman"/>
          <w:iCs/>
          <w:color w:val="000000"/>
          <w:sz w:val="24"/>
          <w:szCs w:val="24"/>
        </w:rPr>
        <w:tab/>
      </w:r>
      <w:proofErr w:type="spellStart"/>
      <w:r w:rsidRPr="00EA7310">
        <w:rPr>
          <w:rFonts w:ascii="Times New Roman" w:hAnsi="Times New Roman" w:cs="Times New Roman"/>
          <w:iCs/>
          <w:color w:val="000000"/>
          <w:sz w:val="24"/>
          <w:szCs w:val="24"/>
        </w:rPr>
        <w:t>Facebook</w:t>
      </w:r>
      <w:proofErr w:type="spellEnd"/>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SRS</w:t>
      </w:r>
      <w:r w:rsidRPr="00EA7310">
        <w:rPr>
          <w:rFonts w:ascii="Times New Roman" w:hAnsi="Times New Roman" w:cs="Times New Roman"/>
          <w:iCs/>
          <w:color w:val="000000"/>
          <w:sz w:val="24"/>
          <w:szCs w:val="24"/>
        </w:rPr>
        <w:tab/>
        <w:t xml:space="preserve">Software Requirement Specification </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DFD</w:t>
      </w:r>
      <w:r w:rsidRPr="00EA7310">
        <w:rPr>
          <w:rFonts w:ascii="Times New Roman" w:hAnsi="Times New Roman" w:cs="Times New Roman"/>
          <w:iCs/>
          <w:color w:val="000000"/>
          <w:sz w:val="24"/>
          <w:szCs w:val="24"/>
        </w:rPr>
        <w:tab/>
        <w:t>Data Flow Diagram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ERD</w:t>
      </w:r>
      <w:r w:rsidRPr="00EA7310">
        <w:rPr>
          <w:rFonts w:ascii="Times New Roman" w:hAnsi="Times New Roman" w:cs="Times New Roman"/>
          <w:iCs/>
          <w:color w:val="000000"/>
          <w:sz w:val="24"/>
          <w:szCs w:val="24"/>
        </w:rPr>
        <w:tab/>
        <w:t>Entity Relationship Diagram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GUI</w:t>
      </w:r>
      <w:r w:rsidRPr="00EA7310">
        <w:rPr>
          <w:rFonts w:ascii="Times New Roman" w:hAnsi="Times New Roman" w:cs="Times New Roman"/>
          <w:iCs/>
          <w:color w:val="000000"/>
          <w:sz w:val="24"/>
          <w:szCs w:val="24"/>
        </w:rPr>
        <w:tab/>
        <w:t>Graphical User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UI</w:t>
      </w:r>
      <w:r w:rsidRPr="00EA7310">
        <w:rPr>
          <w:rFonts w:ascii="Times New Roman" w:hAnsi="Times New Roman" w:cs="Times New Roman"/>
          <w:iCs/>
          <w:color w:val="000000"/>
          <w:sz w:val="24"/>
          <w:szCs w:val="24"/>
        </w:rPr>
        <w:tab/>
        <w:t>User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DB</w:t>
      </w:r>
      <w:r w:rsidRPr="00EA7310">
        <w:rPr>
          <w:rFonts w:ascii="Times New Roman" w:hAnsi="Times New Roman" w:cs="Times New Roman"/>
          <w:iCs/>
          <w:color w:val="000000"/>
          <w:sz w:val="24"/>
          <w:szCs w:val="24"/>
        </w:rPr>
        <w:tab/>
        <w:t>Database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API</w:t>
      </w:r>
      <w:r w:rsidRPr="00EA7310">
        <w:rPr>
          <w:rFonts w:ascii="Times New Roman" w:hAnsi="Times New Roman" w:cs="Times New Roman"/>
          <w:iCs/>
          <w:color w:val="000000"/>
          <w:sz w:val="24"/>
          <w:szCs w:val="24"/>
        </w:rPr>
        <w:tab/>
        <w:t>Application Programming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COCOMO</w:t>
      </w:r>
      <w:r w:rsidRPr="00EA7310">
        <w:rPr>
          <w:rFonts w:ascii="Times New Roman" w:hAnsi="Times New Roman" w:cs="Times New Roman"/>
          <w:iCs/>
          <w:color w:val="000000"/>
          <w:sz w:val="24"/>
          <w:szCs w:val="24"/>
        </w:rPr>
        <w:tab/>
        <w:t>Constructive Cost Model</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SDK</w:t>
      </w:r>
      <w:r w:rsidRPr="00EA7310">
        <w:rPr>
          <w:rFonts w:ascii="Times New Roman" w:hAnsi="Times New Roman" w:cs="Times New Roman"/>
          <w:iCs/>
          <w:color w:val="000000"/>
          <w:sz w:val="24"/>
          <w:szCs w:val="24"/>
        </w:rPr>
        <w:tab/>
        <w:t>Sweater Development Kit</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WPF</w:t>
      </w:r>
      <w:r w:rsidRPr="00EA7310">
        <w:rPr>
          <w:rFonts w:ascii="Times New Roman" w:hAnsi="Times New Roman" w:cs="Times New Roman"/>
          <w:iCs/>
          <w:color w:val="000000"/>
          <w:sz w:val="24"/>
          <w:szCs w:val="24"/>
        </w:rPr>
        <w:tab/>
        <w:t>Windows Presentation Framework</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XAML</w:t>
      </w:r>
      <w:r w:rsidRPr="00EA7310">
        <w:rPr>
          <w:rFonts w:ascii="Times New Roman" w:hAnsi="Times New Roman" w:cs="Times New Roman"/>
          <w:iCs/>
          <w:color w:val="000000"/>
          <w:sz w:val="24"/>
          <w:szCs w:val="24"/>
        </w:rPr>
        <w:tab/>
        <w:t xml:space="preserve">Extensible application </w:t>
      </w:r>
      <w:proofErr w:type="spellStart"/>
      <w:r w:rsidRPr="00EA7310">
        <w:rPr>
          <w:rFonts w:ascii="Times New Roman" w:hAnsi="Times New Roman" w:cs="Times New Roman"/>
          <w:iCs/>
          <w:color w:val="000000"/>
          <w:sz w:val="24"/>
          <w:szCs w:val="24"/>
        </w:rPr>
        <w:t>Markup</w:t>
      </w:r>
      <w:proofErr w:type="spellEnd"/>
      <w:r w:rsidRPr="00EA7310">
        <w:rPr>
          <w:rFonts w:ascii="Times New Roman" w:hAnsi="Times New Roman" w:cs="Times New Roman"/>
          <w:iCs/>
          <w:color w:val="000000"/>
          <w:sz w:val="24"/>
          <w:szCs w:val="24"/>
        </w:rPr>
        <w:t xml:space="preserve"> Language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IDE</w:t>
      </w:r>
      <w:r w:rsidRPr="00EA7310">
        <w:rPr>
          <w:rFonts w:ascii="Times New Roman" w:hAnsi="Times New Roman" w:cs="Times New Roman"/>
          <w:iCs/>
          <w:color w:val="000000"/>
          <w:sz w:val="24"/>
          <w:szCs w:val="24"/>
        </w:rPr>
        <w:tab/>
        <w:t>Integrated Development Environment</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HTML</w:t>
      </w:r>
      <w:r w:rsidRPr="00EA7310">
        <w:rPr>
          <w:rFonts w:ascii="Times New Roman" w:hAnsi="Times New Roman" w:cs="Times New Roman"/>
          <w:iCs/>
          <w:color w:val="000000"/>
          <w:sz w:val="24"/>
          <w:szCs w:val="24"/>
        </w:rPr>
        <w:tab/>
        <w:t xml:space="preserve">Hyper Text </w:t>
      </w:r>
      <w:proofErr w:type="spellStart"/>
      <w:r w:rsidRPr="00EA7310">
        <w:rPr>
          <w:rFonts w:ascii="Times New Roman" w:hAnsi="Times New Roman" w:cs="Times New Roman"/>
          <w:iCs/>
          <w:color w:val="000000"/>
          <w:sz w:val="24"/>
          <w:szCs w:val="24"/>
        </w:rPr>
        <w:t>Markup</w:t>
      </w:r>
      <w:proofErr w:type="spellEnd"/>
      <w:r w:rsidRPr="00EA7310">
        <w:rPr>
          <w:rFonts w:ascii="Times New Roman" w:hAnsi="Times New Roman" w:cs="Times New Roman"/>
          <w:iCs/>
          <w:color w:val="000000"/>
          <w:sz w:val="24"/>
          <w:szCs w:val="24"/>
        </w:rPr>
        <w:t xml:space="preserve"> Language</w:t>
      </w:r>
    </w:p>
    <w:p w:rsidR="00247166" w:rsidRPr="00EA7310" w:rsidRDefault="00247166" w:rsidP="00247166">
      <w:pPr>
        <w:rPr>
          <w:rFonts w:ascii="Times New Roman" w:hAnsi="Times New Roman" w:cs="Times New Roman"/>
          <w:iCs/>
          <w:color w:val="000000"/>
          <w:sz w:val="24"/>
          <w:szCs w:val="24"/>
        </w:rPr>
      </w:pPr>
      <w:proofErr w:type="gramStart"/>
      <w:r w:rsidRPr="00EA7310">
        <w:rPr>
          <w:rFonts w:ascii="Times New Roman" w:hAnsi="Times New Roman" w:cs="Times New Roman"/>
          <w:iCs/>
          <w:color w:val="000000"/>
          <w:sz w:val="24"/>
          <w:szCs w:val="24"/>
        </w:rPr>
        <w:t>www</w:t>
      </w:r>
      <w:proofErr w:type="gramEnd"/>
      <w:r w:rsidRPr="00EA7310">
        <w:rPr>
          <w:rFonts w:ascii="Times New Roman" w:hAnsi="Times New Roman" w:cs="Times New Roman"/>
          <w:iCs/>
          <w:color w:val="000000"/>
          <w:sz w:val="24"/>
          <w:szCs w:val="24"/>
        </w:rPr>
        <w:tab/>
        <w:t>World Wide Web</w:t>
      </w:r>
      <w:r w:rsidRPr="00EA7310">
        <w:rPr>
          <w:rFonts w:ascii="Times New Roman" w:hAnsi="Times New Roman" w:cs="Times New Roman"/>
          <w:iCs/>
          <w:color w:val="000000"/>
          <w:sz w:val="24"/>
          <w:szCs w:val="24"/>
        </w:rPr>
        <w:tab/>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DBMS</w:t>
      </w:r>
      <w:r w:rsidRPr="00EA7310">
        <w:rPr>
          <w:rFonts w:ascii="Times New Roman" w:hAnsi="Times New Roman" w:cs="Times New Roman"/>
          <w:iCs/>
          <w:color w:val="000000"/>
          <w:sz w:val="24"/>
          <w:szCs w:val="24"/>
        </w:rPr>
        <w:tab/>
        <w:t>Database Management System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Sync</w:t>
      </w:r>
      <w:r w:rsidRPr="00EA7310">
        <w:rPr>
          <w:rFonts w:ascii="Times New Roman" w:hAnsi="Times New Roman" w:cs="Times New Roman"/>
          <w:iCs/>
          <w:color w:val="000000"/>
          <w:sz w:val="24"/>
          <w:szCs w:val="24"/>
        </w:rPr>
        <w:tab/>
        <w:t>Synchronization</w:t>
      </w:r>
    </w:p>
    <w:p w:rsidR="00610748" w:rsidRPr="00EA7310" w:rsidRDefault="00BA1833" w:rsidP="00247166">
      <w:pPr>
        <w:rPr>
          <w:rFonts w:ascii="Times New Roman" w:hAnsi="Times New Roman" w:cs="Times New Roman"/>
          <w:iCs/>
          <w:color w:val="000000"/>
          <w:sz w:val="24"/>
          <w:szCs w:val="24"/>
        </w:rPr>
      </w:pPr>
      <w:proofErr w:type="spellStart"/>
      <w:proofErr w:type="gramStart"/>
      <w:r w:rsidRPr="00EA7310">
        <w:rPr>
          <w:rFonts w:ascii="Times New Roman" w:hAnsi="Times New Roman" w:cs="Times New Roman"/>
          <w:iCs/>
          <w:color w:val="000000"/>
          <w:sz w:val="24"/>
          <w:szCs w:val="24"/>
        </w:rPr>
        <w:t>cs</w:t>
      </w:r>
      <w:proofErr w:type="spellEnd"/>
      <w:proofErr w:type="gramEnd"/>
      <w:r w:rsidR="00247166" w:rsidRPr="00EA7310">
        <w:rPr>
          <w:rFonts w:ascii="Times New Roman" w:hAnsi="Times New Roman" w:cs="Times New Roman"/>
          <w:iCs/>
          <w:color w:val="000000"/>
          <w:sz w:val="24"/>
          <w:szCs w:val="24"/>
        </w:rPr>
        <w:tab/>
        <w:t>C Sharp</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KLOC</w:t>
      </w:r>
      <w:r w:rsidRPr="00EA7310">
        <w:rPr>
          <w:rFonts w:ascii="Times New Roman" w:hAnsi="Times New Roman" w:cs="Times New Roman"/>
          <w:iCs/>
          <w:color w:val="000000"/>
          <w:sz w:val="24"/>
          <w:szCs w:val="24"/>
        </w:rPr>
        <w:tab/>
        <w:t xml:space="preserve">Estimated size of the software product expressed in Kilo </w:t>
      </w:r>
    </w:p>
    <w:p w:rsidR="001C1798" w:rsidRPr="00EA7310" w:rsidRDefault="001C1798" w:rsidP="001C1798">
      <w:pPr>
        <w:rPr>
          <w:rFonts w:ascii="Times New Roman" w:hAnsi="Times New Roman" w:cs="Times New Roman"/>
          <w:iCs/>
          <w:color w:val="000000"/>
          <w:sz w:val="24"/>
          <w:szCs w:val="24"/>
        </w:rPr>
      </w:pPr>
      <w:proofErr w:type="spellStart"/>
      <w:r w:rsidRPr="00EA7310">
        <w:rPr>
          <w:rFonts w:ascii="Times New Roman" w:hAnsi="Times New Roman" w:cs="Times New Roman"/>
          <w:iCs/>
          <w:color w:val="000000"/>
          <w:sz w:val="24"/>
          <w:szCs w:val="24"/>
        </w:rPr>
        <w:t>Tdev</w:t>
      </w:r>
      <w:proofErr w:type="spellEnd"/>
      <w:r w:rsidRPr="00EA7310">
        <w:rPr>
          <w:rFonts w:ascii="Times New Roman" w:hAnsi="Times New Roman" w:cs="Times New Roman"/>
          <w:iCs/>
          <w:color w:val="000000"/>
          <w:sz w:val="24"/>
          <w:szCs w:val="24"/>
        </w:rPr>
        <w:tab/>
        <w:t>Estimated time to develop the software, expressed in months.</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Effort</w:t>
      </w:r>
      <w:r w:rsidRPr="00EA7310">
        <w:rPr>
          <w:rFonts w:ascii="Times New Roman" w:hAnsi="Times New Roman" w:cs="Times New Roman"/>
          <w:iCs/>
          <w:color w:val="000000"/>
          <w:sz w:val="24"/>
          <w:szCs w:val="24"/>
        </w:rPr>
        <w:tab/>
        <w:t xml:space="preserve">Total effort required to develop the software product, expressed in person-month (PM). </w:t>
      </w:r>
    </w:p>
    <w:p w:rsidR="001C1798" w:rsidRPr="00EA7310" w:rsidRDefault="001C1798"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PM</w:t>
      </w:r>
      <w:r w:rsidRPr="00EA7310">
        <w:rPr>
          <w:rFonts w:ascii="Times New Roman" w:hAnsi="Times New Roman" w:cs="Times New Roman"/>
          <w:iCs/>
          <w:color w:val="000000"/>
          <w:sz w:val="24"/>
          <w:szCs w:val="24"/>
        </w:rPr>
        <w:tab/>
        <w:t xml:space="preserve">Person-month </w:t>
      </w:r>
    </w:p>
    <w:p w:rsidR="009C46E1" w:rsidRPr="00610748" w:rsidRDefault="009C46E1" w:rsidP="00247166"/>
    <w:sectPr w:rsidR="009C46E1" w:rsidRPr="00610748" w:rsidSect="006463A4">
      <w:footerReference w:type="default" r:id="rId22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45068" w:rsidRDefault="00C45068" w:rsidP="009A41F0">
      <w:pPr>
        <w:spacing w:after="0" w:line="240" w:lineRule="auto"/>
      </w:pPr>
      <w:r>
        <w:separator/>
      </w:r>
    </w:p>
  </w:endnote>
  <w:endnote w:type="continuationSeparator" w:id="0">
    <w:p w:rsidR="00C45068" w:rsidRDefault="00C45068" w:rsidP="009A41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657555"/>
      <w:docPartObj>
        <w:docPartGallery w:val="Page Numbers (Bottom of Page)"/>
        <w:docPartUnique/>
      </w:docPartObj>
    </w:sdtPr>
    <w:sdtContent>
      <w:p w:rsidR="00287181" w:rsidRDefault="00287181">
        <w:pPr>
          <w:pStyle w:val="Footer"/>
        </w:pPr>
        <w:r>
          <w:rPr>
            <w:noProof/>
          </w:rPr>
          <w:pict>
            <v:group id="_x0000_s2061" style="position:absolute;margin-left:1309.6pt;margin-top:0;width:1in;height:1in;z-index:251660288;mso-position-horizontal:right;mso-position-horizontal-relative:right-margin-area;mso-position-vertical:bottom;mso-position-vertical-relative:bottom-margin-area" coordorigin="10800,14400" coordsize="1440,1440" o:allowincell="f">
              <v:rect id="_x0000_s2062" style="position:absolute;left:10800;top:14400;width:1440;height:1440;mso-position-horizontal:right;mso-position-horizontal-relative:right-margin-area;mso-position-vertical:bottom;mso-position-vertical-relative:bottom-margin-area" o:allowincell="f" stroked="f">
                <v:textbox>
                  <w:txbxContent>
                    <w:p w:rsidR="00287181" w:rsidRDefault="00287181"/>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2063"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2063" inset=",0,,0">
                  <w:txbxContent>
                    <w:p w:rsidR="00287181" w:rsidRDefault="00287181">
                      <w:pPr>
                        <w:pStyle w:val="Footer"/>
                        <w:jc w:val="center"/>
                      </w:pPr>
                      <w:fldSimple w:instr=" PAGE   \* MERGEFORMAT ">
                        <w:r w:rsidR="00AF04DC">
                          <w:rPr>
                            <w:noProof/>
                          </w:rPr>
                          <w:t>28</w:t>
                        </w:r>
                      </w:fldSimple>
                    </w:p>
                  </w:txbxContent>
                </v:textbox>
              </v:shape>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45068" w:rsidRDefault="00C45068" w:rsidP="009A41F0">
      <w:pPr>
        <w:spacing w:after="0" w:line="240" w:lineRule="auto"/>
      </w:pPr>
      <w:r>
        <w:separator/>
      </w:r>
    </w:p>
  </w:footnote>
  <w:footnote w:type="continuationSeparator" w:id="0">
    <w:p w:rsidR="00C45068" w:rsidRDefault="00C45068" w:rsidP="009A41F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12.3pt;height:10.45pt" o:bullet="t">
        <v:imagedata r:id="rId1" o:title="bullet1"/>
      </v:shape>
    </w:pict>
  </w:numPicBullet>
  <w:numPicBullet w:numPicBulletId="1">
    <w:pict>
      <v:shape id="_x0000_i1066" type="#_x0000_t75" style="width:12.3pt;height:10.45pt" o:bullet="t">
        <v:imagedata r:id="rId2" o:title="bullet2"/>
      </v:shape>
    </w:pict>
  </w:numPicBullet>
  <w:numPicBullet w:numPicBulletId="2">
    <w:pict>
      <v:shape id="_x0000_i1067" type="#_x0000_t75" style="width:12.3pt;height:10.45pt" o:bullet="t">
        <v:imagedata r:id="rId3" o:title="bullet3"/>
      </v:shape>
    </w:pict>
  </w:numPicBullet>
  <w:abstractNum w:abstractNumId="0">
    <w:nsid w:val="00000001"/>
    <w:multiLevelType w:val="singleLevel"/>
    <w:tmpl w:val="00000001"/>
    <w:lvl w:ilvl="0">
      <w:start w:val="1"/>
      <w:numFmt w:val="bullet"/>
      <w:lvlText w:val="v"/>
      <w:lvlJc w:val="left"/>
      <w:pPr>
        <w:tabs>
          <w:tab w:val="num" w:pos="720"/>
        </w:tabs>
        <w:ind w:left="720" w:hanging="360"/>
      </w:pPr>
      <w:rPr>
        <w:rFonts w:ascii="Wingdings" w:hAnsi="Wingdings"/>
      </w:rPr>
    </w:lvl>
  </w:abstractNum>
  <w:abstractNum w:abstractNumId="1">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2">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3">
    <w:nsid w:val="00000004"/>
    <w:multiLevelType w:val="singleLevel"/>
    <w:tmpl w:val="00000004"/>
    <w:name w:val="WW8Num6"/>
    <w:lvl w:ilvl="0">
      <w:start w:val="1"/>
      <w:numFmt w:val="bullet"/>
      <w:lvlText w:val="v"/>
      <w:lvlJc w:val="left"/>
      <w:pPr>
        <w:tabs>
          <w:tab w:val="num" w:pos="360"/>
        </w:tabs>
        <w:ind w:left="360" w:hanging="360"/>
      </w:pPr>
      <w:rPr>
        <w:rFonts w:ascii="Wingdings" w:hAnsi="Wingdings"/>
      </w:rPr>
    </w:lvl>
  </w:abstractNum>
  <w:abstractNum w:abstractNumId="4">
    <w:nsid w:val="00000005"/>
    <w:multiLevelType w:val="singleLevel"/>
    <w:tmpl w:val="00000005"/>
    <w:name w:val="WW8Num7"/>
    <w:lvl w:ilvl="0">
      <w:start w:val="1"/>
      <w:numFmt w:val="bullet"/>
      <w:lvlText w:val="v"/>
      <w:lvlJc w:val="left"/>
      <w:pPr>
        <w:tabs>
          <w:tab w:val="num" w:pos="720"/>
        </w:tabs>
        <w:ind w:left="720" w:hanging="360"/>
      </w:pPr>
      <w:rPr>
        <w:rFonts w:ascii="Wingdings" w:hAnsi="Wingdings"/>
      </w:rPr>
    </w:lvl>
  </w:abstractNum>
  <w:abstractNum w:abstractNumId="5">
    <w:nsid w:val="00000006"/>
    <w:multiLevelType w:val="singleLevel"/>
    <w:tmpl w:val="00000006"/>
    <w:name w:val="WW8Num9"/>
    <w:lvl w:ilvl="0">
      <w:start w:val="1"/>
      <w:numFmt w:val="bullet"/>
      <w:lvlText w:val="ü"/>
      <w:lvlJc w:val="left"/>
      <w:pPr>
        <w:tabs>
          <w:tab w:val="num" w:pos="720"/>
        </w:tabs>
        <w:ind w:left="720" w:hanging="360"/>
      </w:pPr>
      <w:rPr>
        <w:rFonts w:ascii="Wingdings" w:hAnsi="Wingdings"/>
      </w:rPr>
    </w:lvl>
  </w:abstractNum>
  <w:abstractNum w:abstractNumId="6">
    <w:nsid w:val="0000000C"/>
    <w:multiLevelType w:val="singleLevel"/>
    <w:tmpl w:val="0000000C"/>
    <w:name w:val="WW8Num16"/>
    <w:lvl w:ilvl="0">
      <w:start w:val="1"/>
      <w:numFmt w:val="decimal"/>
      <w:lvlText w:val="%1."/>
      <w:lvlJc w:val="left"/>
      <w:pPr>
        <w:tabs>
          <w:tab w:val="num" w:pos="720"/>
        </w:tabs>
        <w:ind w:left="720" w:hanging="360"/>
      </w:pPr>
    </w:lvl>
  </w:abstractNum>
  <w:abstractNum w:abstractNumId="7">
    <w:nsid w:val="0000000F"/>
    <w:multiLevelType w:val="singleLevel"/>
    <w:tmpl w:val="0000000F"/>
    <w:name w:val="WW8Num19"/>
    <w:lvl w:ilvl="0">
      <w:start w:val="1"/>
      <w:numFmt w:val="bullet"/>
      <w:lvlText w:val="o"/>
      <w:lvlJc w:val="left"/>
      <w:pPr>
        <w:tabs>
          <w:tab w:val="num" w:pos="720"/>
        </w:tabs>
        <w:ind w:left="720" w:hanging="360"/>
      </w:pPr>
      <w:rPr>
        <w:rFonts w:ascii="Courier New" w:hAnsi="Courier New" w:cs="Courier New"/>
      </w:rPr>
    </w:lvl>
  </w:abstractNum>
  <w:abstractNum w:abstractNumId="8">
    <w:nsid w:val="00000011"/>
    <w:multiLevelType w:val="singleLevel"/>
    <w:tmpl w:val="00000011"/>
    <w:name w:val="WW8Num21"/>
    <w:lvl w:ilvl="0">
      <w:start w:val="1"/>
      <w:numFmt w:val="bullet"/>
      <w:lvlText w:val="ü"/>
      <w:lvlJc w:val="left"/>
      <w:pPr>
        <w:tabs>
          <w:tab w:val="num" w:pos="720"/>
        </w:tabs>
        <w:ind w:left="720" w:hanging="360"/>
      </w:pPr>
      <w:rPr>
        <w:rFonts w:ascii="Wingdings" w:hAnsi="Wingdings"/>
      </w:rPr>
    </w:lvl>
  </w:abstractNum>
  <w:abstractNum w:abstractNumId="9">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2E00063"/>
    <w:multiLevelType w:val="hybridMultilevel"/>
    <w:tmpl w:val="028ABE4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5025955"/>
    <w:multiLevelType w:val="hybridMultilevel"/>
    <w:tmpl w:val="BA389F88"/>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0C264824"/>
    <w:multiLevelType w:val="hybridMultilevel"/>
    <w:tmpl w:val="82E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C2F124F"/>
    <w:multiLevelType w:val="hybridMultilevel"/>
    <w:tmpl w:val="CB0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DB1729C"/>
    <w:multiLevelType w:val="multilevel"/>
    <w:tmpl w:val="355C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1">
    <w:nsid w:val="203B2BD0"/>
    <w:multiLevelType w:val="multilevel"/>
    <w:tmpl w:val="F530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4D8259F"/>
    <w:multiLevelType w:val="hybridMultilevel"/>
    <w:tmpl w:val="DA0E079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A635D19"/>
    <w:multiLevelType w:val="hybridMultilevel"/>
    <w:tmpl w:val="A7E2F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DD578A1"/>
    <w:multiLevelType w:val="multilevel"/>
    <w:tmpl w:val="2F62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E9C4CED"/>
    <w:multiLevelType w:val="hybridMultilevel"/>
    <w:tmpl w:val="E988AAE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E736F91"/>
    <w:multiLevelType w:val="hybridMultilevel"/>
    <w:tmpl w:val="B53C72FC"/>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54D6AE7"/>
    <w:multiLevelType w:val="hybridMultilevel"/>
    <w:tmpl w:val="CAC44F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A2004E6"/>
    <w:multiLevelType w:val="multilevel"/>
    <w:tmpl w:val="4E4AD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8">
    <w:nsid w:val="59DA3A3B"/>
    <w:multiLevelType w:val="hybridMultilevel"/>
    <w:tmpl w:val="732E0874"/>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nsid w:val="5B3D0CAB"/>
    <w:multiLevelType w:val="hybridMultilevel"/>
    <w:tmpl w:val="3B00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5BF46F0D"/>
    <w:multiLevelType w:val="hybridMultilevel"/>
    <w:tmpl w:val="2618DEC6"/>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62F6CB3"/>
    <w:multiLevelType w:val="multilevel"/>
    <w:tmpl w:val="AD087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68F3AB3"/>
    <w:multiLevelType w:val="multilevel"/>
    <w:tmpl w:val="37B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9">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0">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8077E80"/>
    <w:multiLevelType w:val="hybridMultilevel"/>
    <w:tmpl w:val="D2E08F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E9273B6"/>
    <w:multiLevelType w:val="hybridMultilevel"/>
    <w:tmpl w:val="C9D464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7"/>
  </w:num>
  <w:num w:numId="3">
    <w:abstractNumId w:val="39"/>
  </w:num>
  <w:num w:numId="4">
    <w:abstractNumId w:val="48"/>
  </w:num>
  <w:num w:numId="5">
    <w:abstractNumId w:val="2"/>
  </w:num>
  <w:num w:numId="6">
    <w:abstractNumId w:val="23"/>
  </w:num>
  <w:num w:numId="7">
    <w:abstractNumId w:val="49"/>
  </w:num>
  <w:num w:numId="8">
    <w:abstractNumId w:val="44"/>
  </w:num>
  <w:num w:numId="9">
    <w:abstractNumId w:val="44"/>
  </w:num>
  <w:num w:numId="10">
    <w:abstractNumId w:val="20"/>
  </w:num>
  <w:num w:numId="11">
    <w:abstractNumId w:val="13"/>
  </w:num>
  <w:num w:numId="12">
    <w:abstractNumId w:val="29"/>
  </w:num>
  <w:num w:numId="13">
    <w:abstractNumId w:val="25"/>
  </w:num>
  <w:num w:numId="14">
    <w:abstractNumId w:val="15"/>
  </w:num>
  <w:num w:numId="15">
    <w:abstractNumId w:val="36"/>
  </w:num>
  <w:num w:numId="16">
    <w:abstractNumId w:val="50"/>
  </w:num>
  <w:num w:numId="17">
    <w:abstractNumId w:val="22"/>
  </w:num>
  <w:num w:numId="18">
    <w:abstractNumId w:val="34"/>
  </w:num>
  <w:num w:numId="19">
    <w:abstractNumId w:val="43"/>
  </w:num>
  <w:num w:numId="20">
    <w:abstractNumId w:val="45"/>
  </w:num>
  <w:num w:numId="21">
    <w:abstractNumId w:val="30"/>
  </w:num>
  <w:num w:numId="22">
    <w:abstractNumId w:val="18"/>
  </w:num>
  <w:num w:numId="23">
    <w:abstractNumId w:val="35"/>
  </w:num>
  <w:num w:numId="24">
    <w:abstractNumId w:val="11"/>
  </w:num>
  <w:num w:numId="25">
    <w:abstractNumId w:val="14"/>
  </w:num>
  <w:num w:numId="26">
    <w:abstractNumId w:val="9"/>
  </w:num>
  <w:num w:numId="27">
    <w:abstractNumId w:val="41"/>
  </w:num>
  <w:num w:numId="28">
    <w:abstractNumId w:val="16"/>
  </w:num>
  <w:num w:numId="29">
    <w:abstractNumId w:val="17"/>
  </w:num>
  <w:num w:numId="30">
    <w:abstractNumId w:val="51"/>
  </w:num>
  <w:num w:numId="31">
    <w:abstractNumId w:val="40"/>
  </w:num>
  <w:num w:numId="32">
    <w:abstractNumId w:val="32"/>
  </w:num>
  <w:num w:numId="33">
    <w:abstractNumId w:val="26"/>
  </w:num>
  <w:num w:numId="34">
    <w:abstractNumId w:val="0"/>
  </w:num>
  <w:num w:numId="35">
    <w:abstractNumId w:val="3"/>
  </w:num>
  <w:num w:numId="36">
    <w:abstractNumId w:val="4"/>
  </w:num>
  <w:num w:numId="37">
    <w:abstractNumId w:val="5"/>
  </w:num>
  <w:num w:numId="38">
    <w:abstractNumId w:val="6"/>
  </w:num>
  <w:num w:numId="39">
    <w:abstractNumId w:val="7"/>
  </w:num>
  <w:num w:numId="40">
    <w:abstractNumId w:val="8"/>
  </w:num>
  <w:num w:numId="41">
    <w:abstractNumId w:val="47"/>
  </w:num>
  <w:num w:numId="42">
    <w:abstractNumId w:val="27"/>
  </w:num>
  <w:num w:numId="43">
    <w:abstractNumId w:val="46"/>
  </w:num>
  <w:num w:numId="44">
    <w:abstractNumId w:val="19"/>
  </w:num>
  <w:num w:numId="45">
    <w:abstractNumId w:val="33"/>
  </w:num>
  <w:num w:numId="46">
    <w:abstractNumId w:val="21"/>
  </w:num>
  <w:num w:numId="47">
    <w:abstractNumId w:val="12"/>
  </w:num>
  <w:num w:numId="48">
    <w:abstractNumId w:val="28"/>
  </w:num>
  <w:num w:numId="49">
    <w:abstractNumId w:val="52"/>
  </w:num>
  <w:num w:numId="50">
    <w:abstractNumId w:val="38"/>
  </w:num>
  <w:num w:numId="51">
    <w:abstractNumId w:val="42"/>
  </w:num>
  <w:num w:numId="52">
    <w:abstractNumId w:val="10"/>
  </w:num>
  <w:num w:numId="53">
    <w:abstractNumId w:val="31"/>
  </w:num>
  <w:num w:numId="54">
    <w:abstractNumId w:val="24"/>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2"/>
  <w:hideSpellingErrors/>
  <w:proofState w:spelling="clean" w:grammar="clean"/>
  <w:defaultTabStop w:val="720"/>
  <w:characterSpacingControl w:val="doNotCompress"/>
  <w:hdrShapeDefaults>
    <o:shapedefaults v:ext="edit" spidmax="3074"/>
    <o:shapelayout v:ext="edit">
      <o:idmap v:ext="edit" data="2"/>
    </o:shapelayout>
  </w:hdrShapeDefaults>
  <w:footnotePr>
    <w:footnote w:id="-1"/>
    <w:footnote w:id="0"/>
  </w:footnotePr>
  <w:endnotePr>
    <w:endnote w:id="-1"/>
    <w:endnote w:id="0"/>
  </w:endnotePr>
  <w:compat>
    <w:useFELayout/>
  </w:compat>
  <w:rsids>
    <w:rsidRoot w:val="00B4442A"/>
    <w:rsid w:val="000022C4"/>
    <w:rsid w:val="00003F9D"/>
    <w:rsid w:val="0000779F"/>
    <w:rsid w:val="00013735"/>
    <w:rsid w:val="00014137"/>
    <w:rsid w:val="000170D9"/>
    <w:rsid w:val="00017B9B"/>
    <w:rsid w:val="000304DC"/>
    <w:rsid w:val="00036AD8"/>
    <w:rsid w:val="00043687"/>
    <w:rsid w:val="00050F33"/>
    <w:rsid w:val="00073BA3"/>
    <w:rsid w:val="0008526D"/>
    <w:rsid w:val="00096BB4"/>
    <w:rsid w:val="000A19CA"/>
    <w:rsid w:val="000B1064"/>
    <w:rsid w:val="000B345A"/>
    <w:rsid w:val="000D24E7"/>
    <w:rsid w:val="000D788B"/>
    <w:rsid w:val="000E3659"/>
    <w:rsid w:val="000E6CE4"/>
    <w:rsid w:val="000F27A7"/>
    <w:rsid w:val="000F5403"/>
    <w:rsid w:val="00101BA9"/>
    <w:rsid w:val="00111821"/>
    <w:rsid w:val="0011205D"/>
    <w:rsid w:val="00113172"/>
    <w:rsid w:val="0011408C"/>
    <w:rsid w:val="00114710"/>
    <w:rsid w:val="001173C8"/>
    <w:rsid w:val="00140A0C"/>
    <w:rsid w:val="00141B13"/>
    <w:rsid w:val="001430DE"/>
    <w:rsid w:val="001527BE"/>
    <w:rsid w:val="00161292"/>
    <w:rsid w:val="001620F6"/>
    <w:rsid w:val="0016337A"/>
    <w:rsid w:val="001751CB"/>
    <w:rsid w:val="0017655B"/>
    <w:rsid w:val="00186747"/>
    <w:rsid w:val="00186B02"/>
    <w:rsid w:val="00191659"/>
    <w:rsid w:val="001A0738"/>
    <w:rsid w:val="001B1EBF"/>
    <w:rsid w:val="001B29C7"/>
    <w:rsid w:val="001C1798"/>
    <w:rsid w:val="001C28D9"/>
    <w:rsid w:val="001D2680"/>
    <w:rsid w:val="001D3176"/>
    <w:rsid w:val="001D4834"/>
    <w:rsid w:val="001F0289"/>
    <w:rsid w:val="001F0CC3"/>
    <w:rsid w:val="001F1845"/>
    <w:rsid w:val="001F6E0C"/>
    <w:rsid w:val="002002BF"/>
    <w:rsid w:val="002109C9"/>
    <w:rsid w:val="002168AD"/>
    <w:rsid w:val="002224D2"/>
    <w:rsid w:val="0022261F"/>
    <w:rsid w:val="00247166"/>
    <w:rsid w:val="00257480"/>
    <w:rsid w:val="00265E81"/>
    <w:rsid w:val="002744F2"/>
    <w:rsid w:val="0028172B"/>
    <w:rsid w:val="00287181"/>
    <w:rsid w:val="002A690D"/>
    <w:rsid w:val="002B4B00"/>
    <w:rsid w:val="002D49CF"/>
    <w:rsid w:val="002E7F46"/>
    <w:rsid w:val="002F0B36"/>
    <w:rsid w:val="002F2F99"/>
    <w:rsid w:val="002F4972"/>
    <w:rsid w:val="00322053"/>
    <w:rsid w:val="003252E9"/>
    <w:rsid w:val="00334F12"/>
    <w:rsid w:val="003514C5"/>
    <w:rsid w:val="00352C69"/>
    <w:rsid w:val="003636B5"/>
    <w:rsid w:val="00365C1E"/>
    <w:rsid w:val="00380B50"/>
    <w:rsid w:val="00386F25"/>
    <w:rsid w:val="00387717"/>
    <w:rsid w:val="003A6948"/>
    <w:rsid w:val="003B1D0F"/>
    <w:rsid w:val="003B64B5"/>
    <w:rsid w:val="003D46CE"/>
    <w:rsid w:val="003D5729"/>
    <w:rsid w:val="003E56DA"/>
    <w:rsid w:val="003E6EC1"/>
    <w:rsid w:val="003F1D3A"/>
    <w:rsid w:val="0040354E"/>
    <w:rsid w:val="0040390D"/>
    <w:rsid w:val="00405E0E"/>
    <w:rsid w:val="004228F6"/>
    <w:rsid w:val="004230D2"/>
    <w:rsid w:val="00425573"/>
    <w:rsid w:val="00425BC4"/>
    <w:rsid w:val="00431521"/>
    <w:rsid w:val="0043221A"/>
    <w:rsid w:val="004368BE"/>
    <w:rsid w:val="0044199E"/>
    <w:rsid w:val="004549E2"/>
    <w:rsid w:val="004556A1"/>
    <w:rsid w:val="00460347"/>
    <w:rsid w:val="004657AA"/>
    <w:rsid w:val="00472BB3"/>
    <w:rsid w:val="004769BB"/>
    <w:rsid w:val="00485B81"/>
    <w:rsid w:val="00491440"/>
    <w:rsid w:val="00492CDA"/>
    <w:rsid w:val="004B36EE"/>
    <w:rsid w:val="004C1DE5"/>
    <w:rsid w:val="004D0A4C"/>
    <w:rsid w:val="004D3360"/>
    <w:rsid w:val="004D6216"/>
    <w:rsid w:val="004E0A75"/>
    <w:rsid w:val="004F0600"/>
    <w:rsid w:val="004F1177"/>
    <w:rsid w:val="004F79EA"/>
    <w:rsid w:val="00503CC8"/>
    <w:rsid w:val="00504D00"/>
    <w:rsid w:val="005133AC"/>
    <w:rsid w:val="00515199"/>
    <w:rsid w:val="00517ABE"/>
    <w:rsid w:val="00520443"/>
    <w:rsid w:val="00544B13"/>
    <w:rsid w:val="00554ED2"/>
    <w:rsid w:val="0055603B"/>
    <w:rsid w:val="00581B48"/>
    <w:rsid w:val="005907D9"/>
    <w:rsid w:val="00595051"/>
    <w:rsid w:val="005A1002"/>
    <w:rsid w:val="005A6395"/>
    <w:rsid w:val="005B1AF2"/>
    <w:rsid w:val="005C0B21"/>
    <w:rsid w:val="005C1084"/>
    <w:rsid w:val="005C1917"/>
    <w:rsid w:val="005C390D"/>
    <w:rsid w:val="005C4283"/>
    <w:rsid w:val="005D1D62"/>
    <w:rsid w:val="005D2580"/>
    <w:rsid w:val="005D5410"/>
    <w:rsid w:val="005E48A3"/>
    <w:rsid w:val="005F3CF6"/>
    <w:rsid w:val="005F4CBB"/>
    <w:rsid w:val="00600980"/>
    <w:rsid w:val="00607FF3"/>
    <w:rsid w:val="00610748"/>
    <w:rsid w:val="00611680"/>
    <w:rsid w:val="00611D23"/>
    <w:rsid w:val="00615348"/>
    <w:rsid w:val="00621BC2"/>
    <w:rsid w:val="0062494B"/>
    <w:rsid w:val="00626C9C"/>
    <w:rsid w:val="00630B80"/>
    <w:rsid w:val="00634D92"/>
    <w:rsid w:val="006375C0"/>
    <w:rsid w:val="00642C78"/>
    <w:rsid w:val="0064332C"/>
    <w:rsid w:val="00645951"/>
    <w:rsid w:val="006463A4"/>
    <w:rsid w:val="00651257"/>
    <w:rsid w:val="00660116"/>
    <w:rsid w:val="00661A17"/>
    <w:rsid w:val="00663D8A"/>
    <w:rsid w:val="00664947"/>
    <w:rsid w:val="006656E0"/>
    <w:rsid w:val="00666908"/>
    <w:rsid w:val="0066772F"/>
    <w:rsid w:val="00672A49"/>
    <w:rsid w:val="00673768"/>
    <w:rsid w:val="00673FF3"/>
    <w:rsid w:val="00683276"/>
    <w:rsid w:val="0069234C"/>
    <w:rsid w:val="006A6154"/>
    <w:rsid w:val="006B2559"/>
    <w:rsid w:val="006B3AEA"/>
    <w:rsid w:val="006B6B23"/>
    <w:rsid w:val="006B72AE"/>
    <w:rsid w:val="006D4FA2"/>
    <w:rsid w:val="006E1C85"/>
    <w:rsid w:val="006E2348"/>
    <w:rsid w:val="00700BA3"/>
    <w:rsid w:val="0070671D"/>
    <w:rsid w:val="00710F0E"/>
    <w:rsid w:val="007116DA"/>
    <w:rsid w:val="00713375"/>
    <w:rsid w:val="007154B6"/>
    <w:rsid w:val="00720DAA"/>
    <w:rsid w:val="0072415F"/>
    <w:rsid w:val="007268EE"/>
    <w:rsid w:val="0072780C"/>
    <w:rsid w:val="00735D5F"/>
    <w:rsid w:val="0074039D"/>
    <w:rsid w:val="0075022B"/>
    <w:rsid w:val="00766382"/>
    <w:rsid w:val="00771068"/>
    <w:rsid w:val="007740A3"/>
    <w:rsid w:val="00777A90"/>
    <w:rsid w:val="00781ADF"/>
    <w:rsid w:val="007B3794"/>
    <w:rsid w:val="007B4EED"/>
    <w:rsid w:val="007B6D4A"/>
    <w:rsid w:val="007C2CB0"/>
    <w:rsid w:val="007D7858"/>
    <w:rsid w:val="007E4E65"/>
    <w:rsid w:val="007E6349"/>
    <w:rsid w:val="007F3F0C"/>
    <w:rsid w:val="00806D4F"/>
    <w:rsid w:val="0081512E"/>
    <w:rsid w:val="00825163"/>
    <w:rsid w:val="00827AA2"/>
    <w:rsid w:val="00830400"/>
    <w:rsid w:val="00832443"/>
    <w:rsid w:val="0084126F"/>
    <w:rsid w:val="0085348A"/>
    <w:rsid w:val="008538A3"/>
    <w:rsid w:val="00857E93"/>
    <w:rsid w:val="00864A47"/>
    <w:rsid w:val="00864C9B"/>
    <w:rsid w:val="00864F71"/>
    <w:rsid w:val="00875865"/>
    <w:rsid w:val="008861D7"/>
    <w:rsid w:val="00890FE3"/>
    <w:rsid w:val="00895567"/>
    <w:rsid w:val="008A5990"/>
    <w:rsid w:val="008A5FE8"/>
    <w:rsid w:val="008C1EE4"/>
    <w:rsid w:val="008C36B0"/>
    <w:rsid w:val="008C542B"/>
    <w:rsid w:val="008C5DCE"/>
    <w:rsid w:val="008D0FDA"/>
    <w:rsid w:val="008D1348"/>
    <w:rsid w:val="008D1526"/>
    <w:rsid w:val="008D18DB"/>
    <w:rsid w:val="008F4A83"/>
    <w:rsid w:val="008F5456"/>
    <w:rsid w:val="009066D8"/>
    <w:rsid w:val="009070B8"/>
    <w:rsid w:val="00917E5A"/>
    <w:rsid w:val="00922506"/>
    <w:rsid w:val="00942E6A"/>
    <w:rsid w:val="00946D3F"/>
    <w:rsid w:val="0095093B"/>
    <w:rsid w:val="00956268"/>
    <w:rsid w:val="00972752"/>
    <w:rsid w:val="0097323A"/>
    <w:rsid w:val="009779FA"/>
    <w:rsid w:val="00985B74"/>
    <w:rsid w:val="009933F4"/>
    <w:rsid w:val="009A3240"/>
    <w:rsid w:val="009A41F0"/>
    <w:rsid w:val="009B1FF5"/>
    <w:rsid w:val="009B4FC0"/>
    <w:rsid w:val="009B7397"/>
    <w:rsid w:val="009C13E6"/>
    <w:rsid w:val="009C46E1"/>
    <w:rsid w:val="009D14BC"/>
    <w:rsid w:val="009D1761"/>
    <w:rsid w:val="009D5981"/>
    <w:rsid w:val="009E177D"/>
    <w:rsid w:val="009E63C1"/>
    <w:rsid w:val="009F4049"/>
    <w:rsid w:val="009F646D"/>
    <w:rsid w:val="009F6550"/>
    <w:rsid w:val="009F6D7A"/>
    <w:rsid w:val="00A0701B"/>
    <w:rsid w:val="00A10A7D"/>
    <w:rsid w:val="00A24CF4"/>
    <w:rsid w:val="00A2757A"/>
    <w:rsid w:val="00A3115F"/>
    <w:rsid w:val="00A32FC2"/>
    <w:rsid w:val="00A542A7"/>
    <w:rsid w:val="00A64E5B"/>
    <w:rsid w:val="00A670C5"/>
    <w:rsid w:val="00A70984"/>
    <w:rsid w:val="00A7779B"/>
    <w:rsid w:val="00A80996"/>
    <w:rsid w:val="00A81B82"/>
    <w:rsid w:val="00A86CA3"/>
    <w:rsid w:val="00A91C2F"/>
    <w:rsid w:val="00A936BA"/>
    <w:rsid w:val="00A96854"/>
    <w:rsid w:val="00AB278D"/>
    <w:rsid w:val="00AC3E6A"/>
    <w:rsid w:val="00AD08AE"/>
    <w:rsid w:val="00AD2B40"/>
    <w:rsid w:val="00AD2D1B"/>
    <w:rsid w:val="00AD56A7"/>
    <w:rsid w:val="00AD57CE"/>
    <w:rsid w:val="00AE5493"/>
    <w:rsid w:val="00AF04DC"/>
    <w:rsid w:val="00AF41F7"/>
    <w:rsid w:val="00B00BAB"/>
    <w:rsid w:val="00B04DE6"/>
    <w:rsid w:val="00B1039A"/>
    <w:rsid w:val="00B16E23"/>
    <w:rsid w:val="00B22FA0"/>
    <w:rsid w:val="00B305D4"/>
    <w:rsid w:val="00B30E33"/>
    <w:rsid w:val="00B34AEB"/>
    <w:rsid w:val="00B357CE"/>
    <w:rsid w:val="00B36050"/>
    <w:rsid w:val="00B37469"/>
    <w:rsid w:val="00B4406C"/>
    <w:rsid w:val="00B4442A"/>
    <w:rsid w:val="00B50536"/>
    <w:rsid w:val="00B512D8"/>
    <w:rsid w:val="00B625C3"/>
    <w:rsid w:val="00B63FAE"/>
    <w:rsid w:val="00B653A7"/>
    <w:rsid w:val="00B72AAB"/>
    <w:rsid w:val="00B770ED"/>
    <w:rsid w:val="00B80591"/>
    <w:rsid w:val="00B9203D"/>
    <w:rsid w:val="00BA1833"/>
    <w:rsid w:val="00BA20F7"/>
    <w:rsid w:val="00BA5152"/>
    <w:rsid w:val="00BA5CCC"/>
    <w:rsid w:val="00BC15BB"/>
    <w:rsid w:val="00BC544A"/>
    <w:rsid w:val="00BC66C2"/>
    <w:rsid w:val="00BC6A79"/>
    <w:rsid w:val="00BD2B81"/>
    <w:rsid w:val="00BD5290"/>
    <w:rsid w:val="00BD67CF"/>
    <w:rsid w:val="00BE25AD"/>
    <w:rsid w:val="00BE4F57"/>
    <w:rsid w:val="00C04A3D"/>
    <w:rsid w:val="00C108AA"/>
    <w:rsid w:val="00C149B6"/>
    <w:rsid w:val="00C1579C"/>
    <w:rsid w:val="00C15BDE"/>
    <w:rsid w:val="00C15D1F"/>
    <w:rsid w:val="00C22047"/>
    <w:rsid w:val="00C273F0"/>
    <w:rsid w:val="00C27E6B"/>
    <w:rsid w:val="00C31210"/>
    <w:rsid w:val="00C31780"/>
    <w:rsid w:val="00C3399B"/>
    <w:rsid w:val="00C34A3D"/>
    <w:rsid w:val="00C45068"/>
    <w:rsid w:val="00C45F8B"/>
    <w:rsid w:val="00C572AC"/>
    <w:rsid w:val="00C6078F"/>
    <w:rsid w:val="00C615CB"/>
    <w:rsid w:val="00C65E4B"/>
    <w:rsid w:val="00C7058C"/>
    <w:rsid w:val="00C71A9E"/>
    <w:rsid w:val="00C774CA"/>
    <w:rsid w:val="00C935A7"/>
    <w:rsid w:val="00CB46DB"/>
    <w:rsid w:val="00CC15E7"/>
    <w:rsid w:val="00CC1BC1"/>
    <w:rsid w:val="00CD2CF6"/>
    <w:rsid w:val="00CD37BB"/>
    <w:rsid w:val="00CF5E15"/>
    <w:rsid w:val="00D1457F"/>
    <w:rsid w:val="00D20F7F"/>
    <w:rsid w:val="00D34B04"/>
    <w:rsid w:val="00D4212B"/>
    <w:rsid w:val="00D560F8"/>
    <w:rsid w:val="00D57D8F"/>
    <w:rsid w:val="00D63F79"/>
    <w:rsid w:val="00D70D92"/>
    <w:rsid w:val="00D75B7E"/>
    <w:rsid w:val="00D822E4"/>
    <w:rsid w:val="00D83D45"/>
    <w:rsid w:val="00D8420C"/>
    <w:rsid w:val="00D859FF"/>
    <w:rsid w:val="00D90446"/>
    <w:rsid w:val="00D91646"/>
    <w:rsid w:val="00DB0998"/>
    <w:rsid w:val="00DB6C23"/>
    <w:rsid w:val="00DC094E"/>
    <w:rsid w:val="00DC1ADE"/>
    <w:rsid w:val="00DC2425"/>
    <w:rsid w:val="00DC60D5"/>
    <w:rsid w:val="00DD0F2C"/>
    <w:rsid w:val="00DD2B90"/>
    <w:rsid w:val="00DD5165"/>
    <w:rsid w:val="00DE5406"/>
    <w:rsid w:val="00DF0D6B"/>
    <w:rsid w:val="00DF127D"/>
    <w:rsid w:val="00DF1332"/>
    <w:rsid w:val="00DF54ED"/>
    <w:rsid w:val="00E028F4"/>
    <w:rsid w:val="00E03BA1"/>
    <w:rsid w:val="00E0547A"/>
    <w:rsid w:val="00E12198"/>
    <w:rsid w:val="00E239ED"/>
    <w:rsid w:val="00E41F58"/>
    <w:rsid w:val="00E45927"/>
    <w:rsid w:val="00E45F16"/>
    <w:rsid w:val="00E63C96"/>
    <w:rsid w:val="00E65876"/>
    <w:rsid w:val="00E65F63"/>
    <w:rsid w:val="00E719EC"/>
    <w:rsid w:val="00E80B8D"/>
    <w:rsid w:val="00E901E1"/>
    <w:rsid w:val="00E9021C"/>
    <w:rsid w:val="00E94EEB"/>
    <w:rsid w:val="00E96255"/>
    <w:rsid w:val="00EA09C8"/>
    <w:rsid w:val="00EA24F1"/>
    <w:rsid w:val="00EA6DE1"/>
    <w:rsid w:val="00EA7310"/>
    <w:rsid w:val="00EB00FD"/>
    <w:rsid w:val="00EB1DD4"/>
    <w:rsid w:val="00EB7F34"/>
    <w:rsid w:val="00EC3657"/>
    <w:rsid w:val="00EC7243"/>
    <w:rsid w:val="00EC73A8"/>
    <w:rsid w:val="00ED2BF3"/>
    <w:rsid w:val="00F074BC"/>
    <w:rsid w:val="00F1165B"/>
    <w:rsid w:val="00F152C6"/>
    <w:rsid w:val="00F423B6"/>
    <w:rsid w:val="00F43813"/>
    <w:rsid w:val="00F573D2"/>
    <w:rsid w:val="00F662D9"/>
    <w:rsid w:val="00F71C82"/>
    <w:rsid w:val="00F75C7D"/>
    <w:rsid w:val="00F7718C"/>
    <w:rsid w:val="00F84B1E"/>
    <w:rsid w:val="00F852D9"/>
    <w:rsid w:val="00F86DF5"/>
    <w:rsid w:val="00FB055F"/>
    <w:rsid w:val="00FC5E0C"/>
    <w:rsid w:val="00FD0008"/>
    <w:rsid w:val="00FD4744"/>
    <w:rsid w:val="00FD56C2"/>
    <w:rsid w:val="00FD7F54"/>
    <w:rsid w:val="00FE5499"/>
    <w:rsid w:val="00FE5BCB"/>
    <w:rsid w:val="00FE5F7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38" type="connector" idref="#_x0000_s1056"/>
        <o:r id="V:Rule39" type="connector" idref="#_x0000_s1066"/>
        <o:r id="V:Rule40" type="connector" idref="#_x0000_s1125"/>
        <o:r id="V:Rule41" type="connector" idref="#_x0000_s1044"/>
        <o:r id="V:Rule42" type="connector" idref="#_x0000_s1065"/>
        <o:r id="V:Rule43" type="connector" idref="#_x0000_s1093"/>
        <o:r id="V:Rule44" type="connector" idref="#_x0000_s1071"/>
        <o:r id="V:Rule45" type="connector" idref="#_x0000_s1124"/>
        <o:r id="V:Rule46" type="connector" idref="#_x0000_s1042"/>
        <o:r id="V:Rule47" type="connector" idref="#_x0000_s1073"/>
        <o:r id="V:Rule48" type="connector" idref="#_x0000_s1045"/>
        <o:r id="V:Rule49" type="connector" idref="#_x0000_s1057"/>
        <o:r id="V:Rule50" type="connector" idref="#_x0000_s1100"/>
        <o:r id="V:Rule51" type="connector" idref="#_x0000_s1046"/>
        <o:r id="V:Rule52" type="connector" idref="#_x0000_s1101"/>
        <o:r id="V:Rule53" type="connector" idref="#_x0000_s1060"/>
        <o:r id="V:Rule54" type="connector" idref="#_x0000_s1105"/>
        <o:r id="V:Rule55" type="connector" idref="#_x0000_s1043"/>
        <o:r id="V:Rule56" type="connector" idref="#_x0000_s1059"/>
        <o:r id="V:Rule57" type="connector" idref="#_x0000_s1070"/>
        <o:r id="V:Rule58" type="connector" idref="#_x0000_s1072"/>
        <o:r id="V:Rule59" type="connector" idref="#_x0000_s1067"/>
        <o:r id="V:Rule60" type="connector" idref="#_x0000_s1064"/>
        <o:r id="V:Rule61" type="connector" idref="#_x0000_s1103"/>
        <o:r id="V:Rule62" type="connector" idref="#_x0000_s1062"/>
        <o:r id="V:Rule63" type="connector" idref="#_x0000_s1122"/>
        <o:r id="V:Rule64" type="connector" idref="#_x0000_s1106"/>
        <o:r id="V:Rule65" type="connector" idref="#_x0000_s1123"/>
        <o:r id="V:Rule66" type="connector" idref="#_x0000_s1063"/>
        <o:r id="V:Rule67" type="connector" idref="#_x0000_s1061"/>
        <o:r id="V:Rule68" type="connector" idref="#_x0000_s1069"/>
        <o:r id="V:Rule69" type="connector" idref="#_x0000_s1102"/>
        <o:r id="V:Rule70" type="connector" idref="#_x0000_s1099"/>
        <o:r id="V:Rule71" type="connector" idref="#_x0000_s1068"/>
        <o:r id="V:Rule72" type="connector" idref="#_x0000_s1104"/>
        <o:r id="V:Rule73" type="connector" idref="#_x0000_s1058"/>
        <o:r id="V:Rule74" type="connector" idref="#_x0000_s110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01E1"/>
    <w:rPr>
      <w:sz w:val="20"/>
      <w:szCs w:val="20"/>
    </w:rPr>
  </w:style>
  <w:style w:type="paragraph" w:styleId="Heading1">
    <w:name w:val="heading 1"/>
    <w:basedOn w:val="Normal"/>
    <w:next w:val="Normal"/>
    <w:link w:val="Heading1Char"/>
    <w:uiPriority w:val="9"/>
    <w:qFormat/>
    <w:rsid w:val="00E901E1"/>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E901E1"/>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E901E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E901E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E901E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E901E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E901E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E901E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901E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01E1"/>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E901E1"/>
    <w:rPr>
      <w:caps/>
      <w:spacing w:val="15"/>
      <w:shd w:val="clear" w:color="auto" w:fill="DBE5F1" w:themeFill="accent1" w:themeFillTint="33"/>
    </w:rPr>
  </w:style>
  <w:style w:type="character" w:customStyle="1" w:styleId="Heading3Char">
    <w:name w:val="Heading 3 Char"/>
    <w:basedOn w:val="DefaultParagraphFont"/>
    <w:link w:val="Heading3"/>
    <w:uiPriority w:val="9"/>
    <w:rsid w:val="00E901E1"/>
    <w:rPr>
      <w:caps/>
      <w:color w:val="243F60" w:themeColor="accent1" w:themeShade="7F"/>
      <w:spacing w:val="15"/>
    </w:rPr>
  </w:style>
  <w:style w:type="character" w:customStyle="1" w:styleId="Heading4Char">
    <w:name w:val="Heading 4 Char"/>
    <w:basedOn w:val="DefaultParagraphFont"/>
    <w:link w:val="Heading4"/>
    <w:uiPriority w:val="9"/>
    <w:rsid w:val="00E901E1"/>
    <w:rPr>
      <w:caps/>
      <w:color w:val="365F91" w:themeColor="accent1" w:themeShade="BF"/>
      <w:spacing w:val="10"/>
    </w:rPr>
  </w:style>
  <w:style w:type="paragraph" w:styleId="BodyText">
    <w:name w:val="Body Text"/>
    <w:basedOn w:val="Normal"/>
    <w:link w:val="BodyTextChar"/>
    <w:uiPriority w:val="99"/>
    <w:rsid w:val="00B4442A"/>
    <w:pPr>
      <w:spacing w:after="0" w:line="240" w:lineRule="auto"/>
    </w:pPr>
    <w:rPr>
      <w:rFonts w:ascii="Times New Roman" w:eastAsia="Times New Roman" w:hAnsi="Times New Roman" w:cs="Times New Roman"/>
      <w:sz w:val="24"/>
      <w:lang w:val="en-GB"/>
    </w:rPr>
  </w:style>
  <w:style w:type="character" w:customStyle="1" w:styleId="BodyTextChar">
    <w:name w:val="Body Text Char"/>
    <w:basedOn w:val="DefaultParagraphFont"/>
    <w:link w:val="BodyText"/>
    <w:uiPriority w:val="99"/>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E901E1"/>
    <w:pPr>
      <w:spacing w:before="0" w:after="0" w:line="240" w:lineRule="auto"/>
    </w:pPr>
  </w:style>
  <w:style w:type="character" w:customStyle="1" w:styleId="NoSpacingChar">
    <w:name w:val="No Spacing Char"/>
    <w:basedOn w:val="DefaultParagraphFont"/>
    <w:link w:val="NoSpacing"/>
    <w:uiPriority w:val="1"/>
    <w:rsid w:val="00E901E1"/>
    <w:rPr>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E901E1"/>
    <w:pPr>
      <w:ind w:left="720"/>
      <w:contextualSpacing/>
    </w:p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styleId="SubtleEmphasis">
    <w:name w:val="Subtle Emphasis"/>
    <w:uiPriority w:val="19"/>
    <w:qFormat/>
    <w:rsid w:val="00E901E1"/>
    <w:rPr>
      <w:i/>
      <w:iCs/>
      <w:color w:val="243F60" w:themeColor="accent1" w:themeShade="7F"/>
    </w:rPr>
  </w:style>
  <w:style w:type="paragraph" w:styleId="TOC1">
    <w:name w:val="toc 1"/>
    <w:basedOn w:val="Normal"/>
    <w:next w:val="Normal"/>
    <w:autoRedefine/>
    <w:uiPriority w:val="39"/>
    <w:unhideWhenUsed/>
    <w:rsid w:val="00D75B7E"/>
    <w:pPr>
      <w:spacing w:after="100" w:line="288" w:lineRule="auto"/>
    </w:pPr>
    <w:rPr>
      <w:i/>
      <w:iCs/>
      <w:lang w:val="en-US" w:bidi="en-US"/>
    </w:rPr>
  </w:style>
  <w:style w:type="paragraph" w:styleId="TOC2">
    <w:name w:val="toc 2"/>
    <w:basedOn w:val="Normal"/>
    <w:next w:val="Normal"/>
    <w:autoRedefine/>
    <w:uiPriority w:val="39"/>
    <w:unhideWhenUsed/>
    <w:rsid w:val="00D75B7E"/>
    <w:pPr>
      <w:spacing w:after="100" w:line="288" w:lineRule="auto"/>
      <w:ind w:left="220"/>
    </w:pPr>
    <w:rPr>
      <w:i/>
      <w:iCs/>
      <w:lang w:val="en-US" w:bidi="en-US"/>
    </w:rPr>
  </w:style>
  <w:style w:type="paragraph" w:styleId="TOC3">
    <w:name w:val="toc 3"/>
    <w:basedOn w:val="Normal"/>
    <w:next w:val="Normal"/>
    <w:autoRedefine/>
    <w:uiPriority w:val="39"/>
    <w:unhideWhenUsed/>
    <w:rsid w:val="00D75B7E"/>
    <w:pPr>
      <w:spacing w:after="100" w:line="288" w:lineRule="auto"/>
      <w:ind w:left="440"/>
    </w:pPr>
    <w:rPr>
      <w:i/>
      <w:iCs/>
      <w:lang w:val="en-US" w:bidi="en-US"/>
    </w:rPr>
  </w:style>
  <w:style w:type="paragraph" w:styleId="TOCHeading">
    <w:name w:val="TOC Heading"/>
    <w:basedOn w:val="Heading1"/>
    <w:next w:val="Normal"/>
    <w:uiPriority w:val="39"/>
    <w:semiHidden/>
    <w:unhideWhenUsed/>
    <w:qFormat/>
    <w:rsid w:val="00E901E1"/>
    <w:pPr>
      <w:outlineLvl w:val="9"/>
    </w:pPr>
    <w:rPr>
      <w:lang w:bidi="en-US"/>
    </w:rPr>
  </w:style>
  <w:style w:type="paragraph" w:customStyle="1" w:styleId="BodyText1">
    <w:name w:val="Body Text1"/>
    <w:link w:val="bodytextChar0"/>
    <w:rsid w:val="00DD5165"/>
    <w:pPr>
      <w:keepLines/>
      <w:spacing w:after="120"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1"/>
    <w:rsid w:val="00DD5165"/>
    <w:rPr>
      <w:rFonts w:ascii="Times New Roman" w:eastAsia="Times New Roman" w:hAnsi="Times New Roman" w:cs="Times New Roman"/>
      <w:sz w:val="20"/>
      <w:szCs w:val="20"/>
      <w:lang w:val="en-GB"/>
    </w:rPr>
  </w:style>
  <w:style w:type="paragraph" w:styleId="NormalWeb">
    <w:name w:val="Normal (Web)"/>
    <w:basedOn w:val="Normal"/>
    <w:uiPriority w:val="99"/>
    <w:unhideWhenUsed/>
    <w:rsid w:val="003252E9"/>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864A47"/>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60347"/>
    <w:rPr>
      <w:color w:val="800080" w:themeColor="followedHyperlink"/>
      <w:u w:val="single"/>
    </w:rPr>
  </w:style>
  <w:style w:type="character" w:customStyle="1" w:styleId="mw-headline">
    <w:name w:val="mw-headline"/>
    <w:basedOn w:val="DefaultParagraphFont"/>
    <w:rsid w:val="009F6550"/>
  </w:style>
  <w:style w:type="paragraph" w:styleId="TOC4">
    <w:name w:val="toc 4"/>
    <w:basedOn w:val="Normal"/>
    <w:next w:val="Normal"/>
    <w:autoRedefine/>
    <w:uiPriority w:val="39"/>
    <w:unhideWhenUsed/>
    <w:rsid w:val="009A41F0"/>
    <w:pPr>
      <w:spacing w:after="100"/>
      <w:ind w:left="660"/>
    </w:pPr>
    <w:rPr>
      <w:lang w:val="en-US"/>
    </w:rPr>
  </w:style>
  <w:style w:type="paragraph" w:styleId="TOC5">
    <w:name w:val="toc 5"/>
    <w:basedOn w:val="Normal"/>
    <w:next w:val="Normal"/>
    <w:autoRedefine/>
    <w:uiPriority w:val="39"/>
    <w:unhideWhenUsed/>
    <w:rsid w:val="009A41F0"/>
    <w:pPr>
      <w:spacing w:after="100"/>
      <w:ind w:left="880"/>
    </w:pPr>
    <w:rPr>
      <w:lang w:val="en-US"/>
    </w:rPr>
  </w:style>
  <w:style w:type="paragraph" w:styleId="TOC6">
    <w:name w:val="toc 6"/>
    <w:basedOn w:val="Normal"/>
    <w:next w:val="Normal"/>
    <w:autoRedefine/>
    <w:uiPriority w:val="39"/>
    <w:unhideWhenUsed/>
    <w:rsid w:val="009A41F0"/>
    <w:pPr>
      <w:spacing w:after="100"/>
      <w:ind w:left="1100"/>
    </w:pPr>
    <w:rPr>
      <w:lang w:val="en-US"/>
    </w:rPr>
  </w:style>
  <w:style w:type="paragraph" w:styleId="TOC7">
    <w:name w:val="toc 7"/>
    <w:basedOn w:val="Normal"/>
    <w:next w:val="Normal"/>
    <w:autoRedefine/>
    <w:uiPriority w:val="39"/>
    <w:unhideWhenUsed/>
    <w:rsid w:val="009A41F0"/>
    <w:pPr>
      <w:spacing w:after="100"/>
      <w:ind w:left="1320"/>
    </w:pPr>
    <w:rPr>
      <w:lang w:val="en-US"/>
    </w:rPr>
  </w:style>
  <w:style w:type="paragraph" w:styleId="TOC8">
    <w:name w:val="toc 8"/>
    <w:basedOn w:val="Normal"/>
    <w:next w:val="Normal"/>
    <w:autoRedefine/>
    <w:uiPriority w:val="39"/>
    <w:unhideWhenUsed/>
    <w:rsid w:val="009A41F0"/>
    <w:pPr>
      <w:spacing w:after="100"/>
      <w:ind w:left="1540"/>
    </w:pPr>
    <w:rPr>
      <w:lang w:val="en-US"/>
    </w:rPr>
  </w:style>
  <w:style w:type="paragraph" w:styleId="TOC9">
    <w:name w:val="toc 9"/>
    <w:basedOn w:val="Normal"/>
    <w:next w:val="Normal"/>
    <w:autoRedefine/>
    <w:uiPriority w:val="39"/>
    <w:unhideWhenUsed/>
    <w:rsid w:val="009A41F0"/>
    <w:pPr>
      <w:spacing w:after="100"/>
      <w:ind w:left="1760"/>
    </w:pPr>
    <w:rPr>
      <w:lang w:val="en-US"/>
    </w:rPr>
  </w:style>
  <w:style w:type="paragraph" w:styleId="Header">
    <w:name w:val="header"/>
    <w:basedOn w:val="Normal"/>
    <w:link w:val="HeaderChar"/>
    <w:uiPriority w:val="99"/>
    <w:semiHidden/>
    <w:unhideWhenUsed/>
    <w:rsid w:val="009A41F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A41F0"/>
  </w:style>
  <w:style w:type="paragraph" w:styleId="Footer">
    <w:name w:val="footer"/>
    <w:basedOn w:val="Normal"/>
    <w:link w:val="FooterChar"/>
    <w:uiPriority w:val="99"/>
    <w:unhideWhenUsed/>
    <w:rsid w:val="009A41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1F0"/>
  </w:style>
  <w:style w:type="paragraph" w:styleId="Subtitle">
    <w:name w:val="Subtitle"/>
    <w:basedOn w:val="Normal"/>
    <w:next w:val="Normal"/>
    <w:link w:val="SubtitleChar"/>
    <w:uiPriority w:val="11"/>
    <w:qFormat/>
    <w:rsid w:val="00E901E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E901E1"/>
    <w:rPr>
      <w:caps/>
      <w:color w:val="595959" w:themeColor="text1" w:themeTint="A6"/>
      <w:spacing w:val="10"/>
      <w:sz w:val="24"/>
      <w:szCs w:val="24"/>
    </w:rPr>
  </w:style>
  <w:style w:type="paragraph" w:styleId="Title">
    <w:name w:val="Title"/>
    <w:basedOn w:val="Normal"/>
    <w:next w:val="Normal"/>
    <w:link w:val="TitleChar"/>
    <w:uiPriority w:val="10"/>
    <w:qFormat/>
    <w:rsid w:val="00E901E1"/>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E901E1"/>
    <w:rPr>
      <w:caps/>
      <w:color w:val="4F81BD" w:themeColor="accent1"/>
      <w:spacing w:val="10"/>
      <w:kern w:val="28"/>
      <w:sz w:val="52"/>
      <w:szCs w:val="52"/>
    </w:rPr>
  </w:style>
  <w:style w:type="character" w:customStyle="1" w:styleId="apple-converted-space">
    <w:name w:val="apple-converted-space"/>
    <w:basedOn w:val="DefaultParagraphFont"/>
    <w:rsid w:val="0000779F"/>
  </w:style>
  <w:style w:type="character" w:customStyle="1" w:styleId="parameter">
    <w:name w:val="parameter"/>
    <w:basedOn w:val="DefaultParagraphFont"/>
    <w:rsid w:val="0000779F"/>
  </w:style>
  <w:style w:type="character" w:styleId="Strong">
    <w:name w:val="Strong"/>
    <w:uiPriority w:val="22"/>
    <w:qFormat/>
    <w:rsid w:val="00E901E1"/>
    <w:rPr>
      <w:b/>
      <w:bCs/>
    </w:rPr>
  </w:style>
  <w:style w:type="character" w:customStyle="1" w:styleId="Heading5Char">
    <w:name w:val="Heading 5 Char"/>
    <w:basedOn w:val="DefaultParagraphFont"/>
    <w:link w:val="Heading5"/>
    <w:uiPriority w:val="9"/>
    <w:rsid w:val="00E901E1"/>
    <w:rPr>
      <w:caps/>
      <w:color w:val="365F91" w:themeColor="accent1" w:themeShade="BF"/>
      <w:spacing w:val="10"/>
    </w:rPr>
  </w:style>
  <w:style w:type="character" w:customStyle="1" w:styleId="Heading6Char">
    <w:name w:val="Heading 6 Char"/>
    <w:basedOn w:val="DefaultParagraphFont"/>
    <w:link w:val="Heading6"/>
    <w:uiPriority w:val="9"/>
    <w:rsid w:val="00E901E1"/>
    <w:rPr>
      <w:caps/>
      <w:color w:val="365F91" w:themeColor="accent1" w:themeShade="BF"/>
      <w:spacing w:val="10"/>
    </w:rPr>
  </w:style>
  <w:style w:type="character" w:customStyle="1" w:styleId="input">
    <w:name w:val="input"/>
    <w:basedOn w:val="DefaultParagraphFont"/>
    <w:rsid w:val="00EA6DE1"/>
  </w:style>
  <w:style w:type="character" w:customStyle="1" w:styleId="lwcollapsibleareatitle">
    <w:name w:val="lw_collapsiblearea_title"/>
    <w:basedOn w:val="DefaultParagraphFont"/>
    <w:rsid w:val="00EA6DE1"/>
  </w:style>
  <w:style w:type="paragraph" w:customStyle="1" w:styleId="WW-BodyText2">
    <w:name w:val="WW-Body Text 2"/>
    <w:basedOn w:val="Normal"/>
    <w:rsid w:val="008538A3"/>
    <w:pPr>
      <w:suppressAutoHyphens/>
      <w:spacing w:after="0" w:line="360" w:lineRule="auto"/>
    </w:pPr>
    <w:rPr>
      <w:rFonts w:ascii="Bookman Old Style" w:eastAsia="Times New Roman" w:hAnsi="Bookman Old Style" w:cs="Times New Roman"/>
      <w:sz w:val="24"/>
      <w:lang w:val="en-US" w:eastAsia="ar-SA"/>
    </w:rPr>
  </w:style>
  <w:style w:type="paragraph" w:styleId="HTMLPreformatted">
    <w:name w:val="HTML Preformatted"/>
    <w:basedOn w:val="Normal"/>
    <w:link w:val="HTMLPreformattedChar"/>
    <w:uiPriority w:val="99"/>
    <w:unhideWhenUsed/>
    <w:rsid w:val="00853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val="en-US"/>
    </w:rPr>
  </w:style>
  <w:style w:type="character" w:customStyle="1" w:styleId="HTMLPreformattedChar">
    <w:name w:val="HTML Preformatted Char"/>
    <w:basedOn w:val="DefaultParagraphFont"/>
    <w:link w:val="HTMLPreformatted"/>
    <w:uiPriority w:val="99"/>
    <w:rsid w:val="008538A3"/>
    <w:rPr>
      <w:rFonts w:ascii="Courier New" w:eastAsia="Times New Roman" w:hAnsi="Courier New" w:cs="Courier New"/>
      <w:sz w:val="20"/>
      <w:szCs w:val="20"/>
      <w:lang w:val="en-US"/>
    </w:rPr>
  </w:style>
  <w:style w:type="character" w:customStyle="1" w:styleId="userinput">
    <w:name w:val="userinput"/>
    <w:basedOn w:val="DefaultParagraphFont"/>
    <w:rsid w:val="008538A3"/>
  </w:style>
  <w:style w:type="character" w:styleId="HTMLVariable">
    <w:name w:val="HTML Variable"/>
    <w:basedOn w:val="DefaultParagraphFont"/>
    <w:uiPriority w:val="99"/>
    <w:semiHidden/>
    <w:unhideWhenUsed/>
    <w:rsid w:val="008538A3"/>
    <w:rPr>
      <w:i/>
      <w:iCs/>
    </w:rPr>
  </w:style>
  <w:style w:type="character" w:customStyle="1" w:styleId="nowrap">
    <w:name w:val="nowrap"/>
    <w:basedOn w:val="DefaultParagraphFont"/>
    <w:rsid w:val="00FD0008"/>
  </w:style>
  <w:style w:type="character" w:styleId="IntenseEmphasis">
    <w:name w:val="Intense Emphasis"/>
    <w:uiPriority w:val="21"/>
    <w:qFormat/>
    <w:rsid w:val="00E901E1"/>
    <w:rPr>
      <w:b/>
      <w:bCs/>
      <w:caps/>
      <w:color w:val="243F60" w:themeColor="accent1" w:themeShade="7F"/>
      <w:spacing w:val="10"/>
    </w:rPr>
  </w:style>
  <w:style w:type="character" w:customStyle="1" w:styleId="Heading7Char">
    <w:name w:val="Heading 7 Char"/>
    <w:basedOn w:val="DefaultParagraphFont"/>
    <w:link w:val="Heading7"/>
    <w:uiPriority w:val="9"/>
    <w:semiHidden/>
    <w:rsid w:val="00E901E1"/>
    <w:rPr>
      <w:caps/>
      <w:color w:val="365F91" w:themeColor="accent1" w:themeShade="BF"/>
      <w:spacing w:val="10"/>
    </w:rPr>
  </w:style>
  <w:style w:type="character" w:customStyle="1" w:styleId="Heading8Char">
    <w:name w:val="Heading 8 Char"/>
    <w:basedOn w:val="DefaultParagraphFont"/>
    <w:link w:val="Heading8"/>
    <w:uiPriority w:val="9"/>
    <w:semiHidden/>
    <w:rsid w:val="00E901E1"/>
    <w:rPr>
      <w:caps/>
      <w:spacing w:val="10"/>
      <w:sz w:val="18"/>
      <w:szCs w:val="18"/>
    </w:rPr>
  </w:style>
  <w:style w:type="character" w:customStyle="1" w:styleId="Heading9Char">
    <w:name w:val="Heading 9 Char"/>
    <w:basedOn w:val="DefaultParagraphFont"/>
    <w:link w:val="Heading9"/>
    <w:uiPriority w:val="9"/>
    <w:semiHidden/>
    <w:rsid w:val="00E901E1"/>
    <w:rPr>
      <w:i/>
      <w:caps/>
      <w:spacing w:val="10"/>
      <w:sz w:val="18"/>
      <w:szCs w:val="18"/>
    </w:rPr>
  </w:style>
  <w:style w:type="paragraph" w:styleId="Caption">
    <w:name w:val="caption"/>
    <w:basedOn w:val="Normal"/>
    <w:next w:val="Normal"/>
    <w:uiPriority w:val="35"/>
    <w:semiHidden/>
    <w:unhideWhenUsed/>
    <w:qFormat/>
    <w:rsid w:val="00E901E1"/>
    <w:rPr>
      <w:b/>
      <w:bCs/>
      <w:color w:val="365F91" w:themeColor="accent1" w:themeShade="BF"/>
      <w:sz w:val="16"/>
      <w:szCs w:val="16"/>
    </w:rPr>
  </w:style>
  <w:style w:type="character" w:styleId="Emphasis">
    <w:name w:val="Emphasis"/>
    <w:uiPriority w:val="20"/>
    <w:qFormat/>
    <w:rsid w:val="00E901E1"/>
    <w:rPr>
      <w:caps/>
      <w:color w:val="243F60" w:themeColor="accent1" w:themeShade="7F"/>
      <w:spacing w:val="5"/>
    </w:rPr>
  </w:style>
  <w:style w:type="paragraph" w:styleId="Quote">
    <w:name w:val="Quote"/>
    <w:basedOn w:val="Normal"/>
    <w:next w:val="Normal"/>
    <w:link w:val="QuoteChar"/>
    <w:uiPriority w:val="29"/>
    <w:qFormat/>
    <w:rsid w:val="00E901E1"/>
    <w:rPr>
      <w:i/>
      <w:iCs/>
    </w:rPr>
  </w:style>
  <w:style w:type="character" w:customStyle="1" w:styleId="QuoteChar">
    <w:name w:val="Quote Char"/>
    <w:basedOn w:val="DefaultParagraphFont"/>
    <w:link w:val="Quote"/>
    <w:uiPriority w:val="29"/>
    <w:rsid w:val="00E901E1"/>
    <w:rPr>
      <w:i/>
      <w:iCs/>
      <w:sz w:val="20"/>
      <w:szCs w:val="20"/>
    </w:rPr>
  </w:style>
  <w:style w:type="paragraph" w:styleId="IntenseQuote">
    <w:name w:val="Intense Quote"/>
    <w:basedOn w:val="Normal"/>
    <w:next w:val="Normal"/>
    <w:link w:val="IntenseQuoteChar"/>
    <w:uiPriority w:val="30"/>
    <w:qFormat/>
    <w:rsid w:val="00E901E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E901E1"/>
    <w:rPr>
      <w:i/>
      <w:iCs/>
      <w:color w:val="4F81BD" w:themeColor="accent1"/>
      <w:sz w:val="20"/>
      <w:szCs w:val="20"/>
    </w:rPr>
  </w:style>
  <w:style w:type="character" w:styleId="SubtleReference">
    <w:name w:val="Subtle Reference"/>
    <w:uiPriority w:val="31"/>
    <w:qFormat/>
    <w:rsid w:val="00E901E1"/>
    <w:rPr>
      <w:b/>
      <w:bCs/>
      <w:color w:val="4F81BD" w:themeColor="accent1"/>
    </w:rPr>
  </w:style>
  <w:style w:type="character" w:styleId="IntenseReference">
    <w:name w:val="Intense Reference"/>
    <w:uiPriority w:val="32"/>
    <w:qFormat/>
    <w:rsid w:val="00E901E1"/>
    <w:rPr>
      <w:b/>
      <w:bCs/>
      <w:i/>
      <w:iCs/>
      <w:caps/>
      <w:color w:val="4F81BD" w:themeColor="accent1"/>
    </w:rPr>
  </w:style>
  <w:style w:type="character" w:styleId="BookTitle">
    <w:name w:val="Book Title"/>
    <w:uiPriority w:val="33"/>
    <w:qFormat/>
    <w:rsid w:val="00E901E1"/>
    <w:rPr>
      <w:b/>
      <w:bCs/>
      <w:i/>
      <w:iCs/>
      <w:spacing w:val="9"/>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1170899">
      <w:bodyDiv w:val="1"/>
      <w:marLeft w:val="0"/>
      <w:marRight w:val="0"/>
      <w:marTop w:val="0"/>
      <w:marBottom w:val="0"/>
      <w:divBdr>
        <w:top w:val="none" w:sz="0" w:space="0" w:color="auto"/>
        <w:left w:val="none" w:sz="0" w:space="0" w:color="auto"/>
        <w:bottom w:val="none" w:sz="0" w:space="0" w:color="auto"/>
        <w:right w:val="none" w:sz="0" w:space="0" w:color="auto"/>
      </w:divBdr>
    </w:div>
    <w:div w:id="102116058">
      <w:bodyDiv w:val="1"/>
      <w:marLeft w:val="0"/>
      <w:marRight w:val="0"/>
      <w:marTop w:val="0"/>
      <w:marBottom w:val="0"/>
      <w:divBdr>
        <w:top w:val="none" w:sz="0" w:space="0" w:color="auto"/>
        <w:left w:val="none" w:sz="0" w:space="0" w:color="auto"/>
        <w:bottom w:val="none" w:sz="0" w:space="0" w:color="auto"/>
        <w:right w:val="none" w:sz="0" w:space="0" w:color="auto"/>
      </w:divBdr>
    </w:div>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270623922">
      <w:bodyDiv w:val="1"/>
      <w:marLeft w:val="0"/>
      <w:marRight w:val="0"/>
      <w:marTop w:val="0"/>
      <w:marBottom w:val="0"/>
      <w:divBdr>
        <w:top w:val="none" w:sz="0" w:space="0" w:color="auto"/>
        <w:left w:val="none" w:sz="0" w:space="0" w:color="auto"/>
        <w:bottom w:val="none" w:sz="0" w:space="0" w:color="auto"/>
        <w:right w:val="none" w:sz="0" w:space="0" w:color="auto"/>
      </w:divBdr>
    </w:div>
    <w:div w:id="387265057">
      <w:bodyDiv w:val="1"/>
      <w:marLeft w:val="0"/>
      <w:marRight w:val="0"/>
      <w:marTop w:val="0"/>
      <w:marBottom w:val="0"/>
      <w:divBdr>
        <w:top w:val="none" w:sz="0" w:space="0" w:color="auto"/>
        <w:left w:val="none" w:sz="0" w:space="0" w:color="auto"/>
        <w:bottom w:val="none" w:sz="0" w:space="0" w:color="auto"/>
        <w:right w:val="none" w:sz="0" w:space="0" w:color="auto"/>
      </w:divBdr>
    </w:div>
    <w:div w:id="394470768">
      <w:bodyDiv w:val="1"/>
      <w:marLeft w:val="0"/>
      <w:marRight w:val="0"/>
      <w:marTop w:val="0"/>
      <w:marBottom w:val="0"/>
      <w:divBdr>
        <w:top w:val="none" w:sz="0" w:space="0" w:color="auto"/>
        <w:left w:val="none" w:sz="0" w:space="0" w:color="auto"/>
        <w:bottom w:val="none" w:sz="0" w:space="0" w:color="auto"/>
        <w:right w:val="none" w:sz="0" w:space="0" w:color="auto"/>
      </w:divBdr>
    </w:div>
    <w:div w:id="521209071">
      <w:bodyDiv w:val="1"/>
      <w:marLeft w:val="0"/>
      <w:marRight w:val="0"/>
      <w:marTop w:val="0"/>
      <w:marBottom w:val="0"/>
      <w:divBdr>
        <w:top w:val="none" w:sz="0" w:space="0" w:color="auto"/>
        <w:left w:val="none" w:sz="0" w:space="0" w:color="auto"/>
        <w:bottom w:val="none" w:sz="0" w:space="0" w:color="auto"/>
        <w:right w:val="none" w:sz="0" w:space="0" w:color="auto"/>
      </w:divBdr>
      <w:divsChild>
        <w:div w:id="1309281889">
          <w:marLeft w:val="0"/>
          <w:marRight w:val="0"/>
          <w:marTop w:val="0"/>
          <w:marBottom w:val="0"/>
          <w:divBdr>
            <w:top w:val="none" w:sz="0" w:space="8" w:color="auto"/>
            <w:left w:val="single" w:sz="4" w:space="0" w:color="BBBBBB"/>
            <w:bottom w:val="none" w:sz="0" w:space="0" w:color="auto"/>
            <w:right w:val="none" w:sz="0" w:space="0" w:color="auto"/>
          </w:divBdr>
          <w:divsChild>
            <w:div w:id="812522733">
              <w:marLeft w:val="0"/>
              <w:marRight w:val="0"/>
              <w:marTop w:val="0"/>
              <w:marBottom w:val="0"/>
              <w:divBdr>
                <w:top w:val="none" w:sz="0" w:space="0" w:color="auto"/>
                <w:left w:val="none" w:sz="0" w:space="0" w:color="auto"/>
                <w:bottom w:val="none" w:sz="0" w:space="0" w:color="auto"/>
                <w:right w:val="none" w:sz="0" w:space="0" w:color="auto"/>
              </w:divBdr>
              <w:divsChild>
                <w:div w:id="1294871796">
                  <w:marLeft w:val="0"/>
                  <w:marRight w:val="0"/>
                  <w:marTop w:val="0"/>
                  <w:marBottom w:val="0"/>
                  <w:divBdr>
                    <w:top w:val="none" w:sz="0" w:space="0" w:color="auto"/>
                    <w:left w:val="none" w:sz="0" w:space="0" w:color="auto"/>
                    <w:bottom w:val="none" w:sz="0" w:space="0" w:color="auto"/>
                    <w:right w:val="none" w:sz="0" w:space="0" w:color="auto"/>
                  </w:divBdr>
                  <w:divsChild>
                    <w:div w:id="2122457696">
                      <w:marLeft w:val="0"/>
                      <w:marRight w:val="0"/>
                      <w:marTop w:val="0"/>
                      <w:marBottom w:val="0"/>
                      <w:divBdr>
                        <w:top w:val="none" w:sz="0" w:space="0" w:color="auto"/>
                        <w:left w:val="none" w:sz="0" w:space="0" w:color="auto"/>
                        <w:bottom w:val="none" w:sz="0" w:space="0" w:color="auto"/>
                        <w:right w:val="none" w:sz="0" w:space="0" w:color="auto"/>
                      </w:divBdr>
                      <w:divsChild>
                        <w:div w:id="92672755">
                          <w:marLeft w:val="0"/>
                          <w:marRight w:val="0"/>
                          <w:marTop w:val="0"/>
                          <w:marBottom w:val="0"/>
                          <w:divBdr>
                            <w:top w:val="none" w:sz="0" w:space="0" w:color="auto"/>
                            <w:left w:val="none" w:sz="0" w:space="0" w:color="auto"/>
                            <w:bottom w:val="none" w:sz="0" w:space="0" w:color="auto"/>
                            <w:right w:val="none" w:sz="0" w:space="0" w:color="auto"/>
                          </w:divBdr>
                          <w:divsChild>
                            <w:div w:id="1590850872">
                              <w:marLeft w:val="0"/>
                              <w:marRight w:val="0"/>
                              <w:marTop w:val="0"/>
                              <w:marBottom w:val="0"/>
                              <w:divBdr>
                                <w:top w:val="none" w:sz="0" w:space="0" w:color="auto"/>
                                <w:left w:val="none" w:sz="0" w:space="0" w:color="auto"/>
                                <w:bottom w:val="none" w:sz="0" w:space="0" w:color="auto"/>
                                <w:right w:val="none" w:sz="0" w:space="0" w:color="auto"/>
                              </w:divBdr>
                              <w:divsChild>
                                <w:div w:id="2079204329">
                                  <w:marLeft w:val="0"/>
                                  <w:marRight w:val="0"/>
                                  <w:marTop w:val="238"/>
                                  <w:marBottom w:val="238"/>
                                  <w:divBdr>
                                    <w:top w:val="none" w:sz="0" w:space="0" w:color="auto"/>
                                    <w:left w:val="none" w:sz="0" w:space="0" w:color="auto"/>
                                    <w:bottom w:val="none" w:sz="0" w:space="0" w:color="auto"/>
                                    <w:right w:val="none" w:sz="0" w:space="0" w:color="auto"/>
                                  </w:divBdr>
                                  <w:divsChild>
                                    <w:div w:id="1729450386">
                                      <w:marLeft w:val="0"/>
                                      <w:marRight w:val="0"/>
                                      <w:marTop w:val="0"/>
                                      <w:marBottom w:val="0"/>
                                      <w:divBdr>
                                        <w:top w:val="none" w:sz="0" w:space="0" w:color="auto"/>
                                        <w:left w:val="none" w:sz="0" w:space="0" w:color="auto"/>
                                        <w:bottom w:val="none" w:sz="0" w:space="0" w:color="auto"/>
                                        <w:right w:val="none" w:sz="0" w:space="0" w:color="auto"/>
                                      </w:divBdr>
                                    </w:div>
                                  </w:divsChild>
                                </w:div>
                                <w:div w:id="86055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7863246">
      <w:bodyDiv w:val="1"/>
      <w:marLeft w:val="0"/>
      <w:marRight w:val="0"/>
      <w:marTop w:val="0"/>
      <w:marBottom w:val="0"/>
      <w:divBdr>
        <w:top w:val="none" w:sz="0" w:space="0" w:color="auto"/>
        <w:left w:val="none" w:sz="0" w:space="0" w:color="auto"/>
        <w:bottom w:val="none" w:sz="0" w:space="0" w:color="auto"/>
        <w:right w:val="none" w:sz="0" w:space="0" w:color="auto"/>
      </w:divBdr>
    </w:div>
    <w:div w:id="1065643678">
      <w:bodyDiv w:val="1"/>
      <w:marLeft w:val="0"/>
      <w:marRight w:val="0"/>
      <w:marTop w:val="0"/>
      <w:marBottom w:val="0"/>
      <w:divBdr>
        <w:top w:val="none" w:sz="0" w:space="0" w:color="auto"/>
        <w:left w:val="none" w:sz="0" w:space="0" w:color="auto"/>
        <w:bottom w:val="none" w:sz="0" w:space="0" w:color="auto"/>
        <w:right w:val="none" w:sz="0" w:space="0" w:color="auto"/>
      </w:divBdr>
    </w:div>
    <w:div w:id="1257136587">
      <w:bodyDiv w:val="1"/>
      <w:marLeft w:val="0"/>
      <w:marRight w:val="0"/>
      <w:marTop w:val="0"/>
      <w:marBottom w:val="0"/>
      <w:divBdr>
        <w:top w:val="none" w:sz="0" w:space="0" w:color="auto"/>
        <w:left w:val="none" w:sz="0" w:space="0" w:color="auto"/>
        <w:bottom w:val="none" w:sz="0" w:space="0" w:color="auto"/>
        <w:right w:val="none" w:sz="0" w:space="0" w:color="auto"/>
      </w:divBdr>
      <w:divsChild>
        <w:div w:id="1828938831">
          <w:marLeft w:val="0"/>
          <w:marRight w:val="0"/>
          <w:marTop w:val="0"/>
          <w:marBottom w:val="0"/>
          <w:divBdr>
            <w:top w:val="none" w:sz="0" w:space="8" w:color="auto"/>
            <w:left w:val="single" w:sz="4" w:space="0" w:color="BBBBBB"/>
            <w:bottom w:val="none" w:sz="0" w:space="0" w:color="auto"/>
            <w:right w:val="none" w:sz="0" w:space="0" w:color="auto"/>
          </w:divBdr>
          <w:divsChild>
            <w:div w:id="1917086440">
              <w:marLeft w:val="0"/>
              <w:marRight w:val="0"/>
              <w:marTop w:val="0"/>
              <w:marBottom w:val="0"/>
              <w:divBdr>
                <w:top w:val="none" w:sz="0" w:space="0" w:color="auto"/>
                <w:left w:val="none" w:sz="0" w:space="0" w:color="auto"/>
                <w:bottom w:val="none" w:sz="0" w:space="0" w:color="auto"/>
                <w:right w:val="none" w:sz="0" w:space="0" w:color="auto"/>
              </w:divBdr>
              <w:divsChild>
                <w:div w:id="68774409">
                  <w:marLeft w:val="0"/>
                  <w:marRight w:val="0"/>
                  <w:marTop w:val="0"/>
                  <w:marBottom w:val="0"/>
                  <w:divBdr>
                    <w:top w:val="none" w:sz="0" w:space="0" w:color="auto"/>
                    <w:left w:val="none" w:sz="0" w:space="0" w:color="auto"/>
                    <w:bottom w:val="none" w:sz="0" w:space="0" w:color="auto"/>
                    <w:right w:val="none" w:sz="0" w:space="0" w:color="auto"/>
                  </w:divBdr>
                  <w:divsChild>
                    <w:div w:id="1594170590">
                      <w:marLeft w:val="0"/>
                      <w:marRight w:val="0"/>
                      <w:marTop w:val="0"/>
                      <w:marBottom w:val="0"/>
                      <w:divBdr>
                        <w:top w:val="none" w:sz="0" w:space="0" w:color="auto"/>
                        <w:left w:val="none" w:sz="0" w:space="0" w:color="auto"/>
                        <w:bottom w:val="none" w:sz="0" w:space="0" w:color="auto"/>
                        <w:right w:val="none" w:sz="0" w:space="0" w:color="auto"/>
                      </w:divBdr>
                      <w:divsChild>
                        <w:div w:id="1417945460">
                          <w:marLeft w:val="0"/>
                          <w:marRight w:val="0"/>
                          <w:marTop w:val="0"/>
                          <w:marBottom w:val="0"/>
                          <w:divBdr>
                            <w:top w:val="none" w:sz="0" w:space="0" w:color="auto"/>
                            <w:left w:val="none" w:sz="0" w:space="0" w:color="auto"/>
                            <w:bottom w:val="none" w:sz="0" w:space="0" w:color="auto"/>
                            <w:right w:val="none" w:sz="0" w:space="0" w:color="auto"/>
                          </w:divBdr>
                          <w:divsChild>
                            <w:div w:id="2045249058">
                              <w:marLeft w:val="0"/>
                              <w:marRight w:val="0"/>
                              <w:marTop w:val="0"/>
                              <w:marBottom w:val="0"/>
                              <w:divBdr>
                                <w:top w:val="none" w:sz="0" w:space="0" w:color="auto"/>
                                <w:left w:val="none" w:sz="0" w:space="0" w:color="auto"/>
                                <w:bottom w:val="none" w:sz="0" w:space="0" w:color="auto"/>
                                <w:right w:val="none" w:sz="0" w:space="0" w:color="auto"/>
                              </w:divBdr>
                              <w:divsChild>
                                <w:div w:id="1288781923">
                                  <w:marLeft w:val="0"/>
                                  <w:marRight w:val="0"/>
                                  <w:marTop w:val="238"/>
                                  <w:marBottom w:val="238"/>
                                  <w:divBdr>
                                    <w:top w:val="none" w:sz="0" w:space="0" w:color="auto"/>
                                    <w:left w:val="none" w:sz="0" w:space="0" w:color="auto"/>
                                    <w:bottom w:val="none" w:sz="0" w:space="0" w:color="auto"/>
                                    <w:right w:val="none" w:sz="0" w:space="0" w:color="auto"/>
                                  </w:divBdr>
                                  <w:divsChild>
                                    <w:div w:id="1098477468">
                                      <w:marLeft w:val="0"/>
                                      <w:marRight w:val="0"/>
                                      <w:marTop w:val="0"/>
                                      <w:marBottom w:val="0"/>
                                      <w:divBdr>
                                        <w:top w:val="none" w:sz="0" w:space="0" w:color="auto"/>
                                        <w:left w:val="none" w:sz="0" w:space="0" w:color="auto"/>
                                        <w:bottom w:val="none" w:sz="0" w:space="0" w:color="auto"/>
                                        <w:right w:val="none" w:sz="0" w:space="0" w:color="auto"/>
                                      </w:divBdr>
                                    </w:div>
                                  </w:divsChild>
                                </w:div>
                                <w:div w:id="520633897">
                                  <w:marLeft w:val="0"/>
                                  <w:marRight w:val="0"/>
                                  <w:marTop w:val="0"/>
                                  <w:marBottom w:val="0"/>
                                  <w:divBdr>
                                    <w:top w:val="none" w:sz="0" w:space="0" w:color="auto"/>
                                    <w:left w:val="none" w:sz="0" w:space="0" w:color="auto"/>
                                    <w:bottom w:val="none" w:sz="0" w:space="0" w:color="auto"/>
                                    <w:right w:val="none" w:sz="0" w:space="0" w:color="auto"/>
                                  </w:divBdr>
                                </w:div>
                                <w:div w:id="971786265">
                                  <w:marLeft w:val="0"/>
                                  <w:marRight w:val="0"/>
                                  <w:marTop w:val="0"/>
                                  <w:marBottom w:val="0"/>
                                  <w:divBdr>
                                    <w:top w:val="none" w:sz="0" w:space="0" w:color="auto"/>
                                    <w:left w:val="none" w:sz="0" w:space="0" w:color="auto"/>
                                    <w:bottom w:val="none" w:sz="0" w:space="0" w:color="auto"/>
                                    <w:right w:val="none" w:sz="0" w:space="0" w:color="auto"/>
                                  </w:divBdr>
                                </w:div>
                                <w:div w:id="30448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40126444">
          <w:marLeft w:val="0"/>
          <w:marRight w:val="0"/>
          <w:marTop w:val="0"/>
          <w:marBottom w:val="120"/>
          <w:divBdr>
            <w:top w:val="none" w:sz="0" w:space="0" w:color="auto"/>
            <w:left w:val="none" w:sz="0" w:space="0" w:color="auto"/>
            <w:bottom w:val="none" w:sz="0" w:space="0" w:color="auto"/>
            <w:right w:val="none" w:sz="0" w:space="0" w:color="auto"/>
          </w:divBdr>
        </w:div>
        <w:div w:id="153592711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image.aspx" TargetMode="External"/><Relationship Id="rId21" Type="http://schemas.openxmlformats.org/officeDocument/2006/relationships/image" Target="media/image7.jpeg"/><Relationship Id="rId42" Type="http://schemas.openxmlformats.org/officeDocument/2006/relationships/image" Target="media/image25.gif"/><Relationship Id="rId63" Type="http://schemas.openxmlformats.org/officeDocument/2006/relationships/hyperlink" Target="https://dev.twitter.com/discussions/3477" TargetMode="External"/><Relationship Id="rId84" Type="http://schemas.openxmlformats.org/officeDocument/2006/relationships/hyperlink" Target="http://en.wikipedia.org/wiki/Subversion_(software)" TargetMode="External"/><Relationship Id="rId138" Type="http://schemas.openxmlformats.org/officeDocument/2006/relationships/hyperlink" Target="http://msdn.microsoft.com/en-us/library/system.aspx" TargetMode="External"/><Relationship Id="rId159" Type="http://schemas.openxmlformats.org/officeDocument/2006/relationships/hyperlink" Target="http://msdn.microsoft.com/en-us/library/gg145024.aspx" TargetMode="External"/><Relationship Id="rId170" Type="http://schemas.openxmlformats.org/officeDocument/2006/relationships/hyperlink" Target="http://msdn.microsoft.com/en-us/library/gg145017.aspx" TargetMode="External"/><Relationship Id="rId191" Type="http://schemas.openxmlformats.org/officeDocument/2006/relationships/hyperlink" Target="http://msdn.microsoft.com/en-us/library/gg145015.aspx" TargetMode="External"/><Relationship Id="rId205" Type="http://schemas.openxmlformats.org/officeDocument/2006/relationships/image" Target="media/image32.png"/><Relationship Id="rId107" Type="http://schemas.openxmlformats.org/officeDocument/2006/relationships/hyperlink" Target="http://msdn.microsoft.com/en-IN/library/system.windows.controls.primitives.resizegrip.aspx" TargetMode="External"/><Relationship Id="rId11" Type="http://schemas.openxmlformats.org/officeDocument/2006/relationships/hyperlink" Target="https://en.wikipedia.org/wiki/Person" TargetMode="External"/><Relationship Id="rId32" Type="http://schemas.openxmlformats.org/officeDocument/2006/relationships/image" Target="media/image18.png"/><Relationship Id="rId53" Type="http://schemas.openxmlformats.org/officeDocument/2006/relationships/hyperlink" Target="http://blogs.technicise.com/" TargetMode="External"/><Relationship Id="rId74" Type="http://schemas.openxmlformats.org/officeDocument/2006/relationships/hyperlink" Target="https://support.enterprise.github.com/home" TargetMode="External"/><Relationship Id="rId128" Type="http://schemas.openxmlformats.org/officeDocument/2006/relationships/hyperlink" Target="http://msdn.microsoft.com/en-IN/library/system.windows.controls.textblock.aspx" TargetMode="External"/><Relationship Id="rId149" Type="http://schemas.openxmlformats.org/officeDocument/2006/relationships/hyperlink" Target="http://msdn.microsoft.com/en-us/library/gg145030.aspx" TargetMode="External"/><Relationship Id="rId5" Type="http://schemas.openxmlformats.org/officeDocument/2006/relationships/webSettings" Target="webSettings.xml"/><Relationship Id="rId95" Type="http://schemas.openxmlformats.org/officeDocument/2006/relationships/hyperlink" Target="http://msdn.microsoft.com/en-IN/library/system.windows.controls.flowdocumentscrollviewer.aspx" TargetMode="External"/><Relationship Id="rId160" Type="http://schemas.openxmlformats.org/officeDocument/2006/relationships/hyperlink" Target="http://msdn.microsoft.com/en-us/library/system.media.aspx" TargetMode="External"/><Relationship Id="rId181" Type="http://schemas.openxmlformats.org/officeDocument/2006/relationships/hyperlink" Target="http://msdn.microsoft.com/en-us/library/gg145013.aspx" TargetMode="External"/><Relationship Id="rId216" Type="http://schemas.openxmlformats.org/officeDocument/2006/relationships/hyperlink" Target="http://en.wikipedia.org/wiki/Ecma_International" TargetMode="External"/><Relationship Id="rId211" Type="http://schemas.openxmlformats.org/officeDocument/2006/relationships/hyperlink" Target="http://en.wikipedia.org/wiki/Object-oriented_programming" TargetMode="External"/><Relationship Id="rId22" Type="http://schemas.openxmlformats.org/officeDocument/2006/relationships/image" Target="media/image8.jpeg"/><Relationship Id="rId27" Type="http://schemas.openxmlformats.org/officeDocument/2006/relationships/image" Target="media/image13.jpeg"/><Relationship Id="rId43" Type="http://schemas.openxmlformats.org/officeDocument/2006/relationships/hyperlink" Target="file:///C:\Users\Anirban\Documents\GitHub\DailyNoteBook\Help\html\1271527439.htm" TargetMode="External"/><Relationship Id="rId48" Type="http://schemas.openxmlformats.org/officeDocument/2006/relationships/hyperlink" Target="http://www.microsoft.com/en-us/default.aspx" TargetMode="External"/><Relationship Id="rId64" Type="http://schemas.openxmlformats.org/officeDocument/2006/relationships/hyperlink" Target="https://developers.google.com/" TargetMode="External"/><Relationship Id="rId69" Type="http://schemas.openxmlformats.org/officeDocument/2006/relationships/hyperlink" Target="https://github.com/%20anirban-nandy%20/DailyNoteBook" TargetMode="External"/><Relationship Id="rId113" Type="http://schemas.openxmlformats.org/officeDocument/2006/relationships/hyperlink" Target="http://msdn.microsoft.com/en-IN/library/system.windows.controls.viewbox.aspx" TargetMode="External"/><Relationship Id="rId118" Type="http://schemas.openxmlformats.org/officeDocument/2006/relationships/hyperlink" Target="http://msdn.microsoft.com/en-IN/library/system.windows.controls.menu.aspx" TargetMode="External"/><Relationship Id="rId134" Type="http://schemas.openxmlformats.org/officeDocument/2006/relationships/hyperlink" Target="http://msdn.microsoft.com/en-IN/library/system.windows.controls.virtualizingstackpanel.aspx" TargetMode="External"/><Relationship Id="rId139" Type="http://schemas.openxmlformats.org/officeDocument/2006/relationships/hyperlink" Target="http://msdn.microsoft.com/en-us/library/system.aspx" TargetMode="External"/><Relationship Id="rId80" Type="http://schemas.openxmlformats.org/officeDocument/2006/relationships/hyperlink" Target="http://en.wikipedia.org/wiki/GUI" TargetMode="External"/><Relationship Id="rId85" Type="http://schemas.openxmlformats.org/officeDocument/2006/relationships/hyperlink" Target="http://en.wikipedia.org/wiki/Visual_SourceSafe" TargetMode="External"/><Relationship Id="rId150" Type="http://schemas.openxmlformats.org/officeDocument/2006/relationships/hyperlink" Target="http://msdn.microsoft.com/en-us/library/gg145037.aspx" TargetMode="External"/><Relationship Id="rId155" Type="http://schemas.openxmlformats.org/officeDocument/2006/relationships/hyperlink" Target="http://msdn.microsoft.com/en-us/library/system.globalization.textinfo.aspx" TargetMode="External"/><Relationship Id="rId171" Type="http://schemas.openxmlformats.org/officeDocument/2006/relationships/hyperlink" Target="http://msdn.microsoft.com/en-us/library/gg145025.aspx" TargetMode="External"/><Relationship Id="rId176" Type="http://schemas.openxmlformats.org/officeDocument/2006/relationships/hyperlink" Target="http://msdn.microsoft.com/en-us/library/gg145014.aspx" TargetMode="External"/><Relationship Id="rId192" Type="http://schemas.openxmlformats.org/officeDocument/2006/relationships/hyperlink" Target="http://msdn.microsoft.com/en-us/library/microsoft.data.entity.build.tasks.aspx" TargetMode="External"/><Relationship Id="rId197" Type="http://schemas.openxmlformats.org/officeDocument/2006/relationships/hyperlink" Target="http://msdn.microsoft.com/en-us/library/gg145011.aspx" TargetMode="External"/><Relationship Id="rId206" Type="http://schemas.openxmlformats.org/officeDocument/2006/relationships/hyperlink" Target="http://en.wikipedia.org/wiki/Multi-paradigm_programming_language" TargetMode="External"/><Relationship Id="rId201" Type="http://schemas.openxmlformats.org/officeDocument/2006/relationships/image" Target="media/image30.jpeg"/><Relationship Id="rId222" Type="http://schemas.openxmlformats.org/officeDocument/2006/relationships/fontTable" Target="fontTable.xml"/><Relationship Id="rId12" Type="http://schemas.openxmlformats.org/officeDocument/2006/relationships/hyperlink" Target="https://en.wikipedia.org/wiki/Digital_image" TargetMode="External"/><Relationship Id="rId17" Type="http://schemas.openxmlformats.org/officeDocument/2006/relationships/image" Target="media/image4.jpeg"/><Relationship Id="rId33" Type="http://schemas.openxmlformats.org/officeDocument/2006/relationships/image" Target="media/image19.png"/><Relationship Id="rId38" Type="http://schemas.openxmlformats.org/officeDocument/2006/relationships/image" Target="media/image24.gif"/><Relationship Id="rId59" Type="http://schemas.openxmlformats.org/officeDocument/2006/relationships/hyperlink" Target="https://developers.facebook.com/apps" TargetMode="External"/><Relationship Id="rId103" Type="http://schemas.openxmlformats.org/officeDocument/2006/relationships/hyperlink" Target="http://msdn.microsoft.com/en-IN/library/system.windows.controls.gridview.aspx" TargetMode="External"/><Relationship Id="rId108" Type="http://schemas.openxmlformats.org/officeDocument/2006/relationships/hyperlink" Target="http://msdn.microsoft.com/en-IN/library/system.windows.controls.separator.aspx" TargetMode="External"/><Relationship Id="rId124" Type="http://schemas.openxmlformats.org/officeDocument/2006/relationships/hyperlink" Target="http://msdn.microsoft.com/en-IN/library/system.windows.controls.label.aspx" TargetMode="External"/><Relationship Id="rId129" Type="http://schemas.openxmlformats.org/officeDocument/2006/relationships/hyperlink" Target="http://msdn.microsoft.com/en-IN/library/system.windows.controls.tooltip.aspx" TargetMode="External"/><Relationship Id="rId54" Type="http://schemas.openxmlformats.org/officeDocument/2006/relationships/hyperlink" Target="http://www.mysql.com/" TargetMode="External"/><Relationship Id="rId70" Type="http://schemas.openxmlformats.org/officeDocument/2006/relationships/hyperlink" Target="http://learn.github.com/p/intro.html" TargetMode="External"/><Relationship Id="rId75" Type="http://schemas.openxmlformats.org/officeDocument/2006/relationships/image" Target="media/image26.png"/><Relationship Id="rId91" Type="http://schemas.openxmlformats.org/officeDocument/2006/relationships/hyperlink" Target="http://msdn.microsoft.com/en-IN/library/system.windows.controls.calendar.aspx" TargetMode="External"/><Relationship Id="rId96" Type="http://schemas.openxmlformats.org/officeDocument/2006/relationships/hyperlink" Target="http://msdn.microsoft.com/en-IN/library/system.windows.controls.stickynotecontrol.aspx" TargetMode="External"/><Relationship Id="rId140" Type="http://schemas.openxmlformats.org/officeDocument/2006/relationships/hyperlink" Target="http://msdn.microsoft.com/en-us/library/gg145022.aspx" TargetMode="External"/><Relationship Id="rId145" Type="http://schemas.openxmlformats.org/officeDocument/2006/relationships/hyperlink" Target="http://msdn.microsoft.com/en-us/library/gg145027.aspx" TargetMode="External"/><Relationship Id="rId161" Type="http://schemas.openxmlformats.org/officeDocument/2006/relationships/hyperlink" Target="http://msdn.microsoft.com/en-us/library/gg145046.aspx" TargetMode="External"/><Relationship Id="rId166" Type="http://schemas.openxmlformats.org/officeDocument/2006/relationships/hyperlink" Target="http://msdn.microsoft.com/en-us/library/system.int32.aspx" TargetMode="External"/><Relationship Id="rId182" Type="http://schemas.openxmlformats.org/officeDocument/2006/relationships/hyperlink" Target="http://msdn.microsoft.com/en-us/library/gg145026.aspx" TargetMode="External"/><Relationship Id="rId187" Type="http://schemas.openxmlformats.org/officeDocument/2006/relationships/hyperlink" Target="http://msdn.microsoft.com/en-us/library/hh135392.aspx" TargetMode="External"/><Relationship Id="rId217" Type="http://schemas.openxmlformats.org/officeDocument/2006/relationships/hyperlink" Target="http://en.wikipedia.org/wiki/International_Organization_for_Standardization"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en.wikipedia.org/wiki/Class_(computer_science)" TargetMode="External"/><Relationship Id="rId23" Type="http://schemas.openxmlformats.org/officeDocument/2006/relationships/image" Target="media/image9.jpeg"/><Relationship Id="rId28" Type="http://schemas.openxmlformats.org/officeDocument/2006/relationships/image" Target="media/image14.jpeg"/><Relationship Id="rId49" Type="http://schemas.openxmlformats.org/officeDocument/2006/relationships/hyperlink" Target="http://www.codeplex.com/" TargetMode="External"/><Relationship Id="rId114" Type="http://schemas.openxmlformats.org/officeDocument/2006/relationships/hyperlink" Target="http://msdn.microsoft.com/en-IN/library/system.windows.controls.virtualizingstackpanel.aspx" TargetMode="External"/><Relationship Id="rId119" Type="http://schemas.openxmlformats.org/officeDocument/2006/relationships/hyperlink" Target="http://msdn.microsoft.com/en-IN/library/system.windows.controls.frame.aspx" TargetMode="External"/><Relationship Id="rId44" Type="http://schemas.openxmlformats.org/officeDocument/2006/relationships/hyperlink" Target="file:///C:\Users\Anirban\Documents\GitHub\DailyNoteBook\Help\html\1102861162.htm" TargetMode="External"/><Relationship Id="rId60" Type="http://schemas.openxmlformats.org/officeDocument/2006/relationships/hyperlink" Target="https://www.facebook.com/creatormyapp" TargetMode="External"/><Relationship Id="rId65" Type="http://schemas.openxmlformats.org/officeDocument/2006/relationships/hyperlink" Target="https://maps.google.co.in/" TargetMode="External"/><Relationship Id="rId81" Type="http://schemas.openxmlformats.org/officeDocument/2006/relationships/hyperlink" Target="http://en.wikipedia.org/wiki/Class_(computing)" TargetMode="External"/><Relationship Id="rId86" Type="http://schemas.openxmlformats.org/officeDocument/2006/relationships/hyperlink" Target="http://en.wikipedia.org/wiki/Domain-specific_language" TargetMode="External"/><Relationship Id="rId130" Type="http://schemas.openxmlformats.org/officeDocument/2006/relationships/hyperlink" Target="http://msdn.microsoft.com/en-IN/library/system.windows.controls.canvas.aspx" TargetMode="External"/><Relationship Id="rId135" Type="http://schemas.openxmlformats.org/officeDocument/2006/relationships/hyperlink" Target="http://msdn.microsoft.com/en-IN/library/system.windows.controls.wrappanel.aspx" TargetMode="External"/><Relationship Id="rId151" Type="http://schemas.openxmlformats.org/officeDocument/2006/relationships/hyperlink" Target="http://msdn.microsoft.com/en-us/library/gg145023.aspx" TargetMode="External"/><Relationship Id="rId156" Type="http://schemas.openxmlformats.org/officeDocument/2006/relationships/hyperlink" Target="http://msdn.microsoft.com/en-us/library/gg145031.aspx" TargetMode="External"/><Relationship Id="rId177" Type="http://schemas.openxmlformats.org/officeDocument/2006/relationships/hyperlink" Target="http://msdn.microsoft.com/en-us/library/system.timers.aspx" TargetMode="External"/><Relationship Id="rId198" Type="http://schemas.openxmlformats.org/officeDocument/2006/relationships/hyperlink" Target="http://msdn.microsoft.com/en-us/library/hh135393.aspx" TargetMode="External"/><Relationship Id="rId172" Type="http://schemas.openxmlformats.org/officeDocument/2006/relationships/hyperlink" Target="http://msdn.microsoft.com/en-us/library/gg145010.aspx" TargetMode="External"/><Relationship Id="rId193" Type="http://schemas.openxmlformats.org/officeDocument/2006/relationships/hyperlink" Target="http://msdn.microsoft.com/en-us/library/gg145041.aspx" TargetMode="External"/><Relationship Id="rId202" Type="http://schemas.openxmlformats.org/officeDocument/2006/relationships/hyperlink" Target="http://searchenterpriselinux.techtarget.com/definition/MySQL-Connector-ODBC" TargetMode="External"/><Relationship Id="rId207" Type="http://schemas.openxmlformats.org/officeDocument/2006/relationships/hyperlink" Target="http://en.wikipedia.org/wiki/Imperative_programming" TargetMode="External"/><Relationship Id="rId223" Type="http://schemas.openxmlformats.org/officeDocument/2006/relationships/theme" Target="theme/theme1.xml"/><Relationship Id="rId13" Type="http://schemas.openxmlformats.org/officeDocument/2006/relationships/hyperlink" Target="https://en.wikipedia.org/wiki/Film_frame" TargetMode="External"/><Relationship Id="rId18" Type="http://schemas.openxmlformats.org/officeDocument/2006/relationships/image" Target="media/image5.jpeg"/><Relationship Id="rId39" Type="http://schemas.openxmlformats.org/officeDocument/2006/relationships/hyperlink" Target="file:///C:\Users\Anirban\Documents\GitHub\DailyNoteBook\Help\html\521639525.htm" TargetMode="External"/><Relationship Id="rId109" Type="http://schemas.openxmlformats.org/officeDocument/2006/relationships/hyperlink" Target="http://msdn.microsoft.com/en-IN/library/system.windows.controls.primitives.scrollbar.aspx" TargetMode="External"/><Relationship Id="rId34" Type="http://schemas.openxmlformats.org/officeDocument/2006/relationships/image" Target="media/image20.png"/><Relationship Id="rId50" Type="http://schemas.openxmlformats.org/officeDocument/2006/relationships/hyperlink" Target="http://stackoverflow.com/" TargetMode="External"/><Relationship Id="rId55" Type="http://schemas.openxmlformats.org/officeDocument/2006/relationships/hyperlink" Target="http://dev.mysql.com/" TargetMode="External"/><Relationship Id="rId76" Type="http://schemas.openxmlformats.org/officeDocument/2006/relationships/hyperlink" Target="http://en.wikipedia.org/wiki/Code_editor" TargetMode="External"/><Relationship Id="rId97" Type="http://schemas.openxmlformats.org/officeDocument/2006/relationships/hyperlink" Target="http://msdn.microsoft.com/en-IN/library/system.windows.controls.border.aspx" TargetMode="External"/><Relationship Id="rId104" Type="http://schemas.openxmlformats.org/officeDocument/2006/relationships/hyperlink" Target="http://msdn.microsoft.com/en-IN/library/system.windows.controls.gridsplitter.aspx" TargetMode="External"/><Relationship Id="rId120" Type="http://schemas.openxmlformats.org/officeDocument/2006/relationships/hyperlink" Target="http://msdn.microsoft.com/en-IN/library/system.windows.documents.hyperlink.aspx" TargetMode="External"/><Relationship Id="rId125" Type="http://schemas.openxmlformats.org/officeDocument/2006/relationships/hyperlink" Target="http://msdn.microsoft.com/en-IN/library/system.windows.controls.primitives.popup.aspx" TargetMode="External"/><Relationship Id="rId141" Type="http://schemas.openxmlformats.org/officeDocument/2006/relationships/hyperlink" Target="http://msdn.microsoft.com/en-us/library/gg145020.aspx" TargetMode="External"/><Relationship Id="rId146" Type="http://schemas.openxmlformats.org/officeDocument/2006/relationships/hyperlink" Target="http://msdn.microsoft.com/en-us/library/gg145028.aspx" TargetMode="External"/><Relationship Id="rId167" Type="http://schemas.openxmlformats.org/officeDocument/2006/relationships/hyperlink" Target="http://msdn.microsoft.com/en-us/library/gg145044.aspx" TargetMode="External"/><Relationship Id="rId188" Type="http://schemas.openxmlformats.org/officeDocument/2006/relationships/hyperlink" Target="http://msdn.microsoft.com/en-us/library/microsoft.aspnet.snapin.aspx" TargetMode="External"/><Relationship Id="rId7" Type="http://schemas.openxmlformats.org/officeDocument/2006/relationships/endnotes" Target="endnotes.xml"/><Relationship Id="rId71" Type="http://schemas.openxmlformats.org/officeDocument/2006/relationships/hyperlink" Target="http://www.vogella.com/articles/Git/article.html" TargetMode="External"/><Relationship Id="rId92" Type="http://schemas.openxmlformats.org/officeDocument/2006/relationships/hyperlink" Target="http://msdn.microsoft.com/en-IN/library/system.windows.controls.documentviewer.aspx" TargetMode="External"/><Relationship Id="rId162" Type="http://schemas.openxmlformats.org/officeDocument/2006/relationships/hyperlink" Target="http://msdn.microsoft.com/en-us/library/gg145039.aspx" TargetMode="External"/><Relationship Id="rId183" Type="http://schemas.openxmlformats.org/officeDocument/2006/relationships/hyperlink" Target="http://msdn.microsoft.com/en-us/library/gg145048.aspx" TargetMode="External"/><Relationship Id="rId213" Type="http://schemas.openxmlformats.org/officeDocument/2006/relationships/hyperlink" Target="http://en.wikipedia.org/wiki/Component-based_software_engineering" TargetMode="External"/><Relationship Id="rId218" Type="http://schemas.openxmlformats.org/officeDocument/2006/relationships/hyperlink" Target="http://en.wikipedia.org/wiki/Common_Language_Infrastructure"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jpeg"/><Relationship Id="rId40" Type="http://schemas.openxmlformats.org/officeDocument/2006/relationships/hyperlink" Target="file:///C:\Users\Anirban\Documents\GitHub\DailyNoteBook\Help\html\494305234.htm" TargetMode="External"/><Relationship Id="rId45" Type="http://schemas.openxmlformats.org/officeDocument/2006/relationships/hyperlink" Target="javascript:void(0)" TargetMode="External"/><Relationship Id="rId66" Type="http://schemas.openxmlformats.org/officeDocument/2006/relationships/hyperlink" Target="http://www.youtube.com/?gl=IN" TargetMode="External"/><Relationship Id="rId87" Type="http://schemas.openxmlformats.org/officeDocument/2006/relationships/hyperlink" Target="http://en.wikipedia.org/wiki/Software_development_lifecycle" TargetMode="External"/><Relationship Id="rId110" Type="http://schemas.openxmlformats.org/officeDocument/2006/relationships/hyperlink" Target="http://msdn.microsoft.com/en-IN/library/system.windows.controls.scrollviewer.aspx" TargetMode="External"/><Relationship Id="rId115" Type="http://schemas.openxmlformats.org/officeDocument/2006/relationships/hyperlink" Target="http://msdn.microsoft.com/en-IN/library/system.windows.window.aspx" TargetMode="External"/><Relationship Id="rId131" Type="http://schemas.openxmlformats.org/officeDocument/2006/relationships/hyperlink" Target="http://msdn.microsoft.com/en-IN/library/system.windows.controls.dockpanel.aspx" TargetMode="External"/><Relationship Id="rId136" Type="http://schemas.openxmlformats.org/officeDocument/2006/relationships/image" Target="media/image28.jpeg"/><Relationship Id="rId157" Type="http://schemas.openxmlformats.org/officeDocument/2006/relationships/hyperlink" Target="http://msdn.microsoft.com/en-us/library/gg145019.aspx" TargetMode="External"/><Relationship Id="rId178" Type="http://schemas.openxmlformats.org/officeDocument/2006/relationships/hyperlink" Target="http://msdn.microsoft.com/en-us/library/system.timers.timer.aspx" TargetMode="External"/><Relationship Id="rId61" Type="http://schemas.openxmlformats.org/officeDocument/2006/relationships/hyperlink" Target="https://www.facebook.com/help/" TargetMode="External"/><Relationship Id="rId82" Type="http://schemas.openxmlformats.org/officeDocument/2006/relationships/hyperlink" Target="http://en.wikipedia.org/wiki/Database_schema" TargetMode="External"/><Relationship Id="rId152" Type="http://schemas.openxmlformats.org/officeDocument/2006/relationships/hyperlink" Target="http://msdn.microsoft.com/en-us/library/system.dynamic.aspx" TargetMode="External"/><Relationship Id="rId173" Type="http://schemas.openxmlformats.org/officeDocument/2006/relationships/hyperlink" Target="http://msdn.microsoft.com/en-us/library/gg145038.aspx" TargetMode="External"/><Relationship Id="rId194" Type="http://schemas.openxmlformats.org/officeDocument/2006/relationships/hyperlink" Target="http://msdn.microsoft.com/en-us/library/microsoft.sqlserver.server.aspx" TargetMode="External"/><Relationship Id="rId199" Type="http://schemas.openxmlformats.org/officeDocument/2006/relationships/hyperlink" Target="http://msdn.microsoft.com/en-us/library/uiautomationclientsideproviders.aspx" TargetMode="External"/><Relationship Id="rId203" Type="http://schemas.openxmlformats.org/officeDocument/2006/relationships/image" Target="media/image31.jpeg"/><Relationship Id="rId208" Type="http://schemas.openxmlformats.org/officeDocument/2006/relationships/hyperlink" Target="http://en.wikipedia.org/wiki/Declarative_programming" TargetMode="External"/><Relationship Id="rId19" Type="http://schemas.openxmlformats.org/officeDocument/2006/relationships/image" Target="media/image6.jpeg"/><Relationship Id="rId224" Type="http://schemas.microsoft.com/office/2007/relationships/stylesWithEffects" Target="stylesWithEffects.xml"/><Relationship Id="rId14" Type="http://schemas.openxmlformats.org/officeDocument/2006/relationships/hyperlink" Target="https://en.wikipedia.org/wiki/Video"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hyperlink" Target="http://www.homeandlearn.co.uk/csharp/csharp.html" TargetMode="External"/><Relationship Id="rId77" Type="http://schemas.openxmlformats.org/officeDocument/2006/relationships/hyperlink" Target="http://en.wikipedia.org/wiki/IntelliSense" TargetMode="External"/><Relationship Id="rId100" Type="http://schemas.openxmlformats.org/officeDocument/2006/relationships/hyperlink" Target="http://msdn.microsoft.com/en-IN/library/system.windows.controls.dockpanel.aspx" TargetMode="External"/><Relationship Id="rId105" Type="http://schemas.openxmlformats.org/officeDocument/2006/relationships/hyperlink" Target="http://msdn.microsoft.com/en-IN/library/system.windows.controls.groupbox.aspx" TargetMode="External"/><Relationship Id="rId126" Type="http://schemas.openxmlformats.org/officeDocument/2006/relationships/hyperlink" Target="http://msdn.microsoft.com/en-IN/library/system.windows.controls.progressbar.aspx" TargetMode="External"/><Relationship Id="rId147" Type="http://schemas.openxmlformats.org/officeDocument/2006/relationships/hyperlink" Target="http://msdn.microsoft.com/en-us/library/gg145029.aspx" TargetMode="External"/><Relationship Id="rId168" Type="http://schemas.openxmlformats.org/officeDocument/2006/relationships/hyperlink" Target="http://msdn.microsoft.com/en-us/library/gg145033.aspx" TargetMode="External"/><Relationship Id="rId8" Type="http://schemas.openxmlformats.org/officeDocument/2006/relationships/hyperlink" Target="https://en.wikipedia.org/wiki/Application_software" TargetMode="External"/><Relationship Id="rId51" Type="http://schemas.openxmlformats.org/officeDocument/2006/relationships/hyperlink" Target="http://www.codeguru.com/" TargetMode="External"/><Relationship Id="rId72" Type="http://schemas.openxmlformats.org/officeDocument/2006/relationships/hyperlink" Target="http://try.github.com/levels/1/challenges/1" TargetMode="External"/><Relationship Id="rId93" Type="http://schemas.openxmlformats.org/officeDocument/2006/relationships/hyperlink" Target="http://msdn.microsoft.com/en-IN/library/system.windows.controls.flowdocumentpageviewer.aspx" TargetMode="External"/><Relationship Id="rId98" Type="http://schemas.openxmlformats.org/officeDocument/2006/relationships/hyperlink" Target="http://msdn.microsoft.com/en-IN/library/system.windows.controls.primitives.bulletdecorator.aspx" TargetMode="External"/><Relationship Id="rId121" Type="http://schemas.openxmlformats.org/officeDocument/2006/relationships/hyperlink" Target="http://msdn.microsoft.com/en-IN/library/system.windows.controls.page.aspx" TargetMode="External"/><Relationship Id="rId142" Type="http://schemas.openxmlformats.org/officeDocument/2006/relationships/hyperlink" Target="http://msdn.microsoft.com/en-us/library/gg145034.aspx" TargetMode="External"/><Relationship Id="rId163" Type="http://schemas.openxmlformats.org/officeDocument/2006/relationships/hyperlink" Target="http://msdn.microsoft.com/en-us/library/system.numerics.aspx" TargetMode="External"/><Relationship Id="rId184" Type="http://schemas.openxmlformats.org/officeDocument/2006/relationships/hyperlink" Target="http://msdn.microsoft.com/en-us/library/gg145036.aspx" TargetMode="External"/><Relationship Id="rId189" Type="http://schemas.openxmlformats.org/officeDocument/2006/relationships/hyperlink" Target="http://go.microsoft.com/fwlink/?linkid=37118" TargetMode="External"/><Relationship Id="rId219" Type="http://schemas.openxmlformats.org/officeDocument/2006/relationships/image" Target="media/image33.png"/><Relationship Id="rId3" Type="http://schemas.openxmlformats.org/officeDocument/2006/relationships/styles" Target="styles.xml"/><Relationship Id="rId214" Type="http://schemas.openxmlformats.org/officeDocument/2006/relationships/hyperlink" Target="http://en.wikipedia.org/wiki/Microsoft" TargetMode="External"/><Relationship Id="rId25" Type="http://schemas.openxmlformats.org/officeDocument/2006/relationships/image" Target="media/image11.jpeg"/><Relationship Id="rId46" Type="http://schemas.openxmlformats.org/officeDocument/2006/relationships/hyperlink" Target="http://en.wikipedia.org" TargetMode="External"/><Relationship Id="rId67" Type="http://schemas.openxmlformats.org/officeDocument/2006/relationships/hyperlink" Target="http://blendinsider.com/" TargetMode="External"/><Relationship Id="rId116" Type="http://schemas.openxmlformats.org/officeDocument/2006/relationships/hyperlink" Target="http://msdn.microsoft.com/en-IN/library/system.windows.controls.wrappanel.aspx" TargetMode="External"/><Relationship Id="rId137" Type="http://schemas.openxmlformats.org/officeDocument/2006/relationships/image" Target="media/image29.jpeg"/><Relationship Id="rId158" Type="http://schemas.openxmlformats.org/officeDocument/2006/relationships/hyperlink" Target="http://msdn.microsoft.com/en-us/library/gg145016.aspx" TargetMode="External"/><Relationship Id="rId20" Type="http://schemas.openxmlformats.org/officeDocument/2006/relationships/hyperlink" Target="https://en.wikipedia.org/wiki/Biometrics" TargetMode="External"/><Relationship Id="rId41" Type="http://schemas.openxmlformats.org/officeDocument/2006/relationships/hyperlink" Target="file:///C:\Users\Anirban\Documents\GitHub\DailyNoteBook\Help\html\481492962.htm" TargetMode="External"/><Relationship Id="rId62" Type="http://schemas.openxmlformats.org/officeDocument/2006/relationships/hyperlink" Target="https://dev.twitter.com/" TargetMode="External"/><Relationship Id="rId83" Type="http://schemas.openxmlformats.org/officeDocument/2006/relationships/hyperlink" Target="http://en.wikipedia.org/wiki/Source_control" TargetMode="External"/><Relationship Id="rId88" Type="http://schemas.openxmlformats.org/officeDocument/2006/relationships/hyperlink" Target="http://en.wikipedia.org/wiki/Team_Foundation_Server" TargetMode="External"/><Relationship Id="rId111" Type="http://schemas.openxmlformats.org/officeDocument/2006/relationships/hyperlink" Target="http://msdn.microsoft.com/en-IN/library/system.windows.controls.stackpanel.aspx" TargetMode="External"/><Relationship Id="rId132" Type="http://schemas.openxmlformats.org/officeDocument/2006/relationships/hyperlink" Target="http://msdn.microsoft.com/en-IN/library/system.windows.controls.grid.aspx" TargetMode="External"/><Relationship Id="rId153" Type="http://schemas.openxmlformats.org/officeDocument/2006/relationships/hyperlink" Target="http://msdn.microsoft.com/en-us/library/gg145047.aspx" TargetMode="External"/><Relationship Id="rId174" Type="http://schemas.openxmlformats.org/officeDocument/2006/relationships/hyperlink" Target="http://msdn.microsoft.com/en-us/library/gg145021.aspx" TargetMode="External"/><Relationship Id="rId179" Type="http://schemas.openxmlformats.org/officeDocument/2006/relationships/hyperlink" Target="http://msdn.microsoft.com/en-us/library/gg145032.aspx" TargetMode="External"/><Relationship Id="rId195" Type="http://schemas.openxmlformats.org/officeDocument/2006/relationships/hyperlink" Target="http://msdn.microsoft.com/en-us/library/gg145009.aspx" TargetMode="External"/><Relationship Id="rId209" Type="http://schemas.openxmlformats.org/officeDocument/2006/relationships/hyperlink" Target="http://en.wikipedia.org/wiki/Functional_programming" TargetMode="External"/><Relationship Id="rId190" Type="http://schemas.openxmlformats.org/officeDocument/2006/relationships/hyperlink" Target="http://msdn.microsoft.com/en-us/library/gg145008.aspx" TargetMode="External"/><Relationship Id="rId204" Type="http://schemas.openxmlformats.org/officeDocument/2006/relationships/hyperlink" Target="http://www.mysql.com/products/workbench/" TargetMode="External"/><Relationship Id="rId220" Type="http://schemas.openxmlformats.org/officeDocument/2006/relationships/image" Target="media/image34.jpeg"/><Relationship Id="rId15" Type="http://schemas.openxmlformats.org/officeDocument/2006/relationships/hyperlink" Target="https://en.wikipedia.org/wiki/Face" TargetMode="External"/><Relationship Id="rId36" Type="http://schemas.openxmlformats.org/officeDocument/2006/relationships/image" Target="media/image22.jpeg"/><Relationship Id="rId57" Type="http://schemas.openxmlformats.org/officeDocument/2006/relationships/hyperlink" Target="http://www.wpftutorial.net/Home.html" TargetMode="External"/><Relationship Id="rId106" Type="http://schemas.openxmlformats.org/officeDocument/2006/relationships/hyperlink" Target="http://msdn.microsoft.com/en-IN/library/system.windows.controls.panel.aspx" TargetMode="External"/><Relationship Id="rId127" Type="http://schemas.openxmlformats.org/officeDocument/2006/relationships/hyperlink" Target="http://msdn.microsoft.com/en-IN/library/system.windows.controls.primitives.statusbar.aspx" TargetMode="External"/><Relationship Id="rId10" Type="http://schemas.openxmlformats.org/officeDocument/2006/relationships/hyperlink" Target="https://en.wikipedia.org/wiki/Authentication" TargetMode="External"/><Relationship Id="rId31" Type="http://schemas.openxmlformats.org/officeDocument/2006/relationships/image" Target="media/image17.png"/><Relationship Id="rId52" Type="http://schemas.openxmlformats.org/officeDocument/2006/relationships/hyperlink" Target="http://www.w3schools.com" TargetMode="External"/><Relationship Id="rId73" Type="http://schemas.openxmlformats.org/officeDocument/2006/relationships/hyperlink" Target="https://enterprise.github.com/support" TargetMode="External"/><Relationship Id="rId78" Type="http://schemas.openxmlformats.org/officeDocument/2006/relationships/hyperlink" Target="http://en.wikipedia.org/wiki/Code_refactoring" TargetMode="External"/><Relationship Id="rId94" Type="http://schemas.openxmlformats.org/officeDocument/2006/relationships/hyperlink" Target="http://msdn.microsoft.com/en-IN/library/system.windows.controls.flowdocumentreader.aspx" TargetMode="External"/><Relationship Id="rId99" Type="http://schemas.openxmlformats.org/officeDocument/2006/relationships/hyperlink" Target="http://msdn.microsoft.com/en-IN/library/system.windows.controls.canvas.aspx" TargetMode="External"/><Relationship Id="rId101" Type="http://schemas.openxmlformats.org/officeDocument/2006/relationships/hyperlink" Target="http://msdn.microsoft.com/en-IN/library/system.windows.controls.expander.aspx" TargetMode="External"/><Relationship Id="rId122" Type="http://schemas.openxmlformats.org/officeDocument/2006/relationships/hyperlink" Target="http://msdn.microsoft.com/en-IN/library/system.windows.controls.slider.aspx" TargetMode="External"/><Relationship Id="rId143" Type="http://schemas.openxmlformats.org/officeDocument/2006/relationships/hyperlink" Target="http://msdn.microsoft.com/en-us/library/gg145035.aspx" TargetMode="External"/><Relationship Id="rId148" Type="http://schemas.openxmlformats.org/officeDocument/2006/relationships/hyperlink" Target="http://msdn.microsoft.com/en-us/library/system.device.location.aspx" TargetMode="External"/><Relationship Id="rId164" Type="http://schemas.openxmlformats.org/officeDocument/2006/relationships/hyperlink" Target="http://msdn.microsoft.com/en-us/library/system.byte.aspx" TargetMode="External"/><Relationship Id="rId169" Type="http://schemas.openxmlformats.org/officeDocument/2006/relationships/hyperlink" Target="http://msdn.microsoft.com/en-us/library/gg145043.aspx" TargetMode="External"/><Relationship Id="rId185" Type="http://schemas.openxmlformats.org/officeDocument/2006/relationships/hyperlink" Target="http://msdn.microsoft.com/en-us/library/accessibility.aspx" TargetMode="External"/><Relationship Id="rId4" Type="http://schemas.openxmlformats.org/officeDocument/2006/relationships/settings" Target="settings.xml"/><Relationship Id="rId9" Type="http://schemas.openxmlformats.org/officeDocument/2006/relationships/hyperlink" Target="https://en.wikipedia.org/wiki/Identification_of_human_individuals" TargetMode="External"/><Relationship Id="rId180" Type="http://schemas.openxmlformats.org/officeDocument/2006/relationships/hyperlink" Target="http://msdn.microsoft.com/en-us/library/gg145018.aspx" TargetMode="External"/><Relationship Id="rId210" Type="http://schemas.openxmlformats.org/officeDocument/2006/relationships/hyperlink" Target="http://en.wikipedia.org/wiki/Generic_programming" TargetMode="External"/><Relationship Id="rId215" Type="http://schemas.openxmlformats.org/officeDocument/2006/relationships/hyperlink" Target="http://en.wikipedia.org/wiki/.NET_Framework" TargetMode="External"/><Relationship Id="rId26" Type="http://schemas.openxmlformats.org/officeDocument/2006/relationships/image" Target="media/image12.jpeg"/><Relationship Id="rId47" Type="http://schemas.openxmlformats.org/officeDocument/2006/relationships/hyperlink" Target="http://msdn.microsoft.com/en-us/" TargetMode="External"/><Relationship Id="rId68" Type="http://schemas.openxmlformats.org/officeDocument/2006/relationships/hyperlink" Target="https://github.com/anirban-nandy" TargetMode="External"/><Relationship Id="rId89" Type="http://schemas.openxmlformats.org/officeDocument/2006/relationships/image" Target="media/image27.png"/><Relationship Id="rId112" Type="http://schemas.openxmlformats.org/officeDocument/2006/relationships/hyperlink" Target="http://msdn.microsoft.com/en-IN/library/system.windows.controls.primitives.thumb.aspx" TargetMode="External"/><Relationship Id="rId133" Type="http://schemas.openxmlformats.org/officeDocument/2006/relationships/hyperlink" Target="http://msdn.microsoft.com/en-IN/library/system.windows.controls.stackpanel.aspx" TargetMode="External"/><Relationship Id="rId154" Type="http://schemas.openxmlformats.org/officeDocument/2006/relationships/hyperlink" Target="http://msdn.microsoft.com/en-us/library/system.globalization.aspx" TargetMode="External"/><Relationship Id="rId175" Type="http://schemas.openxmlformats.org/officeDocument/2006/relationships/hyperlink" Target="http://msdn.microsoft.com/en-us/library/gg145012.aspx" TargetMode="External"/><Relationship Id="rId196" Type="http://schemas.openxmlformats.org/officeDocument/2006/relationships/hyperlink" Target="http://msdn.microsoft.com/en-us/library/gg145040.aspx" TargetMode="External"/><Relationship Id="rId200" Type="http://schemas.openxmlformats.org/officeDocument/2006/relationships/hyperlink" Target="http://msdn.microsoft.com/en-us/library/xamlgeneratednamespace.aspx" TargetMode="External"/><Relationship Id="rId16" Type="http://schemas.openxmlformats.org/officeDocument/2006/relationships/hyperlink" Target="https://en.wikipedia.org/wiki/Database_management_system" TargetMode="External"/><Relationship Id="rId221" Type="http://schemas.openxmlformats.org/officeDocument/2006/relationships/footer" Target="footer1.xml"/><Relationship Id="rId37" Type="http://schemas.openxmlformats.org/officeDocument/2006/relationships/image" Target="media/image23.jpeg"/><Relationship Id="rId58" Type="http://schemas.openxmlformats.org/officeDocument/2006/relationships/hyperlink" Target="https://developers.facebook.com/" TargetMode="External"/><Relationship Id="rId79" Type="http://schemas.openxmlformats.org/officeDocument/2006/relationships/hyperlink" Target="http://en.wikipedia.org/wiki/Microsoft_Visual_Studio_Debugger" TargetMode="External"/><Relationship Id="rId102" Type="http://schemas.openxmlformats.org/officeDocument/2006/relationships/hyperlink" Target="http://msdn.microsoft.com/en-IN/library/system.windows.controls.grid.aspx" TargetMode="External"/><Relationship Id="rId123" Type="http://schemas.openxmlformats.org/officeDocument/2006/relationships/hyperlink" Target="http://msdn.microsoft.com/en-IN/library/system.windows.controls.accesstext.aspx" TargetMode="External"/><Relationship Id="rId144" Type="http://schemas.openxmlformats.org/officeDocument/2006/relationships/hyperlink" Target="http://msdn.microsoft.com/en-us/library/gg145042.aspx" TargetMode="External"/><Relationship Id="rId90" Type="http://schemas.openxmlformats.org/officeDocument/2006/relationships/hyperlink" Target="http://msdn.microsoft.com/en-IN/library/system.windows.controls.button.aspx" TargetMode="External"/><Relationship Id="rId165" Type="http://schemas.openxmlformats.org/officeDocument/2006/relationships/hyperlink" Target="http://msdn.microsoft.com/en-us/library/system.double.aspx" TargetMode="External"/><Relationship Id="rId186" Type="http://schemas.openxmlformats.org/officeDocument/2006/relationships/hyperlink" Target="http://msdn.microsoft.com/en-us/library/accessibility.aspx"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5A1FFC-FDC2-40C0-88B8-F9B385DB55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1537</TotalTime>
  <Pages>114</Pages>
  <Words>23497</Words>
  <Characters>133936</Characters>
  <Application>Microsoft Office Word</Application>
  <DocSecurity>0</DocSecurity>
  <Lines>1116</Lines>
  <Paragraphs>314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157119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Anirban</cp:lastModifiedBy>
  <cp:revision>183</cp:revision>
  <dcterms:created xsi:type="dcterms:W3CDTF">2013-03-13T07:07:00Z</dcterms:created>
  <dcterms:modified xsi:type="dcterms:W3CDTF">2013-09-24T13:27:00Z</dcterms:modified>
</cp:coreProperties>
</file>