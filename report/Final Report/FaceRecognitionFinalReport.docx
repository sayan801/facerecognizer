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64915" w:displacedByCustomXml="prev"/>
        <w:p w:rsidR="00D75B7E" w:rsidRDefault="00D75B7E" w:rsidP="00BA5CCC">
          <w:pPr>
            <w:pStyle w:val="Heading1"/>
            <w:spacing w:line="240" w:lineRule="auto"/>
          </w:pPr>
          <w:r>
            <w:t>Contents</w:t>
          </w:r>
          <w:bookmarkEnd w:id="0"/>
        </w:p>
        <w:p w:rsidR="00BC33B7" w:rsidRDefault="00A7059B">
          <w:pPr>
            <w:pStyle w:val="TOC1"/>
            <w:tabs>
              <w:tab w:val="right" w:leader="dot" w:pos="9016"/>
            </w:tabs>
            <w:rPr>
              <w:i w:val="0"/>
              <w:iCs w:val="0"/>
              <w:noProof/>
              <w:sz w:val="22"/>
              <w:szCs w:val="22"/>
              <w:lang w:val="en-IN" w:eastAsia="en-IN" w:bidi="ar-SA"/>
            </w:rPr>
          </w:pPr>
          <w:r w:rsidRPr="00A7059B">
            <w:fldChar w:fldCharType="begin"/>
          </w:r>
          <w:r w:rsidR="00D75B7E">
            <w:instrText xml:space="preserve"> TOC \o "1-3" \h \z \u </w:instrText>
          </w:r>
          <w:r w:rsidRPr="00A7059B">
            <w:fldChar w:fldCharType="separate"/>
          </w:r>
          <w:hyperlink w:anchor="_Toc367964915" w:history="1">
            <w:r w:rsidR="00BC33B7" w:rsidRPr="00960477">
              <w:rPr>
                <w:rStyle w:val="Hyperlink"/>
                <w:noProof/>
              </w:rPr>
              <w:t>Contents</w:t>
            </w:r>
            <w:r w:rsidR="00BC33B7">
              <w:rPr>
                <w:noProof/>
                <w:webHidden/>
              </w:rPr>
              <w:tab/>
            </w:r>
            <w:r w:rsidR="00BC33B7">
              <w:rPr>
                <w:noProof/>
                <w:webHidden/>
              </w:rPr>
              <w:fldChar w:fldCharType="begin"/>
            </w:r>
            <w:r w:rsidR="00BC33B7">
              <w:rPr>
                <w:noProof/>
                <w:webHidden/>
              </w:rPr>
              <w:instrText xml:space="preserve"> PAGEREF _Toc367964915 \h </w:instrText>
            </w:r>
            <w:r w:rsidR="00BC33B7">
              <w:rPr>
                <w:noProof/>
                <w:webHidden/>
              </w:rPr>
            </w:r>
            <w:r w:rsidR="00BC33B7">
              <w:rPr>
                <w:noProof/>
                <w:webHidden/>
              </w:rPr>
              <w:fldChar w:fldCharType="separate"/>
            </w:r>
            <w:r w:rsidR="00BC33B7">
              <w:rPr>
                <w:noProof/>
                <w:webHidden/>
              </w:rPr>
              <w:t>1</w:t>
            </w:r>
            <w:r w:rsidR="00BC33B7">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16" w:history="1">
            <w:r w:rsidRPr="00960477">
              <w:rPr>
                <w:rStyle w:val="Hyperlink"/>
                <w:noProof/>
              </w:rPr>
              <w:t>Introduction:</w:t>
            </w:r>
            <w:r>
              <w:rPr>
                <w:noProof/>
                <w:webHidden/>
              </w:rPr>
              <w:tab/>
            </w:r>
            <w:r>
              <w:rPr>
                <w:noProof/>
                <w:webHidden/>
              </w:rPr>
              <w:fldChar w:fldCharType="begin"/>
            </w:r>
            <w:r>
              <w:rPr>
                <w:noProof/>
                <w:webHidden/>
              </w:rPr>
              <w:instrText xml:space="preserve"> PAGEREF _Toc367964916 \h </w:instrText>
            </w:r>
            <w:r>
              <w:rPr>
                <w:noProof/>
                <w:webHidden/>
              </w:rPr>
            </w:r>
            <w:r>
              <w:rPr>
                <w:noProof/>
                <w:webHidden/>
              </w:rPr>
              <w:fldChar w:fldCharType="separate"/>
            </w:r>
            <w:r>
              <w:rPr>
                <w:noProof/>
                <w:webHidden/>
              </w:rPr>
              <w:t>6</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17" w:history="1">
            <w:r w:rsidRPr="00960477">
              <w:rPr>
                <w:rStyle w:val="Hyperlink"/>
                <w:noProof/>
              </w:rPr>
              <w:t>Objective:</w:t>
            </w:r>
            <w:r>
              <w:rPr>
                <w:noProof/>
                <w:webHidden/>
              </w:rPr>
              <w:tab/>
            </w:r>
            <w:r>
              <w:rPr>
                <w:noProof/>
                <w:webHidden/>
              </w:rPr>
              <w:fldChar w:fldCharType="begin"/>
            </w:r>
            <w:r>
              <w:rPr>
                <w:noProof/>
                <w:webHidden/>
              </w:rPr>
              <w:instrText xml:space="preserve"> PAGEREF _Toc367964917 \h </w:instrText>
            </w:r>
            <w:r>
              <w:rPr>
                <w:noProof/>
                <w:webHidden/>
              </w:rPr>
            </w:r>
            <w:r>
              <w:rPr>
                <w:noProof/>
                <w:webHidden/>
              </w:rPr>
              <w:fldChar w:fldCharType="separate"/>
            </w:r>
            <w:r>
              <w:rPr>
                <w:noProof/>
                <w:webHidden/>
              </w:rPr>
              <w:t>8</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18" w:history="1">
            <w:r w:rsidRPr="00960477">
              <w:rPr>
                <w:rStyle w:val="Hyperlink"/>
                <w:noProof/>
              </w:rPr>
              <w:t>System Analysis</w:t>
            </w:r>
            <w:r>
              <w:rPr>
                <w:noProof/>
                <w:webHidden/>
              </w:rPr>
              <w:tab/>
            </w:r>
            <w:r>
              <w:rPr>
                <w:noProof/>
                <w:webHidden/>
              </w:rPr>
              <w:fldChar w:fldCharType="begin"/>
            </w:r>
            <w:r>
              <w:rPr>
                <w:noProof/>
                <w:webHidden/>
              </w:rPr>
              <w:instrText xml:space="preserve"> PAGEREF _Toc367964918 \h </w:instrText>
            </w:r>
            <w:r>
              <w:rPr>
                <w:noProof/>
                <w:webHidden/>
              </w:rPr>
            </w:r>
            <w:r>
              <w:rPr>
                <w:noProof/>
                <w:webHidden/>
              </w:rPr>
              <w:fldChar w:fldCharType="separate"/>
            </w:r>
            <w:r>
              <w:rPr>
                <w:noProof/>
                <w:webHidden/>
              </w:rPr>
              <w:t>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19" w:history="1">
            <w:r w:rsidRPr="00960477">
              <w:rPr>
                <w:rStyle w:val="Hyperlink"/>
                <w:noProof/>
              </w:rPr>
              <w:t>Identification of Need:</w:t>
            </w:r>
            <w:r>
              <w:rPr>
                <w:noProof/>
                <w:webHidden/>
              </w:rPr>
              <w:tab/>
            </w:r>
            <w:r>
              <w:rPr>
                <w:noProof/>
                <w:webHidden/>
              </w:rPr>
              <w:fldChar w:fldCharType="begin"/>
            </w:r>
            <w:r>
              <w:rPr>
                <w:noProof/>
                <w:webHidden/>
              </w:rPr>
              <w:instrText xml:space="preserve"> PAGEREF _Toc367964919 \h </w:instrText>
            </w:r>
            <w:r>
              <w:rPr>
                <w:noProof/>
                <w:webHidden/>
              </w:rPr>
            </w:r>
            <w:r>
              <w:rPr>
                <w:noProof/>
                <w:webHidden/>
              </w:rPr>
              <w:fldChar w:fldCharType="separate"/>
            </w:r>
            <w:r>
              <w:rPr>
                <w:noProof/>
                <w:webHidden/>
              </w:rPr>
              <w:t>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20" w:history="1">
            <w:r w:rsidRPr="00960477">
              <w:rPr>
                <w:rStyle w:val="Hyperlink"/>
                <w:noProof/>
              </w:rPr>
              <w:t>Preliminary Investigation:</w:t>
            </w:r>
            <w:r>
              <w:rPr>
                <w:noProof/>
                <w:webHidden/>
              </w:rPr>
              <w:tab/>
            </w:r>
            <w:r>
              <w:rPr>
                <w:noProof/>
                <w:webHidden/>
              </w:rPr>
              <w:fldChar w:fldCharType="begin"/>
            </w:r>
            <w:r>
              <w:rPr>
                <w:noProof/>
                <w:webHidden/>
              </w:rPr>
              <w:instrText xml:space="preserve"> PAGEREF _Toc367964920 \h </w:instrText>
            </w:r>
            <w:r>
              <w:rPr>
                <w:noProof/>
                <w:webHidden/>
              </w:rPr>
            </w:r>
            <w:r>
              <w:rPr>
                <w:noProof/>
                <w:webHidden/>
              </w:rPr>
              <w:fldChar w:fldCharType="separate"/>
            </w:r>
            <w:r>
              <w:rPr>
                <w:noProof/>
                <w:webHidden/>
              </w:rPr>
              <w:t>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21" w:history="1">
            <w:r w:rsidRPr="00960477">
              <w:rPr>
                <w:rStyle w:val="Hyperlink"/>
                <w:noProof/>
              </w:rPr>
              <w:t>Feasibility Study:</w:t>
            </w:r>
            <w:r>
              <w:rPr>
                <w:noProof/>
                <w:webHidden/>
              </w:rPr>
              <w:tab/>
            </w:r>
            <w:r>
              <w:rPr>
                <w:noProof/>
                <w:webHidden/>
              </w:rPr>
              <w:fldChar w:fldCharType="begin"/>
            </w:r>
            <w:r>
              <w:rPr>
                <w:noProof/>
                <w:webHidden/>
              </w:rPr>
              <w:instrText xml:space="preserve"> PAGEREF _Toc367964921 \h </w:instrText>
            </w:r>
            <w:r>
              <w:rPr>
                <w:noProof/>
                <w:webHidden/>
              </w:rPr>
            </w:r>
            <w:r>
              <w:rPr>
                <w:noProof/>
                <w:webHidden/>
              </w:rPr>
              <w:fldChar w:fldCharType="separate"/>
            </w:r>
            <w:r>
              <w:rPr>
                <w:noProof/>
                <w:webHidden/>
              </w:rPr>
              <w:t>9</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22" w:history="1">
            <w:r w:rsidRPr="00960477">
              <w:rPr>
                <w:rStyle w:val="Hyperlink"/>
                <w:noProof/>
              </w:rPr>
              <w:t>Project Planning &amp; Scheduling:</w:t>
            </w:r>
            <w:r>
              <w:rPr>
                <w:noProof/>
                <w:webHidden/>
              </w:rPr>
              <w:tab/>
            </w:r>
            <w:r>
              <w:rPr>
                <w:noProof/>
                <w:webHidden/>
              </w:rPr>
              <w:fldChar w:fldCharType="begin"/>
            </w:r>
            <w:r>
              <w:rPr>
                <w:noProof/>
                <w:webHidden/>
              </w:rPr>
              <w:instrText xml:space="preserve"> PAGEREF _Toc367964922 \h </w:instrText>
            </w:r>
            <w:r>
              <w:rPr>
                <w:noProof/>
                <w:webHidden/>
              </w:rPr>
            </w:r>
            <w:r>
              <w:rPr>
                <w:noProof/>
                <w:webHidden/>
              </w:rPr>
              <w:fldChar w:fldCharType="separate"/>
            </w:r>
            <w:r>
              <w:rPr>
                <w:noProof/>
                <w:webHidden/>
              </w:rPr>
              <w:t>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23" w:history="1">
            <w:r w:rsidRPr="00960477">
              <w:rPr>
                <w:rStyle w:val="Hyperlink"/>
                <w:noProof/>
              </w:rPr>
              <w:t>Gantt chart</w:t>
            </w:r>
            <w:r>
              <w:rPr>
                <w:noProof/>
                <w:webHidden/>
              </w:rPr>
              <w:tab/>
            </w:r>
            <w:r>
              <w:rPr>
                <w:noProof/>
                <w:webHidden/>
              </w:rPr>
              <w:fldChar w:fldCharType="begin"/>
            </w:r>
            <w:r>
              <w:rPr>
                <w:noProof/>
                <w:webHidden/>
              </w:rPr>
              <w:instrText xml:space="preserve"> PAGEREF _Toc367964923 \h </w:instrText>
            </w:r>
            <w:r>
              <w:rPr>
                <w:noProof/>
                <w:webHidden/>
              </w:rPr>
            </w:r>
            <w:r>
              <w:rPr>
                <w:noProof/>
                <w:webHidden/>
              </w:rPr>
              <w:fldChar w:fldCharType="separate"/>
            </w:r>
            <w:r>
              <w:rPr>
                <w:noProof/>
                <w:webHidden/>
              </w:rPr>
              <w:t>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24" w:history="1">
            <w:r w:rsidRPr="00960477">
              <w:rPr>
                <w:rStyle w:val="Hyperlink"/>
                <w:noProof/>
              </w:rPr>
              <w:t>Tracking Gantt</w:t>
            </w:r>
            <w:r>
              <w:rPr>
                <w:noProof/>
                <w:webHidden/>
              </w:rPr>
              <w:tab/>
            </w:r>
            <w:r>
              <w:rPr>
                <w:noProof/>
                <w:webHidden/>
              </w:rPr>
              <w:fldChar w:fldCharType="begin"/>
            </w:r>
            <w:r>
              <w:rPr>
                <w:noProof/>
                <w:webHidden/>
              </w:rPr>
              <w:instrText xml:space="preserve"> PAGEREF _Toc367964924 \h </w:instrText>
            </w:r>
            <w:r>
              <w:rPr>
                <w:noProof/>
                <w:webHidden/>
              </w:rPr>
            </w:r>
            <w:r>
              <w:rPr>
                <w:noProof/>
                <w:webHidden/>
              </w:rPr>
              <w:fldChar w:fldCharType="separate"/>
            </w:r>
            <w:r>
              <w:rPr>
                <w:noProof/>
                <w:webHidden/>
              </w:rPr>
              <w:t>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25" w:history="1">
            <w:r w:rsidRPr="00960477">
              <w:rPr>
                <w:rStyle w:val="Hyperlink"/>
                <w:noProof/>
              </w:rPr>
              <w:t>Pert Chart</w:t>
            </w:r>
            <w:r>
              <w:rPr>
                <w:noProof/>
                <w:webHidden/>
              </w:rPr>
              <w:tab/>
            </w:r>
            <w:r>
              <w:rPr>
                <w:noProof/>
                <w:webHidden/>
              </w:rPr>
              <w:fldChar w:fldCharType="begin"/>
            </w:r>
            <w:r>
              <w:rPr>
                <w:noProof/>
                <w:webHidden/>
              </w:rPr>
              <w:instrText xml:space="preserve"> PAGEREF _Toc367964925 \h </w:instrText>
            </w:r>
            <w:r>
              <w:rPr>
                <w:noProof/>
                <w:webHidden/>
              </w:rPr>
            </w:r>
            <w:r>
              <w:rPr>
                <w:noProof/>
                <w:webHidden/>
              </w:rPr>
              <w:fldChar w:fldCharType="separate"/>
            </w:r>
            <w:r>
              <w:rPr>
                <w:noProof/>
                <w:webHidden/>
              </w:rPr>
              <w:t>10</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26" w:history="1">
            <w:r w:rsidRPr="00960477">
              <w:rPr>
                <w:rStyle w:val="Hyperlink"/>
                <w:noProof/>
              </w:rPr>
              <w:t>Software requirement specifications (SRS):</w:t>
            </w:r>
            <w:r>
              <w:rPr>
                <w:noProof/>
                <w:webHidden/>
              </w:rPr>
              <w:tab/>
            </w:r>
            <w:r>
              <w:rPr>
                <w:noProof/>
                <w:webHidden/>
              </w:rPr>
              <w:fldChar w:fldCharType="begin"/>
            </w:r>
            <w:r>
              <w:rPr>
                <w:noProof/>
                <w:webHidden/>
              </w:rPr>
              <w:instrText xml:space="preserve"> PAGEREF _Toc367964926 \h </w:instrText>
            </w:r>
            <w:r>
              <w:rPr>
                <w:noProof/>
                <w:webHidden/>
              </w:rPr>
            </w:r>
            <w:r>
              <w:rPr>
                <w:noProof/>
                <w:webHidden/>
              </w:rPr>
              <w:fldChar w:fldCharType="separate"/>
            </w:r>
            <w:r>
              <w:rPr>
                <w:noProof/>
                <w:webHidden/>
              </w:rPr>
              <w:t>10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27" w:history="1">
            <w:r w:rsidRPr="00960477">
              <w:rPr>
                <w:rStyle w:val="Hyperlink"/>
                <w:noProof/>
              </w:rPr>
              <w:t>Functional Requirement</w:t>
            </w:r>
            <w:r>
              <w:rPr>
                <w:noProof/>
                <w:webHidden/>
              </w:rPr>
              <w:tab/>
            </w:r>
            <w:r>
              <w:rPr>
                <w:noProof/>
                <w:webHidden/>
              </w:rPr>
              <w:fldChar w:fldCharType="begin"/>
            </w:r>
            <w:r>
              <w:rPr>
                <w:noProof/>
                <w:webHidden/>
              </w:rPr>
              <w:instrText xml:space="preserve"> PAGEREF _Toc367964927 \h </w:instrText>
            </w:r>
            <w:r>
              <w:rPr>
                <w:noProof/>
                <w:webHidden/>
              </w:rPr>
            </w:r>
            <w:r>
              <w:rPr>
                <w:noProof/>
                <w:webHidden/>
              </w:rPr>
              <w:fldChar w:fldCharType="separate"/>
            </w:r>
            <w:r>
              <w:rPr>
                <w:noProof/>
                <w:webHidden/>
              </w:rPr>
              <w:t>11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28" w:history="1">
            <w:r w:rsidRPr="00960477">
              <w:rPr>
                <w:rStyle w:val="Hyperlink"/>
                <w:noProof/>
              </w:rPr>
              <w:t>Non-functional Requirements</w:t>
            </w:r>
            <w:r>
              <w:rPr>
                <w:noProof/>
                <w:webHidden/>
              </w:rPr>
              <w:tab/>
            </w:r>
            <w:r>
              <w:rPr>
                <w:noProof/>
                <w:webHidden/>
              </w:rPr>
              <w:fldChar w:fldCharType="begin"/>
            </w:r>
            <w:r>
              <w:rPr>
                <w:noProof/>
                <w:webHidden/>
              </w:rPr>
              <w:instrText xml:space="preserve"> PAGEREF _Toc367964928 \h </w:instrText>
            </w:r>
            <w:r>
              <w:rPr>
                <w:noProof/>
                <w:webHidden/>
              </w:rPr>
            </w:r>
            <w:r>
              <w:rPr>
                <w:noProof/>
                <w:webHidden/>
              </w:rPr>
              <w:fldChar w:fldCharType="separate"/>
            </w:r>
            <w:r>
              <w:rPr>
                <w:noProof/>
                <w:webHidden/>
              </w:rPr>
              <w:t>13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29" w:history="1">
            <w:r w:rsidRPr="00960477">
              <w:rPr>
                <w:rStyle w:val="Hyperlink"/>
                <w:noProof/>
              </w:rPr>
              <w:t>Software Engineering Paradigm applied</w:t>
            </w:r>
            <w:r>
              <w:rPr>
                <w:noProof/>
                <w:webHidden/>
              </w:rPr>
              <w:tab/>
            </w:r>
            <w:r>
              <w:rPr>
                <w:noProof/>
                <w:webHidden/>
              </w:rPr>
              <w:fldChar w:fldCharType="begin"/>
            </w:r>
            <w:r>
              <w:rPr>
                <w:noProof/>
                <w:webHidden/>
              </w:rPr>
              <w:instrText xml:space="preserve"> PAGEREF _Toc367964929 \h </w:instrText>
            </w:r>
            <w:r>
              <w:rPr>
                <w:noProof/>
                <w:webHidden/>
              </w:rPr>
            </w:r>
            <w:r>
              <w:rPr>
                <w:noProof/>
                <w:webHidden/>
              </w:rPr>
              <w:fldChar w:fldCharType="separate"/>
            </w:r>
            <w:r>
              <w:rPr>
                <w:noProof/>
                <w:webHidden/>
              </w:rPr>
              <w:t>13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30" w:history="1">
            <w:r w:rsidRPr="00960477">
              <w:rPr>
                <w:rStyle w:val="Hyperlink"/>
                <w:noProof/>
              </w:rPr>
              <w:t>Data models</w:t>
            </w:r>
            <w:r>
              <w:rPr>
                <w:noProof/>
                <w:webHidden/>
              </w:rPr>
              <w:tab/>
            </w:r>
            <w:r>
              <w:rPr>
                <w:noProof/>
                <w:webHidden/>
              </w:rPr>
              <w:fldChar w:fldCharType="begin"/>
            </w:r>
            <w:r>
              <w:rPr>
                <w:noProof/>
                <w:webHidden/>
              </w:rPr>
              <w:instrText xml:space="preserve"> PAGEREF _Toc367964930 \h </w:instrText>
            </w:r>
            <w:r>
              <w:rPr>
                <w:noProof/>
                <w:webHidden/>
              </w:rPr>
            </w:r>
            <w:r>
              <w:rPr>
                <w:noProof/>
                <w:webHidden/>
              </w:rPr>
              <w:fldChar w:fldCharType="separate"/>
            </w:r>
            <w:r>
              <w:rPr>
                <w:noProof/>
                <w:webHidden/>
              </w:rPr>
              <w:t>15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1" w:history="1">
            <w:r w:rsidRPr="00960477">
              <w:rPr>
                <w:rStyle w:val="Hyperlink"/>
                <w:noProof/>
              </w:rPr>
              <w:t>Context Diagram</w:t>
            </w:r>
            <w:r>
              <w:rPr>
                <w:noProof/>
                <w:webHidden/>
              </w:rPr>
              <w:tab/>
            </w:r>
            <w:r>
              <w:rPr>
                <w:noProof/>
                <w:webHidden/>
              </w:rPr>
              <w:fldChar w:fldCharType="begin"/>
            </w:r>
            <w:r>
              <w:rPr>
                <w:noProof/>
                <w:webHidden/>
              </w:rPr>
              <w:instrText xml:space="preserve"> PAGEREF _Toc367964931 \h </w:instrText>
            </w:r>
            <w:r>
              <w:rPr>
                <w:noProof/>
                <w:webHidden/>
              </w:rPr>
            </w:r>
            <w:r>
              <w:rPr>
                <w:noProof/>
                <w:webHidden/>
              </w:rPr>
              <w:fldChar w:fldCharType="separate"/>
            </w:r>
            <w:r>
              <w:rPr>
                <w:noProof/>
                <w:webHidden/>
              </w:rPr>
              <w:t>15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2" w:history="1">
            <w:r w:rsidRPr="00960477">
              <w:rPr>
                <w:rStyle w:val="Hyperlink"/>
                <w:noProof/>
              </w:rPr>
              <w:t>0-Level DFD</w:t>
            </w:r>
            <w:r>
              <w:rPr>
                <w:noProof/>
                <w:webHidden/>
              </w:rPr>
              <w:tab/>
            </w:r>
            <w:r>
              <w:rPr>
                <w:noProof/>
                <w:webHidden/>
              </w:rPr>
              <w:fldChar w:fldCharType="begin"/>
            </w:r>
            <w:r>
              <w:rPr>
                <w:noProof/>
                <w:webHidden/>
              </w:rPr>
              <w:instrText xml:space="preserve"> PAGEREF _Toc367964932 \h </w:instrText>
            </w:r>
            <w:r>
              <w:rPr>
                <w:noProof/>
                <w:webHidden/>
              </w:rPr>
            </w:r>
            <w:r>
              <w:rPr>
                <w:noProof/>
                <w:webHidden/>
              </w:rPr>
              <w:fldChar w:fldCharType="separate"/>
            </w:r>
            <w:r>
              <w:rPr>
                <w:noProof/>
                <w:webHidden/>
              </w:rPr>
              <w:t>15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3" w:history="1">
            <w:r w:rsidRPr="00960477">
              <w:rPr>
                <w:rStyle w:val="Hyperlink"/>
                <w:noProof/>
              </w:rPr>
              <w:t>1-Level DFD</w:t>
            </w:r>
            <w:r>
              <w:rPr>
                <w:noProof/>
                <w:webHidden/>
              </w:rPr>
              <w:tab/>
            </w:r>
            <w:r>
              <w:rPr>
                <w:noProof/>
                <w:webHidden/>
              </w:rPr>
              <w:fldChar w:fldCharType="begin"/>
            </w:r>
            <w:r>
              <w:rPr>
                <w:noProof/>
                <w:webHidden/>
              </w:rPr>
              <w:instrText xml:space="preserve"> PAGEREF _Toc367964933 \h </w:instrText>
            </w:r>
            <w:r>
              <w:rPr>
                <w:noProof/>
                <w:webHidden/>
              </w:rPr>
            </w:r>
            <w:r>
              <w:rPr>
                <w:noProof/>
                <w:webHidden/>
              </w:rPr>
              <w:fldChar w:fldCharType="separate"/>
            </w:r>
            <w:r>
              <w:rPr>
                <w:noProof/>
                <w:webHidden/>
              </w:rPr>
              <w:t>16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4" w:history="1">
            <w:r w:rsidRPr="00960477">
              <w:rPr>
                <w:rStyle w:val="Hyperlink"/>
                <w:noProof/>
              </w:rPr>
              <w:t>2-Level DFD</w:t>
            </w:r>
            <w:r>
              <w:rPr>
                <w:noProof/>
                <w:webHidden/>
              </w:rPr>
              <w:tab/>
            </w:r>
            <w:r>
              <w:rPr>
                <w:noProof/>
                <w:webHidden/>
              </w:rPr>
              <w:fldChar w:fldCharType="begin"/>
            </w:r>
            <w:r>
              <w:rPr>
                <w:noProof/>
                <w:webHidden/>
              </w:rPr>
              <w:instrText xml:space="preserve"> PAGEREF _Toc367964934 \h </w:instrText>
            </w:r>
            <w:r>
              <w:rPr>
                <w:noProof/>
                <w:webHidden/>
              </w:rPr>
            </w:r>
            <w:r>
              <w:rPr>
                <w:noProof/>
                <w:webHidden/>
              </w:rPr>
              <w:fldChar w:fldCharType="separate"/>
            </w:r>
            <w:r>
              <w:rPr>
                <w:noProof/>
                <w:webHidden/>
              </w:rPr>
              <w:t>17</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35" w:history="1">
            <w:r w:rsidRPr="00960477">
              <w:rPr>
                <w:rStyle w:val="Hyperlink"/>
                <w:noProof/>
              </w:rPr>
              <w:t>Sequence diagrams</w:t>
            </w:r>
            <w:r>
              <w:rPr>
                <w:noProof/>
                <w:webHidden/>
              </w:rPr>
              <w:tab/>
            </w:r>
            <w:r>
              <w:rPr>
                <w:noProof/>
                <w:webHidden/>
              </w:rPr>
              <w:fldChar w:fldCharType="begin"/>
            </w:r>
            <w:r>
              <w:rPr>
                <w:noProof/>
                <w:webHidden/>
              </w:rPr>
              <w:instrText xml:space="preserve"> PAGEREF _Toc367964935 \h </w:instrText>
            </w:r>
            <w:r>
              <w:rPr>
                <w:noProof/>
                <w:webHidden/>
              </w:rPr>
            </w:r>
            <w:r>
              <w:rPr>
                <w:noProof/>
                <w:webHidden/>
              </w:rPr>
              <w:fldChar w:fldCharType="separate"/>
            </w:r>
            <w:r>
              <w:rPr>
                <w:noProof/>
                <w:webHidden/>
              </w:rPr>
              <w:t>17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6" w:history="1">
            <w:r w:rsidRPr="00960477">
              <w:rPr>
                <w:rStyle w:val="Hyperlink"/>
                <w:noProof/>
              </w:rPr>
              <w:t>Register images</w:t>
            </w:r>
            <w:r>
              <w:rPr>
                <w:noProof/>
                <w:webHidden/>
              </w:rPr>
              <w:tab/>
            </w:r>
            <w:r>
              <w:rPr>
                <w:noProof/>
                <w:webHidden/>
              </w:rPr>
              <w:fldChar w:fldCharType="begin"/>
            </w:r>
            <w:r>
              <w:rPr>
                <w:noProof/>
                <w:webHidden/>
              </w:rPr>
              <w:instrText xml:space="preserve"> PAGEREF _Toc367964936 \h </w:instrText>
            </w:r>
            <w:r>
              <w:rPr>
                <w:noProof/>
                <w:webHidden/>
              </w:rPr>
            </w:r>
            <w:r>
              <w:rPr>
                <w:noProof/>
                <w:webHidden/>
              </w:rPr>
              <w:fldChar w:fldCharType="separate"/>
            </w:r>
            <w:r>
              <w:rPr>
                <w:noProof/>
                <w:webHidden/>
              </w:rPr>
              <w:t>17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37" w:history="1">
            <w:r w:rsidRPr="00960477">
              <w:rPr>
                <w:rStyle w:val="Hyperlink"/>
                <w:noProof/>
              </w:rPr>
              <w:t>images PROCESSING</w:t>
            </w:r>
            <w:r>
              <w:rPr>
                <w:noProof/>
                <w:webHidden/>
              </w:rPr>
              <w:tab/>
            </w:r>
            <w:r>
              <w:rPr>
                <w:noProof/>
                <w:webHidden/>
              </w:rPr>
              <w:fldChar w:fldCharType="begin"/>
            </w:r>
            <w:r>
              <w:rPr>
                <w:noProof/>
                <w:webHidden/>
              </w:rPr>
              <w:instrText xml:space="preserve"> PAGEREF _Toc367964937 \h </w:instrText>
            </w:r>
            <w:r>
              <w:rPr>
                <w:noProof/>
                <w:webHidden/>
              </w:rPr>
            </w:r>
            <w:r>
              <w:rPr>
                <w:noProof/>
                <w:webHidden/>
              </w:rPr>
              <w:fldChar w:fldCharType="separate"/>
            </w:r>
            <w:r>
              <w:rPr>
                <w:noProof/>
                <w:webHidden/>
              </w:rPr>
              <w:t>18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38" w:history="1">
            <w:r w:rsidRPr="00960477">
              <w:rPr>
                <w:rStyle w:val="Hyperlink"/>
                <w:noProof/>
              </w:rPr>
              <w:t>Entity Relationship Model</w:t>
            </w:r>
            <w:r>
              <w:rPr>
                <w:noProof/>
                <w:webHidden/>
              </w:rPr>
              <w:tab/>
            </w:r>
            <w:r>
              <w:rPr>
                <w:noProof/>
                <w:webHidden/>
              </w:rPr>
              <w:fldChar w:fldCharType="begin"/>
            </w:r>
            <w:r>
              <w:rPr>
                <w:noProof/>
                <w:webHidden/>
              </w:rPr>
              <w:instrText xml:space="preserve"> PAGEREF _Toc367964938 \h </w:instrText>
            </w:r>
            <w:r>
              <w:rPr>
                <w:noProof/>
                <w:webHidden/>
              </w:rPr>
            </w:r>
            <w:r>
              <w:rPr>
                <w:noProof/>
                <w:webHidden/>
              </w:rPr>
              <w:fldChar w:fldCharType="separate"/>
            </w:r>
            <w:r>
              <w:rPr>
                <w:noProof/>
                <w:webHidden/>
              </w:rPr>
              <w:t>19</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39" w:history="1">
            <w:r w:rsidRPr="00960477">
              <w:rPr>
                <w:rStyle w:val="Hyperlink"/>
                <w:noProof/>
              </w:rPr>
              <w:t>Class Diagrams</w:t>
            </w:r>
            <w:r>
              <w:rPr>
                <w:noProof/>
                <w:webHidden/>
              </w:rPr>
              <w:tab/>
            </w:r>
            <w:r>
              <w:rPr>
                <w:noProof/>
                <w:webHidden/>
              </w:rPr>
              <w:fldChar w:fldCharType="begin"/>
            </w:r>
            <w:r>
              <w:rPr>
                <w:noProof/>
                <w:webHidden/>
              </w:rPr>
              <w:instrText xml:space="preserve"> PAGEREF _Toc367964939 \h </w:instrText>
            </w:r>
            <w:r>
              <w:rPr>
                <w:noProof/>
                <w:webHidden/>
              </w:rPr>
            </w:r>
            <w:r>
              <w:rPr>
                <w:noProof/>
                <w:webHidden/>
              </w:rPr>
              <w:fldChar w:fldCharType="separate"/>
            </w:r>
            <w:r>
              <w:rPr>
                <w:noProof/>
                <w:webHidden/>
              </w:rPr>
              <w:t>20</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40" w:history="1">
            <w:r w:rsidRPr="00960477">
              <w:rPr>
                <w:rStyle w:val="Hyperlink"/>
                <w:noProof/>
              </w:rPr>
              <w:t>Activity Diagrams</w:t>
            </w:r>
            <w:r>
              <w:rPr>
                <w:noProof/>
                <w:webHidden/>
              </w:rPr>
              <w:tab/>
            </w:r>
            <w:r>
              <w:rPr>
                <w:noProof/>
                <w:webHidden/>
              </w:rPr>
              <w:fldChar w:fldCharType="begin"/>
            </w:r>
            <w:r>
              <w:rPr>
                <w:noProof/>
                <w:webHidden/>
              </w:rPr>
              <w:instrText xml:space="preserve"> PAGEREF _Toc367964940 \h </w:instrText>
            </w:r>
            <w:r>
              <w:rPr>
                <w:noProof/>
                <w:webHidden/>
              </w:rPr>
            </w:r>
            <w:r>
              <w:rPr>
                <w:noProof/>
                <w:webHidden/>
              </w:rPr>
              <w:fldChar w:fldCharType="separate"/>
            </w:r>
            <w:r>
              <w:rPr>
                <w:noProof/>
                <w:webHidden/>
              </w:rPr>
              <w:t>21</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41" w:history="1">
            <w:r w:rsidRPr="00960477">
              <w:rPr>
                <w:rStyle w:val="Hyperlink"/>
                <w:noProof/>
              </w:rPr>
              <w:t>System Design</w:t>
            </w:r>
            <w:r>
              <w:rPr>
                <w:noProof/>
                <w:webHidden/>
              </w:rPr>
              <w:tab/>
            </w:r>
            <w:r>
              <w:rPr>
                <w:noProof/>
                <w:webHidden/>
              </w:rPr>
              <w:fldChar w:fldCharType="begin"/>
            </w:r>
            <w:r>
              <w:rPr>
                <w:noProof/>
                <w:webHidden/>
              </w:rPr>
              <w:instrText xml:space="preserve"> PAGEREF _Toc367964941 \h </w:instrText>
            </w:r>
            <w:r>
              <w:rPr>
                <w:noProof/>
                <w:webHidden/>
              </w:rPr>
            </w:r>
            <w:r>
              <w:rPr>
                <w:noProof/>
                <w:webHidden/>
              </w:rPr>
              <w:fldChar w:fldCharType="separate"/>
            </w:r>
            <w:r>
              <w:rPr>
                <w:noProof/>
                <w:webHidden/>
              </w:rPr>
              <w:t>24</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42" w:history="1">
            <w:r w:rsidRPr="00960477">
              <w:rPr>
                <w:rStyle w:val="Hyperlink"/>
                <w:noProof/>
              </w:rPr>
              <w:t>Modularisation details</w:t>
            </w:r>
            <w:r>
              <w:rPr>
                <w:noProof/>
                <w:webHidden/>
              </w:rPr>
              <w:tab/>
            </w:r>
            <w:r>
              <w:rPr>
                <w:noProof/>
                <w:webHidden/>
              </w:rPr>
              <w:fldChar w:fldCharType="begin"/>
            </w:r>
            <w:r>
              <w:rPr>
                <w:noProof/>
                <w:webHidden/>
              </w:rPr>
              <w:instrText xml:space="preserve"> PAGEREF _Toc367964942 \h </w:instrText>
            </w:r>
            <w:r>
              <w:rPr>
                <w:noProof/>
                <w:webHidden/>
              </w:rPr>
            </w:r>
            <w:r>
              <w:rPr>
                <w:noProof/>
                <w:webHidden/>
              </w:rPr>
              <w:fldChar w:fldCharType="separate"/>
            </w:r>
            <w:r>
              <w:rPr>
                <w:noProof/>
                <w:webHidden/>
              </w:rPr>
              <w:t>24</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43" w:history="1">
            <w:r w:rsidRPr="00960477">
              <w:rPr>
                <w:rStyle w:val="Hyperlink"/>
                <w:noProof/>
              </w:rPr>
              <w:t>Database &amp; Table Details</w:t>
            </w:r>
            <w:r>
              <w:rPr>
                <w:noProof/>
                <w:webHidden/>
              </w:rPr>
              <w:tab/>
            </w:r>
            <w:r>
              <w:rPr>
                <w:noProof/>
                <w:webHidden/>
              </w:rPr>
              <w:fldChar w:fldCharType="begin"/>
            </w:r>
            <w:r>
              <w:rPr>
                <w:noProof/>
                <w:webHidden/>
              </w:rPr>
              <w:instrText xml:space="preserve"> PAGEREF _Toc367964943 \h </w:instrText>
            </w:r>
            <w:r>
              <w:rPr>
                <w:noProof/>
                <w:webHidden/>
              </w:rPr>
            </w:r>
            <w:r>
              <w:rPr>
                <w:noProof/>
                <w:webHidden/>
              </w:rPr>
              <w:fldChar w:fldCharType="separate"/>
            </w:r>
            <w:r>
              <w:rPr>
                <w:noProof/>
                <w:webHidden/>
              </w:rPr>
              <w:t>24</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44" w:history="1">
            <w:r w:rsidRPr="00960477">
              <w:rPr>
                <w:rStyle w:val="Hyperlink"/>
                <w:noProof/>
              </w:rPr>
              <w:t>COMPLETE  DATA STRUCTURE</w:t>
            </w:r>
            <w:r>
              <w:rPr>
                <w:noProof/>
                <w:webHidden/>
              </w:rPr>
              <w:tab/>
            </w:r>
            <w:r>
              <w:rPr>
                <w:noProof/>
                <w:webHidden/>
              </w:rPr>
              <w:fldChar w:fldCharType="begin"/>
            </w:r>
            <w:r>
              <w:rPr>
                <w:noProof/>
                <w:webHidden/>
              </w:rPr>
              <w:instrText xml:space="preserve"> PAGEREF _Toc367964944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45" w:history="1">
            <w:r w:rsidRPr="00960477">
              <w:rPr>
                <w:rStyle w:val="Hyperlink"/>
                <w:noProof/>
              </w:rPr>
              <w:t>Data integrity and constraints</w:t>
            </w:r>
            <w:r>
              <w:rPr>
                <w:noProof/>
                <w:webHidden/>
              </w:rPr>
              <w:tab/>
            </w:r>
            <w:r>
              <w:rPr>
                <w:noProof/>
                <w:webHidden/>
              </w:rPr>
              <w:fldChar w:fldCharType="begin"/>
            </w:r>
            <w:r>
              <w:rPr>
                <w:noProof/>
                <w:webHidden/>
              </w:rPr>
              <w:instrText xml:space="preserve"> PAGEREF _Toc367964945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46" w:history="1">
            <w:r w:rsidRPr="00960477">
              <w:rPr>
                <w:rStyle w:val="Hyperlink"/>
                <w:noProof/>
              </w:rPr>
              <w:t>Entity integrity</w:t>
            </w:r>
            <w:r>
              <w:rPr>
                <w:noProof/>
                <w:webHidden/>
              </w:rPr>
              <w:tab/>
            </w:r>
            <w:r>
              <w:rPr>
                <w:noProof/>
                <w:webHidden/>
              </w:rPr>
              <w:fldChar w:fldCharType="begin"/>
            </w:r>
            <w:r>
              <w:rPr>
                <w:noProof/>
                <w:webHidden/>
              </w:rPr>
              <w:instrText xml:space="preserve"> PAGEREF _Toc367964946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47" w:history="1">
            <w:r w:rsidRPr="00960477">
              <w:rPr>
                <w:rStyle w:val="Hyperlink"/>
                <w:noProof/>
              </w:rPr>
              <w:t>Referential Integrity</w:t>
            </w:r>
            <w:r>
              <w:rPr>
                <w:noProof/>
                <w:webHidden/>
              </w:rPr>
              <w:tab/>
            </w:r>
            <w:r>
              <w:rPr>
                <w:noProof/>
                <w:webHidden/>
              </w:rPr>
              <w:fldChar w:fldCharType="begin"/>
            </w:r>
            <w:r>
              <w:rPr>
                <w:noProof/>
                <w:webHidden/>
              </w:rPr>
              <w:instrText xml:space="preserve"> PAGEREF _Toc367964947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48" w:history="1">
            <w:r w:rsidRPr="00960477">
              <w:rPr>
                <w:rStyle w:val="Hyperlink"/>
                <w:noProof/>
                <w:lang w:eastAsia="ar-SA"/>
              </w:rPr>
              <w:t>Domain Integrity</w:t>
            </w:r>
            <w:r>
              <w:rPr>
                <w:noProof/>
                <w:webHidden/>
              </w:rPr>
              <w:tab/>
            </w:r>
            <w:r>
              <w:rPr>
                <w:noProof/>
                <w:webHidden/>
              </w:rPr>
              <w:fldChar w:fldCharType="begin"/>
            </w:r>
            <w:r>
              <w:rPr>
                <w:noProof/>
                <w:webHidden/>
              </w:rPr>
              <w:instrText xml:space="preserve"> PAGEREF _Toc367964948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49" w:history="1">
            <w:r w:rsidRPr="00960477">
              <w:rPr>
                <w:rStyle w:val="Hyperlink"/>
                <w:noProof/>
              </w:rPr>
              <w:t>User Defined Integrity</w:t>
            </w:r>
            <w:r>
              <w:rPr>
                <w:noProof/>
                <w:webHidden/>
              </w:rPr>
              <w:tab/>
            </w:r>
            <w:r>
              <w:rPr>
                <w:noProof/>
                <w:webHidden/>
              </w:rPr>
              <w:fldChar w:fldCharType="begin"/>
            </w:r>
            <w:r>
              <w:rPr>
                <w:noProof/>
                <w:webHidden/>
              </w:rPr>
              <w:instrText xml:space="preserve"> PAGEREF _Toc367964949 \h </w:instrText>
            </w:r>
            <w:r>
              <w:rPr>
                <w:noProof/>
                <w:webHidden/>
              </w:rPr>
            </w:r>
            <w:r>
              <w:rPr>
                <w:noProof/>
                <w:webHidden/>
              </w:rPr>
              <w:fldChar w:fldCharType="separate"/>
            </w:r>
            <w:r>
              <w:rPr>
                <w:noProof/>
                <w:webHidden/>
              </w:rPr>
              <w:t>25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50" w:history="1">
            <w:r w:rsidRPr="00960477">
              <w:rPr>
                <w:rStyle w:val="Hyperlink"/>
                <w:noProof/>
              </w:rPr>
              <w:t>Database design</w:t>
            </w:r>
            <w:r>
              <w:rPr>
                <w:noProof/>
                <w:webHidden/>
              </w:rPr>
              <w:tab/>
            </w:r>
            <w:r>
              <w:rPr>
                <w:noProof/>
                <w:webHidden/>
              </w:rPr>
              <w:fldChar w:fldCharType="begin"/>
            </w:r>
            <w:r>
              <w:rPr>
                <w:noProof/>
                <w:webHidden/>
              </w:rPr>
              <w:instrText xml:space="preserve"> PAGEREF _Toc367964950 \h </w:instrText>
            </w:r>
            <w:r>
              <w:rPr>
                <w:noProof/>
                <w:webHidden/>
              </w:rPr>
            </w:r>
            <w:r>
              <w:rPr>
                <w:noProof/>
                <w:webHidden/>
              </w:rPr>
              <w:fldChar w:fldCharType="separate"/>
            </w:r>
            <w:r>
              <w:rPr>
                <w:noProof/>
                <w:webHidden/>
              </w:rPr>
              <w:t>26</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51" w:history="1">
            <w:r w:rsidRPr="00960477">
              <w:rPr>
                <w:rStyle w:val="Hyperlink"/>
                <w:noProof/>
              </w:rPr>
              <w:t>User Interface Design</w:t>
            </w:r>
            <w:r>
              <w:rPr>
                <w:noProof/>
                <w:webHidden/>
              </w:rPr>
              <w:tab/>
            </w:r>
            <w:r>
              <w:rPr>
                <w:noProof/>
                <w:webHidden/>
              </w:rPr>
              <w:fldChar w:fldCharType="begin"/>
            </w:r>
            <w:r>
              <w:rPr>
                <w:noProof/>
                <w:webHidden/>
              </w:rPr>
              <w:instrText xml:space="preserve"> PAGEREF _Toc367964951 \h </w:instrText>
            </w:r>
            <w:r>
              <w:rPr>
                <w:noProof/>
                <w:webHidden/>
              </w:rPr>
            </w:r>
            <w:r>
              <w:rPr>
                <w:noProof/>
                <w:webHidden/>
              </w:rPr>
              <w:fldChar w:fldCharType="separate"/>
            </w:r>
            <w:r>
              <w:rPr>
                <w:noProof/>
                <w:webHidden/>
              </w:rPr>
              <w:t>26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2" w:history="1">
            <w:r w:rsidRPr="00960477">
              <w:rPr>
                <w:rStyle w:val="Hyperlink"/>
                <w:noProof/>
              </w:rPr>
              <w:t>Main window</w:t>
            </w:r>
            <w:r>
              <w:rPr>
                <w:noProof/>
                <w:webHidden/>
              </w:rPr>
              <w:tab/>
            </w:r>
            <w:r>
              <w:rPr>
                <w:noProof/>
                <w:webHidden/>
              </w:rPr>
              <w:fldChar w:fldCharType="begin"/>
            </w:r>
            <w:r>
              <w:rPr>
                <w:noProof/>
                <w:webHidden/>
              </w:rPr>
              <w:instrText xml:space="preserve"> PAGEREF _Toc367964952 \h </w:instrText>
            </w:r>
            <w:r>
              <w:rPr>
                <w:noProof/>
                <w:webHidden/>
              </w:rPr>
            </w:r>
            <w:r>
              <w:rPr>
                <w:noProof/>
                <w:webHidden/>
              </w:rPr>
              <w:fldChar w:fldCharType="separate"/>
            </w:r>
            <w:r>
              <w:rPr>
                <w:noProof/>
                <w:webHidden/>
              </w:rPr>
              <w:t>26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3" w:history="1">
            <w:r w:rsidRPr="00960477">
              <w:rPr>
                <w:rStyle w:val="Hyperlink"/>
                <w:noProof/>
              </w:rPr>
              <w:t>Recognize face</w:t>
            </w:r>
            <w:r>
              <w:rPr>
                <w:noProof/>
                <w:webHidden/>
              </w:rPr>
              <w:tab/>
            </w:r>
            <w:r>
              <w:rPr>
                <w:noProof/>
                <w:webHidden/>
              </w:rPr>
              <w:fldChar w:fldCharType="begin"/>
            </w:r>
            <w:r>
              <w:rPr>
                <w:noProof/>
                <w:webHidden/>
              </w:rPr>
              <w:instrText xml:space="preserve"> PAGEREF _Toc367964953 \h </w:instrText>
            </w:r>
            <w:r>
              <w:rPr>
                <w:noProof/>
                <w:webHidden/>
              </w:rPr>
            </w:r>
            <w:r>
              <w:rPr>
                <w:noProof/>
                <w:webHidden/>
              </w:rPr>
              <w:fldChar w:fldCharType="separate"/>
            </w:r>
            <w:r>
              <w:rPr>
                <w:noProof/>
                <w:webHidden/>
              </w:rPr>
              <w:t>26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4" w:history="1">
            <w:r w:rsidRPr="00960477">
              <w:rPr>
                <w:rStyle w:val="Hyperlink"/>
                <w:noProof/>
              </w:rPr>
              <w:t>Register Image</w:t>
            </w:r>
            <w:r>
              <w:rPr>
                <w:noProof/>
                <w:webHidden/>
              </w:rPr>
              <w:tab/>
            </w:r>
            <w:r>
              <w:rPr>
                <w:noProof/>
                <w:webHidden/>
              </w:rPr>
              <w:fldChar w:fldCharType="begin"/>
            </w:r>
            <w:r>
              <w:rPr>
                <w:noProof/>
                <w:webHidden/>
              </w:rPr>
              <w:instrText xml:space="preserve"> PAGEREF _Toc367964954 \h </w:instrText>
            </w:r>
            <w:r>
              <w:rPr>
                <w:noProof/>
                <w:webHidden/>
              </w:rPr>
            </w:r>
            <w:r>
              <w:rPr>
                <w:noProof/>
                <w:webHidden/>
              </w:rPr>
              <w:fldChar w:fldCharType="separate"/>
            </w:r>
            <w:r>
              <w:rPr>
                <w:noProof/>
                <w:webHidden/>
              </w:rPr>
              <w:t>27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5" w:history="1">
            <w:r w:rsidRPr="00960477">
              <w:rPr>
                <w:rStyle w:val="Hyperlink"/>
                <w:noProof/>
              </w:rPr>
              <w:t>CREATE ACCOUNT</w:t>
            </w:r>
            <w:r>
              <w:rPr>
                <w:noProof/>
                <w:webHidden/>
              </w:rPr>
              <w:tab/>
            </w:r>
            <w:r>
              <w:rPr>
                <w:noProof/>
                <w:webHidden/>
              </w:rPr>
              <w:fldChar w:fldCharType="begin"/>
            </w:r>
            <w:r>
              <w:rPr>
                <w:noProof/>
                <w:webHidden/>
              </w:rPr>
              <w:instrText xml:space="preserve"> PAGEREF _Toc367964955 \h </w:instrText>
            </w:r>
            <w:r>
              <w:rPr>
                <w:noProof/>
                <w:webHidden/>
              </w:rPr>
            </w:r>
            <w:r>
              <w:rPr>
                <w:noProof/>
                <w:webHidden/>
              </w:rPr>
              <w:fldChar w:fldCharType="separate"/>
            </w:r>
            <w:r>
              <w:rPr>
                <w:noProof/>
                <w:webHidden/>
              </w:rPr>
              <w:t>28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6" w:history="1">
            <w:r w:rsidRPr="00960477">
              <w:rPr>
                <w:rStyle w:val="Hyperlink"/>
                <w:noProof/>
              </w:rPr>
              <w:t>GOOGLE OPEN ID</w:t>
            </w:r>
            <w:r>
              <w:rPr>
                <w:noProof/>
                <w:webHidden/>
              </w:rPr>
              <w:tab/>
            </w:r>
            <w:r>
              <w:rPr>
                <w:noProof/>
                <w:webHidden/>
              </w:rPr>
              <w:fldChar w:fldCharType="begin"/>
            </w:r>
            <w:r>
              <w:rPr>
                <w:noProof/>
                <w:webHidden/>
              </w:rPr>
              <w:instrText xml:space="preserve"> PAGEREF _Toc367964956 \h </w:instrText>
            </w:r>
            <w:r>
              <w:rPr>
                <w:noProof/>
                <w:webHidden/>
              </w:rPr>
            </w:r>
            <w:r>
              <w:rPr>
                <w:noProof/>
                <w:webHidden/>
              </w:rPr>
              <w:fldChar w:fldCharType="separate"/>
            </w:r>
            <w:r>
              <w:rPr>
                <w:noProof/>
                <w:webHidden/>
              </w:rPr>
              <w:t>28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57" w:history="1">
            <w:r w:rsidRPr="00960477">
              <w:rPr>
                <w:rStyle w:val="Hyperlink"/>
                <w:noProof/>
              </w:rPr>
              <w:t>Test Cases (Unit Test Cases and System Test Cases)</w:t>
            </w:r>
            <w:r>
              <w:rPr>
                <w:noProof/>
                <w:webHidden/>
              </w:rPr>
              <w:tab/>
            </w:r>
            <w:r>
              <w:rPr>
                <w:noProof/>
                <w:webHidden/>
              </w:rPr>
              <w:fldChar w:fldCharType="begin"/>
            </w:r>
            <w:r>
              <w:rPr>
                <w:noProof/>
                <w:webHidden/>
              </w:rPr>
              <w:instrText xml:space="preserve"> PAGEREF _Toc367964957 \h </w:instrText>
            </w:r>
            <w:r>
              <w:rPr>
                <w:noProof/>
                <w:webHidden/>
              </w:rPr>
            </w:r>
            <w:r>
              <w:rPr>
                <w:noProof/>
                <w:webHidden/>
              </w:rPr>
              <w:fldChar w:fldCharType="separate"/>
            </w:r>
            <w:r>
              <w:rPr>
                <w:noProof/>
                <w:webHidden/>
              </w:rPr>
              <w:t>28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8" w:history="1">
            <w:r w:rsidRPr="00960477">
              <w:rPr>
                <w:rStyle w:val="Hyperlink"/>
                <w:noProof/>
              </w:rPr>
              <w:t>Unit Test Cases</w:t>
            </w:r>
            <w:r>
              <w:rPr>
                <w:noProof/>
                <w:webHidden/>
              </w:rPr>
              <w:tab/>
            </w:r>
            <w:r>
              <w:rPr>
                <w:noProof/>
                <w:webHidden/>
              </w:rPr>
              <w:fldChar w:fldCharType="begin"/>
            </w:r>
            <w:r>
              <w:rPr>
                <w:noProof/>
                <w:webHidden/>
              </w:rPr>
              <w:instrText xml:space="preserve"> PAGEREF _Toc367964958 \h </w:instrText>
            </w:r>
            <w:r>
              <w:rPr>
                <w:noProof/>
                <w:webHidden/>
              </w:rPr>
            </w:r>
            <w:r>
              <w:rPr>
                <w:noProof/>
                <w:webHidden/>
              </w:rPr>
              <w:fldChar w:fldCharType="separate"/>
            </w:r>
            <w:r>
              <w:rPr>
                <w:noProof/>
                <w:webHidden/>
              </w:rPr>
              <w:t>29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59" w:history="1">
            <w:r w:rsidRPr="00960477">
              <w:rPr>
                <w:rStyle w:val="Hyperlink"/>
                <w:noProof/>
              </w:rPr>
              <w:t>System Test Cases</w:t>
            </w:r>
            <w:r>
              <w:rPr>
                <w:noProof/>
                <w:webHidden/>
              </w:rPr>
              <w:tab/>
            </w:r>
            <w:r>
              <w:rPr>
                <w:noProof/>
                <w:webHidden/>
              </w:rPr>
              <w:fldChar w:fldCharType="begin"/>
            </w:r>
            <w:r>
              <w:rPr>
                <w:noProof/>
                <w:webHidden/>
              </w:rPr>
              <w:instrText xml:space="preserve"> PAGEREF _Toc367964959 \h </w:instrText>
            </w:r>
            <w:r>
              <w:rPr>
                <w:noProof/>
                <w:webHidden/>
              </w:rPr>
            </w:r>
            <w:r>
              <w:rPr>
                <w:noProof/>
                <w:webHidden/>
              </w:rPr>
              <w:fldChar w:fldCharType="separate"/>
            </w:r>
            <w:r>
              <w:rPr>
                <w:noProof/>
                <w:webHidden/>
              </w:rPr>
              <w:t>32</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60" w:history="1">
            <w:r w:rsidRPr="00960477">
              <w:rPr>
                <w:rStyle w:val="Hyperlink"/>
                <w:noProof/>
              </w:rPr>
              <w:t>Coding</w:t>
            </w:r>
            <w:r>
              <w:rPr>
                <w:noProof/>
                <w:webHidden/>
              </w:rPr>
              <w:tab/>
            </w:r>
            <w:r>
              <w:rPr>
                <w:noProof/>
                <w:webHidden/>
              </w:rPr>
              <w:fldChar w:fldCharType="begin"/>
            </w:r>
            <w:r>
              <w:rPr>
                <w:noProof/>
                <w:webHidden/>
              </w:rPr>
              <w:instrText xml:space="preserve"> PAGEREF _Toc367964960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61" w:history="1">
            <w:r w:rsidRPr="00960477">
              <w:rPr>
                <w:rStyle w:val="Hyperlink"/>
                <w:noProof/>
              </w:rPr>
              <w:t>Complete Project Coding</w:t>
            </w:r>
            <w:r>
              <w:rPr>
                <w:noProof/>
                <w:webHidden/>
              </w:rPr>
              <w:tab/>
            </w:r>
            <w:r>
              <w:rPr>
                <w:noProof/>
                <w:webHidden/>
              </w:rPr>
              <w:fldChar w:fldCharType="begin"/>
            </w:r>
            <w:r>
              <w:rPr>
                <w:noProof/>
                <w:webHidden/>
              </w:rPr>
              <w:instrText xml:space="preserve"> PAGEREF _Toc367964961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2" w:history="1">
            <w:r w:rsidRPr="00960477">
              <w:rPr>
                <w:rStyle w:val="Hyperlink"/>
                <w:noProof/>
              </w:rPr>
              <w:t>FRS GUI Design Coding: FRSGUI</w:t>
            </w:r>
            <w:r>
              <w:rPr>
                <w:noProof/>
                <w:webHidden/>
              </w:rPr>
              <w:tab/>
            </w:r>
            <w:r>
              <w:rPr>
                <w:noProof/>
                <w:webHidden/>
              </w:rPr>
              <w:fldChar w:fldCharType="begin"/>
            </w:r>
            <w:r>
              <w:rPr>
                <w:noProof/>
                <w:webHidden/>
              </w:rPr>
              <w:instrText xml:space="preserve"> PAGEREF _Toc367964962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3" w:history="1">
            <w:r w:rsidRPr="00960477">
              <w:rPr>
                <w:rStyle w:val="Hyperlink"/>
                <w:noProof/>
              </w:rPr>
              <w:t>GUI Style : FRSStyles</w:t>
            </w:r>
            <w:r>
              <w:rPr>
                <w:noProof/>
                <w:webHidden/>
              </w:rPr>
              <w:tab/>
            </w:r>
            <w:r>
              <w:rPr>
                <w:noProof/>
                <w:webHidden/>
              </w:rPr>
              <w:fldChar w:fldCharType="begin"/>
            </w:r>
            <w:r>
              <w:rPr>
                <w:noProof/>
                <w:webHidden/>
              </w:rPr>
              <w:instrText xml:space="preserve"> PAGEREF _Toc367964963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4" w:history="1">
            <w:r w:rsidRPr="00960477">
              <w:rPr>
                <w:rStyle w:val="Hyperlink"/>
                <w:noProof/>
              </w:rPr>
              <w:t>C# coding</w:t>
            </w:r>
            <w:r>
              <w:rPr>
                <w:noProof/>
                <w:webHidden/>
              </w:rPr>
              <w:tab/>
            </w:r>
            <w:r>
              <w:rPr>
                <w:noProof/>
                <w:webHidden/>
              </w:rPr>
              <w:fldChar w:fldCharType="begin"/>
            </w:r>
            <w:r>
              <w:rPr>
                <w:noProof/>
                <w:webHidden/>
              </w:rPr>
              <w:instrText xml:space="preserve"> PAGEREF _Toc367964964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5" w:history="1">
            <w:r w:rsidRPr="00960477">
              <w:rPr>
                <w:rStyle w:val="Hyperlink"/>
                <w:noProof/>
              </w:rPr>
              <w:t>Datbase Classes : FRSData</w:t>
            </w:r>
            <w:r>
              <w:rPr>
                <w:noProof/>
                <w:webHidden/>
              </w:rPr>
              <w:tab/>
            </w:r>
            <w:r>
              <w:rPr>
                <w:noProof/>
                <w:webHidden/>
              </w:rPr>
              <w:fldChar w:fldCharType="begin"/>
            </w:r>
            <w:r>
              <w:rPr>
                <w:noProof/>
                <w:webHidden/>
              </w:rPr>
              <w:instrText xml:space="preserve"> PAGEREF _Toc367964965 \h </w:instrText>
            </w:r>
            <w:r>
              <w:rPr>
                <w:noProof/>
                <w:webHidden/>
              </w:rPr>
            </w:r>
            <w:r>
              <w:rPr>
                <w:noProof/>
                <w:webHidden/>
              </w:rPr>
              <w:fldChar w:fldCharType="separate"/>
            </w:r>
            <w:r>
              <w:rPr>
                <w:noProof/>
                <w:webHidden/>
              </w:rPr>
              <w:t>34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6" w:history="1">
            <w:r w:rsidRPr="00960477">
              <w:rPr>
                <w:rStyle w:val="Hyperlink"/>
                <w:noProof/>
              </w:rPr>
              <w:t>Database connector: FRSDb</w:t>
            </w:r>
            <w:r>
              <w:rPr>
                <w:noProof/>
                <w:webHidden/>
              </w:rPr>
              <w:tab/>
            </w:r>
            <w:r>
              <w:rPr>
                <w:noProof/>
                <w:webHidden/>
              </w:rPr>
              <w:fldChar w:fldCharType="begin"/>
            </w:r>
            <w:r>
              <w:rPr>
                <w:noProof/>
                <w:webHidden/>
              </w:rPr>
              <w:instrText xml:space="preserve"> PAGEREF _Toc367964966 \h </w:instrText>
            </w:r>
            <w:r>
              <w:rPr>
                <w:noProof/>
                <w:webHidden/>
              </w:rPr>
            </w:r>
            <w:r>
              <w:rPr>
                <w:noProof/>
                <w:webHidden/>
              </w:rPr>
              <w:fldChar w:fldCharType="separate"/>
            </w:r>
            <w:r>
              <w:rPr>
                <w:noProof/>
                <w:webHidden/>
              </w:rPr>
              <w:t>36</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67" w:history="1">
            <w:r w:rsidRPr="00960477">
              <w:rPr>
                <w:rStyle w:val="Hyperlink"/>
                <w:noProof/>
              </w:rPr>
              <w:t>Comments and Description of Coding segments</w:t>
            </w:r>
            <w:r>
              <w:rPr>
                <w:noProof/>
                <w:webHidden/>
              </w:rPr>
              <w:tab/>
            </w:r>
            <w:r>
              <w:rPr>
                <w:noProof/>
                <w:webHidden/>
              </w:rPr>
              <w:fldChar w:fldCharType="begin"/>
            </w:r>
            <w:r>
              <w:rPr>
                <w:noProof/>
                <w:webHidden/>
              </w:rPr>
              <w:instrText xml:space="preserve"> PAGEREF _Toc367964967 \h </w:instrText>
            </w:r>
            <w:r>
              <w:rPr>
                <w:noProof/>
                <w:webHidden/>
              </w:rPr>
            </w:r>
            <w:r>
              <w:rPr>
                <w:noProof/>
                <w:webHidden/>
              </w:rPr>
              <w:fldChar w:fldCharType="separate"/>
            </w:r>
            <w:r>
              <w:rPr>
                <w:noProof/>
                <w:webHidden/>
              </w:rPr>
              <w:t>38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8" w:history="1">
            <w:r w:rsidRPr="00960477">
              <w:rPr>
                <w:rStyle w:val="Hyperlink"/>
                <w:noProof/>
              </w:rPr>
              <w:t>Code Commenting</w:t>
            </w:r>
            <w:r>
              <w:rPr>
                <w:noProof/>
                <w:webHidden/>
              </w:rPr>
              <w:tab/>
            </w:r>
            <w:r>
              <w:rPr>
                <w:noProof/>
                <w:webHidden/>
              </w:rPr>
              <w:fldChar w:fldCharType="begin"/>
            </w:r>
            <w:r>
              <w:rPr>
                <w:noProof/>
                <w:webHidden/>
              </w:rPr>
              <w:instrText xml:space="preserve"> PAGEREF _Toc367964968 \h </w:instrText>
            </w:r>
            <w:r>
              <w:rPr>
                <w:noProof/>
                <w:webHidden/>
              </w:rPr>
            </w:r>
            <w:r>
              <w:rPr>
                <w:noProof/>
                <w:webHidden/>
              </w:rPr>
              <w:fldChar w:fldCharType="separate"/>
            </w:r>
            <w:r>
              <w:rPr>
                <w:noProof/>
                <w:webHidden/>
              </w:rPr>
              <w:t>38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69" w:history="1">
            <w:r w:rsidRPr="00960477">
              <w:rPr>
                <w:rStyle w:val="Hyperlink"/>
                <w:noProof/>
              </w:rPr>
              <w:t>Description of coding</w:t>
            </w:r>
            <w:r>
              <w:rPr>
                <w:noProof/>
                <w:webHidden/>
              </w:rPr>
              <w:tab/>
            </w:r>
            <w:r>
              <w:rPr>
                <w:noProof/>
                <w:webHidden/>
              </w:rPr>
              <w:fldChar w:fldCharType="begin"/>
            </w:r>
            <w:r>
              <w:rPr>
                <w:noProof/>
                <w:webHidden/>
              </w:rPr>
              <w:instrText xml:space="preserve"> PAGEREF _Toc367964969 \h </w:instrText>
            </w:r>
            <w:r>
              <w:rPr>
                <w:noProof/>
                <w:webHidden/>
              </w:rPr>
            </w:r>
            <w:r>
              <w:rPr>
                <w:noProof/>
                <w:webHidden/>
              </w:rPr>
              <w:fldChar w:fldCharType="separate"/>
            </w:r>
            <w:r>
              <w:rPr>
                <w:noProof/>
                <w:webHidden/>
              </w:rPr>
              <w:t>40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0" w:history="1">
            <w:r w:rsidRPr="00960477">
              <w:rPr>
                <w:rStyle w:val="Hyperlink"/>
                <w:noProof/>
              </w:rPr>
              <w:t>Comments and API Documentation</w:t>
            </w:r>
            <w:r>
              <w:rPr>
                <w:noProof/>
                <w:webHidden/>
              </w:rPr>
              <w:tab/>
            </w:r>
            <w:r>
              <w:rPr>
                <w:noProof/>
                <w:webHidden/>
              </w:rPr>
              <w:fldChar w:fldCharType="begin"/>
            </w:r>
            <w:r>
              <w:rPr>
                <w:noProof/>
                <w:webHidden/>
              </w:rPr>
              <w:instrText xml:space="preserve"> PAGEREF _Toc367964970 \h </w:instrText>
            </w:r>
            <w:r>
              <w:rPr>
                <w:noProof/>
                <w:webHidden/>
              </w:rPr>
            </w:r>
            <w:r>
              <w:rPr>
                <w:noProof/>
                <w:webHidden/>
              </w:rPr>
              <w:fldChar w:fldCharType="separate"/>
            </w:r>
            <w:r>
              <w:rPr>
                <w:noProof/>
                <w:webHidden/>
              </w:rPr>
              <w:t>41</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71" w:history="1">
            <w:r w:rsidRPr="00960477">
              <w:rPr>
                <w:rStyle w:val="Hyperlink"/>
                <w:noProof/>
              </w:rPr>
              <w:t>Standardization of the coding</w:t>
            </w:r>
            <w:r>
              <w:rPr>
                <w:noProof/>
                <w:webHidden/>
              </w:rPr>
              <w:tab/>
            </w:r>
            <w:r>
              <w:rPr>
                <w:noProof/>
                <w:webHidden/>
              </w:rPr>
              <w:fldChar w:fldCharType="begin"/>
            </w:r>
            <w:r>
              <w:rPr>
                <w:noProof/>
                <w:webHidden/>
              </w:rPr>
              <w:instrText xml:space="preserve"> PAGEREF _Toc367964971 \h </w:instrText>
            </w:r>
            <w:r>
              <w:rPr>
                <w:noProof/>
                <w:webHidden/>
              </w:rPr>
            </w:r>
            <w:r>
              <w:rPr>
                <w:noProof/>
                <w:webHidden/>
              </w:rPr>
              <w:fldChar w:fldCharType="separate"/>
            </w:r>
            <w:r>
              <w:rPr>
                <w:noProof/>
                <w:webHidden/>
              </w:rPr>
              <w:t>41</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72" w:history="1">
            <w:r w:rsidRPr="00960477">
              <w:rPr>
                <w:rStyle w:val="Hyperlink"/>
                <w:noProof/>
              </w:rPr>
              <w:t>Code Efficiency</w:t>
            </w:r>
            <w:r>
              <w:rPr>
                <w:noProof/>
                <w:webHidden/>
              </w:rPr>
              <w:tab/>
            </w:r>
            <w:r>
              <w:rPr>
                <w:noProof/>
                <w:webHidden/>
              </w:rPr>
              <w:fldChar w:fldCharType="begin"/>
            </w:r>
            <w:r>
              <w:rPr>
                <w:noProof/>
                <w:webHidden/>
              </w:rPr>
              <w:instrText xml:space="preserve"> PAGEREF _Toc367964972 \h </w:instrText>
            </w:r>
            <w:r>
              <w:rPr>
                <w:noProof/>
                <w:webHidden/>
              </w:rPr>
            </w:r>
            <w:r>
              <w:rPr>
                <w:noProof/>
                <w:webHidden/>
              </w:rPr>
              <w:fldChar w:fldCharType="separate"/>
            </w:r>
            <w:r>
              <w:rPr>
                <w:noProof/>
                <w:webHidden/>
              </w:rPr>
              <w:t>43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73" w:history="1">
            <w:r w:rsidRPr="00960477">
              <w:rPr>
                <w:rStyle w:val="Hyperlink"/>
                <w:noProof/>
              </w:rPr>
              <w:t>Error handling</w:t>
            </w:r>
            <w:r>
              <w:rPr>
                <w:noProof/>
                <w:webHidden/>
              </w:rPr>
              <w:tab/>
            </w:r>
            <w:r>
              <w:rPr>
                <w:noProof/>
                <w:webHidden/>
              </w:rPr>
              <w:fldChar w:fldCharType="begin"/>
            </w:r>
            <w:r>
              <w:rPr>
                <w:noProof/>
                <w:webHidden/>
              </w:rPr>
              <w:instrText xml:space="preserve"> PAGEREF _Toc367964973 \h </w:instrText>
            </w:r>
            <w:r>
              <w:rPr>
                <w:noProof/>
                <w:webHidden/>
              </w:rPr>
            </w:r>
            <w:r>
              <w:rPr>
                <w:noProof/>
                <w:webHidden/>
              </w:rPr>
              <w:fldChar w:fldCharType="separate"/>
            </w:r>
            <w:r>
              <w:rPr>
                <w:noProof/>
                <w:webHidden/>
              </w:rPr>
              <w:t>43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4" w:history="1">
            <w:r w:rsidRPr="00960477">
              <w:rPr>
                <w:rStyle w:val="Hyperlink"/>
                <w:noProof/>
              </w:rPr>
              <w:t>Exceptions Overview</w:t>
            </w:r>
            <w:r>
              <w:rPr>
                <w:noProof/>
                <w:webHidden/>
              </w:rPr>
              <w:tab/>
            </w:r>
            <w:r>
              <w:rPr>
                <w:noProof/>
                <w:webHidden/>
              </w:rPr>
              <w:fldChar w:fldCharType="begin"/>
            </w:r>
            <w:r>
              <w:rPr>
                <w:noProof/>
                <w:webHidden/>
              </w:rPr>
              <w:instrText xml:space="preserve"> PAGEREF _Toc367964974 \h </w:instrText>
            </w:r>
            <w:r>
              <w:rPr>
                <w:noProof/>
                <w:webHidden/>
              </w:rPr>
            </w:r>
            <w:r>
              <w:rPr>
                <w:noProof/>
                <w:webHidden/>
              </w:rPr>
              <w:fldChar w:fldCharType="separate"/>
            </w:r>
            <w:r>
              <w:rPr>
                <w:noProof/>
                <w:webHidden/>
              </w:rPr>
              <w:t>44</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75" w:history="1">
            <w:r w:rsidRPr="00960477">
              <w:rPr>
                <w:rStyle w:val="Hyperlink"/>
                <w:noProof/>
              </w:rPr>
              <w:t>Validation checks</w:t>
            </w:r>
            <w:r>
              <w:rPr>
                <w:noProof/>
                <w:webHidden/>
              </w:rPr>
              <w:tab/>
            </w:r>
            <w:r>
              <w:rPr>
                <w:noProof/>
                <w:webHidden/>
              </w:rPr>
              <w:fldChar w:fldCharType="begin"/>
            </w:r>
            <w:r>
              <w:rPr>
                <w:noProof/>
                <w:webHidden/>
              </w:rPr>
              <w:instrText xml:space="preserve"> PAGEREF _Toc367964975 \h </w:instrText>
            </w:r>
            <w:r>
              <w:rPr>
                <w:noProof/>
                <w:webHidden/>
              </w:rPr>
            </w:r>
            <w:r>
              <w:rPr>
                <w:noProof/>
                <w:webHidden/>
              </w:rPr>
              <w:fldChar w:fldCharType="separate"/>
            </w:r>
            <w:r>
              <w:rPr>
                <w:noProof/>
                <w:webHidden/>
              </w:rPr>
              <w:t>44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6" w:history="1">
            <w:r w:rsidRPr="00960477">
              <w:rPr>
                <w:rStyle w:val="Hyperlink"/>
                <w:noProof/>
              </w:rPr>
              <w:t>Allowed character checks</w:t>
            </w:r>
            <w:r>
              <w:rPr>
                <w:noProof/>
                <w:webHidden/>
              </w:rPr>
              <w:tab/>
            </w:r>
            <w:r>
              <w:rPr>
                <w:noProof/>
                <w:webHidden/>
              </w:rPr>
              <w:fldChar w:fldCharType="begin"/>
            </w:r>
            <w:r>
              <w:rPr>
                <w:noProof/>
                <w:webHidden/>
              </w:rPr>
              <w:instrText xml:space="preserve"> PAGEREF _Toc367964976 \h </w:instrText>
            </w:r>
            <w:r>
              <w:rPr>
                <w:noProof/>
                <w:webHidden/>
              </w:rPr>
            </w:r>
            <w:r>
              <w:rPr>
                <w:noProof/>
                <w:webHidden/>
              </w:rPr>
              <w:fldChar w:fldCharType="separate"/>
            </w:r>
            <w:r>
              <w:rPr>
                <w:noProof/>
                <w:webHidden/>
              </w:rPr>
              <w:t>44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7" w:history="1">
            <w:r w:rsidRPr="00960477">
              <w:rPr>
                <w:rStyle w:val="Hyperlink"/>
                <w:noProof/>
              </w:rPr>
              <w:t>Batch totals</w:t>
            </w:r>
            <w:r>
              <w:rPr>
                <w:noProof/>
                <w:webHidden/>
              </w:rPr>
              <w:tab/>
            </w:r>
            <w:r>
              <w:rPr>
                <w:noProof/>
                <w:webHidden/>
              </w:rPr>
              <w:fldChar w:fldCharType="begin"/>
            </w:r>
            <w:r>
              <w:rPr>
                <w:noProof/>
                <w:webHidden/>
              </w:rPr>
              <w:instrText xml:space="preserve"> PAGEREF _Toc367964977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8" w:history="1">
            <w:r w:rsidRPr="00960477">
              <w:rPr>
                <w:rStyle w:val="Hyperlink"/>
                <w:noProof/>
              </w:rPr>
              <w:t>Cardinality check</w:t>
            </w:r>
            <w:r>
              <w:rPr>
                <w:noProof/>
                <w:webHidden/>
              </w:rPr>
              <w:tab/>
            </w:r>
            <w:r>
              <w:rPr>
                <w:noProof/>
                <w:webHidden/>
              </w:rPr>
              <w:fldChar w:fldCharType="begin"/>
            </w:r>
            <w:r>
              <w:rPr>
                <w:noProof/>
                <w:webHidden/>
              </w:rPr>
              <w:instrText xml:space="preserve"> PAGEREF _Toc367964978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79" w:history="1">
            <w:r w:rsidRPr="00960477">
              <w:rPr>
                <w:rStyle w:val="Hyperlink"/>
                <w:noProof/>
              </w:rPr>
              <w:t>Check digits</w:t>
            </w:r>
            <w:r>
              <w:rPr>
                <w:noProof/>
                <w:webHidden/>
              </w:rPr>
              <w:tab/>
            </w:r>
            <w:r>
              <w:rPr>
                <w:noProof/>
                <w:webHidden/>
              </w:rPr>
              <w:fldChar w:fldCharType="begin"/>
            </w:r>
            <w:r>
              <w:rPr>
                <w:noProof/>
                <w:webHidden/>
              </w:rPr>
              <w:instrText xml:space="preserve"> PAGEREF _Toc367964979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0" w:history="1">
            <w:r w:rsidRPr="00960477">
              <w:rPr>
                <w:rStyle w:val="Hyperlink"/>
                <w:noProof/>
              </w:rPr>
              <w:t>Consistency checks</w:t>
            </w:r>
            <w:r>
              <w:rPr>
                <w:noProof/>
                <w:webHidden/>
              </w:rPr>
              <w:tab/>
            </w:r>
            <w:r>
              <w:rPr>
                <w:noProof/>
                <w:webHidden/>
              </w:rPr>
              <w:fldChar w:fldCharType="begin"/>
            </w:r>
            <w:r>
              <w:rPr>
                <w:noProof/>
                <w:webHidden/>
              </w:rPr>
              <w:instrText xml:space="preserve"> PAGEREF _Toc367964980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1" w:history="1">
            <w:r w:rsidRPr="00960477">
              <w:rPr>
                <w:rStyle w:val="Hyperlink"/>
                <w:noProof/>
              </w:rPr>
              <w:t>Control totals</w:t>
            </w:r>
            <w:r>
              <w:rPr>
                <w:noProof/>
                <w:webHidden/>
              </w:rPr>
              <w:tab/>
            </w:r>
            <w:r>
              <w:rPr>
                <w:noProof/>
                <w:webHidden/>
              </w:rPr>
              <w:fldChar w:fldCharType="begin"/>
            </w:r>
            <w:r>
              <w:rPr>
                <w:noProof/>
                <w:webHidden/>
              </w:rPr>
              <w:instrText xml:space="preserve"> PAGEREF _Toc367964981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2" w:history="1">
            <w:r w:rsidRPr="00960477">
              <w:rPr>
                <w:rStyle w:val="Hyperlink"/>
                <w:noProof/>
              </w:rPr>
              <w:t>Cross-system consistency checks</w:t>
            </w:r>
            <w:r>
              <w:rPr>
                <w:noProof/>
                <w:webHidden/>
              </w:rPr>
              <w:tab/>
            </w:r>
            <w:r>
              <w:rPr>
                <w:noProof/>
                <w:webHidden/>
              </w:rPr>
              <w:fldChar w:fldCharType="begin"/>
            </w:r>
            <w:r>
              <w:rPr>
                <w:noProof/>
                <w:webHidden/>
              </w:rPr>
              <w:instrText xml:space="preserve"> PAGEREF _Toc367964982 \h </w:instrText>
            </w:r>
            <w:r>
              <w:rPr>
                <w:noProof/>
                <w:webHidden/>
              </w:rPr>
            </w:r>
            <w:r>
              <w:rPr>
                <w:noProof/>
                <w:webHidden/>
              </w:rPr>
              <w:fldChar w:fldCharType="separate"/>
            </w:r>
            <w:r>
              <w:rPr>
                <w:noProof/>
                <w:webHidden/>
              </w:rPr>
              <w:t>45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3" w:history="1">
            <w:r w:rsidRPr="00960477">
              <w:rPr>
                <w:rStyle w:val="Hyperlink"/>
                <w:noProof/>
              </w:rPr>
              <w:t>Data type checks</w:t>
            </w:r>
            <w:r>
              <w:rPr>
                <w:noProof/>
                <w:webHidden/>
              </w:rPr>
              <w:tab/>
            </w:r>
            <w:r>
              <w:rPr>
                <w:noProof/>
                <w:webHidden/>
              </w:rPr>
              <w:fldChar w:fldCharType="begin"/>
            </w:r>
            <w:r>
              <w:rPr>
                <w:noProof/>
                <w:webHidden/>
              </w:rPr>
              <w:instrText xml:space="preserve"> PAGEREF _Toc367964983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4" w:history="1">
            <w:r w:rsidRPr="00960477">
              <w:rPr>
                <w:rStyle w:val="Hyperlink"/>
                <w:noProof/>
              </w:rPr>
              <w:t>File existence check</w:t>
            </w:r>
            <w:r>
              <w:rPr>
                <w:noProof/>
                <w:webHidden/>
              </w:rPr>
              <w:tab/>
            </w:r>
            <w:r>
              <w:rPr>
                <w:noProof/>
                <w:webHidden/>
              </w:rPr>
              <w:fldChar w:fldCharType="begin"/>
            </w:r>
            <w:r>
              <w:rPr>
                <w:noProof/>
                <w:webHidden/>
              </w:rPr>
              <w:instrText xml:space="preserve"> PAGEREF _Toc367964984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5" w:history="1">
            <w:r w:rsidRPr="00960477">
              <w:rPr>
                <w:rStyle w:val="Hyperlink"/>
                <w:noProof/>
              </w:rPr>
              <w:t>Format or picture check</w:t>
            </w:r>
            <w:r>
              <w:rPr>
                <w:noProof/>
                <w:webHidden/>
              </w:rPr>
              <w:tab/>
            </w:r>
            <w:r>
              <w:rPr>
                <w:noProof/>
                <w:webHidden/>
              </w:rPr>
              <w:fldChar w:fldCharType="begin"/>
            </w:r>
            <w:r>
              <w:rPr>
                <w:noProof/>
                <w:webHidden/>
              </w:rPr>
              <w:instrText xml:space="preserve"> PAGEREF _Toc367964985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6" w:history="1">
            <w:r w:rsidRPr="00960477">
              <w:rPr>
                <w:rStyle w:val="Hyperlink"/>
                <w:noProof/>
              </w:rPr>
              <w:t>Hash totals</w:t>
            </w:r>
            <w:r>
              <w:rPr>
                <w:noProof/>
                <w:webHidden/>
              </w:rPr>
              <w:tab/>
            </w:r>
            <w:r>
              <w:rPr>
                <w:noProof/>
                <w:webHidden/>
              </w:rPr>
              <w:fldChar w:fldCharType="begin"/>
            </w:r>
            <w:r>
              <w:rPr>
                <w:noProof/>
                <w:webHidden/>
              </w:rPr>
              <w:instrText xml:space="preserve"> PAGEREF _Toc367964986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7" w:history="1">
            <w:r w:rsidRPr="00960477">
              <w:rPr>
                <w:rStyle w:val="Hyperlink"/>
                <w:noProof/>
              </w:rPr>
              <w:t>Limit check</w:t>
            </w:r>
            <w:r>
              <w:rPr>
                <w:noProof/>
                <w:webHidden/>
              </w:rPr>
              <w:tab/>
            </w:r>
            <w:r>
              <w:rPr>
                <w:noProof/>
                <w:webHidden/>
              </w:rPr>
              <w:fldChar w:fldCharType="begin"/>
            </w:r>
            <w:r>
              <w:rPr>
                <w:noProof/>
                <w:webHidden/>
              </w:rPr>
              <w:instrText xml:space="preserve"> PAGEREF _Toc367964987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8" w:history="1">
            <w:r w:rsidRPr="00960477">
              <w:rPr>
                <w:rStyle w:val="Hyperlink"/>
                <w:noProof/>
              </w:rPr>
              <w:t>Logic check</w:t>
            </w:r>
            <w:r>
              <w:rPr>
                <w:noProof/>
                <w:webHidden/>
              </w:rPr>
              <w:tab/>
            </w:r>
            <w:r>
              <w:rPr>
                <w:noProof/>
                <w:webHidden/>
              </w:rPr>
              <w:fldChar w:fldCharType="begin"/>
            </w:r>
            <w:r>
              <w:rPr>
                <w:noProof/>
                <w:webHidden/>
              </w:rPr>
              <w:instrText xml:space="preserve"> PAGEREF _Toc367964988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89" w:history="1">
            <w:r w:rsidRPr="00960477">
              <w:rPr>
                <w:rStyle w:val="Hyperlink"/>
                <w:noProof/>
              </w:rPr>
              <w:t>Presence check</w:t>
            </w:r>
            <w:r>
              <w:rPr>
                <w:noProof/>
                <w:webHidden/>
              </w:rPr>
              <w:tab/>
            </w:r>
            <w:r>
              <w:rPr>
                <w:noProof/>
                <w:webHidden/>
              </w:rPr>
              <w:fldChar w:fldCharType="begin"/>
            </w:r>
            <w:r>
              <w:rPr>
                <w:noProof/>
                <w:webHidden/>
              </w:rPr>
              <w:instrText xml:space="preserve"> PAGEREF _Toc367964989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0" w:history="1">
            <w:r w:rsidRPr="00960477">
              <w:rPr>
                <w:rStyle w:val="Hyperlink"/>
                <w:noProof/>
              </w:rPr>
              <w:t>Range check</w:t>
            </w:r>
            <w:r>
              <w:rPr>
                <w:noProof/>
                <w:webHidden/>
              </w:rPr>
              <w:tab/>
            </w:r>
            <w:r>
              <w:rPr>
                <w:noProof/>
                <w:webHidden/>
              </w:rPr>
              <w:fldChar w:fldCharType="begin"/>
            </w:r>
            <w:r>
              <w:rPr>
                <w:noProof/>
                <w:webHidden/>
              </w:rPr>
              <w:instrText xml:space="preserve"> PAGEREF _Toc367964990 \h </w:instrText>
            </w:r>
            <w:r>
              <w:rPr>
                <w:noProof/>
                <w:webHidden/>
              </w:rPr>
            </w:r>
            <w:r>
              <w:rPr>
                <w:noProof/>
                <w:webHidden/>
              </w:rPr>
              <w:fldChar w:fldCharType="separate"/>
            </w:r>
            <w:r>
              <w:rPr>
                <w:noProof/>
                <w:webHidden/>
              </w:rPr>
              <w:t>46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1" w:history="1">
            <w:r w:rsidRPr="00960477">
              <w:rPr>
                <w:rStyle w:val="Hyperlink"/>
                <w:noProof/>
              </w:rPr>
              <w:t>Referential integrity</w:t>
            </w:r>
            <w:r>
              <w:rPr>
                <w:noProof/>
                <w:webHidden/>
              </w:rPr>
              <w:tab/>
            </w:r>
            <w:r>
              <w:rPr>
                <w:noProof/>
                <w:webHidden/>
              </w:rPr>
              <w:fldChar w:fldCharType="begin"/>
            </w:r>
            <w:r>
              <w:rPr>
                <w:noProof/>
                <w:webHidden/>
              </w:rPr>
              <w:instrText xml:space="preserve"> PAGEREF _Toc367964991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2" w:history="1">
            <w:r w:rsidRPr="00960477">
              <w:rPr>
                <w:rStyle w:val="Hyperlink"/>
                <w:noProof/>
              </w:rPr>
              <w:t>Spelling and grammar check</w:t>
            </w:r>
            <w:r>
              <w:rPr>
                <w:noProof/>
                <w:webHidden/>
              </w:rPr>
              <w:tab/>
            </w:r>
            <w:r>
              <w:rPr>
                <w:noProof/>
                <w:webHidden/>
              </w:rPr>
              <w:fldChar w:fldCharType="begin"/>
            </w:r>
            <w:r>
              <w:rPr>
                <w:noProof/>
                <w:webHidden/>
              </w:rPr>
              <w:instrText xml:space="preserve"> PAGEREF _Toc367964992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3" w:history="1">
            <w:r w:rsidRPr="00960477">
              <w:rPr>
                <w:rStyle w:val="Hyperlink"/>
                <w:noProof/>
              </w:rPr>
              <w:t>Uniqueness check</w:t>
            </w:r>
            <w:r>
              <w:rPr>
                <w:noProof/>
                <w:webHidden/>
              </w:rPr>
              <w:tab/>
            </w:r>
            <w:r>
              <w:rPr>
                <w:noProof/>
                <w:webHidden/>
              </w:rPr>
              <w:fldChar w:fldCharType="begin"/>
            </w:r>
            <w:r>
              <w:rPr>
                <w:noProof/>
                <w:webHidden/>
              </w:rPr>
              <w:instrText xml:space="preserve"> PAGEREF _Toc367964993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4" w:history="1">
            <w:r w:rsidRPr="00960477">
              <w:rPr>
                <w:rStyle w:val="Hyperlink"/>
                <w:noProof/>
              </w:rPr>
              <w:t>Table Look Up Check</w:t>
            </w:r>
            <w:r>
              <w:rPr>
                <w:noProof/>
                <w:webHidden/>
              </w:rPr>
              <w:tab/>
            </w:r>
            <w:r>
              <w:rPr>
                <w:noProof/>
                <w:webHidden/>
              </w:rPr>
              <w:fldChar w:fldCharType="begin"/>
            </w:r>
            <w:r>
              <w:rPr>
                <w:noProof/>
                <w:webHidden/>
              </w:rPr>
              <w:instrText xml:space="preserve"> PAGEREF _Toc367964994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4995" w:history="1">
            <w:r w:rsidRPr="00960477">
              <w:rPr>
                <w:rStyle w:val="Hyperlink"/>
                <w:noProof/>
              </w:rPr>
              <w:t>Testing</w:t>
            </w:r>
            <w:r>
              <w:rPr>
                <w:noProof/>
                <w:webHidden/>
              </w:rPr>
              <w:tab/>
            </w:r>
            <w:r>
              <w:rPr>
                <w:noProof/>
                <w:webHidden/>
              </w:rPr>
              <w:fldChar w:fldCharType="begin"/>
            </w:r>
            <w:r>
              <w:rPr>
                <w:noProof/>
                <w:webHidden/>
              </w:rPr>
              <w:instrText xml:space="preserve"> PAGEREF _Toc367964995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4996" w:history="1">
            <w:r w:rsidRPr="00960477">
              <w:rPr>
                <w:rStyle w:val="Hyperlink"/>
                <w:noProof/>
              </w:rPr>
              <w:t>Testing techniques and testing strategies used</w:t>
            </w:r>
            <w:r>
              <w:rPr>
                <w:noProof/>
                <w:webHidden/>
              </w:rPr>
              <w:tab/>
            </w:r>
            <w:r>
              <w:rPr>
                <w:noProof/>
                <w:webHidden/>
              </w:rPr>
              <w:fldChar w:fldCharType="begin"/>
            </w:r>
            <w:r>
              <w:rPr>
                <w:noProof/>
                <w:webHidden/>
              </w:rPr>
              <w:instrText xml:space="preserve"> PAGEREF _Toc367964996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7" w:history="1">
            <w:r w:rsidRPr="00960477">
              <w:rPr>
                <w:rStyle w:val="Hyperlink"/>
                <w:noProof/>
              </w:rPr>
              <w:t>Database &amp; Data Integrity Testing</w:t>
            </w:r>
            <w:r>
              <w:rPr>
                <w:noProof/>
                <w:webHidden/>
              </w:rPr>
              <w:tab/>
            </w:r>
            <w:r>
              <w:rPr>
                <w:noProof/>
                <w:webHidden/>
              </w:rPr>
              <w:fldChar w:fldCharType="begin"/>
            </w:r>
            <w:r>
              <w:rPr>
                <w:noProof/>
                <w:webHidden/>
              </w:rPr>
              <w:instrText xml:space="preserve"> PAGEREF _Toc367964997 \h </w:instrText>
            </w:r>
            <w:r>
              <w:rPr>
                <w:noProof/>
                <w:webHidden/>
              </w:rPr>
            </w:r>
            <w:r>
              <w:rPr>
                <w:noProof/>
                <w:webHidden/>
              </w:rPr>
              <w:fldChar w:fldCharType="separate"/>
            </w:r>
            <w:r>
              <w:rPr>
                <w:noProof/>
                <w:webHidden/>
              </w:rPr>
              <w:t>47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8" w:history="1">
            <w:r w:rsidRPr="00960477">
              <w:rPr>
                <w:rStyle w:val="Hyperlink"/>
                <w:noProof/>
              </w:rPr>
              <w:t>Functional Testing:</w:t>
            </w:r>
            <w:r>
              <w:rPr>
                <w:noProof/>
                <w:webHidden/>
              </w:rPr>
              <w:tab/>
            </w:r>
            <w:r>
              <w:rPr>
                <w:noProof/>
                <w:webHidden/>
              </w:rPr>
              <w:fldChar w:fldCharType="begin"/>
            </w:r>
            <w:r>
              <w:rPr>
                <w:noProof/>
                <w:webHidden/>
              </w:rPr>
              <w:instrText xml:space="preserve"> PAGEREF _Toc367964998 \h </w:instrText>
            </w:r>
            <w:r>
              <w:rPr>
                <w:noProof/>
                <w:webHidden/>
              </w:rPr>
            </w:r>
            <w:r>
              <w:rPr>
                <w:noProof/>
                <w:webHidden/>
              </w:rPr>
              <w:fldChar w:fldCharType="separate"/>
            </w:r>
            <w:r>
              <w:rPr>
                <w:noProof/>
                <w:webHidden/>
              </w:rPr>
              <w:t>48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4999" w:history="1">
            <w:r w:rsidRPr="00960477">
              <w:rPr>
                <w:rStyle w:val="Hyperlink"/>
                <w:noProof/>
              </w:rPr>
              <w:t>Regression Testing:</w:t>
            </w:r>
            <w:r>
              <w:rPr>
                <w:noProof/>
                <w:webHidden/>
              </w:rPr>
              <w:tab/>
            </w:r>
            <w:r>
              <w:rPr>
                <w:noProof/>
                <w:webHidden/>
              </w:rPr>
              <w:fldChar w:fldCharType="begin"/>
            </w:r>
            <w:r>
              <w:rPr>
                <w:noProof/>
                <w:webHidden/>
              </w:rPr>
              <w:instrText xml:space="preserve"> PAGEREF _Toc367964999 \h </w:instrText>
            </w:r>
            <w:r>
              <w:rPr>
                <w:noProof/>
                <w:webHidden/>
              </w:rPr>
            </w:r>
            <w:r>
              <w:rPr>
                <w:noProof/>
                <w:webHidden/>
              </w:rPr>
              <w:fldChar w:fldCharType="separate"/>
            </w:r>
            <w:r>
              <w:rPr>
                <w:noProof/>
                <w:webHidden/>
              </w:rPr>
              <w:t>48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0" w:history="1">
            <w:r w:rsidRPr="00960477">
              <w:rPr>
                <w:rStyle w:val="Hyperlink"/>
                <w:noProof/>
              </w:rPr>
              <w:t>User Interface Testing:</w:t>
            </w:r>
            <w:r>
              <w:rPr>
                <w:noProof/>
                <w:webHidden/>
              </w:rPr>
              <w:tab/>
            </w:r>
            <w:r>
              <w:rPr>
                <w:noProof/>
                <w:webHidden/>
              </w:rPr>
              <w:fldChar w:fldCharType="begin"/>
            </w:r>
            <w:r>
              <w:rPr>
                <w:noProof/>
                <w:webHidden/>
              </w:rPr>
              <w:instrText xml:space="preserve"> PAGEREF _Toc367965000 \h </w:instrText>
            </w:r>
            <w:r>
              <w:rPr>
                <w:noProof/>
                <w:webHidden/>
              </w:rPr>
            </w:r>
            <w:r>
              <w:rPr>
                <w:noProof/>
                <w:webHidden/>
              </w:rPr>
              <w:fldChar w:fldCharType="separate"/>
            </w:r>
            <w:r>
              <w:rPr>
                <w:noProof/>
                <w:webHidden/>
              </w:rPr>
              <w:t>49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1" w:history="1">
            <w:r w:rsidRPr="00960477">
              <w:rPr>
                <w:rStyle w:val="Hyperlink"/>
                <w:noProof/>
              </w:rPr>
              <w:t>Performance Profiling:</w:t>
            </w:r>
            <w:r>
              <w:rPr>
                <w:noProof/>
                <w:webHidden/>
              </w:rPr>
              <w:tab/>
            </w:r>
            <w:r>
              <w:rPr>
                <w:noProof/>
                <w:webHidden/>
              </w:rPr>
              <w:fldChar w:fldCharType="begin"/>
            </w:r>
            <w:r>
              <w:rPr>
                <w:noProof/>
                <w:webHidden/>
              </w:rPr>
              <w:instrText xml:space="preserve"> PAGEREF _Toc367965001 \h </w:instrText>
            </w:r>
            <w:r>
              <w:rPr>
                <w:noProof/>
                <w:webHidden/>
              </w:rPr>
            </w:r>
            <w:r>
              <w:rPr>
                <w:noProof/>
                <w:webHidden/>
              </w:rPr>
              <w:fldChar w:fldCharType="separate"/>
            </w:r>
            <w:r>
              <w:rPr>
                <w:noProof/>
                <w:webHidden/>
              </w:rPr>
              <w:t>49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2" w:history="1">
            <w:r w:rsidRPr="00960477">
              <w:rPr>
                <w:rStyle w:val="Hyperlink"/>
                <w:noProof/>
              </w:rPr>
              <w:t>Load Testing:</w:t>
            </w:r>
            <w:r>
              <w:rPr>
                <w:noProof/>
                <w:webHidden/>
              </w:rPr>
              <w:tab/>
            </w:r>
            <w:r>
              <w:rPr>
                <w:noProof/>
                <w:webHidden/>
              </w:rPr>
              <w:fldChar w:fldCharType="begin"/>
            </w:r>
            <w:r>
              <w:rPr>
                <w:noProof/>
                <w:webHidden/>
              </w:rPr>
              <w:instrText xml:space="preserve"> PAGEREF _Toc367965002 \h </w:instrText>
            </w:r>
            <w:r>
              <w:rPr>
                <w:noProof/>
                <w:webHidden/>
              </w:rPr>
            </w:r>
            <w:r>
              <w:rPr>
                <w:noProof/>
                <w:webHidden/>
              </w:rPr>
              <w:fldChar w:fldCharType="separate"/>
            </w:r>
            <w:r>
              <w:rPr>
                <w:noProof/>
                <w:webHidden/>
              </w:rPr>
              <w:t>50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3" w:history="1">
            <w:r w:rsidRPr="00960477">
              <w:rPr>
                <w:rStyle w:val="Hyperlink"/>
                <w:noProof/>
              </w:rPr>
              <w:t>Stress Testing:</w:t>
            </w:r>
            <w:r>
              <w:rPr>
                <w:noProof/>
                <w:webHidden/>
              </w:rPr>
              <w:tab/>
            </w:r>
            <w:r>
              <w:rPr>
                <w:noProof/>
                <w:webHidden/>
              </w:rPr>
              <w:fldChar w:fldCharType="begin"/>
            </w:r>
            <w:r>
              <w:rPr>
                <w:noProof/>
                <w:webHidden/>
              </w:rPr>
              <w:instrText xml:space="preserve"> PAGEREF _Toc367965003 \h </w:instrText>
            </w:r>
            <w:r>
              <w:rPr>
                <w:noProof/>
                <w:webHidden/>
              </w:rPr>
            </w:r>
            <w:r>
              <w:rPr>
                <w:noProof/>
                <w:webHidden/>
              </w:rPr>
              <w:fldChar w:fldCharType="separate"/>
            </w:r>
            <w:r>
              <w:rPr>
                <w:noProof/>
                <w:webHidden/>
              </w:rPr>
              <w:t>51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4" w:history="1">
            <w:r w:rsidRPr="00960477">
              <w:rPr>
                <w:rStyle w:val="Hyperlink"/>
                <w:noProof/>
              </w:rPr>
              <w:t>Volume Testing:</w:t>
            </w:r>
            <w:r>
              <w:rPr>
                <w:noProof/>
                <w:webHidden/>
              </w:rPr>
              <w:tab/>
            </w:r>
            <w:r>
              <w:rPr>
                <w:noProof/>
                <w:webHidden/>
              </w:rPr>
              <w:fldChar w:fldCharType="begin"/>
            </w:r>
            <w:r>
              <w:rPr>
                <w:noProof/>
                <w:webHidden/>
              </w:rPr>
              <w:instrText xml:space="preserve"> PAGEREF _Toc367965004 \h </w:instrText>
            </w:r>
            <w:r>
              <w:rPr>
                <w:noProof/>
                <w:webHidden/>
              </w:rPr>
            </w:r>
            <w:r>
              <w:rPr>
                <w:noProof/>
                <w:webHidden/>
              </w:rPr>
              <w:fldChar w:fldCharType="separate"/>
            </w:r>
            <w:r>
              <w:rPr>
                <w:noProof/>
                <w:webHidden/>
              </w:rPr>
              <w:t>51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5" w:history="1">
            <w:r w:rsidRPr="00960477">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_Toc367965005 \h </w:instrText>
            </w:r>
            <w:r>
              <w:rPr>
                <w:noProof/>
                <w:webHidden/>
              </w:rPr>
            </w:r>
            <w:r>
              <w:rPr>
                <w:noProof/>
                <w:webHidden/>
              </w:rPr>
              <w:fldChar w:fldCharType="separate"/>
            </w:r>
            <w:r>
              <w:rPr>
                <w:noProof/>
                <w:webHidden/>
              </w:rPr>
              <w:t>51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6" w:history="1">
            <w:r w:rsidRPr="00960477">
              <w:rPr>
                <w:rStyle w:val="Hyperlink"/>
                <w:noProof/>
                <w:lang w:val="en-GB"/>
              </w:rPr>
              <w:t>Failover &amp; Recovery Testing:</w:t>
            </w:r>
            <w:r>
              <w:rPr>
                <w:noProof/>
                <w:webHidden/>
              </w:rPr>
              <w:tab/>
            </w:r>
            <w:r>
              <w:rPr>
                <w:noProof/>
                <w:webHidden/>
              </w:rPr>
              <w:fldChar w:fldCharType="begin"/>
            </w:r>
            <w:r>
              <w:rPr>
                <w:noProof/>
                <w:webHidden/>
              </w:rPr>
              <w:instrText xml:space="preserve"> PAGEREF _Toc367965006 \h </w:instrText>
            </w:r>
            <w:r>
              <w:rPr>
                <w:noProof/>
                <w:webHidden/>
              </w:rPr>
            </w:r>
            <w:r>
              <w:rPr>
                <w:noProof/>
                <w:webHidden/>
              </w:rPr>
              <w:fldChar w:fldCharType="separate"/>
            </w:r>
            <w:r>
              <w:rPr>
                <w:noProof/>
                <w:webHidden/>
              </w:rPr>
              <w:t>51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7" w:history="1">
            <w:r w:rsidRPr="00960477">
              <w:rPr>
                <w:rStyle w:val="Hyperlink"/>
                <w:noProof/>
                <w:lang w:val="en-GB"/>
              </w:rPr>
              <w:t>Configuration Testing:</w:t>
            </w:r>
            <w:r>
              <w:rPr>
                <w:noProof/>
                <w:webHidden/>
              </w:rPr>
              <w:tab/>
            </w:r>
            <w:r>
              <w:rPr>
                <w:noProof/>
                <w:webHidden/>
              </w:rPr>
              <w:fldChar w:fldCharType="begin"/>
            </w:r>
            <w:r>
              <w:rPr>
                <w:noProof/>
                <w:webHidden/>
              </w:rPr>
              <w:instrText xml:space="preserve"> PAGEREF _Toc367965007 \h </w:instrText>
            </w:r>
            <w:r>
              <w:rPr>
                <w:noProof/>
                <w:webHidden/>
              </w:rPr>
            </w:r>
            <w:r>
              <w:rPr>
                <w:noProof/>
                <w:webHidden/>
              </w:rPr>
              <w:fldChar w:fldCharType="separate"/>
            </w:r>
            <w:r>
              <w:rPr>
                <w:noProof/>
                <w:webHidden/>
              </w:rPr>
              <w:t>52</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8" w:history="1">
            <w:r w:rsidRPr="00960477">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_Toc367965008 \h </w:instrText>
            </w:r>
            <w:r>
              <w:rPr>
                <w:noProof/>
                <w:webHidden/>
              </w:rPr>
            </w:r>
            <w:r>
              <w:rPr>
                <w:noProof/>
                <w:webHidden/>
              </w:rPr>
              <w:fldChar w:fldCharType="separate"/>
            </w:r>
            <w:r>
              <w:rPr>
                <w:noProof/>
                <w:webHidden/>
              </w:rPr>
              <w:t>52</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09" w:history="1">
            <w:r w:rsidRPr="00960477">
              <w:rPr>
                <w:rStyle w:val="Hyperlink"/>
                <w:noProof/>
                <w:lang w:val="en-GB"/>
              </w:rPr>
              <w:t>Post Production Testing:</w:t>
            </w:r>
            <w:r>
              <w:rPr>
                <w:noProof/>
                <w:webHidden/>
              </w:rPr>
              <w:tab/>
            </w:r>
            <w:r>
              <w:rPr>
                <w:noProof/>
                <w:webHidden/>
              </w:rPr>
              <w:fldChar w:fldCharType="begin"/>
            </w:r>
            <w:r>
              <w:rPr>
                <w:noProof/>
                <w:webHidden/>
              </w:rPr>
              <w:instrText xml:space="preserve"> PAGEREF _Toc367965009 \h </w:instrText>
            </w:r>
            <w:r>
              <w:rPr>
                <w:noProof/>
                <w:webHidden/>
              </w:rPr>
            </w:r>
            <w:r>
              <w:rPr>
                <w:noProof/>
                <w:webHidden/>
              </w:rPr>
              <w:fldChar w:fldCharType="separate"/>
            </w:r>
            <w:r>
              <w:rPr>
                <w:noProof/>
                <w:webHidden/>
              </w:rPr>
              <w:t>52</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0" w:history="1">
            <w:r w:rsidRPr="00960477">
              <w:rPr>
                <w:rStyle w:val="Hyperlink"/>
                <w:noProof/>
                <w:lang w:val="en-GB"/>
              </w:rPr>
              <w:t>Unit Testing:</w:t>
            </w:r>
            <w:r>
              <w:rPr>
                <w:noProof/>
                <w:webHidden/>
              </w:rPr>
              <w:tab/>
            </w:r>
            <w:r>
              <w:rPr>
                <w:noProof/>
                <w:webHidden/>
              </w:rPr>
              <w:fldChar w:fldCharType="begin"/>
            </w:r>
            <w:r>
              <w:rPr>
                <w:noProof/>
                <w:webHidden/>
              </w:rPr>
              <w:instrText xml:space="preserve"> PAGEREF _Toc367965010 \h </w:instrText>
            </w:r>
            <w:r>
              <w:rPr>
                <w:noProof/>
                <w:webHidden/>
              </w:rPr>
            </w:r>
            <w:r>
              <w:rPr>
                <w:noProof/>
                <w:webHidden/>
              </w:rPr>
              <w:fldChar w:fldCharType="separate"/>
            </w:r>
            <w:r>
              <w:rPr>
                <w:noProof/>
                <w:webHidden/>
              </w:rPr>
              <w:t>52</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1" w:history="1">
            <w:r w:rsidRPr="00960477">
              <w:rPr>
                <w:rStyle w:val="Hyperlink"/>
                <w:noProof/>
              </w:rPr>
              <w:t>Smoke Testing:</w:t>
            </w:r>
            <w:r>
              <w:rPr>
                <w:noProof/>
                <w:webHidden/>
              </w:rPr>
              <w:tab/>
            </w:r>
            <w:r>
              <w:rPr>
                <w:noProof/>
                <w:webHidden/>
              </w:rPr>
              <w:fldChar w:fldCharType="begin"/>
            </w:r>
            <w:r>
              <w:rPr>
                <w:noProof/>
                <w:webHidden/>
              </w:rPr>
              <w:instrText xml:space="preserve"> PAGEREF _Toc367965011 \h </w:instrText>
            </w:r>
            <w:r>
              <w:rPr>
                <w:noProof/>
                <w:webHidden/>
              </w:rPr>
            </w:r>
            <w:r>
              <w:rPr>
                <w:noProof/>
                <w:webHidden/>
              </w:rPr>
              <w:fldChar w:fldCharType="separate"/>
            </w:r>
            <w:r>
              <w:rPr>
                <w:noProof/>
                <w:webHidden/>
              </w:rPr>
              <w:t>53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2" w:history="1">
            <w:r w:rsidRPr="00960477">
              <w:rPr>
                <w:rStyle w:val="Hyperlink"/>
                <w:noProof/>
              </w:rPr>
              <w:t>Data Migration Testing:</w:t>
            </w:r>
            <w:r>
              <w:rPr>
                <w:noProof/>
                <w:webHidden/>
              </w:rPr>
              <w:tab/>
            </w:r>
            <w:r>
              <w:rPr>
                <w:noProof/>
                <w:webHidden/>
              </w:rPr>
              <w:fldChar w:fldCharType="begin"/>
            </w:r>
            <w:r>
              <w:rPr>
                <w:noProof/>
                <w:webHidden/>
              </w:rPr>
              <w:instrText xml:space="preserve"> PAGEREF _Toc367965012 \h </w:instrText>
            </w:r>
            <w:r>
              <w:rPr>
                <w:noProof/>
                <w:webHidden/>
              </w:rPr>
            </w:r>
            <w:r>
              <w:rPr>
                <w:noProof/>
                <w:webHidden/>
              </w:rPr>
              <w:fldChar w:fldCharType="separate"/>
            </w:r>
            <w:r>
              <w:rPr>
                <w:noProof/>
                <w:webHidden/>
              </w:rPr>
              <w:t>53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13" w:history="1">
            <w:r w:rsidRPr="00960477">
              <w:rPr>
                <w:rStyle w:val="Hyperlink"/>
                <w:noProof/>
              </w:rPr>
              <w:t>Testing Plan used</w:t>
            </w:r>
            <w:r>
              <w:rPr>
                <w:noProof/>
                <w:webHidden/>
              </w:rPr>
              <w:tab/>
            </w:r>
            <w:r>
              <w:rPr>
                <w:noProof/>
                <w:webHidden/>
              </w:rPr>
              <w:fldChar w:fldCharType="begin"/>
            </w:r>
            <w:r>
              <w:rPr>
                <w:noProof/>
                <w:webHidden/>
              </w:rPr>
              <w:instrText xml:space="preserve"> PAGEREF _Toc367965013 \h </w:instrText>
            </w:r>
            <w:r>
              <w:rPr>
                <w:noProof/>
                <w:webHidden/>
              </w:rPr>
            </w:r>
            <w:r>
              <w:rPr>
                <w:noProof/>
                <w:webHidden/>
              </w:rPr>
              <w:fldChar w:fldCharType="separate"/>
            </w:r>
            <w:r>
              <w:rPr>
                <w:noProof/>
                <w:webHidden/>
              </w:rPr>
              <w:t>54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4" w:history="1">
            <w:r w:rsidRPr="00960477">
              <w:rPr>
                <w:rStyle w:val="Hyperlink"/>
                <w:noProof/>
              </w:rPr>
              <w:t>Cause of Testing:</w:t>
            </w:r>
            <w:r>
              <w:rPr>
                <w:noProof/>
                <w:webHidden/>
              </w:rPr>
              <w:tab/>
            </w:r>
            <w:r>
              <w:rPr>
                <w:noProof/>
                <w:webHidden/>
              </w:rPr>
              <w:fldChar w:fldCharType="begin"/>
            </w:r>
            <w:r>
              <w:rPr>
                <w:noProof/>
                <w:webHidden/>
              </w:rPr>
              <w:instrText xml:space="preserve"> PAGEREF _Toc367965014 \h </w:instrText>
            </w:r>
            <w:r>
              <w:rPr>
                <w:noProof/>
                <w:webHidden/>
              </w:rPr>
            </w:r>
            <w:r>
              <w:rPr>
                <w:noProof/>
                <w:webHidden/>
              </w:rPr>
              <w:fldChar w:fldCharType="separate"/>
            </w:r>
            <w:r>
              <w:rPr>
                <w:noProof/>
                <w:webHidden/>
              </w:rPr>
              <w:t>54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5" w:history="1">
            <w:r w:rsidRPr="00960477">
              <w:rPr>
                <w:rStyle w:val="Hyperlink"/>
                <w:noProof/>
              </w:rPr>
              <w:t>Unit testing includes the following:</w:t>
            </w:r>
            <w:r>
              <w:rPr>
                <w:noProof/>
                <w:webHidden/>
              </w:rPr>
              <w:tab/>
            </w:r>
            <w:r>
              <w:rPr>
                <w:noProof/>
                <w:webHidden/>
              </w:rPr>
              <w:fldChar w:fldCharType="begin"/>
            </w:r>
            <w:r>
              <w:rPr>
                <w:noProof/>
                <w:webHidden/>
              </w:rPr>
              <w:instrText xml:space="preserve"> PAGEREF _Toc367965015 \h </w:instrText>
            </w:r>
            <w:r>
              <w:rPr>
                <w:noProof/>
                <w:webHidden/>
              </w:rPr>
            </w:r>
            <w:r>
              <w:rPr>
                <w:noProof/>
                <w:webHidden/>
              </w:rPr>
              <w:fldChar w:fldCharType="separate"/>
            </w:r>
            <w:r>
              <w:rPr>
                <w:noProof/>
                <w:webHidden/>
              </w:rPr>
              <w:t>55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6" w:history="1">
            <w:r w:rsidRPr="00960477">
              <w:rPr>
                <w:rStyle w:val="Hyperlink"/>
                <w:noProof/>
              </w:rPr>
              <w:t>System testing includes the following:</w:t>
            </w:r>
            <w:r>
              <w:rPr>
                <w:noProof/>
                <w:webHidden/>
              </w:rPr>
              <w:tab/>
            </w:r>
            <w:r>
              <w:rPr>
                <w:noProof/>
                <w:webHidden/>
              </w:rPr>
              <w:fldChar w:fldCharType="begin"/>
            </w:r>
            <w:r>
              <w:rPr>
                <w:noProof/>
                <w:webHidden/>
              </w:rPr>
              <w:instrText xml:space="preserve"> PAGEREF _Toc367965016 \h </w:instrText>
            </w:r>
            <w:r>
              <w:rPr>
                <w:noProof/>
                <w:webHidden/>
              </w:rPr>
            </w:r>
            <w:r>
              <w:rPr>
                <w:noProof/>
                <w:webHidden/>
              </w:rPr>
              <w:fldChar w:fldCharType="separate"/>
            </w:r>
            <w:r>
              <w:rPr>
                <w:noProof/>
                <w:webHidden/>
              </w:rPr>
              <w:t>56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7" w:history="1">
            <w:r w:rsidRPr="00960477">
              <w:rPr>
                <w:rStyle w:val="Hyperlink"/>
                <w:noProof/>
              </w:rPr>
              <w:t>The following points should be remembered primarily:</w:t>
            </w:r>
            <w:r>
              <w:rPr>
                <w:noProof/>
                <w:webHidden/>
              </w:rPr>
              <w:tab/>
            </w:r>
            <w:r>
              <w:rPr>
                <w:noProof/>
                <w:webHidden/>
              </w:rPr>
              <w:fldChar w:fldCharType="begin"/>
            </w:r>
            <w:r>
              <w:rPr>
                <w:noProof/>
                <w:webHidden/>
              </w:rPr>
              <w:instrText xml:space="preserve"> PAGEREF _Toc367965017 \h </w:instrText>
            </w:r>
            <w:r>
              <w:rPr>
                <w:noProof/>
                <w:webHidden/>
              </w:rPr>
            </w:r>
            <w:r>
              <w:rPr>
                <w:noProof/>
                <w:webHidden/>
              </w:rPr>
              <w:fldChar w:fldCharType="separate"/>
            </w:r>
            <w:r>
              <w:rPr>
                <w:noProof/>
                <w:webHidden/>
              </w:rPr>
              <w:t>56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8" w:history="1">
            <w:r w:rsidRPr="00960477">
              <w:rPr>
                <w:rStyle w:val="Hyperlink"/>
                <w:noProof/>
              </w:rPr>
              <w:t>Any engineered product (and most other things) can be tested in one of two ways:</w:t>
            </w:r>
            <w:r>
              <w:rPr>
                <w:noProof/>
                <w:webHidden/>
              </w:rPr>
              <w:tab/>
            </w:r>
            <w:r>
              <w:rPr>
                <w:noProof/>
                <w:webHidden/>
              </w:rPr>
              <w:fldChar w:fldCharType="begin"/>
            </w:r>
            <w:r>
              <w:rPr>
                <w:noProof/>
                <w:webHidden/>
              </w:rPr>
              <w:instrText xml:space="preserve"> PAGEREF _Toc367965018 \h </w:instrText>
            </w:r>
            <w:r>
              <w:rPr>
                <w:noProof/>
                <w:webHidden/>
              </w:rPr>
            </w:r>
            <w:r>
              <w:rPr>
                <w:noProof/>
                <w:webHidden/>
              </w:rPr>
              <w:fldChar w:fldCharType="separate"/>
            </w:r>
            <w:r>
              <w:rPr>
                <w:noProof/>
                <w:webHidden/>
              </w:rPr>
              <w:t>57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19" w:history="1">
            <w:r w:rsidRPr="00960477">
              <w:rPr>
                <w:rStyle w:val="Hyperlink"/>
                <w:noProof/>
              </w:rPr>
              <w:t>White-box testing:</w:t>
            </w:r>
            <w:r>
              <w:rPr>
                <w:noProof/>
                <w:webHidden/>
              </w:rPr>
              <w:tab/>
            </w:r>
            <w:r>
              <w:rPr>
                <w:noProof/>
                <w:webHidden/>
              </w:rPr>
              <w:fldChar w:fldCharType="begin"/>
            </w:r>
            <w:r>
              <w:rPr>
                <w:noProof/>
                <w:webHidden/>
              </w:rPr>
              <w:instrText xml:space="preserve"> PAGEREF _Toc367965019 \h </w:instrText>
            </w:r>
            <w:r>
              <w:rPr>
                <w:noProof/>
                <w:webHidden/>
              </w:rPr>
            </w:r>
            <w:r>
              <w:rPr>
                <w:noProof/>
                <w:webHidden/>
              </w:rPr>
              <w:fldChar w:fldCharType="separate"/>
            </w:r>
            <w:r>
              <w:rPr>
                <w:noProof/>
                <w:webHidden/>
              </w:rPr>
              <w:t>57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0" w:history="1">
            <w:r w:rsidRPr="00960477">
              <w:rPr>
                <w:rStyle w:val="Hyperlink"/>
                <w:noProof/>
              </w:rPr>
              <w:t>Basis Path Testing:</w:t>
            </w:r>
            <w:r>
              <w:rPr>
                <w:noProof/>
                <w:webHidden/>
              </w:rPr>
              <w:tab/>
            </w:r>
            <w:r>
              <w:rPr>
                <w:noProof/>
                <w:webHidden/>
              </w:rPr>
              <w:fldChar w:fldCharType="begin"/>
            </w:r>
            <w:r>
              <w:rPr>
                <w:noProof/>
                <w:webHidden/>
              </w:rPr>
              <w:instrText xml:space="preserve"> PAGEREF _Toc367965020 \h </w:instrText>
            </w:r>
            <w:r>
              <w:rPr>
                <w:noProof/>
                <w:webHidden/>
              </w:rPr>
            </w:r>
            <w:r>
              <w:rPr>
                <w:noProof/>
                <w:webHidden/>
              </w:rPr>
              <w:fldChar w:fldCharType="separate"/>
            </w:r>
            <w:r>
              <w:rPr>
                <w:noProof/>
                <w:webHidden/>
              </w:rPr>
              <w:t>58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1" w:history="1">
            <w:r w:rsidRPr="00960477">
              <w:rPr>
                <w:rStyle w:val="Hyperlink"/>
                <w:noProof/>
              </w:rPr>
              <w:t>Black-box Testing:</w:t>
            </w:r>
            <w:r>
              <w:rPr>
                <w:noProof/>
                <w:webHidden/>
              </w:rPr>
              <w:tab/>
            </w:r>
            <w:r>
              <w:rPr>
                <w:noProof/>
                <w:webHidden/>
              </w:rPr>
              <w:fldChar w:fldCharType="begin"/>
            </w:r>
            <w:r>
              <w:rPr>
                <w:noProof/>
                <w:webHidden/>
              </w:rPr>
              <w:instrText xml:space="preserve"> PAGEREF _Toc367965021 \h </w:instrText>
            </w:r>
            <w:r>
              <w:rPr>
                <w:noProof/>
                <w:webHidden/>
              </w:rPr>
            </w:r>
            <w:r>
              <w:rPr>
                <w:noProof/>
                <w:webHidden/>
              </w:rPr>
              <w:fldChar w:fldCharType="separate"/>
            </w:r>
            <w:r>
              <w:rPr>
                <w:noProof/>
                <w:webHidden/>
              </w:rPr>
              <w:t>59</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22" w:history="1">
            <w:r w:rsidRPr="00960477">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_Toc367965022 \h </w:instrText>
            </w:r>
            <w:r>
              <w:rPr>
                <w:noProof/>
                <w:webHidden/>
              </w:rPr>
            </w:r>
            <w:r>
              <w:rPr>
                <w:noProof/>
                <w:webHidden/>
              </w:rPr>
              <w:fldChar w:fldCharType="separate"/>
            </w:r>
            <w:r>
              <w:rPr>
                <w:noProof/>
                <w:webHidden/>
              </w:rPr>
              <w:t>60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3" w:history="1">
            <w:r w:rsidRPr="00960477">
              <w:rPr>
                <w:rStyle w:val="Hyperlink"/>
                <w:noProof/>
              </w:rPr>
              <w:t>Test reports for Unit Test Cases</w:t>
            </w:r>
            <w:r>
              <w:rPr>
                <w:noProof/>
                <w:webHidden/>
              </w:rPr>
              <w:tab/>
            </w:r>
            <w:r>
              <w:rPr>
                <w:noProof/>
                <w:webHidden/>
              </w:rPr>
              <w:fldChar w:fldCharType="begin"/>
            </w:r>
            <w:r>
              <w:rPr>
                <w:noProof/>
                <w:webHidden/>
              </w:rPr>
              <w:instrText xml:space="preserve"> PAGEREF _Toc367965023 \h </w:instrText>
            </w:r>
            <w:r>
              <w:rPr>
                <w:noProof/>
                <w:webHidden/>
              </w:rPr>
            </w:r>
            <w:r>
              <w:rPr>
                <w:noProof/>
                <w:webHidden/>
              </w:rPr>
              <w:fldChar w:fldCharType="separate"/>
            </w:r>
            <w:r>
              <w:rPr>
                <w:noProof/>
                <w:webHidden/>
              </w:rPr>
              <w:t>60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4" w:history="1">
            <w:r w:rsidRPr="00960477">
              <w:rPr>
                <w:rStyle w:val="Hyperlink"/>
                <w:noProof/>
              </w:rPr>
              <w:t>Test reports for System Test Cases</w:t>
            </w:r>
            <w:r>
              <w:rPr>
                <w:noProof/>
                <w:webHidden/>
              </w:rPr>
              <w:tab/>
            </w:r>
            <w:r>
              <w:rPr>
                <w:noProof/>
                <w:webHidden/>
              </w:rPr>
              <w:fldChar w:fldCharType="begin"/>
            </w:r>
            <w:r>
              <w:rPr>
                <w:noProof/>
                <w:webHidden/>
              </w:rPr>
              <w:instrText xml:space="preserve"> PAGEREF _Toc367965024 \h </w:instrText>
            </w:r>
            <w:r>
              <w:rPr>
                <w:noProof/>
                <w:webHidden/>
              </w:rPr>
            </w:r>
            <w:r>
              <w:rPr>
                <w:noProof/>
                <w:webHidden/>
              </w:rPr>
              <w:fldChar w:fldCharType="separate"/>
            </w:r>
            <w:r>
              <w:rPr>
                <w:noProof/>
                <w:webHidden/>
              </w:rPr>
              <w:t>63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25" w:history="1">
            <w:r w:rsidRPr="00960477">
              <w:rPr>
                <w:rStyle w:val="Hyperlink"/>
                <w:noProof/>
              </w:rPr>
              <w:t>Debugging and Code improvement:</w:t>
            </w:r>
            <w:r>
              <w:rPr>
                <w:noProof/>
                <w:webHidden/>
              </w:rPr>
              <w:tab/>
            </w:r>
            <w:r>
              <w:rPr>
                <w:noProof/>
                <w:webHidden/>
              </w:rPr>
              <w:fldChar w:fldCharType="begin"/>
            </w:r>
            <w:r>
              <w:rPr>
                <w:noProof/>
                <w:webHidden/>
              </w:rPr>
              <w:instrText xml:space="preserve"> PAGEREF _Toc367965025 \h </w:instrText>
            </w:r>
            <w:r>
              <w:rPr>
                <w:noProof/>
                <w:webHidden/>
              </w:rPr>
            </w:r>
            <w:r>
              <w:rPr>
                <w:noProof/>
                <w:webHidden/>
              </w:rPr>
              <w:fldChar w:fldCharType="separate"/>
            </w:r>
            <w:r>
              <w:rPr>
                <w:noProof/>
                <w:webHidden/>
              </w:rPr>
              <w:t>64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6" w:history="1">
            <w:r w:rsidRPr="00960477">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_Toc367965026 \h </w:instrText>
            </w:r>
            <w:r>
              <w:rPr>
                <w:noProof/>
                <w:webHidden/>
              </w:rPr>
            </w:r>
            <w:r>
              <w:rPr>
                <w:noProof/>
                <w:webHidden/>
              </w:rPr>
              <w:fldChar w:fldCharType="separate"/>
            </w:r>
            <w:r>
              <w:rPr>
                <w:noProof/>
                <w:webHidden/>
              </w:rPr>
              <w:t>65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7" w:history="1">
            <w:r w:rsidRPr="00960477">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_Toc367965027 \h </w:instrText>
            </w:r>
            <w:r>
              <w:rPr>
                <w:noProof/>
                <w:webHidden/>
              </w:rPr>
            </w:r>
            <w:r>
              <w:rPr>
                <w:noProof/>
                <w:webHidden/>
              </w:rPr>
              <w:fldChar w:fldCharType="separate"/>
            </w:r>
            <w:r>
              <w:rPr>
                <w:noProof/>
                <w:webHidden/>
              </w:rPr>
              <w:t>67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8" w:history="1">
            <w:r w:rsidRPr="00960477">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_Toc367965028 \h </w:instrText>
            </w:r>
            <w:r>
              <w:rPr>
                <w:noProof/>
                <w:webHidden/>
              </w:rPr>
            </w:r>
            <w:r>
              <w:rPr>
                <w:noProof/>
                <w:webHidden/>
              </w:rPr>
              <w:fldChar w:fldCharType="separate"/>
            </w:r>
            <w:r>
              <w:rPr>
                <w:noProof/>
                <w:webHidden/>
              </w:rPr>
              <w:t>68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29" w:history="1">
            <w:r w:rsidRPr="00960477">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_Toc367965029 \h </w:instrText>
            </w:r>
            <w:r>
              <w:rPr>
                <w:noProof/>
                <w:webHidden/>
              </w:rPr>
            </w:r>
            <w:r>
              <w:rPr>
                <w:noProof/>
                <w:webHidden/>
              </w:rPr>
              <w:fldChar w:fldCharType="separate"/>
            </w:r>
            <w:r>
              <w:rPr>
                <w:noProof/>
                <w:webHidden/>
              </w:rPr>
              <w:t>70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30" w:history="1">
            <w:r w:rsidRPr="00960477">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_Toc367965030 \h </w:instrText>
            </w:r>
            <w:r>
              <w:rPr>
                <w:noProof/>
                <w:webHidden/>
              </w:rPr>
            </w:r>
            <w:r>
              <w:rPr>
                <w:noProof/>
                <w:webHidden/>
              </w:rPr>
              <w:fldChar w:fldCharType="separate"/>
            </w:r>
            <w:r>
              <w:rPr>
                <w:noProof/>
                <w:webHidden/>
              </w:rPr>
              <w:t>72</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31" w:history="1">
            <w:r w:rsidRPr="00960477">
              <w:rPr>
                <w:rStyle w:val="Hyperlink"/>
                <w:noProof/>
              </w:rPr>
              <w:t>System Security measures:</w:t>
            </w:r>
            <w:r>
              <w:rPr>
                <w:noProof/>
                <w:webHidden/>
              </w:rPr>
              <w:tab/>
            </w:r>
            <w:r>
              <w:rPr>
                <w:noProof/>
                <w:webHidden/>
              </w:rPr>
              <w:fldChar w:fldCharType="begin"/>
            </w:r>
            <w:r>
              <w:rPr>
                <w:noProof/>
                <w:webHidden/>
              </w:rPr>
              <w:instrText xml:space="preserve"> PAGEREF _Toc367965031 \h </w:instrText>
            </w:r>
            <w:r>
              <w:rPr>
                <w:noProof/>
                <w:webHidden/>
              </w:rPr>
            </w:r>
            <w:r>
              <w:rPr>
                <w:noProof/>
                <w:webHidden/>
              </w:rPr>
              <w:fldChar w:fldCharType="separate"/>
            </w:r>
            <w:r>
              <w:rPr>
                <w:noProof/>
                <w:webHidden/>
              </w:rPr>
              <w:t>73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32" w:history="1">
            <w:r w:rsidRPr="00960477">
              <w:rPr>
                <w:rStyle w:val="Hyperlink"/>
                <w:noProof/>
              </w:rPr>
              <w:t>Database/data security:</w:t>
            </w:r>
            <w:r>
              <w:rPr>
                <w:noProof/>
                <w:webHidden/>
              </w:rPr>
              <w:tab/>
            </w:r>
            <w:r>
              <w:rPr>
                <w:noProof/>
                <w:webHidden/>
              </w:rPr>
              <w:fldChar w:fldCharType="begin"/>
            </w:r>
            <w:r>
              <w:rPr>
                <w:noProof/>
                <w:webHidden/>
              </w:rPr>
              <w:instrText xml:space="preserve"> PAGEREF _Toc367965032 \h </w:instrText>
            </w:r>
            <w:r>
              <w:rPr>
                <w:noProof/>
                <w:webHidden/>
              </w:rPr>
            </w:r>
            <w:r>
              <w:rPr>
                <w:noProof/>
                <w:webHidden/>
              </w:rPr>
              <w:fldChar w:fldCharType="separate"/>
            </w:r>
            <w:r>
              <w:rPr>
                <w:noProof/>
                <w:webHidden/>
              </w:rPr>
              <w:t>73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33" w:history="1">
            <w:r w:rsidRPr="00960477">
              <w:rPr>
                <w:rStyle w:val="Hyperlink"/>
                <w:noProof/>
              </w:rPr>
              <w:t>Creation of User profiles and access rights</w:t>
            </w:r>
            <w:r>
              <w:rPr>
                <w:noProof/>
                <w:webHidden/>
              </w:rPr>
              <w:tab/>
            </w:r>
            <w:r>
              <w:rPr>
                <w:noProof/>
                <w:webHidden/>
              </w:rPr>
              <w:fldChar w:fldCharType="begin"/>
            </w:r>
            <w:r>
              <w:rPr>
                <w:noProof/>
                <w:webHidden/>
              </w:rPr>
              <w:instrText xml:space="preserve"> PAGEREF _Toc367965033 \h </w:instrText>
            </w:r>
            <w:r>
              <w:rPr>
                <w:noProof/>
                <w:webHidden/>
              </w:rPr>
            </w:r>
            <w:r>
              <w:rPr>
                <w:noProof/>
                <w:webHidden/>
              </w:rPr>
              <w:fldChar w:fldCharType="separate"/>
            </w:r>
            <w:r>
              <w:rPr>
                <w:noProof/>
                <w:webHidden/>
              </w:rPr>
              <w:t>73</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34" w:history="1">
            <w:r w:rsidRPr="00960477">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_Toc367965034 \h </w:instrText>
            </w:r>
            <w:r>
              <w:rPr>
                <w:noProof/>
                <w:webHidden/>
              </w:rPr>
            </w:r>
            <w:r>
              <w:rPr>
                <w:noProof/>
                <w:webHidden/>
              </w:rPr>
              <w:fldChar w:fldCharType="separate"/>
            </w:r>
            <w:r>
              <w:rPr>
                <w:noProof/>
                <w:webHidden/>
              </w:rPr>
              <w:t>73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35" w:history="1">
            <w:r w:rsidRPr="00960477">
              <w:rPr>
                <w:rStyle w:val="Hyperlink"/>
                <w:noProof/>
              </w:rPr>
              <w:t>Estimation of development effort</w:t>
            </w:r>
            <w:r>
              <w:rPr>
                <w:noProof/>
                <w:webHidden/>
              </w:rPr>
              <w:tab/>
            </w:r>
            <w:r>
              <w:rPr>
                <w:noProof/>
                <w:webHidden/>
              </w:rPr>
              <w:fldChar w:fldCharType="begin"/>
            </w:r>
            <w:r>
              <w:rPr>
                <w:noProof/>
                <w:webHidden/>
              </w:rPr>
              <w:instrText xml:space="preserve"> PAGEREF _Toc367965035 \h </w:instrText>
            </w:r>
            <w:r>
              <w:rPr>
                <w:noProof/>
                <w:webHidden/>
              </w:rPr>
            </w:r>
            <w:r>
              <w:rPr>
                <w:noProof/>
                <w:webHidden/>
              </w:rPr>
              <w:fldChar w:fldCharType="separate"/>
            </w:r>
            <w:r>
              <w:rPr>
                <w:noProof/>
                <w:webHidden/>
              </w:rPr>
              <w:t>75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36" w:history="1">
            <w:r w:rsidRPr="00960477">
              <w:rPr>
                <w:rStyle w:val="Hyperlink"/>
                <w:noProof/>
              </w:rPr>
              <w:t>Estimation of development time</w:t>
            </w:r>
            <w:r>
              <w:rPr>
                <w:noProof/>
                <w:webHidden/>
              </w:rPr>
              <w:tab/>
            </w:r>
            <w:r>
              <w:rPr>
                <w:noProof/>
                <w:webHidden/>
              </w:rPr>
              <w:fldChar w:fldCharType="begin"/>
            </w:r>
            <w:r>
              <w:rPr>
                <w:noProof/>
                <w:webHidden/>
              </w:rPr>
              <w:instrText xml:space="preserve"> PAGEREF _Toc367965036 \h </w:instrText>
            </w:r>
            <w:r>
              <w:rPr>
                <w:noProof/>
                <w:webHidden/>
              </w:rPr>
            </w:r>
            <w:r>
              <w:rPr>
                <w:noProof/>
                <w:webHidden/>
              </w:rPr>
              <w:fldChar w:fldCharType="separate"/>
            </w:r>
            <w:r>
              <w:rPr>
                <w:noProof/>
                <w:webHidden/>
              </w:rPr>
              <w:t>75</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37" w:history="1">
            <w:r w:rsidRPr="00960477">
              <w:rPr>
                <w:rStyle w:val="Hyperlink"/>
                <w:noProof/>
              </w:rPr>
              <w:t>Reports</w:t>
            </w:r>
            <w:r>
              <w:rPr>
                <w:noProof/>
                <w:webHidden/>
              </w:rPr>
              <w:tab/>
            </w:r>
            <w:r>
              <w:rPr>
                <w:noProof/>
                <w:webHidden/>
              </w:rPr>
              <w:fldChar w:fldCharType="begin"/>
            </w:r>
            <w:r>
              <w:rPr>
                <w:noProof/>
                <w:webHidden/>
              </w:rPr>
              <w:instrText xml:space="preserve"> PAGEREF _Toc367965037 \h </w:instrText>
            </w:r>
            <w:r>
              <w:rPr>
                <w:noProof/>
                <w:webHidden/>
              </w:rPr>
            </w:r>
            <w:r>
              <w:rPr>
                <w:noProof/>
                <w:webHidden/>
              </w:rPr>
              <w:fldChar w:fldCharType="separate"/>
            </w:r>
            <w:r>
              <w:rPr>
                <w:noProof/>
                <w:webHidden/>
              </w:rPr>
              <w:t>76</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38" w:history="1">
            <w:r w:rsidRPr="0096047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_Toc367965038 \h </w:instrText>
            </w:r>
            <w:r>
              <w:rPr>
                <w:noProof/>
                <w:webHidden/>
              </w:rPr>
            </w:r>
            <w:r>
              <w:rPr>
                <w:noProof/>
                <w:webHidden/>
              </w:rPr>
              <w:fldChar w:fldCharType="separate"/>
            </w:r>
            <w:r>
              <w:rPr>
                <w:noProof/>
                <w:webHidden/>
              </w:rPr>
              <w:t>77</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39" w:history="1">
            <w:r w:rsidRPr="00960477">
              <w:rPr>
                <w:rStyle w:val="Hyperlink"/>
                <w:noProof/>
              </w:rPr>
              <w:t>Bibliography</w:t>
            </w:r>
            <w:r>
              <w:rPr>
                <w:noProof/>
                <w:webHidden/>
              </w:rPr>
              <w:tab/>
            </w:r>
            <w:r>
              <w:rPr>
                <w:noProof/>
                <w:webHidden/>
              </w:rPr>
              <w:fldChar w:fldCharType="begin"/>
            </w:r>
            <w:r>
              <w:rPr>
                <w:noProof/>
                <w:webHidden/>
              </w:rPr>
              <w:instrText xml:space="preserve"> PAGEREF _Toc367965039 \h </w:instrText>
            </w:r>
            <w:r>
              <w:rPr>
                <w:noProof/>
                <w:webHidden/>
              </w:rPr>
            </w:r>
            <w:r>
              <w:rPr>
                <w:noProof/>
                <w:webHidden/>
              </w:rPr>
              <w:fldChar w:fldCharType="separate"/>
            </w:r>
            <w:r>
              <w:rPr>
                <w:noProof/>
                <w:webHidden/>
              </w:rPr>
              <w:t>77</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40" w:history="1">
            <w:r w:rsidRPr="00960477">
              <w:rPr>
                <w:rStyle w:val="Hyperlink"/>
                <w:noProof/>
              </w:rPr>
              <w:t>Website</w:t>
            </w:r>
            <w:r>
              <w:rPr>
                <w:noProof/>
                <w:webHidden/>
              </w:rPr>
              <w:tab/>
            </w:r>
            <w:r>
              <w:rPr>
                <w:noProof/>
                <w:webHidden/>
              </w:rPr>
              <w:fldChar w:fldCharType="begin"/>
            </w:r>
            <w:r>
              <w:rPr>
                <w:noProof/>
                <w:webHidden/>
              </w:rPr>
              <w:instrText xml:space="preserve"> PAGEREF _Toc367965040 \h </w:instrText>
            </w:r>
            <w:r>
              <w:rPr>
                <w:noProof/>
                <w:webHidden/>
              </w:rPr>
            </w:r>
            <w:r>
              <w:rPr>
                <w:noProof/>
                <w:webHidden/>
              </w:rPr>
              <w:fldChar w:fldCharType="separate"/>
            </w:r>
            <w:r>
              <w:rPr>
                <w:noProof/>
                <w:webHidden/>
              </w:rPr>
              <w:t>77</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41" w:history="1">
            <w:r w:rsidRPr="00960477">
              <w:rPr>
                <w:rStyle w:val="Hyperlink"/>
                <w:rFonts w:eastAsia="Arial"/>
                <w:noProof/>
              </w:rPr>
              <w:t>Books</w:t>
            </w:r>
            <w:r>
              <w:rPr>
                <w:noProof/>
                <w:webHidden/>
              </w:rPr>
              <w:tab/>
            </w:r>
            <w:r>
              <w:rPr>
                <w:noProof/>
                <w:webHidden/>
              </w:rPr>
              <w:fldChar w:fldCharType="begin"/>
            </w:r>
            <w:r>
              <w:rPr>
                <w:noProof/>
                <w:webHidden/>
              </w:rPr>
              <w:instrText xml:space="preserve"> PAGEREF _Toc367965041 \h </w:instrText>
            </w:r>
            <w:r>
              <w:rPr>
                <w:noProof/>
                <w:webHidden/>
              </w:rPr>
            </w:r>
            <w:r>
              <w:rPr>
                <w:noProof/>
                <w:webHidden/>
              </w:rPr>
              <w:fldChar w:fldCharType="separate"/>
            </w:r>
            <w:r>
              <w:rPr>
                <w:noProof/>
                <w:webHidden/>
              </w:rPr>
              <w:t>79</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42" w:history="1">
            <w:r w:rsidRPr="00960477">
              <w:rPr>
                <w:rStyle w:val="Hyperlink"/>
                <w:noProof/>
              </w:rPr>
              <w:t>Appendices</w:t>
            </w:r>
            <w:r>
              <w:rPr>
                <w:noProof/>
                <w:webHidden/>
              </w:rPr>
              <w:tab/>
            </w:r>
            <w:r>
              <w:rPr>
                <w:noProof/>
                <w:webHidden/>
              </w:rPr>
              <w:fldChar w:fldCharType="begin"/>
            </w:r>
            <w:r>
              <w:rPr>
                <w:noProof/>
                <w:webHidden/>
              </w:rPr>
              <w:instrText xml:space="preserve"> PAGEREF _Toc367965042 \h </w:instrText>
            </w:r>
            <w:r>
              <w:rPr>
                <w:noProof/>
                <w:webHidden/>
              </w:rPr>
            </w:r>
            <w:r>
              <w:rPr>
                <w:noProof/>
                <w:webHidden/>
              </w:rPr>
              <w:fldChar w:fldCharType="separate"/>
            </w:r>
            <w:r>
              <w:rPr>
                <w:noProof/>
                <w:webHidden/>
              </w:rPr>
              <w:t>79</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43" w:history="1">
            <w:r w:rsidRPr="00960477">
              <w:rPr>
                <w:rStyle w:val="Hyperlink"/>
                <w:rFonts w:eastAsia="Arial"/>
                <w:noProof/>
              </w:rPr>
              <w:t>IDE Used:</w:t>
            </w:r>
            <w:r>
              <w:rPr>
                <w:noProof/>
                <w:webHidden/>
              </w:rPr>
              <w:tab/>
            </w:r>
            <w:r>
              <w:rPr>
                <w:noProof/>
                <w:webHidden/>
              </w:rPr>
              <w:fldChar w:fldCharType="begin"/>
            </w:r>
            <w:r>
              <w:rPr>
                <w:noProof/>
                <w:webHidden/>
              </w:rPr>
              <w:instrText xml:space="preserve"> PAGEREF _Toc367965043 \h </w:instrText>
            </w:r>
            <w:r>
              <w:rPr>
                <w:noProof/>
                <w:webHidden/>
              </w:rPr>
            </w:r>
            <w:r>
              <w:rPr>
                <w:noProof/>
                <w:webHidden/>
              </w:rPr>
              <w:fldChar w:fldCharType="separate"/>
            </w:r>
            <w:r>
              <w:rPr>
                <w:noProof/>
                <w:webHidden/>
              </w:rPr>
              <w:t>79</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44" w:history="1">
            <w:r w:rsidRPr="00960477">
              <w:rPr>
                <w:rStyle w:val="Hyperlink"/>
                <w:rFonts w:eastAsia="Arial"/>
                <w:noProof/>
              </w:rPr>
              <w:t>Visual Studio 2010</w:t>
            </w:r>
            <w:r>
              <w:rPr>
                <w:noProof/>
                <w:webHidden/>
              </w:rPr>
              <w:tab/>
            </w:r>
            <w:r>
              <w:rPr>
                <w:noProof/>
                <w:webHidden/>
              </w:rPr>
              <w:fldChar w:fldCharType="begin"/>
            </w:r>
            <w:r>
              <w:rPr>
                <w:noProof/>
                <w:webHidden/>
              </w:rPr>
              <w:instrText xml:space="preserve"> PAGEREF _Toc367965044 \h </w:instrText>
            </w:r>
            <w:r>
              <w:rPr>
                <w:noProof/>
                <w:webHidden/>
              </w:rPr>
            </w:r>
            <w:r>
              <w:rPr>
                <w:noProof/>
                <w:webHidden/>
              </w:rPr>
              <w:fldChar w:fldCharType="separate"/>
            </w:r>
            <w:r>
              <w:rPr>
                <w:noProof/>
                <w:webHidden/>
              </w:rPr>
              <w:t>79</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45" w:history="1">
            <w:r w:rsidRPr="00960477">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_Toc367965045 \h </w:instrText>
            </w:r>
            <w:r>
              <w:rPr>
                <w:noProof/>
                <w:webHidden/>
              </w:rPr>
            </w:r>
            <w:r>
              <w:rPr>
                <w:noProof/>
                <w:webHidden/>
              </w:rPr>
              <w:fldChar w:fldCharType="separate"/>
            </w:r>
            <w:r>
              <w:rPr>
                <w:noProof/>
                <w:webHidden/>
              </w:rPr>
              <w:t>81</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46" w:history="1">
            <w:r w:rsidRPr="00960477">
              <w:rPr>
                <w:rStyle w:val="Hyperlink"/>
                <w:noProof/>
              </w:rPr>
              <w:t>Programming with wpf</w:t>
            </w:r>
            <w:r>
              <w:rPr>
                <w:noProof/>
                <w:webHidden/>
              </w:rPr>
              <w:tab/>
            </w:r>
            <w:r>
              <w:rPr>
                <w:noProof/>
                <w:webHidden/>
              </w:rPr>
              <w:fldChar w:fldCharType="begin"/>
            </w:r>
            <w:r>
              <w:rPr>
                <w:noProof/>
                <w:webHidden/>
              </w:rPr>
              <w:instrText xml:space="preserve"> PAGEREF _Toc367965046 \h </w:instrText>
            </w:r>
            <w:r>
              <w:rPr>
                <w:noProof/>
                <w:webHidden/>
              </w:rPr>
            </w:r>
            <w:r>
              <w:rPr>
                <w:noProof/>
                <w:webHidden/>
              </w:rPr>
              <w:fldChar w:fldCharType="separate"/>
            </w:r>
            <w:r>
              <w:rPr>
                <w:noProof/>
                <w:webHidden/>
              </w:rPr>
              <w:t>82</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47" w:history="1">
            <w:r w:rsidRPr="00960477">
              <w:rPr>
                <w:rStyle w:val="Hyperlink"/>
                <w:noProof/>
              </w:rPr>
              <w:t>Markup &amp; code-behind</w:t>
            </w:r>
            <w:r>
              <w:rPr>
                <w:noProof/>
                <w:webHidden/>
              </w:rPr>
              <w:tab/>
            </w:r>
            <w:r>
              <w:rPr>
                <w:noProof/>
                <w:webHidden/>
              </w:rPr>
              <w:fldChar w:fldCharType="begin"/>
            </w:r>
            <w:r>
              <w:rPr>
                <w:noProof/>
                <w:webHidden/>
              </w:rPr>
              <w:instrText xml:space="preserve"> PAGEREF _Toc367965047 \h </w:instrText>
            </w:r>
            <w:r>
              <w:rPr>
                <w:noProof/>
                <w:webHidden/>
              </w:rPr>
            </w:r>
            <w:r>
              <w:rPr>
                <w:noProof/>
                <w:webHidden/>
              </w:rPr>
              <w:fldChar w:fldCharType="separate"/>
            </w:r>
            <w:r>
              <w:rPr>
                <w:noProof/>
                <w:webHidden/>
              </w:rPr>
              <w:t>83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48" w:history="1">
            <w:r w:rsidRPr="00960477">
              <w:rPr>
                <w:rStyle w:val="Hyperlink"/>
                <w:noProof/>
              </w:rPr>
              <w:t>security</w:t>
            </w:r>
            <w:r>
              <w:rPr>
                <w:noProof/>
                <w:webHidden/>
              </w:rPr>
              <w:tab/>
            </w:r>
            <w:r>
              <w:rPr>
                <w:noProof/>
                <w:webHidden/>
              </w:rPr>
              <w:fldChar w:fldCharType="begin"/>
            </w:r>
            <w:r>
              <w:rPr>
                <w:noProof/>
                <w:webHidden/>
              </w:rPr>
              <w:instrText xml:space="preserve"> PAGEREF _Toc367965048 \h </w:instrText>
            </w:r>
            <w:r>
              <w:rPr>
                <w:noProof/>
                <w:webHidden/>
              </w:rPr>
            </w:r>
            <w:r>
              <w:rPr>
                <w:noProof/>
                <w:webHidden/>
              </w:rPr>
              <w:fldChar w:fldCharType="separate"/>
            </w:r>
            <w:r>
              <w:rPr>
                <w:noProof/>
                <w:webHidden/>
              </w:rPr>
              <w:t>83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49" w:history="1">
            <w:r w:rsidRPr="00960477">
              <w:rPr>
                <w:rStyle w:val="Hyperlink"/>
                <w:noProof/>
              </w:rPr>
              <w:t>controls</w:t>
            </w:r>
            <w:r>
              <w:rPr>
                <w:noProof/>
                <w:webHidden/>
              </w:rPr>
              <w:tab/>
            </w:r>
            <w:r>
              <w:rPr>
                <w:noProof/>
                <w:webHidden/>
              </w:rPr>
              <w:fldChar w:fldCharType="begin"/>
            </w:r>
            <w:r>
              <w:rPr>
                <w:noProof/>
                <w:webHidden/>
              </w:rPr>
              <w:instrText xml:space="preserve"> PAGEREF _Toc367965049 \h </w:instrText>
            </w:r>
            <w:r>
              <w:rPr>
                <w:noProof/>
                <w:webHidden/>
              </w:rPr>
            </w:r>
            <w:r>
              <w:rPr>
                <w:noProof/>
                <w:webHidden/>
              </w:rPr>
              <w:fldChar w:fldCharType="separate"/>
            </w:r>
            <w:r>
              <w:rPr>
                <w:noProof/>
                <w:webHidden/>
              </w:rPr>
              <w:t>83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0" w:history="1">
            <w:r w:rsidRPr="00960477">
              <w:rPr>
                <w:rStyle w:val="Hyperlink"/>
                <w:rFonts w:eastAsia="Times New Roman"/>
                <w:noProof/>
                <w:lang w:eastAsia="en-IN"/>
              </w:rPr>
              <w:t>Wpf controls by function</w:t>
            </w:r>
            <w:r>
              <w:rPr>
                <w:noProof/>
                <w:webHidden/>
              </w:rPr>
              <w:tab/>
            </w:r>
            <w:r>
              <w:rPr>
                <w:noProof/>
                <w:webHidden/>
              </w:rPr>
              <w:fldChar w:fldCharType="begin"/>
            </w:r>
            <w:r>
              <w:rPr>
                <w:noProof/>
                <w:webHidden/>
              </w:rPr>
              <w:instrText xml:space="preserve"> PAGEREF _Toc367965050 \h </w:instrText>
            </w:r>
            <w:r>
              <w:rPr>
                <w:noProof/>
                <w:webHidden/>
              </w:rPr>
            </w:r>
            <w:r>
              <w:rPr>
                <w:noProof/>
                <w:webHidden/>
              </w:rPr>
              <w:fldChar w:fldCharType="separate"/>
            </w:r>
            <w:r>
              <w:rPr>
                <w:noProof/>
                <w:webHidden/>
              </w:rPr>
              <w:t>83</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1" w:history="1">
            <w:r w:rsidRPr="00960477">
              <w:rPr>
                <w:rStyle w:val="Hyperlink"/>
                <w:rFonts w:eastAsia="Times New Roman"/>
                <w:noProof/>
                <w:lang w:eastAsia="en-IN" w:bidi="bn-IN"/>
              </w:rPr>
              <w:t>layout</w:t>
            </w:r>
            <w:r>
              <w:rPr>
                <w:noProof/>
                <w:webHidden/>
              </w:rPr>
              <w:tab/>
            </w:r>
            <w:r>
              <w:rPr>
                <w:noProof/>
                <w:webHidden/>
              </w:rPr>
              <w:fldChar w:fldCharType="begin"/>
            </w:r>
            <w:r>
              <w:rPr>
                <w:noProof/>
                <w:webHidden/>
              </w:rPr>
              <w:instrText xml:space="preserve"> PAGEREF _Toc367965051 \h </w:instrText>
            </w:r>
            <w:r>
              <w:rPr>
                <w:noProof/>
                <w:webHidden/>
              </w:rPr>
            </w:r>
            <w:r>
              <w:rPr>
                <w:noProof/>
                <w:webHidden/>
              </w:rPr>
              <w:fldChar w:fldCharType="separate"/>
            </w:r>
            <w:r>
              <w:rPr>
                <w:noProof/>
                <w:webHidden/>
              </w:rPr>
              <w:t>84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2" w:history="1">
            <w:r w:rsidRPr="00960477">
              <w:rPr>
                <w:rStyle w:val="Hyperlink"/>
                <w:noProof/>
              </w:rPr>
              <w:t>Graphics</w:t>
            </w:r>
            <w:r>
              <w:rPr>
                <w:noProof/>
                <w:webHidden/>
              </w:rPr>
              <w:tab/>
            </w:r>
            <w:r>
              <w:rPr>
                <w:noProof/>
                <w:webHidden/>
              </w:rPr>
              <w:fldChar w:fldCharType="begin"/>
            </w:r>
            <w:r>
              <w:rPr>
                <w:noProof/>
                <w:webHidden/>
              </w:rPr>
              <w:instrText xml:space="preserve"> PAGEREF _Toc367965052 \h </w:instrText>
            </w:r>
            <w:r>
              <w:rPr>
                <w:noProof/>
                <w:webHidden/>
              </w:rPr>
            </w:r>
            <w:r>
              <w:rPr>
                <w:noProof/>
                <w:webHidden/>
              </w:rPr>
              <w:fldChar w:fldCharType="separate"/>
            </w:r>
            <w:r>
              <w:rPr>
                <w:noProof/>
                <w:webHidden/>
              </w:rPr>
              <w:t>85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53" w:history="1">
            <w:r w:rsidRPr="00960477">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_Toc367965053 \h </w:instrText>
            </w:r>
            <w:r>
              <w:rPr>
                <w:noProof/>
                <w:webHidden/>
              </w:rPr>
            </w:r>
            <w:r>
              <w:rPr>
                <w:noProof/>
                <w:webHidden/>
              </w:rPr>
              <w:fldChar w:fldCharType="separate"/>
            </w:r>
            <w:r>
              <w:rPr>
                <w:noProof/>
                <w:webHidden/>
              </w:rPr>
              <w:t>85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54" w:history="1">
            <w:r w:rsidRPr="00960477">
              <w:rPr>
                <w:rStyle w:val="Hyperlink"/>
                <w:rFonts w:eastAsia="Arial"/>
                <w:noProof/>
              </w:rPr>
              <w:t>Programming Framework</w:t>
            </w:r>
            <w:r>
              <w:rPr>
                <w:noProof/>
                <w:webHidden/>
              </w:rPr>
              <w:tab/>
            </w:r>
            <w:r>
              <w:rPr>
                <w:noProof/>
                <w:webHidden/>
              </w:rPr>
              <w:fldChar w:fldCharType="begin"/>
            </w:r>
            <w:r>
              <w:rPr>
                <w:noProof/>
                <w:webHidden/>
              </w:rPr>
              <w:instrText xml:space="preserve"> PAGEREF _Toc367965054 \h </w:instrText>
            </w:r>
            <w:r>
              <w:rPr>
                <w:noProof/>
                <w:webHidden/>
              </w:rPr>
            </w:r>
            <w:r>
              <w:rPr>
                <w:noProof/>
                <w:webHidden/>
              </w:rPr>
              <w:fldChar w:fldCharType="separate"/>
            </w:r>
            <w:r>
              <w:rPr>
                <w:noProof/>
                <w:webHidden/>
              </w:rPr>
              <w:t>86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5" w:history="1">
            <w:r w:rsidRPr="00960477">
              <w:rPr>
                <w:rStyle w:val="Hyperlink"/>
                <w:rFonts w:eastAsia="Arial"/>
                <w:noProof/>
              </w:rPr>
              <w:t>.NET 4.5</w:t>
            </w:r>
            <w:r>
              <w:rPr>
                <w:noProof/>
                <w:webHidden/>
              </w:rPr>
              <w:tab/>
            </w:r>
            <w:r>
              <w:rPr>
                <w:noProof/>
                <w:webHidden/>
              </w:rPr>
              <w:fldChar w:fldCharType="begin"/>
            </w:r>
            <w:r>
              <w:rPr>
                <w:noProof/>
                <w:webHidden/>
              </w:rPr>
              <w:instrText xml:space="preserve"> PAGEREF _Toc367965055 \h </w:instrText>
            </w:r>
            <w:r>
              <w:rPr>
                <w:noProof/>
                <w:webHidden/>
              </w:rPr>
            </w:r>
            <w:r>
              <w:rPr>
                <w:noProof/>
                <w:webHidden/>
              </w:rPr>
              <w:fldChar w:fldCharType="separate"/>
            </w:r>
            <w:r>
              <w:rPr>
                <w:noProof/>
                <w:webHidden/>
              </w:rPr>
              <w:t>86</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56" w:history="1">
            <w:r w:rsidRPr="00960477">
              <w:rPr>
                <w:rStyle w:val="Hyperlink"/>
                <w:noProof/>
              </w:rPr>
              <w:t>Database/backend:</w:t>
            </w:r>
            <w:r>
              <w:rPr>
                <w:noProof/>
                <w:webHidden/>
              </w:rPr>
              <w:tab/>
            </w:r>
            <w:r>
              <w:rPr>
                <w:noProof/>
                <w:webHidden/>
              </w:rPr>
              <w:fldChar w:fldCharType="begin"/>
            </w:r>
            <w:r>
              <w:rPr>
                <w:noProof/>
                <w:webHidden/>
              </w:rPr>
              <w:instrText xml:space="preserve"> PAGEREF _Toc367965056 \h </w:instrText>
            </w:r>
            <w:r>
              <w:rPr>
                <w:noProof/>
                <w:webHidden/>
              </w:rPr>
            </w:r>
            <w:r>
              <w:rPr>
                <w:noProof/>
                <w:webHidden/>
              </w:rPr>
              <w:fldChar w:fldCharType="separate"/>
            </w:r>
            <w:r>
              <w:rPr>
                <w:noProof/>
                <w:webHidden/>
              </w:rPr>
              <w:t>95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7" w:history="1">
            <w:r w:rsidRPr="00960477">
              <w:rPr>
                <w:rStyle w:val="Hyperlink"/>
                <w:noProof/>
              </w:rPr>
              <w:t>MySQL</w:t>
            </w:r>
            <w:r>
              <w:rPr>
                <w:noProof/>
                <w:webHidden/>
              </w:rPr>
              <w:tab/>
            </w:r>
            <w:r>
              <w:rPr>
                <w:noProof/>
                <w:webHidden/>
              </w:rPr>
              <w:fldChar w:fldCharType="begin"/>
            </w:r>
            <w:r>
              <w:rPr>
                <w:noProof/>
                <w:webHidden/>
              </w:rPr>
              <w:instrText xml:space="preserve"> PAGEREF _Toc367965057 \h </w:instrText>
            </w:r>
            <w:r>
              <w:rPr>
                <w:noProof/>
                <w:webHidden/>
              </w:rPr>
            </w:r>
            <w:r>
              <w:rPr>
                <w:noProof/>
                <w:webHidden/>
              </w:rPr>
              <w:fldChar w:fldCharType="separate"/>
            </w:r>
            <w:r>
              <w:rPr>
                <w:noProof/>
                <w:webHidden/>
              </w:rPr>
              <w:t>95</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58" w:history="1">
            <w:r w:rsidRPr="00960477">
              <w:rPr>
                <w:rStyle w:val="Hyperlink"/>
                <w:noProof/>
              </w:rPr>
              <w:t>ide for Database</w:t>
            </w:r>
            <w:r>
              <w:rPr>
                <w:noProof/>
                <w:webHidden/>
              </w:rPr>
              <w:tab/>
            </w:r>
            <w:r>
              <w:rPr>
                <w:noProof/>
                <w:webHidden/>
              </w:rPr>
              <w:fldChar w:fldCharType="begin"/>
            </w:r>
            <w:r>
              <w:rPr>
                <w:noProof/>
                <w:webHidden/>
              </w:rPr>
              <w:instrText xml:space="preserve"> PAGEREF _Toc367965058 \h </w:instrText>
            </w:r>
            <w:r>
              <w:rPr>
                <w:noProof/>
                <w:webHidden/>
              </w:rPr>
            </w:r>
            <w:r>
              <w:rPr>
                <w:noProof/>
                <w:webHidden/>
              </w:rPr>
              <w:fldChar w:fldCharType="separate"/>
            </w:r>
            <w:r>
              <w:rPr>
                <w:noProof/>
                <w:webHidden/>
              </w:rPr>
              <w:t>98</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59" w:history="1">
            <w:r w:rsidRPr="00960477">
              <w:rPr>
                <w:rStyle w:val="Hyperlink"/>
                <w:noProof/>
              </w:rPr>
              <w:t>MySQL workbench</w:t>
            </w:r>
            <w:r>
              <w:rPr>
                <w:noProof/>
                <w:webHidden/>
              </w:rPr>
              <w:tab/>
            </w:r>
            <w:r>
              <w:rPr>
                <w:noProof/>
                <w:webHidden/>
              </w:rPr>
              <w:fldChar w:fldCharType="begin"/>
            </w:r>
            <w:r>
              <w:rPr>
                <w:noProof/>
                <w:webHidden/>
              </w:rPr>
              <w:instrText xml:space="preserve"> PAGEREF _Toc367965059 \h </w:instrText>
            </w:r>
            <w:r>
              <w:rPr>
                <w:noProof/>
                <w:webHidden/>
              </w:rPr>
            </w:r>
            <w:r>
              <w:rPr>
                <w:noProof/>
                <w:webHidden/>
              </w:rPr>
              <w:fldChar w:fldCharType="separate"/>
            </w:r>
            <w:r>
              <w:rPr>
                <w:noProof/>
                <w:webHidden/>
              </w:rPr>
              <w:t>98</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60" w:history="1">
            <w:r w:rsidRPr="00960477">
              <w:rPr>
                <w:rStyle w:val="Hyperlink"/>
                <w:rFonts w:eastAsia="Arial"/>
                <w:noProof/>
              </w:rPr>
              <w:t>Programming Language</w:t>
            </w:r>
            <w:r>
              <w:rPr>
                <w:noProof/>
                <w:webHidden/>
              </w:rPr>
              <w:tab/>
            </w:r>
            <w:r>
              <w:rPr>
                <w:noProof/>
                <w:webHidden/>
              </w:rPr>
              <w:fldChar w:fldCharType="begin"/>
            </w:r>
            <w:r>
              <w:rPr>
                <w:noProof/>
                <w:webHidden/>
              </w:rPr>
              <w:instrText xml:space="preserve"> PAGEREF _Toc367965060 \h </w:instrText>
            </w:r>
            <w:r>
              <w:rPr>
                <w:noProof/>
                <w:webHidden/>
              </w:rPr>
            </w:r>
            <w:r>
              <w:rPr>
                <w:noProof/>
                <w:webHidden/>
              </w:rPr>
              <w:fldChar w:fldCharType="separate"/>
            </w:r>
            <w:r>
              <w:rPr>
                <w:noProof/>
                <w:webHidden/>
              </w:rPr>
              <w:t>100</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1" w:history="1">
            <w:r w:rsidRPr="00960477">
              <w:rPr>
                <w:rStyle w:val="Hyperlink"/>
                <w:noProof/>
              </w:rPr>
              <w:t>C# - C sharp</w:t>
            </w:r>
            <w:r>
              <w:rPr>
                <w:noProof/>
                <w:webHidden/>
              </w:rPr>
              <w:tab/>
            </w:r>
            <w:r>
              <w:rPr>
                <w:noProof/>
                <w:webHidden/>
              </w:rPr>
              <w:fldChar w:fldCharType="begin"/>
            </w:r>
            <w:r>
              <w:rPr>
                <w:noProof/>
                <w:webHidden/>
              </w:rPr>
              <w:instrText xml:space="preserve"> PAGEREF _Toc367965061 \h </w:instrText>
            </w:r>
            <w:r>
              <w:rPr>
                <w:noProof/>
                <w:webHidden/>
              </w:rPr>
            </w:r>
            <w:r>
              <w:rPr>
                <w:noProof/>
                <w:webHidden/>
              </w:rPr>
              <w:fldChar w:fldCharType="separate"/>
            </w:r>
            <w:r>
              <w:rPr>
                <w:noProof/>
                <w:webHidden/>
              </w:rPr>
              <w:t>100</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62" w:history="1">
            <w:r w:rsidRPr="00960477">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_Toc367965062 \h </w:instrText>
            </w:r>
            <w:r>
              <w:rPr>
                <w:noProof/>
                <w:webHidden/>
              </w:rPr>
            </w:r>
            <w:r>
              <w:rPr>
                <w:noProof/>
                <w:webHidden/>
              </w:rPr>
              <w:fldChar w:fldCharType="separate"/>
            </w:r>
            <w:r>
              <w:rPr>
                <w:noProof/>
                <w:webHidden/>
              </w:rPr>
              <w:t>103</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63" w:history="1">
            <w:r w:rsidRPr="00960477">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_Toc367965063 \h </w:instrText>
            </w:r>
            <w:r>
              <w:rPr>
                <w:noProof/>
                <w:webHidden/>
              </w:rPr>
            </w:r>
            <w:r>
              <w:rPr>
                <w:noProof/>
                <w:webHidden/>
              </w:rPr>
              <w:fldChar w:fldCharType="separate"/>
            </w:r>
            <w:r>
              <w:rPr>
                <w:noProof/>
                <w:webHidden/>
              </w:rPr>
              <w:t>104</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64" w:history="1">
            <w:r w:rsidRPr="00960477">
              <w:rPr>
                <w:rStyle w:val="Hyperlink"/>
                <w:noProof/>
              </w:rPr>
              <w:t>Cacoo:: online drawing tool</w:t>
            </w:r>
            <w:r>
              <w:rPr>
                <w:noProof/>
                <w:webHidden/>
              </w:rPr>
              <w:tab/>
            </w:r>
            <w:r>
              <w:rPr>
                <w:noProof/>
                <w:webHidden/>
              </w:rPr>
              <w:fldChar w:fldCharType="begin"/>
            </w:r>
            <w:r>
              <w:rPr>
                <w:noProof/>
                <w:webHidden/>
              </w:rPr>
              <w:instrText xml:space="preserve"> PAGEREF _Toc367965064 \h </w:instrText>
            </w:r>
            <w:r>
              <w:rPr>
                <w:noProof/>
                <w:webHidden/>
              </w:rPr>
            </w:r>
            <w:r>
              <w:rPr>
                <w:noProof/>
                <w:webHidden/>
              </w:rPr>
              <w:fldChar w:fldCharType="separate"/>
            </w:r>
            <w:r>
              <w:rPr>
                <w:noProof/>
                <w:webHidden/>
              </w:rPr>
              <w:t>104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5" w:history="1">
            <w:r w:rsidRPr="00960477">
              <w:rPr>
                <w:rStyle w:val="Hyperlink"/>
                <w:noProof/>
              </w:rPr>
              <w:t>Creating Diagrams</w:t>
            </w:r>
            <w:r>
              <w:rPr>
                <w:noProof/>
                <w:webHidden/>
              </w:rPr>
              <w:tab/>
            </w:r>
            <w:r>
              <w:rPr>
                <w:noProof/>
                <w:webHidden/>
              </w:rPr>
              <w:fldChar w:fldCharType="begin"/>
            </w:r>
            <w:r>
              <w:rPr>
                <w:noProof/>
                <w:webHidden/>
              </w:rPr>
              <w:instrText xml:space="preserve"> PAGEREF _Toc367965065 \h </w:instrText>
            </w:r>
            <w:r>
              <w:rPr>
                <w:noProof/>
                <w:webHidden/>
              </w:rPr>
            </w:r>
            <w:r>
              <w:rPr>
                <w:noProof/>
                <w:webHidden/>
              </w:rPr>
              <w:fldChar w:fldCharType="separate"/>
            </w:r>
            <w:r>
              <w:rPr>
                <w:noProof/>
                <w:webHidden/>
              </w:rPr>
              <w:t>104</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6" w:history="1">
            <w:r w:rsidRPr="00960477">
              <w:rPr>
                <w:rStyle w:val="Hyperlink"/>
                <w:noProof/>
              </w:rPr>
              <w:t>Collaboration</w:t>
            </w:r>
            <w:r>
              <w:rPr>
                <w:noProof/>
                <w:webHidden/>
              </w:rPr>
              <w:tab/>
            </w:r>
            <w:r>
              <w:rPr>
                <w:noProof/>
                <w:webHidden/>
              </w:rPr>
              <w:fldChar w:fldCharType="begin"/>
            </w:r>
            <w:r>
              <w:rPr>
                <w:noProof/>
                <w:webHidden/>
              </w:rPr>
              <w:instrText xml:space="preserve"> PAGEREF _Toc367965066 \h </w:instrText>
            </w:r>
            <w:r>
              <w:rPr>
                <w:noProof/>
                <w:webHidden/>
              </w:rPr>
            </w:r>
            <w:r>
              <w:rPr>
                <w:noProof/>
                <w:webHidden/>
              </w:rPr>
              <w:fldChar w:fldCharType="separate"/>
            </w:r>
            <w:r>
              <w:rPr>
                <w:noProof/>
                <w:webHidden/>
              </w:rPr>
              <w:t>105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7" w:history="1">
            <w:r w:rsidRPr="00960477">
              <w:rPr>
                <w:rStyle w:val="Hyperlink"/>
                <w:noProof/>
              </w:rPr>
              <w:t>Sharing Diagrams</w:t>
            </w:r>
            <w:r>
              <w:rPr>
                <w:noProof/>
                <w:webHidden/>
              </w:rPr>
              <w:tab/>
            </w:r>
            <w:r>
              <w:rPr>
                <w:noProof/>
                <w:webHidden/>
              </w:rPr>
              <w:fldChar w:fldCharType="begin"/>
            </w:r>
            <w:r>
              <w:rPr>
                <w:noProof/>
                <w:webHidden/>
              </w:rPr>
              <w:instrText xml:space="preserve"> PAGEREF _Toc367965067 \h </w:instrText>
            </w:r>
            <w:r>
              <w:rPr>
                <w:noProof/>
                <w:webHidden/>
              </w:rPr>
            </w:r>
            <w:r>
              <w:rPr>
                <w:noProof/>
                <w:webHidden/>
              </w:rPr>
              <w:fldChar w:fldCharType="separate"/>
            </w:r>
            <w:r>
              <w:rPr>
                <w:noProof/>
                <w:webHidden/>
              </w:rPr>
              <w:t>105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8" w:history="1">
            <w:r w:rsidRPr="00960477">
              <w:rPr>
                <w:rStyle w:val="Hyperlink"/>
                <w:noProof/>
              </w:rPr>
              <w:t>Managing Diagrams</w:t>
            </w:r>
            <w:r>
              <w:rPr>
                <w:noProof/>
                <w:webHidden/>
              </w:rPr>
              <w:tab/>
            </w:r>
            <w:r>
              <w:rPr>
                <w:noProof/>
                <w:webHidden/>
              </w:rPr>
              <w:fldChar w:fldCharType="begin"/>
            </w:r>
            <w:r>
              <w:rPr>
                <w:noProof/>
                <w:webHidden/>
              </w:rPr>
              <w:instrText xml:space="preserve"> PAGEREF _Toc367965068 \h </w:instrText>
            </w:r>
            <w:r>
              <w:rPr>
                <w:noProof/>
                <w:webHidden/>
              </w:rPr>
            </w:r>
            <w:r>
              <w:rPr>
                <w:noProof/>
                <w:webHidden/>
              </w:rPr>
              <w:fldChar w:fldCharType="separate"/>
            </w:r>
            <w:r>
              <w:rPr>
                <w:noProof/>
                <w:webHidden/>
              </w:rPr>
              <w:t>105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69" w:history="1">
            <w:r w:rsidRPr="00960477">
              <w:rPr>
                <w:rStyle w:val="Hyperlink"/>
                <w:noProof/>
              </w:rPr>
              <w:t>Languages and Time Zones</w:t>
            </w:r>
            <w:r>
              <w:rPr>
                <w:noProof/>
                <w:webHidden/>
              </w:rPr>
              <w:tab/>
            </w:r>
            <w:r>
              <w:rPr>
                <w:noProof/>
                <w:webHidden/>
              </w:rPr>
              <w:fldChar w:fldCharType="begin"/>
            </w:r>
            <w:r>
              <w:rPr>
                <w:noProof/>
                <w:webHidden/>
              </w:rPr>
              <w:instrText xml:space="preserve"> PAGEREF _Toc367965069 \h </w:instrText>
            </w:r>
            <w:r>
              <w:rPr>
                <w:noProof/>
                <w:webHidden/>
              </w:rPr>
            </w:r>
            <w:r>
              <w:rPr>
                <w:noProof/>
                <w:webHidden/>
              </w:rPr>
              <w:fldChar w:fldCharType="separate"/>
            </w:r>
            <w:r>
              <w:rPr>
                <w:noProof/>
                <w:webHidden/>
              </w:rPr>
              <w:t>105</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70" w:history="1">
            <w:r w:rsidRPr="00960477">
              <w:rPr>
                <w:rStyle w:val="Hyperlink"/>
                <w:noProof/>
              </w:rPr>
              <w:t>Security</w:t>
            </w:r>
            <w:r>
              <w:rPr>
                <w:noProof/>
                <w:webHidden/>
              </w:rPr>
              <w:tab/>
            </w:r>
            <w:r>
              <w:rPr>
                <w:noProof/>
                <w:webHidden/>
              </w:rPr>
              <w:fldChar w:fldCharType="begin"/>
            </w:r>
            <w:r>
              <w:rPr>
                <w:noProof/>
                <w:webHidden/>
              </w:rPr>
              <w:instrText xml:space="preserve"> PAGEREF _Toc367965070 \h </w:instrText>
            </w:r>
            <w:r>
              <w:rPr>
                <w:noProof/>
                <w:webHidden/>
              </w:rPr>
            </w:r>
            <w:r>
              <w:rPr>
                <w:noProof/>
                <w:webHidden/>
              </w:rPr>
              <w:fldChar w:fldCharType="separate"/>
            </w:r>
            <w:r>
              <w:rPr>
                <w:noProof/>
                <w:webHidden/>
              </w:rPr>
              <w:t>106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71" w:history="1">
            <w:r w:rsidRPr="00960477">
              <w:rPr>
                <w:rStyle w:val="Hyperlink"/>
                <w:noProof/>
              </w:rPr>
              <w:t>API</w:t>
            </w:r>
            <w:r>
              <w:rPr>
                <w:noProof/>
                <w:webHidden/>
              </w:rPr>
              <w:tab/>
            </w:r>
            <w:r>
              <w:rPr>
                <w:noProof/>
                <w:webHidden/>
              </w:rPr>
              <w:fldChar w:fldCharType="begin"/>
            </w:r>
            <w:r>
              <w:rPr>
                <w:noProof/>
                <w:webHidden/>
              </w:rPr>
              <w:instrText xml:space="preserve"> PAGEREF _Toc367965071 \h </w:instrText>
            </w:r>
            <w:r>
              <w:rPr>
                <w:noProof/>
                <w:webHidden/>
              </w:rPr>
            </w:r>
            <w:r>
              <w:rPr>
                <w:noProof/>
                <w:webHidden/>
              </w:rPr>
              <w:fldChar w:fldCharType="separate"/>
            </w:r>
            <w:r>
              <w:rPr>
                <w:noProof/>
                <w:webHidden/>
              </w:rPr>
              <w:t>106</w:t>
            </w:r>
            <w:r>
              <w:rPr>
                <w:noProof/>
                <w:webHidden/>
              </w:rPr>
              <w:fldChar w:fldCharType="end"/>
            </w:r>
          </w:hyperlink>
        </w:p>
        <w:p w:rsidR="00BC33B7" w:rsidRDefault="00BC33B7">
          <w:pPr>
            <w:pStyle w:val="TOC2"/>
            <w:tabs>
              <w:tab w:val="right" w:leader="dot" w:pos="9016"/>
            </w:tabs>
            <w:rPr>
              <w:i w:val="0"/>
              <w:iCs w:val="0"/>
              <w:noProof/>
              <w:sz w:val="22"/>
              <w:szCs w:val="22"/>
              <w:lang w:val="en-IN" w:eastAsia="en-IN" w:bidi="ar-SA"/>
            </w:rPr>
          </w:pPr>
          <w:hyperlink w:anchor="_Toc367965072" w:history="1">
            <w:r w:rsidRPr="00960477">
              <w:rPr>
                <w:rStyle w:val="Hyperlink"/>
                <w:noProof/>
              </w:rPr>
              <w:t>Version Control System : GitHub</w:t>
            </w:r>
            <w:r>
              <w:rPr>
                <w:noProof/>
                <w:webHidden/>
              </w:rPr>
              <w:tab/>
            </w:r>
            <w:r>
              <w:rPr>
                <w:noProof/>
                <w:webHidden/>
              </w:rPr>
              <w:fldChar w:fldCharType="begin"/>
            </w:r>
            <w:r>
              <w:rPr>
                <w:noProof/>
                <w:webHidden/>
              </w:rPr>
              <w:instrText xml:space="preserve"> PAGEREF _Toc367965072 \h </w:instrText>
            </w:r>
            <w:r>
              <w:rPr>
                <w:noProof/>
                <w:webHidden/>
              </w:rPr>
            </w:r>
            <w:r>
              <w:rPr>
                <w:noProof/>
                <w:webHidden/>
              </w:rPr>
              <w:fldChar w:fldCharType="separate"/>
            </w:r>
            <w:r>
              <w:rPr>
                <w:noProof/>
                <w:webHidden/>
              </w:rPr>
              <w:t>106</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73" w:history="1">
            <w:r w:rsidRPr="00960477">
              <w:rPr>
                <w:rStyle w:val="Hyperlink"/>
                <w:noProof/>
              </w:rPr>
              <w:t>Description</w:t>
            </w:r>
            <w:r>
              <w:rPr>
                <w:noProof/>
                <w:webHidden/>
              </w:rPr>
              <w:tab/>
            </w:r>
            <w:r>
              <w:rPr>
                <w:noProof/>
                <w:webHidden/>
              </w:rPr>
              <w:fldChar w:fldCharType="begin"/>
            </w:r>
            <w:r>
              <w:rPr>
                <w:noProof/>
                <w:webHidden/>
              </w:rPr>
              <w:instrText xml:space="preserve"> PAGEREF _Toc367965073 \h </w:instrText>
            </w:r>
            <w:r>
              <w:rPr>
                <w:noProof/>
                <w:webHidden/>
              </w:rPr>
            </w:r>
            <w:r>
              <w:rPr>
                <w:noProof/>
                <w:webHidden/>
              </w:rPr>
              <w:fldChar w:fldCharType="separate"/>
            </w:r>
            <w:r>
              <w:rPr>
                <w:noProof/>
                <w:webHidden/>
              </w:rPr>
              <w:t>107</w:t>
            </w:r>
            <w:r>
              <w:rPr>
                <w:noProof/>
                <w:webHidden/>
              </w:rPr>
              <w:fldChar w:fldCharType="end"/>
            </w:r>
          </w:hyperlink>
        </w:p>
        <w:p w:rsidR="00BC33B7" w:rsidRDefault="00BC33B7">
          <w:pPr>
            <w:pStyle w:val="TOC3"/>
            <w:tabs>
              <w:tab w:val="right" w:leader="dot" w:pos="9016"/>
            </w:tabs>
            <w:rPr>
              <w:i w:val="0"/>
              <w:iCs w:val="0"/>
              <w:noProof/>
              <w:sz w:val="22"/>
              <w:szCs w:val="22"/>
              <w:lang w:val="en-IN" w:eastAsia="en-IN" w:bidi="ar-SA"/>
            </w:rPr>
          </w:pPr>
          <w:hyperlink w:anchor="_Toc367965074" w:history="1">
            <w:r w:rsidRPr="00960477">
              <w:rPr>
                <w:rStyle w:val="Hyperlink"/>
                <w:noProof/>
              </w:rPr>
              <w:t>Limitations and constraints</w:t>
            </w:r>
            <w:r>
              <w:rPr>
                <w:noProof/>
                <w:webHidden/>
              </w:rPr>
              <w:tab/>
            </w:r>
            <w:r>
              <w:rPr>
                <w:noProof/>
                <w:webHidden/>
              </w:rPr>
              <w:fldChar w:fldCharType="begin"/>
            </w:r>
            <w:r>
              <w:rPr>
                <w:noProof/>
                <w:webHidden/>
              </w:rPr>
              <w:instrText xml:space="preserve"> PAGEREF _Toc367965074 \h </w:instrText>
            </w:r>
            <w:r>
              <w:rPr>
                <w:noProof/>
                <w:webHidden/>
              </w:rPr>
            </w:r>
            <w:r>
              <w:rPr>
                <w:noProof/>
                <w:webHidden/>
              </w:rPr>
              <w:fldChar w:fldCharType="separate"/>
            </w:r>
            <w:r>
              <w:rPr>
                <w:noProof/>
                <w:webHidden/>
              </w:rPr>
              <w:t>107</w:t>
            </w:r>
            <w:r>
              <w:rPr>
                <w:noProof/>
                <w:webHidden/>
              </w:rPr>
              <w:fldChar w:fldCharType="end"/>
            </w:r>
          </w:hyperlink>
        </w:p>
        <w:p w:rsidR="00BC33B7" w:rsidRDefault="00BC33B7">
          <w:pPr>
            <w:pStyle w:val="TOC1"/>
            <w:tabs>
              <w:tab w:val="right" w:leader="dot" w:pos="9016"/>
            </w:tabs>
            <w:rPr>
              <w:i w:val="0"/>
              <w:iCs w:val="0"/>
              <w:noProof/>
              <w:sz w:val="22"/>
              <w:szCs w:val="22"/>
              <w:lang w:val="en-IN" w:eastAsia="en-IN" w:bidi="ar-SA"/>
            </w:rPr>
          </w:pPr>
          <w:hyperlink w:anchor="_Toc367965075" w:history="1">
            <w:r w:rsidRPr="00960477">
              <w:rPr>
                <w:rStyle w:val="Hyperlink"/>
                <w:noProof/>
              </w:rPr>
              <w:t>Glossary.</w:t>
            </w:r>
            <w:r>
              <w:rPr>
                <w:noProof/>
                <w:webHidden/>
              </w:rPr>
              <w:tab/>
            </w:r>
            <w:r>
              <w:rPr>
                <w:noProof/>
                <w:webHidden/>
              </w:rPr>
              <w:fldChar w:fldCharType="begin"/>
            </w:r>
            <w:r>
              <w:rPr>
                <w:noProof/>
                <w:webHidden/>
              </w:rPr>
              <w:instrText xml:space="preserve"> PAGEREF _Toc367965075 \h </w:instrText>
            </w:r>
            <w:r>
              <w:rPr>
                <w:noProof/>
                <w:webHidden/>
              </w:rPr>
            </w:r>
            <w:r>
              <w:rPr>
                <w:noProof/>
                <w:webHidden/>
              </w:rPr>
              <w:fldChar w:fldCharType="separate"/>
            </w:r>
            <w:r>
              <w:rPr>
                <w:noProof/>
                <w:webHidden/>
              </w:rPr>
              <w:t>107</w:t>
            </w:r>
            <w:r>
              <w:rPr>
                <w:noProof/>
                <w:webHidden/>
              </w:rPr>
              <w:fldChar w:fldCharType="end"/>
            </w:r>
          </w:hyperlink>
        </w:p>
        <w:p w:rsidR="00D75B7E" w:rsidRDefault="00A7059B"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64916"/>
      <w:r>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w:t>
      </w:r>
      <w:r w:rsidR="00DC094E" w:rsidRPr="00AA625E">
        <w:rPr>
          <w:shd w:val="clear" w:color="auto" w:fill="FFFFFF"/>
        </w:rPr>
        <w:lastRenderedPageBreak/>
        <w:t>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7964917"/>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964918"/>
      <w:r>
        <w:t>System Analysis</w:t>
      </w:r>
      <w:bookmarkEnd w:id="3"/>
    </w:p>
    <w:p w:rsidR="00B4442A" w:rsidRDefault="00B4442A" w:rsidP="002F0B36">
      <w:pPr>
        <w:pStyle w:val="Heading2"/>
      </w:pPr>
      <w:bookmarkStart w:id="4" w:name="_Toc367964919"/>
      <w:r>
        <w:t>Identification of Need</w:t>
      </w:r>
      <w:r w:rsidR="000A19CA">
        <w:t>:</w:t>
      </w:r>
      <w:bookmarkEnd w:id="4"/>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5" w:name="_Toc367964920"/>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7964921"/>
      <w:r>
        <w:t>Feasibility Study</w:t>
      </w:r>
      <w:r w:rsidR="005C1917">
        <w:t>:</w:t>
      </w:r>
      <w:bookmarkEnd w:id="6"/>
    </w:p>
    <w:p w:rsidR="004059D3" w:rsidRDefault="004B36EE" w:rsidP="004059D3">
      <w:pPr>
        <w:pStyle w:val="BodyText"/>
        <w:tabs>
          <w:tab w:val="num" w:pos="1440"/>
        </w:tabs>
        <w:jc w:val="both"/>
      </w:pPr>
      <w:r>
        <w:tab/>
      </w:r>
      <w:r>
        <w:tab/>
      </w:r>
      <w:r w:rsidR="00C71A9E">
        <w:t xml:space="preserve">. </w:t>
      </w:r>
      <w:r w:rsidR="004059D3">
        <w:t>Facing problem about forgatting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7964922"/>
      <w:r>
        <w:t>Project</w:t>
      </w:r>
      <w:r w:rsidR="00B305D4">
        <w:t xml:space="preserve"> Planning &amp; Scheduling:</w:t>
      </w:r>
      <w:bookmarkEnd w:id="7"/>
    </w:p>
    <w:p w:rsidR="00B305D4" w:rsidRDefault="00B305D4" w:rsidP="002F0B36">
      <w:pPr>
        <w:pStyle w:val="Heading3"/>
      </w:pPr>
      <w:bookmarkStart w:id="8" w:name="_Toc344699047"/>
      <w:bookmarkStart w:id="9" w:name="_Toc367964923"/>
      <w:r w:rsidRPr="002F0B36">
        <w:t>Gantt chart</w:t>
      </w:r>
      <w:bookmarkEnd w:id="8"/>
      <w:bookmarkEnd w:id="9"/>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964924"/>
      <w:r>
        <w:t>Tracking Gantt</w:t>
      </w:r>
      <w:bookmarkEnd w:id="10"/>
      <w:bookmarkEnd w:id="11"/>
    </w:p>
    <w:p w:rsidR="00634D92" w:rsidRPr="00634D92" w:rsidRDefault="00634D92" w:rsidP="00634D92"/>
    <w:p w:rsidR="00B305D4" w:rsidRDefault="00AF41F7" w:rsidP="00B305D4">
      <w:r w:rsidRPr="00AF41F7">
        <w:rPr>
          <w:noProof/>
          <w:lang w:eastAsia="en-IN"/>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964925"/>
      <w:r>
        <w:t>Pert Chart</w:t>
      </w:r>
      <w:bookmarkEnd w:id="12"/>
      <w:bookmarkEnd w:id="13"/>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7964926"/>
      <w:r>
        <w:t>Software requirement specifications (SRS)</w:t>
      </w:r>
      <w:r w:rsidR="005A1002">
        <w:t>:</w:t>
      </w:r>
      <w:bookmarkEnd w:id="14"/>
    </w:p>
    <w:p w:rsidR="001D3176" w:rsidRDefault="001D3176" w:rsidP="001D3176">
      <w:pPr>
        <w:pStyle w:val="Heading3"/>
      </w:pPr>
      <w:bookmarkStart w:id="15" w:name="_Toc344699036"/>
      <w:bookmarkStart w:id="16" w:name="_Toc367964927"/>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7964928"/>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This face recognition software should be available on the Internet, to enable the users to use ,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7964929"/>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E90F3C" w:rsidRDefault="00E90F3C" w:rsidP="00E90F3C">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fldSimple w:instr=" SEQ Figure \* ARABIC ">
        <w:r>
          <w:t>2</w:t>
        </w:r>
      </w:fldSimple>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7964930"/>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7964931"/>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7964932"/>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7964933"/>
      <w:r>
        <w:t>1-Level DFD</w:t>
      </w:r>
      <w:bookmarkEnd w:id="28"/>
      <w:bookmarkEnd w:id="29"/>
      <w:bookmarkEnd w:id="30"/>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7964934"/>
      <w:r>
        <w:t>2-Level DFD</w:t>
      </w:r>
      <w:bookmarkEnd w:id="31"/>
      <w:bookmarkEnd w:id="32"/>
      <w:bookmarkEnd w:id="33"/>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7964935"/>
      <w:r>
        <w:t>Sequence diagrams</w:t>
      </w:r>
      <w:bookmarkEnd w:id="34"/>
    </w:p>
    <w:p w:rsidR="001A0738" w:rsidRPr="00E90F3C" w:rsidRDefault="000C607B" w:rsidP="000E3659">
      <w:pPr>
        <w:pStyle w:val="Heading3"/>
      </w:pPr>
      <w:bookmarkStart w:id="35" w:name="_Toc367964936"/>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eastAsia="en-IN"/>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1"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7964937"/>
      <w:r w:rsidRPr="00E90F3C">
        <w:t xml:space="preserve">images </w:t>
      </w:r>
      <w:r>
        <w:t>PROCESSING</w:t>
      </w:r>
      <w:bookmarkEnd w:id="36"/>
    </w:p>
    <w:p w:rsidR="001A0738" w:rsidRDefault="001A0738">
      <w:pPr>
        <w:rPr>
          <w:lang w:val="en-US"/>
        </w:rPr>
      </w:pPr>
      <w:r>
        <w:rPr>
          <w:lang w:val="en-US"/>
        </w:rPr>
        <w:br w:type="page"/>
      </w:r>
      <w:r w:rsidR="00CE45C1">
        <w:rPr>
          <w:noProof/>
          <w:lang w:eastAsia="en-IN"/>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2"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7964938"/>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r w:rsidRPr="00A80E2E">
        <w:t>has</w:t>
      </w:r>
      <w:r>
        <w:t>images1</w:t>
      </w:r>
      <w:r w:rsidRPr="00A80E2E">
        <w:t xml:space="preserve"> : N</w:t>
      </w:r>
    </w:p>
    <w:p w:rsidR="003E6EC1" w:rsidRDefault="003E6EC1" w:rsidP="003E6EC1">
      <w:r>
        <w:t>Adminuploads Images1</w:t>
      </w:r>
      <w:r w:rsidRPr="00A80E2E">
        <w:t xml:space="preserve"> : N</w:t>
      </w:r>
    </w:p>
    <w:p w:rsidR="003E6EC1" w:rsidRDefault="003E6EC1" w:rsidP="003E6EC1">
      <w:r>
        <w:t>FaceRecognizerauthenticates Users1</w:t>
      </w:r>
      <w:r w:rsidRPr="00A80E2E">
        <w:t xml:space="preserve"> : N</w:t>
      </w:r>
    </w:p>
    <w:p w:rsidR="003E6EC1" w:rsidRPr="00A80E2E" w:rsidRDefault="003E6EC1" w:rsidP="003E6EC1"/>
    <w:p w:rsidR="003E6EC1" w:rsidRPr="00CD3DBA" w:rsidRDefault="003E6EC1" w:rsidP="003E6EC1"/>
    <w:p w:rsidR="003E6EC1" w:rsidRDefault="003E6EC1" w:rsidP="003E6EC1">
      <w:pPr>
        <w:ind w:left="-450"/>
      </w:pPr>
      <w:r>
        <w:rPr>
          <w:noProof/>
          <w:lang w:eastAsia="en-IN"/>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7964939"/>
      <w:r>
        <w:t>Class Diagrams</w:t>
      </w:r>
      <w:bookmarkEnd w:id="38"/>
    </w:p>
    <w:p w:rsidR="00611680" w:rsidRPr="00611680" w:rsidRDefault="003E6EC1" w:rsidP="00611680">
      <w:r w:rsidRPr="003E6EC1">
        <w:rPr>
          <w:noProof/>
          <w:lang w:eastAsia="en-IN"/>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7964940"/>
      <w:r>
        <w:t>Activity Diagrams</w:t>
      </w:r>
      <w:bookmarkEnd w:id="39"/>
    </w:p>
    <w:p w:rsidR="0069234C" w:rsidRDefault="00CE45C1">
      <w:pPr>
        <w:rPr>
          <w:rFonts w:ascii="Times New Roman" w:eastAsia="Times New Roman" w:hAnsi="Times New Roman" w:cs="Times New Roman"/>
          <w:sz w:val="24"/>
          <w:lang w:val="en-GB"/>
        </w:rPr>
      </w:pPr>
      <w:r>
        <w:rPr>
          <w:noProof/>
          <w:lang w:eastAsia="en-IN"/>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5"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eastAsia="en-IN"/>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6"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7964941"/>
      <w:r>
        <w:lastRenderedPageBreak/>
        <w:t>System Design</w:t>
      </w:r>
      <w:bookmarkEnd w:id="40"/>
    </w:p>
    <w:p w:rsidR="00B4442A" w:rsidRDefault="00B4442A" w:rsidP="00472BB3">
      <w:pPr>
        <w:pStyle w:val="Heading2"/>
        <w:rPr>
          <w:lang w:val="en-US"/>
        </w:rPr>
      </w:pPr>
      <w:bookmarkStart w:id="41" w:name="_Toc367964942"/>
      <w:r>
        <w:t>Modularisation details</w:t>
      </w:r>
      <w:bookmarkEnd w:id="41"/>
    </w:p>
    <w:p w:rsidR="009A44BA" w:rsidRDefault="009A44BA" w:rsidP="009A44BA">
      <w:bookmarkStart w:id="42" w:name="_GoBack"/>
      <w:bookmarkEnd w:id="42"/>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Image Processing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3" w:name="_Toc344229910"/>
      <w:bookmarkStart w:id="44" w:name="_Toc360005456"/>
      <w:bookmarkStart w:id="45" w:name="_Toc367964943"/>
      <w:r>
        <w:t>Database &amp; Table Details</w:t>
      </w:r>
      <w:bookmarkEnd w:id="43"/>
      <w:bookmarkEnd w:id="44"/>
      <w:bookmarkEnd w:id="45"/>
    </w:p>
    <w:p w:rsidR="00BA20F7" w:rsidRPr="00204C1F"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lastRenderedPageBreak/>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6" w:name="_Toc360005457"/>
      <w:bookmarkStart w:id="47" w:name="_Toc367964944"/>
      <w:r>
        <w:t>COMPLETE  DATA STRUCTURE</w:t>
      </w:r>
      <w:bookmarkEnd w:id="46"/>
      <w:bookmarkEnd w:id="47"/>
    </w:p>
    <w:p w:rsidR="00B4442A" w:rsidRDefault="00B4442A" w:rsidP="00472BB3">
      <w:pPr>
        <w:pStyle w:val="Heading2"/>
        <w:rPr>
          <w:lang w:val="en-US"/>
        </w:rPr>
      </w:pPr>
      <w:bookmarkStart w:id="48" w:name="_Toc367964945"/>
      <w:r>
        <w:t>Data integrity and constraints</w:t>
      </w:r>
      <w:bookmarkEnd w:id="48"/>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9" w:name="_Toc367964946"/>
      <w:r w:rsidRPr="00DC60D5">
        <w:t>Entity integrity</w:t>
      </w:r>
      <w:bookmarkEnd w:id="49"/>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0" w:name="_Toc367964947"/>
      <w:r w:rsidRPr="00DC60D5">
        <w:t>Referential Integrity</w:t>
      </w:r>
      <w:bookmarkEnd w:id="50"/>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1" w:name="_Toc367964948"/>
      <w:r w:rsidRPr="00DC60D5">
        <w:rPr>
          <w:lang w:eastAsia="ar-SA"/>
        </w:rPr>
        <w:t>Domain Integrity</w:t>
      </w:r>
      <w:bookmarkEnd w:id="51"/>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2" w:name="_Toc367964949"/>
      <w:r w:rsidRPr="00DC60D5">
        <w:t>User Defined Integrity</w:t>
      </w:r>
      <w:bookmarkEnd w:id="52"/>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3" w:name="_Toc367964950"/>
      <w:r>
        <w:lastRenderedPageBreak/>
        <w:t>Database design</w:t>
      </w:r>
      <w:bookmarkEnd w:id="53"/>
    </w:p>
    <w:p w:rsidR="00B36050" w:rsidRPr="00472BB3" w:rsidRDefault="00B36050" w:rsidP="00472BB3">
      <w:pPr>
        <w:rPr>
          <w:lang w:val="en-US"/>
        </w:rPr>
      </w:pPr>
    </w:p>
    <w:p w:rsidR="00D57D8F" w:rsidRDefault="00B4442A" w:rsidP="00F662D9">
      <w:pPr>
        <w:pStyle w:val="Heading2"/>
        <w:ind w:firstLine="576"/>
        <w:rPr>
          <w:lang w:val="en-US"/>
        </w:rPr>
      </w:pPr>
      <w:bookmarkStart w:id="54" w:name="_Toc367964951"/>
      <w:r>
        <w:t>User Interface Design</w:t>
      </w:r>
      <w:bookmarkEnd w:id="54"/>
    </w:p>
    <w:p w:rsidR="004769BB" w:rsidRDefault="004769BB" w:rsidP="00472BB3">
      <w:pPr>
        <w:rPr>
          <w:lang w:val="en-US"/>
        </w:rPr>
      </w:pPr>
    </w:p>
    <w:p w:rsidR="002002BF" w:rsidRDefault="00F1200B" w:rsidP="002002BF">
      <w:pPr>
        <w:pStyle w:val="Heading3"/>
        <w:rPr>
          <w:lang w:val="en-US"/>
        </w:rPr>
      </w:pPr>
      <w:bookmarkStart w:id="55" w:name="_Toc367964952"/>
      <w:r>
        <w:rPr>
          <w:lang w:val="en-US"/>
        </w:rPr>
        <w:t>Main window</w:t>
      </w:r>
      <w:bookmarkEnd w:id="55"/>
    </w:p>
    <w:p w:rsidR="00F1200B" w:rsidRPr="00F1200B" w:rsidRDefault="00F1200B" w:rsidP="00F1200B">
      <w:pPr>
        <w:rPr>
          <w:lang w:val="en-US"/>
        </w:rPr>
      </w:pPr>
      <w:r>
        <w:rPr>
          <w:noProof/>
          <w:lang w:eastAsia="en-IN"/>
        </w:rPr>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37"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56" w:name="_Toc367964953"/>
      <w:r w:rsidRPr="00F1200B">
        <w:rPr>
          <w:lang w:val="en-US"/>
        </w:rPr>
        <w:t>Recognize face</w:t>
      </w:r>
      <w:bookmarkEnd w:id="56"/>
    </w:p>
    <w:p w:rsidR="004D3360" w:rsidRDefault="00F1200B" w:rsidP="004D3360">
      <w:pPr>
        <w:rPr>
          <w:lang w:val="en-US"/>
        </w:rPr>
      </w:pPr>
      <w:r>
        <w:rPr>
          <w:noProof/>
          <w:lang w:eastAsia="en-IN"/>
        </w:rPr>
        <w:lastRenderedPageBreak/>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38"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57" w:name="_Toc367964954"/>
      <w:r w:rsidRPr="00F1200B">
        <w:rPr>
          <w:lang w:val="en-US"/>
        </w:rPr>
        <w:t>Register Image</w:t>
      </w:r>
      <w:bookmarkEnd w:id="57"/>
    </w:p>
    <w:p w:rsidR="004D3360" w:rsidRDefault="00F1200B" w:rsidP="004D3360">
      <w:pPr>
        <w:rPr>
          <w:lang w:val="en-US"/>
        </w:rPr>
      </w:pPr>
      <w:r>
        <w:rPr>
          <w:noProof/>
          <w:lang w:eastAsia="en-IN"/>
        </w:rPr>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39"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58" w:name="_Toc367964955"/>
      <w:r>
        <w:rPr>
          <w:lang w:val="en-US"/>
        </w:rPr>
        <w:lastRenderedPageBreak/>
        <w:t>CREATE ACCOUNT</w:t>
      </w:r>
      <w:bookmarkEnd w:id="58"/>
    </w:p>
    <w:p w:rsidR="00895567" w:rsidRDefault="008061F1" w:rsidP="00895567">
      <w:pPr>
        <w:rPr>
          <w:lang w:val="en-US"/>
        </w:rPr>
      </w:pPr>
      <w:r>
        <w:rPr>
          <w:noProof/>
          <w:lang w:eastAsia="en-IN"/>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0"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59" w:name="_Toc367964956"/>
      <w:r>
        <w:rPr>
          <w:lang w:val="en-US"/>
        </w:rPr>
        <w:t>GOOGLE OPEN ID</w:t>
      </w:r>
      <w:bookmarkEnd w:id="59"/>
    </w:p>
    <w:p w:rsidR="00A3115F" w:rsidRPr="004D3360" w:rsidRDefault="008061F1" w:rsidP="004D3360">
      <w:pPr>
        <w:rPr>
          <w:lang w:val="en-US"/>
        </w:rPr>
      </w:pPr>
      <w:r>
        <w:rPr>
          <w:noProof/>
          <w:lang w:eastAsia="en-IN"/>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1"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0" w:name="_Toc367964957"/>
      <w:r>
        <w:t>Test Cases (Unit Test Cases and System Test Cases)</w:t>
      </w:r>
      <w:bookmarkEnd w:id="60"/>
    </w:p>
    <w:p w:rsidR="00D57D8F" w:rsidRDefault="00864A47" w:rsidP="00864A47">
      <w:pPr>
        <w:pStyle w:val="Heading3"/>
      </w:pPr>
      <w:bookmarkStart w:id="61" w:name="_Toc367964958"/>
      <w:r>
        <w:lastRenderedPageBreak/>
        <w:t>Unit Test Cases</w:t>
      </w:r>
      <w:bookmarkEnd w:id="61"/>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2" w:name="_Toc367964959"/>
      <w:r>
        <w:t>System Test Cases</w:t>
      </w:r>
      <w:bookmarkEnd w:id="62"/>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3" w:name="_Toc367964960"/>
      <w:r>
        <w:t>Coding</w:t>
      </w:r>
      <w:bookmarkEnd w:id="63"/>
    </w:p>
    <w:p w:rsidR="00B4442A" w:rsidRDefault="00B4442A" w:rsidP="00472BB3">
      <w:pPr>
        <w:pStyle w:val="Heading2"/>
        <w:rPr>
          <w:lang w:val="en-US"/>
        </w:rPr>
      </w:pPr>
      <w:bookmarkStart w:id="64" w:name="_Toc367964961"/>
      <w:r>
        <w:t>Complete Project Coding</w:t>
      </w:r>
      <w:bookmarkEnd w:id="64"/>
    </w:p>
    <w:p w:rsidR="00890FE3" w:rsidRDefault="00C935A7" w:rsidP="00890FE3">
      <w:pPr>
        <w:pStyle w:val="Heading3"/>
        <w:rPr>
          <w:lang w:val="en-US"/>
        </w:rPr>
      </w:pPr>
      <w:bookmarkStart w:id="65" w:name="_Toc367964962"/>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5"/>
    </w:p>
    <w:p w:rsidR="00C935A7" w:rsidRPr="00C935A7" w:rsidRDefault="00C935A7" w:rsidP="00C935A7">
      <w:pPr>
        <w:rPr>
          <w:lang w:val="en-US"/>
        </w:rPr>
      </w:pPr>
    </w:p>
    <w:p w:rsidR="00890FE3" w:rsidRDefault="003A6948" w:rsidP="003A6948">
      <w:pPr>
        <w:pStyle w:val="Heading3"/>
        <w:rPr>
          <w:lang w:val="en-US"/>
        </w:rPr>
      </w:pPr>
      <w:bookmarkStart w:id="66" w:name="_Toc367964963"/>
      <w:r>
        <w:rPr>
          <w:lang w:val="en-US"/>
        </w:rPr>
        <w:t xml:space="preserve">GUI Style : </w:t>
      </w:r>
      <w:r w:rsidR="00C935A7">
        <w:rPr>
          <w:lang w:val="en-US"/>
        </w:rPr>
        <w:t>FRS</w:t>
      </w:r>
      <w:r w:rsidRPr="003A6948">
        <w:rPr>
          <w:lang w:val="en-US"/>
        </w:rPr>
        <w:t>Styles</w:t>
      </w:r>
      <w:bookmarkEnd w:id="66"/>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67" w:name="_Toc367964964"/>
      <w:r>
        <w:rPr>
          <w:lang w:val="en-US"/>
        </w:rPr>
        <w:t>C# coding</w:t>
      </w:r>
      <w:bookmarkEnd w:id="67"/>
    </w:p>
    <w:p w:rsidR="00890FE3" w:rsidRDefault="00890FE3" w:rsidP="00890FE3">
      <w:pPr>
        <w:rPr>
          <w:lang w:val="en-US"/>
        </w:rPr>
      </w:pPr>
    </w:p>
    <w:p w:rsidR="003A6948" w:rsidRDefault="003A6948" w:rsidP="003A6948">
      <w:pPr>
        <w:pStyle w:val="Heading3"/>
        <w:rPr>
          <w:lang w:val="en-US"/>
        </w:rPr>
      </w:pPr>
      <w:bookmarkStart w:id="68" w:name="_Toc367964965"/>
      <w:r>
        <w:rPr>
          <w:lang w:val="en-US"/>
        </w:rPr>
        <w:t xml:space="preserve">Datbase Classes : </w:t>
      </w:r>
      <w:r w:rsidR="00C935A7">
        <w:rPr>
          <w:lang w:val="en-US"/>
        </w:rPr>
        <w:t>FRS</w:t>
      </w:r>
      <w:r w:rsidRPr="003A6948">
        <w:rPr>
          <w:lang w:val="en-US"/>
        </w:rPr>
        <w:t>Data</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lastRenderedPageBreak/>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69" w:name="_Toc367964966"/>
      <w:r>
        <w:rPr>
          <w:lang w:val="en-US"/>
        </w:rPr>
        <w:t xml:space="preserve">Database connector: </w:t>
      </w:r>
      <w:r w:rsidR="00C935A7">
        <w:rPr>
          <w:lang w:val="en-US"/>
        </w:rPr>
        <w:t>FRS</w:t>
      </w:r>
      <w:r w:rsidRPr="003A6948">
        <w:rPr>
          <w:lang w:val="en-US"/>
        </w:rPr>
        <w:t>Db</w:t>
      </w:r>
      <w:bookmarkEnd w:id="69"/>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DbConnector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DbConnector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MatlabConnector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FaceRecognitionController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0" w:name="_Toc367964967"/>
      <w:r>
        <w:t>Comments and Description of Coding segments</w:t>
      </w:r>
      <w:bookmarkEnd w:id="70"/>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1" w:name="_Toc367964968"/>
      <w:r>
        <w:t>Code Commenting</w:t>
      </w:r>
      <w:bookmarkEnd w:id="71"/>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r w:rsidR="00830400" w:rsidRPr="001F0CC3">
        <w:rPr>
          <w:rFonts w:ascii="Times New Roman" w:hAnsi="Times New Roman"/>
          <w:sz w:val="24"/>
          <w:lang w:val="en-GB"/>
        </w:rPr>
        <w:t>blocks.</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2" w:name="_Toc367964969"/>
      <w:r>
        <w:lastRenderedPageBreak/>
        <w:t>Description of coding</w:t>
      </w:r>
      <w:bookmarkEnd w:id="72"/>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A7059B" w:rsidP="001F6E0C">
      <w:pPr>
        <w:rPr>
          <w:rFonts w:ascii="Segoe UI" w:hAnsi="Segoe UI" w:cs="Segoe UI"/>
          <w:color w:val="000000"/>
          <w:sz w:val="19"/>
          <w:szCs w:val="19"/>
        </w:rPr>
      </w:pPr>
      <w:r w:rsidRPr="00A7059B">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3"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4"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059B">
            <w:pPr>
              <w:spacing w:before="13" w:after="13" w:line="336" w:lineRule="auto"/>
              <w:ind w:left="13" w:right="13"/>
              <w:rPr>
                <w:rFonts w:ascii="Segoe UI" w:hAnsi="Segoe UI" w:cs="Segoe UI"/>
                <w:color w:val="000000"/>
                <w:sz w:val="19"/>
                <w:szCs w:val="19"/>
              </w:rPr>
            </w:pPr>
            <w:hyperlink r:id="rId45"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A7059B" w:rsidP="00DD0F2C">
      <w:pPr>
        <w:rPr>
          <w:rFonts w:ascii="Segoe UI" w:hAnsi="Segoe UI" w:cs="Segoe UI"/>
          <w:color w:val="000000"/>
          <w:sz w:val="19"/>
          <w:szCs w:val="19"/>
        </w:rPr>
      </w:pPr>
      <w:r w:rsidRPr="00A7059B">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059B">
            <w:pPr>
              <w:spacing w:before="13" w:after="13" w:line="336" w:lineRule="auto"/>
              <w:ind w:left="13" w:right="13"/>
              <w:rPr>
                <w:rFonts w:ascii="Segoe UI" w:hAnsi="Segoe UI" w:cs="Segoe UI"/>
                <w:color w:val="000000"/>
                <w:sz w:val="19"/>
                <w:szCs w:val="19"/>
              </w:rPr>
            </w:pPr>
            <w:hyperlink r:id="rId47"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059B">
            <w:pPr>
              <w:spacing w:before="13" w:after="13" w:line="336" w:lineRule="auto"/>
              <w:ind w:left="13" w:right="13"/>
              <w:rPr>
                <w:rFonts w:ascii="Segoe UI" w:hAnsi="Segoe UI" w:cs="Segoe UI"/>
                <w:color w:val="000000"/>
                <w:sz w:val="19"/>
                <w:szCs w:val="19"/>
              </w:rPr>
            </w:pPr>
            <w:hyperlink r:id="rId48"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3" w:name="_Toc367964970"/>
      <w:r>
        <w:rPr>
          <w:lang w:val="en-US"/>
        </w:rPr>
        <w:t>Comments and API Documentation</w:t>
      </w:r>
      <w:bookmarkEnd w:id="73"/>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A7059B" w:rsidP="00472BB3">
      <w:pPr>
        <w:pStyle w:val="Heading2"/>
        <w:rPr>
          <w:lang w:val="en-US"/>
        </w:rPr>
      </w:pPr>
      <w:bookmarkStart w:id="74" w:name="h.9gy2ui-nx3byl"/>
      <w:bookmarkEnd w:id="74"/>
      <w:r w:rsidRPr="00A7059B">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7175C1" w:rsidRPr="00B33194" w:rsidRDefault="007175C1" w:rsidP="00B4442A">
                  <w:r w:rsidRPr="00B33194">
                    <w:t>12</w:t>
                  </w:r>
                </w:p>
              </w:txbxContent>
            </v:textbox>
          </v:shape>
        </w:pict>
      </w:r>
      <w:bookmarkStart w:id="75" w:name="_Toc367964971"/>
      <w:r w:rsidR="00B4442A">
        <w:t>Standardization of the coding</w:t>
      </w:r>
      <w:bookmarkEnd w:id="75"/>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6" w:name="_Toc367964972"/>
      <w:r>
        <w:t>Code Efficiency</w:t>
      </w:r>
      <w:bookmarkEnd w:id="76"/>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7" w:name="_Toc367964973"/>
      <w:r>
        <w:t>Error handling</w:t>
      </w:r>
      <w:bookmarkEnd w:id="77"/>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A7059B" w:rsidP="00EA6DE1">
      <w:pPr>
        <w:pStyle w:val="Heading3"/>
        <w:rPr>
          <w:szCs w:val="27"/>
        </w:rPr>
      </w:pPr>
      <w:hyperlink r:id="rId49" w:tooltip="Collapse" w:history="1">
        <w:bookmarkStart w:id="78" w:name="_Toc367964974"/>
        <w:r w:rsidR="00EA6DE1" w:rsidRPr="00EA6DE1">
          <w:rPr>
            <w:rStyle w:val="lwcollapsibleareatitle"/>
            <w:szCs w:val="27"/>
          </w:rPr>
          <w:t>Exceptions Overview</w:t>
        </w:r>
        <w:bookmarkEnd w:id="78"/>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79" w:name="_Toc367964975"/>
      <w:r>
        <w:t>Validation checks</w:t>
      </w:r>
      <w:bookmarkEnd w:id="79"/>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0" w:name="_Toc367964976"/>
      <w:r>
        <w:t>Allowed character checks</w:t>
      </w:r>
      <w:bookmarkEnd w:id="80"/>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1" w:name="_Toc367964977"/>
      <w:r>
        <w:t>Batch totals</w:t>
      </w:r>
      <w:bookmarkEnd w:id="81"/>
    </w:p>
    <w:p w:rsidR="00672A49" w:rsidRDefault="00672A49" w:rsidP="00672A49">
      <w:r w:rsidRPr="00FD4744">
        <w:rPr>
          <w:rFonts w:ascii="Times New Roman" w:eastAsia="Times New Roman" w:hAnsi="Times New Roman" w:cs="Times New Roman"/>
          <w:sz w:val="24"/>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2" w:name="_Toc367964978"/>
      <w:r>
        <w:t>Cardinality check</w:t>
      </w:r>
      <w:bookmarkEnd w:id="82"/>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3" w:name="_Toc367964979"/>
      <w:r>
        <w:t>Check digits</w:t>
      </w:r>
      <w:bookmarkEnd w:id="83"/>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4" w:name="_Toc367964980"/>
      <w:r>
        <w:t>Consistency checks</w:t>
      </w:r>
      <w:bookmarkEnd w:id="8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5" w:name="_Toc367964981"/>
      <w:r>
        <w:t>Control totals</w:t>
      </w:r>
      <w:bookmarkEnd w:id="85"/>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86" w:name="_Toc367964982"/>
      <w:r>
        <w:t>Cross-system consistency checks</w:t>
      </w:r>
      <w:bookmarkEnd w:id="8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87" w:name="_Toc367964983"/>
      <w:r>
        <w:t>Data type checks</w:t>
      </w:r>
      <w:bookmarkEnd w:id="8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88" w:name="_Toc367964984"/>
      <w:r>
        <w:t>File existence check</w:t>
      </w:r>
      <w:bookmarkEnd w:id="8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 file with a specified name exists. This check is essential for programs that use file handling.</w:t>
      </w:r>
    </w:p>
    <w:p w:rsidR="00672A49" w:rsidRDefault="00672A49" w:rsidP="00A76DBA">
      <w:pPr>
        <w:pStyle w:val="Heading3"/>
      </w:pPr>
      <w:bookmarkStart w:id="89" w:name="_Toc367964985"/>
      <w:r>
        <w:t>Format or picture check</w:t>
      </w:r>
      <w:bookmarkEnd w:id="8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0" w:name="_Toc367964986"/>
      <w:r>
        <w:t>Hash totals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1" w:name="_Toc367964987"/>
      <w:r>
        <w:t>Limit check</w:t>
      </w:r>
      <w:bookmarkEnd w:id="9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2" w:name="_Toc367964988"/>
      <w:r>
        <w:t>Logic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
    <w:p w:rsidR="00672A49" w:rsidRDefault="00672A49" w:rsidP="00A76DBA">
      <w:pPr>
        <w:pStyle w:val="Heading3"/>
      </w:pPr>
      <w:bookmarkStart w:id="93" w:name="_Toc367964989"/>
      <w:r>
        <w:t>Presence check</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4" w:name="_Toc367964990"/>
      <w:r>
        <w:t>Range check</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Checks that the data lie within a specified range of values, e.g., the month of a person's date of birth should lie between 1 and 12.</w:t>
      </w:r>
    </w:p>
    <w:p w:rsidR="00672A49" w:rsidRDefault="00672A49" w:rsidP="00A76DBA">
      <w:pPr>
        <w:pStyle w:val="Heading3"/>
      </w:pPr>
      <w:bookmarkStart w:id="95" w:name="_Toc367964991"/>
      <w:r>
        <w:t>Referential integrity</w:t>
      </w:r>
      <w:bookmarkEnd w:id="95"/>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96" w:name="_Toc367964992"/>
      <w:r>
        <w:t>Spelling and grammar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Looks for spelling and grammatical errors.</w:t>
      </w:r>
    </w:p>
    <w:p w:rsidR="00672A49" w:rsidRDefault="00672A49" w:rsidP="00A76DBA">
      <w:pPr>
        <w:pStyle w:val="Heading3"/>
      </w:pPr>
      <w:bookmarkStart w:id="97" w:name="_Toc367964993"/>
      <w:r>
        <w:t>Uniqueness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each value is unique. This can be applied to several fields (i.e. Address, First Name, Last Name).</w:t>
      </w:r>
    </w:p>
    <w:p w:rsidR="00672A49" w:rsidRDefault="00672A49" w:rsidP="00A76DBA">
      <w:pPr>
        <w:pStyle w:val="Heading3"/>
      </w:pPr>
      <w:bookmarkStart w:id="98" w:name="_Toc367964994"/>
      <w:r>
        <w:t>Table Look Up Check</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9" w:name="_Toc367964995"/>
      <w:r>
        <w:t>Testing</w:t>
      </w:r>
      <w:bookmarkEnd w:id="99"/>
    </w:p>
    <w:p w:rsidR="00B4442A" w:rsidRDefault="00B4442A" w:rsidP="00472BB3">
      <w:pPr>
        <w:pStyle w:val="Heading2"/>
        <w:rPr>
          <w:lang w:val="en-US"/>
        </w:rPr>
      </w:pPr>
      <w:bookmarkStart w:id="100" w:name="_Toc367964996"/>
      <w:r>
        <w:t xml:space="preserve">Testing techniques and </w:t>
      </w:r>
      <w:r w:rsidR="00BD2B81">
        <w:t>testing</w:t>
      </w:r>
      <w:r>
        <w:t xml:space="preserve"> strategies used</w:t>
      </w:r>
      <w:bookmarkEnd w:id="100"/>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1" w:name="_Toc367964997"/>
      <w:r>
        <w:t>Database &amp; Data Integrity Testing</w:t>
      </w:r>
      <w:bookmarkEnd w:id="101"/>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2" w:name="_Toc367964998"/>
      <w:r>
        <w:t>Functional Testing:</w:t>
      </w:r>
      <w:bookmarkEnd w:id="102"/>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BE25AD">
        <w:rPr>
          <w:b/>
        </w:rPr>
        <w:t>FRS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3" w:name="_Toc367964999"/>
      <w:r>
        <w:t>Regression Testing:</w:t>
      </w:r>
      <w:bookmarkEnd w:id="103"/>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BE25AD">
        <w:rPr>
          <w:rFonts w:ascii="Arial" w:hAnsi="Arial" w:cs="Arial"/>
          <w:b/>
        </w:rPr>
        <w:t>FRS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4" w:name="_Toc367965000"/>
      <w:r>
        <w:t>User Interface Testing:</w:t>
      </w:r>
      <w:bookmarkEnd w:id="104"/>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5" w:name="_Toc367965001"/>
      <w:r>
        <w:t>Performance Profiling:</w:t>
      </w:r>
      <w:bookmarkEnd w:id="105"/>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6" w:name="_Toc367965002"/>
      <w:r>
        <w:t>Load Testing:</w:t>
      </w:r>
      <w:bookmarkEnd w:id="106"/>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7" w:name="_Toc367965003"/>
      <w:r>
        <w:t>Stress Testing:</w:t>
      </w:r>
      <w:bookmarkEnd w:id="107"/>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8" w:name="_Toc367965004"/>
      <w:r>
        <w:t>Volume Testing:</w:t>
      </w:r>
      <w:bookmarkEnd w:id="108"/>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9" w:name="_Toc367965005"/>
      <w:r>
        <w:rPr>
          <w:lang w:val="en-GB"/>
        </w:rPr>
        <w:t>Security &amp; Access Control Testing:</w:t>
      </w:r>
      <w:bookmarkEnd w:id="109"/>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0" w:name="_Toc367965006"/>
      <w:r>
        <w:rPr>
          <w:lang w:val="en-GB"/>
        </w:rPr>
        <w:t>Failover &amp; Recovery Testing:</w:t>
      </w:r>
      <w:bookmarkEnd w:id="110"/>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1" w:name="_Toc367965007"/>
      <w:r>
        <w:rPr>
          <w:lang w:val="en-GB"/>
        </w:rPr>
        <w:t>Configuration Testing:</w:t>
      </w:r>
      <w:bookmarkEnd w:id="111"/>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2" w:name="_Toc367965008"/>
      <w:r>
        <w:rPr>
          <w:lang w:val="en-GB"/>
        </w:rPr>
        <w:t>Installation/Deploy &amp; Back out Testing:</w:t>
      </w:r>
      <w:bookmarkEnd w:id="112"/>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3" w:name="_Toc367965009"/>
      <w:r>
        <w:rPr>
          <w:lang w:val="en-GB"/>
        </w:rPr>
        <w:t>Post Production Testing:</w:t>
      </w:r>
      <w:bookmarkEnd w:id="113"/>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4" w:name="_Toc367965010"/>
      <w:r>
        <w:rPr>
          <w:lang w:val="en-GB"/>
        </w:rPr>
        <w:t>Unit Testing:</w:t>
      </w:r>
      <w:bookmarkEnd w:id="114"/>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5" w:name="_Toc367965011"/>
      <w:r>
        <w:t>Smoke Testing:</w:t>
      </w:r>
      <w:bookmarkEnd w:id="11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6" w:name="_Toc367965012"/>
      <w:r>
        <w:t>Data Migration Testing:</w:t>
      </w:r>
      <w:bookmarkEnd w:id="116"/>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7" w:name="_Toc367965013"/>
      <w:r>
        <w:t>Testing Plan used</w:t>
      </w:r>
      <w:bookmarkEnd w:id="117"/>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18" w:name="_Toc367965014"/>
      <w:r w:rsidRPr="00751044">
        <w:t>Cause of Testing:</w:t>
      </w:r>
      <w:bookmarkEnd w:id="118"/>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19" w:name="_Toc367965015"/>
      <w:r w:rsidRPr="00751044">
        <w:t>Unit testing includes the following:</w:t>
      </w:r>
      <w:bookmarkEnd w:id="119"/>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0" w:name="_Toc367965016"/>
      <w:r w:rsidRPr="00751044">
        <w:t>System testing includes the following:</w:t>
      </w:r>
      <w:bookmarkEnd w:id="120"/>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1" w:name="_Toc367965017"/>
      <w:r w:rsidRPr="00751044">
        <w:t>The following points should be remembered primarily:</w:t>
      </w:r>
      <w:bookmarkEnd w:id="121"/>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2" w:name="_Toc367965018"/>
      <w:r w:rsidRPr="00751044">
        <w:t>Any engineered product (and most other things) can be tested in one of two ways:</w:t>
      </w:r>
      <w:bookmarkEnd w:id="122"/>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3" w:name="_Toc367965019"/>
      <w:r w:rsidRPr="00751044">
        <w:t>White-box testing:</w:t>
      </w:r>
      <w:bookmarkEnd w:id="123"/>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4" w:name="_Toc367965020"/>
      <w:r w:rsidRPr="00751044">
        <w:t>Basis Path Testing:</w:t>
      </w:r>
      <w:bookmarkEnd w:id="124"/>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5" w:name="_Toc367965021"/>
      <w:r w:rsidRPr="00751044">
        <w:t>Black-box Testing:</w:t>
      </w:r>
      <w:bookmarkEnd w:id="125"/>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26" w:name="_Toc367965022"/>
      <w:r>
        <w:t>Test reports for Unit Test Cases and System Test Cases</w:t>
      </w:r>
      <w:bookmarkEnd w:id="126"/>
    </w:p>
    <w:p w:rsidR="00A32FC2" w:rsidRDefault="00A32FC2" w:rsidP="00A32FC2">
      <w:pPr>
        <w:pStyle w:val="Heading3"/>
      </w:pPr>
      <w:bookmarkStart w:id="127" w:name="_Toc367965023"/>
      <w:r>
        <w:t>Test reports for Unit Test Cases</w:t>
      </w:r>
      <w:bookmarkEnd w:id="127"/>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28" w:name="_Toc367965024"/>
      <w:r>
        <w:t xml:space="preserve">Test reports for </w:t>
      </w:r>
      <w:r w:rsidR="00A24CF4">
        <w:t xml:space="preserve">System </w:t>
      </w:r>
      <w:r>
        <w:t>Test Cases</w:t>
      </w:r>
      <w:bookmarkEnd w:id="128"/>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29" w:name="_Toc367965025"/>
      <w:r>
        <w:t>Debugging and Code improvement</w:t>
      </w:r>
      <w:r w:rsidR="00D57D8F">
        <w:t>:</w:t>
      </w:r>
      <w:bookmarkEnd w:id="129"/>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0" w:name="_Toc351953104"/>
      <w:bookmarkStart w:id="131" w:name="_Toc367965026"/>
      <w:r>
        <w:rPr>
          <w:rFonts w:ascii="Segoe UI" w:hAnsi="Segoe UI" w:cs="Segoe UI"/>
          <w:color w:val="333333"/>
          <w:sz w:val="30"/>
          <w:szCs w:val="30"/>
        </w:rPr>
        <w:t>Create a Sample with the Debug Class</w:t>
      </w:r>
      <w:bookmarkEnd w:id="130"/>
      <w:bookmarkEnd w:id="131"/>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2" w:name="_Toc351953105"/>
      <w:bookmarkStart w:id="133" w:name="_Toc367965027"/>
      <w:r>
        <w:rPr>
          <w:rFonts w:ascii="Segoe UI" w:hAnsi="Segoe UI" w:cs="Segoe UI"/>
          <w:color w:val="333333"/>
          <w:sz w:val="30"/>
          <w:szCs w:val="30"/>
        </w:rPr>
        <w:t>Using the Trace Class</w:t>
      </w:r>
      <w:bookmarkEnd w:id="132"/>
      <w:bookmarkEnd w:id="133"/>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4" w:name="_Toc351953106"/>
      <w:bookmarkStart w:id="135" w:name="_Toc367965028"/>
      <w:r>
        <w:rPr>
          <w:rFonts w:ascii="Segoe UI" w:hAnsi="Segoe UI" w:cs="Segoe UI"/>
          <w:color w:val="333333"/>
          <w:sz w:val="30"/>
          <w:szCs w:val="30"/>
        </w:rPr>
        <w:t>Verify That It Works</w:t>
      </w:r>
      <w:bookmarkEnd w:id="134"/>
      <w:bookmarkEnd w:id="135"/>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6" w:name="_Toc351953107"/>
      <w:bookmarkStart w:id="137" w:name="_Toc367965029"/>
      <w:r>
        <w:rPr>
          <w:rFonts w:ascii="Segoe UI" w:hAnsi="Segoe UI" w:cs="Segoe UI"/>
          <w:color w:val="333333"/>
          <w:sz w:val="30"/>
          <w:szCs w:val="30"/>
        </w:rPr>
        <w:t>Complete Code Listing</w:t>
      </w:r>
      <w:bookmarkEnd w:id="136"/>
      <w:bookmarkEnd w:id="137"/>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8" w:name="_Toc351953108"/>
      <w:bookmarkStart w:id="139" w:name="_Toc367965030"/>
      <w:r>
        <w:rPr>
          <w:rFonts w:ascii="Segoe UI" w:hAnsi="Segoe UI" w:cs="Segoe UI"/>
          <w:color w:val="333333"/>
          <w:sz w:val="30"/>
          <w:szCs w:val="30"/>
        </w:rPr>
        <w:t>Troubleshoot</w:t>
      </w:r>
      <w:bookmarkEnd w:id="138"/>
      <w:bookmarkEnd w:id="139"/>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0" w:name="_Toc367965031"/>
      <w:r>
        <w:t>System Security</w:t>
      </w:r>
      <w:r w:rsidR="00D57D8F">
        <w:t xml:space="preserve"> measures:</w:t>
      </w:r>
      <w:bookmarkEnd w:id="140"/>
    </w:p>
    <w:p w:rsidR="00D57D8F" w:rsidRDefault="00B4442A" w:rsidP="000B1064">
      <w:pPr>
        <w:pStyle w:val="Heading2"/>
      </w:pPr>
      <w:bookmarkStart w:id="141" w:name="_Toc367965032"/>
      <w:r>
        <w:t>Database/data security</w:t>
      </w:r>
      <w:r w:rsidR="00D57D8F">
        <w:t>:</w:t>
      </w:r>
      <w:bookmarkEnd w:id="141"/>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2" w:name="_Toc367965033"/>
      <w:r>
        <w:t>Creation of User profiles and access rights</w:t>
      </w:r>
      <w:bookmarkEnd w:id="142"/>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3" w:name="_Toc367965034"/>
      <w:r>
        <w:t>Cost Estimation of the Project along with Cost Estimation Model</w:t>
      </w:r>
      <w:bookmarkEnd w:id="143"/>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44" w:name="_Toc367965035"/>
      <w:r>
        <w:t>Estimation of development effort</w:t>
      </w:r>
      <w:bookmarkEnd w:id="144"/>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3.0*(KLOC)1.12  PM</w:t>
      </w:r>
    </w:p>
    <w:p w:rsidR="00380B50" w:rsidRDefault="00380B50" w:rsidP="00380B50"/>
    <w:p w:rsidR="00380B50" w:rsidRDefault="00380B50" w:rsidP="00380B50">
      <w:pPr>
        <w:pStyle w:val="Heading2"/>
      </w:pPr>
      <w:bookmarkStart w:id="145" w:name="_Toc367965036"/>
      <w:r>
        <w:t>Estimation of development time</w:t>
      </w:r>
      <w:bookmarkEnd w:id="145"/>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6" w:name="_Toc367965037"/>
      <w:r>
        <w:t>Reports</w:t>
      </w:r>
      <w:bookmarkEnd w:id="146"/>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47" w:name="_Toc367965038"/>
      <w:r>
        <w:t>Future scope and further enhancement of the Project</w:t>
      </w:r>
      <w:bookmarkEnd w:id="147"/>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48" w:name="_Toc367965039"/>
      <w:r>
        <w:t>Bibliography</w:t>
      </w:r>
      <w:bookmarkEnd w:id="148"/>
    </w:p>
    <w:p w:rsidR="00E239ED" w:rsidRDefault="00C273F0" w:rsidP="00C273F0">
      <w:pPr>
        <w:pStyle w:val="Heading2"/>
      </w:pPr>
      <w:bookmarkStart w:id="149" w:name="_Toc367965040"/>
      <w:r>
        <w:t>Website</w:t>
      </w:r>
      <w:bookmarkEnd w:id="149"/>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http://www.codeplex.com/</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http://stackoverflow.com/</w:t>
        </w:r>
      </w:hyperlink>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A7059B"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http://www.w3schools.com</w:t>
        </w:r>
      </w:hyperlink>
    </w:p>
    <w:p w:rsidR="00E239ED"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FB055F" w:rsidRPr="000B345A">
          <w:rPr>
            <w:rStyle w:val="Hyperlink"/>
            <w:rFonts w:ascii="Times New Roman" w:hAnsi="Times New Roman"/>
            <w:sz w:val="24"/>
            <w:szCs w:val="24"/>
            <w:lang w:eastAsia="en-IN"/>
          </w:rPr>
          <w:t>https://developers.facebook.com/</w:t>
        </w:r>
      </w:hyperlink>
    </w:p>
    <w:p w:rsidR="00C774C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972752" w:rsidRPr="000B345A">
          <w:rPr>
            <w:rStyle w:val="Hyperlink"/>
            <w:rFonts w:ascii="Times New Roman" w:hAnsi="Times New Roman"/>
            <w:sz w:val="24"/>
            <w:szCs w:val="24"/>
            <w:lang w:eastAsia="en-IN"/>
          </w:rPr>
          <w:t>https://developers.facebook.com/apps</w:t>
        </w:r>
      </w:hyperlink>
    </w:p>
    <w:p w:rsidR="009D5981"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651257" w:rsidRPr="000B345A">
          <w:rPr>
            <w:rStyle w:val="Hyperlink"/>
            <w:rFonts w:ascii="Times New Roman" w:hAnsi="Times New Roman"/>
            <w:sz w:val="24"/>
            <w:szCs w:val="24"/>
            <w:lang w:eastAsia="en-IN"/>
          </w:rPr>
          <w:t>https://www.facebook.com/creatormyapp</w:t>
        </w:r>
      </w:hyperlink>
    </w:p>
    <w:p w:rsidR="00651257"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A936BA" w:rsidRPr="000B345A">
          <w:rPr>
            <w:rStyle w:val="Hyperlink"/>
            <w:rFonts w:ascii="Times New Roman" w:hAnsi="Times New Roman"/>
            <w:sz w:val="24"/>
            <w:szCs w:val="24"/>
            <w:lang w:eastAsia="en-IN"/>
          </w:rPr>
          <w:t>https://dev.twitter.com/</w:t>
        </w:r>
      </w:hyperlink>
    </w:p>
    <w:p w:rsidR="003D5729"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1173C8" w:rsidRPr="000B345A">
          <w:rPr>
            <w:rStyle w:val="Hyperlink"/>
            <w:rFonts w:ascii="Times New Roman" w:hAnsi="Times New Roman"/>
            <w:sz w:val="24"/>
            <w:szCs w:val="24"/>
            <w:lang w:eastAsia="en-IN"/>
          </w:rPr>
          <w:t>https://developers.google.com/</w:t>
        </w:r>
      </w:hyperlink>
    </w:p>
    <w:p w:rsidR="00EB7F34"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1173C8" w:rsidRPr="000B345A">
          <w:rPr>
            <w:rStyle w:val="Hyperlink"/>
            <w:rFonts w:ascii="Times New Roman" w:hAnsi="Times New Roman"/>
            <w:sz w:val="24"/>
            <w:szCs w:val="24"/>
            <w:lang w:eastAsia="en-IN"/>
          </w:rPr>
          <w:t>http://www.youtube.com/?gl=IN</w:t>
        </w:r>
      </w:hyperlink>
    </w:p>
    <w:p w:rsidR="001173C8"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8D0FDA" w:rsidRPr="000B345A">
          <w:rPr>
            <w:rStyle w:val="Hyperlink"/>
            <w:rFonts w:ascii="Times New Roman" w:hAnsi="Times New Roman"/>
            <w:sz w:val="24"/>
            <w:szCs w:val="24"/>
            <w:lang w:eastAsia="en-IN"/>
          </w:rPr>
          <w:t>https://github.com/anirban-nandy</w:t>
        </w:r>
      </w:hyperlink>
    </w:p>
    <w:p w:rsidR="00806D4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972752" w:rsidRPr="000B345A">
          <w:rPr>
            <w:rStyle w:val="Hyperlink"/>
            <w:rFonts w:ascii="Times New Roman" w:hAnsi="Times New Roman"/>
            <w:sz w:val="24"/>
            <w:szCs w:val="24"/>
            <w:lang w:eastAsia="en-IN"/>
          </w:rPr>
          <w:t>http://learn.github.com/p/intro.html</w:t>
        </w:r>
      </w:hyperlink>
    </w:p>
    <w:p w:rsidR="009727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BA5152" w:rsidRPr="000B345A">
          <w:rPr>
            <w:rStyle w:val="Hyperlink"/>
            <w:rFonts w:ascii="Times New Roman" w:hAnsi="Times New Roman"/>
            <w:sz w:val="24"/>
            <w:szCs w:val="24"/>
            <w:lang w:eastAsia="en-IN"/>
          </w:rPr>
          <w:t>https://enterprise.github.com/support</w:t>
        </w:r>
      </w:hyperlink>
    </w:p>
    <w:p w:rsidR="00BA5152" w:rsidRPr="000B345A" w:rsidRDefault="00A7059B"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0" w:name="_Toc367965041"/>
      <w:r w:rsidRPr="00C273F0">
        <w:rPr>
          <w:rFonts w:eastAsia="Arial"/>
        </w:rPr>
        <w:t>Books</w:t>
      </w:r>
      <w:bookmarkEnd w:id="150"/>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1" w:name="_Toc367965042"/>
      <w:r>
        <w:t>Appendices</w:t>
      </w:r>
      <w:bookmarkEnd w:id="151"/>
    </w:p>
    <w:p w:rsidR="00472BB3" w:rsidRDefault="00472BB3" w:rsidP="00472BB3">
      <w:pPr>
        <w:rPr>
          <w:lang w:val="en-US"/>
        </w:rPr>
      </w:pPr>
    </w:p>
    <w:p w:rsidR="003252E9" w:rsidRPr="0013038E" w:rsidRDefault="003252E9" w:rsidP="0013038E">
      <w:pPr>
        <w:pStyle w:val="Heading2"/>
      </w:pPr>
      <w:bookmarkStart w:id="152" w:name="_Toc289275457"/>
      <w:bookmarkStart w:id="153" w:name="_Toc330365076"/>
      <w:bookmarkStart w:id="154" w:name="_Toc367965043"/>
      <w:r>
        <w:rPr>
          <w:rFonts w:eastAsia="Arial"/>
        </w:rPr>
        <w:t xml:space="preserve">IDE </w:t>
      </w:r>
      <w:r w:rsidR="0097323A">
        <w:rPr>
          <w:rFonts w:eastAsia="Arial"/>
        </w:rPr>
        <w:t>Used</w:t>
      </w:r>
      <w:r w:rsidRPr="005F7EBB">
        <w:rPr>
          <w:rFonts w:eastAsia="Arial"/>
        </w:rPr>
        <w:t>:</w:t>
      </w:r>
      <w:bookmarkEnd w:id="152"/>
      <w:bookmarkEnd w:id="153"/>
      <w:bookmarkEnd w:id="154"/>
    </w:p>
    <w:p w:rsidR="0072415F" w:rsidRPr="0072415F" w:rsidRDefault="0072415F" w:rsidP="0072415F"/>
    <w:p w:rsidR="0000779F" w:rsidRDefault="0000779F" w:rsidP="0000779F">
      <w:pPr>
        <w:pStyle w:val="Heading3"/>
        <w:rPr>
          <w:rFonts w:eastAsia="Arial"/>
        </w:rPr>
      </w:pPr>
      <w:bookmarkStart w:id="155" w:name="_Toc367965044"/>
      <w:r>
        <w:rPr>
          <w:rFonts w:eastAsia="Arial"/>
        </w:rPr>
        <w:t>Visual</w:t>
      </w:r>
      <w:r w:rsidRPr="005F7EBB">
        <w:rPr>
          <w:rFonts w:eastAsia="Arial"/>
        </w:rPr>
        <w:t xml:space="preserve"> Studio 2010</w:t>
      </w:r>
      <w:bookmarkEnd w:id="15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0"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1"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2"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3"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4"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5"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6"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7"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8"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9"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0"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1"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2"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13038E">
      <w:pPr>
        <w:pStyle w:val="Heading2"/>
      </w:pPr>
      <w:bookmarkStart w:id="156" w:name="_Toc289275458"/>
      <w:bookmarkStart w:id="157" w:name="_Toc330365077"/>
      <w:bookmarkStart w:id="158" w:name="_Toc367965045"/>
      <w:r>
        <w:rPr>
          <w:rFonts w:eastAsia="Arial"/>
        </w:rPr>
        <w:t>Front End</w:t>
      </w:r>
      <w:bookmarkStart w:id="159" w:name="_Toc289275459"/>
      <w:bookmarkEnd w:id="156"/>
      <w:r>
        <w:rPr>
          <w:rFonts w:eastAsia="Arial"/>
        </w:rPr>
        <w:t xml:space="preserve"> - </w:t>
      </w:r>
      <w:r w:rsidRPr="005F7EBB">
        <w:rPr>
          <w:rFonts w:eastAsia="Arial"/>
        </w:rPr>
        <w:t>WPF (Windows Presentation Framework)</w:t>
      </w:r>
      <w:bookmarkEnd w:id="157"/>
      <w:bookmarkEnd w:id="158"/>
      <w:bookmarkEnd w:id="159"/>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3"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0" w:name="_Toc367965046"/>
      <w:r>
        <w:t>Programming with wpf</w:t>
      </w:r>
      <w:bookmarkEnd w:id="160"/>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4"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1" w:name="_Toc367965047"/>
      <w:r>
        <w:t>Markup &amp; code-behind</w:t>
      </w:r>
      <w:bookmarkEnd w:id="161"/>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2" w:name="_Toc367965048"/>
      <w:r>
        <w:t>security</w:t>
      </w:r>
      <w:bookmarkEnd w:id="162"/>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3" w:name="_Toc367965049"/>
      <w:r>
        <w:t>controls</w:t>
      </w:r>
      <w:bookmarkEnd w:id="163"/>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4" w:name="_Toc367965050"/>
      <w:r>
        <w:rPr>
          <w:rFonts w:eastAsia="Times New Roman"/>
          <w:lang w:eastAsia="en-IN"/>
        </w:rPr>
        <w:t>Wpf controls by function</w:t>
      </w:r>
      <w:bookmarkEnd w:id="164"/>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5"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96"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97"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98" w:history="1">
        <w:r w:rsidRPr="00191659">
          <w:rPr>
            <w:rFonts w:ascii="Times New Roman" w:eastAsia="Times New Roman" w:hAnsi="Times New Roman" w:cs="Times New Roman"/>
            <w:sz w:val="24"/>
            <w:lang w:val="en-GB"/>
          </w:rPr>
          <w:t>ListView</w:t>
        </w:r>
      </w:hyperlink>
      <w:r w:rsidRPr="00191659">
        <w:rPr>
          <w:rFonts w:ascii="Times New Roman" w:eastAsia="Times New Roman" w:hAnsi="Times New Roman" w:cs="Times New Roman"/>
          <w:sz w:val="24"/>
          <w:lang w:val="en-GB"/>
        </w:rPr>
        <w:t>,and </w:t>
      </w:r>
      <w:hyperlink r:id="rId99"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0"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01"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2"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4"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05"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06"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07"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11"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2"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4"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15"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25"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4"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35"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37"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38"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39"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40"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41"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2"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3"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4"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45"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46"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48"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49"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50"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51"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55"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56"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57"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5" w:name="_Toc367965051"/>
      <w:r>
        <w:rPr>
          <w:rFonts w:eastAsia="Times New Roman"/>
          <w:lang w:eastAsia="en-IN" w:bidi="bn-IN"/>
        </w:rPr>
        <w:t>layout</w:t>
      </w:r>
      <w:bookmarkEnd w:id="165"/>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A7059B" w:rsidP="00E65F63">
      <w:pPr>
        <w:pStyle w:val="NormalWeb"/>
        <w:numPr>
          <w:ilvl w:val="0"/>
          <w:numId w:val="24"/>
        </w:numPr>
        <w:spacing w:before="0" w:beforeAutospacing="0" w:after="0" w:afterAutospacing="0" w:line="270" w:lineRule="atLeast"/>
      </w:pPr>
      <w:hyperlink r:id="rId158"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A7059B" w:rsidP="00E65F63">
      <w:pPr>
        <w:pStyle w:val="NormalWeb"/>
        <w:numPr>
          <w:ilvl w:val="0"/>
          <w:numId w:val="24"/>
        </w:numPr>
        <w:spacing w:before="0" w:beforeAutospacing="0" w:after="0" w:afterAutospacing="0" w:line="270" w:lineRule="atLeast"/>
      </w:pPr>
      <w:hyperlink r:id="rId159"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A7059B" w:rsidP="00E65F63">
      <w:pPr>
        <w:pStyle w:val="NormalWeb"/>
        <w:numPr>
          <w:ilvl w:val="0"/>
          <w:numId w:val="24"/>
        </w:numPr>
        <w:spacing w:before="0" w:beforeAutospacing="0" w:after="0" w:afterAutospacing="0" w:line="270" w:lineRule="atLeast"/>
      </w:pPr>
      <w:hyperlink r:id="rId160"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A7059B" w:rsidP="00E65F63">
      <w:pPr>
        <w:pStyle w:val="NormalWeb"/>
        <w:numPr>
          <w:ilvl w:val="0"/>
          <w:numId w:val="24"/>
        </w:numPr>
        <w:spacing w:before="0" w:beforeAutospacing="0" w:after="0" w:afterAutospacing="0" w:line="270" w:lineRule="atLeast"/>
      </w:pPr>
      <w:hyperlink r:id="rId161"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A7059B" w:rsidP="00E65F63">
      <w:pPr>
        <w:pStyle w:val="NormalWeb"/>
        <w:numPr>
          <w:ilvl w:val="0"/>
          <w:numId w:val="24"/>
        </w:numPr>
        <w:spacing w:before="0" w:beforeAutospacing="0" w:after="0" w:afterAutospacing="0" w:line="270" w:lineRule="atLeast"/>
      </w:pPr>
      <w:hyperlink r:id="rId162"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A7059B" w:rsidP="00E65F63">
      <w:pPr>
        <w:pStyle w:val="NormalWeb"/>
        <w:numPr>
          <w:ilvl w:val="0"/>
          <w:numId w:val="24"/>
        </w:numPr>
        <w:spacing w:before="0" w:beforeAutospacing="0" w:after="0" w:afterAutospacing="0" w:line="270" w:lineRule="atLeast"/>
      </w:pPr>
      <w:hyperlink r:id="rId163"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66" w:name="_Toc367965052"/>
      <w:r w:rsidRPr="00191659">
        <w:lastRenderedPageBreak/>
        <w:t>G</w:t>
      </w:r>
      <w:r w:rsidR="0000779F" w:rsidRPr="00191659">
        <w:t>raphics</w:t>
      </w:r>
      <w:bookmarkEnd w:id="166"/>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67" w:name="_Toc289170424"/>
      <w:bookmarkStart w:id="168" w:name="_Toc289252222"/>
      <w:bookmarkStart w:id="169" w:name="_Toc367965053"/>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67"/>
      <w:bookmarkEnd w:id="168"/>
      <w:bookmarkEnd w:id="169"/>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0" w:name="_Toc289275460"/>
      <w:bookmarkStart w:id="171" w:name="_Toc330365078"/>
      <w:bookmarkStart w:id="172" w:name="_Toc367965054"/>
      <w:r>
        <w:rPr>
          <w:rFonts w:eastAsia="Arial"/>
        </w:rPr>
        <w:t>Programming Framework</w:t>
      </w:r>
      <w:bookmarkEnd w:id="172"/>
      <w:r>
        <w:rPr>
          <w:rFonts w:eastAsia="Arial"/>
        </w:rPr>
        <w:t xml:space="preserve"> </w:t>
      </w:r>
      <w:bookmarkEnd w:id="170"/>
      <w:bookmarkEnd w:id="171"/>
    </w:p>
    <w:p w:rsidR="00766382" w:rsidRPr="00766382" w:rsidRDefault="00766382" w:rsidP="00766382">
      <w:pPr>
        <w:pStyle w:val="Heading3"/>
        <w:rPr>
          <w:rFonts w:eastAsia="Arial"/>
        </w:rPr>
      </w:pPr>
      <w:bookmarkStart w:id="173" w:name="_Toc367965055"/>
      <w:r w:rsidRPr="008F4684">
        <w:rPr>
          <w:rFonts w:eastAsia="Arial"/>
        </w:rPr>
        <w:t>.NET 4</w:t>
      </w:r>
      <w:r>
        <w:rPr>
          <w:rFonts w:eastAsia="Arial"/>
        </w:rPr>
        <w:t>.5</w:t>
      </w:r>
      <w:bookmarkEnd w:id="173"/>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5"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7"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7"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6"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8"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4"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0"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1"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3"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2"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5"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6"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1"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3"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7059B"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4" w:name="_Toc304900511"/>
      <w:bookmarkStart w:id="175" w:name="_Toc320368089"/>
      <w:bookmarkStart w:id="176" w:name="_Toc330365079"/>
      <w:bookmarkStart w:id="177" w:name="_Toc367965056"/>
      <w:r w:rsidRPr="003D00A7">
        <w:t>Database</w:t>
      </w:r>
      <w:r>
        <w:t>/backend</w:t>
      </w:r>
      <w:bookmarkEnd w:id="174"/>
      <w:bookmarkEnd w:id="175"/>
      <w:bookmarkEnd w:id="176"/>
      <w:r w:rsidR="005D5410">
        <w:t>:</w:t>
      </w:r>
      <w:bookmarkEnd w:id="177"/>
    </w:p>
    <w:p w:rsidR="005D5410" w:rsidRDefault="005D5410" w:rsidP="005D5410"/>
    <w:p w:rsidR="005D5410" w:rsidRPr="005D5410" w:rsidRDefault="005D5410" w:rsidP="005D5410">
      <w:pPr>
        <w:pStyle w:val="Heading3"/>
      </w:pPr>
      <w:bookmarkStart w:id="178" w:name="_Toc367965057"/>
      <w:r>
        <w:t>MySQL</w:t>
      </w:r>
      <w:bookmarkEnd w:id="178"/>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0"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1"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9" w:name="_Toc367965058"/>
      <w:r>
        <w:t xml:space="preserve">ide for </w:t>
      </w:r>
      <w:r w:rsidRPr="003D00A7">
        <w:t>Database</w:t>
      </w:r>
      <w:bookmarkEnd w:id="179"/>
      <w:r>
        <w:t xml:space="preserve"> </w:t>
      </w:r>
    </w:p>
    <w:p w:rsidR="00B80591" w:rsidRDefault="00B80591" w:rsidP="00B80591"/>
    <w:p w:rsidR="00B80591" w:rsidRDefault="00B80591" w:rsidP="00B80591">
      <w:pPr>
        <w:pStyle w:val="Heading3"/>
      </w:pPr>
      <w:bookmarkStart w:id="180" w:name="_Toc367965059"/>
      <w:r w:rsidRPr="003D00A7">
        <w:t>MySQL</w:t>
      </w:r>
      <w:r>
        <w:t xml:space="preserve"> workbench</w:t>
      </w:r>
      <w:bookmarkEnd w:id="180"/>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2"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3"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1" w:name="_Toc289275461"/>
      <w:bookmarkStart w:id="182" w:name="_Toc330365080"/>
      <w:bookmarkStart w:id="183" w:name="_Toc367965060"/>
      <w:r w:rsidRPr="00490D21">
        <w:rPr>
          <w:rFonts w:eastAsia="Arial"/>
        </w:rPr>
        <w:t>P</w:t>
      </w:r>
      <w:r>
        <w:rPr>
          <w:rFonts w:eastAsia="Arial"/>
        </w:rPr>
        <w:t>rogramming Language</w:t>
      </w:r>
      <w:bookmarkEnd w:id="181"/>
      <w:bookmarkEnd w:id="182"/>
      <w:bookmarkEnd w:id="183"/>
    </w:p>
    <w:p w:rsidR="002F4972" w:rsidRDefault="002F4972" w:rsidP="002F4972"/>
    <w:p w:rsidR="002F4972" w:rsidRDefault="002F4972" w:rsidP="002F4972">
      <w:pPr>
        <w:pStyle w:val="Heading3"/>
      </w:pPr>
      <w:bookmarkStart w:id="184" w:name="_Toc367965061"/>
      <w:r>
        <w:t>C# - C sharp</w:t>
      </w:r>
      <w:bookmarkEnd w:id="184"/>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4"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5"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46"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47"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48"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49"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50"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51"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2"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3"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4"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55"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56"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57"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Products an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Enforces overflow checking in arithmetic operations.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85" w:name="_Toc289170426"/>
      <w:bookmarkStart w:id="186" w:name="_Toc289252224"/>
      <w:bookmarkStart w:id="187" w:name="_Toc367965062"/>
      <w:r w:rsidRPr="00B807A7">
        <w:rPr>
          <w:rFonts w:eastAsia="Arial"/>
        </w:rPr>
        <w:t>Dia</w:t>
      </w:r>
      <w:r>
        <w:rPr>
          <w:rFonts w:eastAsia="Arial"/>
        </w:rPr>
        <w:t xml:space="preserve"> for Diagram Drawing &amp;Modeling</w:t>
      </w:r>
      <w:bookmarkEnd w:id="185"/>
      <w:bookmarkEnd w:id="186"/>
      <w:bookmarkEnd w:id="187"/>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88" w:name="_Toc289252225"/>
      <w:bookmarkStart w:id="189" w:name="_Toc367965063"/>
      <w:r>
        <w:rPr>
          <w:rFonts w:eastAsia="Arial"/>
        </w:rPr>
        <w:t>Google Spreadsheet</w:t>
      </w:r>
      <w:r w:rsidRPr="001003EA">
        <w:rPr>
          <w:rFonts w:eastAsia="Arial"/>
        </w:rPr>
        <w:t xml:space="preserve"> Interface:</w:t>
      </w:r>
      <w:bookmarkEnd w:id="188"/>
      <w:bookmarkEnd w:id="189"/>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0" w:name="_Toc367965064"/>
      <w:r w:rsidRPr="009F6550">
        <w:t>Cacoo::</w:t>
      </w:r>
      <w:r w:rsidRPr="009F6550">
        <w:rPr>
          <w:szCs w:val="27"/>
        </w:rPr>
        <w:t xml:space="preserve"> </w:t>
      </w:r>
      <w:r w:rsidRPr="009F6550">
        <w:t>online drawing tool</w:t>
      </w:r>
      <w:bookmarkEnd w:id="190"/>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1" w:name="_Toc367965065"/>
      <w:r w:rsidRPr="009F6550">
        <w:t>Creating Diagrams</w:t>
      </w:r>
      <w:bookmarkEnd w:id="19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2" w:name="_Toc367965066"/>
      <w:r w:rsidRPr="00726E05">
        <w:t>Collaboration</w:t>
      </w:r>
      <w:bookmarkEnd w:id="19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3" w:name="_Toc367965067"/>
      <w:r w:rsidRPr="00726E05">
        <w:t>Sharing Diagrams</w:t>
      </w:r>
      <w:bookmarkEnd w:id="19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4" w:name="_Toc367965068"/>
      <w:r w:rsidRPr="00726E05">
        <w:t>Managing Diagrams</w:t>
      </w:r>
      <w:bookmarkEnd w:id="19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5" w:name="_Toc367965069"/>
      <w:r w:rsidRPr="00726E05">
        <w:t>Languages and Time Zones</w:t>
      </w:r>
      <w:bookmarkEnd w:id="19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96" w:name="_Toc367965070"/>
      <w:r w:rsidRPr="00726E05">
        <w:t>Security</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197" w:name="_Toc367965071"/>
      <w:r w:rsidRPr="00726E05">
        <w:t>API</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98" w:name="_Toc367965072"/>
      <w:r w:rsidR="009A41F0" w:rsidRPr="009A41F0">
        <w:t>Version Control System</w:t>
      </w:r>
      <w:r w:rsidR="009A41F0">
        <w:t xml:space="preserve"> </w:t>
      </w:r>
      <w:r w:rsidR="00425BC4">
        <w:t xml:space="preserve">: </w:t>
      </w:r>
      <w:r w:rsidRPr="00882D58">
        <w:t>GitHub</w:t>
      </w:r>
      <w:bookmarkEnd w:id="198"/>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99" w:name="_Toc367965073"/>
      <w:r w:rsidRPr="0060700F">
        <w:rPr>
          <w:rStyle w:val="mw-headline"/>
          <w:szCs w:val="26"/>
        </w:rPr>
        <w:lastRenderedPageBreak/>
        <w:t>Description</w:t>
      </w:r>
      <w:bookmarkEnd w:id="19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0" w:name="_Toc367965074"/>
      <w:r w:rsidRPr="009A167B">
        <w:t>Limitations and constraints</w:t>
      </w:r>
      <w:bookmarkEnd w:id="20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1" w:name="_Toc367965075"/>
      <w:r>
        <w:t>Glossary.</w:t>
      </w:r>
      <w:bookmarkEnd w:id="201"/>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6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53E" w:rsidRDefault="007C653E" w:rsidP="009A41F0">
      <w:pPr>
        <w:spacing w:after="0" w:line="240" w:lineRule="auto"/>
      </w:pPr>
      <w:r>
        <w:separator/>
      </w:r>
    </w:p>
  </w:endnote>
  <w:endnote w:type="continuationSeparator" w:id="0">
    <w:p w:rsidR="007C653E" w:rsidRDefault="007C653E"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7175C1" w:rsidRDefault="00A7059B">
        <w:pPr>
          <w:pStyle w:val="Footer"/>
        </w:pPr>
        <w:r>
          <w:rPr>
            <w:noProof/>
          </w:rPr>
          <w:pict>
            <v:group id="_x0000_s2061" style="position:absolute;margin-left:1394.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7175C1" w:rsidRDefault="007175C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7175C1" w:rsidRDefault="00A7059B">
                      <w:pPr>
                        <w:pStyle w:val="Footer"/>
                        <w:jc w:val="center"/>
                      </w:pPr>
                      <w:fldSimple w:instr=" PAGE   \* MERGEFORMAT ">
                        <w:r w:rsidR="00BC33B7">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53E" w:rsidRDefault="007C653E" w:rsidP="009A41F0">
      <w:pPr>
        <w:spacing w:after="0" w:line="240" w:lineRule="auto"/>
      </w:pPr>
      <w:r>
        <w:separator/>
      </w:r>
    </w:p>
  </w:footnote>
  <w:footnote w:type="continuationSeparator" w:id="0">
    <w:p w:rsidR="007C653E" w:rsidRDefault="007C653E"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2.3pt;height:10.45pt" o:bullet="t">
        <v:imagedata r:id="rId1" o:title="bullet1"/>
      </v:shape>
    </w:pict>
  </w:numPicBullet>
  <w:numPicBullet w:numPicBulletId="1">
    <w:pict>
      <v:shape id="_x0000_i1210" type="#_x0000_t75" style="width:12.3pt;height:10.45pt" o:bullet="t">
        <v:imagedata r:id="rId2" o:title="bullet2"/>
      </v:shape>
    </w:pict>
  </w:numPicBullet>
  <w:numPicBullet w:numPicBulletId="2">
    <w:pict>
      <v:shape id="_x0000_i1211"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C653E"/>
    <w:rsid w:val="007D7858"/>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6B0"/>
    <w:rsid w:val="008C542B"/>
    <w:rsid w:val="008C5DCE"/>
    <w:rsid w:val="008D0FDA"/>
    <w:rsid w:val="008D1348"/>
    <w:rsid w:val="008D1526"/>
    <w:rsid w:val="008D18DB"/>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canvas.aspx" TargetMode="External"/><Relationship Id="rId21" Type="http://schemas.openxmlformats.org/officeDocument/2006/relationships/image" Target="media/image7.jpeg"/><Relationship Id="rId42" Type="http://schemas.openxmlformats.org/officeDocument/2006/relationships/image" Target="media/image28.gif"/><Relationship Id="rId63" Type="http://schemas.openxmlformats.org/officeDocument/2006/relationships/hyperlink" Target="https://developers.facebook.com/apps" TargetMode="External"/><Relationship Id="rId84" Type="http://schemas.openxmlformats.org/officeDocument/2006/relationships/hyperlink" Target="http://en.wikipedia.org/wiki/GUI" TargetMode="External"/><Relationship Id="rId138" Type="http://schemas.openxmlformats.org/officeDocument/2006/relationships/hyperlink" Target="http://msdn.microsoft.com/en-IN/library/system.windows.controls.contextmenu.aspx" TargetMode="External"/><Relationship Id="rId159" Type="http://schemas.openxmlformats.org/officeDocument/2006/relationships/hyperlink" Target="http://msdn.microsoft.com/en-IN/library/system.windows.controls.dockpanel.aspx" TargetMode="External"/><Relationship Id="rId170" Type="http://schemas.openxmlformats.org/officeDocument/2006/relationships/hyperlink" Target="http://msdn.microsoft.com/en-us/library/gg145034.aspx" TargetMode="External"/><Relationship Id="rId191" Type="http://schemas.openxmlformats.org/officeDocument/2006/relationships/hyperlink" Target="http://msdn.microsoft.com/en-us/library/gg145016.aspx" TargetMode="External"/><Relationship Id="rId205" Type="http://schemas.openxmlformats.org/officeDocument/2006/relationships/hyperlink" Target="http://msdn.microsoft.com/en-us/library/gg145017.aspx" TargetMode="External"/><Relationship Id="rId226" Type="http://schemas.openxmlformats.org/officeDocument/2006/relationships/hyperlink" Target="http://go.microsoft.com/fwlink/?linkid=37118" TargetMode="External"/><Relationship Id="rId247"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documentviewer.aspx" TargetMode="External"/><Relationship Id="rId11" Type="http://schemas.openxmlformats.org/officeDocument/2006/relationships/hyperlink" Target="https://en.wikipedia.org/wiki/Person" TargetMode="External"/><Relationship Id="rId32" Type="http://schemas.openxmlformats.org/officeDocument/2006/relationships/image" Target="media/image18.jpeg"/><Relationship Id="rId53" Type="http://schemas.openxmlformats.org/officeDocument/2006/relationships/hyperlink" Target="http://www.codeplex.com/" TargetMode="External"/><Relationship Id="rId74" Type="http://schemas.openxmlformats.org/officeDocument/2006/relationships/hyperlink" Target="http://learn.github.com/p/intro.html" TargetMode="External"/><Relationship Id="rId128" Type="http://schemas.openxmlformats.org/officeDocument/2006/relationships/hyperlink" Target="http://msdn.microsoft.com/en-IN/library/system.windows.controls.scrollviewer.aspx" TargetMode="External"/><Relationship Id="rId149" Type="http://schemas.openxmlformats.org/officeDocument/2006/relationships/hyperlink" Target="http://msdn.microsoft.com/en-IN/library/system.windows.controls.radiobutton.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button.aspx" TargetMode="External"/><Relationship Id="rId160" Type="http://schemas.openxmlformats.org/officeDocument/2006/relationships/hyperlink" Target="http://msdn.microsoft.com/en-IN/library/system.windows.controls.grid.aspx" TargetMode="External"/><Relationship Id="rId181" Type="http://schemas.openxmlformats.org/officeDocument/2006/relationships/hyperlink" Target="http://msdn.microsoft.com/en-us/library/gg145023.aspx" TargetMode="External"/><Relationship Id="rId216" Type="http://schemas.openxmlformats.org/officeDocument/2006/relationships/hyperlink" Target="http://msdn.microsoft.com/en-us/library/gg145018.aspx" TargetMode="External"/><Relationship Id="rId237" Type="http://schemas.openxmlformats.org/officeDocument/2006/relationships/hyperlink" Target="http://msdn.microsoft.com/en-us/library/hh135393.aspx" TargetMode="External"/><Relationship Id="rId258" Type="http://schemas.openxmlformats.org/officeDocument/2006/relationships/image" Target="media/image37.png"/><Relationship Id="rId22" Type="http://schemas.openxmlformats.org/officeDocument/2006/relationships/image" Target="media/image8.jpeg"/><Relationship Id="rId43" Type="http://schemas.openxmlformats.org/officeDocument/2006/relationships/hyperlink" Target="file:///C:\Users\Anirban\Documents\GitHub\DailyNoteBook\Help\html\521639525.htm" TargetMode="External"/><Relationship Id="rId64" Type="http://schemas.openxmlformats.org/officeDocument/2006/relationships/hyperlink" Target="https://www.facebook.com/creatormyapp" TargetMode="External"/><Relationship Id="rId118" Type="http://schemas.openxmlformats.org/officeDocument/2006/relationships/hyperlink" Target="http://msdn.microsoft.com/en-IN/library/system.windows.controls.dockpanel.aspx" TargetMode="External"/><Relationship Id="rId139" Type="http://schemas.openxmlformats.org/officeDocument/2006/relationships/hyperlink" Target="http://msdn.microsoft.com/en-IN/library/system.windows.controls.menu.aspx" TargetMode="External"/><Relationship Id="rId85" Type="http://schemas.openxmlformats.org/officeDocument/2006/relationships/hyperlink" Target="http://en.wikipedia.org/wiki/Class_(computing)" TargetMode="External"/><Relationship Id="rId150" Type="http://schemas.openxmlformats.org/officeDocument/2006/relationships/hyperlink" Target="http://msdn.microsoft.com/en-IN/library/system.windows.controls.slider.aspx" TargetMode="External"/><Relationship Id="rId171" Type="http://schemas.openxmlformats.org/officeDocument/2006/relationships/hyperlink" Target="http://msdn.microsoft.com/en-us/library/gg145035.aspx" TargetMode="External"/><Relationship Id="rId192" Type="http://schemas.openxmlformats.org/officeDocument/2006/relationships/hyperlink" Target="http://msdn.microsoft.com/en-us/library/gg145024.aspx" TargetMode="External"/><Relationship Id="rId206" Type="http://schemas.openxmlformats.org/officeDocument/2006/relationships/hyperlink" Target="http://msdn.microsoft.com/en-us/library/gg145025.aspx" TargetMode="External"/><Relationship Id="rId227" Type="http://schemas.openxmlformats.org/officeDocument/2006/relationships/hyperlink" Target="http://msdn.microsoft.com/en-us/library/gg145008.aspx" TargetMode="External"/><Relationship Id="rId248" Type="http://schemas.openxmlformats.org/officeDocument/2006/relationships/hyperlink" Target="http://en.wikipedia.org/wiki/Functional_programming" TargetMode="External"/><Relationship Id="rId12" Type="http://schemas.openxmlformats.org/officeDocument/2006/relationships/hyperlink" Target="https://en.wikipedia.org/wiki/Digital_image" TargetMode="External"/><Relationship Id="rId33" Type="http://schemas.openxmlformats.org/officeDocument/2006/relationships/image" Target="media/image19.png"/><Relationship Id="rId108" Type="http://schemas.openxmlformats.org/officeDocument/2006/relationships/hyperlink" Target="http://msdn.microsoft.com/en-IN/library/system.windows.controls.flowdocumentpageviewer.aspx" TargetMode="External"/><Relationship Id="rId129" Type="http://schemas.openxmlformats.org/officeDocument/2006/relationships/hyperlink" Target="http://msdn.microsoft.com/en-IN/library/system.windows.controls.stackpanel.aspx" TargetMode="External"/><Relationship Id="rId54" Type="http://schemas.openxmlformats.org/officeDocument/2006/relationships/hyperlink" Target="http://stackoverflow.com/" TargetMode="External"/><Relationship Id="rId75" Type="http://schemas.openxmlformats.org/officeDocument/2006/relationships/hyperlink" Target="http://www.vogella.com/articles/Git/article.html" TargetMode="External"/><Relationship Id="rId96" Type="http://schemas.openxmlformats.org/officeDocument/2006/relationships/hyperlink" Target="http://msdn.microsoft.com/en-IN/library/system.windows.controls.primitives.repeatbutton.aspx" TargetMode="External"/><Relationship Id="rId140" Type="http://schemas.openxmlformats.org/officeDocument/2006/relationships/hyperlink" Target="http://msdn.microsoft.com/en-IN/library/system.windows.controls.toolbar.aspx" TargetMode="External"/><Relationship Id="rId161" Type="http://schemas.openxmlformats.org/officeDocument/2006/relationships/hyperlink" Target="http://msdn.microsoft.com/en-IN/library/system.windows.controls.stack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13.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microsoft.sqlserver.server.aspx" TargetMode="External"/><Relationship Id="rId238" Type="http://schemas.openxmlformats.org/officeDocument/2006/relationships/hyperlink" Target="http://msdn.microsoft.com/en-us/library/uiautomationclientsideproviders.aspx" TargetMode="External"/><Relationship Id="rId254" Type="http://schemas.openxmlformats.org/officeDocument/2006/relationships/hyperlink" Target="http://en.wikipedia.org/wiki/.NET_Framework" TargetMode="External"/><Relationship Id="rId259" Type="http://schemas.openxmlformats.org/officeDocument/2006/relationships/image" Target="media/image38.jpeg"/><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javascript:void(0)" TargetMode="External"/><Relationship Id="rId114" Type="http://schemas.openxmlformats.org/officeDocument/2006/relationships/hyperlink" Target="http://msdn.microsoft.com/en-IN/library/system.windows.controls.passwordbox.aspx" TargetMode="External"/><Relationship Id="rId119" Type="http://schemas.openxmlformats.org/officeDocument/2006/relationships/hyperlink" Target="http://msdn.microsoft.com/en-IN/library/system.windows.controls.expander.aspx" TargetMode="External"/><Relationship Id="rId44" Type="http://schemas.openxmlformats.org/officeDocument/2006/relationships/hyperlink" Target="file:///C:\Users\Anirban\Documents\GitHub\DailyNoteBook\Help\html\494305234.htm" TargetMode="External"/><Relationship Id="rId60" Type="http://schemas.openxmlformats.org/officeDocument/2006/relationships/hyperlink" Target="http://www.homeandlearn.co.uk/csharp/csharp.html" TargetMode="External"/><Relationship Id="rId65" Type="http://schemas.openxmlformats.org/officeDocument/2006/relationships/hyperlink" Target="https://www.facebook.com/help/" TargetMode="External"/><Relationship Id="rId81" Type="http://schemas.openxmlformats.org/officeDocument/2006/relationships/hyperlink" Target="http://en.wikipedia.org/wiki/IntelliSense" TargetMode="External"/><Relationship Id="rId86" Type="http://schemas.openxmlformats.org/officeDocument/2006/relationships/hyperlink" Target="http://en.wikipedia.org/wiki/Database_schema" TargetMode="External"/><Relationship Id="rId130" Type="http://schemas.openxmlformats.org/officeDocument/2006/relationships/hyperlink" Target="http://msdn.microsoft.com/en-IN/library/system.windows.controls.primitives.thumb.aspx" TargetMode="External"/><Relationship Id="rId135" Type="http://schemas.openxmlformats.org/officeDocument/2006/relationships/hyperlink" Target="http://msdn.microsoft.com/en-IN/library/system.windows.controls.image.aspx" TargetMode="External"/><Relationship Id="rId151" Type="http://schemas.openxmlformats.org/officeDocument/2006/relationships/hyperlink" Target="http://msdn.microsoft.com/en-IN/library/system.windows.controls.accesstext.aspx" TargetMode="External"/><Relationship Id="rId156" Type="http://schemas.openxmlformats.org/officeDocument/2006/relationships/hyperlink" Target="http://msdn.microsoft.com/en-IN/library/system.windows.controls.textblock.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42.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44.aspx" TargetMode="External"/><Relationship Id="rId207" Type="http://schemas.openxmlformats.org/officeDocument/2006/relationships/hyperlink" Target="http://msdn.microsoft.com/en-us/library/gg145010.aspx" TargetMode="External"/><Relationship Id="rId223" Type="http://schemas.openxmlformats.org/officeDocument/2006/relationships/hyperlink" Target="http://msdn.microsoft.com/en-us/library/hh135392.aspx" TargetMode="External"/><Relationship Id="rId228" Type="http://schemas.openxmlformats.org/officeDocument/2006/relationships/hyperlink" Target="http://msdn.microsoft.com/en-us/library/gg145015.aspx" TargetMode="External"/><Relationship Id="rId244" Type="http://schemas.openxmlformats.org/officeDocument/2006/relationships/image" Target="media/image36.png"/><Relationship Id="rId249" Type="http://schemas.openxmlformats.org/officeDocument/2006/relationships/hyperlink" Target="http://en.wikipedia.org/wiki/Generic_programming" TargetMode="Externa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image" Target="media/image25.jpeg"/><Relationship Id="rId109" Type="http://schemas.openxmlformats.org/officeDocument/2006/relationships/hyperlink" Target="http://msdn.microsoft.com/en-IN/library/system.windows.controls.flowdocumentreader.aspx" TargetMode="External"/><Relationship Id="rId260"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try.github.com/levels/1/challenges/1" TargetMode="External"/><Relationship Id="rId97" Type="http://schemas.openxmlformats.org/officeDocument/2006/relationships/hyperlink" Target="http://msdn.microsoft.com/en-IN/library/system.windows.controls.datagrid.aspx" TargetMode="External"/><Relationship Id="rId104" Type="http://schemas.openxmlformats.org/officeDocument/2006/relationships/hyperlink" Target="http://msdn.microsoft.com/en-IN/library/microsoft.win32.savefiledialog.aspx" TargetMode="External"/><Relationship Id="rId120" Type="http://schemas.openxmlformats.org/officeDocument/2006/relationships/hyperlink" Target="http://msdn.microsoft.com/en-IN/library/system.windows.controls.grid.aspx" TargetMode="External"/><Relationship Id="rId125" Type="http://schemas.openxmlformats.org/officeDocument/2006/relationships/hyperlink" Target="http://msdn.microsoft.com/en-IN/library/system.windows.controls.primitives.resizegrip.aspx" TargetMode="External"/><Relationship Id="rId141" Type="http://schemas.openxmlformats.org/officeDocument/2006/relationships/hyperlink" Target="http://msdn.microsoft.com/en-IN/library/system.windows.controls.frame.aspx" TargetMode="External"/><Relationship Id="rId146" Type="http://schemas.openxmlformats.org/officeDocument/2006/relationships/hyperlink" Target="http://msdn.microsoft.com/en-IN/library/system.windows.controls.check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textinfo.aspx" TargetMode="External"/><Relationship Id="rId7" Type="http://schemas.openxmlformats.org/officeDocument/2006/relationships/endnotes" Target="endnotes.xml"/><Relationship Id="rId71" Type="http://schemas.openxmlformats.org/officeDocument/2006/relationships/hyperlink" Target="http://blendinsider.com/" TargetMode="External"/><Relationship Id="rId92" Type="http://schemas.openxmlformats.org/officeDocument/2006/relationships/hyperlink" Target="http://en.wikipedia.org/wiki/Team_Foundation_Server" TargetMode="External"/><Relationship Id="rId162" Type="http://schemas.openxmlformats.org/officeDocument/2006/relationships/hyperlink" Target="http://msdn.microsoft.com/en-IN/library/system.windows.controls.virtualizingstack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26.aspx" TargetMode="External"/><Relationship Id="rId234" Type="http://schemas.openxmlformats.org/officeDocument/2006/relationships/hyperlink" Target="http://msdn.microsoft.com/en-us/library/gg145009.aspx" TargetMode="External"/><Relationship Id="rId239" Type="http://schemas.openxmlformats.org/officeDocument/2006/relationships/hyperlink" Target="http://msdn.microsoft.com/en-us/library/xamlgeneratednamespace.aspx" TargetMode="External"/><Relationship Id="rId2" Type="http://schemas.openxmlformats.org/officeDocument/2006/relationships/numbering" Target="numbering.xml"/><Relationship Id="rId29" Type="http://schemas.openxmlformats.org/officeDocument/2006/relationships/image" Target="media/image15.jpeg"/><Relationship Id="rId250" Type="http://schemas.openxmlformats.org/officeDocument/2006/relationships/hyperlink" Target="http://en.wikipedia.org/wiki/Object-oriented_programming" TargetMode="External"/><Relationship Id="rId255" Type="http://schemas.openxmlformats.org/officeDocument/2006/relationships/hyperlink" Target="http://en.wikipedia.org/wiki/Ecma_International" TargetMode="External"/><Relationship Id="rId24" Type="http://schemas.openxmlformats.org/officeDocument/2006/relationships/image" Target="media/image10.gif"/><Relationship Id="rId40" Type="http://schemas.openxmlformats.org/officeDocument/2006/relationships/image" Target="media/image26.jpeg"/><Relationship Id="rId45" Type="http://schemas.openxmlformats.org/officeDocument/2006/relationships/hyperlink" Target="file:///C:\Users\Anirban\Documents\GitHub\DailyNoteBook\Help\html\481492962.htm" TargetMode="External"/><Relationship Id="rId66" Type="http://schemas.openxmlformats.org/officeDocument/2006/relationships/hyperlink" Target="https://dev.twitter.com/" TargetMode="External"/><Relationship Id="rId87" Type="http://schemas.openxmlformats.org/officeDocument/2006/relationships/hyperlink" Target="http://en.wikipedia.org/wiki/Source_control" TargetMode="External"/><Relationship Id="rId110" Type="http://schemas.openxmlformats.org/officeDocument/2006/relationships/hyperlink" Target="http://msdn.microsoft.com/en-IN/library/system.windows.controls.flowdocumentscrollviewer.aspx" TargetMode="External"/><Relationship Id="rId115" Type="http://schemas.openxmlformats.org/officeDocument/2006/relationships/hyperlink" Target="http://msdn.microsoft.com/en-IN/library/system.windows.controls.border.aspx" TargetMode="External"/><Relationship Id="rId131" Type="http://schemas.openxmlformats.org/officeDocument/2006/relationships/hyperlink" Target="http://msdn.microsoft.com/en-IN/library/system.windows.controls.viewbox.aspx" TargetMode="External"/><Relationship Id="rId136" Type="http://schemas.openxmlformats.org/officeDocument/2006/relationships/hyperlink" Target="http://msdn.microsoft.com/en-IN/library/system.windows.controls.mediaelement.aspx" TargetMode="External"/><Relationship Id="rId157" Type="http://schemas.openxmlformats.org/officeDocument/2006/relationships/hyperlink" Target="http://msdn.microsoft.com/en-IN/library/system.windows.controls.tooltip.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Code_refactoring" TargetMode="External"/><Relationship Id="rId152" Type="http://schemas.openxmlformats.org/officeDocument/2006/relationships/hyperlink" Target="http://msdn.microsoft.com/en-IN/library/system.windows.controls.label.aspx" TargetMode="External"/><Relationship Id="rId173" Type="http://schemas.openxmlformats.org/officeDocument/2006/relationships/hyperlink" Target="http://msdn.microsoft.com/en-us/library/gg145027.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byte.aspx" TargetMode="External"/><Relationship Id="rId203" Type="http://schemas.openxmlformats.org/officeDocument/2006/relationships/hyperlink" Target="http://msdn.microsoft.com/en-us/library/gg145033.aspx" TargetMode="External"/><Relationship Id="rId208" Type="http://schemas.openxmlformats.org/officeDocument/2006/relationships/hyperlink" Target="http://msdn.microsoft.com/en-us/library/gg145038.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6.jpeg"/><Relationship Id="rId224" Type="http://schemas.openxmlformats.org/officeDocument/2006/relationships/hyperlink" Target="http://msdn.microsoft.com/en-us/library/microsoft.aspnet.snapin.aspx" TargetMode="External"/><Relationship Id="rId240" Type="http://schemas.openxmlformats.org/officeDocument/2006/relationships/image" Target="media/image34.jpeg"/><Relationship Id="rId245" Type="http://schemas.openxmlformats.org/officeDocument/2006/relationships/hyperlink" Target="http://en.wikipedia.org/wiki/Multi-paradigm_programming_language" TargetMode="External"/><Relationship Id="rId261" Type="http://schemas.openxmlformats.org/officeDocument/2006/relationships/fontTable" Target="fontTable.xml"/><Relationship Id="rId14" Type="http://schemas.openxmlformats.org/officeDocument/2006/relationships/hyperlink" Target="https://en.wikipedia.org/wiki/Video"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hyperlink" Target="http://www.w3schools.com" TargetMode="External"/><Relationship Id="rId77" Type="http://schemas.openxmlformats.org/officeDocument/2006/relationships/hyperlink" Target="https://enterprise.github.com/support" TargetMode="External"/><Relationship Id="rId100" Type="http://schemas.openxmlformats.org/officeDocument/2006/relationships/hyperlink" Target="http://msdn.microsoft.com/en-IN/library/system.windows.controls.calendar.aspx" TargetMode="External"/><Relationship Id="rId105" Type="http://schemas.openxmlformats.org/officeDocument/2006/relationships/hyperlink" Target="http://msdn.microsoft.com/en-IN/library/system.windows.controls.inkcanvas.aspx" TargetMode="External"/><Relationship Id="rId126" Type="http://schemas.openxmlformats.org/officeDocument/2006/relationships/hyperlink" Target="http://msdn.microsoft.com/en-IN/library/system.windows.controls.separator.aspx" TargetMode="External"/><Relationship Id="rId147" Type="http://schemas.openxmlformats.org/officeDocument/2006/relationships/hyperlink" Target="http://msdn.microsoft.com/en-IN/library/system.windows.controls.combobox.aspx" TargetMode="External"/><Relationship Id="rId168" Type="http://schemas.openxmlformats.org/officeDocument/2006/relationships/hyperlink" Target="http://msdn.microsoft.com/en-us/library/gg145022.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http://msdn.microsoft.com/en-us/" TargetMode="External"/><Relationship Id="rId72" Type="http://schemas.openxmlformats.org/officeDocument/2006/relationships/hyperlink" Target="https://github.com/anirban-nandy" TargetMode="External"/><Relationship Id="rId93" Type="http://schemas.openxmlformats.org/officeDocument/2006/relationships/image" Target="media/image31.png"/><Relationship Id="rId98" Type="http://schemas.openxmlformats.org/officeDocument/2006/relationships/hyperlink" Target="http://msdn.microsoft.com/en-IN/library/system.windows.controls.listview.aspx" TargetMode="External"/><Relationship Id="rId121" Type="http://schemas.openxmlformats.org/officeDocument/2006/relationships/hyperlink" Target="http://msdn.microsoft.com/en-IN/library/system.windows.controls.gridview.aspx" TargetMode="External"/><Relationship Id="rId142" Type="http://schemas.openxmlformats.org/officeDocument/2006/relationships/hyperlink" Target="http://msdn.microsoft.com/en-IN/library/system.windows.documents.hyperlink.aspx" TargetMode="External"/><Relationship Id="rId163" Type="http://schemas.openxmlformats.org/officeDocument/2006/relationships/hyperlink" Target="http://msdn.microsoft.com/en-IN/library/system.windows.controls.wrappanel.aspx" TargetMode="External"/><Relationship Id="rId184" Type="http://schemas.openxmlformats.org/officeDocument/2006/relationships/hyperlink" Target="http://msdn.microsoft.com/en-us/library/gg145047.aspx" TargetMode="External"/><Relationship Id="rId189" Type="http://schemas.openxmlformats.org/officeDocument/2006/relationships/hyperlink" Target="http://msdn.microsoft.com/en-us/library/gg145031.aspx" TargetMode="External"/><Relationship Id="rId219" Type="http://schemas.openxmlformats.org/officeDocument/2006/relationships/hyperlink" Target="http://msdn.microsoft.com/en-us/library/gg145048.aspx" TargetMode="External"/><Relationship Id="rId3" Type="http://schemas.openxmlformats.org/officeDocument/2006/relationships/styles" Target="styles.xml"/><Relationship Id="rId214"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40.aspx" TargetMode="External"/><Relationship Id="rId251" Type="http://schemas.openxmlformats.org/officeDocument/2006/relationships/hyperlink" Target="http://en.wikipedia.org/wiki/Class_(computer_science)" TargetMode="External"/><Relationship Id="rId256" Type="http://schemas.openxmlformats.org/officeDocument/2006/relationships/hyperlink" Target="http://en.wikipedia.org/wiki/International_Organization_for_Standardization" TargetMode="External"/><Relationship Id="rId25" Type="http://schemas.openxmlformats.org/officeDocument/2006/relationships/image" Target="media/image11.gif"/><Relationship Id="rId46" Type="http://schemas.openxmlformats.org/officeDocument/2006/relationships/image" Target="media/image29.gif"/><Relationship Id="rId67" Type="http://schemas.openxmlformats.org/officeDocument/2006/relationships/hyperlink" Target="https://dev.twitter.com/discussions/3477" TargetMode="External"/><Relationship Id="rId116" Type="http://schemas.openxmlformats.org/officeDocument/2006/relationships/hyperlink" Target="http://msdn.microsoft.com/en-IN/library/system.windows.controls.primitives.bulletdecorator.aspx" TargetMode="External"/><Relationship Id="rId137" Type="http://schemas.openxmlformats.org/officeDocument/2006/relationships/hyperlink" Target="http://msdn.microsoft.com/en-IN/library/system.windows.controls.soundplayeraction.aspx" TargetMode="External"/><Relationship Id="rId158" Type="http://schemas.openxmlformats.org/officeDocument/2006/relationships/hyperlink" Target="http://msdn.microsoft.com/en-IN/library/system.windows.controls.canvas.aspx" TargetMode="External"/><Relationship Id="rId20" Type="http://schemas.openxmlformats.org/officeDocument/2006/relationships/hyperlink" Target="https://en.wikipedia.org/wiki/Biometrics" TargetMode="External"/><Relationship Id="rId41" Type="http://schemas.openxmlformats.org/officeDocument/2006/relationships/image" Target="media/image27.png"/><Relationship Id="rId62" Type="http://schemas.openxmlformats.org/officeDocument/2006/relationships/hyperlink" Target="https://developers.facebook.com/" TargetMode="External"/><Relationship Id="rId83" Type="http://schemas.openxmlformats.org/officeDocument/2006/relationships/hyperlink" Target="http://en.wikipedia.org/wiki/Microsoft_Visual_Studio_Debugger" TargetMode="External"/><Relationship Id="rId88" Type="http://schemas.openxmlformats.org/officeDocument/2006/relationships/hyperlink" Target="http://en.wikipedia.org/wiki/Subversion_(software)" TargetMode="External"/><Relationship Id="rId111" Type="http://schemas.openxmlformats.org/officeDocument/2006/relationships/hyperlink" Target="http://msdn.microsoft.com/en-IN/library/system.windows.controls.stickynotecontrol.aspx" TargetMode="External"/><Relationship Id="rId132" Type="http://schemas.openxmlformats.org/officeDocument/2006/relationships/hyperlink" Target="http://msdn.microsoft.com/en-IN/library/system.windows.controls.virtualizingstackpanel.aspx" TargetMode="External"/><Relationship Id="rId153" Type="http://schemas.openxmlformats.org/officeDocument/2006/relationships/hyperlink" Target="http://msdn.microsoft.com/en-IN/library/system.windows.controls.primitives.popup.aspx" TargetMode="External"/><Relationship Id="rId174" Type="http://schemas.openxmlformats.org/officeDocument/2006/relationships/hyperlink" Target="http://msdn.microsoft.com/en-us/library/gg145028.aspx" TargetMode="External"/><Relationship Id="rId179" Type="http://schemas.openxmlformats.org/officeDocument/2006/relationships/hyperlink" Target="http://msdn.microsoft.com/en-us/library/gg145030.aspx" TargetMode="External"/><Relationship Id="rId195" Type="http://schemas.openxmlformats.org/officeDocument/2006/relationships/hyperlink" Target="http://msdn.microsoft.com/en-us/library/gg145046.aspx" TargetMode="External"/><Relationship Id="rId209" Type="http://schemas.openxmlformats.org/officeDocument/2006/relationships/hyperlink" Target="http://msdn.microsoft.com/en-us/library/gg145021.aspx" TargetMode="External"/><Relationship Id="rId190" Type="http://schemas.openxmlformats.org/officeDocument/2006/relationships/hyperlink" Target="http://msdn.microsoft.com/en-us/library/gg145019.aspx" TargetMode="External"/><Relationship Id="rId204"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6.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hyperlink" Target="http://searchenterpriselinux.techtarget.com/definition/MySQL-Connector-ODBC" TargetMode="External"/><Relationship Id="rId246" Type="http://schemas.openxmlformats.org/officeDocument/2006/relationships/hyperlink" Target="http://en.wikipedia.org/wiki/Imperative_programming" TargetMode="External"/><Relationship Id="rId15" Type="http://schemas.openxmlformats.org/officeDocument/2006/relationships/hyperlink" Target="https://en.wikipedia.org/wiki/Face" TargetMode="External"/><Relationship Id="rId36" Type="http://schemas.openxmlformats.org/officeDocument/2006/relationships/image" Target="media/image22.jpe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inkpresenter.aspx" TargetMode="External"/><Relationship Id="rId127" Type="http://schemas.openxmlformats.org/officeDocument/2006/relationships/hyperlink" Target="http://msdn.microsoft.com/en-IN/library/system.windows.controls.primitives.scrollbar.aspx" TargetMode="External"/><Relationship Id="rId262" Type="http://schemas.openxmlformats.org/officeDocument/2006/relationships/theme" Target="theme/theme1.xml"/><Relationship Id="rId10" Type="http://schemas.openxmlformats.org/officeDocument/2006/relationships/hyperlink" Target="https://en.wikipedia.org/wiki/Authentication" TargetMode="External"/><Relationship Id="rId31" Type="http://schemas.openxmlformats.org/officeDocument/2006/relationships/image" Target="media/image17.jpeg"/><Relationship Id="rId52" Type="http://schemas.openxmlformats.org/officeDocument/2006/relationships/hyperlink" Target="http://www.microsoft.com/en-us/default.aspx" TargetMode="External"/><Relationship Id="rId73" Type="http://schemas.openxmlformats.org/officeDocument/2006/relationships/hyperlink" Target="https://github.com/%20anirban-nandy%20/DailyNoteBook" TargetMode="External"/><Relationship Id="rId78" Type="http://schemas.openxmlformats.org/officeDocument/2006/relationships/hyperlink" Target="https://support.enterprise.github.com/home" TargetMode="External"/><Relationship Id="rId94" Type="http://schemas.openxmlformats.org/officeDocument/2006/relationships/hyperlink" Target="http://msdn.microsoft.com/en-IN/library/system.windows.aspx" TargetMode="External"/><Relationship Id="rId99" Type="http://schemas.openxmlformats.org/officeDocument/2006/relationships/hyperlink" Target="http://msdn.microsoft.com/en-IN/library/system.windows.controls.treeview.aspx" TargetMode="External"/><Relationship Id="rId101" Type="http://schemas.openxmlformats.org/officeDocument/2006/relationships/hyperlink" Target="http://msdn.microsoft.com/en-IN/library/system.windows.controls.datepicker.aspx" TargetMode="External"/><Relationship Id="rId122" Type="http://schemas.openxmlformats.org/officeDocument/2006/relationships/hyperlink" Target="http://msdn.microsoft.com/en-IN/library/system.windows.controls.gridsplitter.aspx" TargetMode="External"/><Relationship Id="rId143" Type="http://schemas.openxmlformats.org/officeDocument/2006/relationships/hyperlink" Target="http://msdn.microsoft.com/en-IN/library/system.windows.controls.page.aspx" TargetMode="External"/><Relationship Id="rId148" Type="http://schemas.openxmlformats.org/officeDocument/2006/relationships/hyperlink" Target="http://msdn.microsoft.com/en-IN/library/system.windows.controls.listbox.aspx" TargetMode="External"/><Relationship Id="rId164" Type="http://schemas.openxmlformats.org/officeDocument/2006/relationships/image" Target="media/image32.jpeg"/><Relationship Id="rId169" Type="http://schemas.openxmlformats.org/officeDocument/2006/relationships/hyperlink" Target="http://msdn.microsoft.com/en-us/library/gg145020.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37.aspx" TargetMode="External"/><Relationship Id="rId210" Type="http://schemas.openxmlformats.org/officeDocument/2006/relationships/hyperlink" Target="http://msdn.microsoft.com/en-us/library/gg145012.aspx" TargetMode="External"/><Relationship Id="rId215" Type="http://schemas.openxmlformats.org/officeDocument/2006/relationships/hyperlink" Target="http://msdn.microsoft.com/en-us/library/gg145032.aspx" TargetMode="External"/><Relationship Id="rId236" Type="http://schemas.openxmlformats.org/officeDocument/2006/relationships/hyperlink" Target="http://msdn.microsoft.com/en-us/library/gg145011.aspx" TargetMode="External"/><Relationship Id="rId257" Type="http://schemas.openxmlformats.org/officeDocument/2006/relationships/hyperlink" Target="http://en.wikipedia.org/wiki/Common_Language_Infrastructure" TargetMode="External"/><Relationship Id="rId26" Type="http://schemas.openxmlformats.org/officeDocument/2006/relationships/image" Target="media/image12.jpeg"/><Relationship Id="rId231" Type="http://schemas.openxmlformats.org/officeDocument/2006/relationships/hyperlink" Target="http://msdn.microsoft.com/en-us/library/gg145041.aspx" TargetMode="External"/><Relationship Id="rId252" Type="http://schemas.openxmlformats.org/officeDocument/2006/relationships/hyperlink" Target="http://en.wikipedia.org/wiki/Component-based_software_engineering" TargetMode="External"/><Relationship Id="rId47" Type="http://schemas.openxmlformats.org/officeDocument/2006/relationships/hyperlink" Target="file:///C:\Users\Anirban\Documents\GitHub\DailyNoteBook\Help\html\1271527439.htm" TargetMode="External"/><Relationship Id="rId68" Type="http://schemas.openxmlformats.org/officeDocument/2006/relationships/hyperlink" Target="https://developers.google.com/" TargetMode="External"/><Relationship Id="rId89" Type="http://schemas.openxmlformats.org/officeDocument/2006/relationships/hyperlink" Target="http://en.wikipedia.org/wiki/Visual_SourceSafe" TargetMode="External"/><Relationship Id="rId112" Type="http://schemas.openxmlformats.org/officeDocument/2006/relationships/hyperlink" Target="http://msdn.microsoft.com/en-IN/library/system.windows.controls.textbox.aspx" TargetMode="External"/><Relationship Id="rId133" Type="http://schemas.openxmlformats.org/officeDocument/2006/relationships/hyperlink" Target="http://msdn.microsoft.com/en-IN/library/system.windows.window.aspx" TargetMode="External"/><Relationship Id="rId154" Type="http://schemas.openxmlformats.org/officeDocument/2006/relationships/hyperlink" Target="http://msdn.microsoft.com/en-IN/library/system.windows.controls.progressbar.aspx" TargetMode="External"/><Relationship Id="rId175" Type="http://schemas.openxmlformats.org/officeDocument/2006/relationships/hyperlink" Target="http://msdn.microsoft.com/en-us/library/gg145029.aspx" TargetMode="External"/><Relationship Id="rId196" Type="http://schemas.openxmlformats.org/officeDocument/2006/relationships/hyperlink" Target="http://msdn.microsoft.com/en-us/library/gg145039.aspx" TargetMode="External"/><Relationship Id="rId200" Type="http://schemas.openxmlformats.org/officeDocument/2006/relationships/hyperlink" Target="http://msdn.microsoft.com/en-us/library/system.double.aspx" TargetMode="External"/><Relationship Id="rId16" Type="http://schemas.openxmlformats.org/officeDocument/2006/relationships/hyperlink" Target="https://en.wikipedia.org/wiki/Database_management_system" TargetMode="External"/><Relationship Id="rId221" Type="http://schemas.openxmlformats.org/officeDocument/2006/relationships/hyperlink" Target="http://msdn.microsoft.com/en-us/library/accessibility.aspx" TargetMode="External"/><Relationship Id="rId242" Type="http://schemas.openxmlformats.org/officeDocument/2006/relationships/image" Target="media/image35.jpeg"/><Relationship Id="rId263" Type="http://schemas.microsoft.com/office/2007/relationships/stylesWithEffects" Target="stylesWithEffects.xml"/><Relationship Id="rId37" Type="http://schemas.openxmlformats.org/officeDocument/2006/relationships/image" Target="media/image23.png"/><Relationship Id="rId58" Type="http://schemas.openxmlformats.org/officeDocument/2006/relationships/hyperlink" Target="http://www.mysql.com/" TargetMode="External"/><Relationship Id="rId79" Type="http://schemas.openxmlformats.org/officeDocument/2006/relationships/image" Target="media/image30.png"/><Relationship Id="rId102" Type="http://schemas.openxmlformats.org/officeDocument/2006/relationships/hyperlink" Target="http://msdn.microsoft.com/en-IN/library/microsoft.win32.openfiledialog.aspx" TargetMode="External"/><Relationship Id="rId123" Type="http://schemas.openxmlformats.org/officeDocument/2006/relationships/hyperlink" Target="http://msdn.microsoft.com/en-IN/library/system.windows.controls.groupbox.aspx" TargetMode="External"/><Relationship Id="rId144" Type="http://schemas.openxmlformats.org/officeDocument/2006/relationships/hyperlink" Target="http://msdn.microsoft.com/en-IN/library/system.windows.navigation.navigationwindow.aspx" TargetMode="External"/><Relationship Id="rId90" Type="http://schemas.openxmlformats.org/officeDocument/2006/relationships/hyperlink" Target="http://en.wikipedia.org/wiki/Domain-specific_language" TargetMode="External"/><Relationship Id="rId165" Type="http://schemas.openxmlformats.org/officeDocument/2006/relationships/image" Target="media/image33.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4.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Microsoft" TargetMode="External"/><Relationship Id="rId27" Type="http://schemas.openxmlformats.org/officeDocument/2006/relationships/image" Target="media/image13.jpeg"/><Relationship Id="rId48" Type="http://schemas.openxmlformats.org/officeDocument/2006/relationships/hyperlink" Target="file:///C:\Users\Anirban\Documents\GitHub\DailyNoteBook\Help\html\1102861162.htm" TargetMode="External"/><Relationship Id="rId69" Type="http://schemas.openxmlformats.org/officeDocument/2006/relationships/hyperlink" Target="https://maps.google.co.in/" TargetMode="External"/><Relationship Id="rId113" Type="http://schemas.openxmlformats.org/officeDocument/2006/relationships/hyperlink" Target="http://msdn.microsoft.com/en-IN/library/system.windows.controls.richtextbox.aspx" TargetMode="External"/><Relationship Id="rId134" Type="http://schemas.openxmlformats.org/officeDocument/2006/relationships/hyperlink" Target="http://msdn.microsoft.com/en-IN/library/system.windows.controls.wrappanel.aspx" TargetMode="External"/><Relationship Id="rId80" Type="http://schemas.openxmlformats.org/officeDocument/2006/relationships/hyperlink" Target="http://en.wikipedia.org/wiki/Code_editor" TargetMode="External"/><Relationship Id="rId155" Type="http://schemas.openxmlformats.org/officeDocument/2006/relationships/hyperlink" Target="http://msdn.microsoft.com/en-IN/library/system.windows.controls.primitives.statusbar.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system.int32.aspx" TargetMode="External"/><Relationship Id="rId222" Type="http://schemas.openxmlformats.org/officeDocument/2006/relationships/hyperlink" Target="http://msdn.microsoft.com/en-us/library/accessibility.aspx" TargetMode="External"/><Relationship Id="rId243" Type="http://schemas.openxmlformats.org/officeDocument/2006/relationships/hyperlink" Target="http://www.mysql.com/products/workbench/" TargetMode="External"/><Relationship Id="rId17" Type="http://schemas.openxmlformats.org/officeDocument/2006/relationships/image" Target="media/image4.jpeg"/><Relationship Id="rId38" Type="http://schemas.openxmlformats.org/officeDocument/2006/relationships/image" Target="media/image24.jpeg"/><Relationship Id="rId59" Type="http://schemas.openxmlformats.org/officeDocument/2006/relationships/hyperlink" Target="http://dev.mysql.com/" TargetMode="External"/><Relationship Id="rId103" Type="http://schemas.openxmlformats.org/officeDocument/2006/relationships/hyperlink" Target="http://msdn.microsoft.com/en-IN/library/system.windows.controls.printdialog.aspx" TargetMode="External"/><Relationship Id="rId124" Type="http://schemas.openxmlformats.org/officeDocument/2006/relationships/hyperlink" Target="http://msdn.microsoft.com/en-IN/library/system.windows.controls.panel.aspx" TargetMode="External"/><Relationship Id="rId70" Type="http://schemas.openxmlformats.org/officeDocument/2006/relationships/hyperlink" Target="http://www.youtube.com/?gl=IN" TargetMode="External"/><Relationship Id="rId91" Type="http://schemas.openxmlformats.org/officeDocument/2006/relationships/hyperlink" Target="http://en.wikipedia.org/wiki/Software_development_lifecycle" TargetMode="External"/><Relationship Id="rId145" Type="http://schemas.openxmlformats.org/officeDocument/2006/relationships/hyperlink" Target="http://msdn.microsoft.com/en-IN/library/system.windows.controls.tabcontrol.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stringinfo.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74109-1E3A-47FB-81FE-9DF35844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108</Pages>
  <Words>23487</Words>
  <Characters>133878</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212</cp:revision>
  <dcterms:created xsi:type="dcterms:W3CDTF">2013-03-13T07:07:00Z</dcterms:created>
  <dcterms:modified xsi:type="dcterms:W3CDTF">2013-09-26T07:47:00Z</dcterms:modified>
</cp:coreProperties>
</file>