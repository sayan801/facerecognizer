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8039090" w:displacedByCustomXml="next"/>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p w:rsidR="00D75B7E" w:rsidRDefault="00D75B7E" w:rsidP="00BA5CCC">
          <w:pPr>
            <w:pStyle w:val="Heading1"/>
            <w:spacing w:line="240" w:lineRule="auto"/>
          </w:pPr>
          <w:r>
            <w:t>C</w:t>
          </w:r>
          <w:bookmarkStart w:id="1" w:name="_GoBack"/>
          <w:bookmarkEnd w:id="1"/>
          <w:r>
            <w:t>ontents</w:t>
          </w:r>
          <w:bookmarkEnd w:id="0"/>
        </w:p>
        <w:p w:rsidR="005C36F7" w:rsidRDefault="00A7059B">
          <w:pPr>
            <w:pStyle w:val="TOC1"/>
            <w:tabs>
              <w:tab w:val="right" w:leader="dot" w:pos="9016"/>
            </w:tabs>
            <w:rPr>
              <w:i w:val="0"/>
              <w:iCs w:val="0"/>
              <w:noProof/>
              <w:sz w:val="22"/>
              <w:szCs w:val="22"/>
              <w:lang w:bidi="ar-SA"/>
            </w:rPr>
          </w:pPr>
          <w:r>
            <w:fldChar w:fldCharType="begin"/>
          </w:r>
          <w:r w:rsidR="00D75B7E">
            <w:instrText xml:space="preserve"> TOC \o "1-3" \h \z \u </w:instrText>
          </w:r>
          <w:r>
            <w:fldChar w:fldCharType="separate"/>
          </w:r>
          <w:hyperlink w:anchor="_Toc368039090" w:history="1">
            <w:r w:rsidR="005C36F7" w:rsidRPr="00E16CF1">
              <w:rPr>
                <w:rStyle w:val="Hyperlink"/>
                <w:noProof/>
              </w:rPr>
              <w:t>Contents</w:t>
            </w:r>
            <w:r w:rsidR="005C36F7">
              <w:rPr>
                <w:noProof/>
                <w:webHidden/>
              </w:rPr>
              <w:tab/>
            </w:r>
            <w:r w:rsidR="005C36F7">
              <w:rPr>
                <w:noProof/>
                <w:webHidden/>
              </w:rPr>
              <w:fldChar w:fldCharType="begin"/>
            </w:r>
            <w:r w:rsidR="005C36F7">
              <w:rPr>
                <w:noProof/>
                <w:webHidden/>
              </w:rPr>
              <w:instrText xml:space="preserve"> PAGEREF _Toc368039090 \h </w:instrText>
            </w:r>
            <w:r w:rsidR="005C36F7">
              <w:rPr>
                <w:noProof/>
                <w:webHidden/>
              </w:rPr>
            </w:r>
            <w:r w:rsidR="005C36F7">
              <w:rPr>
                <w:noProof/>
                <w:webHidden/>
              </w:rPr>
              <w:fldChar w:fldCharType="separate"/>
            </w:r>
            <w:r w:rsidR="005C36F7">
              <w:rPr>
                <w:noProof/>
                <w:webHidden/>
              </w:rPr>
              <w:t>1</w:t>
            </w:r>
            <w:r w:rsidR="005C36F7">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091" w:history="1">
            <w:r w:rsidRPr="00E16CF1">
              <w:rPr>
                <w:rStyle w:val="Hyperlink"/>
                <w:noProof/>
              </w:rPr>
              <w:t>Introduction:</w:t>
            </w:r>
            <w:r>
              <w:rPr>
                <w:noProof/>
                <w:webHidden/>
              </w:rPr>
              <w:tab/>
            </w:r>
            <w:r>
              <w:rPr>
                <w:noProof/>
                <w:webHidden/>
              </w:rPr>
              <w:fldChar w:fldCharType="begin"/>
            </w:r>
            <w:r>
              <w:rPr>
                <w:noProof/>
                <w:webHidden/>
              </w:rPr>
              <w:instrText xml:space="preserve"> PAGEREF _Toc368039091 \h </w:instrText>
            </w:r>
            <w:r>
              <w:rPr>
                <w:noProof/>
                <w:webHidden/>
              </w:rPr>
            </w:r>
            <w:r>
              <w:rPr>
                <w:noProof/>
                <w:webHidden/>
              </w:rPr>
              <w:fldChar w:fldCharType="separate"/>
            </w:r>
            <w:r>
              <w:rPr>
                <w:noProof/>
                <w:webHidden/>
              </w:rPr>
              <w:t>7</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092" w:history="1">
            <w:r w:rsidRPr="00E16CF1">
              <w:rPr>
                <w:rStyle w:val="Hyperlink"/>
                <w:noProof/>
              </w:rPr>
              <w:t>Objective:</w:t>
            </w:r>
            <w:r>
              <w:rPr>
                <w:noProof/>
                <w:webHidden/>
              </w:rPr>
              <w:tab/>
            </w:r>
            <w:r>
              <w:rPr>
                <w:noProof/>
                <w:webHidden/>
              </w:rPr>
              <w:fldChar w:fldCharType="begin"/>
            </w:r>
            <w:r>
              <w:rPr>
                <w:noProof/>
                <w:webHidden/>
              </w:rPr>
              <w:instrText xml:space="preserve"> PAGEREF _Toc368039092 \h </w:instrText>
            </w:r>
            <w:r>
              <w:rPr>
                <w:noProof/>
                <w:webHidden/>
              </w:rPr>
            </w:r>
            <w:r>
              <w:rPr>
                <w:noProof/>
                <w:webHidden/>
              </w:rPr>
              <w:fldChar w:fldCharType="separate"/>
            </w:r>
            <w:r>
              <w:rPr>
                <w:noProof/>
                <w:webHidden/>
              </w:rPr>
              <w:t>8</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093" w:history="1">
            <w:r w:rsidRPr="00E16CF1">
              <w:rPr>
                <w:rStyle w:val="Hyperlink"/>
                <w:noProof/>
              </w:rPr>
              <w:t>System Analysis</w:t>
            </w:r>
            <w:r>
              <w:rPr>
                <w:noProof/>
                <w:webHidden/>
              </w:rPr>
              <w:tab/>
            </w:r>
            <w:r>
              <w:rPr>
                <w:noProof/>
                <w:webHidden/>
              </w:rPr>
              <w:fldChar w:fldCharType="begin"/>
            </w:r>
            <w:r>
              <w:rPr>
                <w:noProof/>
                <w:webHidden/>
              </w:rPr>
              <w:instrText xml:space="preserve"> PAGEREF _Toc368039093 \h </w:instrText>
            </w:r>
            <w:r>
              <w:rPr>
                <w:noProof/>
                <w:webHidden/>
              </w:rPr>
            </w:r>
            <w:r>
              <w:rPr>
                <w:noProof/>
                <w:webHidden/>
              </w:rPr>
              <w:fldChar w:fldCharType="separate"/>
            </w:r>
            <w:r>
              <w:rPr>
                <w:noProof/>
                <w:webHidden/>
              </w:rPr>
              <w:t>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4" w:history="1">
            <w:r w:rsidRPr="00E16CF1">
              <w:rPr>
                <w:rStyle w:val="Hyperlink"/>
                <w:noProof/>
              </w:rPr>
              <w:t>Identification of Need:</w:t>
            </w:r>
            <w:r>
              <w:rPr>
                <w:noProof/>
                <w:webHidden/>
              </w:rPr>
              <w:tab/>
            </w:r>
            <w:r>
              <w:rPr>
                <w:noProof/>
                <w:webHidden/>
              </w:rPr>
              <w:fldChar w:fldCharType="begin"/>
            </w:r>
            <w:r>
              <w:rPr>
                <w:noProof/>
                <w:webHidden/>
              </w:rPr>
              <w:instrText xml:space="preserve"> PAGEREF _Toc368039094 \h </w:instrText>
            </w:r>
            <w:r>
              <w:rPr>
                <w:noProof/>
                <w:webHidden/>
              </w:rPr>
            </w:r>
            <w:r>
              <w:rPr>
                <w:noProof/>
                <w:webHidden/>
              </w:rPr>
              <w:fldChar w:fldCharType="separate"/>
            </w:r>
            <w:r>
              <w:rPr>
                <w:noProof/>
                <w:webHidden/>
              </w:rPr>
              <w:t>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5" w:history="1">
            <w:r w:rsidRPr="00E16CF1">
              <w:rPr>
                <w:rStyle w:val="Hyperlink"/>
                <w:noProof/>
              </w:rPr>
              <w:t>Preliminary Investigation:</w:t>
            </w:r>
            <w:r>
              <w:rPr>
                <w:noProof/>
                <w:webHidden/>
              </w:rPr>
              <w:tab/>
            </w:r>
            <w:r>
              <w:rPr>
                <w:noProof/>
                <w:webHidden/>
              </w:rPr>
              <w:fldChar w:fldCharType="begin"/>
            </w:r>
            <w:r>
              <w:rPr>
                <w:noProof/>
                <w:webHidden/>
              </w:rPr>
              <w:instrText xml:space="preserve"> PAGEREF _Toc368039095 \h </w:instrText>
            </w:r>
            <w:r>
              <w:rPr>
                <w:noProof/>
                <w:webHidden/>
              </w:rPr>
            </w:r>
            <w:r>
              <w:rPr>
                <w:noProof/>
                <w:webHidden/>
              </w:rPr>
              <w:fldChar w:fldCharType="separate"/>
            </w:r>
            <w:r>
              <w:rPr>
                <w:noProof/>
                <w:webHidden/>
              </w:rPr>
              <w:t>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6" w:history="1">
            <w:r w:rsidRPr="00E16CF1">
              <w:rPr>
                <w:rStyle w:val="Hyperlink"/>
                <w:noProof/>
              </w:rPr>
              <w:t>Feasibility Study:</w:t>
            </w:r>
            <w:r>
              <w:rPr>
                <w:noProof/>
                <w:webHidden/>
              </w:rPr>
              <w:tab/>
            </w:r>
            <w:r>
              <w:rPr>
                <w:noProof/>
                <w:webHidden/>
              </w:rPr>
              <w:fldChar w:fldCharType="begin"/>
            </w:r>
            <w:r>
              <w:rPr>
                <w:noProof/>
                <w:webHidden/>
              </w:rPr>
              <w:instrText xml:space="preserve"> PAGEREF _Toc368039096 \h </w:instrText>
            </w:r>
            <w:r>
              <w:rPr>
                <w:noProof/>
                <w:webHidden/>
              </w:rPr>
            </w:r>
            <w:r>
              <w:rPr>
                <w:noProof/>
                <w:webHidden/>
              </w:rPr>
              <w:fldChar w:fldCharType="separate"/>
            </w:r>
            <w:r>
              <w:rPr>
                <w:noProof/>
                <w:webHidden/>
              </w:rPr>
              <w:t>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097" w:history="1">
            <w:r w:rsidRPr="00E16CF1">
              <w:rPr>
                <w:rStyle w:val="Hyperlink"/>
                <w:noProof/>
              </w:rPr>
              <w:t>Project Planning &amp; Scheduling:</w:t>
            </w:r>
            <w:r>
              <w:rPr>
                <w:noProof/>
                <w:webHidden/>
              </w:rPr>
              <w:tab/>
            </w:r>
            <w:r>
              <w:rPr>
                <w:noProof/>
                <w:webHidden/>
              </w:rPr>
              <w:fldChar w:fldCharType="begin"/>
            </w:r>
            <w:r>
              <w:rPr>
                <w:noProof/>
                <w:webHidden/>
              </w:rPr>
              <w:instrText xml:space="preserve"> PAGEREF _Toc368039097 \h </w:instrText>
            </w:r>
            <w:r>
              <w:rPr>
                <w:noProof/>
                <w:webHidden/>
              </w:rPr>
            </w:r>
            <w:r>
              <w:rPr>
                <w:noProof/>
                <w:webHidden/>
              </w:rPr>
              <w:fldChar w:fldCharType="separate"/>
            </w:r>
            <w:r>
              <w:rPr>
                <w:noProof/>
                <w:webHidden/>
              </w:rPr>
              <w:t>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098" w:history="1">
            <w:r w:rsidRPr="00E16CF1">
              <w:rPr>
                <w:rStyle w:val="Hyperlink"/>
                <w:noProof/>
              </w:rPr>
              <w:t>Gantt chart</w:t>
            </w:r>
            <w:r>
              <w:rPr>
                <w:noProof/>
                <w:webHidden/>
              </w:rPr>
              <w:tab/>
            </w:r>
            <w:r>
              <w:rPr>
                <w:noProof/>
                <w:webHidden/>
              </w:rPr>
              <w:fldChar w:fldCharType="begin"/>
            </w:r>
            <w:r>
              <w:rPr>
                <w:noProof/>
                <w:webHidden/>
              </w:rPr>
              <w:instrText xml:space="preserve"> PAGEREF _Toc368039098 \h </w:instrText>
            </w:r>
            <w:r>
              <w:rPr>
                <w:noProof/>
                <w:webHidden/>
              </w:rPr>
            </w:r>
            <w:r>
              <w:rPr>
                <w:noProof/>
                <w:webHidden/>
              </w:rPr>
              <w:fldChar w:fldCharType="separate"/>
            </w:r>
            <w:r>
              <w:rPr>
                <w:noProof/>
                <w:webHidden/>
              </w:rPr>
              <w:t>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099" w:history="1">
            <w:r w:rsidRPr="00E16CF1">
              <w:rPr>
                <w:rStyle w:val="Hyperlink"/>
                <w:noProof/>
              </w:rPr>
              <w:t>Tracking Gantt</w:t>
            </w:r>
            <w:r>
              <w:rPr>
                <w:noProof/>
                <w:webHidden/>
              </w:rPr>
              <w:tab/>
            </w:r>
            <w:r>
              <w:rPr>
                <w:noProof/>
                <w:webHidden/>
              </w:rPr>
              <w:fldChar w:fldCharType="begin"/>
            </w:r>
            <w:r>
              <w:rPr>
                <w:noProof/>
                <w:webHidden/>
              </w:rPr>
              <w:instrText xml:space="preserve"> PAGEREF _Toc368039099 \h </w:instrText>
            </w:r>
            <w:r>
              <w:rPr>
                <w:noProof/>
                <w:webHidden/>
              </w:rPr>
            </w:r>
            <w:r>
              <w:rPr>
                <w:noProof/>
                <w:webHidden/>
              </w:rPr>
              <w:fldChar w:fldCharType="separate"/>
            </w:r>
            <w:r>
              <w:rPr>
                <w:noProof/>
                <w:webHidden/>
              </w:rPr>
              <w:t>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0" w:history="1">
            <w:r w:rsidRPr="00E16CF1">
              <w:rPr>
                <w:rStyle w:val="Hyperlink"/>
                <w:noProof/>
              </w:rPr>
              <w:t>Pert Chart</w:t>
            </w:r>
            <w:r>
              <w:rPr>
                <w:noProof/>
                <w:webHidden/>
              </w:rPr>
              <w:tab/>
            </w:r>
            <w:r>
              <w:rPr>
                <w:noProof/>
                <w:webHidden/>
              </w:rPr>
              <w:fldChar w:fldCharType="begin"/>
            </w:r>
            <w:r>
              <w:rPr>
                <w:noProof/>
                <w:webHidden/>
              </w:rPr>
              <w:instrText xml:space="preserve"> PAGEREF _Toc368039100 \h </w:instrText>
            </w:r>
            <w:r>
              <w:rPr>
                <w:noProof/>
                <w:webHidden/>
              </w:rPr>
            </w:r>
            <w:r>
              <w:rPr>
                <w:noProof/>
                <w:webHidden/>
              </w:rPr>
              <w:fldChar w:fldCharType="separate"/>
            </w:r>
            <w:r>
              <w:rPr>
                <w:noProof/>
                <w:webHidden/>
              </w:rPr>
              <w:t>10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01" w:history="1">
            <w:r w:rsidRPr="00E16CF1">
              <w:rPr>
                <w:rStyle w:val="Hyperlink"/>
                <w:noProof/>
              </w:rPr>
              <w:t>Software requirement specifications (SRS):</w:t>
            </w:r>
            <w:r>
              <w:rPr>
                <w:noProof/>
                <w:webHidden/>
              </w:rPr>
              <w:tab/>
            </w:r>
            <w:r>
              <w:rPr>
                <w:noProof/>
                <w:webHidden/>
              </w:rPr>
              <w:fldChar w:fldCharType="begin"/>
            </w:r>
            <w:r>
              <w:rPr>
                <w:noProof/>
                <w:webHidden/>
              </w:rPr>
              <w:instrText xml:space="preserve"> PAGEREF _Toc368039101 \h </w:instrText>
            </w:r>
            <w:r>
              <w:rPr>
                <w:noProof/>
                <w:webHidden/>
              </w:rPr>
            </w:r>
            <w:r>
              <w:rPr>
                <w:noProof/>
                <w:webHidden/>
              </w:rPr>
              <w:fldChar w:fldCharType="separate"/>
            </w:r>
            <w:r>
              <w:rPr>
                <w:noProof/>
                <w:webHidden/>
              </w:rPr>
              <w:t>10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2" w:history="1">
            <w:r w:rsidRPr="00E16CF1">
              <w:rPr>
                <w:rStyle w:val="Hyperlink"/>
                <w:noProof/>
              </w:rPr>
              <w:t>Functional Requirement</w:t>
            </w:r>
            <w:r>
              <w:rPr>
                <w:noProof/>
                <w:webHidden/>
              </w:rPr>
              <w:tab/>
            </w:r>
            <w:r>
              <w:rPr>
                <w:noProof/>
                <w:webHidden/>
              </w:rPr>
              <w:fldChar w:fldCharType="begin"/>
            </w:r>
            <w:r>
              <w:rPr>
                <w:noProof/>
                <w:webHidden/>
              </w:rPr>
              <w:instrText xml:space="preserve"> PAGEREF _Toc368039102 \h </w:instrText>
            </w:r>
            <w:r>
              <w:rPr>
                <w:noProof/>
                <w:webHidden/>
              </w:rPr>
            </w:r>
            <w:r>
              <w:rPr>
                <w:noProof/>
                <w:webHidden/>
              </w:rPr>
              <w:fldChar w:fldCharType="separate"/>
            </w:r>
            <w:r>
              <w:rPr>
                <w:noProof/>
                <w:webHidden/>
              </w:rPr>
              <w:t>11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3" w:history="1">
            <w:r w:rsidRPr="00E16CF1">
              <w:rPr>
                <w:rStyle w:val="Hyperlink"/>
                <w:noProof/>
              </w:rPr>
              <w:t>Non-functional Requirements</w:t>
            </w:r>
            <w:r>
              <w:rPr>
                <w:noProof/>
                <w:webHidden/>
              </w:rPr>
              <w:tab/>
            </w:r>
            <w:r>
              <w:rPr>
                <w:noProof/>
                <w:webHidden/>
              </w:rPr>
              <w:fldChar w:fldCharType="begin"/>
            </w:r>
            <w:r>
              <w:rPr>
                <w:noProof/>
                <w:webHidden/>
              </w:rPr>
              <w:instrText xml:space="preserve"> PAGEREF _Toc368039103 \h </w:instrText>
            </w:r>
            <w:r>
              <w:rPr>
                <w:noProof/>
                <w:webHidden/>
              </w:rPr>
            </w:r>
            <w:r>
              <w:rPr>
                <w:noProof/>
                <w:webHidden/>
              </w:rPr>
              <w:fldChar w:fldCharType="separate"/>
            </w:r>
            <w:r>
              <w:rPr>
                <w:noProof/>
                <w:webHidden/>
              </w:rPr>
              <w:t>13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04" w:history="1">
            <w:r w:rsidRPr="00E16CF1">
              <w:rPr>
                <w:rStyle w:val="Hyperlink"/>
                <w:noProof/>
              </w:rPr>
              <w:t>Software Engineering Paradigm applied</w:t>
            </w:r>
            <w:r>
              <w:rPr>
                <w:noProof/>
                <w:webHidden/>
              </w:rPr>
              <w:tab/>
            </w:r>
            <w:r>
              <w:rPr>
                <w:noProof/>
                <w:webHidden/>
              </w:rPr>
              <w:fldChar w:fldCharType="begin"/>
            </w:r>
            <w:r>
              <w:rPr>
                <w:noProof/>
                <w:webHidden/>
              </w:rPr>
              <w:instrText xml:space="preserve"> PAGEREF _Toc368039104 \h </w:instrText>
            </w:r>
            <w:r>
              <w:rPr>
                <w:noProof/>
                <w:webHidden/>
              </w:rPr>
            </w:r>
            <w:r>
              <w:rPr>
                <w:noProof/>
                <w:webHidden/>
              </w:rPr>
              <w:fldChar w:fldCharType="separate"/>
            </w:r>
            <w:r>
              <w:rPr>
                <w:noProof/>
                <w:webHidden/>
              </w:rPr>
              <w:t>13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05" w:history="1">
            <w:r w:rsidRPr="00E16CF1">
              <w:rPr>
                <w:rStyle w:val="Hyperlink"/>
                <w:noProof/>
              </w:rPr>
              <w:t>Data models</w:t>
            </w:r>
            <w:r>
              <w:rPr>
                <w:noProof/>
                <w:webHidden/>
              </w:rPr>
              <w:tab/>
            </w:r>
            <w:r>
              <w:rPr>
                <w:noProof/>
                <w:webHidden/>
              </w:rPr>
              <w:fldChar w:fldCharType="begin"/>
            </w:r>
            <w:r>
              <w:rPr>
                <w:noProof/>
                <w:webHidden/>
              </w:rPr>
              <w:instrText xml:space="preserve"> PAGEREF _Toc368039105 \h </w:instrText>
            </w:r>
            <w:r>
              <w:rPr>
                <w:noProof/>
                <w:webHidden/>
              </w:rPr>
            </w:r>
            <w:r>
              <w:rPr>
                <w:noProof/>
                <w:webHidden/>
              </w:rPr>
              <w:fldChar w:fldCharType="separate"/>
            </w:r>
            <w:r>
              <w:rPr>
                <w:noProof/>
                <w:webHidden/>
              </w:rPr>
              <w:t>15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6" w:history="1">
            <w:r w:rsidRPr="00E16CF1">
              <w:rPr>
                <w:rStyle w:val="Hyperlink"/>
                <w:noProof/>
              </w:rPr>
              <w:t>Context Diagram</w:t>
            </w:r>
            <w:r>
              <w:rPr>
                <w:noProof/>
                <w:webHidden/>
              </w:rPr>
              <w:tab/>
            </w:r>
            <w:r>
              <w:rPr>
                <w:noProof/>
                <w:webHidden/>
              </w:rPr>
              <w:fldChar w:fldCharType="begin"/>
            </w:r>
            <w:r>
              <w:rPr>
                <w:noProof/>
                <w:webHidden/>
              </w:rPr>
              <w:instrText xml:space="preserve"> PAGEREF _Toc368039106 \h </w:instrText>
            </w:r>
            <w:r>
              <w:rPr>
                <w:noProof/>
                <w:webHidden/>
              </w:rPr>
            </w:r>
            <w:r>
              <w:rPr>
                <w:noProof/>
                <w:webHidden/>
              </w:rPr>
              <w:fldChar w:fldCharType="separate"/>
            </w:r>
            <w:r>
              <w:rPr>
                <w:noProof/>
                <w:webHidden/>
              </w:rPr>
              <w:t>15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7" w:history="1">
            <w:r w:rsidRPr="00E16CF1">
              <w:rPr>
                <w:rStyle w:val="Hyperlink"/>
                <w:noProof/>
              </w:rPr>
              <w:t>0-Level DFD</w:t>
            </w:r>
            <w:r>
              <w:rPr>
                <w:noProof/>
                <w:webHidden/>
              </w:rPr>
              <w:tab/>
            </w:r>
            <w:r>
              <w:rPr>
                <w:noProof/>
                <w:webHidden/>
              </w:rPr>
              <w:fldChar w:fldCharType="begin"/>
            </w:r>
            <w:r>
              <w:rPr>
                <w:noProof/>
                <w:webHidden/>
              </w:rPr>
              <w:instrText xml:space="preserve"> PAGEREF _Toc368039107 \h </w:instrText>
            </w:r>
            <w:r>
              <w:rPr>
                <w:noProof/>
                <w:webHidden/>
              </w:rPr>
            </w:r>
            <w:r>
              <w:rPr>
                <w:noProof/>
                <w:webHidden/>
              </w:rPr>
              <w:fldChar w:fldCharType="separate"/>
            </w:r>
            <w:r>
              <w:rPr>
                <w:noProof/>
                <w:webHidden/>
              </w:rPr>
              <w:t>15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8" w:history="1">
            <w:r w:rsidRPr="00E16CF1">
              <w:rPr>
                <w:rStyle w:val="Hyperlink"/>
                <w:noProof/>
              </w:rPr>
              <w:t>1-Level DFD</w:t>
            </w:r>
            <w:r>
              <w:rPr>
                <w:noProof/>
                <w:webHidden/>
              </w:rPr>
              <w:tab/>
            </w:r>
            <w:r>
              <w:rPr>
                <w:noProof/>
                <w:webHidden/>
              </w:rPr>
              <w:fldChar w:fldCharType="begin"/>
            </w:r>
            <w:r>
              <w:rPr>
                <w:noProof/>
                <w:webHidden/>
              </w:rPr>
              <w:instrText xml:space="preserve"> PAGEREF _Toc368039108 \h </w:instrText>
            </w:r>
            <w:r>
              <w:rPr>
                <w:noProof/>
                <w:webHidden/>
              </w:rPr>
            </w:r>
            <w:r>
              <w:rPr>
                <w:noProof/>
                <w:webHidden/>
              </w:rPr>
              <w:fldChar w:fldCharType="separate"/>
            </w:r>
            <w:r>
              <w:rPr>
                <w:noProof/>
                <w:webHidden/>
              </w:rPr>
              <w:t>16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09" w:history="1">
            <w:r w:rsidRPr="00E16CF1">
              <w:rPr>
                <w:rStyle w:val="Hyperlink"/>
                <w:noProof/>
              </w:rPr>
              <w:t>2-Level DFD</w:t>
            </w:r>
            <w:r>
              <w:rPr>
                <w:noProof/>
                <w:webHidden/>
              </w:rPr>
              <w:tab/>
            </w:r>
            <w:r>
              <w:rPr>
                <w:noProof/>
                <w:webHidden/>
              </w:rPr>
              <w:fldChar w:fldCharType="begin"/>
            </w:r>
            <w:r>
              <w:rPr>
                <w:noProof/>
                <w:webHidden/>
              </w:rPr>
              <w:instrText xml:space="preserve"> PAGEREF _Toc368039109 \h </w:instrText>
            </w:r>
            <w:r>
              <w:rPr>
                <w:noProof/>
                <w:webHidden/>
              </w:rPr>
            </w:r>
            <w:r>
              <w:rPr>
                <w:noProof/>
                <w:webHidden/>
              </w:rPr>
              <w:fldChar w:fldCharType="separate"/>
            </w:r>
            <w:r>
              <w:rPr>
                <w:noProof/>
                <w:webHidden/>
              </w:rPr>
              <w:t>17</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0" w:history="1">
            <w:r w:rsidRPr="00E16CF1">
              <w:rPr>
                <w:rStyle w:val="Hyperlink"/>
                <w:noProof/>
              </w:rPr>
              <w:t>Sequence diagrams</w:t>
            </w:r>
            <w:r>
              <w:rPr>
                <w:noProof/>
                <w:webHidden/>
              </w:rPr>
              <w:tab/>
            </w:r>
            <w:r>
              <w:rPr>
                <w:noProof/>
                <w:webHidden/>
              </w:rPr>
              <w:fldChar w:fldCharType="begin"/>
            </w:r>
            <w:r>
              <w:rPr>
                <w:noProof/>
                <w:webHidden/>
              </w:rPr>
              <w:instrText xml:space="preserve"> PAGEREF _Toc368039110 \h </w:instrText>
            </w:r>
            <w:r>
              <w:rPr>
                <w:noProof/>
                <w:webHidden/>
              </w:rPr>
            </w:r>
            <w:r>
              <w:rPr>
                <w:noProof/>
                <w:webHidden/>
              </w:rPr>
              <w:fldChar w:fldCharType="separate"/>
            </w:r>
            <w:r>
              <w:rPr>
                <w:noProof/>
                <w:webHidden/>
              </w:rPr>
              <w:t>17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11" w:history="1">
            <w:r w:rsidRPr="00E16CF1">
              <w:rPr>
                <w:rStyle w:val="Hyperlink"/>
                <w:noProof/>
              </w:rPr>
              <w:t>Register images</w:t>
            </w:r>
            <w:r>
              <w:rPr>
                <w:noProof/>
                <w:webHidden/>
              </w:rPr>
              <w:tab/>
            </w:r>
            <w:r>
              <w:rPr>
                <w:noProof/>
                <w:webHidden/>
              </w:rPr>
              <w:fldChar w:fldCharType="begin"/>
            </w:r>
            <w:r>
              <w:rPr>
                <w:noProof/>
                <w:webHidden/>
              </w:rPr>
              <w:instrText xml:space="preserve"> PAGEREF _Toc368039111 \h </w:instrText>
            </w:r>
            <w:r>
              <w:rPr>
                <w:noProof/>
                <w:webHidden/>
              </w:rPr>
            </w:r>
            <w:r>
              <w:rPr>
                <w:noProof/>
                <w:webHidden/>
              </w:rPr>
              <w:fldChar w:fldCharType="separate"/>
            </w:r>
            <w:r>
              <w:rPr>
                <w:noProof/>
                <w:webHidden/>
              </w:rPr>
              <w:t>17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12" w:history="1">
            <w:r w:rsidRPr="00E16CF1">
              <w:rPr>
                <w:rStyle w:val="Hyperlink"/>
                <w:noProof/>
              </w:rPr>
              <w:t>images PROCESSING</w:t>
            </w:r>
            <w:r>
              <w:rPr>
                <w:noProof/>
                <w:webHidden/>
              </w:rPr>
              <w:tab/>
            </w:r>
            <w:r>
              <w:rPr>
                <w:noProof/>
                <w:webHidden/>
              </w:rPr>
              <w:fldChar w:fldCharType="begin"/>
            </w:r>
            <w:r>
              <w:rPr>
                <w:noProof/>
                <w:webHidden/>
              </w:rPr>
              <w:instrText xml:space="preserve"> PAGEREF _Toc368039112 \h </w:instrText>
            </w:r>
            <w:r>
              <w:rPr>
                <w:noProof/>
                <w:webHidden/>
              </w:rPr>
            </w:r>
            <w:r>
              <w:rPr>
                <w:noProof/>
                <w:webHidden/>
              </w:rPr>
              <w:fldChar w:fldCharType="separate"/>
            </w:r>
            <w:r>
              <w:rPr>
                <w:noProof/>
                <w:webHidden/>
              </w:rPr>
              <w:t>18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3" w:history="1">
            <w:r w:rsidRPr="00E16CF1">
              <w:rPr>
                <w:rStyle w:val="Hyperlink"/>
                <w:noProof/>
              </w:rPr>
              <w:t>Entity Relationship Model</w:t>
            </w:r>
            <w:r>
              <w:rPr>
                <w:noProof/>
                <w:webHidden/>
              </w:rPr>
              <w:tab/>
            </w:r>
            <w:r>
              <w:rPr>
                <w:noProof/>
                <w:webHidden/>
              </w:rPr>
              <w:fldChar w:fldCharType="begin"/>
            </w:r>
            <w:r>
              <w:rPr>
                <w:noProof/>
                <w:webHidden/>
              </w:rPr>
              <w:instrText xml:space="preserve"> PAGEREF _Toc368039113 \h </w:instrText>
            </w:r>
            <w:r>
              <w:rPr>
                <w:noProof/>
                <w:webHidden/>
              </w:rPr>
            </w:r>
            <w:r>
              <w:rPr>
                <w:noProof/>
                <w:webHidden/>
              </w:rPr>
              <w:fldChar w:fldCharType="separate"/>
            </w:r>
            <w:r>
              <w:rPr>
                <w:noProof/>
                <w:webHidden/>
              </w:rPr>
              <w:t>19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4" w:history="1">
            <w:r w:rsidRPr="00E16CF1">
              <w:rPr>
                <w:rStyle w:val="Hyperlink"/>
                <w:noProof/>
              </w:rPr>
              <w:t>Class Diagrams</w:t>
            </w:r>
            <w:r>
              <w:rPr>
                <w:noProof/>
                <w:webHidden/>
              </w:rPr>
              <w:tab/>
            </w:r>
            <w:r>
              <w:rPr>
                <w:noProof/>
                <w:webHidden/>
              </w:rPr>
              <w:fldChar w:fldCharType="begin"/>
            </w:r>
            <w:r>
              <w:rPr>
                <w:noProof/>
                <w:webHidden/>
              </w:rPr>
              <w:instrText xml:space="preserve"> PAGEREF _Toc368039114 \h </w:instrText>
            </w:r>
            <w:r>
              <w:rPr>
                <w:noProof/>
                <w:webHidden/>
              </w:rPr>
            </w:r>
            <w:r>
              <w:rPr>
                <w:noProof/>
                <w:webHidden/>
              </w:rPr>
              <w:fldChar w:fldCharType="separate"/>
            </w:r>
            <w:r>
              <w:rPr>
                <w:noProof/>
                <w:webHidden/>
              </w:rPr>
              <w:t>20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5" w:history="1">
            <w:r w:rsidRPr="00E16CF1">
              <w:rPr>
                <w:rStyle w:val="Hyperlink"/>
                <w:noProof/>
              </w:rPr>
              <w:t>Activity Diagrams</w:t>
            </w:r>
            <w:r>
              <w:rPr>
                <w:noProof/>
                <w:webHidden/>
              </w:rPr>
              <w:tab/>
            </w:r>
            <w:r>
              <w:rPr>
                <w:noProof/>
                <w:webHidden/>
              </w:rPr>
              <w:fldChar w:fldCharType="begin"/>
            </w:r>
            <w:r>
              <w:rPr>
                <w:noProof/>
                <w:webHidden/>
              </w:rPr>
              <w:instrText xml:space="preserve"> PAGEREF _Toc368039115 \h </w:instrText>
            </w:r>
            <w:r>
              <w:rPr>
                <w:noProof/>
                <w:webHidden/>
              </w:rPr>
            </w:r>
            <w:r>
              <w:rPr>
                <w:noProof/>
                <w:webHidden/>
              </w:rPr>
              <w:fldChar w:fldCharType="separate"/>
            </w:r>
            <w:r>
              <w:rPr>
                <w:noProof/>
                <w:webHidden/>
              </w:rPr>
              <w:t>21</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16" w:history="1">
            <w:r w:rsidRPr="00E16CF1">
              <w:rPr>
                <w:rStyle w:val="Hyperlink"/>
                <w:noProof/>
              </w:rPr>
              <w:t>System Design</w:t>
            </w:r>
            <w:r>
              <w:rPr>
                <w:noProof/>
                <w:webHidden/>
              </w:rPr>
              <w:tab/>
            </w:r>
            <w:r>
              <w:rPr>
                <w:noProof/>
                <w:webHidden/>
              </w:rPr>
              <w:fldChar w:fldCharType="begin"/>
            </w:r>
            <w:r>
              <w:rPr>
                <w:noProof/>
                <w:webHidden/>
              </w:rPr>
              <w:instrText xml:space="preserve"> PAGEREF _Toc368039116 \h </w:instrText>
            </w:r>
            <w:r>
              <w:rPr>
                <w:noProof/>
                <w:webHidden/>
              </w:rPr>
            </w:r>
            <w:r>
              <w:rPr>
                <w:noProof/>
                <w:webHidden/>
              </w:rPr>
              <w:fldChar w:fldCharType="separate"/>
            </w:r>
            <w:r>
              <w:rPr>
                <w:noProof/>
                <w:webHidden/>
              </w:rPr>
              <w:t>24</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17" w:history="1">
            <w:r w:rsidRPr="00E16CF1">
              <w:rPr>
                <w:rStyle w:val="Hyperlink"/>
                <w:noProof/>
              </w:rPr>
              <w:t>Modularisation details</w:t>
            </w:r>
            <w:r>
              <w:rPr>
                <w:noProof/>
                <w:webHidden/>
              </w:rPr>
              <w:tab/>
            </w:r>
            <w:r>
              <w:rPr>
                <w:noProof/>
                <w:webHidden/>
              </w:rPr>
              <w:fldChar w:fldCharType="begin"/>
            </w:r>
            <w:r>
              <w:rPr>
                <w:noProof/>
                <w:webHidden/>
              </w:rPr>
              <w:instrText xml:space="preserve"> PAGEREF _Toc368039117 \h </w:instrText>
            </w:r>
            <w:r>
              <w:rPr>
                <w:noProof/>
                <w:webHidden/>
              </w:rPr>
            </w:r>
            <w:r>
              <w:rPr>
                <w:noProof/>
                <w:webHidden/>
              </w:rPr>
              <w:fldChar w:fldCharType="separate"/>
            </w:r>
            <w:r>
              <w:rPr>
                <w:noProof/>
                <w:webHidden/>
              </w:rPr>
              <w:t>24</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18" w:history="1">
            <w:r w:rsidRPr="00E16CF1">
              <w:rPr>
                <w:rStyle w:val="Hyperlink"/>
                <w:noProof/>
              </w:rPr>
              <w:t>Database &amp; Table Details</w:t>
            </w:r>
            <w:r>
              <w:rPr>
                <w:noProof/>
                <w:webHidden/>
              </w:rPr>
              <w:tab/>
            </w:r>
            <w:r>
              <w:rPr>
                <w:noProof/>
                <w:webHidden/>
              </w:rPr>
              <w:fldChar w:fldCharType="begin"/>
            </w:r>
            <w:r>
              <w:rPr>
                <w:noProof/>
                <w:webHidden/>
              </w:rPr>
              <w:instrText xml:space="preserve"> PAGEREF _Toc368039118 \h </w:instrText>
            </w:r>
            <w:r>
              <w:rPr>
                <w:noProof/>
                <w:webHidden/>
              </w:rPr>
            </w:r>
            <w:r>
              <w:rPr>
                <w:noProof/>
                <w:webHidden/>
              </w:rPr>
              <w:fldChar w:fldCharType="separate"/>
            </w:r>
            <w:r>
              <w:rPr>
                <w:noProof/>
                <w:webHidden/>
              </w:rPr>
              <w:t>24</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19" w:history="1">
            <w:r w:rsidRPr="00E16CF1">
              <w:rPr>
                <w:rStyle w:val="Hyperlink"/>
                <w:noProof/>
              </w:rPr>
              <w:t>COMPLETE  DATA STRUCTURE</w:t>
            </w:r>
            <w:r>
              <w:rPr>
                <w:noProof/>
                <w:webHidden/>
              </w:rPr>
              <w:tab/>
            </w:r>
            <w:r>
              <w:rPr>
                <w:noProof/>
                <w:webHidden/>
              </w:rPr>
              <w:fldChar w:fldCharType="begin"/>
            </w:r>
            <w:r>
              <w:rPr>
                <w:noProof/>
                <w:webHidden/>
              </w:rPr>
              <w:instrText xml:space="preserve"> PAGEREF _Toc368039119 \h </w:instrText>
            </w:r>
            <w:r>
              <w:rPr>
                <w:noProof/>
                <w:webHidden/>
              </w:rPr>
            </w:r>
            <w:r>
              <w:rPr>
                <w:noProof/>
                <w:webHidden/>
              </w:rPr>
              <w:fldChar w:fldCharType="separate"/>
            </w:r>
            <w:r>
              <w:rPr>
                <w:noProof/>
                <w:webHidden/>
              </w:rPr>
              <w:t>25</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20" w:history="1">
            <w:r w:rsidRPr="00E16CF1">
              <w:rPr>
                <w:rStyle w:val="Hyperlink"/>
                <w:noProof/>
              </w:rPr>
              <w:t>Data integrity and constraints</w:t>
            </w:r>
            <w:r>
              <w:rPr>
                <w:noProof/>
                <w:webHidden/>
              </w:rPr>
              <w:tab/>
            </w:r>
            <w:r>
              <w:rPr>
                <w:noProof/>
                <w:webHidden/>
              </w:rPr>
              <w:fldChar w:fldCharType="begin"/>
            </w:r>
            <w:r>
              <w:rPr>
                <w:noProof/>
                <w:webHidden/>
              </w:rPr>
              <w:instrText xml:space="preserve"> PAGEREF _Toc368039120 \h </w:instrText>
            </w:r>
            <w:r>
              <w:rPr>
                <w:noProof/>
                <w:webHidden/>
              </w:rPr>
            </w:r>
            <w:r>
              <w:rPr>
                <w:noProof/>
                <w:webHidden/>
              </w:rPr>
              <w:fldChar w:fldCharType="separate"/>
            </w:r>
            <w:r>
              <w:rPr>
                <w:noProof/>
                <w:webHidden/>
              </w:rPr>
              <w:t>25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1" w:history="1">
            <w:r w:rsidRPr="00E16CF1">
              <w:rPr>
                <w:rStyle w:val="Hyperlink"/>
                <w:noProof/>
              </w:rPr>
              <w:t>Entity integrity</w:t>
            </w:r>
            <w:r>
              <w:rPr>
                <w:noProof/>
                <w:webHidden/>
              </w:rPr>
              <w:tab/>
            </w:r>
            <w:r>
              <w:rPr>
                <w:noProof/>
                <w:webHidden/>
              </w:rPr>
              <w:fldChar w:fldCharType="begin"/>
            </w:r>
            <w:r>
              <w:rPr>
                <w:noProof/>
                <w:webHidden/>
              </w:rPr>
              <w:instrText xml:space="preserve"> PAGEREF _Toc368039121 \h </w:instrText>
            </w:r>
            <w:r>
              <w:rPr>
                <w:noProof/>
                <w:webHidden/>
              </w:rPr>
            </w:r>
            <w:r>
              <w:rPr>
                <w:noProof/>
                <w:webHidden/>
              </w:rPr>
              <w:fldChar w:fldCharType="separate"/>
            </w:r>
            <w:r>
              <w:rPr>
                <w:noProof/>
                <w:webHidden/>
              </w:rPr>
              <w:t>25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2" w:history="1">
            <w:r w:rsidRPr="00E16CF1">
              <w:rPr>
                <w:rStyle w:val="Hyperlink"/>
                <w:noProof/>
              </w:rPr>
              <w:t>Referential Integrity</w:t>
            </w:r>
            <w:r>
              <w:rPr>
                <w:noProof/>
                <w:webHidden/>
              </w:rPr>
              <w:tab/>
            </w:r>
            <w:r>
              <w:rPr>
                <w:noProof/>
                <w:webHidden/>
              </w:rPr>
              <w:fldChar w:fldCharType="begin"/>
            </w:r>
            <w:r>
              <w:rPr>
                <w:noProof/>
                <w:webHidden/>
              </w:rPr>
              <w:instrText xml:space="preserve"> PAGEREF _Toc368039122 \h </w:instrText>
            </w:r>
            <w:r>
              <w:rPr>
                <w:noProof/>
                <w:webHidden/>
              </w:rPr>
            </w:r>
            <w:r>
              <w:rPr>
                <w:noProof/>
                <w:webHidden/>
              </w:rPr>
              <w:fldChar w:fldCharType="separate"/>
            </w:r>
            <w:r>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3" w:history="1">
            <w:r w:rsidRPr="00E16CF1">
              <w:rPr>
                <w:rStyle w:val="Hyperlink"/>
                <w:noProof/>
                <w:lang w:eastAsia="ar-SA"/>
              </w:rPr>
              <w:t>Domain Integrity</w:t>
            </w:r>
            <w:r>
              <w:rPr>
                <w:noProof/>
                <w:webHidden/>
              </w:rPr>
              <w:tab/>
            </w:r>
            <w:r>
              <w:rPr>
                <w:noProof/>
                <w:webHidden/>
              </w:rPr>
              <w:fldChar w:fldCharType="begin"/>
            </w:r>
            <w:r>
              <w:rPr>
                <w:noProof/>
                <w:webHidden/>
              </w:rPr>
              <w:instrText xml:space="preserve"> PAGEREF _Toc368039123 \h </w:instrText>
            </w:r>
            <w:r>
              <w:rPr>
                <w:noProof/>
                <w:webHidden/>
              </w:rPr>
            </w:r>
            <w:r>
              <w:rPr>
                <w:noProof/>
                <w:webHidden/>
              </w:rPr>
              <w:fldChar w:fldCharType="separate"/>
            </w:r>
            <w:r>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4" w:history="1">
            <w:r w:rsidRPr="00E16CF1">
              <w:rPr>
                <w:rStyle w:val="Hyperlink"/>
                <w:noProof/>
              </w:rPr>
              <w:t>User Defined Integrity</w:t>
            </w:r>
            <w:r>
              <w:rPr>
                <w:noProof/>
                <w:webHidden/>
              </w:rPr>
              <w:tab/>
            </w:r>
            <w:r>
              <w:rPr>
                <w:noProof/>
                <w:webHidden/>
              </w:rPr>
              <w:fldChar w:fldCharType="begin"/>
            </w:r>
            <w:r>
              <w:rPr>
                <w:noProof/>
                <w:webHidden/>
              </w:rPr>
              <w:instrText xml:space="preserve"> PAGEREF _Toc368039124 \h </w:instrText>
            </w:r>
            <w:r>
              <w:rPr>
                <w:noProof/>
                <w:webHidden/>
              </w:rPr>
            </w:r>
            <w:r>
              <w:rPr>
                <w:noProof/>
                <w:webHidden/>
              </w:rPr>
              <w:fldChar w:fldCharType="separate"/>
            </w:r>
            <w:r>
              <w:rPr>
                <w:noProof/>
                <w:webHidden/>
              </w:rPr>
              <w:t>26</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25" w:history="1">
            <w:r w:rsidRPr="00E16CF1">
              <w:rPr>
                <w:rStyle w:val="Hyperlink"/>
                <w:noProof/>
              </w:rPr>
              <w:t>Database design</w:t>
            </w:r>
            <w:r>
              <w:rPr>
                <w:noProof/>
                <w:webHidden/>
              </w:rPr>
              <w:tab/>
            </w:r>
            <w:r>
              <w:rPr>
                <w:noProof/>
                <w:webHidden/>
              </w:rPr>
              <w:fldChar w:fldCharType="begin"/>
            </w:r>
            <w:r>
              <w:rPr>
                <w:noProof/>
                <w:webHidden/>
              </w:rPr>
              <w:instrText xml:space="preserve"> PAGEREF _Toc368039125 \h </w:instrText>
            </w:r>
            <w:r>
              <w:rPr>
                <w:noProof/>
                <w:webHidden/>
              </w:rPr>
            </w:r>
            <w:r>
              <w:rPr>
                <w:noProof/>
                <w:webHidden/>
              </w:rPr>
              <w:fldChar w:fldCharType="separate"/>
            </w:r>
            <w:r>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6" w:history="1">
            <w:r w:rsidRPr="00E16CF1">
              <w:rPr>
                <w:rStyle w:val="Hyperlink"/>
                <w:noProof/>
              </w:rPr>
              <w:t>Table: user</w:t>
            </w:r>
            <w:r>
              <w:rPr>
                <w:noProof/>
                <w:webHidden/>
              </w:rPr>
              <w:tab/>
            </w:r>
            <w:r>
              <w:rPr>
                <w:noProof/>
                <w:webHidden/>
              </w:rPr>
              <w:fldChar w:fldCharType="begin"/>
            </w:r>
            <w:r>
              <w:rPr>
                <w:noProof/>
                <w:webHidden/>
              </w:rPr>
              <w:instrText xml:space="preserve"> PAGEREF _Toc368039126 \h </w:instrText>
            </w:r>
            <w:r>
              <w:rPr>
                <w:noProof/>
                <w:webHidden/>
              </w:rPr>
            </w:r>
            <w:r>
              <w:rPr>
                <w:noProof/>
                <w:webHidden/>
              </w:rPr>
              <w:fldChar w:fldCharType="separate"/>
            </w:r>
            <w:r>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7" w:history="1">
            <w:r w:rsidRPr="00E16CF1">
              <w:rPr>
                <w:rStyle w:val="Hyperlink"/>
                <w:noProof/>
              </w:rPr>
              <w:t>Table: admin</w:t>
            </w:r>
            <w:r>
              <w:rPr>
                <w:noProof/>
                <w:webHidden/>
              </w:rPr>
              <w:tab/>
            </w:r>
            <w:r>
              <w:rPr>
                <w:noProof/>
                <w:webHidden/>
              </w:rPr>
              <w:fldChar w:fldCharType="begin"/>
            </w:r>
            <w:r>
              <w:rPr>
                <w:noProof/>
                <w:webHidden/>
              </w:rPr>
              <w:instrText xml:space="preserve"> PAGEREF _Toc368039127 \h </w:instrText>
            </w:r>
            <w:r>
              <w:rPr>
                <w:noProof/>
                <w:webHidden/>
              </w:rPr>
            </w:r>
            <w:r>
              <w:rPr>
                <w:noProof/>
                <w:webHidden/>
              </w:rPr>
              <w:fldChar w:fldCharType="separate"/>
            </w:r>
            <w:r>
              <w:rPr>
                <w:noProof/>
                <w:webHidden/>
              </w:rPr>
              <w:t>26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8" w:history="1">
            <w:r w:rsidRPr="00E16CF1">
              <w:rPr>
                <w:rStyle w:val="Hyperlink"/>
                <w:noProof/>
              </w:rPr>
              <w:t>Table: image</w:t>
            </w:r>
            <w:r>
              <w:rPr>
                <w:noProof/>
                <w:webHidden/>
              </w:rPr>
              <w:tab/>
            </w:r>
            <w:r>
              <w:rPr>
                <w:noProof/>
                <w:webHidden/>
              </w:rPr>
              <w:fldChar w:fldCharType="begin"/>
            </w:r>
            <w:r>
              <w:rPr>
                <w:noProof/>
                <w:webHidden/>
              </w:rPr>
              <w:instrText xml:space="preserve"> PAGEREF _Toc368039128 \h </w:instrText>
            </w:r>
            <w:r>
              <w:rPr>
                <w:noProof/>
                <w:webHidden/>
              </w:rPr>
            </w:r>
            <w:r>
              <w:rPr>
                <w:noProof/>
                <w:webHidden/>
              </w:rPr>
              <w:fldChar w:fldCharType="separate"/>
            </w:r>
            <w:r>
              <w:rPr>
                <w:noProof/>
                <w:webHidden/>
              </w:rPr>
              <w:t>27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29" w:history="1">
            <w:r w:rsidRPr="00E16CF1">
              <w:rPr>
                <w:rStyle w:val="Hyperlink"/>
                <w:noProof/>
              </w:rPr>
              <w:t>Table: result</w:t>
            </w:r>
            <w:r>
              <w:rPr>
                <w:noProof/>
                <w:webHidden/>
              </w:rPr>
              <w:tab/>
            </w:r>
            <w:r>
              <w:rPr>
                <w:noProof/>
                <w:webHidden/>
              </w:rPr>
              <w:fldChar w:fldCharType="begin"/>
            </w:r>
            <w:r>
              <w:rPr>
                <w:noProof/>
                <w:webHidden/>
              </w:rPr>
              <w:instrText xml:space="preserve"> PAGEREF _Toc368039129 \h </w:instrText>
            </w:r>
            <w:r>
              <w:rPr>
                <w:noProof/>
                <w:webHidden/>
              </w:rPr>
            </w:r>
            <w:r>
              <w:rPr>
                <w:noProof/>
                <w:webHidden/>
              </w:rPr>
              <w:fldChar w:fldCharType="separate"/>
            </w:r>
            <w:r>
              <w:rPr>
                <w:noProof/>
                <w:webHidden/>
              </w:rPr>
              <w:t>27</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30" w:history="1">
            <w:r w:rsidRPr="00E16CF1">
              <w:rPr>
                <w:rStyle w:val="Hyperlink"/>
                <w:noProof/>
              </w:rPr>
              <w:t>User Interface Design</w:t>
            </w:r>
            <w:r>
              <w:rPr>
                <w:noProof/>
                <w:webHidden/>
              </w:rPr>
              <w:tab/>
            </w:r>
            <w:r>
              <w:rPr>
                <w:noProof/>
                <w:webHidden/>
              </w:rPr>
              <w:fldChar w:fldCharType="begin"/>
            </w:r>
            <w:r>
              <w:rPr>
                <w:noProof/>
                <w:webHidden/>
              </w:rPr>
              <w:instrText xml:space="preserve"> PAGEREF _Toc368039130 \h </w:instrText>
            </w:r>
            <w:r>
              <w:rPr>
                <w:noProof/>
                <w:webHidden/>
              </w:rPr>
            </w:r>
            <w:r>
              <w:rPr>
                <w:noProof/>
                <w:webHidden/>
              </w:rPr>
              <w:fldChar w:fldCharType="separate"/>
            </w:r>
            <w:r>
              <w:rPr>
                <w:noProof/>
                <w:webHidden/>
              </w:rPr>
              <w:t>27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1" w:history="1">
            <w:r w:rsidRPr="00E16CF1">
              <w:rPr>
                <w:rStyle w:val="Hyperlink"/>
                <w:noProof/>
              </w:rPr>
              <w:t>Main window</w:t>
            </w:r>
            <w:r>
              <w:rPr>
                <w:noProof/>
                <w:webHidden/>
              </w:rPr>
              <w:tab/>
            </w:r>
            <w:r>
              <w:rPr>
                <w:noProof/>
                <w:webHidden/>
              </w:rPr>
              <w:fldChar w:fldCharType="begin"/>
            </w:r>
            <w:r>
              <w:rPr>
                <w:noProof/>
                <w:webHidden/>
              </w:rPr>
              <w:instrText xml:space="preserve"> PAGEREF _Toc368039131 \h </w:instrText>
            </w:r>
            <w:r>
              <w:rPr>
                <w:noProof/>
                <w:webHidden/>
              </w:rPr>
            </w:r>
            <w:r>
              <w:rPr>
                <w:noProof/>
                <w:webHidden/>
              </w:rPr>
              <w:fldChar w:fldCharType="separate"/>
            </w:r>
            <w:r>
              <w:rPr>
                <w:noProof/>
                <w:webHidden/>
              </w:rPr>
              <w:t>27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2" w:history="1">
            <w:r w:rsidRPr="00E16CF1">
              <w:rPr>
                <w:rStyle w:val="Hyperlink"/>
                <w:noProof/>
              </w:rPr>
              <w:t>Recognize face</w:t>
            </w:r>
            <w:r>
              <w:rPr>
                <w:noProof/>
                <w:webHidden/>
              </w:rPr>
              <w:tab/>
            </w:r>
            <w:r>
              <w:rPr>
                <w:noProof/>
                <w:webHidden/>
              </w:rPr>
              <w:fldChar w:fldCharType="begin"/>
            </w:r>
            <w:r>
              <w:rPr>
                <w:noProof/>
                <w:webHidden/>
              </w:rPr>
              <w:instrText xml:space="preserve"> PAGEREF _Toc368039132 \h </w:instrText>
            </w:r>
            <w:r>
              <w:rPr>
                <w:noProof/>
                <w:webHidden/>
              </w:rPr>
            </w:r>
            <w:r>
              <w:rPr>
                <w:noProof/>
                <w:webHidden/>
              </w:rPr>
              <w:fldChar w:fldCharType="separate"/>
            </w:r>
            <w:r>
              <w:rPr>
                <w:noProof/>
                <w:webHidden/>
              </w:rPr>
              <w:t>28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3" w:history="1">
            <w:r w:rsidRPr="00E16CF1">
              <w:rPr>
                <w:rStyle w:val="Hyperlink"/>
                <w:noProof/>
              </w:rPr>
              <w:t>Register Image</w:t>
            </w:r>
            <w:r>
              <w:rPr>
                <w:noProof/>
                <w:webHidden/>
              </w:rPr>
              <w:tab/>
            </w:r>
            <w:r>
              <w:rPr>
                <w:noProof/>
                <w:webHidden/>
              </w:rPr>
              <w:fldChar w:fldCharType="begin"/>
            </w:r>
            <w:r>
              <w:rPr>
                <w:noProof/>
                <w:webHidden/>
              </w:rPr>
              <w:instrText xml:space="preserve"> PAGEREF _Toc368039133 \h </w:instrText>
            </w:r>
            <w:r>
              <w:rPr>
                <w:noProof/>
                <w:webHidden/>
              </w:rPr>
            </w:r>
            <w:r>
              <w:rPr>
                <w:noProof/>
                <w:webHidden/>
              </w:rPr>
              <w:fldChar w:fldCharType="separate"/>
            </w:r>
            <w:r>
              <w:rPr>
                <w:noProof/>
                <w:webHidden/>
              </w:rPr>
              <w:t>28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4" w:history="1">
            <w:r w:rsidRPr="00E16CF1">
              <w:rPr>
                <w:rStyle w:val="Hyperlink"/>
                <w:noProof/>
              </w:rPr>
              <w:t>CREATE ACCOUNT</w:t>
            </w:r>
            <w:r>
              <w:rPr>
                <w:noProof/>
                <w:webHidden/>
              </w:rPr>
              <w:tab/>
            </w:r>
            <w:r>
              <w:rPr>
                <w:noProof/>
                <w:webHidden/>
              </w:rPr>
              <w:fldChar w:fldCharType="begin"/>
            </w:r>
            <w:r>
              <w:rPr>
                <w:noProof/>
                <w:webHidden/>
              </w:rPr>
              <w:instrText xml:space="preserve"> PAGEREF _Toc368039134 \h </w:instrText>
            </w:r>
            <w:r>
              <w:rPr>
                <w:noProof/>
                <w:webHidden/>
              </w:rPr>
            </w:r>
            <w:r>
              <w:rPr>
                <w:noProof/>
                <w:webHidden/>
              </w:rPr>
              <w:fldChar w:fldCharType="separate"/>
            </w:r>
            <w:r>
              <w:rPr>
                <w:noProof/>
                <w:webHidden/>
              </w:rPr>
              <w:t>29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5" w:history="1">
            <w:r w:rsidRPr="00E16CF1">
              <w:rPr>
                <w:rStyle w:val="Hyperlink"/>
                <w:noProof/>
              </w:rPr>
              <w:t>GOOGLE OPEN ID</w:t>
            </w:r>
            <w:r>
              <w:rPr>
                <w:noProof/>
                <w:webHidden/>
              </w:rPr>
              <w:tab/>
            </w:r>
            <w:r>
              <w:rPr>
                <w:noProof/>
                <w:webHidden/>
              </w:rPr>
              <w:fldChar w:fldCharType="begin"/>
            </w:r>
            <w:r>
              <w:rPr>
                <w:noProof/>
                <w:webHidden/>
              </w:rPr>
              <w:instrText xml:space="preserve"> PAGEREF _Toc368039135 \h </w:instrText>
            </w:r>
            <w:r>
              <w:rPr>
                <w:noProof/>
                <w:webHidden/>
              </w:rPr>
            </w:r>
            <w:r>
              <w:rPr>
                <w:noProof/>
                <w:webHidden/>
              </w:rPr>
              <w:fldChar w:fldCharType="separate"/>
            </w:r>
            <w:r>
              <w:rPr>
                <w:noProof/>
                <w:webHidden/>
              </w:rPr>
              <w:t>30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36" w:history="1">
            <w:r w:rsidRPr="00E16CF1">
              <w:rPr>
                <w:rStyle w:val="Hyperlink"/>
                <w:noProof/>
              </w:rPr>
              <w:t>Test Cases (Unit Test Cases and System Test Cases)</w:t>
            </w:r>
            <w:r>
              <w:rPr>
                <w:noProof/>
                <w:webHidden/>
              </w:rPr>
              <w:tab/>
            </w:r>
            <w:r>
              <w:rPr>
                <w:noProof/>
                <w:webHidden/>
              </w:rPr>
              <w:fldChar w:fldCharType="begin"/>
            </w:r>
            <w:r>
              <w:rPr>
                <w:noProof/>
                <w:webHidden/>
              </w:rPr>
              <w:instrText xml:space="preserve"> PAGEREF _Toc368039136 \h </w:instrText>
            </w:r>
            <w:r>
              <w:rPr>
                <w:noProof/>
                <w:webHidden/>
              </w:rPr>
            </w:r>
            <w:r>
              <w:rPr>
                <w:noProof/>
                <w:webHidden/>
              </w:rPr>
              <w:fldChar w:fldCharType="separate"/>
            </w:r>
            <w:r>
              <w:rPr>
                <w:noProof/>
                <w:webHidden/>
              </w:rPr>
              <w:t>30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7" w:history="1">
            <w:r w:rsidRPr="00E16CF1">
              <w:rPr>
                <w:rStyle w:val="Hyperlink"/>
                <w:noProof/>
              </w:rPr>
              <w:t>Unit Test Cases</w:t>
            </w:r>
            <w:r>
              <w:rPr>
                <w:noProof/>
                <w:webHidden/>
              </w:rPr>
              <w:tab/>
            </w:r>
            <w:r>
              <w:rPr>
                <w:noProof/>
                <w:webHidden/>
              </w:rPr>
              <w:fldChar w:fldCharType="begin"/>
            </w:r>
            <w:r>
              <w:rPr>
                <w:noProof/>
                <w:webHidden/>
              </w:rPr>
              <w:instrText xml:space="preserve"> PAGEREF _Toc368039137 \h </w:instrText>
            </w:r>
            <w:r>
              <w:rPr>
                <w:noProof/>
                <w:webHidden/>
              </w:rPr>
            </w:r>
            <w:r>
              <w:rPr>
                <w:noProof/>
                <w:webHidden/>
              </w:rPr>
              <w:fldChar w:fldCharType="separate"/>
            </w:r>
            <w:r>
              <w:rPr>
                <w:noProof/>
                <w:webHidden/>
              </w:rPr>
              <w:t>30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38" w:history="1">
            <w:r w:rsidRPr="00E16CF1">
              <w:rPr>
                <w:rStyle w:val="Hyperlink"/>
                <w:noProof/>
              </w:rPr>
              <w:t>System Test Cases</w:t>
            </w:r>
            <w:r>
              <w:rPr>
                <w:noProof/>
                <w:webHidden/>
              </w:rPr>
              <w:tab/>
            </w:r>
            <w:r>
              <w:rPr>
                <w:noProof/>
                <w:webHidden/>
              </w:rPr>
              <w:fldChar w:fldCharType="begin"/>
            </w:r>
            <w:r>
              <w:rPr>
                <w:noProof/>
                <w:webHidden/>
              </w:rPr>
              <w:instrText xml:space="preserve"> PAGEREF _Toc368039138 \h </w:instrText>
            </w:r>
            <w:r>
              <w:rPr>
                <w:noProof/>
                <w:webHidden/>
              </w:rPr>
            </w:r>
            <w:r>
              <w:rPr>
                <w:noProof/>
                <w:webHidden/>
              </w:rPr>
              <w:fldChar w:fldCharType="separate"/>
            </w:r>
            <w:r>
              <w:rPr>
                <w:noProof/>
                <w:webHidden/>
              </w:rPr>
              <w:t>33</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39" w:history="1">
            <w:r w:rsidRPr="00E16CF1">
              <w:rPr>
                <w:rStyle w:val="Hyperlink"/>
                <w:noProof/>
              </w:rPr>
              <w:t>Coding</w:t>
            </w:r>
            <w:r>
              <w:rPr>
                <w:noProof/>
                <w:webHidden/>
              </w:rPr>
              <w:tab/>
            </w:r>
            <w:r>
              <w:rPr>
                <w:noProof/>
                <w:webHidden/>
              </w:rPr>
              <w:fldChar w:fldCharType="begin"/>
            </w:r>
            <w:r>
              <w:rPr>
                <w:noProof/>
                <w:webHidden/>
              </w:rPr>
              <w:instrText xml:space="preserve"> PAGEREF _Toc368039139 \h </w:instrText>
            </w:r>
            <w:r>
              <w:rPr>
                <w:noProof/>
                <w:webHidden/>
              </w:rPr>
            </w:r>
            <w:r>
              <w:rPr>
                <w:noProof/>
                <w:webHidden/>
              </w:rPr>
              <w:fldChar w:fldCharType="separate"/>
            </w:r>
            <w:r>
              <w:rPr>
                <w:noProof/>
                <w:webHidden/>
              </w:rPr>
              <w:t>35</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40" w:history="1">
            <w:r w:rsidRPr="00E16CF1">
              <w:rPr>
                <w:rStyle w:val="Hyperlink"/>
                <w:noProof/>
              </w:rPr>
              <w:t>Complete Project Coding</w:t>
            </w:r>
            <w:r>
              <w:rPr>
                <w:noProof/>
                <w:webHidden/>
              </w:rPr>
              <w:tab/>
            </w:r>
            <w:r>
              <w:rPr>
                <w:noProof/>
                <w:webHidden/>
              </w:rPr>
              <w:fldChar w:fldCharType="begin"/>
            </w:r>
            <w:r>
              <w:rPr>
                <w:noProof/>
                <w:webHidden/>
              </w:rPr>
              <w:instrText xml:space="preserve"> PAGEREF _Toc368039140 \h </w:instrText>
            </w:r>
            <w:r>
              <w:rPr>
                <w:noProof/>
                <w:webHidden/>
              </w:rPr>
            </w:r>
            <w:r>
              <w:rPr>
                <w:noProof/>
                <w:webHidden/>
              </w:rPr>
              <w:fldChar w:fldCharType="separate"/>
            </w:r>
            <w:r>
              <w:rPr>
                <w:noProof/>
                <w:webHidden/>
              </w:rPr>
              <w:t>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1" w:history="1">
            <w:r w:rsidRPr="00E16CF1">
              <w:rPr>
                <w:rStyle w:val="Hyperlink"/>
                <w:noProof/>
              </w:rPr>
              <w:t>FRS GUI Design Coding: FRSGUI</w:t>
            </w:r>
            <w:r>
              <w:rPr>
                <w:noProof/>
                <w:webHidden/>
              </w:rPr>
              <w:tab/>
            </w:r>
            <w:r>
              <w:rPr>
                <w:noProof/>
                <w:webHidden/>
              </w:rPr>
              <w:fldChar w:fldCharType="begin"/>
            </w:r>
            <w:r>
              <w:rPr>
                <w:noProof/>
                <w:webHidden/>
              </w:rPr>
              <w:instrText xml:space="preserve"> PAGEREF _Toc368039141 \h </w:instrText>
            </w:r>
            <w:r>
              <w:rPr>
                <w:noProof/>
                <w:webHidden/>
              </w:rPr>
            </w:r>
            <w:r>
              <w:rPr>
                <w:noProof/>
                <w:webHidden/>
              </w:rPr>
              <w:fldChar w:fldCharType="separate"/>
            </w:r>
            <w:r>
              <w:rPr>
                <w:noProof/>
                <w:webHidden/>
              </w:rPr>
              <w:t>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2" w:history="1">
            <w:r w:rsidRPr="00E16CF1">
              <w:rPr>
                <w:rStyle w:val="Hyperlink"/>
                <w:noProof/>
              </w:rPr>
              <w:t>GUI Style : FRSStyles</w:t>
            </w:r>
            <w:r>
              <w:rPr>
                <w:noProof/>
                <w:webHidden/>
              </w:rPr>
              <w:tab/>
            </w:r>
            <w:r>
              <w:rPr>
                <w:noProof/>
                <w:webHidden/>
              </w:rPr>
              <w:fldChar w:fldCharType="begin"/>
            </w:r>
            <w:r>
              <w:rPr>
                <w:noProof/>
                <w:webHidden/>
              </w:rPr>
              <w:instrText xml:space="preserve"> PAGEREF _Toc368039142 \h </w:instrText>
            </w:r>
            <w:r>
              <w:rPr>
                <w:noProof/>
                <w:webHidden/>
              </w:rPr>
            </w:r>
            <w:r>
              <w:rPr>
                <w:noProof/>
                <w:webHidden/>
              </w:rPr>
              <w:fldChar w:fldCharType="separate"/>
            </w:r>
            <w:r>
              <w:rPr>
                <w:noProof/>
                <w:webHidden/>
              </w:rPr>
              <w:t>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3" w:history="1">
            <w:r w:rsidRPr="00E16CF1">
              <w:rPr>
                <w:rStyle w:val="Hyperlink"/>
                <w:noProof/>
              </w:rPr>
              <w:t>Business Logic – Matlab</w:t>
            </w:r>
            <w:r>
              <w:rPr>
                <w:noProof/>
                <w:webHidden/>
              </w:rPr>
              <w:tab/>
            </w:r>
            <w:r>
              <w:rPr>
                <w:noProof/>
                <w:webHidden/>
              </w:rPr>
              <w:fldChar w:fldCharType="begin"/>
            </w:r>
            <w:r>
              <w:rPr>
                <w:noProof/>
                <w:webHidden/>
              </w:rPr>
              <w:instrText xml:space="preserve"> PAGEREF _Toc368039143 \h </w:instrText>
            </w:r>
            <w:r>
              <w:rPr>
                <w:noProof/>
                <w:webHidden/>
              </w:rPr>
            </w:r>
            <w:r>
              <w:rPr>
                <w:noProof/>
                <w:webHidden/>
              </w:rPr>
              <w:fldChar w:fldCharType="separate"/>
            </w:r>
            <w:r>
              <w:rPr>
                <w:noProof/>
                <w:webHidden/>
              </w:rPr>
              <w:t>48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4" w:history="1">
            <w:r w:rsidRPr="00E16CF1">
              <w:rPr>
                <w:rStyle w:val="Hyperlink"/>
                <w:noProof/>
              </w:rPr>
              <w:t>Database connector: FRSDb</w:t>
            </w:r>
            <w:r>
              <w:rPr>
                <w:noProof/>
                <w:webHidden/>
              </w:rPr>
              <w:tab/>
            </w:r>
            <w:r>
              <w:rPr>
                <w:noProof/>
                <w:webHidden/>
              </w:rPr>
              <w:fldChar w:fldCharType="begin"/>
            </w:r>
            <w:r>
              <w:rPr>
                <w:noProof/>
                <w:webHidden/>
              </w:rPr>
              <w:instrText xml:space="preserve"> PAGEREF _Toc368039144 \h </w:instrText>
            </w:r>
            <w:r>
              <w:rPr>
                <w:noProof/>
                <w:webHidden/>
              </w:rPr>
            </w:r>
            <w:r>
              <w:rPr>
                <w:noProof/>
                <w:webHidden/>
              </w:rPr>
              <w:fldChar w:fldCharType="separate"/>
            </w:r>
            <w:r>
              <w:rPr>
                <w:noProof/>
                <w:webHidden/>
              </w:rPr>
              <w:t>66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5" w:history="1">
            <w:r w:rsidRPr="00E16CF1">
              <w:rPr>
                <w:rStyle w:val="Hyperlink"/>
                <w:noProof/>
              </w:rPr>
              <w:t>Datbase Classes : FRSData</w:t>
            </w:r>
            <w:r>
              <w:rPr>
                <w:noProof/>
                <w:webHidden/>
              </w:rPr>
              <w:tab/>
            </w:r>
            <w:r>
              <w:rPr>
                <w:noProof/>
                <w:webHidden/>
              </w:rPr>
              <w:fldChar w:fldCharType="begin"/>
            </w:r>
            <w:r>
              <w:rPr>
                <w:noProof/>
                <w:webHidden/>
              </w:rPr>
              <w:instrText xml:space="preserve"> PAGEREF _Toc368039145 \h </w:instrText>
            </w:r>
            <w:r>
              <w:rPr>
                <w:noProof/>
                <w:webHidden/>
              </w:rPr>
            </w:r>
            <w:r>
              <w:rPr>
                <w:noProof/>
                <w:webHidden/>
              </w:rPr>
              <w:fldChar w:fldCharType="separate"/>
            </w:r>
            <w:r>
              <w:rPr>
                <w:noProof/>
                <w:webHidden/>
              </w:rPr>
              <w:t>73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46" w:history="1">
            <w:r w:rsidRPr="00E16CF1">
              <w:rPr>
                <w:rStyle w:val="Hyperlink"/>
                <w:noProof/>
              </w:rPr>
              <w:t>Comments and Description of Coding segments</w:t>
            </w:r>
            <w:r>
              <w:rPr>
                <w:noProof/>
                <w:webHidden/>
              </w:rPr>
              <w:tab/>
            </w:r>
            <w:r>
              <w:rPr>
                <w:noProof/>
                <w:webHidden/>
              </w:rPr>
              <w:fldChar w:fldCharType="begin"/>
            </w:r>
            <w:r>
              <w:rPr>
                <w:noProof/>
                <w:webHidden/>
              </w:rPr>
              <w:instrText xml:space="preserve"> PAGEREF _Toc368039146 \h </w:instrText>
            </w:r>
            <w:r>
              <w:rPr>
                <w:noProof/>
                <w:webHidden/>
              </w:rPr>
            </w:r>
            <w:r>
              <w:rPr>
                <w:noProof/>
                <w:webHidden/>
              </w:rPr>
              <w:fldChar w:fldCharType="separate"/>
            </w:r>
            <w:r>
              <w:rPr>
                <w:noProof/>
                <w:webHidden/>
              </w:rPr>
              <w:t>74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7" w:history="1">
            <w:r w:rsidRPr="00E16CF1">
              <w:rPr>
                <w:rStyle w:val="Hyperlink"/>
                <w:noProof/>
              </w:rPr>
              <w:t>Code Commenting</w:t>
            </w:r>
            <w:r>
              <w:rPr>
                <w:noProof/>
                <w:webHidden/>
              </w:rPr>
              <w:tab/>
            </w:r>
            <w:r>
              <w:rPr>
                <w:noProof/>
                <w:webHidden/>
              </w:rPr>
              <w:fldChar w:fldCharType="begin"/>
            </w:r>
            <w:r>
              <w:rPr>
                <w:noProof/>
                <w:webHidden/>
              </w:rPr>
              <w:instrText xml:space="preserve"> PAGEREF _Toc368039147 \h </w:instrText>
            </w:r>
            <w:r>
              <w:rPr>
                <w:noProof/>
                <w:webHidden/>
              </w:rPr>
            </w:r>
            <w:r>
              <w:rPr>
                <w:noProof/>
                <w:webHidden/>
              </w:rPr>
              <w:fldChar w:fldCharType="separate"/>
            </w:r>
            <w:r>
              <w:rPr>
                <w:noProof/>
                <w:webHidden/>
              </w:rPr>
              <w:t>74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48" w:history="1">
            <w:r w:rsidRPr="00E16CF1">
              <w:rPr>
                <w:rStyle w:val="Hyperlink"/>
                <w:noProof/>
              </w:rPr>
              <w:t>Description of coding</w:t>
            </w:r>
            <w:r>
              <w:rPr>
                <w:noProof/>
                <w:webHidden/>
              </w:rPr>
              <w:tab/>
            </w:r>
            <w:r>
              <w:rPr>
                <w:noProof/>
                <w:webHidden/>
              </w:rPr>
              <w:fldChar w:fldCharType="begin"/>
            </w:r>
            <w:r>
              <w:rPr>
                <w:noProof/>
                <w:webHidden/>
              </w:rPr>
              <w:instrText xml:space="preserve"> PAGEREF _Toc368039148 \h </w:instrText>
            </w:r>
            <w:r>
              <w:rPr>
                <w:noProof/>
                <w:webHidden/>
              </w:rPr>
            </w:r>
            <w:r>
              <w:rPr>
                <w:noProof/>
                <w:webHidden/>
              </w:rPr>
              <w:fldChar w:fldCharType="separate"/>
            </w:r>
            <w:r>
              <w:rPr>
                <w:noProof/>
                <w:webHidden/>
              </w:rPr>
              <w:t>76</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49" w:history="1">
            <w:r w:rsidRPr="00E16CF1">
              <w:rPr>
                <w:rStyle w:val="Hyperlink"/>
                <w:noProof/>
              </w:rPr>
              <w:t>Standardization of the coding</w:t>
            </w:r>
            <w:r>
              <w:rPr>
                <w:noProof/>
                <w:webHidden/>
              </w:rPr>
              <w:tab/>
            </w:r>
            <w:r>
              <w:rPr>
                <w:noProof/>
                <w:webHidden/>
              </w:rPr>
              <w:fldChar w:fldCharType="begin"/>
            </w:r>
            <w:r>
              <w:rPr>
                <w:noProof/>
                <w:webHidden/>
              </w:rPr>
              <w:instrText xml:space="preserve"> PAGEREF _Toc368039149 \h </w:instrText>
            </w:r>
            <w:r>
              <w:rPr>
                <w:noProof/>
                <w:webHidden/>
              </w:rPr>
            </w:r>
            <w:r>
              <w:rPr>
                <w:noProof/>
                <w:webHidden/>
              </w:rPr>
              <w:fldChar w:fldCharType="separate"/>
            </w:r>
            <w:r>
              <w:rPr>
                <w:noProof/>
                <w:webHidden/>
              </w:rPr>
              <w:t>77</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50" w:history="1">
            <w:r w:rsidRPr="00E16CF1">
              <w:rPr>
                <w:rStyle w:val="Hyperlink"/>
                <w:noProof/>
              </w:rPr>
              <w:t>Code Efficiency</w:t>
            </w:r>
            <w:r>
              <w:rPr>
                <w:noProof/>
                <w:webHidden/>
              </w:rPr>
              <w:tab/>
            </w:r>
            <w:r>
              <w:rPr>
                <w:noProof/>
                <w:webHidden/>
              </w:rPr>
              <w:fldChar w:fldCharType="begin"/>
            </w:r>
            <w:r>
              <w:rPr>
                <w:noProof/>
                <w:webHidden/>
              </w:rPr>
              <w:instrText xml:space="preserve"> PAGEREF _Toc368039150 \h </w:instrText>
            </w:r>
            <w:r>
              <w:rPr>
                <w:noProof/>
                <w:webHidden/>
              </w:rPr>
            </w:r>
            <w:r>
              <w:rPr>
                <w:noProof/>
                <w:webHidden/>
              </w:rPr>
              <w:fldChar w:fldCharType="separate"/>
            </w:r>
            <w:r>
              <w:rPr>
                <w:noProof/>
                <w:webHidden/>
              </w:rPr>
              <w:t>78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51" w:history="1">
            <w:r w:rsidRPr="00E16CF1">
              <w:rPr>
                <w:rStyle w:val="Hyperlink"/>
                <w:noProof/>
              </w:rPr>
              <w:t>Error handling</w:t>
            </w:r>
            <w:r>
              <w:rPr>
                <w:noProof/>
                <w:webHidden/>
              </w:rPr>
              <w:tab/>
            </w:r>
            <w:r>
              <w:rPr>
                <w:noProof/>
                <w:webHidden/>
              </w:rPr>
              <w:fldChar w:fldCharType="begin"/>
            </w:r>
            <w:r>
              <w:rPr>
                <w:noProof/>
                <w:webHidden/>
              </w:rPr>
              <w:instrText xml:space="preserve"> PAGEREF _Toc368039151 \h </w:instrText>
            </w:r>
            <w:r>
              <w:rPr>
                <w:noProof/>
                <w:webHidden/>
              </w:rPr>
            </w:r>
            <w:r>
              <w:rPr>
                <w:noProof/>
                <w:webHidden/>
              </w:rPr>
              <w:fldChar w:fldCharType="separate"/>
            </w:r>
            <w:r>
              <w:rPr>
                <w:noProof/>
                <w:webHidden/>
              </w:rPr>
              <w:t>79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2" w:history="1">
            <w:r w:rsidRPr="00E16CF1">
              <w:rPr>
                <w:rStyle w:val="Hyperlink"/>
                <w:noProof/>
              </w:rPr>
              <w:t>Exceptions Overview</w:t>
            </w:r>
            <w:r>
              <w:rPr>
                <w:noProof/>
                <w:webHidden/>
              </w:rPr>
              <w:tab/>
            </w:r>
            <w:r>
              <w:rPr>
                <w:noProof/>
                <w:webHidden/>
              </w:rPr>
              <w:fldChar w:fldCharType="begin"/>
            </w:r>
            <w:r>
              <w:rPr>
                <w:noProof/>
                <w:webHidden/>
              </w:rPr>
              <w:instrText xml:space="preserve"> PAGEREF _Toc368039152 \h </w:instrText>
            </w:r>
            <w:r>
              <w:rPr>
                <w:noProof/>
                <w:webHidden/>
              </w:rPr>
            </w:r>
            <w:r>
              <w:rPr>
                <w:noProof/>
                <w:webHidden/>
              </w:rPr>
              <w:fldChar w:fldCharType="separate"/>
            </w:r>
            <w:r>
              <w:rPr>
                <w:noProof/>
                <w:webHidden/>
              </w:rPr>
              <w:t>79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53" w:history="1">
            <w:r w:rsidRPr="00E16CF1">
              <w:rPr>
                <w:rStyle w:val="Hyperlink"/>
                <w:noProof/>
              </w:rPr>
              <w:t>Validation checks</w:t>
            </w:r>
            <w:r>
              <w:rPr>
                <w:noProof/>
                <w:webHidden/>
              </w:rPr>
              <w:tab/>
            </w:r>
            <w:r>
              <w:rPr>
                <w:noProof/>
                <w:webHidden/>
              </w:rPr>
              <w:fldChar w:fldCharType="begin"/>
            </w:r>
            <w:r>
              <w:rPr>
                <w:noProof/>
                <w:webHidden/>
              </w:rPr>
              <w:instrText xml:space="preserve"> PAGEREF _Toc368039153 \h </w:instrText>
            </w:r>
            <w:r>
              <w:rPr>
                <w:noProof/>
                <w:webHidden/>
              </w:rPr>
            </w:r>
            <w:r>
              <w:rPr>
                <w:noProof/>
                <w:webHidden/>
              </w:rPr>
              <w:fldChar w:fldCharType="separate"/>
            </w:r>
            <w:r>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4" w:history="1">
            <w:r w:rsidRPr="00E16CF1">
              <w:rPr>
                <w:rStyle w:val="Hyperlink"/>
                <w:noProof/>
              </w:rPr>
              <w:t>Allowed character checks</w:t>
            </w:r>
            <w:r>
              <w:rPr>
                <w:noProof/>
                <w:webHidden/>
              </w:rPr>
              <w:tab/>
            </w:r>
            <w:r>
              <w:rPr>
                <w:noProof/>
                <w:webHidden/>
              </w:rPr>
              <w:fldChar w:fldCharType="begin"/>
            </w:r>
            <w:r>
              <w:rPr>
                <w:noProof/>
                <w:webHidden/>
              </w:rPr>
              <w:instrText xml:space="preserve"> PAGEREF _Toc368039154 \h </w:instrText>
            </w:r>
            <w:r>
              <w:rPr>
                <w:noProof/>
                <w:webHidden/>
              </w:rPr>
            </w:r>
            <w:r>
              <w:rPr>
                <w:noProof/>
                <w:webHidden/>
              </w:rPr>
              <w:fldChar w:fldCharType="separate"/>
            </w:r>
            <w:r>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5" w:history="1">
            <w:r w:rsidRPr="00E16CF1">
              <w:rPr>
                <w:rStyle w:val="Hyperlink"/>
                <w:noProof/>
              </w:rPr>
              <w:t>Batch totals</w:t>
            </w:r>
            <w:r>
              <w:rPr>
                <w:noProof/>
                <w:webHidden/>
              </w:rPr>
              <w:tab/>
            </w:r>
            <w:r>
              <w:rPr>
                <w:noProof/>
                <w:webHidden/>
              </w:rPr>
              <w:fldChar w:fldCharType="begin"/>
            </w:r>
            <w:r>
              <w:rPr>
                <w:noProof/>
                <w:webHidden/>
              </w:rPr>
              <w:instrText xml:space="preserve"> PAGEREF _Toc368039155 \h </w:instrText>
            </w:r>
            <w:r>
              <w:rPr>
                <w:noProof/>
                <w:webHidden/>
              </w:rPr>
            </w:r>
            <w:r>
              <w:rPr>
                <w:noProof/>
                <w:webHidden/>
              </w:rPr>
              <w:fldChar w:fldCharType="separate"/>
            </w:r>
            <w:r>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6" w:history="1">
            <w:r w:rsidRPr="00E16CF1">
              <w:rPr>
                <w:rStyle w:val="Hyperlink"/>
                <w:noProof/>
              </w:rPr>
              <w:t>Cardinality check</w:t>
            </w:r>
            <w:r>
              <w:rPr>
                <w:noProof/>
                <w:webHidden/>
              </w:rPr>
              <w:tab/>
            </w:r>
            <w:r>
              <w:rPr>
                <w:noProof/>
                <w:webHidden/>
              </w:rPr>
              <w:fldChar w:fldCharType="begin"/>
            </w:r>
            <w:r>
              <w:rPr>
                <w:noProof/>
                <w:webHidden/>
              </w:rPr>
              <w:instrText xml:space="preserve"> PAGEREF _Toc368039156 \h </w:instrText>
            </w:r>
            <w:r>
              <w:rPr>
                <w:noProof/>
                <w:webHidden/>
              </w:rPr>
            </w:r>
            <w:r>
              <w:rPr>
                <w:noProof/>
                <w:webHidden/>
              </w:rPr>
              <w:fldChar w:fldCharType="separate"/>
            </w:r>
            <w:r>
              <w:rPr>
                <w:noProof/>
                <w:webHidden/>
              </w:rPr>
              <w:t>80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7" w:history="1">
            <w:r w:rsidRPr="00E16CF1">
              <w:rPr>
                <w:rStyle w:val="Hyperlink"/>
                <w:noProof/>
              </w:rPr>
              <w:t>Check digits</w:t>
            </w:r>
            <w:r>
              <w:rPr>
                <w:noProof/>
                <w:webHidden/>
              </w:rPr>
              <w:tab/>
            </w:r>
            <w:r>
              <w:rPr>
                <w:noProof/>
                <w:webHidden/>
              </w:rPr>
              <w:fldChar w:fldCharType="begin"/>
            </w:r>
            <w:r>
              <w:rPr>
                <w:noProof/>
                <w:webHidden/>
              </w:rPr>
              <w:instrText xml:space="preserve"> PAGEREF _Toc368039157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8" w:history="1">
            <w:r w:rsidRPr="00E16CF1">
              <w:rPr>
                <w:rStyle w:val="Hyperlink"/>
                <w:noProof/>
              </w:rPr>
              <w:t>Consistency checks</w:t>
            </w:r>
            <w:r>
              <w:rPr>
                <w:noProof/>
                <w:webHidden/>
              </w:rPr>
              <w:tab/>
            </w:r>
            <w:r>
              <w:rPr>
                <w:noProof/>
                <w:webHidden/>
              </w:rPr>
              <w:fldChar w:fldCharType="begin"/>
            </w:r>
            <w:r>
              <w:rPr>
                <w:noProof/>
                <w:webHidden/>
              </w:rPr>
              <w:instrText xml:space="preserve"> PAGEREF _Toc368039158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59" w:history="1">
            <w:r w:rsidRPr="00E16CF1">
              <w:rPr>
                <w:rStyle w:val="Hyperlink"/>
                <w:noProof/>
              </w:rPr>
              <w:t>Control totals</w:t>
            </w:r>
            <w:r>
              <w:rPr>
                <w:noProof/>
                <w:webHidden/>
              </w:rPr>
              <w:tab/>
            </w:r>
            <w:r>
              <w:rPr>
                <w:noProof/>
                <w:webHidden/>
              </w:rPr>
              <w:fldChar w:fldCharType="begin"/>
            </w:r>
            <w:r>
              <w:rPr>
                <w:noProof/>
                <w:webHidden/>
              </w:rPr>
              <w:instrText xml:space="preserve"> PAGEREF _Toc368039159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0" w:history="1">
            <w:r w:rsidRPr="00E16CF1">
              <w:rPr>
                <w:rStyle w:val="Hyperlink"/>
                <w:noProof/>
              </w:rPr>
              <w:t>Cross-system consistency checks</w:t>
            </w:r>
            <w:r>
              <w:rPr>
                <w:noProof/>
                <w:webHidden/>
              </w:rPr>
              <w:tab/>
            </w:r>
            <w:r>
              <w:rPr>
                <w:noProof/>
                <w:webHidden/>
              </w:rPr>
              <w:fldChar w:fldCharType="begin"/>
            </w:r>
            <w:r>
              <w:rPr>
                <w:noProof/>
                <w:webHidden/>
              </w:rPr>
              <w:instrText xml:space="preserve"> PAGEREF _Toc368039160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1" w:history="1">
            <w:r w:rsidRPr="00E16CF1">
              <w:rPr>
                <w:rStyle w:val="Hyperlink"/>
                <w:noProof/>
              </w:rPr>
              <w:t>Data type checks</w:t>
            </w:r>
            <w:r>
              <w:rPr>
                <w:noProof/>
                <w:webHidden/>
              </w:rPr>
              <w:tab/>
            </w:r>
            <w:r>
              <w:rPr>
                <w:noProof/>
                <w:webHidden/>
              </w:rPr>
              <w:fldChar w:fldCharType="begin"/>
            </w:r>
            <w:r>
              <w:rPr>
                <w:noProof/>
                <w:webHidden/>
              </w:rPr>
              <w:instrText xml:space="preserve"> PAGEREF _Toc368039161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2" w:history="1">
            <w:r w:rsidRPr="00E16CF1">
              <w:rPr>
                <w:rStyle w:val="Hyperlink"/>
                <w:noProof/>
              </w:rPr>
              <w:t>File existence check</w:t>
            </w:r>
            <w:r>
              <w:rPr>
                <w:noProof/>
                <w:webHidden/>
              </w:rPr>
              <w:tab/>
            </w:r>
            <w:r>
              <w:rPr>
                <w:noProof/>
                <w:webHidden/>
              </w:rPr>
              <w:fldChar w:fldCharType="begin"/>
            </w:r>
            <w:r>
              <w:rPr>
                <w:noProof/>
                <w:webHidden/>
              </w:rPr>
              <w:instrText xml:space="preserve"> PAGEREF _Toc368039162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3" w:history="1">
            <w:r w:rsidRPr="00E16CF1">
              <w:rPr>
                <w:rStyle w:val="Hyperlink"/>
                <w:noProof/>
              </w:rPr>
              <w:t>Format or picture check</w:t>
            </w:r>
            <w:r>
              <w:rPr>
                <w:noProof/>
                <w:webHidden/>
              </w:rPr>
              <w:tab/>
            </w:r>
            <w:r>
              <w:rPr>
                <w:noProof/>
                <w:webHidden/>
              </w:rPr>
              <w:fldChar w:fldCharType="begin"/>
            </w:r>
            <w:r>
              <w:rPr>
                <w:noProof/>
                <w:webHidden/>
              </w:rPr>
              <w:instrText xml:space="preserve"> PAGEREF _Toc368039163 \h </w:instrText>
            </w:r>
            <w:r>
              <w:rPr>
                <w:noProof/>
                <w:webHidden/>
              </w:rPr>
            </w:r>
            <w:r>
              <w:rPr>
                <w:noProof/>
                <w:webHidden/>
              </w:rPr>
              <w:fldChar w:fldCharType="separate"/>
            </w:r>
            <w:r>
              <w:rPr>
                <w:noProof/>
                <w:webHidden/>
              </w:rPr>
              <w:t>81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4" w:history="1">
            <w:r w:rsidRPr="00E16CF1">
              <w:rPr>
                <w:rStyle w:val="Hyperlink"/>
                <w:noProof/>
              </w:rPr>
              <w:t>Hash totals</w:t>
            </w:r>
            <w:r>
              <w:rPr>
                <w:noProof/>
                <w:webHidden/>
              </w:rPr>
              <w:tab/>
            </w:r>
            <w:r>
              <w:rPr>
                <w:noProof/>
                <w:webHidden/>
              </w:rPr>
              <w:fldChar w:fldCharType="begin"/>
            </w:r>
            <w:r>
              <w:rPr>
                <w:noProof/>
                <w:webHidden/>
              </w:rPr>
              <w:instrText xml:space="preserve"> PAGEREF _Toc368039164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5" w:history="1">
            <w:r w:rsidRPr="00E16CF1">
              <w:rPr>
                <w:rStyle w:val="Hyperlink"/>
                <w:noProof/>
              </w:rPr>
              <w:t>Limit check</w:t>
            </w:r>
            <w:r>
              <w:rPr>
                <w:noProof/>
                <w:webHidden/>
              </w:rPr>
              <w:tab/>
            </w:r>
            <w:r>
              <w:rPr>
                <w:noProof/>
                <w:webHidden/>
              </w:rPr>
              <w:fldChar w:fldCharType="begin"/>
            </w:r>
            <w:r>
              <w:rPr>
                <w:noProof/>
                <w:webHidden/>
              </w:rPr>
              <w:instrText xml:space="preserve"> PAGEREF _Toc368039165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6" w:history="1">
            <w:r w:rsidRPr="00E16CF1">
              <w:rPr>
                <w:rStyle w:val="Hyperlink"/>
                <w:noProof/>
              </w:rPr>
              <w:t>Logic check</w:t>
            </w:r>
            <w:r>
              <w:rPr>
                <w:noProof/>
                <w:webHidden/>
              </w:rPr>
              <w:tab/>
            </w:r>
            <w:r>
              <w:rPr>
                <w:noProof/>
                <w:webHidden/>
              </w:rPr>
              <w:fldChar w:fldCharType="begin"/>
            </w:r>
            <w:r>
              <w:rPr>
                <w:noProof/>
                <w:webHidden/>
              </w:rPr>
              <w:instrText xml:space="preserve"> PAGEREF _Toc368039166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7" w:history="1">
            <w:r w:rsidRPr="00E16CF1">
              <w:rPr>
                <w:rStyle w:val="Hyperlink"/>
                <w:noProof/>
              </w:rPr>
              <w:t>Presence check</w:t>
            </w:r>
            <w:r>
              <w:rPr>
                <w:noProof/>
                <w:webHidden/>
              </w:rPr>
              <w:tab/>
            </w:r>
            <w:r>
              <w:rPr>
                <w:noProof/>
                <w:webHidden/>
              </w:rPr>
              <w:fldChar w:fldCharType="begin"/>
            </w:r>
            <w:r>
              <w:rPr>
                <w:noProof/>
                <w:webHidden/>
              </w:rPr>
              <w:instrText xml:space="preserve"> PAGEREF _Toc368039167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8" w:history="1">
            <w:r w:rsidRPr="00E16CF1">
              <w:rPr>
                <w:rStyle w:val="Hyperlink"/>
                <w:noProof/>
              </w:rPr>
              <w:t>Range check</w:t>
            </w:r>
            <w:r>
              <w:rPr>
                <w:noProof/>
                <w:webHidden/>
              </w:rPr>
              <w:tab/>
            </w:r>
            <w:r>
              <w:rPr>
                <w:noProof/>
                <w:webHidden/>
              </w:rPr>
              <w:fldChar w:fldCharType="begin"/>
            </w:r>
            <w:r>
              <w:rPr>
                <w:noProof/>
                <w:webHidden/>
              </w:rPr>
              <w:instrText xml:space="preserve"> PAGEREF _Toc368039168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69" w:history="1">
            <w:r w:rsidRPr="00E16CF1">
              <w:rPr>
                <w:rStyle w:val="Hyperlink"/>
                <w:noProof/>
              </w:rPr>
              <w:t>Referential integrity</w:t>
            </w:r>
            <w:r>
              <w:rPr>
                <w:noProof/>
                <w:webHidden/>
              </w:rPr>
              <w:tab/>
            </w:r>
            <w:r>
              <w:rPr>
                <w:noProof/>
                <w:webHidden/>
              </w:rPr>
              <w:fldChar w:fldCharType="begin"/>
            </w:r>
            <w:r>
              <w:rPr>
                <w:noProof/>
                <w:webHidden/>
              </w:rPr>
              <w:instrText xml:space="preserve"> PAGEREF _Toc368039169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0" w:history="1">
            <w:r w:rsidRPr="00E16CF1">
              <w:rPr>
                <w:rStyle w:val="Hyperlink"/>
                <w:noProof/>
              </w:rPr>
              <w:t>Spelling and grammar check</w:t>
            </w:r>
            <w:r>
              <w:rPr>
                <w:noProof/>
                <w:webHidden/>
              </w:rPr>
              <w:tab/>
            </w:r>
            <w:r>
              <w:rPr>
                <w:noProof/>
                <w:webHidden/>
              </w:rPr>
              <w:fldChar w:fldCharType="begin"/>
            </w:r>
            <w:r>
              <w:rPr>
                <w:noProof/>
                <w:webHidden/>
              </w:rPr>
              <w:instrText xml:space="preserve"> PAGEREF _Toc368039170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1" w:history="1">
            <w:r w:rsidRPr="00E16CF1">
              <w:rPr>
                <w:rStyle w:val="Hyperlink"/>
                <w:noProof/>
              </w:rPr>
              <w:t>Uniqueness check</w:t>
            </w:r>
            <w:r>
              <w:rPr>
                <w:noProof/>
                <w:webHidden/>
              </w:rPr>
              <w:tab/>
            </w:r>
            <w:r>
              <w:rPr>
                <w:noProof/>
                <w:webHidden/>
              </w:rPr>
              <w:fldChar w:fldCharType="begin"/>
            </w:r>
            <w:r>
              <w:rPr>
                <w:noProof/>
                <w:webHidden/>
              </w:rPr>
              <w:instrText xml:space="preserve"> PAGEREF _Toc368039171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2" w:history="1">
            <w:r w:rsidRPr="00E16CF1">
              <w:rPr>
                <w:rStyle w:val="Hyperlink"/>
                <w:noProof/>
              </w:rPr>
              <w:t>Table Look Up Check</w:t>
            </w:r>
            <w:r>
              <w:rPr>
                <w:noProof/>
                <w:webHidden/>
              </w:rPr>
              <w:tab/>
            </w:r>
            <w:r>
              <w:rPr>
                <w:noProof/>
                <w:webHidden/>
              </w:rPr>
              <w:fldChar w:fldCharType="begin"/>
            </w:r>
            <w:r>
              <w:rPr>
                <w:noProof/>
                <w:webHidden/>
              </w:rPr>
              <w:instrText xml:space="preserve"> PAGEREF _Toc368039172 \h </w:instrText>
            </w:r>
            <w:r>
              <w:rPr>
                <w:noProof/>
                <w:webHidden/>
              </w:rPr>
            </w:r>
            <w:r>
              <w:rPr>
                <w:noProof/>
                <w:webHidden/>
              </w:rPr>
              <w:fldChar w:fldCharType="separate"/>
            </w:r>
            <w:r>
              <w:rPr>
                <w:noProof/>
                <w:webHidden/>
              </w:rPr>
              <w:t>82</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173" w:history="1">
            <w:r w:rsidRPr="00E16CF1">
              <w:rPr>
                <w:rStyle w:val="Hyperlink"/>
                <w:noProof/>
              </w:rPr>
              <w:t>Testing</w:t>
            </w:r>
            <w:r>
              <w:rPr>
                <w:noProof/>
                <w:webHidden/>
              </w:rPr>
              <w:tab/>
            </w:r>
            <w:r>
              <w:rPr>
                <w:noProof/>
                <w:webHidden/>
              </w:rPr>
              <w:fldChar w:fldCharType="begin"/>
            </w:r>
            <w:r>
              <w:rPr>
                <w:noProof/>
                <w:webHidden/>
              </w:rPr>
              <w:instrText xml:space="preserve"> PAGEREF _Toc368039173 \h </w:instrText>
            </w:r>
            <w:r>
              <w:rPr>
                <w:noProof/>
                <w:webHidden/>
              </w:rPr>
            </w:r>
            <w:r>
              <w:rPr>
                <w:noProof/>
                <w:webHidden/>
              </w:rPr>
              <w:fldChar w:fldCharType="separate"/>
            </w:r>
            <w:r>
              <w:rPr>
                <w:noProof/>
                <w:webHidden/>
              </w:rPr>
              <w:t>83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74" w:history="1">
            <w:r w:rsidRPr="00E16CF1">
              <w:rPr>
                <w:rStyle w:val="Hyperlink"/>
                <w:noProof/>
              </w:rPr>
              <w:t>Testing techniques and testing strategies used</w:t>
            </w:r>
            <w:r>
              <w:rPr>
                <w:noProof/>
                <w:webHidden/>
              </w:rPr>
              <w:tab/>
            </w:r>
            <w:r>
              <w:rPr>
                <w:noProof/>
                <w:webHidden/>
              </w:rPr>
              <w:fldChar w:fldCharType="begin"/>
            </w:r>
            <w:r>
              <w:rPr>
                <w:noProof/>
                <w:webHidden/>
              </w:rPr>
              <w:instrText xml:space="preserve"> PAGEREF _Toc368039174 \h </w:instrText>
            </w:r>
            <w:r>
              <w:rPr>
                <w:noProof/>
                <w:webHidden/>
              </w:rPr>
            </w:r>
            <w:r>
              <w:rPr>
                <w:noProof/>
                <w:webHidden/>
              </w:rPr>
              <w:fldChar w:fldCharType="separate"/>
            </w:r>
            <w:r>
              <w:rPr>
                <w:noProof/>
                <w:webHidden/>
              </w:rPr>
              <w:t>83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5" w:history="1">
            <w:r w:rsidRPr="00E16CF1">
              <w:rPr>
                <w:rStyle w:val="Hyperlink"/>
                <w:noProof/>
              </w:rPr>
              <w:t>Database &amp; Data Integrity Testing</w:t>
            </w:r>
            <w:r>
              <w:rPr>
                <w:noProof/>
                <w:webHidden/>
              </w:rPr>
              <w:tab/>
            </w:r>
            <w:r>
              <w:rPr>
                <w:noProof/>
                <w:webHidden/>
              </w:rPr>
              <w:fldChar w:fldCharType="begin"/>
            </w:r>
            <w:r>
              <w:rPr>
                <w:noProof/>
                <w:webHidden/>
              </w:rPr>
              <w:instrText xml:space="preserve"> PAGEREF _Toc368039175 \h </w:instrText>
            </w:r>
            <w:r>
              <w:rPr>
                <w:noProof/>
                <w:webHidden/>
              </w:rPr>
            </w:r>
            <w:r>
              <w:rPr>
                <w:noProof/>
                <w:webHidden/>
              </w:rPr>
              <w:fldChar w:fldCharType="separate"/>
            </w:r>
            <w:r>
              <w:rPr>
                <w:noProof/>
                <w:webHidden/>
              </w:rPr>
              <w:t>83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6" w:history="1">
            <w:r w:rsidRPr="00E16CF1">
              <w:rPr>
                <w:rStyle w:val="Hyperlink"/>
                <w:noProof/>
              </w:rPr>
              <w:t>Functional Testing:</w:t>
            </w:r>
            <w:r>
              <w:rPr>
                <w:noProof/>
                <w:webHidden/>
              </w:rPr>
              <w:tab/>
            </w:r>
            <w:r>
              <w:rPr>
                <w:noProof/>
                <w:webHidden/>
              </w:rPr>
              <w:fldChar w:fldCharType="begin"/>
            </w:r>
            <w:r>
              <w:rPr>
                <w:noProof/>
                <w:webHidden/>
              </w:rPr>
              <w:instrText xml:space="preserve"> PAGEREF _Toc368039176 \h </w:instrText>
            </w:r>
            <w:r>
              <w:rPr>
                <w:noProof/>
                <w:webHidden/>
              </w:rPr>
            </w:r>
            <w:r>
              <w:rPr>
                <w:noProof/>
                <w:webHidden/>
              </w:rPr>
              <w:fldChar w:fldCharType="separate"/>
            </w:r>
            <w:r>
              <w:rPr>
                <w:noProof/>
                <w:webHidden/>
              </w:rPr>
              <w:t>83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7" w:history="1">
            <w:r w:rsidRPr="00E16CF1">
              <w:rPr>
                <w:rStyle w:val="Hyperlink"/>
                <w:noProof/>
              </w:rPr>
              <w:t>Regression Testing:</w:t>
            </w:r>
            <w:r>
              <w:rPr>
                <w:noProof/>
                <w:webHidden/>
              </w:rPr>
              <w:tab/>
            </w:r>
            <w:r>
              <w:rPr>
                <w:noProof/>
                <w:webHidden/>
              </w:rPr>
              <w:fldChar w:fldCharType="begin"/>
            </w:r>
            <w:r>
              <w:rPr>
                <w:noProof/>
                <w:webHidden/>
              </w:rPr>
              <w:instrText xml:space="preserve"> PAGEREF _Toc368039177 \h </w:instrText>
            </w:r>
            <w:r>
              <w:rPr>
                <w:noProof/>
                <w:webHidden/>
              </w:rPr>
            </w:r>
            <w:r>
              <w:rPr>
                <w:noProof/>
                <w:webHidden/>
              </w:rPr>
              <w:fldChar w:fldCharType="separate"/>
            </w:r>
            <w:r>
              <w:rPr>
                <w:noProof/>
                <w:webHidden/>
              </w:rPr>
              <w:t>84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8" w:history="1">
            <w:r w:rsidRPr="00E16CF1">
              <w:rPr>
                <w:rStyle w:val="Hyperlink"/>
                <w:noProof/>
              </w:rPr>
              <w:t>User Interface Testing:</w:t>
            </w:r>
            <w:r>
              <w:rPr>
                <w:noProof/>
                <w:webHidden/>
              </w:rPr>
              <w:tab/>
            </w:r>
            <w:r>
              <w:rPr>
                <w:noProof/>
                <w:webHidden/>
              </w:rPr>
              <w:fldChar w:fldCharType="begin"/>
            </w:r>
            <w:r>
              <w:rPr>
                <w:noProof/>
                <w:webHidden/>
              </w:rPr>
              <w:instrText xml:space="preserve"> PAGEREF _Toc368039178 \h </w:instrText>
            </w:r>
            <w:r>
              <w:rPr>
                <w:noProof/>
                <w:webHidden/>
              </w:rPr>
            </w:r>
            <w:r>
              <w:rPr>
                <w:noProof/>
                <w:webHidden/>
              </w:rPr>
              <w:fldChar w:fldCharType="separate"/>
            </w:r>
            <w:r>
              <w:rPr>
                <w:noProof/>
                <w:webHidden/>
              </w:rPr>
              <w:t>84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79" w:history="1">
            <w:r w:rsidRPr="00E16CF1">
              <w:rPr>
                <w:rStyle w:val="Hyperlink"/>
                <w:noProof/>
              </w:rPr>
              <w:t>Performance Profiling:</w:t>
            </w:r>
            <w:r>
              <w:rPr>
                <w:noProof/>
                <w:webHidden/>
              </w:rPr>
              <w:tab/>
            </w:r>
            <w:r>
              <w:rPr>
                <w:noProof/>
                <w:webHidden/>
              </w:rPr>
              <w:fldChar w:fldCharType="begin"/>
            </w:r>
            <w:r>
              <w:rPr>
                <w:noProof/>
                <w:webHidden/>
              </w:rPr>
              <w:instrText xml:space="preserve"> PAGEREF _Toc368039179 \h </w:instrText>
            </w:r>
            <w:r>
              <w:rPr>
                <w:noProof/>
                <w:webHidden/>
              </w:rPr>
            </w:r>
            <w:r>
              <w:rPr>
                <w:noProof/>
                <w:webHidden/>
              </w:rPr>
              <w:fldChar w:fldCharType="separate"/>
            </w:r>
            <w:r>
              <w:rPr>
                <w:noProof/>
                <w:webHidden/>
              </w:rPr>
              <w:t>85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0" w:history="1">
            <w:r w:rsidRPr="00E16CF1">
              <w:rPr>
                <w:rStyle w:val="Hyperlink"/>
                <w:noProof/>
              </w:rPr>
              <w:t>Load Testing:</w:t>
            </w:r>
            <w:r>
              <w:rPr>
                <w:noProof/>
                <w:webHidden/>
              </w:rPr>
              <w:tab/>
            </w:r>
            <w:r>
              <w:rPr>
                <w:noProof/>
                <w:webHidden/>
              </w:rPr>
              <w:fldChar w:fldCharType="begin"/>
            </w:r>
            <w:r>
              <w:rPr>
                <w:noProof/>
                <w:webHidden/>
              </w:rPr>
              <w:instrText xml:space="preserve"> PAGEREF _Toc368039180 \h </w:instrText>
            </w:r>
            <w:r>
              <w:rPr>
                <w:noProof/>
                <w:webHidden/>
              </w:rPr>
            </w:r>
            <w:r>
              <w:rPr>
                <w:noProof/>
                <w:webHidden/>
              </w:rPr>
              <w:fldChar w:fldCharType="separate"/>
            </w:r>
            <w:r>
              <w:rPr>
                <w:noProof/>
                <w:webHidden/>
              </w:rPr>
              <w:t>86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1" w:history="1">
            <w:r w:rsidRPr="00E16CF1">
              <w:rPr>
                <w:rStyle w:val="Hyperlink"/>
                <w:noProof/>
              </w:rPr>
              <w:t>Stress Testing:</w:t>
            </w:r>
            <w:r>
              <w:rPr>
                <w:noProof/>
                <w:webHidden/>
              </w:rPr>
              <w:tab/>
            </w:r>
            <w:r>
              <w:rPr>
                <w:noProof/>
                <w:webHidden/>
              </w:rPr>
              <w:fldChar w:fldCharType="begin"/>
            </w:r>
            <w:r>
              <w:rPr>
                <w:noProof/>
                <w:webHidden/>
              </w:rPr>
              <w:instrText xml:space="preserve"> PAGEREF _Toc368039181 \h </w:instrText>
            </w:r>
            <w:r>
              <w:rPr>
                <w:noProof/>
                <w:webHidden/>
              </w:rPr>
            </w:r>
            <w:r>
              <w:rPr>
                <w:noProof/>
                <w:webHidden/>
              </w:rPr>
              <w:fldChar w:fldCharType="separate"/>
            </w:r>
            <w:r>
              <w:rPr>
                <w:noProof/>
                <w:webHidden/>
              </w:rPr>
              <w:t>86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2" w:history="1">
            <w:r w:rsidRPr="00E16CF1">
              <w:rPr>
                <w:rStyle w:val="Hyperlink"/>
                <w:noProof/>
              </w:rPr>
              <w:t>Volume Testing:</w:t>
            </w:r>
            <w:r>
              <w:rPr>
                <w:noProof/>
                <w:webHidden/>
              </w:rPr>
              <w:tab/>
            </w:r>
            <w:r>
              <w:rPr>
                <w:noProof/>
                <w:webHidden/>
              </w:rPr>
              <w:fldChar w:fldCharType="begin"/>
            </w:r>
            <w:r>
              <w:rPr>
                <w:noProof/>
                <w:webHidden/>
              </w:rPr>
              <w:instrText xml:space="preserve"> PAGEREF _Toc368039182 \h </w:instrText>
            </w:r>
            <w:r>
              <w:rPr>
                <w:noProof/>
                <w:webHidden/>
              </w:rPr>
            </w:r>
            <w:r>
              <w:rPr>
                <w:noProof/>
                <w:webHidden/>
              </w:rPr>
              <w:fldChar w:fldCharType="separate"/>
            </w:r>
            <w:r>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3" w:history="1">
            <w:r w:rsidRPr="00E16CF1">
              <w:rPr>
                <w:rStyle w:val="Hyperlink"/>
                <w:noProof/>
                <w:lang w:val="en-GB"/>
              </w:rPr>
              <w:t>Security &amp; Access Control Testing:</w:t>
            </w:r>
            <w:r>
              <w:rPr>
                <w:noProof/>
                <w:webHidden/>
              </w:rPr>
              <w:tab/>
            </w:r>
            <w:r>
              <w:rPr>
                <w:noProof/>
                <w:webHidden/>
              </w:rPr>
              <w:fldChar w:fldCharType="begin"/>
            </w:r>
            <w:r>
              <w:rPr>
                <w:noProof/>
                <w:webHidden/>
              </w:rPr>
              <w:instrText xml:space="preserve"> PAGEREF _Toc368039183 \h </w:instrText>
            </w:r>
            <w:r>
              <w:rPr>
                <w:noProof/>
                <w:webHidden/>
              </w:rPr>
            </w:r>
            <w:r>
              <w:rPr>
                <w:noProof/>
                <w:webHidden/>
              </w:rPr>
              <w:fldChar w:fldCharType="separate"/>
            </w:r>
            <w:r>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4" w:history="1">
            <w:r w:rsidRPr="00E16CF1">
              <w:rPr>
                <w:rStyle w:val="Hyperlink"/>
                <w:noProof/>
                <w:lang w:val="en-GB"/>
              </w:rPr>
              <w:t>Failover &amp; Recovery Testing:</w:t>
            </w:r>
            <w:r>
              <w:rPr>
                <w:noProof/>
                <w:webHidden/>
              </w:rPr>
              <w:tab/>
            </w:r>
            <w:r>
              <w:rPr>
                <w:noProof/>
                <w:webHidden/>
              </w:rPr>
              <w:fldChar w:fldCharType="begin"/>
            </w:r>
            <w:r>
              <w:rPr>
                <w:noProof/>
                <w:webHidden/>
              </w:rPr>
              <w:instrText xml:space="preserve"> PAGEREF _Toc368039184 \h </w:instrText>
            </w:r>
            <w:r>
              <w:rPr>
                <w:noProof/>
                <w:webHidden/>
              </w:rPr>
            </w:r>
            <w:r>
              <w:rPr>
                <w:noProof/>
                <w:webHidden/>
              </w:rPr>
              <w:fldChar w:fldCharType="separate"/>
            </w:r>
            <w:r>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5" w:history="1">
            <w:r w:rsidRPr="00E16CF1">
              <w:rPr>
                <w:rStyle w:val="Hyperlink"/>
                <w:noProof/>
                <w:lang w:val="en-GB"/>
              </w:rPr>
              <w:t>Configuration Testing:</w:t>
            </w:r>
            <w:r>
              <w:rPr>
                <w:noProof/>
                <w:webHidden/>
              </w:rPr>
              <w:tab/>
            </w:r>
            <w:r>
              <w:rPr>
                <w:noProof/>
                <w:webHidden/>
              </w:rPr>
              <w:fldChar w:fldCharType="begin"/>
            </w:r>
            <w:r>
              <w:rPr>
                <w:noProof/>
                <w:webHidden/>
              </w:rPr>
              <w:instrText xml:space="preserve"> PAGEREF _Toc368039185 \h </w:instrText>
            </w:r>
            <w:r>
              <w:rPr>
                <w:noProof/>
                <w:webHidden/>
              </w:rPr>
            </w:r>
            <w:r>
              <w:rPr>
                <w:noProof/>
                <w:webHidden/>
              </w:rPr>
              <w:fldChar w:fldCharType="separate"/>
            </w:r>
            <w:r>
              <w:rPr>
                <w:noProof/>
                <w:webHidden/>
              </w:rPr>
              <w:t>87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6" w:history="1">
            <w:r w:rsidRPr="00E16CF1">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_Toc368039186 \h </w:instrText>
            </w:r>
            <w:r>
              <w:rPr>
                <w:noProof/>
                <w:webHidden/>
              </w:rPr>
            </w:r>
            <w:r>
              <w:rPr>
                <w:noProof/>
                <w:webHidden/>
              </w:rPr>
              <w:fldChar w:fldCharType="separate"/>
            </w:r>
            <w:r>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7" w:history="1">
            <w:r w:rsidRPr="00E16CF1">
              <w:rPr>
                <w:rStyle w:val="Hyperlink"/>
                <w:noProof/>
                <w:lang w:val="en-GB"/>
              </w:rPr>
              <w:t>Post Production Testing:</w:t>
            </w:r>
            <w:r>
              <w:rPr>
                <w:noProof/>
                <w:webHidden/>
              </w:rPr>
              <w:tab/>
            </w:r>
            <w:r>
              <w:rPr>
                <w:noProof/>
                <w:webHidden/>
              </w:rPr>
              <w:fldChar w:fldCharType="begin"/>
            </w:r>
            <w:r>
              <w:rPr>
                <w:noProof/>
                <w:webHidden/>
              </w:rPr>
              <w:instrText xml:space="preserve"> PAGEREF _Toc368039187 \h </w:instrText>
            </w:r>
            <w:r>
              <w:rPr>
                <w:noProof/>
                <w:webHidden/>
              </w:rPr>
            </w:r>
            <w:r>
              <w:rPr>
                <w:noProof/>
                <w:webHidden/>
              </w:rPr>
              <w:fldChar w:fldCharType="separate"/>
            </w:r>
            <w:r>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8" w:history="1">
            <w:r w:rsidRPr="00E16CF1">
              <w:rPr>
                <w:rStyle w:val="Hyperlink"/>
                <w:noProof/>
                <w:lang w:val="en-GB"/>
              </w:rPr>
              <w:t>Unit Testing:</w:t>
            </w:r>
            <w:r>
              <w:rPr>
                <w:noProof/>
                <w:webHidden/>
              </w:rPr>
              <w:tab/>
            </w:r>
            <w:r>
              <w:rPr>
                <w:noProof/>
                <w:webHidden/>
              </w:rPr>
              <w:fldChar w:fldCharType="begin"/>
            </w:r>
            <w:r>
              <w:rPr>
                <w:noProof/>
                <w:webHidden/>
              </w:rPr>
              <w:instrText xml:space="preserve"> PAGEREF _Toc368039188 \h </w:instrText>
            </w:r>
            <w:r>
              <w:rPr>
                <w:noProof/>
                <w:webHidden/>
              </w:rPr>
            </w:r>
            <w:r>
              <w:rPr>
                <w:noProof/>
                <w:webHidden/>
              </w:rPr>
              <w:fldChar w:fldCharType="separate"/>
            </w:r>
            <w:r>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89" w:history="1">
            <w:r w:rsidRPr="00E16CF1">
              <w:rPr>
                <w:rStyle w:val="Hyperlink"/>
                <w:noProof/>
              </w:rPr>
              <w:t>Smoke Testing:</w:t>
            </w:r>
            <w:r>
              <w:rPr>
                <w:noProof/>
                <w:webHidden/>
              </w:rPr>
              <w:tab/>
            </w:r>
            <w:r>
              <w:rPr>
                <w:noProof/>
                <w:webHidden/>
              </w:rPr>
              <w:fldChar w:fldCharType="begin"/>
            </w:r>
            <w:r>
              <w:rPr>
                <w:noProof/>
                <w:webHidden/>
              </w:rPr>
              <w:instrText xml:space="preserve"> PAGEREF _Toc368039189 \h </w:instrText>
            </w:r>
            <w:r>
              <w:rPr>
                <w:noProof/>
                <w:webHidden/>
              </w:rPr>
            </w:r>
            <w:r>
              <w:rPr>
                <w:noProof/>
                <w:webHidden/>
              </w:rPr>
              <w:fldChar w:fldCharType="separate"/>
            </w:r>
            <w:r>
              <w:rPr>
                <w:noProof/>
                <w:webHidden/>
              </w:rPr>
              <w:t>88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0" w:history="1">
            <w:r w:rsidRPr="00E16CF1">
              <w:rPr>
                <w:rStyle w:val="Hyperlink"/>
                <w:noProof/>
              </w:rPr>
              <w:t>Data Migration Testing:</w:t>
            </w:r>
            <w:r>
              <w:rPr>
                <w:noProof/>
                <w:webHidden/>
              </w:rPr>
              <w:tab/>
            </w:r>
            <w:r>
              <w:rPr>
                <w:noProof/>
                <w:webHidden/>
              </w:rPr>
              <w:fldChar w:fldCharType="begin"/>
            </w:r>
            <w:r>
              <w:rPr>
                <w:noProof/>
                <w:webHidden/>
              </w:rPr>
              <w:instrText xml:space="preserve"> PAGEREF _Toc368039190 \h </w:instrText>
            </w:r>
            <w:r>
              <w:rPr>
                <w:noProof/>
                <w:webHidden/>
              </w:rPr>
            </w:r>
            <w:r>
              <w:rPr>
                <w:noProof/>
                <w:webHidden/>
              </w:rPr>
              <w:fldChar w:fldCharType="separate"/>
            </w:r>
            <w:r>
              <w:rPr>
                <w:noProof/>
                <w:webHidden/>
              </w:rPr>
              <w:t>89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191" w:history="1">
            <w:r w:rsidRPr="00E16CF1">
              <w:rPr>
                <w:rStyle w:val="Hyperlink"/>
                <w:noProof/>
              </w:rPr>
              <w:t>Testing Plan used</w:t>
            </w:r>
            <w:r>
              <w:rPr>
                <w:noProof/>
                <w:webHidden/>
              </w:rPr>
              <w:tab/>
            </w:r>
            <w:r>
              <w:rPr>
                <w:noProof/>
                <w:webHidden/>
              </w:rPr>
              <w:fldChar w:fldCharType="begin"/>
            </w:r>
            <w:r>
              <w:rPr>
                <w:noProof/>
                <w:webHidden/>
              </w:rPr>
              <w:instrText xml:space="preserve"> PAGEREF _Toc368039191 \h </w:instrText>
            </w:r>
            <w:r>
              <w:rPr>
                <w:noProof/>
                <w:webHidden/>
              </w:rPr>
            </w:r>
            <w:r>
              <w:rPr>
                <w:noProof/>
                <w:webHidden/>
              </w:rPr>
              <w:fldChar w:fldCharType="separate"/>
            </w:r>
            <w:r>
              <w:rPr>
                <w:noProof/>
                <w:webHidden/>
              </w:rPr>
              <w:t>90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2" w:history="1">
            <w:r w:rsidRPr="00E16CF1">
              <w:rPr>
                <w:rStyle w:val="Hyperlink"/>
                <w:noProof/>
              </w:rPr>
              <w:t>Cause of Testing:</w:t>
            </w:r>
            <w:r>
              <w:rPr>
                <w:noProof/>
                <w:webHidden/>
              </w:rPr>
              <w:tab/>
            </w:r>
            <w:r>
              <w:rPr>
                <w:noProof/>
                <w:webHidden/>
              </w:rPr>
              <w:fldChar w:fldCharType="begin"/>
            </w:r>
            <w:r>
              <w:rPr>
                <w:noProof/>
                <w:webHidden/>
              </w:rPr>
              <w:instrText xml:space="preserve"> PAGEREF _Toc368039192 \h </w:instrText>
            </w:r>
            <w:r>
              <w:rPr>
                <w:noProof/>
                <w:webHidden/>
              </w:rPr>
            </w:r>
            <w:r>
              <w:rPr>
                <w:noProof/>
                <w:webHidden/>
              </w:rPr>
              <w:fldChar w:fldCharType="separate"/>
            </w:r>
            <w:r>
              <w:rPr>
                <w:noProof/>
                <w:webHidden/>
              </w:rPr>
              <w:t>90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3" w:history="1">
            <w:r w:rsidRPr="00E16CF1">
              <w:rPr>
                <w:rStyle w:val="Hyperlink"/>
                <w:noProof/>
              </w:rPr>
              <w:t>Unit testing includes the following:</w:t>
            </w:r>
            <w:r>
              <w:rPr>
                <w:noProof/>
                <w:webHidden/>
              </w:rPr>
              <w:tab/>
            </w:r>
            <w:r>
              <w:rPr>
                <w:noProof/>
                <w:webHidden/>
              </w:rPr>
              <w:fldChar w:fldCharType="begin"/>
            </w:r>
            <w:r>
              <w:rPr>
                <w:noProof/>
                <w:webHidden/>
              </w:rPr>
              <w:instrText xml:space="preserve"> PAGEREF _Toc368039193 \h </w:instrText>
            </w:r>
            <w:r>
              <w:rPr>
                <w:noProof/>
                <w:webHidden/>
              </w:rPr>
            </w:r>
            <w:r>
              <w:rPr>
                <w:noProof/>
                <w:webHidden/>
              </w:rPr>
              <w:fldChar w:fldCharType="separate"/>
            </w:r>
            <w:r>
              <w:rPr>
                <w:noProof/>
                <w:webHidden/>
              </w:rPr>
              <w:t>91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4" w:history="1">
            <w:r w:rsidRPr="00E16CF1">
              <w:rPr>
                <w:rStyle w:val="Hyperlink"/>
                <w:noProof/>
              </w:rPr>
              <w:t>System testing includes the following:</w:t>
            </w:r>
            <w:r>
              <w:rPr>
                <w:noProof/>
                <w:webHidden/>
              </w:rPr>
              <w:tab/>
            </w:r>
            <w:r>
              <w:rPr>
                <w:noProof/>
                <w:webHidden/>
              </w:rPr>
              <w:fldChar w:fldCharType="begin"/>
            </w:r>
            <w:r>
              <w:rPr>
                <w:noProof/>
                <w:webHidden/>
              </w:rPr>
              <w:instrText xml:space="preserve"> PAGEREF _Toc368039194 \h </w:instrText>
            </w:r>
            <w:r>
              <w:rPr>
                <w:noProof/>
                <w:webHidden/>
              </w:rPr>
            </w:r>
            <w:r>
              <w:rPr>
                <w:noProof/>
                <w:webHidden/>
              </w:rPr>
              <w:fldChar w:fldCharType="separate"/>
            </w:r>
            <w:r>
              <w:rPr>
                <w:noProof/>
                <w:webHidden/>
              </w:rPr>
              <w:t>91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5" w:history="1">
            <w:r w:rsidRPr="00E16CF1">
              <w:rPr>
                <w:rStyle w:val="Hyperlink"/>
                <w:noProof/>
              </w:rPr>
              <w:t>The following points should be remembered primarily:</w:t>
            </w:r>
            <w:r>
              <w:rPr>
                <w:noProof/>
                <w:webHidden/>
              </w:rPr>
              <w:tab/>
            </w:r>
            <w:r>
              <w:rPr>
                <w:noProof/>
                <w:webHidden/>
              </w:rPr>
              <w:fldChar w:fldCharType="begin"/>
            </w:r>
            <w:r>
              <w:rPr>
                <w:noProof/>
                <w:webHidden/>
              </w:rPr>
              <w:instrText xml:space="preserve"> PAGEREF _Toc368039195 \h </w:instrText>
            </w:r>
            <w:r>
              <w:rPr>
                <w:noProof/>
                <w:webHidden/>
              </w:rPr>
            </w:r>
            <w:r>
              <w:rPr>
                <w:noProof/>
                <w:webHidden/>
              </w:rPr>
              <w:fldChar w:fldCharType="separate"/>
            </w:r>
            <w:r>
              <w:rPr>
                <w:noProof/>
                <w:webHidden/>
              </w:rPr>
              <w:t>92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6" w:history="1">
            <w:r w:rsidRPr="00E16CF1">
              <w:rPr>
                <w:rStyle w:val="Hyperlink"/>
                <w:noProof/>
              </w:rPr>
              <w:t>Any engineered product (and most other things) can be tested in one of two ways:</w:t>
            </w:r>
            <w:r>
              <w:rPr>
                <w:noProof/>
                <w:webHidden/>
              </w:rPr>
              <w:tab/>
            </w:r>
            <w:r>
              <w:rPr>
                <w:noProof/>
                <w:webHidden/>
              </w:rPr>
              <w:fldChar w:fldCharType="begin"/>
            </w:r>
            <w:r>
              <w:rPr>
                <w:noProof/>
                <w:webHidden/>
              </w:rPr>
              <w:instrText xml:space="preserve"> PAGEREF _Toc368039196 \h </w:instrText>
            </w:r>
            <w:r>
              <w:rPr>
                <w:noProof/>
                <w:webHidden/>
              </w:rPr>
            </w:r>
            <w:r>
              <w:rPr>
                <w:noProof/>
                <w:webHidden/>
              </w:rPr>
              <w:fldChar w:fldCharType="separate"/>
            </w:r>
            <w:r>
              <w:rPr>
                <w:noProof/>
                <w:webHidden/>
              </w:rPr>
              <w:t>92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7" w:history="1">
            <w:r w:rsidRPr="00E16CF1">
              <w:rPr>
                <w:rStyle w:val="Hyperlink"/>
                <w:noProof/>
              </w:rPr>
              <w:t>White-box testing:</w:t>
            </w:r>
            <w:r>
              <w:rPr>
                <w:noProof/>
                <w:webHidden/>
              </w:rPr>
              <w:tab/>
            </w:r>
            <w:r>
              <w:rPr>
                <w:noProof/>
                <w:webHidden/>
              </w:rPr>
              <w:fldChar w:fldCharType="begin"/>
            </w:r>
            <w:r>
              <w:rPr>
                <w:noProof/>
                <w:webHidden/>
              </w:rPr>
              <w:instrText xml:space="preserve"> PAGEREF _Toc368039197 \h </w:instrText>
            </w:r>
            <w:r>
              <w:rPr>
                <w:noProof/>
                <w:webHidden/>
              </w:rPr>
            </w:r>
            <w:r>
              <w:rPr>
                <w:noProof/>
                <w:webHidden/>
              </w:rPr>
              <w:fldChar w:fldCharType="separate"/>
            </w:r>
            <w:r>
              <w:rPr>
                <w:noProof/>
                <w:webHidden/>
              </w:rPr>
              <w:t>93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8" w:history="1">
            <w:r w:rsidRPr="00E16CF1">
              <w:rPr>
                <w:rStyle w:val="Hyperlink"/>
                <w:noProof/>
              </w:rPr>
              <w:t>Basis Path Testing:</w:t>
            </w:r>
            <w:r>
              <w:rPr>
                <w:noProof/>
                <w:webHidden/>
              </w:rPr>
              <w:tab/>
            </w:r>
            <w:r>
              <w:rPr>
                <w:noProof/>
                <w:webHidden/>
              </w:rPr>
              <w:fldChar w:fldCharType="begin"/>
            </w:r>
            <w:r>
              <w:rPr>
                <w:noProof/>
                <w:webHidden/>
              </w:rPr>
              <w:instrText xml:space="preserve"> PAGEREF _Toc368039198 \h </w:instrText>
            </w:r>
            <w:r>
              <w:rPr>
                <w:noProof/>
                <w:webHidden/>
              </w:rPr>
            </w:r>
            <w:r>
              <w:rPr>
                <w:noProof/>
                <w:webHidden/>
              </w:rPr>
              <w:fldChar w:fldCharType="separate"/>
            </w:r>
            <w:r>
              <w:rPr>
                <w:noProof/>
                <w:webHidden/>
              </w:rPr>
              <w:t>94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199" w:history="1">
            <w:r w:rsidRPr="00E16CF1">
              <w:rPr>
                <w:rStyle w:val="Hyperlink"/>
                <w:noProof/>
              </w:rPr>
              <w:t>Black-box Testing:</w:t>
            </w:r>
            <w:r>
              <w:rPr>
                <w:noProof/>
                <w:webHidden/>
              </w:rPr>
              <w:tab/>
            </w:r>
            <w:r>
              <w:rPr>
                <w:noProof/>
                <w:webHidden/>
              </w:rPr>
              <w:fldChar w:fldCharType="begin"/>
            </w:r>
            <w:r>
              <w:rPr>
                <w:noProof/>
                <w:webHidden/>
              </w:rPr>
              <w:instrText xml:space="preserve"> PAGEREF _Toc368039199 \h </w:instrText>
            </w:r>
            <w:r>
              <w:rPr>
                <w:noProof/>
                <w:webHidden/>
              </w:rPr>
            </w:r>
            <w:r>
              <w:rPr>
                <w:noProof/>
                <w:webHidden/>
              </w:rPr>
              <w:fldChar w:fldCharType="separate"/>
            </w:r>
            <w:r>
              <w:rPr>
                <w:noProof/>
                <w:webHidden/>
              </w:rPr>
              <w:t>94</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00" w:history="1">
            <w:r w:rsidRPr="00E16CF1">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_Toc368039200 \h </w:instrText>
            </w:r>
            <w:r>
              <w:rPr>
                <w:noProof/>
                <w:webHidden/>
              </w:rPr>
            </w:r>
            <w:r>
              <w:rPr>
                <w:noProof/>
                <w:webHidden/>
              </w:rPr>
              <w:fldChar w:fldCharType="separate"/>
            </w:r>
            <w:r>
              <w:rPr>
                <w:noProof/>
                <w:webHidden/>
              </w:rPr>
              <w:t>96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1" w:history="1">
            <w:r w:rsidRPr="00E16CF1">
              <w:rPr>
                <w:rStyle w:val="Hyperlink"/>
                <w:noProof/>
              </w:rPr>
              <w:t>Test reports for Unit Test Cases</w:t>
            </w:r>
            <w:r>
              <w:rPr>
                <w:noProof/>
                <w:webHidden/>
              </w:rPr>
              <w:tab/>
            </w:r>
            <w:r>
              <w:rPr>
                <w:noProof/>
                <w:webHidden/>
              </w:rPr>
              <w:fldChar w:fldCharType="begin"/>
            </w:r>
            <w:r>
              <w:rPr>
                <w:noProof/>
                <w:webHidden/>
              </w:rPr>
              <w:instrText xml:space="preserve"> PAGEREF _Toc368039201 \h </w:instrText>
            </w:r>
            <w:r>
              <w:rPr>
                <w:noProof/>
                <w:webHidden/>
              </w:rPr>
            </w:r>
            <w:r>
              <w:rPr>
                <w:noProof/>
                <w:webHidden/>
              </w:rPr>
              <w:fldChar w:fldCharType="separate"/>
            </w:r>
            <w:r>
              <w:rPr>
                <w:noProof/>
                <w:webHidden/>
              </w:rPr>
              <w:t>96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2" w:history="1">
            <w:r w:rsidRPr="00E16CF1">
              <w:rPr>
                <w:rStyle w:val="Hyperlink"/>
                <w:noProof/>
              </w:rPr>
              <w:t>Test reports for System Test Cases</w:t>
            </w:r>
            <w:r>
              <w:rPr>
                <w:noProof/>
                <w:webHidden/>
              </w:rPr>
              <w:tab/>
            </w:r>
            <w:r>
              <w:rPr>
                <w:noProof/>
                <w:webHidden/>
              </w:rPr>
              <w:fldChar w:fldCharType="begin"/>
            </w:r>
            <w:r>
              <w:rPr>
                <w:noProof/>
                <w:webHidden/>
              </w:rPr>
              <w:instrText xml:space="preserve"> PAGEREF _Toc368039202 \h </w:instrText>
            </w:r>
            <w:r>
              <w:rPr>
                <w:noProof/>
                <w:webHidden/>
              </w:rPr>
            </w:r>
            <w:r>
              <w:rPr>
                <w:noProof/>
                <w:webHidden/>
              </w:rPr>
              <w:fldChar w:fldCharType="separate"/>
            </w:r>
            <w:r>
              <w:rPr>
                <w:noProof/>
                <w:webHidden/>
              </w:rPr>
              <w:t>98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03" w:history="1">
            <w:r w:rsidRPr="00E16CF1">
              <w:rPr>
                <w:rStyle w:val="Hyperlink"/>
                <w:noProof/>
              </w:rPr>
              <w:t>Debugging and Code improvement:</w:t>
            </w:r>
            <w:r>
              <w:rPr>
                <w:noProof/>
                <w:webHidden/>
              </w:rPr>
              <w:tab/>
            </w:r>
            <w:r>
              <w:rPr>
                <w:noProof/>
                <w:webHidden/>
              </w:rPr>
              <w:fldChar w:fldCharType="begin"/>
            </w:r>
            <w:r>
              <w:rPr>
                <w:noProof/>
                <w:webHidden/>
              </w:rPr>
              <w:instrText xml:space="preserve"> PAGEREF _Toc368039203 \h </w:instrText>
            </w:r>
            <w:r>
              <w:rPr>
                <w:noProof/>
                <w:webHidden/>
              </w:rPr>
            </w:r>
            <w:r>
              <w:rPr>
                <w:noProof/>
                <w:webHidden/>
              </w:rPr>
              <w:fldChar w:fldCharType="separate"/>
            </w:r>
            <w:r>
              <w:rPr>
                <w:noProof/>
                <w:webHidden/>
              </w:rPr>
              <w:t>99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4" w:history="1">
            <w:r w:rsidRPr="00E16CF1">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_Toc368039204 \h </w:instrText>
            </w:r>
            <w:r>
              <w:rPr>
                <w:noProof/>
                <w:webHidden/>
              </w:rPr>
            </w:r>
            <w:r>
              <w:rPr>
                <w:noProof/>
                <w:webHidden/>
              </w:rPr>
              <w:fldChar w:fldCharType="separate"/>
            </w:r>
            <w:r>
              <w:rPr>
                <w:noProof/>
                <w:webHidden/>
              </w:rPr>
              <w:t>101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5" w:history="1">
            <w:r w:rsidRPr="00E16CF1">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_Toc368039205 \h </w:instrText>
            </w:r>
            <w:r>
              <w:rPr>
                <w:noProof/>
                <w:webHidden/>
              </w:rPr>
            </w:r>
            <w:r>
              <w:rPr>
                <w:noProof/>
                <w:webHidden/>
              </w:rPr>
              <w:fldChar w:fldCharType="separate"/>
            </w:r>
            <w:r>
              <w:rPr>
                <w:noProof/>
                <w:webHidden/>
              </w:rPr>
              <w:t>102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6" w:history="1">
            <w:r w:rsidRPr="00E16CF1">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_Toc368039206 \h </w:instrText>
            </w:r>
            <w:r>
              <w:rPr>
                <w:noProof/>
                <w:webHidden/>
              </w:rPr>
            </w:r>
            <w:r>
              <w:rPr>
                <w:noProof/>
                <w:webHidden/>
              </w:rPr>
              <w:fldChar w:fldCharType="separate"/>
            </w:r>
            <w:r>
              <w:rPr>
                <w:noProof/>
                <w:webHidden/>
              </w:rPr>
              <w:t>103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7" w:history="1">
            <w:r w:rsidRPr="00E16CF1">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_Toc368039207 \h </w:instrText>
            </w:r>
            <w:r>
              <w:rPr>
                <w:noProof/>
                <w:webHidden/>
              </w:rPr>
            </w:r>
            <w:r>
              <w:rPr>
                <w:noProof/>
                <w:webHidden/>
              </w:rPr>
              <w:fldChar w:fldCharType="separate"/>
            </w:r>
            <w:r>
              <w:rPr>
                <w:noProof/>
                <w:webHidden/>
              </w:rPr>
              <w:t>106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08" w:history="1">
            <w:r w:rsidRPr="00E16CF1">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_Toc368039208 \h </w:instrText>
            </w:r>
            <w:r>
              <w:rPr>
                <w:noProof/>
                <w:webHidden/>
              </w:rPr>
            </w:r>
            <w:r>
              <w:rPr>
                <w:noProof/>
                <w:webHidden/>
              </w:rPr>
              <w:fldChar w:fldCharType="separate"/>
            </w:r>
            <w:r>
              <w:rPr>
                <w:noProof/>
                <w:webHidden/>
              </w:rPr>
              <w:t>108</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09" w:history="1">
            <w:r w:rsidRPr="00E16CF1">
              <w:rPr>
                <w:rStyle w:val="Hyperlink"/>
                <w:noProof/>
              </w:rPr>
              <w:t>System Security measures:</w:t>
            </w:r>
            <w:r>
              <w:rPr>
                <w:noProof/>
                <w:webHidden/>
              </w:rPr>
              <w:tab/>
            </w:r>
            <w:r>
              <w:rPr>
                <w:noProof/>
                <w:webHidden/>
              </w:rPr>
              <w:fldChar w:fldCharType="begin"/>
            </w:r>
            <w:r>
              <w:rPr>
                <w:noProof/>
                <w:webHidden/>
              </w:rPr>
              <w:instrText xml:space="preserve"> PAGEREF _Toc368039209 \h </w:instrText>
            </w:r>
            <w:r>
              <w:rPr>
                <w:noProof/>
                <w:webHidden/>
              </w:rPr>
            </w:r>
            <w:r>
              <w:rPr>
                <w:noProof/>
                <w:webHidden/>
              </w:rPr>
              <w:fldChar w:fldCharType="separate"/>
            </w:r>
            <w:r>
              <w:rPr>
                <w:noProof/>
                <w:webHidden/>
              </w:rPr>
              <w:t>108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0" w:history="1">
            <w:r w:rsidRPr="00E16CF1">
              <w:rPr>
                <w:rStyle w:val="Hyperlink"/>
                <w:noProof/>
              </w:rPr>
              <w:t>Database/data security:</w:t>
            </w:r>
            <w:r>
              <w:rPr>
                <w:noProof/>
                <w:webHidden/>
              </w:rPr>
              <w:tab/>
            </w:r>
            <w:r>
              <w:rPr>
                <w:noProof/>
                <w:webHidden/>
              </w:rPr>
              <w:fldChar w:fldCharType="begin"/>
            </w:r>
            <w:r>
              <w:rPr>
                <w:noProof/>
                <w:webHidden/>
              </w:rPr>
              <w:instrText xml:space="preserve"> PAGEREF _Toc368039210 \h </w:instrText>
            </w:r>
            <w:r>
              <w:rPr>
                <w:noProof/>
                <w:webHidden/>
              </w:rPr>
            </w:r>
            <w:r>
              <w:rPr>
                <w:noProof/>
                <w:webHidden/>
              </w:rPr>
              <w:fldChar w:fldCharType="separate"/>
            </w:r>
            <w:r>
              <w:rPr>
                <w:noProof/>
                <w:webHidden/>
              </w:rPr>
              <w:t>108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1" w:history="1">
            <w:r w:rsidRPr="00E16CF1">
              <w:rPr>
                <w:rStyle w:val="Hyperlink"/>
                <w:noProof/>
              </w:rPr>
              <w:t>Creation of User profiles and access rights</w:t>
            </w:r>
            <w:r>
              <w:rPr>
                <w:noProof/>
                <w:webHidden/>
              </w:rPr>
              <w:tab/>
            </w:r>
            <w:r>
              <w:rPr>
                <w:noProof/>
                <w:webHidden/>
              </w:rPr>
              <w:fldChar w:fldCharType="begin"/>
            </w:r>
            <w:r>
              <w:rPr>
                <w:noProof/>
                <w:webHidden/>
              </w:rPr>
              <w:instrText xml:space="preserve"> PAGEREF _Toc368039211 \h </w:instrText>
            </w:r>
            <w:r>
              <w:rPr>
                <w:noProof/>
                <w:webHidden/>
              </w:rPr>
            </w:r>
            <w:r>
              <w:rPr>
                <w:noProof/>
                <w:webHidden/>
              </w:rPr>
              <w:fldChar w:fldCharType="separate"/>
            </w:r>
            <w:r>
              <w:rPr>
                <w:noProof/>
                <w:webHidden/>
              </w:rPr>
              <w:t>108</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2" w:history="1">
            <w:r w:rsidRPr="00E16CF1">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_Toc368039212 \h </w:instrText>
            </w:r>
            <w:r>
              <w:rPr>
                <w:noProof/>
                <w:webHidden/>
              </w:rPr>
            </w:r>
            <w:r>
              <w:rPr>
                <w:noProof/>
                <w:webHidden/>
              </w:rPr>
              <w:fldChar w:fldCharType="separate"/>
            </w:r>
            <w:r>
              <w:rPr>
                <w:noProof/>
                <w:webHidden/>
              </w:rPr>
              <w:t>109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3" w:history="1">
            <w:r w:rsidRPr="00E16CF1">
              <w:rPr>
                <w:rStyle w:val="Hyperlink"/>
                <w:noProof/>
              </w:rPr>
              <w:t>Estimation of development effort</w:t>
            </w:r>
            <w:r>
              <w:rPr>
                <w:noProof/>
                <w:webHidden/>
              </w:rPr>
              <w:tab/>
            </w:r>
            <w:r>
              <w:rPr>
                <w:noProof/>
                <w:webHidden/>
              </w:rPr>
              <w:fldChar w:fldCharType="begin"/>
            </w:r>
            <w:r>
              <w:rPr>
                <w:noProof/>
                <w:webHidden/>
              </w:rPr>
              <w:instrText xml:space="preserve"> PAGEREF _Toc368039213 \h </w:instrText>
            </w:r>
            <w:r>
              <w:rPr>
                <w:noProof/>
                <w:webHidden/>
              </w:rPr>
            </w:r>
            <w:r>
              <w:rPr>
                <w:noProof/>
                <w:webHidden/>
              </w:rPr>
              <w:fldChar w:fldCharType="separate"/>
            </w:r>
            <w:r>
              <w:rPr>
                <w:noProof/>
                <w:webHidden/>
              </w:rPr>
              <w:t>111</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4" w:history="1">
            <w:r w:rsidRPr="00E16CF1">
              <w:rPr>
                <w:rStyle w:val="Hyperlink"/>
                <w:noProof/>
              </w:rPr>
              <w:t>Estimation of development time</w:t>
            </w:r>
            <w:r>
              <w:rPr>
                <w:noProof/>
                <w:webHidden/>
              </w:rPr>
              <w:tab/>
            </w:r>
            <w:r>
              <w:rPr>
                <w:noProof/>
                <w:webHidden/>
              </w:rPr>
              <w:fldChar w:fldCharType="begin"/>
            </w:r>
            <w:r>
              <w:rPr>
                <w:noProof/>
                <w:webHidden/>
              </w:rPr>
              <w:instrText xml:space="preserve"> PAGEREF _Toc368039214 \h </w:instrText>
            </w:r>
            <w:r>
              <w:rPr>
                <w:noProof/>
                <w:webHidden/>
              </w:rPr>
            </w:r>
            <w:r>
              <w:rPr>
                <w:noProof/>
                <w:webHidden/>
              </w:rPr>
              <w:fldChar w:fldCharType="separate"/>
            </w:r>
            <w:r>
              <w:rPr>
                <w:noProof/>
                <w:webHidden/>
              </w:rPr>
              <w:t>111</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5" w:history="1">
            <w:r w:rsidRPr="00E16CF1">
              <w:rPr>
                <w:rStyle w:val="Hyperlink"/>
                <w:noProof/>
              </w:rPr>
              <w:t>Reports</w:t>
            </w:r>
            <w:r>
              <w:rPr>
                <w:noProof/>
                <w:webHidden/>
              </w:rPr>
              <w:tab/>
            </w:r>
            <w:r>
              <w:rPr>
                <w:noProof/>
                <w:webHidden/>
              </w:rPr>
              <w:fldChar w:fldCharType="begin"/>
            </w:r>
            <w:r>
              <w:rPr>
                <w:noProof/>
                <w:webHidden/>
              </w:rPr>
              <w:instrText xml:space="preserve"> PAGEREF _Toc368039215 \h </w:instrText>
            </w:r>
            <w:r>
              <w:rPr>
                <w:noProof/>
                <w:webHidden/>
              </w:rPr>
            </w:r>
            <w:r>
              <w:rPr>
                <w:noProof/>
                <w:webHidden/>
              </w:rPr>
              <w:fldChar w:fldCharType="separate"/>
            </w:r>
            <w:r>
              <w:rPr>
                <w:noProof/>
                <w:webHidden/>
              </w:rPr>
              <w:t>111</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6" w:history="1">
            <w:r w:rsidRPr="00E16CF1">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_Toc368039216 \h </w:instrText>
            </w:r>
            <w:r>
              <w:rPr>
                <w:noProof/>
                <w:webHidden/>
              </w:rPr>
            </w:r>
            <w:r>
              <w:rPr>
                <w:noProof/>
                <w:webHidden/>
              </w:rPr>
              <w:fldChar w:fldCharType="separate"/>
            </w:r>
            <w:r>
              <w:rPr>
                <w:noProof/>
                <w:webHidden/>
              </w:rPr>
              <w:t>112</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17" w:history="1">
            <w:r w:rsidRPr="00E16CF1">
              <w:rPr>
                <w:rStyle w:val="Hyperlink"/>
                <w:noProof/>
              </w:rPr>
              <w:t>Bibliography</w:t>
            </w:r>
            <w:r>
              <w:rPr>
                <w:noProof/>
                <w:webHidden/>
              </w:rPr>
              <w:tab/>
            </w:r>
            <w:r>
              <w:rPr>
                <w:noProof/>
                <w:webHidden/>
              </w:rPr>
              <w:fldChar w:fldCharType="begin"/>
            </w:r>
            <w:r>
              <w:rPr>
                <w:noProof/>
                <w:webHidden/>
              </w:rPr>
              <w:instrText xml:space="preserve"> PAGEREF _Toc368039217 \h </w:instrText>
            </w:r>
            <w:r>
              <w:rPr>
                <w:noProof/>
                <w:webHidden/>
              </w:rPr>
            </w:r>
            <w:r>
              <w:rPr>
                <w:noProof/>
                <w:webHidden/>
              </w:rPr>
              <w:fldChar w:fldCharType="separate"/>
            </w:r>
            <w:r>
              <w:rPr>
                <w:noProof/>
                <w:webHidden/>
              </w:rPr>
              <w:t>112</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8" w:history="1">
            <w:r w:rsidRPr="00E16CF1">
              <w:rPr>
                <w:rStyle w:val="Hyperlink"/>
                <w:noProof/>
              </w:rPr>
              <w:t>Website</w:t>
            </w:r>
            <w:r>
              <w:rPr>
                <w:noProof/>
                <w:webHidden/>
              </w:rPr>
              <w:tab/>
            </w:r>
            <w:r>
              <w:rPr>
                <w:noProof/>
                <w:webHidden/>
              </w:rPr>
              <w:fldChar w:fldCharType="begin"/>
            </w:r>
            <w:r>
              <w:rPr>
                <w:noProof/>
                <w:webHidden/>
              </w:rPr>
              <w:instrText xml:space="preserve"> PAGEREF _Toc368039218 \h </w:instrText>
            </w:r>
            <w:r>
              <w:rPr>
                <w:noProof/>
                <w:webHidden/>
              </w:rPr>
            </w:r>
            <w:r>
              <w:rPr>
                <w:noProof/>
                <w:webHidden/>
              </w:rPr>
              <w:fldChar w:fldCharType="separate"/>
            </w:r>
            <w:r>
              <w:rPr>
                <w:noProof/>
                <w:webHidden/>
              </w:rPr>
              <w:t>112</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19" w:history="1">
            <w:r w:rsidRPr="00E16CF1">
              <w:rPr>
                <w:rStyle w:val="Hyperlink"/>
                <w:rFonts w:eastAsia="Arial"/>
                <w:noProof/>
              </w:rPr>
              <w:t>Books</w:t>
            </w:r>
            <w:r>
              <w:rPr>
                <w:noProof/>
                <w:webHidden/>
              </w:rPr>
              <w:tab/>
            </w:r>
            <w:r>
              <w:rPr>
                <w:noProof/>
                <w:webHidden/>
              </w:rPr>
              <w:fldChar w:fldCharType="begin"/>
            </w:r>
            <w:r>
              <w:rPr>
                <w:noProof/>
                <w:webHidden/>
              </w:rPr>
              <w:instrText xml:space="preserve"> PAGEREF _Toc368039219 \h </w:instrText>
            </w:r>
            <w:r>
              <w:rPr>
                <w:noProof/>
                <w:webHidden/>
              </w:rPr>
            </w:r>
            <w:r>
              <w:rPr>
                <w:noProof/>
                <w:webHidden/>
              </w:rPr>
              <w:fldChar w:fldCharType="separate"/>
            </w:r>
            <w:r>
              <w:rPr>
                <w:noProof/>
                <w:webHidden/>
              </w:rPr>
              <w:t>114</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20" w:history="1">
            <w:r w:rsidRPr="00E16CF1">
              <w:rPr>
                <w:rStyle w:val="Hyperlink"/>
                <w:noProof/>
              </w:rPr>
              <w:t>Appendices</w:t>
            </w:r>
            <w:r>
              <w:rPr>
                <w:noProof/>
                <w:webHidden/>
              </w:rPr>
              <w:tab/>
            </w:r>
            <w:r>
              <w:rPr>
                <w:noProof/>
                <w:webHidden/>
              </w:rPr>
              <w:fldChar w:fldCharType="begin"/>
            </w:r>
            <w:r>
              <w:rPr>
                <w:noProof/>
                <w:webHidden/>
              </w:rPr>
              <w:instrText xml:space="preserve"> PAGEREF _Toc368039220 \h </w:instrText>
            </w:r>
            <w:r>
              <w:rPr>
                <w:noProof/>
                <w:webHidden/>
              </w:rPr>
            </w:r>
            <w:r>
              <w:rPr>
                <w:noProof/>
                <w:webHidden/>
              </w:rPr>
              <w:fldChar w:fldCharType="separate"/>
            </w:r>
            <w:r>
              <w:rPr>
                <w:noProof/>
                <w:webHidden/>
              </w:rPr>
              <w:t>114</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21" w:history="1">
            <w:r w:rsidRPr="00E16CF1">
              <w:rPr>
                <w:rStyle w:val="Hyperlink"/>
                <w:rFonts w:eastAsia="Arial"/>
                <w:noProof/>
              </w:rPr>
              <w:t>IDE Used:</w:t>
            </w:r>
            <w:r>
              <w:rPr>
                <w:noProof/>
                <w:webHidden/>
              </w:rPr>
              <w:tab/>
            </w:r>
            <w:r>
              <w:rPr>
                <w:noProof/>
                <w:webHidden/>
              </w:rPr>
              <w:fldChar w:fldCharType="begin"/>
            </w:r>
            <w:r>
              <w:rPr>
                <w:noProof/>
                <w:webHidden/>
              </w:rPr>
              <w:instrText xml:space="preserve"> PAGEREF _Toc368039221 \h </w:instrText>
            </w:r>
            <w:r>
              <w:rPr>
                <w:noProof/>
                <w:webHidden/>
              </w:rPr>
            </w:r>
            <w:r>
              <w:rPr>
                <w:noProof/>
                <w:webHidden/>
              </w:rPr>
              <w:fldChar w:fldCharType="separate"/>
            </w:r>
            <w:r>
              <w:rPr>
                <w:noProof/>
                <w:webHidden/>
              </w:rPr>
              <w:t>114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2" w:history="1">
            <w:r w:rsidRPr="00E16CF1">
              <w:rPr>
                <w:rStyle w:val="Hyperlink"/>
                <w:rFonts w:eastAsia="Arial"/>
                <w:noProof/>
              </w:rPr>
              <w:t>Visual Studio 2010</w:t>
            </w:r>
            <w:r>
              <w:rPr>
                <w:noProof/>
                <w:webHidden/>
              </w:rPr>
              <w:tab/>
            </w:r>
            <w:r>
              <w:rPr>
                <w:noProof/>
                <w:webHidden/>
              </w:rPr>
              <w:fldChar w:fldCharType="begin"/>
            </w:r>
            <w:r>
              <w:rPr>
                <w:noProof/>
                <w:webHidden/>
              </w:rPr>
              <w:instrText xml:space="preserve"> PAGEREF _Toc368039222 \h </w:instrText>
            </w:r>
            <w:r>
              <w:rPr>
                <w:noProof/>
                <w:webHidden/>
              </w:rPr>
            </w:r>
            <w:r>
              <w:rPr>
                <w:noProof/>
                <w:webHidden/>
              </w:rPr>
              <w:fldChar w:fldCharType="separate"/>
            </w:r>
            <w:r>
              <w:rPr>
                <w:noProof/>
                <w:webHidden/>
              </w:rPr>
              <w:t>114</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3" w:history="1">
            <w:r w:rsidRPr="00E16CF1">
              <w:rPr>
                <w:rStyle w:val="Hyperlink"/>
                <w:noProof/>
                <w:lang w:eastAsia="en-IN"/>
              </w:rPr>
              <w:t>MATLAB</w:t>
            </w:r>
            <w:r>
              <w:rPr>
                <w:noProof/>
                <w:webHidden/>
              </w:rPr>
              <w:tab/>
            </w:r>
            <w:r>
              <w:rPr>
                <w:noProof/>
                <w:webHidden/>
              </w:rPr>
              <w:fldChar w:fldCharType="begin"/>
            </w:r>
            <w:r>
              <w:rPr>
                <w:noProof/>
                <w:webHidden/>
              </w:rPr>
              <w:instrText xml:space="preserve"> PAGEREF _Toc368039223 \h </w:instrText>
            </w:r>
            <w:r>
              <w:rPr>
                <w:noProof/>
                <w:webHidden/>
              </w:rPr>
            </w:r>
            <w:r>
              <w:rPr>
                <w:noProof/>
                <w:webHidden/>
              </w:rPr>
              <w:fldChar w:fldCharType="separate"/>
            </w:r>
            <w:r>
              <w:rPr>
                <w:noProof/>
                <w:webHidden/>
              </w:rPr>
              <w:t>116</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24" w:history="1">
            <w:r w:rsidRPr="00E16CF1">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_Toc368039224 \h </w:instrText>
            </w:r>
            <w:r>
              <w:rPr>
                <w:noProof/>
                <w:webHidden/>
              </w:rPr>
            </w:r>
            <w:r>
              <w:rPr>
                <w:noProof/>
                <w:webHidden/>
              </w:rPr>
              <w:fldChar w:fldCharType="separate"/>
            </w:r>
            <w:r>
              <w:rPr>
                <w:noProof/>
                <w:webHidden/>
              </w:rPr>
              <w:t>116</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5" w:history="1">
            <w:r w:rsidRPr="00E16CF1">
              <w:rPr>
                <w:rStyle w:val="Hyperlink"/>
                <w:noProof/>
              </w:rPr>
              <w:t>Programming with wpf</w:t>
            </w:r>
            <w:r>
              <w:rPr>
                <w:noProof/>
                <w:webHidden/>
              </w:rPr>
              <w:tab/>
            </w:r>
            <w:r>
              <w:rPr>
                <w:noProof/>
                <w:webHidden/>
              </w:rPr>
              <w:fldChar w:fldCharType="begin"/>
            </w:r>
            <w:r>
              <w:rPr>
                <w:noProof/>
                <w:webHidden/>
              </w:rPr>
              <w:instrText xml:space="preserve"> PAGEREF _Toc368039225 \h </w:instrText>
            </w:r>
            <w:r>
              <w:rPr>
                <w:noProof/>
                <w:webHidden/>
              </w:rPr>
            </w:r>
            <w:r>
              <w:rPr>
                <w:noProof/>
                <w:webHidden/>
              </w:rPr>
              <w:fldChar w:fldCharType="separate"/>
            </w:r>
            <w:r>
              <w:rPr>
                <w:noProof/>
                <w:webHidden/>
              </w:rPr>
              <w:t>117</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6" w:history="1">
            <w:r w:rsidRPr="00E16CF1">
              <w:rPr>
                <w:rStyle w:val="Hyperlink"/>
                <w:noProof/>
              </w:rPr>
              <w:t>Markup &amp; code-behind</w:t>
            </w:r>
            <w:r>
              <w:rPr>
                <w:noProof/>
                <w:webHidden/>
              </w:rPr>
              <w:tab/>
            </w:r>
            <w:r>
              <w:rPr>
                <w:noProof/>
                <w:webHidden/>
              </w:rPr>
              <w:fldChar w:fldCharType="begin"/>
            </w:r>
            <w:r>
              <w:rPr>
                <w:noProof/>
                <w:webHidden/>
              </w:rPr>
              <w:instrText xml:space="preserve"> PAGEREF _Toc368039226 \h </w:instrText>
            </w:r>
            <w:r>
              <w:rPr>
                <w:noProof/>
                <w:webHidden/>
              </w:rPr>
            </w:r>
            <w:r>
              <w:rPr>
                <w:noProof/>
                <w:webHidden/>
              </w:rPr>
              <w:fldChar w:fldCharType="separate"/>
            </w:r>
            <w:r>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7" w:history="1">
            <w:r w:rsidRPr="00E16CF1">
              <w:rPr>
                <w:rStyle w:val="Hyperlink"/>
                <w:noProof/>
              </w:rPr>
              <w:t>security</w:t>
            </w:r>
            <w:r>
              <w:rPr>
                <w:noProof/>
                <w:webHidden/>
              </w:rPr>
              <w:tab/>
            </w:r>
            <w:r>
              <w:rPr>
                <w:noProof/>
                <w:webHidden/>
              </w:rPr>
              <w:fldChar w:fldCharType="begin"/>
            </w:r>
            <w:r>
              <w:rPr>
                <w:noProof/>
                <w:webHidden/>
              </w:rPr>
              <w:instrText xml:space="preserve"> PAGEREF _Toc368039227 \h </w:instrText>
            </w:r>
            <w:r>
              <w:rPr>
                <w:noProof/>
                <w:webHidden/>
              </w:rPr>
            </w:r>
            <w:r>
              <w:rPr>
                <w:noProof/>
                <w:webHidden/>
              </w:rPr>
              <w:fldChar w:fldCharType="separate"/>
            </w:r>
            <w:r>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8" w:history="1">
            <w:r w:rsidRPr="00E16CF1">
              <w:rPr>
                <w:rStyle w:val="Hyperlink"/>
                <w:noProof/>
              </w:rPr>
              <w:t>controls</w:t>
            </w:r>
            <w:r>
              <w:rPr>
                <w:noProof/>
                <w:webHidden/>
              </w:rPr>
              <w:tab/>
            </w:r>
            <w:r>
              <w:rPr>
                <w:noProof/>
                <w:webHidden/>
              </w:rPr>
              <w:fldChar w:fldCharType="begin"/>
            </w:r>
            <w:r>
              <w:rPr>
                <w:noProof/>
                <w:webHidden/>
              </w:rPr>
              <w:instrText xml:space="preserve"> PAGEREF _Toc368039228 \h </w:instrText>
            </w:r>
            <w:r>
              <w:rPr>
                <w:noProof/>
                <w:webHidden/>
              </w:rPr>
            </w:r>
            <w:r>
              <w:rPr>
                <w:noProof/>
                <w:webHidden/>
              </w:rPr>
              <w:fldChar w:fldCharType="separate"/>
            </w:r>
            <w:r>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29" w:history="1">
            <w:r w:rsidRPr="00E16CF1">
              <w:rPr>
                <w:rStyle w:val="Hyperlink"/>
                <w:rFonts w:eastAsia="Times New Roman"/>
                <w:noProof/>
                <w:lang w:eastAsia="en-IN"/>
              </w:rPr>
              <w:t>Wpf controls by function</w:t>
            </w:r>
            <w:r>
              <w:rPr>
                <w:noProof/>
                <w:webHidden/>
              </w:rPr>
              <w:tab/>
            </w:r>
            <w:r>
              <w:rPr>
                <w:noProof/>
                <w:webHidden/>
              </w:rPr>
              <w:fldChar w:fldCharType="begin"/>
            </w:r>
            <w:r>
              <w:rPr>
                <w:noProof/>
                <w:webHidden/>
              </w:rPr>
              <w:instrText xml:space="preserve"> PAGEREF _Toc368039229 \h </w:instrText>
            </w:r>
            <w:r>
              <w:rPr>
                <w:noProof/>
                <w:webHidden/>
              </w:rPr>
            </w:r>
            <w:r>
              <w:rPr>
                <w:noProof/>
                <w:webHidden/>
              </w:rPr>
              <w:fldChar w:fldCharType="separate"/>
            </w:r>
            <w:r>
              <w:rPr>
                <w:noProof/>
                <w:webHidden/>
              </w:rPr>
              <w:t>118</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0" w:history="1">
            <w:r w:rsidRPr="00E16CF1">
              <w:rPr>
                <w:rStyle w:val="Hyperlink"/>
                <w:rFonts w:eastAsia="Times New Roman"/>
                <w:noProof/>
                <w:lang w:eastAsia="en-IN" w:bidi="bn-IN"/>
              </w:rPr>
              <w:t>layout</w:t>
            </w:r>
            <w:r>
              <w:rPr>
                <w:noProof/>
                <w:webHidden/>
              </w:rPr>
              <w:tab/>
            </w:r>
            <w:r>
              <w:rPr>
                <w:noProof/>
                <w:webHidden/>
              </w:rPr>
              <w:fldChar w:fldCharType="begin"/>
            </w:r>
            <w:r>
              <w:rPr>
                <w:noProof/>
                <w:webHidden/>
              </w:rPr>
              <w:instrText xml:space="preserve"> PAGEREF _Toc368039230 \h </w:instrText>
            </w:r>
            <w:r>
              <w:rPr>
                <w:noProof/>
                <w:webHidden/>
              </w:rPr>
            </w:r>
            <w:r>
              <w:rPr>
                <w:noProof/>
                <w:webHidden/>
              </w:rPr>
              <w:fldChar w:fldCharType="separate"/>
            </w:r>
            <w:r>
              <w:rPr>
                <w:noProof/>
                <w:webHidden/>
              </w:rPr>
              <w:t>119</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1" w:history="1">
            <w:r w:rsidRPr="00E16CF1">
              <w:rPr>
                <w:rStyle w:val="Hyperlink"/>
                <w:noProof/>
              </w:rPr>
              <w:t>Graphics</w:t>
            </w:r>
            <w:r>
              <w:rPr>
                <w:noProof/>
                <w:webHidden/>
              </w:rPr>
              <w:tab/>
            </w:r>
            <w:r>
              <w:rPr>
                <w:noProof/>
                <w:webHidden/>
              </w:rPr>
              <w:fldChar w:fldCharType="begin"/>
            </w:r>
            <w:r>
              <w:rPr>
                <w:noProof/>
                <w:webHidden/>
              </w:rPr>
              <w:instrText xml:space="preserve"> PAGEREF _Toc368039231 \h </w:instrText>
            </w:r>
            <w:r>
              <w:rPr>
                <w:noProof/>
                <w:webHidden/>
              </w:rPr>
            </w:r>
            <w:r>
              <w:rPr>
                <w:noProof/>
                <w:webHidden/>
              </w:rPr>
              <w:fldChar w:fldCharType="separate"/>
            </w:r>
            <w:r>
              <w:rPr>
                <w:noProof/>
                <w:webHidden/>
              </w:rPr>
              <w:t>120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2" w:history="1">
            <w:r w:rsidRPr="00E16CF1">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_Toc368039232 \h </w:instrText>
            </w:r>
            <w:r>
              <w:rPr>
                <w:noProof/>
                <w:webHidden/>
              </w:rPr>
            </w:r>
            <w:r>
              <w:rPr>
                <w:noProof/>
                <w:webHidden/>
              </w:rPr>
              <w:fldChar w:fldCharType="separate"/>
            </w:r>
            <w:r>
              <w:rPr>
                <w:noProof/>
                <w:webHidden/>
              </w:rPr>
              <w:t>120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3" w:history="1">
            <w:r w:rsidRPr="00E16CF1">
              <w:rPr>
                <w:rStyle w:val="Hyperlink"/>
                <w:rFonts w:eastAsia="Arial"/>
                <w:noProof/>
              </w:rPr>
              <w:t>Programming Framework</w:t>
            </w:r>
            <w:r>
              <w:rPr>
                <w:noProof/>
                <w:webHidden/>
              </w:rPr>
              <w:tab/>
            </w:r>
            <w:r>
              <w:rPr>
                <w:noProof/>
                <w:webHidden/>
              </w:rPr>
              <w:fldChar w:fldCharType="begin"/>
            </w:r>
            <w:r>
              <w:rPr>
                <w:noProof/>
                <w:webHidden/>
              </w:rPr>
              <w:instrText xml:space="preserve"> PAGEREF _Toc368039233 \h </w:instrText>
            </w:r>
            <w:r>
              <w:rPr>
                <w:noProof/>
                <w:webHidden/>
              </w:rPr>
            </w:r>
            <w:r>
              <w:rPr>
                <w:noProof/>
                <w:webHidden/>
              </w:rPr>
              <w:fldChar w:fldCharType="separate"/>
            </w:r>
            <w:r>
              <w:rPr>
                <w:noProof/>
                <w:webHidden/>
              </w:rPr>
              <w:t>121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4" w:history="1">
            <w:r w:rsidRPr="00E16CF1">
              <w:rPr>
                <w:rStyle w:val="Hyperlink"/>
                <w:rFonts w:eastAsia="Arial"/>
                <w:noProof/>
              </w:rPr>
              <w:t>.NET 4.5</w:t>
            </w:r>
            <w:r>
              <w:rPr>
                <w:noProof/>
                <w:webHidden/>
              </w:rPr>
              <w:tab/>
            </w:r>
            <w:r>
              <w:rPr>
                <w:noProof/>
                <w:webHidden/>
              </w:rPr>
              <w:fldChar w:fldCharType="begin"/>
            </w:r>
            <w:r>
              <w:rPr>
                <w:noProof/>
                <w:webHidden/>
              </w:rPr>
              <w:instrText xml:space="preserve"> PAGEREF _Toc368039234 \h </w:instrText>
            </w:r>
            <w:r>
              <w:rPr>
                <w:noProof/>
                <w:webHidden/>
              </w:rPr>
            </w:r>
            <w:r>
              <w:rPr>
                <w:noProof/>
                <w:webHidden/>
              </w:rPr>
              <w:fldChar w:fldCharType="separate"/>
            </w:r>
            <w:r>
              <w:rPr>
                <w:noProof/>
                <w:webHidden/>
              </w:rPr>
              <w:t>121</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5" w:history="1">
            <w:r w:rsidRPr="00E16CF1">
              <w:rPr>
                <w:rStyle w:val="Hyperlink"/>
                <w:noProof/>
              </w:rPr>
              <w:t>Database/backend:</w:t>
            </w:r>
            <w:r>
              <w:rPr>
                <w:noProof/>
                <w:webHidden/>
              </w:rPr>
              <w:tab/>
            </w:r>
            <w:r>
              <w:rPr>
                <w:noProof/>
                <w:webHidden/>
              </w:rPr>
              <w:fldChar w:fldCharType="begin"/>
            </w:r>
            <w:r>
              <w:rPr>
                <w:noProof/>
                <w:webHidden/>
              </w:rPr>
              <w:instrText xml:space="preserve"> PAGEREF _Toc368039235 \h </w:instrText>
            </w:r>
            <w:r>
              <w:rPr>
                <w:noProof/>
                <w:webHidden/>
              </w:rPr>
            </w:r>
            <w:r>
              <w:rPr>
                <w:noProof/>
                <w:webHidden/>
              </w:rPr>
              <w:fldChar w:fldCharType="separate"/>
            </w:r>
            <w:r>
              <w:rPr>
                <w:noProof/>
                <w:webHidden/>
              </w:rPr>
              <w:t>130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6" w:history="1">
            <w:r w:rsidRPr="00E16CF1">
              <w:rPr>
                <w:rStyle w:val="Hyperlink"/>
                <w:noProof/>
              </w:rPr>
              <w:t>MySQL</w:t>
            </w:r>
            <w:r>
              <w:rPr>
                <w:noProof/>
                <w:webHidden/>
              </w:rPr>
              <w:tab/>
            </w:r>
            <w:r>
              <w:rPr>
                <w:noProof/>
                <w:webHidden/>
              </w:rPr>
              <w:fldChar w:fldCharType="begin"/>
            </w:r>
            <w:r>
              <w:rPr>
                <w:noProof/>
                <w:webHidden/>
              </w:rPr>
              <w:instrText xml:space="preserve"> PAGEREF _Toc368039236 \h </w:instrText>
            </w:r>
            <w:r>
              <w:rPr>
                <w:noProof/>
                <w:webHidden/>
              </w:rPr>
            </w:r>
            <w:r>
              <w:rPr>
                <w:noProof/>
                <w:webHidden/>
              </w:rPr>
              <w:fldChar w:fldCharType="separate"/>
            </w:r>
            <w:r>
              <w:rPr>
                <w:noProof/>
                <w:webHidden/>
              </w:rPr>
              <w:t>130</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7" w:history="1">
            <w:r w:rsidRPr="00E16CF1">
              <w:rPr>
                <w:rStyle w:val="Hyperlink"/>
                <w:noProof/>
              </w:rPr>
              <w:t>ide for Database</w:t>
            </w:r>
            <w:r>
              <w:rPr>
                <w:noProof/>
                <w:webHidden/>
              </w:rPr>
              <w:tab/>
            </w:r>
            <w:r>
              <w:rPr>
                <w:noProof/>
                <w:webHidden/>
              </w:rPr>
              <w:fldChar w:fldCharType="begin"/>
            </w:r>
            <w:r>
              <w:rPr>
                <w:noProof/>
                <w:webHidden/>
              </w:rPr>
              <w:instrText xml:space="preserve"> PAGEREF _Toc368039237 \h </w:instrText>
            </w:r>
            <w:r>
              <w:rPr>
                <w:noProof/>
                <w:webHidden/>
              </w:rPr>
            </w:r>
            <w:r>
              <w:rPr>
                <w:noProof/>
                <w:webHidden/>
              </w:rPr>
              <w:fldChar w:fldCharType="separate"/>
            </w:r>
            <w:r>
              <w:rPr>
                <w:noProof/>
                <w:webHidden/>
              </w:rPr>
              <w:t>133</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38" w:history="1">
            <w:r w:rsidRPr="00E16CF1">
              <w:rPr>
                <w:rStyle w:val="Hyperlink"/>
                <w:noProof/>
              </w:rPr>
              <w:t>MySQL workbench</w:t>
            </w:r>
            <w:r>
              <w:rPr>
                <w:noProof/>
                <w:webHidden/>
              </w:rPr>
              <w:tab/>
            </w:r>
            <w:r>
              <w:rPr>
                <w:noProof/>
                <w:webHidden/>
              </w:rPr>
              <w:fldChar w:fldCharType="begin"/>
            </w:r>
            <w:r>
              <w:rPr>
                <w:noProof/>
                <w:webHidden/>
              </w:rPr>
              <w:instrText xml:space="preserve"> PAGEREF _Toc368039238 \h </w:instrText>
            </w:r>
            <w:r>
              <w:rPr>
                <w:noProof/>
                <w:webHidden/>
              </w:rPr>
            </w:r>
            <w:r>
              <w:rPr>
                <w:noProof/>
                <w:webHidden/>
              </w:rPr>
              <w:fldChar w:fldCharType="separate"/>
            </w:r>
            <w:r>
              <w:rPr>
                <w:noProof/>
                <w:webHidden/>
              </w:rPr>
              <w:t>133</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39" w:history="1">
            <w:r w:rsidRPr="00E16CF1">
              <w:rPr>
                <w:rStyle w:val="Hyperlink"/>
                <w:rFonts w:eastAsia="Arial"/>
                <w:noProof/>
              </w:rPr>
              <w:t>Programming Language</w:t>
            </w:r>
            <w:r>
              <w:rPr>
                <w:noProof/>
                <w:webHidden/>
              </w:rPr>
              <w:tab/>
            </w:r>
            <w:r>
              <w:rPr>
                <w:noProof/>
                <w:webHidden/>
              </w:rPr>
              <w:fldChar w:fldCharType="begin"/>
            </w:r>
            <w:r>
              <w:rPr>
                <w:noProof/>
                <w:webHidden/>
              </w:rPr>
              <w:instrText xml:space="preserve"> PAGEREF _Toc368039239 \h </w:instrText>
            </w:r>
            <w:r>
              <w:rPr>
                <w:noProof/>
                <w:webHidden/>
              </w:rPr>
            </w:r>
            <w:r>
              <w:rPr>
                <w:noProof/>
                <w:webHidden/>
              </w:rPr>
              <w:fldChar w:fldCharType="separate"/>
            </w:r>
            <w:r>
              <w:rPr>
                <w:noProof/>
                <w:webHidden/>
              </w:rPr>
              <w:t>135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0" w:history="1">
            <w:r w:rsidRPr="00E16CF1">
              <w:rPr>
                <w:rStyle w:val="Hyperlink"/>
                <w:noProof/>
              </w:rPr>
              <w:t>C# - C sharp</w:t>
            </w:r>
            <w:r>
              <w:rPr>
                <w:noProof/>
                <w:webHidden/>
              </w:rPr>
              <w:tab/>
            </w:r>
            <w:r>
              <w:rPr>
                <w:noProof/>
                <w:webHidden/>
              </w:rPr>
              <w:fldChar w:fldCharType="begin"/>
            </w:r>
            <w:r>
              <w:rPr>
                <w:noProof/>
                <w:webHidden/>
              </w:rPr>
              <w:instrText xml:space="preserve"> PAGEREF _Toc368039240 \h </w:instrText>
            </w:r>
            <w:r>
              <w:rPr>
                <w:noProof/>
                <w:webHidden/>
              </w:rPr>
            </w:r>
            <w:r>
              <w:rPr>
                <w:noProof/>
                <w:webHidden/>
              </w:rPr>
              <w:fldChar w:fldCharType="separate"/>
            </w:r>
            <w:r>
              <w:rPr>
                <w:noProof/>
                <w:webHidden/>
              </w:rPr>
              <w:t>135</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1" w:history="1">
            <w:r w:rsidRPr="00E16CF1">
              <w:rPr>
                <w:rStyle w:val="Hyperlink"/>
                <w:rFonts w:eastAsia="Arial"/>
                <w:noProof/>
              </w:rPr>
              <w:t>MATLAB</w:t>
            </w:r>
            <w:r>
              <w:rPr>
                <w:noProof/>
                <w:webHidden/>
              </w:rPr>
              <w:tab/>
            </w:r>
            <w:r>
              <w:rPr>
                <w:noProof/>
                <w:webHidden/>
              </w:rPr>
              <w:fldChar w:fldCharType="begin"/>
            </w:r>
            <w:r>
              <w:rPr>
                <w:noProof/>
                <w:webHidden/>
              </w:rPr>
              <w:instrText xml:space="preserve"> PAGEREF _Toc368039241 \h </w:instrText>
            </w:r>
            <w:r>
              <w:rPr>
                <w:noProof/>
                <w:webHidden/>
              </w:rPr>
            </w:r>
            <w:r>
              <w:rPr>
                <w:noProof/>
                <w:webHidden/>
              </w:rPr>
              <w:fldChar w:fldCharType="separate"/>
            </w:r>
            <w:r>
              <w:rPr>
                <w:noProof/>
                <w:webHidden/>
              </w:rPr>
              <w:t>138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42" w:history="1">
            <w:r w:rsidRPr="00E16CF1">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_Toc368039242 \h </w:instrText>
            </w:r>
            <w:r>
              <w:rPr>
                <w:noProof/>
                <w:webHidden/>
              </w:rPr>
            </w:r>
            <w:r>
              <w:rPr>
                <w:noProof/>
                <w:webHidden/>
              </w:rPr>
              <w:fldChar w:fldCharType="separate"/>
            </w:r>
            <w:r>
              <w:rPr>
                <w:noProof/>
                <w:webHidden/>
              </w:rPr>
              <w:t>138</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43" w:history="1">
            <w:r w:rsidRPr="00E16CF1">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_Toc368039243 \h </w:instrText>
            </w:r>
            <w:r>
              <w:rPr>
                <w:noProof/>
                <w:webHidden/>
              </w:rPr>
            </w:r>
            <w:r>
              <w:rPr>
                <w:noProof/>
                <w:webHidden/>
              </w:rPr>
              <w:fldChar w:fldCharType="separate"/>
            </w:r>
            <w:r>
              <w:rPr>
                <w:noProof/>
                <w:webHidden/>
              </w:rPr>
              <w:t>139</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44" w:history="1">
            <w:r w:rsidRPr="00E16CF1">
              <w:rPr>
                <w:rStyle w:val="Hyperlink"/>
                <w:noProof/>
              </w:rPr>
              <w:t>Cacoo:: online drawing tool</w:t>
            </w:r>
            <w:r>
              <w:rPr>
                <w:noProof/>
                <w:webHidden/>
              </w:rPr>
              <w:tab/>
            </w:r>
            <w:r>
              <w:rPr>
                <w:noProof/>
                <w:webHidden/>
              </w:rPr>
              <w:fldChar w:fldCharType="begin"/>
            </w:r>
            <w:r>
              <w:rPr>
                <w:noProof/>
                <w:webHidden/>
              </w:rPr>
              <w:instrText xml:space="preserve"> PAGEREF _Toc368039244 \h </w:instrText>
            </w:r>
            <w:r>
              <w:rPr>
                <w:noProof/>
                <w:webHidden/>
              </w:rPr>
            </w:r>
            <w:r>
              <w:rPr>
                <w:noProof/>
                <w:webHidden/>
              </w:rPr>
              <w:fldChar w:fldCharType="separate"/>
            </w:r>
            <w:r>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5" w:history="1">
            <w:r w:rsidRPr="00E16CF1">
              <w:rPr>
                <w:rStyle w:val="Hyperlink"/>
                <w:noProof/>
              </w:rPr>
              <w:t>Creating Diagrams</w:t>
            </w:r>
            <w:r>
              <w:rPr>
                <w:noProof/>
                <w:webHidden/>
              </w:rPr>
              <w:tab/>
            </w:r>
            <w:r>
              <w:rPr>
                <w:noProof/>
                <w:webHidden/>
              </w:rPr>
              <w:fldChar w:fldCharType="begin"/>
            </w:r>
            <w:r>
              <w:rPr>
                <w:noProof/>
                <w:webHidden/>
              </w:rPr>
              <w:instrText xml:space="preserve"> PAGEREF _Toc368039245 \h </w:instrText>
            </w:r>
            <w:r>
              <w:rPr>
                <w:noProof/>
                <w:webHidden/>
              </w:rPr>
            </w:r>
            <w:r>
              <w:rPr>
                <w:noProof/>
                <w:webHidden/>
              </w:rPr>
              <w:fldChar w:fldCharType="separate"/>
            </w:r>
            <w:r>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6" w:history="1">
            <w:r w:rsidRPr="00E16CF1">
              <w:rPr>
                <w:rStyle w:val="Hyperlink"/>
                <w:noProof/>
              </w:rPr>
              <w:t>Collaboration</w:t>
            </w:r>
            <w:r>
              <w:rPr>
                <w:noProof/>
                <w:webHidden/>
              </w:rPr>
              <w:tab/>
            </w:r>
            <w:r>
              <w:rPr>
                <w:noProof/>
                <w:webHidden/>
              </w:rPr>
              <w:fldChar w:fldCharType="begin"/>
            </w:r>
            <w:r>
              <w:rPr>
                <w:noProof/>
                <w:webHidden/>
              </w:rPr>
              <w:instrText xml:space="preserve"> PAGEREF _Toc368039246 \h </w:instrText>
            </w:r>
            <w:r>
              <w:rPr>
                <w:noProof/>
                <w:webHidden/>
              </w:rPr>
            </w:r>
            <w:r>
              <w:rPr>
                <w:noProof/>
                <w:webHidden/>
              </w:rPr>
              <w:fldChar w:fldCharType="separate"/>
            </w:r>
            <w:r>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7" w:history="1">
            <w:r w:rsidRPr="00E16CF1">
              <w:rPr>
                <w:rStyle w:val="Hyperlink"/>
                <w:noProof/>
              </w:rPr>
              <w:t>Sharing Diagrams</w:t>
            </w:r>
            <w:r>
              <w:rPr>
                <w:noProof/>
                <w:webHidden/>
              </w:rPr>
              <w:tab/>
            </w:r>
            <w:r>
              <w:rPr>
                <w:noProof/>
                <w:webHidden/>
              </w:rPr>
              <w:fldChar w:fldCharType="begin"/>
            </w:r>
            <w:r>
              <w:rPr>
                <w:noProof/>
                <w:webHidden/>
              </w:rPr>
              <w:instrText xml:space="preserve"> PAGEREF _Toc368039247 \h </w:instrText>
            </w:r>
            <w:r>
              <w:rPr>
                <w:noProof/>
                <w:webHidden/>
              </w:rPr>
            </w:r>
            <w:r>
              <w:rPr>
                <w:noProof/>
                <w:webHidden/>
              </w:rPr>
              <w:fldChar w:fldCharType="separate"/>
            </w:r>
            <w:r>
              <w:rPr>
                <w:noProof/>
                <w:webHidden/>
              </w:rPr>
              <w:t>140</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8" w:history="1">
            <w:r w:rsidRPr="00E16CF1">
              <w:rPr>
                <w:rStyle w:val="Hyperlink"/>
                <w:noProof/>
              </w:rPr>
              <w:t>Managing Diagrams</w:t>
            </w:r>
            <w:r>
              <w:rPr>
                <w:noProof/>
                <w:webHidden/>
              </w:rPr>
              <w:tab/>
            </w:r>
            <w:r>
              <w:rPr>
                <w:noProof/>
                <w:webHidden/>
              </w:rPr>
              <w:fldChar w:fldCharType="begin"/>
            </w:r>
            <w:r>
              <w:rPr>
                <w:noProof/>
                <w:webHidden/>
              </w:rPr>
              <w:instrText xml:space="preserve"> PAGEREF _Toc368039248 \h </w:instrText>
            </w:r>
            <w:r>
              <w:rPr>
                <w:noProof/>
                <w:webHidden/>
              </w:rPr>
            </w:r>
            <w:r>
              <w:rPr>
                <w:noProof/>
                <w:webHidden/>
              </w:rPr>
              <w:fldChar w:fldCharType="separate"/>
            </w:r>
            <w:r>
              <w:rPr>
                <w:noProof/>
                <w:webHidden/>
              </w:rPr>
              <w:t>141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49" w:history="1">
            <w:r w:rsidRPr="00E16CF1">
              <w:rPr>
                <w:rStyle w:val="Hyperlink"/>
                <w:noProof/>
              </w:rPr>
              <w:t>Languages and Time Zones</w:t>
            </w:r>
            <w:r>
              <w:rPr>
                <w:noProof/>
                <w:webHidden/>
              </w:rPr>
              <w:tab/>
            </w:r>
            <w:r>
              <w:rPr>
                <w:noProof/>
                <w:webHidden/>
              </w:rPr>
              <w:fldChar w:fldCharType="begin"/>
            </w:r>
            <w:r>
              <w:rPr>
                <w:noProof/>
                <w:webHidden/>
              </w:rPr>
              <w:instrText xml:space="preserve"> PAGEREF _Toc368039249 \h </w:instrText>
            </w:r>
            <w:r>
              <w:rPr>
                <w:noProof/>
                <w:webHidden/>
              </w:rPr>
            </w:r>
            <w:r>
              <w:rPr>
                <w:noProof/>
                <w:webHidden/>
              </w:rPr>
              <w:fldChar w:fldCharType="separate"/>
            </w:r>
            <w:r>
              <w:rPr>
                <w:noProof/>
                <w:webHidden/>
              </w:rPr>
              <w:t>141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0" w:history="1">
            <w:r w:rsidRPr="00E16CF1">
              <w:rPr>
                <w:rStyle w:val="Hyperlink"/>
                <w:noProof/>
              </w:rPr>
              <w:t>Security</w:t>
            </w:r>
            <w:r>
              <w:rPr>
                <w:noProof/>
                <w:webHidden/>
              </w:rPr>
              <w:tab/>
            </w:r>
            <w:r>
              <w:rPr>
                <w:noProof/>
                <w:webHidden/>
              </w:rPr>
              <w:fldChar w:fldCharType="begin"/>
            </w:r>
            <w:r>
              <w:rPr>
                <w:noProof/>
                <w:webHidden/>
              </w:rPr>
              <w:instrText xml:space="preserve"> PAGEREF _Toc368039250 \h </w:instrText>
            </w:r>
            <w:r>
              <w:rPr>
                <w:noProof/>
                <w:webHidden/>
              </w:rPr>
            </w:r>
            <w:r>
              <w:rPr>
                <w:noProof/>
                <w:webHidden/>
              </w:rPr>
              <w:fldChar w:fldCharType="separate"/>
            </w:r>
            <w:r>
              <w:rPr>
                <w:noProof/>
                <w:webHidden/>
              </w:rPr>
              <w:t>141</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1" w:history="1">
            <w:r w:rsidRPr="00E16CF1">
              <w:rPr>
                <w:rStyle w:val="Hyperlink"/>
                <w:noProof/>
              </w:rPr>
              <w:t>API</w:t>
            </w:r>
            <w:r>
              <w:rPr>
                <w:noProof/>
                <w:webHidden/>
              </w:rPr>
              <w:tab/>
            </w:r>
            <w:r>
              <w:rPr>
                <w:noProof/>
                <w:webHidden/>
              </w:rPr>
              <w:fldChar w:fldCharType="begin"/>
            </w:r>
            <w:r>
              <w:rPr>
                <w:noProof/>
                <w:webHidden/>
              </w:rPr>
              <w:instrText xml:space="preserve"> PAGEREF _Toc368039251 \h </w:instrText>
            </w:r>
            <w:r>
              <w:rPr>
                <w:noProof/>
                <w:webHidden/>
              </w:rPr>
            </w:r>
            <w:r>
              <w:rPr>
                <w:noProof/>
                <w:webHidden/>
              </w:rPr>
              <w:fldChar w:fldCharType="separate"/>
            </w:r>
            <w:r>
              <w:rPr>
                <w:noProof/>
                <w:webHidden/>
              </w:rPr>
              <w:t>141</w:t>
            </w:r>
            <w:r>
              <w:rPr>
                <w:noProof/>
                <w:webHidden/>
              </w:rPr>
              <w:fldChar w:fldCharType="end"/>
            </w:r>
          </w:hyperlink>
        </w:p>
        <w:p w:rsidR="005C36F7" w:rsidRDefault="005C36F7">
          <w:pPr>
            <w:pStyle w:val="TOC2"/>
            <w:tabs>
              <w:tab w:val="right" w:leader="dot" w:pos="9016"/>
            </w:tabs>
            <w:rPr>
              <w:i w:val="0"/>
              <w:iCs w:val="0"/>
              <w:noProof/>
              <w:sz w:val="22"/>
              <w:szCs w:val="22"/>
              <w:lang w:bidi="ar-SA"/>
            </w:rPr>
          </w:pPr>
          <w:hyperlink w:anchor="_Toc368039252" w:history="1">
            <w:r w:rsidRPr="00E16CF1">
              <w:rPr>
                <w:rStyle w:val="Hyperlink"/>
                <w:noProof/>
              </w:rPr>
              <w:t xml:space="preserve"> Version Control System : GitHub</w:t>
            </w:r>
            <w:r>
              <w:rPr>
                <w:noProof/>
                <w:webHidden/>
              </w:rPr>
              <w:tab/>
            </w:r>
            <w:r>
              <w:rPr>
                <w:noProof/>
                <w:webHidden/>
              </w:rPr>
              <w:fldChar w:fldCharType="begin"/>
            </w:r>
            <w:r>
              <w:rPr>
                <w:noProof/>
                <w:webHidden/>
              </w:rPr>
              <w:instrText xml:space="preserve"> PAGEREF _Toc368039252 \h </w:instrText>
            </w:r>
            <w:r>
              <w:rPr>
                <w:noProof/>
                <w:webHidden/>
              </w:rPr>
            </w:r>
            <w:r>
              <w:rPr>
                <w:noProof/>
                <w:webHidden/>
              </w:rPr>
              <w:fldChar w:fldCharType="separate"/>
            </w:r>
            <w:r>
              <w:rPr>
                <w:noProof/>
                <w:webHidden/>
              </w:rPr>
              <w:t>142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3" w:history="1">
            <w:r w:rsidRPr="00E16CF1">
              <w:rPr>
                <w:rStyle w:val="Hyperlink"/>
                <w:noProof/>
              </w:rPr>
              <w:t>Description</w:t>
            </w:r>
            <w:r>
              <w:rPr>
                <w:noProof/>
                <w:webHidden/>
              </w:rPr>
              <w:tab/>
            </w:r>
            <w:r>
              <w:rPr>
                <w:noProof/>
                <w:webHidden/>
              </w:rPr>
              <w:fldChar w:fldCharType="begin"/>
            </w:r>
            <w:r>
              <w:rPr>
                <w:noProof/>
                <w:webHidden/>
              </w:rPr>
              <w:instrText xml:space="preserve"> PAGEREF _Toc368039253 \h </w:instrText>
            </w:r>
            <w:r>
              <w:rPr>
                <w:noProof/>
                <w:webHidden/>
              </w:rPr>
            </w:r>
            <w:r>
              <w:rPr>
                <w:noProof/>
                <w:webHidden/>
              </w:rPr>
              <w:fldChar w:fldCharType="separate"/>
            </w:r>
            <w:r>
              <w:rPr>
                <w:noProof/>
                <w:webHidden/>
              </w:rPr>
              <w:t>142</w:t>
            </w:r>
            <w:r>
              <w:rPr>
                <w:noProof/>
                <w:webHidden/>
              </w:rPr>
              <w:fldChar w:fldCharType="end"/>
            </w:r>
          </w:hyperlink>
        </w:p>
        <w:p w:rsidR="005C36F7" w:rsidRDefault="005C36F7">
          <w:pPr>
            <w:pStyle w:val="TOC3"/>
            <w:tabs>
              <w:tab w:val="right" w:leader="dot" w:pos="9016"/>
            </w:tabs>
            <w:rPr>
              <w:i w:val="0"/>
              <w:iCs w:val="0"/>
              <w:noProof/>
              <w:sz w:val="22"/>
              <w:szCs w:val="22"/>
              <w:lang w:bidi="ar-SA"/>
            </w:rPr>
          </w:pPr>
          <w:hyperlink w:anchor="_Toc368039254" w:history="1">
            <w:r w:rsidRPr="00E16CF1">
              <w:rPr>
                <w:rStyle w:val="Hyperlink"/>
                <w:noProof/>
              </w:rPr>
              <w:t>Limitations and constraints</w:t>
            </w:r>
            <w:r>
              <w:rPr>
                <w:noProof/>
                <w:webHidden/>
              </w:rPr>
              <w:tab/>
            </w:r>
            <w:r>
              <w:rPr>
                <w:noProof/>
                <w:webHidden/>
              </w:rPr>
              <w:fldChar w:fldCharType="begin"/>
            </w:r>
            <w:r>
              <w:rPr>
                <w:noProof/>
                <w:webHidden/>
              </w:rPr>
              <w:instrText xml:space="preserve"> PAGEREF _Toc368039254 \h </w:instrText>
            </w:r>
            <w:r>
              <w:rPr>
                <w:noProof/>
                <w:webHidden/>
              </w:rPr>
            </w:r>
            <w:r>
              <w:rPr>
                <w:noProof/>
                <w:webHidden/>
              </w:rPr>
              <w:fldChar w:fldCharType="separate"/>
            </w:r>
            <w:r>
              <w:rPr>
                <w:noProof/>
                <w:webHidden/>
              </w:rPr>
              <w:t>142</w:t>
            </w:r>
            <w:r>
              <w:rPr>
                <w:noProof/>
                <w:webHidden/>
              </w:rPr>
              <w:fldChar w:fldCharType="end"/>
            </w:r>
          </w:hyperlink>
        </w:p>
        <w:p w:rsidR="005C36F7" w:rsidRDefault="005C36F7">
          <w:pPr>
            <w:pStyle w:val="TOC1"/>
            <w:tabs>
              <w:tab w:val="right" w:leader="dot" w:pos="9016"/>
            </w:tabs>
            <w:rPr>
              <w:i w:val="0"/>
              <w:iCs w:val="0"/>
              <w:noProof/>
              <w:sz w:val="22"/>
              <w:szCs w:val="22"/>
              <w:lang w:bidi="ar-SA"/>
            </w:rPr>
          </w:pPr>
          <w:hyperlink w:anchor="_Toc368039255" w:history="1">
            <w:r w:rsidRPr="00E16CF1">
              <w:rPr>
                <w:rStyle w:val="Hyperlink"/>
                <w:noProof/>
              </w:rPr>
              <w:t>Glossary.</w:t>
            </w:r>
            <w:r>
              <w:rPr>
                <w:noProof/>
                <w:webHidden/>
              </w:rPr>
              <w:tab/>
            </w:r>
            <w:r>
              <w:rPr>
                <w:noProof/>
                <w:webHidden/>
              </w:rPr>
              <w:fldChar w:fldCharType="begin"/>
            </w:r>
            <w:r>
              <w:rPr>
                <w:noProof/>
                <w:webHidden/>
              </w:rPr>
              <w:instrText xml:space="preserve"> PAGEREF _Toc368039255 \h </w:instrText>
            </w:r>
            <w:r>
              <w:rPr>
                <w:noProof/>
                <w:webHidden/>
              </w:rPr>
            </w:r>
            <w:r>
              <w:rPr>
                <w:noProof/>
                <w:webHidden/>
              </w:rPr>
              <w:fldChar w:fldCharType="separate"/>
            </w:r>
            <w:r>
              <w:rPr>
                <w:noProof/>
                <w:webHidden/>
              </w:rPr>
              <w:t>142</w:t>
            </w:r>
            <w:r>
              <w:rPr>
                <w:noProof/>
                <w:webHidden/>
              </w:rPr>
              <w:fldChar w:fldCharType="end"/>
            </w:r>
          </w:hyperlink>
        </w:p>
        <w:p w:rsidR="00D75B7E" w:rsidRDefault="00A7059B" w:rsidP="00D75B7E">
          <w:pPr>
            <w:rPr>
              <w:caps/>
            </w:rPr>
          </w:pPr>
          <w:r>
            <w:rPr>
              <w:b/>
              <w:bCs/>
              <w:noProof/>
            </w:rPr>
            <w:fldChar w:fldCharType="end"/>
          </w:r>
        </w:p>
      </w:sdtContent>
    </w:sdt>
    <w:p w:rsidR="00B4442A" w:rsidRDefault="00B4442A" w:rsidP="00BD67CF">
      <w:pPr>
        <w:pStyle w:val="Heading1"/>
      </w:pPr>
      <w:bookmarkStart w:id="2" w:name="_Toc368039091"/>
      <w:r>
        <w:lastRenderedPageBreak/>
        <w:t>Introduction:</w:t>
      </w:r>
      <w:bookmarkEnd w:id="2"/>
    </w:p>
    <w:p w:rsidR="00DC094E" w:rsidRDefault="00186B02" w:rsidP="00DC094E">
      <w:pPr>
        <w:rPr>
          <w:shd w:val="clear" w:color="auto" w:fill="FFFFFF"/>
        </w:rPr>
      </w:pPr>
      <w:r>
        <w:tab/>
      </w:r>
      <w:r>
        <w:tab/>
      </w:r>
      <w:r w:rsidR="00DC094E" w:rsidRPr="00AA625E">
        <w:rPr>
          <w:shd w:val="clear" w:color="auto" w:fill="FFFFFF"/>
        </w:rPr>
        <w:t>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3" w:name="_Toc368039092"/>
      <w:r>
        <w:t>Objective:</w:t>
      </w:r>
      <w:bookmarkEnd w:id="3"/>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P</w:t>
      </w:r>
      <w:r w:rsidRPr="00036AD8">
        <w:rPr>
          <w:rFonts w:hint="eastAsia"/>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4" w:name="_Toc368039093"/>
      <w:r>
        <w:t>System Analysis</w:t>
      </w:r>
      <w:bookmarkEnd w:id="4"/>
    </w:p>
    <w:p w:rsidR="00B4442A" w:rsidRDefault="00B4442A" w:rsidP="002F0B36">
      <w:pPr>
        <w:pStyle w:val="Heading2"/>
      </w:pPr>
      <w:bookmarkStart w:id="5" w:name="_Toc368039094"/>
      <w:r>
        <w:t>Identification of Need</w:t>
      </w:r>
      <w:r w:rsidR="000A19CA">
        <w:t>:</w:t>
      </w:r>
      <w:bookmarkEnd w:id="5"/>
    </w:p>
    <w:p w:rsidR="00B305D4" w:rsidRPr="004B36EE" w:rsidRDefault="004B36EE" w:rsidP="004B36EE">
      <w:pPr>
        <w:pStyle w:val="BodyText"/>
        <w:tabs>
          <w:tab w:val="num" w:pos="1440"/>
        </w:tabs>
        <w:jc w:val="both"/>
      </w:pPr>
      <w:r>
        <w:tab/>
      </w:r>
      <w:r>
        <w:tab/>
      </w:r>
      <w:r w:rsidR="002D50CE">
        <w:t>It is hard to memorise password or other security information. When we want to login to any app or web site through id paddwod it is boaring. But if we secure with all id password with our pace or physical identification we can protect all the</w:t>
      </w:r>
      <w:r w:rsidR="002D50CE" w:rsidRPr="002D50CE">
        <w:t xml:space="preserve"> </w:t>
      </w:r>
      <w:r w:rsidR="002D50CE">
        <w:t xml:space="preserve">unauthorised useges of our personal data. On the other hand we can track others face for security reason. From </w:t>
      </w:r>
      <w:r w:rsidR="004059D3">
        <w:t>this requirement</w:t>
      </w:r>
      <w:r w:rsidR="002D50CE">
        <w:t xml:space="preserve"> we started to develop this techonological equipment. </w:t>
      </w:r>
    </w:p>
    <w:p w:rsidR="00B4442A" w:rsidRDefault="00B4442A" w:rsidP="002F0B36">
      <w:pPr>
        <w:pStyle w:val="Heading2"/>
      </w:pPr>
      <w:bookmarkStart w:id="6" w:name="_Toc368039095"/>
      <w:r>
        <w:t>Preliminary Investigation</w:t>
      </w:r>
      <w:r w:rsidR="00EA09C8">
        <w:t>:</w:t>
      </w:r>
      <w:bookmarkEnd w:id="6"/>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7" w:name="_Toc368039096"/>
      <w:r>
        <w:t>Feasibility Study</w:t>
      </w:r>
      <w:r w:rsidR="005C1917">
        <w:t>:</w:t>
      </w:r>
      <w:bookmarkEnd w:id="7"/>
    </w:p>
    <w:p w:rsidR="004059D3" w:rsidRDefault="004B36EE" w:rsidP="004059D3">
      <w:pPr>
        <w:pStyle w:val="BodyText"/>
        <w:tabs>
          <w:tab w:val="num" w:pos="1440"/>
        </w:tabs>
        <w:jc w:val="both"/>
      </w:pPr>
      <w:r>
        <w:tab/>
      </w:r>
      <w:r>
        <w:tab/>
      </w:r>
      <w:r w:rsidR="000313BD">
        <w:t>Facing problem about forge</w:t>
      </w:r>
      <w:r w:rsidR="004059D3">
        <w:t>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8" w:name="_Toc368039097"/>
      <w:r>
        <w:t>Project</w:t>
      </w:r>
      <w:r w:rsidR="00B305D4">
        <w:t xml:space="preserve"> Planning &amp; Scheduling:</w:t>
      </w:r>
      <w:bookmarkEnd w:id="8"/>
    </w:p>
    <w:p w:rsidR="00B305D4" w:rsidRDefault="00B305D4" w:rsidP="002F0B36">
      <w:pPr>
        <w:pStyle w:val="Heading3"/>
      </w:pPr>
      <w:bookmarkStart w:id="9" w:name="_Toc344699047"/>
      <w:bookmarkStart w:id="10" w:name="_Toc368039098"/>
      <w:r w:rsidRPr="002F0B36">
        <w:t>Gantt chart</w:t>
      </w:r>
      <w:bookmarkEnd w:id="9"/>
      <w:bookmarkEnd w:id="10"/>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1" w:name="_Toc344699048"/>
      <w:bookmarkStart w:id="12" w:name="_Toc368039099"/>
      <w:r>
        <w:t>Tracking Gantt</w:t>
      </w:r>
      <w:bookmarkEnd w:id="11"/>
      <w:bookmarkEnd w:id="12"/>
    </w:p>
    <w:p w:rsidR="00634D92" w:rsidRPr="00634D92" w:rsidRDefault="00634D92" w:rsidP="00634D92"/>
    <w:p w:rsidR="00B305D4" w:rsidRDefault="00AF41F7" w:rsidP="00B305D4">
      <w:r w:rsidRPr="00AF41F7">
        <w:rPr>
          <w:noProof/>
          <w:lang w:val="en-US"/>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3" w:name="_Toc344699049"/>
      <w:bookmarkStart w:id="14" w:name="_Toc368039100"/>
      <w:r>
        <w:t>Pert Chart</w:t>
      </w:r>
      <w:bookmarkEnd w:id="13"/>
      <w:bookmarkEnd w:id="14"/>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5" w:name="_Toc368039101"/>
      <w:r>
        <w:t>Software requirement specifications (SRS)</w:t>
      </w:r>
      <w:r w:rsidR="005A1002">
        <w:t>:</w:t>
      </w:r>
      <w:bookmarkEnd w:id="15"/>
    </w:p>
    <w:p w:rsidR="001D3176" w:rsidRDefault="001D3176" w:rsidP="001D3176">
      <w:pPr>
        <w:pStyle w:val="Heading3"/>
      </w:pPr>
      <w:bookmarkStart w:id="16" w:name="_Toc344699036"/>
      <w:bookmarkStart w:id="17" w:name="_Toc368039102"/>
      <w:r w:rsidRPr="00A447E8">
        <w:lastRenderedPageBreak/>
        <w:t>Functional</w:t>
      </w:r>
      <w:r w:rsidRPr="002F481C">
        <w:t xml:space="preserve"> Requirement</w:t>
      </w:r>
      <w:bookmarkEnd w:id="16"/>
      <w:bookmarkEnd w:id="17"/>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8"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9" w:name="_Toc344699041"/>
      <w:bookmarkEnd w:id="18"/>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0" w:name="_Toc330633434"/>
      <w:bookmarkStart w:id="21" w:name="_Toc368039103"/>
      <w:bookmarkEnd w:id="19"/>
      <w:r w:rsidRPr="00D90446">
        <w:t>Non-functional Requirements</w:t>
      </w:r>
      <w:bookmarkEnd w:id="20"/>
      <w:bookmarkEnd w:id="21"/>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pPr>
      <w:r w:rsidRPr="00C87A36">
        <w:rPr>
          <w:shd w:val="clear" w:color="auto" w:fill="FFFFFF"/>
        </w:rPr>
        <w:t>This face recognition software should be available on the Internet, to enable the users to use ,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2" w:name="_Toc368039104"/>
      <w:r>
        <w:t>Software Engineering Paradigm applied</w:t>
      </w:r>
      <w:bookmarkEnd w:id="22"/>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E90F3C" w:rsidRPr="006B3AEA" w:rsidRDefault="00E90F3C" w:rsidP="00E90F3C">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E90F3C" w:rsidRDefault="00E90F3C" w:rsidP="00E90F3C">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r w:rsidR="00B87084">
        <w:fldChar w:fldCharType="begin"/>
      </w:r>
      <w:r w:rsidR="00B87084">
        <w:instrText xml:space="preserve"> SEQ Figure \* ARABIC </w:instrText>
      </w:r>
      <w:r w:rsidR="00B87084">
        <w:fldChar w:fldCharType="separate"/>
      </w:r>
      <w:r>
        <w:t>2</w:t>
      </w:r>
      <w:r w:rsidR="00B87084">
        <w:fldChar w:fldCharType="end"/>
      </w:r>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3" w:name="_Toc368039105"/>
      <w:r>
        <w:t>Data models</w:t>
      </w:r>
      <w:bookmarkEnd w:id="23"/>
    </w:p>
    <w:p w:rsidR="006E2F05" w:rsidRPr="006E2F05" w:rsidRDefault="006E2F05" w:rsidP="006E2F05"/>
    <w:p w:rsidR="00BE25AD" w:rsidRPr="00BA20F7" w:rsidRDefault="00BE25AD" w:rsidP="0066617B">
      <w:pPr>
        <w:pStyle w:val="Heading3"/>
        <w:rPr>
          <w:rStyle w:val="IntenseEmphasis"/>
          <w:color w:val="943634"/>
        </w:rPr>
      </w:pPr>
      <w:bookmarkStart w:id="24" w:name="_Toc360005449"/>
      <w:bookmarkStart w:id="25" w:name="_Toc368039106"/>
      <w:r>
        <w:t>Context Diagram</w:t>
      </w:r>
      <w:bookmarkEnd w:id="24"/>
      <w:bookmarkEnd w:id="25"/>
    </w:p>
    <w:p w:rsidR="00BE25AD" w:rsidRPr="00BE25AD" w:rsidRDefault="00BE25AD" w:rsidP="00BE25AD"/>
    <w:p w:rsidR="00BA20F7" w:rsidRPr="0066617B" w:rsidRDefault="00003F9D" w:rsidP="0066617B">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6" w:name="_Toc344229905"/>
      <w:bookmarkStart w:id="27" w:name="_Toc344699053"/>
      <w:bookmarkStart w:id="28" w:name="_Toc368039107"/>
      <w:r>
        <w:t>0-</w:t>
      </w:r>
      <w:r w:rsidRPr="00A447E8">
        <w:t>Level</w:t>
      </w:r>
      <w:r>
        <w:t xml:space="preserve"> DFD</w:t>
      </w:r>
      <w:bookmarkEnd w:id="26"/>
      <w:bookmarkEnd w:id="27"/>
      <w:bookmarkEnd w:id="28"/>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9" w:name="_Toc344229906"/>
      <w:bookmarkStart w:id="30" w:name="_Toc344699054"/>
      <w:bookmarkStart w:id="31" w:name="_Toc368039108"/>
      <w:r>
        <w:t>1-Level DFD</w:t>
      </w:r>
      <w:bookmarkEnd w:id="29"/>
      <w:bookmarkEnd w:id="30"/>
      <w:bookmarkEnd w:id="31"/>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2" w:name="_Toc344229907"/>
      <w:bookmarkStart w:id="33" w:name="_Toc344699055"/>
      <w:bookmarkStart w:id="34" w:name="_Toc368039109"/>
      <w:r>
        <w:t>2-Level DFD</w:t>
      </w:r>
      <w:bookmarkEnd w:id="32"/>
      <w:bookmarkEnd w:id="33"/>
      <w:bookmarkEnd w:id="34"/>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5" w:name="_Toc368039110"/>
      <w:r>
        <w:t>Sequence diagrams</w:t>
      </w:r>
      <w:bookmarkEnd w:id="35"/>
    </w:p>
    <w:p w:rsidR="001A0738" w:rsidRPr="00E90F3C" w:rsidRDefault="000C607B" w:rsidP="000E3659">
      <w:pPr>
        <w:pStyle w:val="Heading3"/>
      </w:pPr>
      <w:bookmarkStart w:id="36" w:name="_Toc368039111"/>
      <w:r w:rsidRPr="00E90F3C">
        <w:t>Register images</w:t>
      </w:r>
      <w:bookmarkEnd w:id="36"/>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val="en-US"/>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2"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7" w:name="_Toc368039112"/>
      <w:r w:rsidRPr="00E90F3C">
        <w:t xml:space="preserve">images </w:t>
      </w:r>
      <w:r>
        <w:t>PROCESSING</w:t>
      </w:r>
      <w:bookmarkEnd w:id="37"/>
    </w:p>
    <w:p w:rsidR="001A0738" w:rsidRDefault="001A0738">
      <w:pPr>
        <w:rPr>
          <w:lang w:val="en-US"/>
        </w:rPr>
      </w:pPr>
      <w:r>
        <w:rPr>
          <w:lang w:val="en-US"/>
        </w:rPr>
        <w:br w:type="page"/>
      </w:r>
      <w:r w:rsidR="00CE45C1">
        <w:rPr>
          <w:noProof/>
          <w:lang w:val="en-US"/>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3"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8" w:name="_Toc368039113"/>
      <w:r>
        <w:t>Entity Relationship Model</w:t>
      </w:r>
      <w:bookmarkEnd w:id="38"/>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r w:rsidRPr="00A80E2E">
        <w:t>has</w:t>
      </w:r>
      <w:r>
        <w:t>images1</w:t>
      </w:r>
      <w:r w:rsidRPr="00A80E2E">
        <w:t xml:space="preserve"> : N</w:t>
      </w:r>
    </w:p>
    <w:p w:rsidR="003E6EC1" w:rsidRDefault="003E6EC1" w:rsidP="003E6EC1">
      <w:r>
        <w:t>Adminuploads Images1</w:t>
      </w:r>
      <w:r w:rsidRPr="00A80E2E">
        <w:t xml:space="preserve"> : N</w:t>
      </w:r>
    </w:p>
    <w:p w:rsidR="003E6EC1" w:rsidRDefault="003E6EC1" w:rsidP="003E6EC1">
      <w:r>
        <w:t>FaceRecognizerauthenticates Users1</w:t>
      </w:r>
      <w:r w:rsidRPr="00A80E2E">
        <w:t xml:space="preserve"> : N</w:t>
      </w:r>
    </w:p>
    <w:p w:rsidR="003E6EC1" w:rsidRPr="00A80E2E" w:rsidRDefault="003E6EC1" w:rsidP="003E6EC1"/>
    <w:p w:rsidR="003E6EC1" w:rsidRPr="00CD3DBA" w:rsidRDefault="003E6EC1" w:rsidP="003E6EC1"/>
    <w:p w:rsidR="003E6EC1" w:rsidRDefault="003E6EC1" w:rsidP="003E6EC1">
      <w:pPr>
        <w:ind w:left="-450"/>
      </w:pPr>
      <w:r>
        <w:rPr>
          <w:noProof/>
          <w:lang w:val="en-US"/>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9" w:name="_Toc368039114"/>
      <w:r>
        <w:t>Class Diagrams</w:t>
      </w:r>
      <w:bookmarkEnd w:id="39"/>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40" w:name="_Toc368039115"/>
      <w:r>
        <w:t>Activity Diagrams</w:t>
      </w:r>
      <w:bookmarkEnd w:id="40"/>
    </w:p>
    <w:p w:rsidR="0069234C" w:rsidRDefault="00CE45C1">
      <w:pPr>
        <w:rPr>
          <w:rFonts w:ascii="Times New Roman" w:eastAsia="Times New Roman" w:hAnsi="Times New Roman" w:cs="Times New Roman"/>
          <w:sz w:val="24"/>
          <w:lang w:val="en-GB"/>
        </w:rPr>
      </w:pPr>
      <w:r>
        <w:rPr>
          <w:noProof/>
          <w:lang w:val="en-US"/>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6"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val="en-US"/>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7"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1" w:name="_Toc368039116"/>
      <w:r>
        <w:lastRenderedPageBreak/>
        <w:t>System Design</w:t>
      </w:r>
      <w:bookmarkEnd w:id="41"/>
    </w:p>
    <w:p w:rsidR="00B4442A" w:rsidRDefault="00B4442A" w:rsidP="00472BB3">
      <w:pPr>
        <w:pStyle w:val="Heading2"/>
        <w:rPr>
          <w:lang w:val="en-US"/>
        </w:rPr>
      </w:pPr>
      <w:bookmarkStart w:id="42" w:name="_Toc368039117"/>
      <w:r>
        <w:t>Modularisation details</w:t>
      </w:r>
      <w:bookmarkEnd w:id="42"/>
    </w:p>
    <w:p w:rsidR="009A44BA" w:rsidRDefault="009A44BA" w:rsidP="009A44BA">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r w:rsidRPr="008C4F9F">
        <w:rPr>
          <w:b/>
        </w:rPr>
        <w:t>Matlab Connector</w:t>
      </w:r>
      <w:r>
        <w:t xml:space="preserve">: Image </w:t>
      </w:r>
      <w:r w:rsidR="000313BD">
        <w:t>processing</w:t>
      </w:r>
      <w:r>
        <w:t xml:space="preserve"> algorithms will be implemented in MATLAB. This connector enables the bridge between .NET &amp; Matlab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3" w:name="_Toc344229910"/>
      <w:bookmarkStart w:id="44" w:name="_Toc360005456"/>
      <w:bookmarkStart w:id="45" w:name="_Toc368039118"/>
      <w:r>
        <w:t>Database &amp; Table Details</w:t>
      </w:r>
      <w:bookmarkEnd w:id="43"/>
      <w:bookmarkEnd w:id="44"/>
      <w:bookmarkEnd w:id="45"/>
    </w:p>
    <w:p w:rsidR="00BA20F7"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p w:rsidR="000313BD" w:rsidRDefault="000313BD" w:rsidP="00BA20F7">
      <w:pPr>
        <w:rPr>
          <w:rFonts w:eastAsia="Arial"/>
        </w:rPr>
      </w:pPr>
      <w:r>
        <w:rPr>
          <w:rFonts w:eastAsia="Arial"/>
        </w:rPr>
        <w:t>User</w:t>
      </w:r>
      <w:r>
        <w:rPr>
          <w:rFonts w:eastAsia="Arial"/>
        </w:rPr>
        <w:t>:</w:t>
      </w:r>
    </w:p>
    <w:p w:rsidR="000313BD" w:rsidRDefault="000313BD" w:rsidP="00BA20F7">
      <w:r>
        <w:rPr>
          <w:noProof/>
          <w:lang w:val="en-US"/>
        </w:rPr>
        <w:drawing>
          <wp:inline distT="0" distB="0" distL="0" distR="0">
            <wp:extent cx="5731510" cy="103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rsidR="000313BD" w:rsidRDefault="000313BD" w:rsidP="00BA20F7">
      <w:r>
        <w:lastRenderedPageBreak/>
        <w:t>Admin</w:t>
      </w:r>
      <w:r>
        <w:t>:</w:t>
      </w:r>
    </w:p>
    <w:p w:rsidR="000313BD" w:rsidRDefault="000313BD" w:rsidP="00BA20F7">
      <w:r>
        <w:rPr>
          <w:noProof/>
          <w:lang w:val="en-US"/>
        </w:rPr>
        <w:drawing>
          <wp:inline distT="0" distB="0" distL="0" distR="0">
            <wp:extent cx="5731510" cy="70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inline>
        </w:drawing>
      </w:r>
    </w:p>
    <w:p w:rsidR="000313BD" w:rsidRDefault="000313BD" w:rsidP="00BA20F7">
      <w:r>
        <w:t>Image</w:t>
      </w:r>
      <w:r>
        <w:t>:</w:t>
      </w:r>
    </w:p>
    <w:p w:rsidR="000313BD" w:rsidRDefault="000313BD" w:rsidP="00BA20F7">
      <w:r>
        <w:rPr>
          <w:noProof/>
          <w:lang w:val="en-US"/>
        </w:rPr>
        <w:drawing>
          <wp:inline distT="0" distB="0" distL="0" distR="0">
            <wp:extent cx="5731510" cy="90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0313BD" w:rsidRDefault="000313BD" w:rsidP="00BA20F7">
      <w:r>
        <w:t>Result</w:t>
      </w:r>
    </w:p>
    <w:p w:rsidR="000313BD" w:rsidRPr="00204C1F" w:rsidRDefault="000313BD" w:rsidP="00BA20F7">
      <w:r>
        <w:rPr>
          <w:noProof/>
          <w:lang w:val="en-US"/>
        </w:rPr>
        <w:drawing>
          <wp:inline distT="0" distB="0" distL="0" distR="0">
            <wp:extent cx="5731510" cy="72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3D547C" w:rsidRPr="003D547C" w:rsidRDefault="00BA20F7" w:rsidP="003D547C">
      <w:pPr>
        <w:pStyle w:val="Heading1"/>
      </w:pPr>
      <w:bookmarkStart w:id="46" w:name="_Toc360005457"/>
      <w:bookmarkStart w:id="47" w:name="_Toc368039119"/>
      <w:r>
        <w:t>COMPLETE  DATA STRUCTURE</w:t>
      </w:r>
      <w:bookmarkEnd w:id="46"/>
      <w:bookmarkEnd w:id="47"/>
    </w:p>
    <w:p w:rsidR="00B4442A" w:rsidRDefault="00B4442A" w:rsidP="00472BB3">
      <w:pPr>
        <w:pStyle w:val="Heading2"/>
        <w:rPr>
          <w:lang w:val="en-US"/>
        </w:rPr>
      </w:pPr>
      <w:bookmarkStart w:id="48" w:name="_Toc368039120"/>
      <w:r>
        <w:t>Data integrity and constraints</w:t>
      </w:r>
      <w:bookmarkEnd w:id="48"/>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9" w:name="_Toc368039121"/>
      <w:r w:rsidRPr="00DC60D5">
        <w:t>Entity integrity</w:t>
      </w:r>
      <w:bookmarkEnd w:id="49"/>
    </w:p>
    <w:p w:rsidR="00DC60D5" w:rsidRPr="00F86DF5" w:rsidRDefault="00F86DF5" w:rsidP="00F86DF5">
      <w:pPr>
        <w:pStyle w:val="BodyText"/>
        <w:tabs>
          <w:tab w:val="num" w:pos="1440"/>
        </w:tabs>
        <w:jc w:val="both"/>
      </w:pPr>
      <w:r>
        <w:lastRenderedPageBreak/>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0" w:name="_Toc368039122"/>
      <w:r w:rsidRPr="00DC60D5">
        <w:t>Referential Integrity</w:t>
      </w:r>
      <w:bookmarkEnd w:id="50"/>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1" w:name="_Toc368039123"/>
      <w:r w:rsidRPr="00DC60D5">
        <w:rPr>
          <w:lang w:eastAsia="ar-SA"/>
        </w:rPr>
        <w:t>Domain Integrity</w:t>
      </w:r>
      <w:bookmarkEnd w:id="51"/>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2" w:name="_Toc368039124"/>
      <w:r w:rsidRPr="00DC60D5">
        <w:t>User Defined Integrity</w:t>
      </w:r>
      <w:bookmarkEnd w:id="52"/>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3" w:name="_Toc368039125"/>
      <w:r>
        <w:t>Database design</w:t>
      </w:r>
      <w:bookmarkEnd w:id="53"/>
    </w:p>
    <w:p w:rsidR="00B36050" w:rsidRDefault="007E0DFC" w:rsidP="00472BB3">
      <w:r>
        <w:t>The database used for this software is called frs</w:t>
      </w:r>
      <w:r w:rsidRPr="00F86DF5">
        <w:t>db</w:t>
      </w:r>
      <w:r>
        <w:t xml:space="preserve">. Database tables and corresponding keys are shown in tabular form. It shows the tables and its columns. </w:t>
      </w:r>
    </w:p>
    <w:p w:rsidR="001B13DF" w:rsidRDefault="001B13DF" w:rsidP="001B13DF">
      <w:pPr>
        <w:pStyle w:val="BodyText"/>
        <w:tabs>
          <w:tab w:val="num" w:pos="1440"/>
        </w:tabs>
        <w:jc w:val="both"/>
      </w:pPr>
      <w:r w:rsidRPr="00F86DF5">
        <w:t>Screenshots of table structures:</w:t>
      </w:r>
    </w:p>
    <w:p w:rsidR="007E0DFC" w:rsidRDefault="007E0DFC" w:rsidP="001B13DF">
      <w:pPr>
        <w:pStyle w:val="Heading3"/>
      </w:pPr>
      <w:bookmarkStart w:id="54" w:name="_Toc368039126"/>
      <w:r w:rsidRPr="00F86DF5">
        <w:t>Table: user</w:t>
      </w:r>
      <w:bookmarkEnd w:id="54"/>
    </w:p>
    <w:p w:rsidR="007E0DFC" w:rsidRPr="00F86DF5" w:rsidRDefault="007E0DFC" w:rsidP="007E0DFC">
      <w:pPr>
        <w:pStyle w:val="BodyText"/>
        <w:tabs>
          <w:tab w:val="num" w:pos="1440"/>
        </w:tabs>
        <w:jc w:val="both"/>
      </w:pPr>
      <w:r>
        <w:rPr>
          <w:noProof/>
          <w:lang w:val="en-US"/>
        </w:rPr>
        <w:drawing>
          <wp:inline distT="0" distB="0" distL="0" distR="0">
            <wp:extent cx="5728970" cy="1031875"/>
            <wp:effectExtent l="19050" t="0" r="5080" b="0"/>
            <wp:docPr id="3" name="Picture 10" descr="C:\Users\Anirban\Documents\GitHub\facerecognizer\report\Final Report\Datab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facerecognizer\report\Final Report\Database\user.jpg"/>
                    <pic:cNvPicPr>
                      <a:picLocks noChangeAspect="1" noChangeArrowheads="1"/>
                    </pic:cNvPicPr>
                  </pic:nvPicPr>
                  <pic:blipFill>
                    <a:blip r:embed="rId38" cstate="print"/>
                    <a:srcRect/>
                    <a:stretch>
                      <a:fillRect/>
                    </a:stretch>
                  </pic:blipFill>
                  <pic:spPr bwMode="auto">
                    <a:xfrm>
                      <a:off x="0" y="0"/>
                      <a:ext cx="5728970" cy="1031875"/>
                    </a:xfrm>
                    <a:prstGeom prst="rect">
                      <a:avLst/>
                    </a:prstGeom>
                    <a:noFill/>
                    <a:ln w="9525">
                      <a:noFill/>
                      <a:miter lim="800000"/>
                      <a:headEnd/>
                      <a:tailEnd/>
                    </a:ln>
                  </pic:spPr>
                </pic:pic>
              </a:graphicData>
            </a:graphic>
          </wp:inline>
        </w:drawing>
      </w:r>
    </w:p>
    <w:p w:rsidR="007E0DFC" w:rsidRDefault="007E0DFC" w:rsidP="001B13DF">
      <w:pPr>
        <w:pStyle w:val="Heading3"/>
      </w:pPr>
      <w:bookmarkStart w:id="55" w:name="_Toc368039127"/>
      <w:r>
        <w:t>Table: admin</w:t>
      </w:r>
      <w:bookmarkEnd w:id="55"/>
    </w:p>
    <w:p w:rsidR="007E0DFC" w:rsidRPr="00F86DF5" w:rsidRDefault="007E0DFC" w:rsidP="007E0DFC">
      <w:pPr>
        <w:pStyle w:val="BodyText"/>
        <w:tabs>
          <w:tab w:val="num" w:pos="1440"/>
        </w:tabs>
        <w:jc w:val="both"/>
      </w:pPr>
      <w:r>
        <w:rPr>
          <w:noProof/>
          <w:lang w:val="en-US"/>
        </w:rPr>
        <w:lastRenderedPageBreak/>
        <w:drawing>
          <wp:inline distT="0" distB="0" distL="0" distR="0">
            <wp:extent cx="5728970" cy="703580"/>
            <wp:effectExtent l="19050" t="0" r="5080" b="0"/>
            <wp:docPr id="5" name="Picture 11" descr="C:\Users\Anirban\Documents\GitHub\facerecognizer\report\Final Report\Datab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ban\Documents\GitHub\facerecognizer\report\Final Report\Database\admin.jpg"/>
                    <pic:cNvPicPr>
                      <a:picLocks noChangeAspect="1" noChangeArrowheads="1"/>
                    </pic:cNvPicPr>
                  </pic:nvPicPr>
                  <pic:blipFill>
                    <a:blip r:embed="rId39" cstate="print"/>
                    <a:srcRect/>
                    <a:stretch>
                      <a:fillRect/>
                    </a:stretch>
                  </pic:blipFill>
                  <pic:spPr bwMode="auto">
                    <a:xfrm>
                      <a:off x="0" y="0"/>
                      <a:ext cx="5728970" cy="703580"/>
                    </a:xfrm>
                    <a:prstGeom prst="rect">
                      <a:avLst/>
                    </a:prstGeom>
                    <a:noFill/>
                    <a:ln w="9525">
                      <a:noFill/>
                      <a:miter lim="800000"/>
                      <a:headEnd/>
                      <a:tailEnd/>
                    </a:ln>
                  </pic:spPr>
                </pic:pic>
              </a:graphicData>
            </a:graphic>
          </wp:inline>
        </w:drawing>
      </w:r>
    </w:p>
    <w:p w:rsidR="007E0DFC" w:rsidRDefault="007E0DFC" w:rsidP="001B13DF">
      <w:pPr>
        <w:pStyle w:val="Heading3"/>
      </w:pPr>
      <w:bookmarkStart w:id="56" w:name="_Toc368039128"/>
      <w:r w:rsidRPr="00F86DF5">
        <w:t xml:space="preserve">Table: </w:t>
      </w:r>
      <w:r>
        <w:t>i</w:t>
      </w:r>
      <w:r w:rsidR="001B13DF">
        <w:t>mage</w:t>
      </w:r>
      <w:bookmarkEnd w:id="56"/>
    </w:p>
    <w:p w:rsidR="007E0DFC" w:rsidRPr="00F86DF5" w:rsidRDefault="007E0DFC" w:rsidP="007E0DFC">
      <w:pPr>
        <w:pStyle w:val="BodyText"/>
        <w:tabs>
          <w:tab w:val="num" w:pos="1440"/>
        </w:tabs>
        <w:jc w:val="both"/>
      </w:pPr>
      <w:r>
        <w:rPr>
          <w:noProof/>
          <w:lang w:val="en-US"/>
        </w:rPr>
        <w:drawing>
          <wp:inline distT="0" distB="0" distL="0" distR="0">
            <wp:extent cx="5728970" cy="906780"/>
            <wp:effectExtent l="19050" t="0" r="5080" b="0"/>
            <wp:docPr id="12" name="Picture 12" descr="C:\Users\Anirban\Documents\GitHub\facerecognizer\report\Final Report\Databas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ban\Documents\GitHub\facerecognizer\report\Final Report\Database\image.jpg"/>
                    <pic:cNvPicPr>
                      <a:picLocks noChangeAspect="1" noChangeArrowheads="1"/>
                    </pic:cNvPicPr>
                  </pic:nvPicPr>
                  <pic:blipFill>
                    <a:blip r:embed="rId40" cstate="print"/>
                    <a:srcRect/>
                    <a:stretch>
                      <a:fillRect/>
                    </a:stretch>
                  </pic:blipFill>
                  <pic:spPr bwMode="auto">
                    <a:xfrm>
                      <a:off x="0" y="0"/>
                      <a:ext cx="5728970" cy="906780"/>
                    </a:xfrm>
                    <a:prstGeom prst="rect">
                      <a:avLst/>
                    </a:prstGeom>
                    <a:noFill/>
                    <a:ln w="9525">
                      <a:noFill/>
                      <a:miter lim="800000"/>
                      <a:headEnd/>
                      <a:tailEnd/>
                    </a:ln>
                  </pic:spPr>
                </pic:pic>
              </a:graphicData>
            </a:graphic>
          </wp:inline>
        </w:drawing>
      </w:r>
    </w:p>
    <w:p w:rsidR="007E0DFC" w:rsidRPr="00F86DF5" w:rsidRDefault="007E0DFC" w:rsidP="001B13DF">
      <w:pPr>
        <w:pStyle w:val="Heading3"/>
      </w:pPr>
      <w:bookmarkStart w:id="57" w:name="_Toc368039129"/>
      <w:r w:rsidRPr="00F86DF5">
        <w:t xml:space="preserve">Table: </w:t>
      </w:r>
      <w:r>
        <w:t>result</w:t>
      </w:r>
      <w:bookmarkEnd w:id="57"/>
    </w:p>
    <w:p w:rsidR="007E0DFC" w:rsidRDefault="007E0DFC" w:rsidP="00472BB3">
      <w:pPr>
        <w:rPr>
          <w:lang w:val="en-US"/>
        </w:rPr>
      </w:pPr>
      <w:r>
        <w:rPr>
          <w:noProof/>
          <w:lang w:val="en-US"/>
        </w:rPr>
        <w:drawing>
          <wp:inline distT="0" distB="0" distL="0" distR="0">
            <wp:extent cx="5728970" cy="727075"/>
            <wp:effectExtent l="19050" t="0" r="5080" b="0"/>
            <wp:docPr id="14" name="Picture 13" descr="C:\Users\Anirban\Documents\GitHub\facerecognizer\report\Final Report\Databa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Database\result.jpg"/>
                    <pic:cNvPicPr>
                      <a:picLocks noChangeAspect="1" noChangeArrowheads="1"/>
                    </pic:cNvPicPr>
                  </pic:nvPicPr>
                  <pic:blipFill>
                    <a:blip r:embed="rId41" cstate="print"/>
                    <a:srcRect/>
                    <a:stretch>
                      <a:fillRect/>
                    </a:stretch>
                  </pic:blipFill>
                  <pic:spPr bwMode="auto">
                    <a:xfrm>
                      <a:off x="0" y="0"/>
                      <a:ext cx="5728970" cy="7270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4602"/>
        <w:gridCol w:w="4640"/>
      </w:tblGrid>
      <w:tr w:rsidR="007E0DFC" w:rsidTr="008D22EF">
        <w:tc>
          <w:tcPr>
            <w:tcW w:w="4788" w:type="dxa"/>
          </w:tcPr>
          <w:p w:rsidR="007E0DFC" w:rsidRDefault="007E0DFC" w:rsidP="008D22EF">
            <w:pPr>
              <w:snapToGrid w:val="0"/>
              <w:rPr>
                <w:rFonts w:eastAsia="Arial"/>
                <w:b/>
                <w:bCs/>
              </w:rPr>
            </w:pPr>
            <w:r>
              <w:rPr>
                <w:rFonts w:eastAsia="Arial"/>
                <w:b/>
                <w:bCs/>
              </w:rPr>
              <w:t>Table</w:t>
            </w:r>
          </w:p>
        </w:tc>
        <w:tc>
          <w:tcPr>
            <w:tcW w:w="4788" w:type="dxa"/>
          </w:tcPr>
          <w:p w:rsidR="007E0DFC" w:rsidRDefault="007E0DFC" w:rsidP="008D22EF">
            <w:pPr>
              <w:snapToGrid w:val="0"/>
              <w:rPr>
                <w:rFonts w:eastAsia="Arial"/>
                <w:b/>
                <w:bCs/>
              </w:rPr>
            </w:pPr>
            <w:r>
              <w:rPr>
                <w:rFonts w:eastAsia="Arial"/>
                <w:b/>
                <w:bCs/>
              </w:rPr>
              <w:t>Column</w:t>
            </w:r>
          </w:p>
        </w:tc>
      </w:tr>
      <w:tr w:rsidR="007E0DFC" w:rsidTr="008D22EF">
        <w:trPr>
          <w:trHeight w:val="413"/>
        </w:trPr>
        <w:tc>
          <w:tcPr>
            <w:tcW w:w="4788" w:type="dxa"/>
          </w:tcPr>
          <w:p w:rsidR="007E0DFC" w:rsidRDefault="007E0DFC" w:rsidP="008D22EF">
            <w:r>
              <w:rPr>
                <w:rFonts w:eastAsia="Arial"/>
              </w:rPr>
              <w:t>User</w:t>
            </w:r>
          </w:p>
        </w:tc>
        <w:tc>
          <w:tcPr>
            <w:tcW w:w="4788" w:type="dxa"/>
          </w:tcPr>
          <w:p w:rsidR="007E0DFC" w:rsidRDefault="007E0DFC" w:rsidP="008D22EF">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7E0DFC" w:rsidRDefault="007E0DFC" w:rsidP="008D22EF">
            <w:pPr>
              <w:autoSpaceDE w:val="0"/>
              <w:autoSpaceDN w:val="0"/>
              <w:adjustRightInd w:val="0"/>
            </w:pPr>
            <w:r>
              <w:rPr>
                <w:rFonts w:ascii="Consolas" w:hAnsi="Consolas" w:cs="Consolas"/>
                <w:sz w:val="19"/>
                <w:szCs w:val="19"/>
              </w:rPr>
              <w:t>images;</w:t>
            </w:r>
          </w:p>
        </w:tc>
      </w:tr>
      <w:tr w:rsidR="007E0DFC" w:rsidTr="008D22EF">
        <w:tc>
          <w:tcPr>
            <w:tcW w:w="4788" w:type="dxa"/>
          </w:tcPr>
          <w:p w:rsidR="007E0DFC" w:rsidRDefault="007E0DFC" w:rsidP="008D22EF">
            <w:r>
              <w:t>Admin</w:t>
            </w:r>
          </w:p>
        </w:tc>
        <w:tc>
          <w:tcPr>
            <w:tcW w:w="4788" w:type="dxa"/>
          </w:tcPr>
          <w:p w:rsidR="007E0DFC" w:rsidRDefault="007E0DFC" w:rsidP="008D22EF">
            <w:r>
              <w:rPr>
                <w:rFonts w:eastAsia="Arial"/>
                <w:b/>
              </w:rPr>
              <w:t>admin</w:t>
            </w:r>
            <w:r w:rsidRPr="008803DE">
              <w:rPr>
                <w:rFonts w:eastAsia="Arial"/>
                <w:b/>
              </w:rPr>
              <w:t>_ID</w:t>
            </w:r>
            <w:r>
              <w:rPr>
                <w:rFonts w:eastAsia="Arial"/>
              </w:rPr>
              <w:t>,  admin_Name, type</w:t>
            </w:r>
          </w:p>
        </w:tc>
      </w:tr>
      <w:tr w:rsidR="007E0DFC" w:rsidTr="008D22EF">
        <w:tc>
          <w:tcPr>
            <w:tcW w:w="4788" w:type="dxa"/>
          </w:tcPr>
          <w:p w:rsidR="007E0DFC" w:rsidRDefault="007E0DFC" w:rsidP="008D22EF">
            <w:r>
              <w:t>Image</w:t>
            </w:r>
          </w:p>
        </w:tc>
        <w:tc>
          <w:tcPr>
            <w:tcW w:w="4788" w:type="dxa"/>
          </w:tcPr>
          <w:p w:rsidR="007E0DFC" w:rsidRDefault="007E0DFC" w:rsidP="008D22EF">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7E0DFC" w:rsidTr="008D22EF">
        <w:tc>
          <w:tcPr>
            <w:tcW w:w="4788" w:type="dxa"/>
          </w:tcPr>
          <w:p w:rsidR="007E0DFC" w:rsidRDefault="007E0DFC" w:rsidP="008D22EF">
            <w:r>
              <w:t>Result</w:t>
            </w:r>
          </w:p>
        </w:tc>
        <w:tc>
          <w:tcPr>
            <w:tcW w:w="4788" w:type="dxa"/>
          </w:tcPr>
          <w:p w:rsidR="007E0DFC" w:rsidRDefault="007E0DFC" w:rsidP="008D22EF">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7E0DFC" w:rsidRPr="00472BB3" w:rsidRDefault="007E0DFC" w:rsidP="00472BB3">
      <w:pPr>
        <w:rPr>
          <w:lang w:val="en-US"/>
        </w:rPr>
      </w:pPr>
    </w:p>
    <w:p w:rsidR="00D57D8F" w:rsidRDefault="00B4442A" w:rsidP="00F662D9">
      <w:pPr>
        <w:pStyle w:val="Heading2"/>
        <w:ind w:firstLine="576"/>
        <w:rPr>
          <w:lang w:val="en-US"/>
        </w:rPr>
      </w:pPr>
      <w:bookmarkStart w:id="58" w:name="_Toc368039130"/>
      <w:r>
        <w:t>User Interface Design</w:t>
      </w:r>
      <w:bookmarkEnd w:id="58"/>
    </w:p>
    <w:p w:rsidR="004769BB" w:rsidRDefault="004769BB" w:rsidP="00472BB3">
      <w:pPr>
        <w:rPr>
          <w:lang w:val="en-US"/>
        </w:rPr>
      </w:pPr>
    </w:p>
    <w:p w:rsidR="002002BF" w:rsidRDefault="00F1200B" w:rsidP="002002BF">
      <w:pPr>
        <w:pStyle w:val="Heading3"/>
        <w:rPr>
          <w:lang w:val="en-US"/>
        </w:rPr>
      </w:pPr>
      <w:bookmarkStart w:id="59" w:name="_Toc368039131"/>
      <w:r>
        <w:rPr>
          <w:lang w:val="en-US"/>
        </w:rPr>
        <w:t>Main window</w:t>
      </w:r>
      <w:bookmarkEnd w:id="59"/>
    </w:p>
    <w:p w:rsidR="00F1200B" w:rsidRPr="00F1200B" w:rsidRDefault="00F1200B" w:rsidP="00F1200B">
      <w:pPr>
        <w:rPr>
          <w:lang w:val="en-US"/>
        </w:rPr>
      </w:pPr>
      <w:r>
        <w:rPr>
          <w:noProof/>
          <w:lang w:val="en-US"/>
        </w:rPr>
        <w:lastRenderedPageBreak/>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2"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60" w:name="_Toc368039132"/>
      <w:r w:rsidRPr="00F1200B">
        <w:rPr>
          <w:lang w:val="en-US"/>
        </w:rPr>
        <w:t>Recognize face</w:t>
      </w:r>
      <w:bookmarkEnd w:id="60"/>
    </w:p>
    <w:p w:rsidR="004D3360" w:rsidRDefault="00F1200B" w:rsidP="004D3360">
      <w:pPr>
        <w:rPr>
          <w:lang w:val="en-US"/>
        </w:rPr>
      </w:pPr>
      <w:r>
        <w:rPr>
          <w:noProof/>
          <w:lang w:val="en-US"/>
        </w:rPr>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3"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1" w:name="_Toc368039133"/>
      <w:r w:rsidRPr="00F1200B">
        <w:rPr>
          <w:lang w:val="en-US"/>
        </w:rPr>
        <w:t>Register Image</w:t>
      </w:r>
      <w:bookmarkEnd w:id="61"/>
    </w:p>
    <w:p w:rsidR="004D3360" w:rsidRDefault="00F1200B" w:rsidP="004D3360">
      <w:pPr>
        <w:rPr>
          <w:lang w:val="en-US"/>
        </w:rPr>
      </w:pPr>
      <w:r>
        <w:rPr>
          <w:noProof/>
          <w:lang w:val="en-US"/>
        </w:rPr>
        <w:lastRenderedPageBreak/>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4"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2" w:name="_Toc368039134"/>
      <w:r>
        <w:rPr>
          <w:lang w:val="en-US"/>
        </w:rPr>
        <w:t>CREATE ACCOUNT</w:t>
      </w:r>
      <w:bookmarkEnd w:id="62"/>
    </w:p>
    <w:p w:rsidR="00895567" w:rsidRDefault="008061F1" w:rsidP="00895567">
      <w:pPr>
        <w:rPr>
          <w:lang w:val="en-US"/>
        </w:rPr>
      </w:pPr>
      <w:r>
        <w:rPr>
          <w:noProof/>
          <w:lang w:val="en-US"/>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5"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3" w:name="_Toc368039135"/>
      <w:r>
        <w:rPr>
          <w:lang w:val="en-US"/>
        </w:rPr>
        <w:lastRenderedPageBreak/>
        <w:t>GOOGLE OPEN ID</w:t>
      </w:r>
      <w:bookmarkEnd w:id="63"/>
    </w:p>
    <w:p w:rsidR="00A3115F" w:rsidRPr="004D3360" w:rsidRDefault="008061F1" w:rsidP="004D3360">
      <w:pPr>
        <w:rPr>
          <w:lang w:val="en-US"/>
        </w:rPr>
      </w:pPr>
      <w:r>
        <w:rPr>
          <w:noProof/>
          <w:lang w:val="en-US"/>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6"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4" w:name="_Toc368039136"/>
      <w:r>
        <w:t>Test Cases (Unit Test Cases and System Test Cases)</w:t>
      </w:r>
      <w:bookmarkEnd w:id="64"/>
    </w:p>
    <w:p w:rsidR="00D57D8F" w:rsidRDefault="00864A47" w:rsidP="00864A47">
      <w:pPr>
        <w:pStyle w:val="Heading3"/>
      </w:pPr>
      <w:bookmarkStart w:id="65" w:name="_Toc368039137"/>
      <w:r>
        <w:t>Unit Test Cases</w:t>
      </w:r>
      <w:bookmarkEnd w:id="65"/>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will display the Recognisation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w:t>
            </w:r>
            <w:r w:rsidRPr="001F0CC3">
              <w:rPr>
                <w:rFonts w:ascii="Times New Roman" w:eastAsia="Times New Roman" w:hAnsi="Times New Roman" w:cs="Times New Roman"/>
                <w:sz w:val="24"/>
                <w:lang w:val="en-GB"/>
              </w:rPr>
              <w:lastRenderedPageBreak/>
              <w:t>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w:t>
            </w:r>
            <w:r>
              <w:rPr>
                <w:rFonts w:ascii="Times New Roman" w:eastAsia="Times New Roman" w:hAnsi="Times New Roman" w:cs="Times New Roman"/>
                <w:sz w:val="24"/>
                <w:lang w:val="en-GB"/>
              </w:rPr>
              <w:lastRenderedPageBreak/>
              <w:t>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The purpose of</w:t>
            </w:r>
            <w:r>
              <w:rPr>
                <w:rFonts w:ascii="Times New Roman" w:eastAsia="Times New Roman" w:hAnsi="Times New Roman" w:cs="Times New Roman"/>
                <w:sz w:val="24"/>
                <w:lang w:val="en-GB"/>
              </w:rPr>
              <w:t xml:space="preserve"> this test is to </w:t>
            </w:r>
            <w:r>
              <w:rPr>
                <w:rFonts w:ascii="Times New Roman" w:eastAsia="Times New Roman" w:hAnsi="Times New Roman" w:cs="Times New Roman"/>
                <w:sz w:val="24"/>
                <w:lang w:val="en-GB"/>
              </w:rPr>
              <w:lastRenderedPageBreak/>
              <w:t>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window </w:t>
            </w:r>
            <w:r>
              <w:rPr>
                <w:rFonts w:ascii="Times New Roman" w:eastAsia="Times New Roman" w:hAnsi="Times New Roman" w:cs="Times New Roman"/>
                <w:sz w:val="24"/>
                <w:lang w:val="en-GB"/>
              </w:rPr>
              <w:lastRenderedPageBreak/>
              <w:t>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864A47" w:rsidRDefault="00864A47" w:rsidP="00864A47"/>
    <w:p w:rsidR="00864A47" w:rsidRPr="00864A47" w:rsidRDefault="00864A47" w:rsidP="00864A47">
      <w:pPr>
        <w:pStyle w:val="Heading3"/>
      </w:pPr>
      <w:bookmarkStart w:id="66" w:name="_Toc368039138"/>
      <w:r>
        <w:t>System Test Cases</w:t>
      </w:r>
      <w:bookmarkEnd w:id="66"/>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will display the Recognisation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w:t>
            </w:r>
            <w:r>
              <w:rPr>
                <w:rFonts w:ascii="Times New Roman" w:eastAsia="Times New Roman" w:hAnsi="Times New Roman" w:cs="Times New Roman"/>
                <w:sz w:val="24"/>
                <w:lang w:val="en-GB"/>
              </w:rPr>
              <w:lastRenderedPageBreak/>
              <w:t>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D57D8F" w:rsidRDefault="00D57D8F" w:rsidP="00D57D8F">
      <w:pPr>
        <w:pStyle w:val="BodyText"/>
        <w:tabs>
          <w:tab w:val="num" w:pos="1440"/>
        </w:tabs>
        <w:jc w:val="both"/>
      </w:pPr>
    </w:p>
    <w:p w:rsidR="00B4442A" w:rsidRDefault="00B4442A" w:rsidP="00472BB3">
      <w:pPr>
        <w:pStyle w:val="Heading1"/>
      </w:pPr>
      <w:bookmarkStart w:id="67" w:name="_Toc368039139"/>
      <w:r>
        <w:t>Coding</w:t>
      </w:r>
      <w:bookmarkEnd w:id="67"/>
    </w:p>
    <w:p w:rsidR="00B4442A" w:rsidRDefault="00B4442A" w:rsidP="00472BB3">
      <w:pPr>
        <w:pStyle w:val="Heading2"/>
        <w:rPr>
          <w:lang w:val="en-US"/>
        </w:rPr>
      </w:pPr>
      <w:bookmarkStart w:id="68" w:name="_Toc368039140"/>
      <w:r>
        <w:t>Complete Project Coding</w:t>
      </w:r>
      <w:bookmarkEnd w:id="68"/>
    </w:p>
    <w:p w:rsidR="00890FE3" w:rsidRDefault="00C935A7" w:rsidP="00890FE3">
      <w:pPr>
        <w:pStyle w:val="Heading3"/>
        <w:rPr>
          <w:lang w:val="en-US"/>
        </w:rPr>
      </w:pPr>
      <w:bookmarkStart w:id="69" w:name="_Toc368039141"/>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9"/>
    </w:p>
    <w:p w:rsid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D37B16">
            <w:r>
              <w:rPr>
                <w:rFonts w:ascii="Consolas" w:hAnsi="Consolas" w:cs="Consolas"/>
                <w:color w:val="0000FF"/>
                <w:sz w:val="19"/>
                <w:szCs w:val="19"/>
              </w:rPr>
              <w:lastRenderedPageBreak/>
              <w:t>MainWindow</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="FaceRecognizer.MainWindow"</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="Face Recognizer"</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="80"</w:t>
            </w:r>
            <w:r>
              <w:rPr>
                <w:rFonts w:ascii="Consolas" w:hAnsi="Consolas" w:cs="Consolas"/>
                <w:color w:val="FF0000"/>
                <w:sz w:val="19"/>
                <w:szCs w:val="19"/>
              </w:rPr>
              <w:t xml:space="preserve"> Foreground</w:t>
            </w:r>
            <w:r>
              <w:rPr>
                <w:rFonts w:ascii="Consolas" w:hAnsi="Consolas" w:cs="Consolas"/>
                <w:color w:val="0000FF"/>
                <w:sz w:val="19"/>
                <w:szCs w:val="19"/>
              </w:rPr>
              <w:t>="#0B3B0B"</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="Face Recognizer"</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="recognizeFace"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="recognizeFace_Click"&gt;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="registerImages"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="registerImages_Click"&gt;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="createAccount"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="createAccount_Click"&gt;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="googleOpenID"</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="googleOpenID_Click"&gt;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="/FaceRecognizer;component/Images/face_recognition.jpg"&gt;&lt;/</w:t>
            </w:r>
            <w:r>
              <w:rPr>
                <w:rFonts w:ascii="Consolas" w:hAnsi="Consolas" w:cs="Consolas"/>
                <w:color w:val="A31515"/>
                <w:sz w:val="19"/>
                <w:szCs w:val="19"/>
              </w:rPr>
              <w:t>ImageBrush</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D37B16" w:rsidRDefault="00D37B16" w:rsidP="00D37B16"/>
        </w:tc>
      </w:tr>
    </w:tbl>
    <w:p w:rsidR="00D37B16" w:rsidRDefault="00D37B16" w:rsidP="00D37B16">
      <w:pPr>
        <w:rPr>
          <w:lang w:val="en-US"/>
        </w:rPr>
      </w:pPr>
    </w:p>
    <w:p w:rsidR="00D37B16" w:rsidRP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65144C">
        <w:tc>
          <w:tcPr>
            <w:tcW w:w="9242" w:type="dxa"/>
          </w:tcPr>
          <w:p w:rsidR="00D37B16" w:rsidRDefault="00D37B16" w:rsidP="0065144C">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RecognizeFace</w:t>
            </w:r>
            <w:r>
              <w:rPr>
                <w:rFonts w:ascii="Consolas" w:hAnsi="Consolas" w:cs="Consolas"/>
                <w:color w:val="0000FF"/>
                <w:sz w:val="19"/>
                <w:szCs w:val="19"/>
              </w:rPr>
              <w:t>.xaml</w:t>
            </w:r>
          </w:p>
        </w:tc>
      </w:tr>
      <w:tr w:rsidR="0065144C" w:rsidTr="0065144C">
        <w:tc>
          <w:tcPr>
            <w:tcW w:w="9242" w:type="dxa"/>
          </w:tcPr>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="FaceRecognizer.RecognizeFace"</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="403"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="633"&gt;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="2"&gt;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="captureImage"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an Image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="57,154,57,8"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Recognisation Report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="capturedImgPhoto"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="57,49,58,289"</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Nearest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="102"</w:t>
            </w:r>
            <w:r>
              <w:rPr>
                <w:rFonts w:ascii="Consolas" w:hAnsi="Consolas" w:cs="Consolas"/>
                <w:color w:val="FF0000"/>
                <w:sz w:val="19"/>
                <w:szCs w:val="19"/>
              </w:rPr>
              <w:t xml:space="preserve"> Width</w:t>
            </w:r>
            <w:r>
              <w:rPr>
                <w:rFonts w:ascii="Consolas" w:hAnsi="Consolas" w:cs="Consolas"/>
                <w:color w:val="0000FF"/>
                <w:sz w:val="19"/>
                <w:szCs w:val="19"/>
              </w:rPr>
              <w:t>="310"</w:t>
            </w:r>
            <w:r>
              <w:rPr>
                <w:rFonts w:ascii="Consolas" w:hAnsi="Consolas" w:cs="Consolas"/>
                <w:color w:val="FF0000"/>
                <w:sz w:val="19"/>
                <w:szCs w:val="19"/>
              </w:rPr>
              <w:t xml:space="preserve"> Margin</w:t>
            </w:r>
            <w:r>
              <w:rPr>
                <w:rFonts w:ascii="Consolas" w:hAnsi="Consolas" w:cs="Consolas"/>
                <w:color w:val="0000FF"/>
                <w:sz w:val="19"/>
                <w:szCs w:val="19"/>
              </w:rPr>
              <w:t>="0,269,6,6"&gt;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Percentage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98%</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Registered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Security Code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Alan2015</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P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65144C" w:rsidRPr="0065144C" w:rsidRDefault="0065144C" w:rsidP="0065144C">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C935A7">
            <w:r>
              <w:rPr>
                <w:rFonts w:ascii="Consolas" w:hAnsi="Consolas" w:cs="Consolas"/>
                <w:color w:val="0000FF"/>
                <w:sz w:val="19"/>
                <w:szCs w:val="19"/>
              </w:rPr>
              <w:t>CreateAccount</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="FaceRecognizer.CreateAccount"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="317"</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="592"&gt;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DockPanel.Dock</w:t>
            </w:r>
            <w:r>
              <w:rPr>
                <w:rFonts w:ascii="Consolas" w:hAnsi="Consolas" w:cs="Consolas"/>
                <w:color w:val="0000FF"/>
                <w:sz w:val="19"/>
                <w:szCs w:val="19"/>
              </w:rPr>
              <w:t>="Left"&gt;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="prdctimgPhoto"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="prdctimagelinkTB"</w:t>
            </w:r>
            <w:r>
              <w:rPr>
                <w:rFonts w:ascii="Consolas" w:hAnsi="Consolas" w:cs="Consolas"/>
                <w:color w:val="FF0000"/>
                <w:sz w:val="19"/>
                <w:szCs w:val="19"/>
              </w:rPr>
              <w:t xml:space="preserve"> Margin</w:t>
            </w:r>
            <w:r>
              <w:rPr>
                <w:rFonts w:ascii="Consolas" w:hAnsi="Consolas" w:cs="Consolas"/>
                <w:color w:val="0000FF"/>
                <w:sz w:val="19"/>
                <w:szCs w:val="19"/>
              </w:rPr>
              <w:t>="14,154,100,8"</w:t>
            </w:r>
            <w:r>
              <w:rPr>
                <w:rFonts w:ascii="Consolas" w:hAnsi="Consolas" w:cs="Consolas"/>
                <w:color w:val="FF0000"/>
                <w:sz w:val="19"/>
                <w:szCs w:val="19"/>
              </w:rPr>
              <w:t xml:space="preserve"> Width</w:t>
            </w:r>
            <w:r>
              <w:rPr>
                <w:rFonts w:ascii="Consolas" w:hAnsi="Consolas" w:cs="Consolas"/>
                <w:color w:val="0000FF"/>
                <w:sz w:val="19"/>
                <w:szCs w:val="19"/>
              </w:rPr>
              <w:t>="117"</w:t>
            </w:r>
            <w:r>
              <w:rPr>
                <w:rFonts w:ascii="Consolas" w:hAnsi="Consolas" w:cs="Consolas"/>
                <w:color w:val="FF0000"/>
                <w:sz w:val="19"/>
                <w:szCs w:val="19"/>
              </w:rPr>
              <w:t xml:space="preserve"> Height</w:t>
            </w:r>
            <w:r>
              <w:rPr>
                <w:rFonts w:ascii="Consolas" w:hAnsi="Consolas" w:cs="Consolas"/>
                <w:color w:val="0000FF"/>
                <w:sz w:val="19"/>
                <w:szCs w:val="19"/>
              </w:rPr>
              <w:t>="39"&gt;&lt;/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="prdctbrowseBtn"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="137,154,6,8"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="88"&gt;</w:t>
            </w:r>
            <w:r>
              <w:rPr>
                <w:rFonts w:ascii="Consolas" w:hAnsi="Consolas" w:cs="Consolas"/>
                <w:color w:val="A31515"/>
                <w:sz w:val="19"/>
                <w:szCs w:val="19"/>
              </w:rPr>
              <w:t>Browse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Phone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="phoneTB"&gt;&lt;/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Occupation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="occupationTB"&gt;&lt;/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Remark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="productdescriptionTB"&gt;&lt;/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C935A7" w:rsidRDefault="00C935A7" w:rsidP="00C935A7">
      <w:pPr>
        <w:rPr>
          <w:lang w:val="en-US"/>
        </w:rPr>
      </w:pPr>
    </w:p>
    <w:tbl>
      <w:tblPr>
        <w:tblStyle w:val="TableGrid"/>
        <w:tblW w:w="0" w:type="auto"/>
        <w:tblLook w:val="04A0" w:firstRow="1" w:lastRow="0" w:firstColumn="1" w:lastColumn="0" w:noHBand="0" w:noVBand="1"/>
      </w:tblPr>
      <w:tblGrid>
        <w:gridCol w:w="9242"/>
      </w:tblGrid>
      <w:tr w:rsidR="00C31E75" w:rsidTr="00C31E75">
        <w:tc>
          <w:tcPr>
            <w:tcW w:w="9242" w:type="dxa"/>
          </w:tcPr>
          <w:p w:rsidR="00C31E75" w:rsidRDefault="00C31E75" w:rsidP="00C935A7">
            <w:r>
              <w:rPr>
                <w:rFonts w:ascii="Consolas" w:hAnsi="Consolas" w:cs="Consolas"/>
                <w:color w:val="0000FF"/>
                <w:sz w:val="19"/>
                <w:szCs w:val="19"/>
              </w:rPr>
              <w:t>GoogleOpenID</w:t>
            </w:r>
            <w:r>
              <w:rPr>
                <w:rFonts w:ascii="Consolas" w:hAnsi="Consolas" w:cs="Consolas"/>
                <w:color w:val="0000FF"/>
                <w:sz w:val="19"/>
                <w:szCs w:val="19"/>
              </w:rPr>
              <w:t>.xaml</w:t>
            </w:r>
          </w:p>
        </w:tc>
      </w:tr>
      <w:tr w:rsidR="00C31E75" w:rsidTr="00C31E75">
        <w:tc>
          <w:tcPr>
            <w:tcW w:w="9242" w:type="dxa"/>
          </w:tcPr>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="FaceRecognizer.GoogleOpenID"</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="151"</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="492"&gt;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="5"&gt;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="68"</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="image1"</w:t>
            </w:r>
            <w:r>
              <w:rPr>
                <w:rFonts w:ascii="Consolas" w:hAnsi="Consolas" w:cs="Consolas"/>
                <w:color w:val="FF0000"/>
                <w:sz w:val="19"/>
                <w:szCs w:val="19"/>
              </w:rPr>
              <w:t xml:space="preserve"> Stretch</w:t>
            </w:r>
            <w:r>
              <w:rPr>
                <w:rFonts w:ascii="Consolas" w:hAnsi="Consolas" w:cs="Consolas"/>
                <w:color w:val="0000FF"/>
                <w:sz w:val="19"/>
                <w:szCs w:val="19"/>
              </w:rPr>
              <w:t>="Fill"</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="193"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="/FaceRecognizer;component/Images/wpid-photo-jan-14-2013-1115-am.jpg"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User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="idlinkTB"&gt;&lt;/</w:t>
            </w:r>
            <w:r>
              <w:rPr>
                <w:rFonts w:ascii="Consolas" w:hAnsi="Consolas" w:cs="Consolas"/>
                <w:color w:val="A31515"/>
                <w:sz w:val="19"/>
                <w:szCs w:val="19"/>
              </w:rPr>
              <w:t>TextBox</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Password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Height</w:t>
            </w:r>
            <w:r>
              <w:rPr>
                <w:rFonts w:ascii="Consolas" w:hAnsi="Consolas" w:cs="Consolas"/>
                <w:color w:val="0000FF"/>
                <w:sz w:val="19"/>
                <w:szCs w:val="19"/>
              </w:rPr>
              <w:t>="39"/&gt;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Cancel</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Login</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="Bottom"&gt;&lt;/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Pr="00044F68" w:rsidRDefault="00C31E75" w:rsidP="00044F68">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D37B16" w:rsidRDefault="00D37B16" w:rsidP="00C935A7">
      <w:pPr>
        <w:rPr>
          <w:lang w:val="en-US"/>
        </w:rPr>
      </w:pPr>
    </w:p>
    <w:tbl>
      <w:tblPr>
        <w:tblStyle w:val="TableGrid"/>
        <w:tblW w:w="0" w:type="auto"/>
        <w:tblLook w:val="04A0" w:firstRow="1" w:lastRow="0" w:firstColumn="1" w:lastColumn="0" w:noHBand="0" w:noVBand="1"/>
      </w:tblPr>
      <w:tblGrid>
        <w:gridCol w:w="9242"/>
      </w:tblGrid>
      <w:tr w:rsidR="00740DBB" w:rsidTr="00740DBB">
        <w:tc>
          <w:tcPr>
            <w:tcW w:w="9242" w:type="dxa"/>
          </w:tcPr>
          <w:p w:rsidR="00740DBB" w:rsidRDefault="00740DBB" w:rsidP="00C935A7">
            <w:r>
              <w:rPr>
                <w:rFonts w:ascii="Consolas" w:hAnsi="Consolas" w:cs="Consolas"/>
                <w:color w:val="0000FF"/>
                <w:sz w:val="19"/>
                <w:szCs w:val="19"/>
              </w:rPr>
              <w:lastRenderedPageBreak/>
              <w:t>RegisterImages</w:t>
            </w:r>
            <w:r>
              <w:rPr>
                <w:rFonts w:ascii="Consolas" w:hAnsi="Consolas" w:cs="Consolas"/>
                <w:color w:val="0000FF"/>
                <w:sz w:val="19"/>
                <w:szCs w:val="19"/>
              </w:rPr>
              <w:t>.xaml</w:t>
            </w:r>
          </w:p>
        </w:tc>
      </w:tr>
      <w:tr w:rsidR="00740DBB" w:rsidTr="00740DBB">
        <w:tc>
          <w:tcPr>
            <w:tcW w:w="9242" w:type="dxa"/>
          </w:tcPr>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="FaceRecognizer.RegisterImages"</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="315"</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="764"&gt;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="3"&gt;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="captureLeftViewPhoto"</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="captureLeftViewBtn"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Left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="captureFrontViewPhoto"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="captureFrontViewBtn"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Front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="captureRightViewPhoto"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="/FaceRecognizer;component/Images/4.jpg"&gt;&lt;/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="captureRightViewBtn"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Right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P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740DBB" w:rsidRDefault="00740DBB" w:rsidP="00C935A7">
      <w:pPr>
        <w:rPr>
          <w:lang w:val="en-US"/>
        </w:rPr>
      </w:pPr>
    </w:p>
    <w:p w:rsidR="00890FE3" w:rsidRDefault="003A6948" w:rsidP="003A6948">
      <w:pPr>
        <w:pStyle w:val="Heading3"/>
        <w:rPr>
          <w:lang w:val="en-US"/>
        </w:rPr>
      </w:pPr>
      <w:bookmarkStart w:id="70" w:name="_Toc368039142"/>
      <w:r>
        <w:rPr>
          <w:lang w:val="en-US"/>
        </w:rPr>
        <w:t xml:space="preserve">GUI Style : </w:t>
      </w:r>
      <w:r w:rsidR="00C935A7">
        <w:rPr>
          <w:lang w:val="en-US"/>
        </w:rPr>
        <w:t>FRS</w:t>
      </w:r>
      <w:r w:rsidRPr="003A6948">
        <w:rPr>
          <w:lang w:val="en-US"/>
        </w:rPr>
        <w:t>Styles</w:t>
      </w:r>
      <w:bookmarkEnd w:id="70"/>
    </w:p>
    <w:tbl>
      <w:tblPr>
        <w:tblStyle w:val="TableGrid"/>
        <w:tblW w:w="0" w:type="auto"/>
        <w:tblLook w:val="04A0" w:firstRow="1" w:lastRow="0" w:firstColumn="1" w:lastColumn="0" w:noHBand="0" w:noVBand="1"/>
      </w:tblPr>
      <w:tblGrid>
        <w:gridCol w:w="9242"/>
      </w:tblGrid>
      <w:tr w:rsidR="00620333" w:rsidTr="00620333">
        <w:tc>
          <w:tcPr>
            <w:tcW w:w="9242" w:type="dxa"/>
          </w:tcPr>
          <w:p w:rsidR="00620333" w:rsidRDefault="00620333" w:rsidP="00890FE3">
            <w:r w:rsidRPr="00620333">
              <w:t>ControlStyle.xaml</w:t>
            </w:r>
          </w:p>
        </w:tc>
      </w:tr>
      <w:tr w:rsidR="00620333" w:rsidTr="00620333">
        <w:tc>
          <w:tcPr>
            <w:tcW w:w="9242" w:type="dxa"/>
          </w:tcPr>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="6,2"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Property="Fill" Value="Blue"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Property="ToggleButton.IsChecked"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Property="Button.Background" Value="White"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 Property="IsEnabled"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Property="Background"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Property="BorderBrush"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Property="Foreground" Value="Red"/&gt;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="TItemStyle"</w:t>
            </w:r>
            <w:r>
              <w:rPr>
                <w:rFonts w:ascii="Consolas" w:hAnsi="Consolas" w:cs="Consolas"/>
                <w:color w:val="FF0000"/>
                <w:sz w:val="19"/>
                <w:szCs w:val="19"/>
              </w:rPr>
              <w:t xml:space="preserve"> TargetType</w:t>
            </w:r>
            <w:r>
              <w:rPr>
                <w:rFonts w:ascii="Consolas" w:hAnsi="Consolas" w:cs="Consolas"/>
                <w:color w:val="0000FF"/>
                <w:sz w:val="19"/>
                <w:szCs w:val="19"/>
              </w:rPr>
              <w:t>="TabItem"&gt;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TabItem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color w:val="FF0000"/>
                <w:sz w:val="19"/>
                <w:szCs w:val="19"/>
              </w:rPr>
              <w:t xml:space="preserve"> Margin</w:t>
            </w:r>
            <w:r>
              <w:rPr>
                <w:rFonts w:ascii="Consolas" w:hAnsi="Consolas" w:cs="Consolas"/>
                <w:color w:val="0000FF"/>
                <w:sz w:val="19"/>
                <w:szCs w:val="19"/>
              </w:rPr>
              <w:t>="0,0,0,0"</w:t>
            </w:r>
            <w:r>
              <w:rPr>
                <w:rFonts w:ascii="Consolas" w:hAnsi="Consolas" w:cs="Consolas"/>
                <w:color w:val="FF0000"/>
                <w:sz w:val="19"/>
                <w:szCs w:val="19"/>
              </w:rPr>
              <w:t xml:space="preserve"> Background</w:t>
            </w:r>
            <w:r>
              <w:rPr>
                <w:rFonts w:ascii="Consolas" w:hAnsi="Consolas" w:cs="Consolas"/>
                <w:color w:val="0000FF"/>
                <w:sz w:val="19"/>
                <w:szCs w:val="19"/>
              </w:rPr>
              <w:t>="#FF0966DF"</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="1,1,1,1"</w:t>
            </w:r>
            <w:r>
              <w:rPr>
                <w:rFonts w:ascii="Consolas" w:hAnsi="Consolas" w:cs="Consolas"/>
                <w:color w:val="FF0000"/>
                <w:sz w:val="19"/>
                <w:szCs w:val="19"/>
              </w:rPr>
              <w:t xml:space="preserve"> CornerRadius</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="ContentSite"</w:t>
            </w:r>
            <w:r>
              <w:rPr>
                <w:rFonts w:ascii="Consolas" w:hAnsi="Consolas" w:cs="Consolas"/>
                <w:color w:val="FF0000"/>
                <w:sz w:val="19"/>
                <w:szCs w:val="19"/>
              </w:rPr>
              <w:t xml:space="preserve"> VerticalAlignment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ContentSource</w:t>
            </w:r>
            <w:r>
              <w:rPr>
                <w:rFonts w:ascii="Consolas" w:hAnsi="Consolas" w:cs="Consolas"/>
                <w:color w:val="0000FF"/>
                <w:sz w:val="19"/>
                <w:szCs w:val="19"/>
              </w:rPr>
              <w:t>="Header"</w:t>
            </w:r>
            <w:r>
              <w:rPr>
                <w:rFonts w:ascii="Consolas" w:hAnsi="Consolas" w:cs="Consolas"/>
                <w:color w:val="FF0000"/>
                <w:sz w:val="19"/>
                <w:szCs w:val="19"/>
              </w:rPr>
              <w:t xml:space="preserve"> Margin</w:t>
            </w:r>
            <w:r>
              <w:rPr>
                <w:rFonts w:ascii="Consolas" w:hAnsi="Consolas" w:cs="Consolas"/>
                <w:color w:val="0000FF"/>
                <w:sz w:val="19"/>
                <w:szCs w:val="19"/>
              </w:rPr>
              <w:t>="12,2,12,2"</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RecognizesAccessKey</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RotateTransform</w:t>
            </w:r>
            <w:r>
              <w:rPr>
                <w:rFonts w:ascii="Consolas" w:hAnsi="Consolas" w:cs="Consolas"/>
                <w:color w:val="FF0000"/>
                <w:sz w:val="19"/>
                <w:szCs w:val="19"/>
              </w:rPr>
              <w:t xml:space="preserve"> Angle</w:t>
            </w:r>
            <w:r>
              <w:rPr>
                <w:rFonts w:ascii="Consolas" w:hAnsi="Consolas" w:cs="Consolas"/>
                <w:color w:val="0000FF"/>
                <w:sz w:val="19"/>
                <w:szCs w:val="19"/>
              </w:rPr>
              <w:t>="0"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="IsSelected"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="HeaderTemplate"&gt;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="grid"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="4"</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&lt;!--&lt;DataTemplate.Triggers&gt;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 Binding="{Binding RelativeSource={RelativeSource Mode=FindAncestor,AncestorType={x:Type TabItem}},Path=IsSelected}"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TargetName="grid" Property="Background" Value="Green"/&gt;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&lt;/DataTemplate.Triggers&gt;--&gt;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="CheckBtyle"</w:t>
            </w:r>
            <w:r>
              <w:rPr>
                <w:rFonts w:ascii="Consolas" w:hAnsi="Consolas" w:cs="Consolas"/>
                <w:color w:val="FF0000"/>
                <w:sz w:val="19"/>
                <w:szCs w:val="19"/>
              </w:rPr>
              <w:t xml:space="preserve"> TargetType</w:t>
            </w:r>
            <w:r>
              <w:rPr>
                <w:rFonts w:ascii="Consolas" w:hAnsi="Consolas" w:cs="Consolas"/>
                <w:color w:val="0000FF"/>
                <w:sz w:val="19"/>
                <w:szCs w:val="19"/>
              </w:rPr>
              <w:t>="CheckBox"&gt;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="80"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="#FFF9F9EC"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="#FFC4C458"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="#000000"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="pBstyle"</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PasswordBox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&lt;!--&lt;Condition Property="Password" Value="c"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="TitlebarBTN"</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="OverridesDefaultStyle"</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="4,2"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="#2E9AFE"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="#D8D8D8"/&gt;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 TargetType="ToolTip"&gt;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 Width="200" Height="100"&gt;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 x:Name="Container"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Canvas.Left="0"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Margin="20"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Data="M 0,40 L15,50 15,80 150,80 150,0 15,0 15,30"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Fill="{TemplateBinding Background}"</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Stroke="Black"&gt;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&lt;DropShadowEffect BlurRadius="10"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Opacity="0.5"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ShadowDepth="4"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&lt;TextBlock Canvas.Left="50"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Canvas.Top="28"</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Width="100"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Height="65"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Text="{TemplateBinding Content}"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TextWrapping="Wrapwithoverflow"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lastRenderedPageBreak/>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="commonTBtyle"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TextBox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="Text"</w:t>
            </w:r>
            <w:r>
              <w:rPr>
                <w:rFonts w:ascii="Consolas" w:hAnsi="Consolas" w:cs="Consolas"/>
                <w:color w:val="FF0000"/>
                <w:sz w:val="19"/>
                <w:szCs w:val="19"/>
              </w:rPr>
              <w:t xml:space="preserve"> Value</w:t>
            </w:r>
            <w:r>
              <w:rPr>
                <w:rFonts w:ascii="Consolas" w:hAnsi="Consolas" w:cs="Consolas"/>
                <w:color w:val="0000FF"/>
                <w:sz w:val="19"/>
                <w:szCs w:val="19"/>
              </w:rPr>
              <w: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="LblStyle"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Property="Foreground" Value="#FF0966DF"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="TextBlockStyle"</w:t>
            </w:r>
            <w:r>
              <w:rPr>
                <w:rFonts w:ascii="Consolas" w:hAnsi="Consolas" w:cs="Consolas"/>
                <w:color w:val="FF0000"/>
                <w:sz w:val="19"/>
                <w:szCs w:val="19"/>
              </w:rPr>
              <w:t xml:space="preserve"> TargetType</w:t>
            </w:r>
            <w:r>
              <w:rPr>
                <w:rFonts w:ascii="Consolas" w:hAnsi="Consolas" w:cs="Consolas"/>
                <w:color w:val="0000FF"/>
                <w:sz w:val="19"/>
                <w:szCs w:val="19"/>
              </w:rPr>
              <w:t>="TextBlock"&gt;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="TextWrapping"</w:t>
            </w:r>
            <w:r>
              <w:rPr>
                <w:rFonts w:ascii="Consolas" w:hAnsi="Consolas" w:cs="Consolas"/>
                <w:color w:val="FF0000"/>
                <w:sz w:val="19"/>
                <w:szCs w:val="19"/>
              </w:rPr>
              <w:t xml:space="preserve"> Value</w:t>
            </w:r>
            <w:r>
              <w:rPr>
                <w:rFonts w:ascii="Consolas" w:hAnsi="Consolas" w:cs="Consolas"/>
                <w:color w:val="0000FF"/>
                <w:sz w:val="19"/>
                <w:szCs w:val="19"/>
              </w:rPr>
              <w:t>="Wrap"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="HyperlinkStyle"</w:t>
            </w:r>
            <w:r>
              <w:rPr>
                <w:rFonts w:ascii="Consolas" w:hAnsi="Consolas" w:cs="Consolas"/>
                <w:color w:val="FF0000"/>
                <w:sz w:val="19"/>
                <w:szCs w:val="19"/>
              </w:rPr>
              <w:t xml:space="preserve"> TargetType</w:t>
            </w:r>
            <w:r>
              <w:rPr>
                <w:rFonts w:ascii="Consolas" w:hAnsi="Consolas" w:cs="Consolas"/>
                <w:color w:val="0000FF"/>
                <w:sz w:val="19"/>
                <w:szCs w:val="19"/>
              </w:rPr>
              <w:t>="Hyperlink"&gt;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="Goldenrod"/&gt;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="UserCntrlStyle"</w:t>
            </w:r>
            <w:r>
              <w:rPr>
                <w:rFonts w:ascii="Consolas" w:hAnsi="Consolas" w:cs="Consolas"/>
                <w:color w:val="FF0000"/>
                <w:sz w:val="19"/>
                <w:szCs w:val="19"/>
              </w:rPr>
              <w:t xml:space="preserve"> TargetType</w:t>
            </w:r>
            <w:r>
              <w:rPr>
                <w:rFonts w:ascii="Consolas" w:hAnsi="Consolas" w:cs="Consolas"/>
                <w:color w:val="0000FF"/>
                <w:sz w:val="19"/>
                <w:szCs w:val="19"/>
              </w:rPr>
              <w:t>="UserControl"&gt;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="#FF318931"/&gt;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="comboboxStyle"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="Black"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="IsEditable"</w:t>
            </w:r>
            <w:r>
              <w:rPr>
                <w:rFonts w:ascii="Consolas" w:hAnsi="Consolas" w:cs="Consolas"/>
                <w:color w:val="FF0000"/>
                <w:sz w:val="19"/>
                <w:szCs w:val="19"/>
              </w:rPr>
              <w:t xml:space="preserve"> Value</w:t>
            </w:r>
            <w:r>
              <w:rPr>
                <w:rFonts w:ascii="Consolas" w:hAnsi="Consolas" w:cs="Consolas"/>
                <w:color w:val="0000FF"/>
                <w:sz w:val="19"/>
                <w:szCs w:val="19"/>
              </w:rPr>
              <w:t>="True"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="Left"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20333" w:rsidRDefault="00620333" w:rsidP="00890FE3"/>
        </w:tc>
      </w:tr>
    </w:tbl>
    <w:p w:rsidR="003A6948" w:rsidRDefault="003A6948" w:rsidP="00890FE3">
      <w:pPr>
        <w:rPr>
          <w:lang w:val="en-US"/>
        </w:rPr>
      </w:pPr>
    </w:p>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MatlabConnector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tabs>
                <w:tab w:val="left" w:pos="1276"/>
              </w:tabs>
              <w:autoSpaceDE w:val="0"/>
              <w:autoSpaceDN w:val="0"/>
              <w:adjustRightInd w:val="0"/>
              <w:spacing w:after="0" w:line="240" w:lineRule="auto"/>
              <w:rPr>
                <w:rFonts w:ascii="Consolas" w:hAnsi="Consolas" w:cs="Consolas"/>
                <w:i/>
                <w:iCs/>
                <w:sz w:val="19"/>
                <w:szCs w:val="19"/>
              </w:rPr>
            </w:pPr>
          </w:p>
        </w:tc>
      </w:tr>
    </w:tbl>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FaceRecognitionController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3A6948" w:rsidRDefault="003A6948" w:rsidP="00890FE3">
      <w:pPr>
        <w:rPr>
          <w:lang w:val="en-US"/>
        </w:rPr>
      </w:pPr>
    </w:p>
    <w:p w:rsidR="00890FE3" w:rsidRDefault="00DB522B" w:rsidP="00890FE3">
      <w:pPr>
        <w:pStyle w:val="Heading3"/>
        <w:rPr>
          <w:lang w:val="en-US"/>
        </w:rPr>
      </w:pPr>
      <w:bookmarkStart w:id="71" w:name="_Toc368039143"/>
      <w:r>
        <w:rPr>
          <w:lang w:val="en-US"/>
        </w:rPr>
        <w:t>Business Logic – Matlab</w:t>
      </w:r>
      <w:bookmarkEnd w:id="71"/>
    </w:p>
    <w:tbl>
      <w:tblPr>
        <w:tblStyle w:val="TableGrid"/>
        <w:tblW w:w="0" w:type="auto"/>
        <w:tblLook w:val="04A0" w:firstRow="1" w:lastRow="0" w:firstColumn="1" w:lastColumn="0" w:noHBand="0" w:noVBand="1"/>
      </w:tblPr>
      <w:tblGrid>
        <w:gridCol w:w="9242"/>
      </w:tblGrid>
      <w:tr w:rsidR="00DB522B" w:rsidTr="00DB522B">
        <w:tc>
          <w:tcPr>
            <w:tcW w:w="9242" w:type="dxa"/>
          </w:tcPr>
          <w:p w:rsidR="00DB522B" w:rsidRDefault="00A81A3A" w:rsidP="00DB522B">
            <w:r>
              <w:rPr>
                <w:rFonts w:ascii="Courier New" w:hAnsi="Courier New" w:cs="Courier New"/>
                <w:color w:val="000000"/>
              </w:rPr>
              <w:t>nonlinear_subspace_projection_PhD</w:t>
            </w:r>
            <w:r>
              <w:rPr>
                <w:rFonts w:ascii="Courier New" w:hAnsi="Courier New" w:cs="Courier New"/>
                <w:color w:val="000000"/>
              </w:rPr>
              <w:t>.m</w:t>
            </w:r>
          </w:p>
        </w:tc>
      </w:tr>
      <w:tr w:rsidR="00DB522B" w:rsidTr="00DB522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feat = nonlinear_subspace_projection_PhD(X, model);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feat=[];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%get size of testing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%check model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 </w:t>
            </w:r>
            <w:r>
              <w:rPr>
                <w:rFonts w:ascii="Courier New" w:hAnsi="Courier New" w:cs="Courier New"/>
                <w:color w:val="A020F0"/>
              </w:rPr>
              <w:t>'W'</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subspace basis defined. Missing model.W!'</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'dim'</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subspace dimensionality defined. Missing model.dim!'</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'eigs'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are no eigenvalues associated with the subspace basis. Missing model.eigs!'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'train'</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are no training features defined. Missing model.train!'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'J'</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auxilary matrix defined. Missing model.J!'</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'K'</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training kernel matrix defined. Missing model.K!'</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'typ'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is no kernel type defined. Missing model.typ!'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isfield(model,</w:t>
            </w:r>
            <w:r>
              <w:rPr>
                <w:rFonts w:ascii="Courier New" w:hAnsi="Courier New" w:cs="Courier New"/>
                <w:color w:val="A020F0"/>
              </w:rPr>
              <w:t>'args'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'There are no kernel arguments defined. Missing model.args!'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that the test and trainnig data are of the same dimensionality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[c,d]=size(model.X);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c~=a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dimensionality of the training and test data must be the same.'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Print info to command prompt and init. operations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[c,d]=size(model.J);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%we assume that the data is contained in the columns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disp(sprintf('The training data comprises %i samples (images) with %i variables (pixels).', b, 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disp('If this should be the other way around, please transpose the training-data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the test features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the test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 = compute_kernel_matrix_PhD(X,model.X,model.typ,model.args);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%center the test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Jt=ones(b,1)/c;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J=ones(c,1);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K=K-((Jt*J')*model.K)-(K*(1/c)*(J*J'))+(Jt*J'*model.K*(1/c)*(J*J'));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%need to transpose the result - because of kernel matrix comptatioon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%feature computation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feat = model.W'*K;</w:t>
            </w:r>
          </w:p>
          <w:p w:rsidR="00DB522B" w:rsidRP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tc>
      </w:tr>
    </w:tbl>
    <w:p w:rsidR="00DB522B" w:rsidRDefault="00DB522B" w:rsidP="00DB522B">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A81A3A">
            <w:r>
              <w:rPr>
                <w:rFonts w:ascii="Courier New" w:hAnsi="Courier New" w:cs="Courier New"/>
                <w:color w:val="000000"/>
              </w:rPr>
              <w:lastRenderedPageBreak/>
              <w:t>perform_kfa_PhD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model = perform_kfa_PhD(X, ids, kernel_type, kernel_args,n);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Init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&gt;5</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no more than five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kernel_type = </w:t>
            </w:r>
            <w:r>
              <w:rPr>
                <w:rFonts w:ascii="Courier New" w:hAnsi="Courier New" w:cs="Courier New"/>
                <w:color w:val="A020F0"/>
              </w:rPr>
              <w:t>'poly'</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entered kernel type was not recognized as a supported kernel type.'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ids is a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isvector(ids)==0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second parameter "ids" needs to be a vector.'</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if n is not to big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"n" must not be larger than the number of classes minus one. Decreasing "n"!'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max([a,b])-1;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that each image in X has a class label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b~=length(ids)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'The label vector "ids" needs to be the same size as the number of samples in X.'</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%we assume that the data is contained in the columns - print to prompt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disp(sprintf(</w:t>
            </w:r>
            <w:r>
              <w:rPr>
                <w:rFonts w:ascii="Courier New" w:hAnsi="Courier New" w:cs="Courier New"/>
                <w:color w:val="A020F0"/>
              </w:rPr>
              <w:t>'The training data comprises %i samples (images) with %i variables (pixels).'</w:t>
            </w:r>
            <w:r>
              <w:rPr>
                <w:rFonts w:ascii="Courier New" w:hAnsi="Courier New" w:cs="Courier New"/>
                <w:color w:val="000000"/>
              </w:rPr>
              <w:t>, b, 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disp(</w:t>
            </w:r>
            <w:r>
              <w:rPr>
                <w:rFonts w:ascii="Courier New" w:hAnsi="Courier New" w:cs="Courier New"/>
                <w:color w:val="A020F0"/>
              </w:rPr>
              <w:t>'If this should be the other way around, please transpose the training-data matrix.'</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the KFA subspace - main part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the training data kernel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 = compute_kernel_matrix_PhD(X,X,kernel_type,kernel_args);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model.K = 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%center kernel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J = ones(b,b)/b;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Kc = K - J*K - K*J + J*K*J;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model.J = J;</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%compute W using auxilary function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W=zeros(b,b);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W=return_W(W,ids);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eigenproblem using Tickhonov regularization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epsi = 1e-10*min(min(Kc*Kc)); </w:t>
            </w:r>
            <w:r>
              <w:rPr>
                <w:rFonts w:ascii="Courier New" w:hAnsi="Courier New" w:cs="Courier New"/>
                <w:color w:val="228B22"/>
              </w:rPr>
              <w:t>%some small regularization constant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Crit = (Kc*Kc+epsi*eye(b,b))\(Kc*W*Kc);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W</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A020F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%solve eigenproblem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[U,V,L]=svd(Crit);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L</w:t>
            </w:r>
            <w:r>
              <w:rPr>
                <w:rFonts w:ascii="Courier New" w:hAnsi="Courier New" w:cs="Courier New"/>
                <w:color w:val="000000"/>
              </w:rPr>
              <w:t xml:space="preserve"> </w:t>
            </w:r>
            <w:r>
              <w:rPr>
                <w:rFonts w:ascii="Courier New" w:hAnsi="Courier New" w:cs="Courier New"/>
                <w:color w:val="A020F0"/>
              </w:rPr>
              <w:t>Crit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Alpha = normc(U(:,1:n));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clear </w:t>
            </w:r>
            <w:r>
              <w:rPr>
                <w:rFonts w:ascii="Courier New" w:hAnsi="Courier New" w:cs="Courier New"/>
                <w:color w:val="A020F0"/>
              </w:rPr>
              <w:t>U</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A020F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%normalize Alpha to be unit length in F</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R=Alpha'*Kc*Alpha;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norms = real(diag(R));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Alpha(:,i)=Alpha(:,i)/sqrt(norms(i));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some outputs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model.W = Alpha;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model.dim = 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model.eigs = diag(V);</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model.typ = kernel_type;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model.args = kernel_args;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model.X = 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Construct training features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model.train = Alpha'*Kc;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This is the auxilary function used to produce W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for within-class scatter comutation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W=return_W(W,ids)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id_unique = unique(ids);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[c,d]=size(id_unique);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num_of_class = max([c,d]); </w:t>
            </w:r>
            <w:r>
              <w:rPr>
                <w:rFonts w:ascii="Courier New" w:hAnsi="Courier New" w:cs="Courier New"/>
                <w:color w:val="228B22"/>
              </w:rPr>
              <w:t>%this is the number of classes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i=1:num_of_class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[dummy,ind]=find(id_unique(i)==ids);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[x,y] = meshgrid(ind,ind);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elem_val = 1/sum(length(ind));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W(x,y)=elem_val;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A81A3A">
            <w:pPr>
              <w:autoSpaceDE w:val="0"/>
              <w:autoSpaceDN w:val="0"/>
              <w:adjustRightInd w:val="0"/>
              <w:spacing w:before="0"/>
            </w:pPr>
          </w:p>
        </w:tc>
      </w:tr>
    </w:tbl>
    <w:p w:rsidR="00097A41" w:rsidRDefault="00097A41" w:rsidP="00DB522B">
      <w:pPr>
        <w:rPr>
          <w:lang w:val="en-US"/>
        </w:rPr>
      </w:pPr>
    </w:p>
    <w:p w:rsidR="00A81A3A" w:rsidRDefault="00A81A3A" w:rsidP="00DB522B">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C92E6B">
            <w:r>
              <w:rPr>
                <w:rFonts w:ascii="Courier New" w:hAnsi="Courier New" w:cs="Courier New"/>
                <w:color w:val="000000"/>
              </w:rPr>
              <w:t>nn_classification_PhD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results = nn_classification_PhD(train, train_ids, test, test_ids, n, dist, match_kind);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Init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results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four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&gt;7</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no more than seven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 = size(train,1);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==5</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==6</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match_kind = </w:t>
            </w:r>
            <w:r>
              <w:rPr>
                <w:rFonts w:ascii="Courier New" w:hAnsi="Courier New" w:cs="Courier New"/>
                <w:color w:val="A020F0"/>
              </w:rPr>
              <w:t>'all'</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distance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ischar(dist)~=1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"dist" needs to be a string - a valid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test and train features are of same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a~=c</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number of features in the training and test vectors needs to be identical.'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%check the matching type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ischar(match_kind)~=1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"match_kind" has to be a string - a valid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match_kind is a valid string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strcmp(match_kind,</w:t>
            </w:r>
            <w:r>
              <w:rPr>
                <w:rFonts w:ascii="Courier New" w:hAnsi="Courier New" w:cs="Courier New"/>
                <w:color w:val="A020F0"/>
              </w:rPr>
              <w:t>'all'</w:t>
            </w:r>
            <w:r>
              <w:rPr>
                <w:rFonts w:ascii="Courier New" w:hAnsi="Courier New" w:cs="Courier New"/>
                <w:color w:val="000000"/>
              </w:rPr>
              <w:t>)==1 || strcmp(match_kind,</w:t>
            </w:r>
            <w:r>
              <w:rPr>
                <w:rFonts w:ascii="Courier New" w:hAnsi="Courier New" w:cs="Courier New"/>
                <w:color w:val="A020F0"/>
              </w:rPr>
              <w:t>'sep'</w:t>
            </w:r>
            <w:r>
              <w:rPr>
                <w:rFonts w:ascii="Courier New" w:hAnsi="Courier New" w:cs="Courier New"/>
                <w:color w:val="000000"/>
              </w:rPr>
              <w:t>)==1 || strcmp(match_kind,</w:t>
            </w:r>
            <w:r>
              <w:rPr>
                <w:rFonts w:ascii="Courier New" w:hAnsi="Courier New" w:cs="Courier New"/>
                <w:color w:val="A020F0"/>
              </w:rPr>
              <w:t>'allID'</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input string "match_kind" is not a valid identifier: all|sep.'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n is not to big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n&gt;a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"n" cannot be larger than the dimensionality of your feature vectors. Decreasing "n" to maximal allowed size.'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the distance is valid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strcmp(dist,</w:t>
            </w:r>
            <w:r>
              <w:rPr>
                <w:rFonts w:ascii="Courier New" w:hAnsi="Courier New" w:cs="Courier New"/>
                <w:color w:val="A020F0"/>
              </w:rPr>
              <w:t>'cos'</w:t>
            </w:r>
            <w:r>
              <w:rPr>
                <w:rFonts w:ascii="Courier New" w:hAnsi="Courier New" w:cs="Courier New"/>
                <w:color w:val="000000"/>
              </w:rPr>
              <w:t>)==1 || strcmp(dist,</w:t>
            </w:r>
            <w:r>
              <w:rPr>
                <w:rFonts w:ascii="Courier New" w:hAnsi="Courier New" w:cs="Courier New"/>
                <w:color w:val="A020F0"/>
              </w:rPr>
              <w:t>'euc'</w:t>
            </w:r>
            <w:r>
              <w:rPr>
                <w:rFonts w:ascii="Courier New" w:hAnsi="Courier New" w:cs="Courier New"/>
                <w:color w:val="000000"/>
              </w:rPr>
              <w:t>)==1 || strcmp(dist,</w:t>
            </w:r>
            <w:r>
              <w:rPr>
                <w:rFonts w:ascii="Courier New" w:hAnsi="Courier New" w:cs="Courier New"/>
                <w:color w:val="A020F0"/>
              </w:rPr>
              <w:t>'ctb'</w:t>
            </w:r>
            <w:r>
              <w:rPr>
                <w:rFonts w:ascii="Courier New" w:hAnsi="Courier New" w:cs="Courier New"/>
                <w:color w:val="000000"/>
              </w:rPr>
              <w:t>)==1 || strcmp(dist,</w:t>
            </w:r>
            <w:r>
              <w:rPr>
                <w:rFonts w:ascii="Courier New" w:hAnsi="Courier New" w:cs="Courier New"/>
                <w:color w:val="A020F0"/>
              </w:rPr>
              <w:t>'mahcos'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"dist" need to be a valid string identifier: cos, euc, ctb, or mah. Switching to deafults (cos).'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dist = </w:t>
            </w:r>
            <w:r>
              <w:rPr>
                <w:rFonts w:ascii="Courier New" w:hAnsi="Courier New" w:cs="Courier New"/>
                <w:color w:val="A020F0"/>
              </w:rPr>
              <w:t>'cos'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if ids (class labels) are vectors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isvector(train_ids)==0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second parameter "train_ids" needs to be a vector of numeric values.'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isvector(test_ids)==0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 xml:space="preserve">'The second parameter "train_ids" needs to be a vector of numeric </w:t>
            </w:r>
            <w:r>
              <w:rPr>
                <w:rFonts w:ascii="Courier New" w:hAnsi="Courier New" w:cs="Courier New"/>
                <w:color w:val="A020F0"/>
              </w:rPr>
              <w:lastRenderedPageBreak/>
              <w:t>values.'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that each feature vector has a label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b~=length(train_ids)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label vector "train_ids" needs to be the same size as the number of samples in "train".'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d~=length(test_ids)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label vector "test_ids" needs to be the same size as the number of samples in "test".'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Prepare data and do the matching - main part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%get sample sizes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[a,b]=size(train);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[c,d]=size(test);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%precompute the inverse of the covariance if needed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covar = inv(cov(train(1:n,:)'));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%select type of matching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strcmp(match_kind,</w:t>
            </w:r>
            <w:r>
              <w:rPr>
                <w:rFonts w:ascii="Courier New" w:hAnsi="Courier New" w:cs="Courier New"/>
                <w:color w:val="A020F0"/>
              </w:rPr>
              <w:t>'sep'</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%the "sep" option separates the test data into two groups - clients and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%impostors (needed by some protocols) - this is useful for verification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%with an unseen impostor set (e.g., XM2VTS), the identification score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%can still be computed from the client similarity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'sep'</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impostor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impostor_ids = setdiff(test_ids,train_ids);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size(impostor_ids,1)==0 || size(impostor_ids,2)==0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separation mode, the query data matrix has to feature at least some subjects that are not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separation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'Entering separation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%seperate and compute the distances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%clients - extract client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num_of_experiments + sum(incr);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%we rather add another for loop now that we know the size - this is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%faster than realocating space in each iteration - štrikam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 = zeros(n,num_of_experiments);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test_cli_ids = zeros(1,num_of_experiments);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test_cli_ids(1,cont:cont+length(incr)-1) = client_ids(i);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client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results.client_dist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results.client_dist(i,j) = return_PhD_distance(train(1:n,j),test_cli(1:n,i),dist,covar);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train_ids(j)==test_cli_ids(i)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results.client_vertical_ids = test_cli_ids;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impostor scores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%impostors - extract impostor data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i=1:length(impostor_ids)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num_of_experiments = num_of_experiments + sum(incr);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%we rather add another for loop now that we know the size - this is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%faster than realocating space in each iteration - štrikam</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 = zeros(n,num_of_experiments);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test_imp_ids = zeros(1,num_of_experiments);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i=1:length(impostor_ids)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test_imp_ids(1,cont:cont+length(incr)-1) = impostor_ids(i);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results.imp_dist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 = zeros(num_of_experiments,b);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i=1:num_of_experiments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results.imp_dist(i,j) = return_PhD_distance(train(1:n,j),test_imp(1:n,i),dist,covar);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train_ids(j)==test_imp_ids(i)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results.same_imp_id(i,j)=0;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results.imp_vertical_ids = test_imp_ids;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strcmp(match_kind,</w:t>
            </w:r>
            <w:r>
              <w:rPr>
                <w:rFonts w:ascii="Courier New" w:hAnsi="Courier New" w:cs="Courier New"/>
                <w:color w:val="A020F0"/>
              </w:rPr>
              <w:t>'all'</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%the "all" option matches each samples from the test matrix against 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%samples form the train matrix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all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'Entering all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%results.same_id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results.match_dist(i,j) = return_PhD_distance(train(1:n,j),test(1:n,i),dist,covar);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train_ids(j)==test_ids(i)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results.vertical_ids = 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strcmp(match_kind,</w:t>
            </w:r>
            <w:r>
              <w:rPr>
                <w:rFonts w:ascii="Courier New" w:hAnsi="Courier New" w:cs="Courier New"/>
                <w:color w:val="A020F0"/>
              </w:rPr>
              <w:t>'allID'</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%the "allID" option matches each samples from the test matrix against all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%IDs form the train matrix - each ID here is represented with the mean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%feature vector of that ID - this is just for me and I will not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%document it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%write matching mode to result structure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results.mode = </w:t>
            </w:r>
            <w:r>
              <w:rPr>
                <w:rFonts w:ascii="Courier New" w:hAnsi="Courier New" w:cs="Courier New"/>
                <w:color w:val="A020F0"/>
              </w:rPr>
              <w:t>'all'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%find client labels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client_ids = intersect(test_ids,train_ids);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size(client_ids,1)==0 || size(client_ids,2)==0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'In all mode, the query data matrix has to feature at least some subjects that are also in the target set.'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[incr,dummy] = find(impostor_ids(i)==test_ids);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test_imp(:,cont:cont+length(incr)-1) = test(1:n,dummy);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test_imp_ids(1,cont:cont+length(incr)-1) = impostor_ids(i);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cont = cont+length(incr);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%some reporting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'Entering allID mode!'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client prototypes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prototypes = zeros(size(train_ids,1),length(client_ids));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cont=1;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i=1:length(client_ids);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[incr,dummy] = find(client_ids(i)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train(1:n,cont:cont+length(incr)-1) = repmat(mean(train(1:n,dummy),2),1,length(incr));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'Computing similarity matrix ...'</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%compute distances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results.same_id = zeros(d,b);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results.match_dist(i,j) = return_PhD_distance(train(1:n,j),test(1:n,i),dist,covar);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if</w:t>
            </w:r>
            <w:r>
              <w:rPr>
                <w:rFonts w:ascii="Courier New" w:hAnsi="Courier New" w:cs="Courier New"/>
                <w:color w:val="000000"/>
              </w:rPr>
              <w:t xml:space="preserve"> train_ids(j)==test_ids(i)</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results.same_cli_id(i,j)=0;</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results.horizontal_ids = train_ids;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results.vertical_ids = test_ids;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results.dist = 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results.dim = 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'Done.'</w:t>
            </w: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This is an auxilary function that returns the specified distance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Protoype: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 = return_PhD_distance(x,y,dist)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       - a target feature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y       - a query feture vector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dist    - a string identitifer determining the type similarity function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dist = 'cos' | 'euc' | 'ctb' | 'mahcos'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covar   - the inverse of the covariance matrix of the trainign samples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(required only for mahcos) - I do not perform any parameter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Outputs: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d       - the computed "distance" between x and 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Notes: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 each case a small distance means a similar sample a large distance means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a dissimilar smaple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d = return_PhD_distance(x,y,dist,covar)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[a,b]=size(x);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covar = eye(a,a);</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%I assume that x and y are column vectors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strcmp(dist,</w:t>
            </w:r>
            <w:r>
              <w:rPr>
                <w:rFonts w:ascii="Courier New" w:hAnsi="Courier New" w:cs="Courier New"/>
                <w:color w:val="A020F0"/>
              </w:rPr>
              <w:t>'euc'</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norm(x-y);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'ctb'</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sum(abs(x-y));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norm_x = norm(x);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norm_y = norm(y);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 (x'*y)/(norm_x*norm_y);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strcmp(dist,</w:t>
            </w:r>
            <w:r>
              <w:rPr>
                <w:rFonts w:ascii="Courier New" w:hAnsi="Courier New" w:cs="Courier New"/>
                <w:color w:val="A020F0"/>
              </w:rPr>
              <w:t>'mahcos'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norm_x = sqrt(x'*covar*x);</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norm_y = sqrt(y'*covar*y);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 = - (x'*covar*y)/(norm_x*norm_y);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specified distance is not supported!'</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A81A3A" w:rsidP="00C92E6B">
            <w:r>
              <w:rPr>
                <w:rFonts w:ascii="Courier New" w:hAnsi="Courier New" w:cs="Courier New"/>
                <w:color w:val="000000"/>
              </w:rPr>
              <w:t>filter_image_with_Gabor_bank_PhD</w:t>
            </w:r>
            <w:r>
              <w:rPr>
                <w:rFonts w:ascii="Courier New" w:hAnsi="Courier New" w:cs="Courier New"/>
                <w:color w:val="000000"/>
              </w:rPr>
              <w:t>.m</w:t>
            </w:r>
          </w:p>
        </w:tc>
      </w:tr>
      <w:tr w:rsidR="00097A41" w:rsidTr="00C92E6B">
        <w:tc>
          <w:tcPr>
            <w:tcW w:w="9242" w:type="dxa"/>
          </w:tcPr>
          <w:p w:rsidR="00A81A3A" w:rsidRDefault="00A81A3A" w:rsidP="00A81A3A">
            <w:pPr>
              <w:autoSpaceDE w:val="0"/>
              <w:autoSpaceDN w:val="0"/>
              <w:adjustRightInd w:val="0"/>
              <w:spacing w:before="0"/>
              <w:rPr>
                <w:rFonts w:ascii="Courier New" w:hAnsi="Courier New" w:cs="Courier New"/>
                <w:sz w:val="24"/>
                <w:szCs w:val="24"/>
              </w:rPr>
            </w:pP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filtered_image = filter_image_with_Gabor_bank_PhD(image,filter_bank,down_sampling_factor);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Init ops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filtered_image =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two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&gt;3</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at most three input arguments.'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nargin==2</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down_sampling_factor = 64;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down-sampling 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isnumeric(down_sampling_factor)~=1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'The down-sampling factor needs to be a numeric value between larger or equal than 1! Swithing to defaults: 64'</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down_sampling_factor=64;</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size(down_sampling_factor,1)==1 &amp;&amp; size(down_sampling_factor,2)==1 &amp;&amp; down_sampling_factor&gt;=1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downsampling factor needs to be a single number, greater or equal to one!'</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%check filter bank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'spatial'</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find filters in the spatial domain. Missing filter_bank.spatial!'</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'freq'</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find filters in the frequency domain. Missing filter_bank.freq!'</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'orient'</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determine angular resolution. Missing filter_bank.orient!'</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isfield(filter_bank,</w:t>
            </w:r>
            <w:r>
              <w:rPr>
                <w:rFonts w:ascii="Courier New" w:hAnsi="Courier New" w:cs="Courier New"/>
                <w:color w:val="A020F0"/>
              </w:rPr>
              <w:t>'scales'</w:t>
            </w:r>
            <w:r>
              <w:rPr>
                <w:rFonts w:ascii="Courier New" w:hAnsi="Courier New" w:cs="Courier New"/>
                <w:color w:val="000000"/>
              </w:rPr>
              <w:t>)~=1</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determine frequency resolution. Missing filter_bank.scales!'</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image and filter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[a,b]=size(image);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[c,d]=size(filter_bank.spatial{1,1}); </w:t>
            </w:r>
            <w:r>
              <w:rPr>
                <w:rFonts w:ascii="Courier New" w:hAnsi="Courier New" w:cs="Courier New"/>
                <w:color w:val="228B22"/>
              </w:rPr>
              <w:t>%lets look at the first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a==2*c &amp;&amp; d==2*b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dimension of the input image and Gabor filters do not match! Damn! Terminating!'</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output size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dim_spec_down_sampl = round(sqrt(down_sampling_factor));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new_size = [floor(a/dim_spec_down_sampl) floor(b/dim_spec_down_sampl)];</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Filter image in the frequency domain</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image_tmp = zeros(2*a,2*b);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image_tmp(1:a,1:b)=image;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image = fft2(image_tmp);</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for</w:t>
            </w:r>
            <w:r>
              <w:rPr>
                <w:rFonts w:ascii="Courier New" w:hAnsi="Courier New" w:cs="Courier New"/>
                <w:color w:val="000000"/>
              </w:rPr>
              <w:t xml:space="preserve"> i=1:filter_bank.scales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j=1:filter_bank.orient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%filtering</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Imgabout = ifft2((filter_bank.freq{i,j}.*image));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gabout = abs(Imgabout(a+1:2*a,b+1:2*b));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if you prefer to compute the real or imaginary part of the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filtering, uncomment the approapriate line below; the return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value of the function will then be changed accordingly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gabout = real(Imgabout(a+1:2*a,b+1:2*b));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228B22"/>
              </w:rPr>
              <w:t>%         gabout = imag(Imgabout(a+1:2*a,b+1:2*b));</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%down-sampling (the proper way to go is to use resizing (interpolation!!), sampling introduces high frequencies)</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y=imresize(gabout,new_size,</w:t>
            </w:r>
            <w:r>
              <w:rPr>
                <w:rFonts w:ascii="Courier New" w:hAnsi="Courier New" w:cs="Courier New"/>
                <w:color w:val="A020F0"/>
              </w:rPr>
              <w:t>'bilinear'</w:t>
            </w:r>
            <w:r>
              <w:rPr>
                <w:rFonts w:ascii="Courier New" w:hAnsi="Courier New" w:cs="Courier New"/>
                <w:color w:val="000000"/>
              </w:rPr>
              <w: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y=(y(:)-mean(y(:)))/std(y(:)); </w:t>
            </w:r>
            <w:r>
              <w:rPr>
                <w:rFonts w:ascii="Courier New" w:hAnsi="Courier New" w:cs="Courier New"/>
                <w:color w:val="228B22"/>
              </w:rPr>
              <w:t>%we use zero mean unit variance normalization - even though histogram equalization and gaussianization works better</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comment out the line above and use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this one if you want to map a normal distribution to the filtered</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image instead of only adjusting the mean and variance (you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need my INface toolbox for that)</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xml:space="preserve">% y = fitt_distribution(y);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y=y(:);</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%add to image</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filtered_image=[filtered_image;y];     </w:t>
            </w:r>
          </w:p>
          <w:p w:rsid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Pr="00A81A3A" w:rsidRDefault="00A81A3A" w:rsidP="00A81A3A">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097A41" w:rsidP="00C92E6B">
            <w:r>
              <w:rPr>
                <w:rFonts w:ascii="Courier New" w:hAnsi="Courier New" w:cs="Courier New"/>
                <w:color w:val="000000"/>
              </w:rPr>
              <w:t>FaceRecognitionUsingGabor</w:t>
            </w:r>
            <w:r>
              <w:rPr>
                <w:rFonts w:ascii="Courier New" w:hAnsi="Courier New" w:cs="Courier New"/>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FaceRecognitionUsingGabor(inputFile)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'Displaying input image.'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figure(1)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imshow(inputFile);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'Press any key to continue ...'</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pause();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trainIndex = 40;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Load image database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construct Gabor filter bank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 = construct_Gabor_filters_PhD(8, 5, [128 128]);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%filter image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proceed = 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train_data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ids_train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try</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 construct image string, load image and extract features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i=1:trainIndex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 = sprintf(</w:t>
            </w:r>
            <w:r>
              <w:rPr>
                <w:rFonts w:ascii="Courier New" w:hAnsi="Courier New" w:cs="Courier New"/>
                <w:color w:val="A020F0"/>
              </w:rPr>
              <w:t>'database/s%i/%i.pgm'</w:t>
            </w:r>
            <w:r>
              <w:rPr>
                <w:rFonts w:ascii="Courier New" w:hAnsi="Courier New" w:cs="Courier New"/>
                <w:color w:val="000000"/>
              </w:rPr>
              <w:t>,i,j);</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double(imread(s));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imresize(X,[128 128],</w:t>
            </w:r>
            <w:r>
              <w:rPr>
                <w:rFonts w:ascii="Courier New" w:hAnsi="Courier New" w:cs="Courier New"/>
                <w:color w:val="A020F0"/>
              </w:rPr>
              <w:t>'bilinear'</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feature_vector = filter_image_with_Gabor_bank_PhD(X,filter_bank,64);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train_data = [train_data,feature_vector];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ids_train = [ids_train;i];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disp(sprintf(</w:t>
            </w:r>
            <w:r>
              <w:rPr>
                <w:rFonts w:ascii="Courier New" w:hAnsi="Courier New" w:cs="Courier New"/>
                <w:color w:val="A020F0"/>
              </w:rPr>
              <w:t>'Finished with feature extraction from database store index %i'</w:t>
            </w:r>
            <w:r>
              <w:rPr>
                <w:rFonts w:ascii="Courier New" w:hAnsi="Courier New" w:cs="Courier New"/>
                <w:color w:val="000000"/>
              </w:rPr>
              <w:t>, 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[size_y,size_x] = size(X);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catch</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proceed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'Could not load images from the ORL database.'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(proceed)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'Finished with Step 1 (database loading).'</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Partitioning of the data</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test_data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double(imread(inputFile));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 = imresize(X,[128 128],</w:t>
            </w:r>
            <w:r>
              <w:rPr>
                <w:rFonts w:ascii="Courier New" w:hAnsi="Courier New" w:cs="Courier New"/>
                <w:color w:val="A020F0"/>
              </w:rPr>
              <w:t>'bilinear'</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feature_vector = filter_image_with_Gabor_bank_PhD(X,filter_bank,64);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test_data = [test_data,feature_vector];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'Finished with Step 2 (input image loading and feature extraction).'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Construct KFA subspace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model = perform_kfa_PhD(train_data, ids_train, </w:t>
            </w:r>
            <w:r>
              <w:rPr>
                <w:rFonts w:ascii="Courier New" w:hAnsi="Courier New" w:cs="Courier New"/>
                <w:color w:val="A020F0"/>
              </w:rPr>
              <w:t>'fpp'</w:t>
            </w:r>
            <w:r>
              <w:rPr>
                <w:rFonts w:ascii="Courier New" w:hAnsi="Courier New" w:cs="Courier New"/>
                <w:color w:val="000000"/>
              </w:rPr>
              <w:t>, [0 0.7],length(unique(ids_train))-1);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'Finished KFA subspace construction. Starting evaluation and test image projection.'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test_features = nonlinear_subspace_projection_PhD(test_data, model);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 Compute similarity matrix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results1 = nn_classification_PhD(model.train, ids_train, test_features, 1, size(test_features,1), </w:t>
            </w:r>
            <w:r>
              <w:rPr>
                <w:rFonts w:ascii="Courier New" w:hAnsi="Courier New" w:cs="Courier New"/>
                <w:color w:val="A020F0"/>
              </w:rPr>
              <w:t>'euc'</w:t>
            </w:r>
            <w:r>
              <w:rPr>
                <w:rFonts w:ascii="Courier New" w:hAnsi="Courier New" w:cs="Courier New"/>
                <w:color w:val="000000"/>
              </w:rPr>
              <w:t>,</w:t>
            </w:r>
            <w:r>
              <w:rPr>
                <w:rFonts w:ascii="Courier New" w:hAnsi="Courier New" w:cs="Courier New"/>
                <w:color w:val="A020F0"/>
              </w:rPr>
              <w:t>'all'</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[match_score, match_ix] = min(results1.match_dist);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'Found matching Images'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display(match_ix);</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display(match_score);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'Loading similar Images of input image'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 ceil(match_ix / 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j=1:10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 = sprintf(</w:t>
            </w:r>
            <w:r>
              <w:rPr>
                <w:rFonts w:ascii="Courier New" w:hAnsi="Courier New" w:cs="Courier New"/>
                <w:color w:val="A020F0"/>
              </w:rPr>
              <w:t>'database/s%i/%i.pgm'</w:t>
            </w:r>
            <w:r>
              <w:rPr>
                <w:rFonts w:ascii="Courier New" w:hAnsi="Courier New" w:cs="Courier New"/>
                <w:color w:val="000000"/>
              </w:rPr>
              <w:t>,i,j);</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figure(j + 1)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imshow(s);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disp(</w:t>
            </w:r>
            <w:r>
              <w:rPr>
                <w:rFonts w:ascii="Courier New" w:hAnsi="Courier New" w:cs="Courier New"/>
                <w:color w:val="A020F0"/>
              </w:rPr>
              <w:t>'Finished demo.'</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Pr="00097A41" w:rsidRDefault="00097A41" w:rsidP="00C92E6B">
            <w:pPr>
              <w:rPr>
                <w:b/>
              </w:rPr>
            </w:pPr>
            <w:r w:rsidRPr="00097A41">
              <w:rPr>
                <w:rFonts w:ascii="Courier New" w:hAnsi="Courier New" w:cs="Courier New"/>
                <w:b/>
                <w:color w:val="000000"/>
              </w:rPr>
              <w:t>construct_Gabor_filters_PhD</w:t>
            </w:r>
            <w:r w:rsidRPr="00097A41">
              <w:rPr>
                <w:rFonts w:ascii="Courier New" w:hAnsi="Courier New" w:cs="Courier New"/>
                <w:b/>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filter_bank = construct_Gabor_filters_PhD(num_of_orient, num_of_scales, size1, fmax, ni, gamma, separation)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Init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three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&gt;7</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takes no more than seven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fmax = 0.25;</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ni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ni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nargin==5</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gamma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nargin==6</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separation = sqrt(2);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size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[a,b]=size(size1);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a == 1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size1 = [size1 size1];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size1=size1'; </w:t>
            </w:r>
            <w:r>
              <w:rPr>
                <w:rFonts w:ascii="Courier New" w:hAnsi="Courier New" w:cs="Courier New"/>
                <w:color w:val="228B22"/>
              </w:rPr>
              <w:t>%this is actually not needed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determining the size of the filters is not valid.'</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Construct Gabor filter bank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%init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filter_bank.spatial = cell(num_of_scales,num_of_orient);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filter_bank.freq = cell(num_of_scales,num_of_orient);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%construct filters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for</w:t>
            </w:r>
            <w:r>
              <w:rPr>
                <w:rFonts w:ascii="Courier New" w:hAnsi="Courier New" w:cs="Courier New"/>
                <w:color w:val="000000"/>
              </w:rPr>
              <w:t xml:space="preserve"> u = 0:num_of_scales-1 </w:t>
            </w:r>
            <w:r>
              <w:rPr>
                <w:rFonts w:ascii="Courier New" w:hAnsi="Courier New" w:cs="Courier New"/>
                <w:color w:val="228B22"/>
              </w:rPr>
              <w:t>%for each scale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fu = fmax/(separation)^u;</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alfa = fu/gamma;</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beta = fu/ni;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sigma_x = size1(2);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sigma_y = size1(1);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v = 0:num_of_orient-1 </w:t>
            </w:r>
            <w:r>
              <w:rPr>
                <w:rFonts w:ascii="Courier New" w:hAnsi="Courier New" w:cs="Courier New"/>
                <w:color w:val="228B22"/>
              </w:rPr>
              <w:t>%for each orientation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theta_v = (v/8)*pi;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%clear gabor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x=-sigma_x:sigma_x-1      </w:t>
            </w:r>
            <w:r>
              <w:rPr>
                <w:rFonts w:ascii="Courier New" w:hAnsi="Courier New" w:cs="Courier New"/>
                <w:color w:val="228B22"/>
              </w:rPr>
              <w:t>%we use double the size for frequency-domain computation</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y=-sigma_y:sigma_y-1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xc = x*cos(theta_v)+y*sin(theta_v);</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yc = -x*sin(theta_v)+y*cos(theta_v);</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gabor(sigma_y+y+1,sigma_x+x+1)= ((fu^2)/(pi*gamma*ni))*exp(-(alfa^2*xc^2 + beta^2*yc^2))*</w:t>
            </w:r>
            <w:r>
              <w:rPr>
                <w:rFonts w:ascii="Courier New" w:hAnsi="Courier New" w:cs="Courier New"/>
                <w:color w:val="0000FF"/>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exp((2*pi*fu*xc)*i);</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filter_bank.spatial{u+1,v+1} = gabor;</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filter_bank.freq{u+1,v+1}=fft2(gabor);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filter_bank.scales = num_of_scales;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filter_bank.orient = num_of_orient;</w:t>
            </w:r>
          </w:p>
          <w:p w:rsidR="00097A41" w:rsidRDefault="00097A41" w:rsidP="00C92E6B"/>
        </w:tc>
      </w:tr>
    </w:tbl>
    <w:p w:rsidR="00097A41" w:rsidRDefault="00097A41" w:rsidP="00097A41">
      <w:pPr>
        <w:rPr>
          <w:lang w:val="en-US"/>
        </w:rPr>
      </w:pPr>
    </w:p>
    <w:p w:rsidR="00097A41" w:rsidRDefault="00097A41" w:rsidP="00097A41">
      <w:pPr>
        <w:rPr>
          <w:lang w:val="en-US"/>
        </w:rPr>
      </w:pPr>
    </w:p>
    <w:tbl>
      <w:tblPr>
        <w:tblStyle w:val="TableGrid"/>
        <w:tblW w:w="0" w:type="auto"/>
        <w:tblLook w:val="04A0" w:firstRow="1" w:lastRow="0" w:firstColumn="1" w:lastColumn="0" w:noHBand="0" w:noVBand="1"/>
      </w:tblPr>
      <w:tblGrid>
        <w:gridCol w:w="9242"/>
      </w:tblGrid>
      <w:tr w:rsidR="00097A41" w:rsidTr="00C92E6B">
        <w:tc>
          <w:tcPr>
            <w:tcW w:w="9242" w:type="dxa"/>
          </w:tcPr>
          <w:p w:rsidR="00097A41" w:rsidRDefault="00097A41" w:rsidP="00C92E6B">
            <w:r>
              <w:rPr>
                <w:rFonts w:ascii="Courier New" w:hAnsi="Courier New" w:cs="Courier New"/>
                <w:color w:val="000000"/>
              </w:rPr>
              <w:t>compute_kernel_matrix_PhD</w:t>
            </w:r>
            <w:r>
              <w:rPr>
                <w:rFonts w:ascii="Courier New" w:hAnsi="Courier New" w:cs="Courier New"/>
                <w:color w:val="000000"/>
              </w:rPr>
              <w:t>.m</w:t>
            </w:r>
          </w:p>
        </w:tc>
      </w:tr>
      <w:tr w:rsidR="00097A41" w:rsidTr="00C92E6B">
        <w:tc>
          <w:tcPr>
            <w:tcW w:w="9242" w:type="dxa"/>
          </w:tcPr>
          <w:p w:rsidR="00097A41" w:rsidRDefault="00097A41" w:rsidP="00097A41">
            <w:pPr>
              <w:autoSpaceDE w:val="0"/>
              <w:autoSpaceDN w:val="0"/>
              <w:adjustRightInd w:val="0"/>
              <w:spacing w:before="0"/>
              <w:rPr>
                <w:rFonts w:ascii="Courier New" w:hAnsi="Courier New" w:cs="Courier New"/>
                <w:sz w:val="24"/>
                <w:szCs w:val="24"/>
              </w:rPr>
            </w:pP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kermat = compute_kernel_matrix_PhD(X,Y,kernel_type,kernel_args);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Dummy</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kermat =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Check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 number of inputs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nargin &lt;3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'Wrong number of input parameters! The function requires at least three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 &gt;4</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disp(</w:t>
            </w:r>
            <w:r>
              <w:rPr>
                <w:rFonts w:ascii="Courier New" w:hAnsi="Courier New" w:cs="Courier New"/>
                <w:color w:val="A020F0"/>
              </w:rPr>
              <w:t>'Wrong number of input parameters! The function takes no more than four input arguments.'</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nargin==3</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%check if the kernel type definition is valid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%is it a string</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ischar(kernel_type)~=1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parameter "kernel_type" needs to be a STRING - a valid one!'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%which one is it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entered kernel type was not recognized as a supported kernel type.'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%checking the validity of the kernel arguments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[a,b]=size(kernel_args);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polynomial kernel requires the two arguments arranged into a 1x2 matrix. Switching to default values: kernel_args = [0 2].'</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elseif</w:t>
            </w:r>
            <w:r>
              <w:rPr>
                <w:rFonts w:ascii="Courier New" w:hAnsi="Courier New" w:cs="Courier New"/>
                <w:color w:val="000000"/>
              </w:rPr>
              <w:t xml:space="preserve"> a==2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fractional power polynomial kernel requires the two arguments arranged into a 1x2 matrix. Switching to default values: kernel_args = [0 0.8].'</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 .8];</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a==1 &amp;&amp; b==1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228B22"/>
              </w:rPr>
              <w:t>%ok</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'The sigmoidal kernel requires its argument to be a single numerical value. Switching to default: kernel_args = [0].'</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kernel_args = 0;</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w:t>
            </w:r>
            <w:r>
              <w:rPr>
                <w:rFonts w:ascii="Courier New" w:hAnsi="Courier New" w:cs="Courier New"/>
                <w:color w:val="A020F0"/>
              </w:rPr>
              <w:t xml:space="preserve">'The entered kernel name was not recognized as a supported kernel </w:t>
            </w:r>
            <w:r>
              <w:rPr>
                <w:rFonts w:ascii="Courier New" w:hAnsi="Courier New" w:cs="Courier New"/>
                <w:color w:val="A020F0"/>
              </w:rPr>
              <w:lastRenderedPageBreak/>
              <w:t>type.'</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return</w:t>
            </w:r>
            <w:r>
              <w:rPr>
                <w:rFonts w:ascii="Courier New" w:hAnsi="Courier New" w:cs="Courier New"/>
                <w:color w:val="000000"/>
              </w:rPr>
              <w:t>;</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228B22"/>
              </w:rPr>
              <w:t>%% Compute kernel matrices</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strcmp(kernel_type,</w:t>
            </w:r>
            <w:r>
              <w:rPr>
                <w:rFonts w:ascii="Courier New" w:hAnsi="Courier New" w:cs="Courier New"/>
                <w:color w:val="A020F0"/>
              </w:rPr>
              <w:t>'poly'</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(X'*Y + kernel_args(1)).^(kernel_args(2));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'fpp'</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sign(X'*Y+kernel_args(1)).*((abs(X'*Y+kernel_args(1))).^(kernel_args(2)));</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elseif</w:t>
            </w:r>
            <w:r>
              <w:rPr>
                <w:rFonts w:ascii="Courier New" w:hAnsi="Courier New" w:cs="Courier New"/>
                <w:color w:val="000000"/>
              </w:rPr>
              <w:t xml:space="preserve"> strcmp(kernel_type,</w:t>
            </w:r>
            <w:r>
              <w:rPr>
                <w:rFonts w:ascii="Courier New" w:hAnsi="Courier New" w:cs="Courier New"/>
                <w:color w:val="A020F0"/>
              </w:rPr>
              <w:t>'tanh'</w:t>
            </w:r>
            <w:r>
              <w:rPr>
                <w:rFonts w:ascii="Courier New" w:hAnsi="Courier New" w:cs="Courier New"/>
                <w:color w:val="000000"/>
              </w:rPr>
              <w:t>)==1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kermat = tanh(X'*Y+kernel_args(1));</w:t>
            </w:r>
          </w:p>
          <w:p w:rsidR="00097A41" w:rsidRDefault="00097A41" w:rsidP="00097A41">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097A41" w:rsidRPr="00097A41" w:rsidRDefault="00097A41" w:rsidP="00097A41">
            <w:pPr>
              <w:autoSpaceDE w:val="0"/>
              <w:autoSpaceDN w:val="0"/>
              <w:adjustRightInd w:val="0"/>
              <w:spacing w:before="0"/>
              <w:rPr>
                <w:rFonts w:ascii="Courier New" w:hAnsi="Courier New" w:cs="Courier New"/>
                <w:sz w:val="24"/>
                <w:szCs w:val="24"/>
              </w:rPr>
            </w:pPr>
          </w:p>
        </w:tc>
      </w:tr>
    </w:tbl>
    <w:p w:rsidR="00097A41" w:rsidRDefault="00097A41" w:rsidP="00097A41">
      <w:pPr>
        <w:rPr>
          <w:lang w:val="en-US"/>
        </w:rPr>
      </w:pPr>
    </w:p>
    <w:p w:rsidR="00097A41" w:rsidRPr="00DB522B" w:rsidRDefault="00097A41" w:rsidP="00DB522B">
      <w:pPr>
        <w:rPr>
          <w:lang w:val="en-US"/>
        </w:rPr>
      </w:pPr>
    </w:p>
    <w:p w:rsidR="00890FE3" w:rsidRDefault="00890FE3" w:rsidP="00890FE3">
      <w:pPr>
        <w:rPr>
          <w:lang w:val="en-US"/>
        </w:rPr>
      </w:pPr>
    </w:p>
    <w:p w:rsidR="0065144C" w:rsidRDefault="0065144C" w:rsidP="007326C8">
      <w:pPr>
        <w:pStyle w:val="Heading3"/>
        <w:rPr>
          <w:lang w:val="en-US"/>
        </w:rPr>
      </w:pPr>
      <w:bookmarkStart w:id="72" w:name="_Toc368039144"/>
      <w:r>
        <w:rPr>
          <w:lang w:val="en-US"/>
        </w:rPr>
        <w:t>Database connector: FRS</w:t>
      </w:r>
      <w:r w:rsidRPr="003A6948">
        <w:rPr>
          <w:lang w:val="en-US"/>
        </w:rPr>
        <w:t>Db</w:t>
      </w:r>
      <w:bookmarkEnd w:id="72"/>
    </w:p>
    <w:p w:rsidR="0065144C" w:rsidRDefault="007326C8" w:rsidP="007326C8">
      <w:pPr>
        <w:pStyle w:val="Heading4"/>
        <w:rPr>
          <w:lang w:val="en-US"/>
        </w:rPr>
      </w:pPr>
      <w:r>
        <w:rPr>
          <w:lang w:val="en-US"/>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5144C" w:rsidRPr="00D22A1D" w:rsidTr="000D1FE6">
        <w:tc>
          <w:tcPr>
            <w:tcW w:w="9242" w:type="dxa"/>
            <w:shd w:val="clear" w:color="auto" w:fill="auto"/>
          </w:tcPr>
          <w:p w:rsidR="0065144C" w:rsidRPr="00D22A1D" w:rsidRDefault="0065144C" w:rsidP="004834A5">
            <w:pPr>
              <w:widowControl w:val="0"/>
              <w:suppressAutoHyphens/>
              <w:rPr>
                <w:rFonts w:eastAsia="Arial"/>
              </w:rPr>
            </w:pPr>
            <w:r>
              <w:rPr>
                <w:rFonts w:ascii="Consolas" w:hAnsi="Consolas" w:cs="Consolas"/>
                <w:color w:val="2B91AF"/>
                <w:sz w:val="19"/>
                <w:szCs w:val="19"/>
              </w:rPr>
              <w:t>DbConnector</w:t>
            </w:r>
            <w:r w:rsidR="007326C8">
              <w:rPr>
                <w:rFonts w:ascii="Consolas" w:hAnsi="Consolas" w:cs="Consolas"/>
                <w:color w:val="2B91AF"/>
                <w:sz w:val="19"/>
                <w:szCs w:val="19"/>
              </w:rPr>
              <w:t>.cs</w:t>
            </w:r>
          </w:p>
        </w:tc>
      </w:tr>
      <w:tr w:rsidR="000D1FE6" w:rsidRPr="00D22A1D" w:rsidTr="000D1FE6">
        <w:tc>
          <w:tcPr>
            <w:tcW w:w="9242" w:type="dxa"/>
            <w:shd w:val="clear" w:color="auto" w:fill="auto"/>
          </w:tcPr>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2B91AF"/>
                <w:sz w:val="19"/>
                <w:szCs w:val="19"/>
              </w:rPr>
              <w:t>`</w:t>
            </w:r>
            <w:r>
              <w:rPr>
                <w:rFonts w:ascii="Consolas" w:hAnsi="Consolas" w:cs="Consolas"/>
                <w:color w:val="0000FF"/>
                <w:sz w:val="19"/>
                <w:szCs w:val="19"/>
                <w:lang w:val="en-US"/>
              </w:rPr>
              <w:t xml:space="preserve"> </w:t>
            </w:r>
            <w:r>
              <w:rPr>
                <w:rFonts w:ascii="Consolas" w:hAnsi="Consolas" w:cs="Consolas"/>
                <w:color w:val="0000FF"/>
                <w:sz w:val="19"/>
                <w:szCs w:val="19"/>
                <w:lang w:val="en-US"/>
              </w:rPr>
              <w:t>using</w:t>
            </w:r>
            <w:r>
              <w:rPr>
                <w:rFonts w:ascii="Consolas" w:hAnsi="Consolas" w:cs="Consolas"/>
                <w:sz w:val="19"/>
                <w:szCs w:val="19"/>
                <w:lang w:val="en-US"/>
              </w:rPr>
              <w:t xml:space="preserve"> System;</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System.Collections.Generic;</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System.Linq;</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System.Text;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namespace</w:t>
            </w:r>
            <w:r>
              <w:rPr>
                <w:rFonts w:ascii="Consolas" w:hAnsi="Consolas" w:cs="Consolas"/>
                <w:sz w:val="19"/>
                <w:szCs w:val="19"/>
                <w:lang w:val="en-US"/>
              </w:rPr>
              <w:t xml:space="preserve"> FaceRecognizerClassLibrary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DbInteraction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passwordCurrent = </w:t>
            </w:r>
            <w:r>
              <w:rPr>
                <w:rFonts w:ascii="Consolas" w:hAnsi="Consolas" w:cs="Consolas"/>
                <w:color w:val="A31515"/>
                <w:sz w:val="19"/>
                <w:szCs w:val="19"/>
                <w:lang w:val="en-US"/>
              </w:rPr>
              <w:t>"technicise"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dbmsCurrent = </w:t>
            </w:r>
            <w:r>
              <w:rPr>
                <w:rFonts w:ascii="Consolas" w:hAnsi="Consolas" w:cs="Consolas"/>
                <w:color w:val="A31515"/>
                <w:sz w:val="19"/>
                <w:szCs w:val="19"/>
                <w:lang w:val="en-US"/>
              </w:rPr>
              <w:t>"FaceRecognizerdb"</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Opens the database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w:t>
            </w:r>
            <w:r>
              <w:rPr>
                <w:rFonts w:ascii="Consolas" w:hAnsi="Consolas" w:cs="Consolas"/>
                <w:color w:val="0000FF"/>
                <w:sz w:val="19"/>
                <w:szCs w:val="19"/>
                <w:lang w:val="en-US"/>
              </w:rPr>
              <w:t>null</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w:t>
            </w:r>
            <w:r>
              <w:rPr>
                <w:rFonts w:ascii="Consolas" w:hAnsi="Consolas" w:cs="Consolas"/>
                <w:color w:val="A31515"/>
                <w:sz w:val="19"/>
                <w:szCs w:val="19"/>
                <w:lang w:val="en-US"/>
              </w:rPr>
              <w:t>"server=localhost;user id=root;Password="</w:t>
            </w:r>
            <w:r>
              <w:rPr>
                <w:rFonts w:ascii="Consolas" w:hAnsi="Consolas" w:cs="Consolas"/>
                <w:sz w:val="19"/>
                <w:szCs w:val="19"/>
                <w:lang w:val="en-US"/>
              </w:rPr>
              <w:t xml:space="preserve"> + passwordCurrent + </w:t>
            </w:r>
            <w:r>
              <w:rPr>
                <w:rFonts w:ascii="Consolas" w:hAnsi="Consolas" w:cs="Consolas"/>
                <w:color w:val="A31515"/>
                <w:sz w:val="19"/>
                <w:szCs w:val="19"/>
                <w:lang w:val="en-US"/>
              </w:rPr>
              <w:t>";database="</w:t>
            </w:r>
            <w:r>
              <w:rPr>
                <w:rFonts w:ascii="Consolas" w:hAnsi="Consolas" w:cs="Consolas"/>
                <w:sz w:val="19"/>
                <w:szCs w:val="19"/>
                <w:lang w:val="en-US"/>
              </w:rPr>
              <w:t xml:space="preserve"> + dbmsCurrent + </w:t>
            </w:r>
            <w:r>
              <w:rPr>
                <w:rFonts w:ascii="Consolas" w:hAnsi="Consolas" w:cs="Consolas"/>
                <w:color w:val="A31515"/>
                <w:sz w:val="19"/>
                <w:szCs w:val="19"/>
                <w:lang w:val="en-US"/>
              </w:rPr>
              <w:t>";persist security info=False"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//open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(msqlConnection.State != System.Data.</w:t>
            </w:r>
            <w:r>
              <w:rPr>
                <w:rFonts w:ascii="Consolas" w:hAnsi="Consolas" w:cs="Consolas"/>
                <w:color w:val="2B91AF"/>
                <w:sz w:val="19"/>
                <w:szCs w:val="19"/>
                <w:lang w:val="en-US"/>
              </w:rPr>
              <w:t>ConnectionState</w:t>
            </w:r>
            <w:r>
              <w:rPr>
                <w:rFonts w:ascii="Consolas" w:hAnsi="Consolas" w:cs="Consolas"/>
                <w:sz w:val="19"/>
                <w:szCs w:val="19"/>
                <w:lang w:val="en-US"/>
              </w:rPr>
              <w:t>.Open)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        #region</w:t>
            </w:r>
            <w:r>
              <w:rPr>
                <w:rFonts w:ascii="Consolas" w:hAnsi="Consolas" w:cs="Consolas"/>
                <w:sz w:val="19"/>
                <w:szCs w:val="19"/>
                <w:lang w:val="en-US"/>
              </w:rPr>
              <w:t xml:space="preserve"> 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DoRegisterNewuserindb(NewUser);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DoRegisterNewuserindb(UserInfo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user(id,userid,passwrd,hints) "</w:t>
            </w:r>
            <w:r>
              <w:rPr>
                <w:rFonts w:ascii="Consolas" w:hAnsi="Consolas" w:cs="Consolas"/>
                <w:sz w:val="19"/>
                <w:szCs w:val="19"/>
                <w:lang w:val="en-US"/>
              </w:rPr>
              <w:t xml:space="preserve"> + </w:t>
            </w:r>
            <w:r>
              <w:rPr>
                <w:rFonts w:ascii="Consolas" w:hAnsi="Consolas" w:cs="Consolas"/>
                <w:color w:val="A31515"/>
                <w:sz w:val="19"/>
                <w:szCs w:val="19"/>
                <w:lang w:val="en-US"/>
              </w:rPr>
              <w:t>"VALUES(@id,@userid,@passwrd,@hints)"</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"@userid"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"@passwrd"</w:t>
            </w:r>
            <w:r>
              <w:rPr>
                <w:rFonts w:ascii="Consolas" w:hAnsi="Consolas" w:cs="Consolas"/>
                <w:sz w:val="19"/>
                <w:szCs w:val="19"/>
                <w:lang w:val="en-US"/>
              </w:rPr>
              <w:t>, NewUser.userName);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"@hints"</w:t>
            </w:r>
            <w:r>
              <w:rPr>
                <w:rFonts w:ascii="Consolas" w:hAnsi="Consolas" w:cs="Consolas"/>
                <w:sz w:val="19"/>
                <w:szCs w:val="19"/>
                <w:lang w:val="en-US"/>
              </w:rPr>
              <w:t>, NewUser.ImageOwned);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ID 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userid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idStr = msqlReader.GetString(</w:t>
            </w:r>
            <w:r>
              <w:rPr>
                <w:rFonts w:ascii="Consolas" w:hAnsi="Consolas" w:cs="Consolas"/>
                <w:color w:val="A31515"/>
                <w:sz w:val="19"/>
                <w:szCs w:val="19"/>
                <w:lang w:val="en-US"/>
              </w:rPr>
              <w:t>"userid"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passwrd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passwordStr = msqlReader.GetString(</w:t>
            </w:r>
            <w:r>
              <w:rPr>
                <w:rFonts w:ascii="Consolas" w:hAnsi="Consolas" w:cs="Consolas"/>
                <w:color w:val="A31515"/>
                <w:sz w:val="19"/>
                <w:szCs w:val="19"/>
                <w:lang w:val="en-US"/>
              </w:rPr>
              <w:t>"passwrd"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passwordStr;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DoRegisterNewImage(StorageImageInfo ImageDetails)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Image(ImageId,lastScannedDate,lastUsedHost,files,remark)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A31515"/>
                <w:sz w:val="19"/>
                <w:szCs w:val="19"/>
                <w:lang w:val="en-US"/>
              </w:rPr>
              <w:t>"VALUES(@ImageId,@lastScannedDate,@lastUsedHost,@files,@filesBackupHere,@remark)"</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"@ImageId"</w:t>
            </w:r>
            <w:r>
              <w:rPr>
                <w:rFonts w:ascii="Consolas" w:hAnsi="Consolas" w:cs="Consolas"/>
                <w:sz w:val="19"/>
                <w:szCs w:val="19"/>
                <w:lang w:val="en-US"/>
              </w:rPr>
              <w:t>, ImageDetails.ImageId);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"@files"</w:t>
            </w:r>
            <w:r>
              <w:rPr>
                <w:rFonts w:ascii="Consolas" w:hAnsi="Consolas" w:cs="Consolas"/>
                <w:sz w:val="19"/>
                <w:szCs w:val="19"/>
                <w:lang w:val="en-US"/>
              </w:rPr>
              <w:t>, ImageDetails.files);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"@lastScannedDate"</w:t>
            </w:r>
            <w:r>
              <w:rPr>
                <w:rFonts w:ascii="Consolas" w:hAnsi="Consolas" w:cs="Consolas"/>
                <w:sz w:val="19"/>
                <w:szCs w:val="19"/>
                <w:lang w:val="en-US"/>
              </w:rPr>
              <w:t>, ImageDetails.lastScannedDate);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"@lastUsedHost"</w:t>
            </w:r>
            <w:r>
              <w:rPr>
                <w:rFonts w:ascii="Consolas" w:hAnsi="Consolas" w:cs="Consolas"/>
                <w:sz w:val="19"/>
                <w:szCs w:val="19"/>
                <w:lang w:val="en-US"/>
              </w:rPr>
              <w:t xml:space="preserve">, ImageDetails.lastUsedHost);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GetAllImageList()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Queries all Image 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 xml:space="preserve">&lt;StorageImageInfo&gt; ImageList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 From Image ;"</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while</w:t>
            </w: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StorageImageInfo Image = </w:t>
            </w:r>
            <w:r>
              <w:rPr>
                <w:rFonts w:ascii="Consolas" w:hAnsi="Consolas" w:cs="Consolas"/>
                <w:color w:val="0000FF"/>
                <w:sz w:val="19"/>
                <w:szCs w:val="19"/>
                <w:lang w:val="en-US"/>
              </w:rPr>
              <w:t>new</w:t>
            </w:r>
            <w:r>
              <w:rPr>
                <w:rFonts w:ascii="Consolas" w:hAnsi="Consolas" w:cs="Consolas"/>
                <w:sz w:val="19"/>
                <w:szCs w:val="19"/>
                <w:lang w:val="en-US"/>
              </w:rPr>
              <w:t xml:space="preserve"> StorageImageInfo();</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Image.ImageId = msqlReader.GetString("ImageId");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Image.lastScannedDate = msqlReader.GetString("lastScannedDate");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Image.files = msqlReader.GetString("files");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ImageList.Add(Image);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4834A5">
            <w:pPr>
              <w:widowControl w:val="0"/>
              <w:suppressAutoHyphens/>
              <w:rPr>
                <w:rFonts w:ascii="Consolas" w:hAnsi="Consolas" w:cs="Consolas"/>
                <w:color w:val="2B91AF"/>
                <w:sz w:val="19"/>
                <w:szCs w:val="19"/>
              </w:rPr>
            </w:pPr>
          </w:p>
        </w:tc>
      </w:tr>
    </w:tbl>
    <w:p w:rsidR="0065144C" w:rsidRDefault="007326C8" w:rsidP="007326C8">
      <w:pPr>
        <w:pStyle w:val="Heading4"/>
        <w:rPr>
          <w:lang w:val="en-US"/>
        </w:rPr>
      </w:pPr>
      <w:r>
        <w:rPr>
          <w:lang w:val="en-US"/>
        </w:rPr>
        <w:lastRenderedPageBreak/>
        <w:t>MATLAB</w:t>
      </w:r>
    </w:p>
    <w:tbl>
      <w:tblPr>
        <w:tblStyle w:val="TableGrid"/>
        <w:tblW w:w="0" w:type="auto"/>
        <w:tblLook w:val="04A0" w:firstRow="1" w:lastRow="0" w:firstColumn="1" w:lastColumn="0" w:noHBand="0" w:noVBand="1"/>
      </w:tblPr>
      <w:tblGrid>
        <w:gridCol w:w="9242"/>
      </w:tblGrid>
      <w:tr w:rsidR="007326C8" w:rsidTr="007326C8">
        <w:tc>
          <w:tcPr>
            <w:tcW w:w="9242" w:type="dxa"/>
          </w:tcPr>
          <w:p w:rsidR="007326C8" w:rsidRDefault="008C32DB" w:rsidP="007326C8">
            <w:r>
              <w:rPr>
                <w:rFonts w:ascii="Courier New" w:hAnsi="Courier New" w:cs="Courier New"/>
                <w:color w:val="000000"/>
              </w:rPr>
              <w:t>OpenMySqlConnection</w:t>
            </w:r>
            <w:r>
              <w:rPr>
                <w:rFonts w:ascii="Courier New" w:hAnsi="Courier New" w:cs="Courier New"/>
                <w:color w:val="000000"/>
              </w:rPr>
              <w:t>.m</w:t>
            </w:r>
          </w:p>
        </w:tc>
      </w:tr>
      <w:tr w:rsidR="007326C8" w:rsidTr="007326C8">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conn =   OpenMySqlConnection(databaseName)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JDBC connector path</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javaaddpath(</w:t>
            </w:r>
            <w:r>
              <w:rPr>
                <w:rFonts w:ascii="Courier New" w:hAnsi="Courier New" w:cs="Courier New"/>
                <w:color w:val="A020F0"/>
              </w:rPr>
              <w:t>'C:\Users\chandra\Documents\MATLAB\mysql-connector-java-5.0.8\mysql-connector-java-5.0.8-bin.jar'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connection parameteres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host = </w:t>
            </w:r>
            <w:r>
              <w:rPr>
                <w:rFonts w:ascii="Courier New" w:hAnsi="Courier New" w:cs="Courier New"/>
                <w:color w:val="A020F0"/>
              </w:rPr>
              <w:t>'localhost'</w:t>
            </w:r>
            <w:r>
              <w:rPr>
                <w:rFonts w:ascii="Courier New" w:hAnsi="Courier New" w:cs="Courier New"/>
                <w:color w:val="000000"/>
              </w:rPr>
              <w:t xml:space="preserve">;     </w:t>
            </w:r>
            <w:r>
              <w:rPr>
                <w:rFonts w:ascii="Courier New" w:hAnsi="Courier New" w:cs="Courier New"/>
                <w:color w:val="228B22"/>
              </w:rPr>
              <w:t>%MySQL hostname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user = </w:t>
            </w:r>
            <w:r>
              <w:rPr>
                <w:rFonts w:ascii="Courier New" w:hAnsi="Courier New" w:cs="Courier New"/>
                <w:color w:val="A020F0"/>
              </w:rPr>
              <w:t>'root'</w:t>
            </w:r>
            <w:r>
              <w:rPr>
                <w:rFonts w:ascii="Courier New" w:hAnsi="Courier New" w:cs="Courier New"/>
                <w:color w:val="000000"/>
              </w:rPr>
              <w:t xml:space="preserve">;          </w:t>
            </w:r>
            <w:r>
              <w:rPr>
                <w:rFonts w:ascii="Courier New" w:hAnsi="Courier New" w:cs="Courier New"/>
                <w:color w:val="228B22"/>
              </w:rPr>
              <w:t>%MySQL username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password = </w:t>
            </w:r>
            <w:r>
              <w:rPr>
                <w:rFonts w:ascii="Courier New" w:hAnsi="Courier New" w:cs="Courier New"/>
                <w:color w:val="A020F0"/>
              </w:rPr>
              <w:t>'technicise'</w:t>
            </w:r>
            <w:r>
              <w:rPr>
                <w:rFonts w:ascii="Courier New" w:hAnsi="Courier New" w:cs="Courier New"/>
                <w:color w:val="000000"/>
              </w:rPr>
              <w:t>;</w:t>
            </w:r>
            <w:r>
              <w:rPr>
                <w:rFonts w:ascii="Courier New" w:hAnsi="Courier New" w:cs="Courier New"/>
                <w:color w:val="228B22"/>
              </w:rPr>
              <w:t>%MySQL password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dbName = databaseName; </w:t>
            </w:r>
            <w:r>
              <w:rPr>
                <w:rFonts w:ascii="Courier New" w:hAnsi="Courier New" w:cs="Courier New"/>
                <w:color w:val="228B22"/>
              </w:rPr>
              <w:t>%MySQL database 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JDBC parameters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jdbcString = sprintf(</w:t>
            </w:r>
            <w:r>
              <w:rPr>
                <w:rFonts w:ascii="Courier New" w:hAnsi="Courier New" w:cs="Courier New"/>
                <w:color w:val="A020F0"/>
              </w:rPr>
              <w:t>'jdbc:mysql://%s/%s'</w:t>
            </w:r>
            <w:r>
              <w:rPr>
                <w:rFonts w:ascii="Courier New" w:hAnsi="Courier New" w:cs="Courier New"/>
                <w:color w:val="000000"/>
              </w:rPr>
              <w:t>, host, dbName);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jdbcDriver = </w:t>
            </w:r>
            <w:r>
              <w:rPr>
                <w:rFonts w:ascii="Courier New" w:hAnsi="Courier New" w:cs="Courier New"/>
                <w:color w:val="A020F0"/>
              </w:rPr>
              <w:t>'com.mysql.jdbc.Driver'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228B22"/>
              </w:rPr>
              <w:t>%# Create the database connection object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conn = database(dbName, user , password, jdbcDriver, jdbcString);</w:t>
            </w:r>
          </w:p>
          <w:p w:rsidR="008C32DB" w:rsidRDefault="008C32DB" w:rsidP="008C32DB">
            <w:pPr>
              <w:autoSpaceDE w:val="0"/>
              <w:autoSpaceDN w:val="0"/>
              <w:adjustRightInd w:val="0"/>
              <w:spacing w:before="0"/>
              <w:rPr>
                <w:rFonts w:ascii="Courier New" w:hAnsi="Courier New" w:cs="Courier New"/>
                <w:sz w:val="24"/>
                <w:szCs w:val="24"/>
              </w:rPr>
            </w:pPr>
          </w:p>
          <w:p w:rsidR="007326C8" w:rsidRDefault="007326C8" w:rsidP="007326C8"/>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InsertIntoMySQLTable</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InsertIntoMySQLTable(conn,frontVal,topVal,sideVal)</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faces(front,top,side) VALUES(%s,%s,%s);'</w:t>
            </w:r>
            <w:r>
              <w:rPr>
                <w:rFonts w:ascii="Courier New" w:hAnsi="Courier New" w:cs="Courier New"/>
                <w:color w:val="000000"/>
              </w:rPr>
              <w:t>,frontVal,topVal,sideVal);</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InsertIntoMySQLTableRecursive</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InsertIntoMySQLTableRecursive(conn,tableName,colArr,dataArr)</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maxIndex = length(dataArr);</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columnFields = colArr(1);</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dataFields = dataArr(1);</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for</w:t>
            </w:r>
            <w:r>
              <w:rPr>
                <w:rFonts w:ascii="Courier New" w:hAnsi="Courier New" w:cs="Courier New"/>
                <w:color w:val="000000"/>
              </w:rPr>
              <w:t xml:space="preserve"> i = 2: maxIndex</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colInput = colArr(i);</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columnFields = sprintf(</w:t>
            </w:r>
            <w:r>
              <w:rPr>
                <w:rFonts w:ascii="Courier New" w:hAnsi="Courier New" w:cs="Courier New"/>
                <w:color w:val="A020F0"/>
              </w:rPr>
              <w:t>'%s,%s'</w:t>
            </w:r>
            <w:r>
              <w:rPr>
                <w:rFonts w:ascii="Courier New" w:hAnsi="Courier New" w:cs="Courier New"/>
                <w:color w:val="000000"/>
              </w:rPr>
              <w:t>,columnFields,colInput);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dataInput = dataArr(i);</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dataFields = sprintf(</w:t>
            </w:r>
            <w:r>
              <w:rPr>
                <w:rFonts w:ascii="Courier New" w:hAnsi="Courier New" w:cs="Courier New"/>
                <w:color w:val="A020F0"/>
              </w:rPr>
              <w:t>'%s,%s'</w:t>
            </w:r>
            <w:r>
              <w:rPr>
                <w:rFonts w:ascii="Courier New" w:hAnsi="Courier New" w:cs="Courier New"/>
                <w:color w:val="000000"/>
              </w:rPr>
              <w:t>,dataFields,dataInput);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r>
              <w:rPr>
                <w:rFonts w:ascii="Courier New" w:hAnsi="Courier New" w:cs="Courier New"/>
                <w:color w:val="0000FF"/>
              </w:rPr>
              <w:t>end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display(columnFields);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display(dataFields);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lastRenderedPageBreak/>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%s(%s) VALUES(%s);'</w:t>
            </w:r>
            <w:r>
              <w:rPr>
                <w:rFonts w:ascii="Courier New" w:hAnsi="Courier New" w:cs="Courier New"/>
                <w:color w:val="000000"/>
              </w:rPr>
              <w:t>,tableName,columnFields,dataFields);</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InsertOneValIntoDB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InsertOneValIntoDB(conn,tableName,id,description,ImgFile)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'INSERT INTO %s(PhotoID,Description,ImgFile) VALUES(%s,%s,''''ImgFile'''');'</w:t>
            </w:r>
            <w:r>
              <w:rPr>
                <w:rFonts w:ascii="Courier New" w:hAnsi="Courier New" w:cs="Courier New"/>
                <w:color w:val="000000"/>
              </w:rPr>
              <w:t>,tableName,id,description);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 xml:space="preserve"> </w:t>
            </w:r>
          </w:p>
          <w:p w:rsidR="008C32DB" w:rsidRDefault="008C32DB" w:rsidP="008C32DB">
            <w:pPr>
              <w:autoSpaceDE w:val="0"/>
              <w:autoSpaceDN w:val="0"/>
              <w:adjustRightInd w:val="0"/>
              <w:spacing w:before="0"/>
              <w:rPr>
                <w:rFonts w:ascii="Courier New" w:hAnsi="Courier New" w:cs="Courier New"/>
                <w:sz w:val="24"/>
                <w:szCs w:val="24"/>
              </w:rPr>
            </w:pP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SelectAllFromDB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alldata =   SelectAllFromDB(conn,tableName)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'Select * From %s;'</w:t>
            </w:r>
            <w:r>
              <w:rPr>
                <w:rFonts w:ascii="Courier New" w:hAnsi="Courier New" w:cs="Courier New"/>
                <w:color w:val="000000"/>
              </w:rPr>
              <w:t>,tableName);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rs =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alldata = get(rs, </w:t>
            </w:r>
            <w:r>
              <w:rPr>
                <w:rFonts w:ascii="Courier New" w:hAnsi="Courier New" w:cs="Courier New"/>
                <w:color w:val="A020F0"/>
              </w:rPr>
              <w:t>'Data'</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display(alldata);</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Default="007326C8" w:rsidP="007326C8">
      <w:pPr>
        <w:rPr>
          <w:lang w:val="en-US"/>
        </w:rPr>
      </w:pPr>
    </w:p>
    <w:tbl>
      <w:tblPr>
        <w:tblStyle w:val="TableGrid"/>
        <w:tblW w:w="0" w:type="auto"/>
        <w:tblLook w:val="04A0" w:firstRow="1" w:lastRow="0" w:firstColumn="1" w:lastColumn="0" w:noHBand="0" w:noVBand="1"/>
      </w:tblPr>
      <w:tblGrid>
        <w:gridCol w:w="9242"/>
      </w:tblGrid>
      <w:tr w:rsidR="007326C8" w:rsidTr="00C92E6B">
        <w:tc>
          <w:tcPr>
            <w:tcW w:w="9242" w:type="dxa"/>
          </w:tcPr>
          <w:p w:rsidR="007326C8" w:rsidRDefault="008C32DB" w:rsidP="00C92E6B">
            <w:r>
              <w:rPr>
                <w:rFonts w:ascii="Courier New" w:hAnsi="Courier New" w:cs="Courier New"/>
                <w:color w:val="000000"/>
              </w:rPr>
              <w:t>SelectOneRowFromDB</w:t>
            </w:r>
            <w:r>
              <w:rPr>
                <w:rFonts w:ascii="Courier New" w:hAnsi="Courier New" w:cs="Courier New"/>
                <w:color w:val="000000"/>
              </w:rPr>
              <w:t>.m</w:t>
            </w:r>
          </w:p>
        </w:tc>
      </w:tr>
      <w:tr w:rsidR="007326C8" w:rsidTr="00C92E6B">
        <w:tc>
          <w:tcPr>
            <w:tcW w:w="9242" w:type="dxa"/>
          </w:tcPr>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function</w:t>
            </w:r>
            <w:r>
              <w:rPr>
                <w:rFonts w:ascii="Courier New" w:hAnsi="Courier New" w:cs="Courier New"/>
                <w:color w:val="000000"/>
              </w:rPr>
              <w:t xml:space="preserve"> alldata =   SelectOneRowFromDB(conn,tableName,colName,value)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if</w:t>
            </w:r>
            <w:r>
              <w:rPr>
                <w:rFonts w:ascii="Courier New" w:hAnsi="Courier New" w:cs="Courier New"/>
                <w:color w:val="000000"/>
              </w:rPr>
              <w:t xml:space="preserve"> isconnection(conn)</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qry = sprintf(</w:t>
            </w:r>
            <w:r>
              <w:rPr>
                <w:rFonts w:ascii="Courier New" w:hAnsi="Courier New" w:cs="Courier New"/>
                <w:color w:val="A020F0"/>
              </w:rPr>
              <w:t>'Select * From %s where %s = %s;'</w:t>
            </w:r>
            <w:r>
              <w:rPr>
                <w:rFonts w:ascii="Courier New" w:hAnsi="Courier New" w:cs="Courier New"/>
                <w:color w:val="000000"/>
              </w:rPr>
              <w:t>,tableName,colName,value);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rs = fetch(exec(conn, qry));</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alldata = get(rs, </w:t>
            </w:r>
            <w:r>
              <w:rPr>
                <w:rFonts w:ascii="Courier New" w:hAnsi="Courier New" w:cs="Courier New"/>
                <w:color w:val="A020F0"/>
              </w:rPr>
              <w:t>'Data'</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display(alldata);</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lastRenderedPageBreak/>
              <w:t>else</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00"/>
              </w:rPr>
              <w:t xml:space="preserve">    display(</w:t>
            </w:r>
            <w:r>
              <w:rPr>
                <w:rFonts w:ascii="Courier New" w:hAnsi="Courier New" w:cs="Courier New"/>
                <w:color w:val="A020F0"/>
              </w:rPr>
              <w:t>'MySql Connection Error'</w:t>
            </w:r>
            <w:r>
              <w:rPr>
                <w:rFonts w:ascii="Courier New" w:hAnsi="Courier New" w:cs="Courier New"/>
                <w:color w:val="000000"/>
              </w:rPr>
              <w:t>);</w:t>
            </w:r>
          </w:p>
          <w:p w:rsidR="008C32DB" w:rsidRDefault="008C32DB" w:rsidP="008C32DB">
            <w:pPr>
              <w:autoSpaceDE w:val="0"/>
              <w:autoSpaceDN w:val="0"/>
              <w:adjustRightInd w:val="0"/>
              <w:spacing w:before="0"/>
              <w:rPr>
                <w:rFonts w:ascii="Courier New" w:hAnsi="Courier New" w:cs="Courier New"/>
                <w:sz w:val="24"/>
                <w:szCs w:val="24"/>
              </w:rPr>
            </w:pPr>
            <w:r>
              <w:rPr>
                <w:rFonts w:ascii="Courier New" w:hAnsi="Courier New" w:cs="Courier New"/>
                <w:color w:val="0000FF"/>
              </w:rPr>
              <w:t>end</w:t>
            </w:r>
          </w:p>
          <w:p w:rsidR="007326C8" w:rsidRDefault="007326C8" w:rsidP="00C92E6B"/>
        </w:tc>
      </w:tr>
    </w:tbl>
    <w:p w:rsidR="007326C8" w:rsidRPr="007326C8" w:rsidRDefault="007326C8" w:rsidP="007326C8">
      <w:pPr>
        <w:rPr>
          <w:lang w:val="en-US"/>
        </w:rPr>
      </w:pPr>
    </w:p>
    <w:p w:rsidR="007326C8" w:rsidRDefault="007326C8" w:rsidP="0065144C">
      <w:pPr>
        <w:rPr>
          <w:lang w:val="en-US"/>
        </w:rPr>
      </w:pPr>
    </w:p>
    <w:p w:rsidR="003A6948" w:rsidRDefault="003A6948" w:rsidP="003A6948">
      <w:pPr>
        <w:pStyle w:val="Heading3"/>
        <w:rPr>
          <w:lang w:val="en-US"/>
        </w:rPr>
      </w:pPr>
      <w:bookmarkStart w:id="73" w:name="_Toc368039145"/>
      <w:r>
        <w:rPr>
          <w:lang w:val="en-US"/>
        </w:rPr>
        <w:t xml:space="preserve">Datbase Classes : </w:t>
      </w:r>
      <w:r w:rsidR="00C935A7">
        <w:rPr>
          <w:lang w:val="en-US"/>
        </w:rPr>
        <w:t>FRS</w:t>
      </w:r>
      <w:r w:rsidRPr="003A6948">
        <w:rPr>
          <w:lang w:val="en-US"/>
        </w:rPr>
        <w:t>Data</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B4442A" w:rsidRDefault="00B4442A" w:rsidP="00472BB3">
      <w:pPr>
        <w:pStyle w:val="Heading2"/>
      </w:pPr>
      <w:bookmarkStart w:id="74" w:name="_Toc368039146"/>
      <w:r>
        <w:t>Comments and Description of Coding segments</w:t>
      </w:r>
      <w:bookmarkEnd w:id="74"/>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5" w:name="_Toc368039147"/>
      <w:r>
        <w:t>Code Commenting</w:t>
      </w:r>
      <w:bookmarkEnd w:id="75"/>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r w:rsidR="00830400" w:rsidRPr="001F0CC3">
        <w:rPr>
          <w:rFonts w:ascii="Times New Roman" w:hAnsi="Times New Roman"/>
          <w:sz w:val="24"/>
          <w:lang w:val="en-GB"/>
        </w:rPr>
        <w:t>blocks.</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//Note.id = msqlReader.GetString("id");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 xml:space="preserve">#endregion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6" w:name="_Toc368039148"/>
      <w:r>
        <w:lastRenderedPageBreak/>
        <w:t>Description of coding</w:t>
      </w:r>
      <w:bookmarkEnd w:id="76"/>
    </w:p>
    <w:p w:rsidR="009E27A8" w:rsidRDefault="009E27A8" w:rsidP="009E27A8">
      <w:r>
        <w:lastRenderedPageBreak/>
        <w:t>In practical problems such as face recognition, training images of size (60x50) form a covariance matrix of size (3000x3000) that is computationally demanding in solving its eigenvalues and eigenvectors. The n-dimensional eigenvectors can be solved by first computing the eigenvectors of the (m x m, e.g. 400x400) covariance matrix, a less computationally intensive task [7]. Consider the eigenvectors viof the matrix XTX,</w:t>
      </w:r>
    </w:p>
    <w:p w:rsidR="009E27A8" w:rsidRDefault="009E27A8" w:rsidP="009E27A8">
      <w:r>
        <w:t>Premultiplying both sides by X, this results into</w:t>
      </w:r>
    </w:p>
    <w:p w:rsidR="00806E72" w:rsidRDefault="009E27A8" w:rsidP="009E27A8">
      <w:r>
        <w:t>Where</w:t>
      </w:r>
      <w:r>
        <w:t xml:space="preserve"> Xviare the eigenvectors of the original covariance matrix C= XXT. Therefore, it is possible to solve the eigenvectors of the original covariance (C= XXT) matrix by first getting the eigenvectors of the much smaller covariance matrix (C= XTX) and then multiplying it by the data matrix X, resulting to the actual eigenvectors, vi* = Xvi.</w:t>
      </w:r>
    </w:p>
    <w:p w:rsidR="009E27A8" w:rsidRDefault="009E27A8" w:rsidP="009E27A8">
      <w:r>
        <w:t>When the number of training image samples (m, e.g. m= 400) is much less than the number of pixels (n, e.g. n= 3000) in an image, the dimension of the original feature vector (m&lt;&lt; n), there will only be m –1, instead of nmeaningful eigenvectors.</w:t>
      </w:r>
    </w:p>
    <w:p w:rsidR="009E27A8" w:rsidRDefault="009E27A8" w:rsidP="009E27A8">
      <w:r>
        <w:t>The remaining eigenvectors have an associated eigenvalues of zero. In fact, in the numerical example above, the eigenvalues of the eigenvectors, except the four chosen ones, have eigenvalues of zero.</w:t>
      </w:r>
    </w:p>
    <w:p w:rsidR="00806E72" w:rsidRPr="00806E72" w:rsidRDefault="00806E72" w:rsidP="00806E72"/>
    <w:p w:rsidR="00B4442A" w:rsidRDefault="00B87084" w:rsidP="00472BB3">
      <w:pPr>
        <w:pStyle w:val="Heading2"/>
        <w:rPr>
          <w:lang w:val="en-US"/>
        </w:rPr>
      </w:pPr>
      <w:bookmarkStart w:id="77" w:name="h.9gy2ui-nx3byl"/>
      <w:bookmarkStart w:id="78" w:name="_Toc368039149"/>
      <w:bookmarkEnd w:id="77"/>
      <w:r>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8D22EF" w:rsidRPr="00B33194" w:rsidRDefault="008D22EF" w:rsidP="00B4442A">
                  <w:r w:rsidRPr="00B33194">
                    <w:t>12</w:t>
                  </w:r>
                </w:p>
              </w:txbxContent>
            </v:textbox>
          </v:shape>
        </w:pict>
      </w:r>
      <w:r w:rsidR="00B4442A">
        <w:t>Standardization of the coding</w:t>
      </w:r>
      <w:bookmarkEnd w:id="78"/>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lastRenderedPageBreak/>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9" w:name="_Toc368039150"/>
      <w:r>
        <w:t>Code Efficiency</w:t>
      </w:r>
      <w:bookmarkEnd w:id="79"/>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w:t>
      </w:r>
      <w:r w:rsidR="008C5DCE" w:rsidRPr="00405E0E">
        <w:lastRenderedPageBreak/>
        <w:t xml:space="preserve">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0" w:name="_Toc368039151"/>
      <w:r>
        <w:t>Error handling</w:t>
      </w:r>
      <w:bookmarkEnd w:id="80"/>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B87084" w:rsidP="00EA6DE1">
      <w:pPr>
        <w:pStyle w:val="Heading3"/>
        <w:rPr>
          <w:szCs w:val="27"/>
        </w:rPr>
      </w:pPr>
      <w:hyperlink r:id="rId47" w:tooltip="Collapse" w:history="1">
        <w:bookmarkStart w:id="81" w:name="_Toc368039152"/>
        <w:r w:rsidR="00EA6DE1" w:rsidRPr="00EA6DE1">
          <w:rPr>
            <w:rStyle w:val="lwcollapsibleareatitle"/>
            <w:szCs w:val="27"/>
          </w:rPr>
          <w:t>Exceptions Overview</w:t>
        </w:r>
        <w:bookmarkEnd w:id="81"/>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lastRenderedPageBreak/>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2" w:name="_Toc368039153"/>
      <w:r>
        <w:t>Validation checks</w:t>
      </w:r>
      <w:bookmarkEnd w:id="82"/>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3" w:name="_Toc368039154"/>
      <w:r>
        <w:t>Allowed character checks</w:t>
      </w:r>
      <w:bookmarkEnd w:id="83"/>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4" w:name="_Toc368039155"/>
      <w:r>
        <w:t>Batch totals</w:t>
      </w:r>
      <w:bookmarkEnd w:id="84"/>
    </w:p>
    <w:p w:rsidR="00672A49" w:rsidRDefault="00672A49" w:rsidP="00672A49">
      <w:r w:rsidRPr="00FD4744">
        <w:rPr>
          <w:rFonts w:ascii="Times New Roman" w:eastAsia="Times New Roman" w:hAnsi="Times New Roman" w:cs="Times New Roman"/>
          <w:sz w:val="24"/>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5" w:name="_Toc368039156"/>
      <w:r>
        <w:t>Cardinality check</w:t>
      </w:r>
      <w:bookmarkEnd w:id="85"/>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6" w:name="_Toc368039157"/>
      <w:r>
        <w:lastRenderedPageBreak/>
        <w:t>Check digits</w:t>
      </w:r>
      <w:bookmarkEnd w:id="86"/>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7" w:name="_Toc368039158"/>
      <w:r>
        <w:t>Consistency checks</w:t>
      </w:r>
      <w:bookmarkEnd w:id="8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A76DBA">
      <w:pPr>
        <w:pStyle w:val="Heading3"/>
      </w:pPr>
      <w:bookmarkStart w:id="88" w:name="_Toc368039159"/>
      <w:r>
        <w:t>Control totals</w:t>
      </w:r>
      <w:bookmarkEnd w:id="88"/>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89" w:name="_Toc368039160"/>
      <w:r>
        <w:t>Cross-system consistency checks</w:t>
      </w:r>
      <w:bookmarkEnd w:id="8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A76DBA">
      <w:pPr>
        <w:pStyle w:val="Heading3"/>
      </w:pPr>
      <w:bookmarkStart w:id="90" w:name="_Toc368039161"/>
      <w:r>
        <w:t>Data type checks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91" w:name="_Toc368039162"/>
      <w:r>
        <w:t>File existence check</w:t>
      </w:r>
      <w:bookmarkEnd w:id="9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 file with a specified name exists. This check is essential for programs that use file handling.</w:t>
      </w:r>
    </w:p>
    <w:p w:rsidR="00672A49" w:rsidRDefault="00672A49" w:rsidP="00A76DBA">
      <w:pPr>
        <w:pStyle w:val="Heading3"/>
      </w:pPr>
      <w:bookmarkStart w:id="92" w:name="_Toc368039163"/>
      <w:r>
        <w:t>Format or picture check</w:t>
      </w:r>
      <w:bookmarkEnd w:id="9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3" w:name="_Toc368039164"/>
      <w:r>
        <w:lastRenderedPageBreak/>
        <w:t>Hash totals</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4" w:name="_Toc368039165"/>
      <w:r>
        <w:t>Limit check</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A76DBA">
      <w:pPr>
        <w:pStyle w:val="Heading3"/>
      </w:pPr>
      <w:bookmarkStart w:id="95" w:name="_Toc368039166"/>
      <w:r>
        <w:t>Logic check</w:t>
      </w:r>
      <w:bookmarkEnd w:id="95"/>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
    <w:p w:rsidR="00672A49" w:rsidRDefault="00672A49" w:rsidP="00A76DBA">
      <w:pPr>
        <w:pStyle w:val="Heading3"/>
      </w:pPr>
      <w:bookmarkStart w:id="96" w:name="_Toc368039167"/>
      <w:r>
        <w:t>Presence check</w:t>
      </w:r>
      <w:bookmarkEnd w:id="9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A76DBA">
      <w:pPr>
        <w:pStyle w:val="Heading3"/>
      </w:pPr>
      <w:bookmarkStart w:id="97" w:name="_Toc368039168"/>
      <w:r>
        <w:t>Range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lie within a specified range of values, e.g., the month of a person's date of birth should lie between 1 and 12.</w:t>
      </w:r>
    </w:p>
    <w:p w:rsidR="00672A49" w:rsidRDefault="00672A49" w:rsidP="00A76DBA">
      <w:pPr>
        <w:pStyle w:val="Heading3"/>
      </w:pPr>
      <w:bookmarkStart w:id="98" w:name="_Toc368039169"/>
      <w:r>
        <w:t>Referential integrity</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99" w:name="_Toc368039170"/>
      <w:r>
        <w:t>Spelling and grammar check</w:t>
      </w:r>
      <w:bookmarkEnd w:id="9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Looks for spelling and grammatical errors.</w:t>
      </w:r>
    </w:p>
    <w:p w:rsidR="00672A49" w:rsidRDefault="00672A49" w:rsidP="00A76DBA">
      <w:pPr>
        <w:pStyle w:val="Heading3"/>
      </w:pPr>
      <w:bookmarkStart w:id="100" w:name="_Toc368039171"/>
      <w:r>
        <w:t>Uniqueness check</w:t>
      </w:r>
      <w:bookmarkEnd w:id="10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each value is unique. This can be applied to several fields (i.e. Address, First Name, Last Name).</w:t>
      </w:r>
    </w:p>
    <w:p w:rsidR="00672A49" w:rsidRDefault="00672A49" w:rsidP="00A76DBA">
      <w:pPr>
        <w:pStyle w:val="Heading3"/>
      </w:pPr>
      <w:bookmarkStart w:id="101" w:name="_Toc368039172"/>
      <w:r>
        <w:t>Table Look Up Check</w:t>
      </w:r>
      <w:bookmarkEnd w:id="10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102" w:name="_Toc368039173"/>
      <w:r>
        <w:t>Testing</w:t>
      </w:r>
      <w:bookmarkEnd w:id="102"/>
    </w:p>
    <w:p w:rsidR="00B4442A" w:rsidRDefault="00B4442A" w:rsidP="00472BB3">
      <w:pPr>
        <w:pStyle w:val="Heading2"/>
        <w:rPr>
          <w:lang w:val="en-US"/>
        </w:rPr>
      </w:pPr>
      <w:bookmarkStart w:id="103" w:name="_Toc368039174"/>
      <w:r>
        <w:t xml:space="preserve">Testing techniques and </w:t>
      </w:r>
      <w:r w:rsidR="00BD2B81">
        <w:t>testing</w:t>
      </w:r>
      <w:r>
        <w:t xml:space="preserve"> strategies used</w:t>
      </w:r>
      <w:bookmarkEnd w:id="103"/>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4" w:name="_Toc368039175"/>
      <w:r>
        <w:t>Database &amp; Data Integrity Testing</w:t>
      </w:r>
      <w:bookmarkEnd w:id="104"/>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5" w:name="_Toc368039176"/>
      <w:r>
        <w:t>Functional Testing:</w:t>
      </w:r>
      <w:bookmarkEnd w:id="105"/>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BE25AD">
        <w:rPr>
          <w:b/>
        </w:rPr>
        <w:t>FRS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6" w:name="_Toc368039177"/>
      <w:r>
        <w:t>Regression Testing:</w:t>
      </w:r>
      <w:bookmarkEnd w:id="106"/>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BE25AD">
        <w:rPr>
          <w:rFonts w:ascii="Arial" w:hAnsi="Arial" w:cs="Arial"/>
          <w:b/>
        </w:rPr>
        <w:t>FRS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7" w:name="_Toc368039178"/>
      <w:r>
        <w:t>User Interface Testing:</w:t>
      </w:r>
      <w:bookmarkEnd w:id="107"/>
    </w:p>
    <w:p w:rsidR="005C1084" w:rsidRDefault="005C1084" w:rsidP="005C1084">
      <w:pPr>
        <w:pStyle w:val="BodyText1"/>
        <w:jc w:val="both"/>
        <w:rPr>
          <w:rFonts w:ascii="Arial" w:hAnsi="Arial" w:cs="Arial"/>
        </w:rPr>
      </w:pPr>
      <w:r w:rsidRPr="00B3585B">
        <w:rPr>
          <w:rFonts w:ascii="Arial" w:hAnsi="Arial" w:cs="Arial"/>
        </w:rPr>
        <w:lastRenderedPageBreak/>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8" w:name="_Toc368039179"/>
      <w:r>
        <w:t>Performance Profiling:</w:t>
      </w:r>
      <w:bookmarkEnd w:id="108"/>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9" w:name="_Toc368039180"/>
      <w:r>
        <w:t>Load Testing:</w:t>
      </w:r>
      <w:bookmarkEnd w:id="109"/>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0" w:name="_Toc368039181"/>
      <w:r>
        <w:t>Stress Testing:</w:t>
      </w:r>
      <w:bookmarkEnd w:id="110"/>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w:t>
      </w:r>
      <w:r w:rsidRPr="007F3F0C">
        <w:rPr>
          <w:rFonts w:ascii="Arial" w:hAnsi="Arial" w:cs="Arial"/>
          <w:lang w:val="en-GB"/>
        </w:rPr>
        <w:lastRenderedPageBreak/>
        <w:t>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11" w:name="_Toc368039182"/>
      <w:r>
        <w:t>Volume Testing:</w:t>
      </w:r>
      <w:bookmarkEnd w:id="111"/>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12" w:name="_Toc368039183"/>
      <w:r>
        <w:rPr>
          <w:lang w:val="en-GB"/>
        </w:rPr>
        <w:t>Security &amp; Access Control Testing:</w:t>
      </w:r>
      <w:bookmarkEnd w:id="112"/>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3" w:name="_Toc368039184"/>
      <w:r>
        <w:rPr>
          <w:lang w:val="en-GB"/>
        </w:rPr>
        <w:t>Failover &amp; Recovery Testing:</w:t>
      </w:r>
      <w:bookmarkEnd w:id="113"/>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4" w:name="_Toc368039185"/>
      <w:r>
        <w:rPr>
          <w:lang w:val="en-GB"/>
        </w:rPr>
        <w:t>Configuration Testing:</w:t>
      </w:r>
      <w:bookmarkEnd w:id="114"/>
    </w:p>
    <w:p w:rsidR="0070671D" w:rsidRDefault="00CC1BC1" w:rsidP="0070671D">
      <w:pPr>
        <w:jc w:val="both"/>
        <w:rPr>
          <w:rFonts w:ascii="Arial" w:hAnsi="Arial" w:cs="Arial"/>
          <w:lang w:val="en-GB"/>
        </w:rPr>
      </w:pPr>
      <w:r w:rsidRPr="00A545E2">
        <w:rPr>
          <w:rFonts w:ascii="Arial" w:hAnsi="Arial" w:cs="Arial"/>
          <w:lang w:val="en-GB"/>
        </w:rPr>
        <w:t xml:space="preserve">Configuration testing verifies the operation of the target-of-test on different software and hardware configurations. In most production environments, the particular hardware specifications for the client </w:t>
      </w:r>
      <w:r w:rsidRPr="00A545E2">
        <w:rPr>
          <w:rFonts w:ascii="Arial" w:hAnsi="Arial" w:cs="Arial"/>
          <w:lang w:val="en-GB"/>
        </w:rPr>
        <w:lastRenderedPageBreak/>
        <w:t>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5" w:name="_Toc368039186"/>
      <w:r>
        <w:rPr>
          <w:lang w:val="en-GB"/>
        </w:rPr>
        <w:t>Installation/Deploy &amp; Back out Testing:</w:t>
      </w:r>
      <w:bookmarkEnd w:id="115"/>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6" w:name="_Toc368039187"/>
      <w:r>
        <w:rPr>
          <w:lang w:val="en-GB"/>
        </w:rPr>
        <w:t>Post Production Testing:</w:t>
      </w:r>
      <w:bookmarkEnd w:id="116"/>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7" w:name="_Toc368039188"/>
      <w:r>
        <w:rPr>
          <w:lang w:val="en-GB"/>
        </w:rPr>
        <w:t>Unit Testing:</w:t>
      </w:r>
      <w:bookmarkEnd w:id="117"/>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8" w:name="_Toc368039189"/>
      <w:r>
        <w:t>Smoke Testing:</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9" w:name="_Toc368039190"/>
      <w:r>
        <w:t>Data Migration Testing:</w:t>
      </w:r>
      <w:bookmarkEnd w:id="119"/>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0" w:name="_Toc368039191"/>
      <w:r>
        <w:t>Testing Plan used</w:t>
      </w:r>
      <w:bookmarkEnd w:id="120"/>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1" w:name="_Toc368039192"/>
      <w:r w:rsidRPr="00751044">
        <w:t>Cause of Testing:</w:t>
      </w:r>
      <w:bookmarkEnd w:id="121"/>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2" w:name="_Toc368039193"/>
      <w:r w:rsidRPr="00751044">
        <w:lastRenderedPageBreak/>
        <w:t>Unit testing includes the following:</w:t>
      </w:r>
      <w:bookmarkEnd w:id="122"/>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3" w:name="_Toc368039194"/>
      <w:r w:rsidRPr="00751044">
        <w:t>System testing includes the following:</w:t>
      </w:r>
      <w:bookmarkEnd w:id="123"/>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4" w:name="_Toc368039195"/>
      <w:r w:rsidRPr="00751044">
        <w:t>The following points should be remembered primarily:</w:t>
      </w:r>
      <w:bookmarkEnd w:id="124"/>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5" w:name="_Toc368039196"/>
      <w:r w:rsidRPr="00751044">
        <w:t>Any engineered product (and most other things) can be tested in one of two ways:</w:t>
      </w:r>
      <w:bookmarkEnd w:id="125"/>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6" w:name="_Toc368039197"/>
      <w:r w:rsidRPr="00751044">
        <w:t>White-box testing:</w:t>
      </w:r>
      <w:bookmarkEnd w:id="126"/>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We often believe that a logical path is not likely to be executed when, in fact, it may be executed in regular basis. The logical flow of a program is sometimes counterintuitive, meaning that our unconscious assumption about flow of control and </w:t>
      </w:r>
      <w:r w:rsidRPr="003F1D3A">
        <w:rPr>
          <w:rFonts w:ascii="Times New Roman" w:eastAsia="Times New Roman" w:hAnsi="Times New Roman" w:cs="Times New Roman"/>
          <w:sz w:val="24"/>
          <w:lang w:val="en-GB"/>
        </w:rPr>
        <w:lastRenderedPageBreak/>
        <w:t>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7" w:name="_Toc368039198"/>
      <w:r w:rsidRPr="00751044">
        <w:t>Basis Path Testing:</w:t>
      </w:r>
      <w:bookmarkEnd w:id="127"/>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8" w:name="_Toc368039199"/>
      <w:r w:rsidRPr="00751044">
        <w:t>Black-box Testing:</w:t>
      </w:r>
      <w:bookmarkEnd w:id="128"/>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lastRenderedPageBreak/>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29" w:name="_Toc368039200"/>
      <w:r>
        <w:t>Test reports for Unit Test Cases and System Test Cases</w:t>
      </w:r>
      <w:bookmarkEnd w:id="129"/>
    </w:p>
    <w:p w:rsidR="00A32FC2" w:rsidRDefault="00A32FC2" w:rsidP="00A32FC2">
      <w:pPr>
        <w:pStyle w:val="Heading3"/>
      </w:pPr>
      <w:bookmarkStart w:id="130" w:name="_Toc368039201"/>
      <w:r>
        <w:t>Test reports for Unit Test Cases</w:t>
      </w:r>
      <w:bookmarkEnd w:id="130"/>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31" w:name="_Toc368039202"/>
      <w:r>
        <w:t xml:space="preserve">Test reports for </w:t>
      </w:r>
      <w:r w:rsidR="00A24CF4">
        <w:t xml:space="preserve">System </w:t>
      </w:r>
      <w:r>
        <w:t>Test Cases</w:t>
      </w:r>
      <w:bookmarkEnd w:id="131"/>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32" w:name="_Toc368039203"/>
      <w:r>
        <w:t>Debugging and Code improvement</w:t>
      </w:r>
      <w:r w:rsidR="00D57D8F">
        <w:t>:</w:t>
      </w:r>
      <w:bookmarkEnd w:id="132"/>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lastRenderedPageBreak/>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3" w:name="_Toc351953104"/>
      <w:bookmarkStart w:id="134" w:name="_Toc368039204"/>
      <w:r>
        <w:rPr>
          <w:rFonts w:ascii="Segoe UI" w:hAnsi="Segoe UI" w:cs="Segoe UI"/>
          <w:color w:val="333333"/>
          <w:sz w:val="30"/>
          <w:szCs w:val="30"/>
        </w:rPr>
        <w:t>Create a Sample with the Debug Class</w:t>
      </w:r>
      <w:bookmarkEnd w:id="133"/>
      <w:bookmarkEnd w:id="134"/>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5" w:name="_Toc351953105"/>
      <w:bookmarkStart w:id="136" w:name="_Toc368039205"/>
      <w:r>
        <w:rPr>
          <w:rFonts w:ascii="Segoe UI" w:hAnsi="Segoe UI" w:cs="Segoe UI"/>
          <w:color w:val="333333"/>
          <w:sz w:val="30"/>
          <w:szCs w:val="30"/>
        </w:rPr>
        <w:t>Using the Trace Class</w:t>
      </w:r>
      <w:bookmarkEnd w:id="135"/>
      <w:bookmarkEnd w:id="136"/>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7" w:name="_Toc351953106"/>
      <w:bookmarkStart w:id="138" w:name="_Toc368039206"/>
      <w:r>
        <w:rPr>
          <w:rFonts w:ascii="Segoe UI" w:hAnsi="Segoe UI" w:cs="Segoe UI"/>
          <w:color w:val="333333"/>
          <w:sz w:val="30"/>
          <w:szCs w:val="30"/>
        </w:rPr>
        <w:t>Verify That It Works</w:t>
      </w:r>
      <w:bookmarkEnd w:id="137"/>
      <w:bookmarkEnd w:id="138"/>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lastRenderedPageBreak/>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9" w:name="_Toc351953107"/>
      <w:bookmarkStart w:id="140" w:name="_Toc368039207"/>
      <w:r>
        <w:rPr>
          <w:rFonts w:ascii="Segoe UI" w:hAnsi="Segoe UI" w:cs="Segoe UI"/>
          <w:color w:val="333333"/>
          <w:sz w:val="30"/>
          <w:szCs w:val="30"/>
        </w:rPr>
        <w:t>Complete Code Listing</w:t>
      </w:r>
      <w:bookmarkEnd w:id="139"/>
      <w:bookmarkEnd w:id="140"/>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1" w:name="_Toc351953108"/>
      <w:bookmarkStart w:id="142" w:name="_Toc368039208"/>
      <w:r>
        <w:rPr>
          <w:rFonts w:ascii="Segoe UI" w:hAnsi="Segoe UI" w:cs="Segoe UI"/>
          <w:color w:val="333333"/>
          <w:sz w:val="30"/>
          <w:szCs w:val="30"/>
        </w:rPr>
        <w:t>Troubleshoot</w:t>
      </w:r>
      <w:bookmarkEnd w:id="141"/>
      <w:bookmarkEnd w:id="142"/>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3" w:name="_Toc368039209"/>
      <w:r>
        <w:t>System Security</w:t>
      </w:r>
      <w:r w:rsidR="00D57D8F">
        <w:t xml:space="preserve"> measures:</w:t>
      </w:r>
      <w:bookmarkEnd w:id="143"/>
    </w:p>
    <w:p w:rsidR="00D57D8F" w:rsidRDefault="00B4442A" w:rsidP="000B1064">
      <w:pPr>
        <w:pStyle w:val="Heading2"/>
      </w:pPr>
      <w:bookmarkStart w:id="144" w:name="_Toc368039210"/>
      <w:r>
        <w:t>Database/data security</w:t>
      </w:r>
      <w:r w:rsidR="00D57D8F">
        <w:t>:</w:t>
      </w:r>
      <w:bookmarkEnd w:id="144"/>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5" w:name="_Toc368039211"/>
      <w:r>
        <w:t>Creation of User profiles and access rights</w:t>
      </w:r>
      <w:bookmarkEnd w:id="145"/>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lastRenderedPageBreak/>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6" w:name="_Toc368039212"/>
      <w:r>
        <w:t>Cost Estimation of the Project along with Cost Estimation Model</w:t>
      </w:r>
      <w:bookmarkEnd w:id="146"/>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lastRenderedPageBreak/>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Our project is semidetached type, because the development team consists of a mixture of experienced and inexperienced staff like my guide and me. Team members may have limited </w:t>
      </w:r>
      <w:r w:rsidRPr="000B345A">
        <w:rPr>
          <w:rFonts w:ascii="Times New Roman" w:hAnsi="Times New Roman" w:cs="Times New Roman"/>
          <w:sz w:val="24"/>
          <w:szCs w:val="24"/>
        </w:rPr>
        <w:lastRenderedPageBreak/>
        <w:t>experience on related system but may be unfamiliar with aspects of the system being developed.</w:t>
      </w:r>
    </w:p>
    <w:p w:rsidR="00380B50" w:rsidRDefault="00380B50" w:rsidP="00380B50"/>
    <w:p w:rsidR="00380B50" w:rsidRDefault="00380B50" w:rsidP="00380B50">
      <w:pPr>
        <w:pStyle w:val="Heading2"/>
      </w:pPr>
      <w:bookmarkStart w:id="147" w:name="_Toc368039213"/>
      <w:r>
        <w:t>Estimation of development effort</w:t>
      </w:r>
      <w:bookmarkEnd w:id="147"/>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3.0*(KLOC)1.12  PM</w:t>
      </w:r>
    </w:p>
    <w:p w:rsidR="00380B50" w:rsidRDefault="00380B50" w:rsidP="00380B50"/>
    <w:p w:rsidR="00380B50" w:rsidRDefault="00380B50" w:rsidP="00380B50">
      <w:pPr>
        <w:pStyle w:val="Heading2"/>
      </w:pPr>
      <w:bookmarkStart w:id="148" w:name="_Toc368039214"/>
      <w:r>
        <w:t>Estimation of development time</w:t>
      </w:r>
      <w:bookmarkEnd w:id="148"/>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9" w:name="_Toc368039215"/>
      <w:r>
        <w:t>Reports</w:t>
      </w:r>
      <w:bookmarkEnd w:id="149"/>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r w:rsidR="00ED4474">
        <w:rPr>
          <w:rFonts w:ascii="Times New Roman" w:eastAsia="Times New Roman" w:hAnsi="Times New Roman" w:cs="Times New Roman"/>
          <w:sz w:val="24"/>
          <w:lang w:val="en-GB"/>
        </w:rPr>
        <w:t>Users</w:t>
      </w:r>
      <w:r w:rsidRPr="000B345A">
        <w:rPr>
          <w:rFonts w:ascii="Times New Roman" w:eastAsia="Times New Roman" w:hAnsi="Times New Roman" w:cs="Times New Roman"/>
          <w:sz w:val="24"/>
          <w:lang w:val="en-GB"/>
        </w:rPr>
        <w:t xml:space="preserve">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lastRenderedPageBreak/>
        <w:t xml:space="preserve">List of </w:t>
      </w:r>
      <w:r w:rsidR="00ED4474">
        <w:rPr>
          <w:rFonts w:ascii="Times New Roman" w:eastAsia="Times New Roman" w:hAnsi="Times New Roman" w:cs="Times New Roman"/>
          <w:sz w:val="24"/>
          <w:lang w:val="en-GB"/>
        </w:rPr>
        <w:t>users logged on</w:t>
      </w:r>
      <w:r w:rsidRPr="000B345A">
        <w:rPr>
          <w:rFonts w:ascii="Times New Roman" w:eastAsia="Times New Roman" w:hAnsi="Times New Roman" w:cs="Times New Roman"/>
          <w:sz w:val="24"/>
          <w:lang w:val="en-GB"/>
        </w:rPr>
        <w:t xml:space="preserve">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A list of </w:t>
      </w:r>
      <w:r w:rsidR="00ED4474">
        <w:rPr>
          <w:rFonts w:ascii="Times New Roman" w:eastAsia="Times New Roman" w:hAnsi="Times New Roman" w:cs="Times New Roman"/>
          <w:sz w:val="24"/>
          <w:lang w:val="en-GB"/>
        </w:rPr>
        <w:t>usage report</w:t>
      </w:r>
      <w:r w:rsidRPr="000B345A">
        <w:rPr>
          <w:rFonts w:ascii="Times New Roman" w:eastAsia="Times New Roman" w:hAnsi="Times New Roman" w:cs="Times New Roman"/>
          <w:sz w:val="24"/>
          <w:lang w:val="en-GB"/>
        </w:rPr>
        <w:t xml:space="preserve"> could be generated.</w:t>
      </w:r>
    </w:p>
    <w:p w:rsidR="005C4283" w:rsidRPr="00ED4474" w:rsidRDefault="00F074BC" w:rsidP="00ED4474">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r w:rsidR="00ED4474">
        <w:rPr>
          <w:rFonts w:ascii="Times New Roman" w:eastAsia="Times New Roman" w:hAnsi="Times New Roman" w:cs="Times New Roman"/>
          <w:sz w:val="24"/>
          <w:lang w:val="en-GB"/>
        </w:rPr>
        <w:t>failed logged in attempt update could be generated.</w:t>
      </w:r>
    </w:p>
    <w:p w:rsidR="005C4283" w:rsidRDefault="005C4283" w:rsidP="005C4283">
      <w:pPr>
        <w:pStyle w:val="BodyText"/>
        <w:tabs>
          <w:tab w:val="num" w:pos="1080"/>
        </w:tabs>
        <w:jc w:val="both"/>
      </w:pPr>
    </w:p>
    <w:p w:rsidR="00B4442A" w:rsidRDefault="00B4442A" w:rsidP="00472BB3">
      <w:pPr>
        <w:pStyle w:val="Heading1"/>
      </w:pPr>
      <w:bookmarkStart w:id="150" w:name="_Toc368039216"/>
      <w:r>
        <w:t>Future scope and further enhancement of the Project</w:t>
      </w:r>
      <w:bookmarkEnd w:id="150"/>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51" w:name="_Toc368039217"/>
      <w:r>
        <w:t>Bibliography</w:t>
      </w:r>
      <w:bookmarkEnd w:id="151"/>
    </w:p>
    <w:p w:rsidR="00E239ED" w:rsidRDefault="00C273F0" w:rsidP="00C273F0">
      <w:pPr>
        <w:pStyle w:val="Heading2"/>
      </w:pPr>
      <w:bookmarkStart w:id="152" w:name="_Toc368039218"/>
      <w:r>
        <w:t>Website</w:t>
      </w:r>
      <w:bookmarkEnd w:id="152"/>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http://www.codeplex.com/</w:t>
        </w:r>
      </w:hyperlink>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http://stackoverflow.com/</w:t>
        </w:r>
      </w:hyperlink>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53"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B87084" w:rsidP="00E65F63">
      <w:pPr>
        <w:pStyle w:val="ListParagraph"/>
        <w:numPr>
          <w:ilvl w:val="0"/>
          <w:numId w:val="4"/>
        </w:numPr>
        <w:spacing w:line="480" w:lineRule="auto"/>
        <w:rPr>
          <w:rStyle w:val="Hyperlink"/>
          <w:rFonts w:ascii="Times New Roman" w:hAnsi="Times New Roman"/>
          <w:sz w:val="24"/>
          <w:szCs w:val="24"/>
        </w:rPr>
      </w:pPr>
      <w:hyperlink r:id="rId54" w:history="1">
        <w:r w:rsidR="00E239ED" w:rsidRPr="000B345A">
          <w:rPr>
            <w:rStyle w:val="Hyperlink"/>
            <w:rFonts w:ascii="Times New Roman" w:hAnsi="Times New Roman"/>
            <w:sz w:val="24"/>
            <w:szCs w:val="24"/>
            <w:lang w:eastAsia="en-IN"/>
          </w:rPr>
          <w:t>http://www.w3schools.com</w:t>
        </w:r>
      </w:hyperlink>
    </w:p>
    <w:p w:rsidR="00E239ED"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55"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56"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FB055F" w:rsidRPr="000B345A">
          <w:rPr>
            <w:rStyle w:val="Hyperlink"/>
            <w:rFonts w:ascii="Times New Roman" w:hAnsi="Times New Roman"/>
            <w:sz w:val="24"/>
            <w:szCs w:val="24"/>
            <w:lang w:eastAsia="en-IN"/>
          </w:rPr>
          <w:t>https://developers.facebook.com/</w:t>
        </w:r>
      </w:hyperlink>
    </w:p>
    <w:p w:rsidR="00C774CA"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972752" w:rsidRPr="000B345A">
          <w:rPr>
            <w:rStyle w:val="Hyperlink"/>
            <w:rFonts w:ascii="Times New Roman" w:hAnsi="Times New Roman"/>
            <w:sz w:val="24"/>
            <w:szCs w:val="24"/>
            <w:lang w:eastAsia="en-IN"/>
          </w:rPr>
          <w:t>https://developers.facebook.com/apps</w:t>
        </w:r>
      </w:hyperlink>
    </w:p>
    <w:p w:rsidR="009D5981"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651257" w:rsidRPr="000B345A">
          <w:rPr>
            <w:rStyle w:val="Hyperlink"/>
            <w:rFonts w:ascii="Times New Roman" w:hAnsi="Times New Roman"/>
            <w:sz w:val="24"/>
            <w:szCs w:val="24"/>
            <w:lang w:eastAsia="en-IN"/>
          </w:rPr>
          <w:t>https://www.facebook.com/creatormyapp</w:t>
        </w:r>
      </w:hyperlink>
    </w:p>
    <w:p w:rsidR="00651257"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A936BA" w:rsidRPr="000B345A">
          <w:rPr>
            <w:rStyle w:val="Hyperlink"/>
            <w:rFonts w:ascii="Times New Roman" w:hAnsi="Times New Roman"/>
            <w:sz w:val="24"/>
            <w:szCs w:val="24"/>
            <w:lang w:eastAsia="en-IN"/>
          </w:rPr>
          <w:t>https://dev.twitter.com/</w:t>
        </w:r>
      </w:hyperlink>
    </w:p>
    <w:p w:rsidR="003D5729"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73C8" w:rsidRPr="000B345A">
          <w:rPr>
            <w:rStyle w:val="Hyperlink"/>
            <w:rFonts w:ascii="Times New Roman" w:hAnsi="Times New Roman"/>
            <w:sz w:val="24"/>
            <w:szCs w:val="24"/>
            <w:lang w:eastAsia="en-IN"/>
          </w:rPr>
          <w:t>https://developers.google.com/</w:t>
        </w:r>
      </w:hyperlink>
    </w:p>
    <w:p w:rsidR="00EB7F34"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1173C8" w:rsidRPr="000B345A">
          <w:rPr>
            <w:rStyle w:val="Hyperlink"/>
            <w:rFonts w:ascii="Times New Roman" w:hAnsi="Times New Roman"/>
            <w:sz w:val="24"/>
            <w:szCs w:val="24"/>
            <w:lang w:eastAsia="en-IN"/>
          </w:rPr>
          <w:t>http://www.youtube.com/?gl=IN</w:t>
        </w:r>
      </w:hyperlink>
    </w:p>
    <w:p w:rsidR="001173C8"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8D0FDA" w:rsidRPr="000B345A">
          <w:rPr>
            <w:rStyle w:val="Hyperlink"/>
            <w:rFonts w:ascii="Times New Roman" w:hAnsi="Times New Roman"/>
            <w:sz w:val="24"/>
            <w:szCs w:val="24"/>
            <w:lang w:eastAsia="en-IN"/>
          </w:rPr>
          <w:t>https://github.com/anirban-nandy</w:t>
        </w:r>
      </w:hyperlink>
    </w:p>
    <w:p w:rsidR="00806D4F"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972752" w:rsidRPr="000B345A">
          <w:rPr>
            <w:rStyle w:val="Hyperlink"/>
            <w:rFonts w:ascii="Times New Roman" w:hAnsi="Times New Roman"/>
            <w:sz w:val="24"/>
            <w:szCs w:val="24"/>
            <w:lang w:eastAsia="en-IN"/>
          </w:rPr>
          <w:t>http://learn.github.com/p/intro.html</w:t>
        </w:r>
      </w:hyperlink>
    </w:p>
    <w:p w:rsidR="00972752"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BA5152" w:rsidRPr="000B345A">
          <w:rPr>
            <w:rStyle w:val="Hyperlink"/>
            <w:rFonts w:ascii="Times New Roman" w:hAnsi="Times New Roman"/>
            <w:sz w:val="24"/>
            <w:szCs w:val="24"/>
            <w:lang w:eastAsia="en-IN"/>
          </w:rPr>
          <w:t>https://enterprise.github.com/support</w:t>
        </w:r>
      </w:hyperlink>
    </w:p>
    <w:p w:rsidR="00BA5152" w:rsidRPr="000B345A" w:rsidRDefault="00B87084"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68039219"/>
      <w:r w:rsidRPr="00C273F0">
        <w:rPr>
          <w:rFonts w:eastAsia="Arial"/>
        </w:rPr>
        <w:t>Books</w:t>
      </w:r>
      <w:bookmarkEnd w:id="153"/>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4" w:name="_Toc368039220"/>
      <w:r>
        <w:t>Appendices</w:t>
      </w:r>
      <w:bookmarkEnd w:id="154"/>
    </w:p>
    <w:p w:rsidR="00472BB3" w:rsidRDefault="00472BB3" w:rsidP="00472BB3">
      <w:pPr>
        <w:rPr>
          <w:lang w:val="en-US"/>
        </w:rPr>
      </w:pPr>
    </w:p>
    <w:p w:rsidR="003252E9" w:rsidRPr="0013038E" w:rsidRDefault="003252E9" w:rsidP="0013038E">
      <w:pPr>
        <w:pStyle w:val="Heading2"/>
      </w:pPr>
      <w:bookmarkStart w:id="155" w:name="_Toc289275457"/>
      <w:bookmarkStart w:id="156" w:name="_Toc330365076"/>
      <w:bookmarkStart w:id="157" w:name="_Toc368039221"/>
      <w:r>
        <w:rPr>
          <w:rFonts w:eastAsia="Arial"/>
        </w:rPr>
        <w:t xml:space="preserve">IDE </w:t>
      </w:r>
      <w:r w:rsidR="0097323A">
        <w:rPr>
          <w:rFonts w:eastAsia="Arial"/>
        </w:rPr>
        <w:t>Used</w:t>
      </w:r>
      <w:r w:rsidRPr="005F7EBB">
        <w:rPr>
          <w:rFonts w:eastAsia="Arial"/>
        </w:rPr>
        <w:t>:</w:t>
      </w:r>
      <w:bookmarkEnd w:id="155"/>
      <w:bookmarkEnd w:id="156"/>
      <w:bookmarkEnd w:id="157"/>
    </w:p>
    <w:p w:rsidR="0072415F" w:rsidRPr="0072415F" w:rsidRDefault="0072415F" w:rsidP="0072415F"/>
    <w:p w:rsidR="0000779F" w:rsidRDefault="0000779F" w:rsidP="0000779F">
      <w:pPr>
        <w:pStyle w:val="Heading3"/>
        <w:rPr>
          <w:rFonts w:eastAsia="Arial"/>
        </w:rPr>
      </w:pPr>
      <w:bookmarkStart w:id="158" w:name="_Toc368039222"/>
      <w:r>
        <w:rPr>
          <w:rFonts w:eastAsia="Arial"/>
        </w:rPr>
        <w:t>Visual</w:t>
      </w:r>
      <w:r w:rsidRPr="005F7EBB">
        <w:rPr>
          <w:rFonts w:eastAsia="Arial"/>
        </w:rPr>
        <w:t xml:space="preserve"> Studio 2010</w:t>
      </w:r>
      <w:bookmarkEnd w:id="158"/>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8"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79"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0"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1"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works both as a source-level debugger and a machine-level debugger. Other built-in tools include a forms designer for building </w:t>
      </w:r>
      <w:hyperlink r:id="rId82"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3"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4"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5"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6"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7"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88"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xml:space="preserve"> or toolsets for other </w:t>
      </w:r>
      <w:r w:rsidRPr="00191659">
        <w:rPr>
          <w:rFonts w:ascii="Times New Roman" w:hAnsi="Times New Roman"/>
          <w:color w:val="222222"/>
          <w:sz w:val="24"/>
          <w:szCs w:val="24"/>
          <w:lang w:eastAsia="en-IN"/>
        </w:rPr>
        <w:lastRenderedPageBreak/>
        <w:t>aspects of the </w:t>
      </w:r>
      <w:hyperlink r:id="rId89"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0"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lastRenderedPageBreak/>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Default="0072415F" w:rsidP="003252E9">
      <w:pPr>
        <w:pStyle w:val="ListParagraph"/>
        <w:spacing w:line="480" w:lineRule="auto"/>
        <w:rPr>
          <w:rFonts w:ascii="Arial" w:hAnsi="Arial" w:cs="Arial"/>
          <w:i/>
          <w:color w:val="222222"/>
          <w:lang w:eastAsia="en-IN"/>
        </w:rPr>
      </w:pPr>
    </w:p>
    <w:p w:rsidR="00ED4474" w:rsidRDefault="00ED4474" w:rsidP="00ED4474">
      <w:pPr>
        <w:pStyle w:val="Heading3"/>
        <w:rPr>
          <w:lang w:eastAsia="en-IN"/>
        </w:rPr>
      </w:pPr>
      <w:bookmarkStart w:id="159" w:name="_Toc368039223"/>
      <w:r>
        <w:rPr>
          <w:lang w:eastAsia="en-IN"/>
        </w:rPr>
        <w:t>MATLAB</w:t>
      </w:r>
      <w:bookmarkEnd w:id="159"/>
    </w:p>
    <w:p w:rsidR="00ED4474" w:rsidRDefault="00ED4474" w:rsidP="00ED4474">
      <w:pPr>
        <w:rPr>
          <w:lang w:eastAsia="en-IN"/>
        </w:rPr>
      </w:pPr>
      <w:r>
        <w:rPr>
          <w:lang w:eastAsia="en-IN"/>
        </w:rPr>
        <w:t>MATLAB (matrix laboratory) is a numerical computing environment and fourth-generation programming language. Developed by MathWorks, MATLAB allows matrix manipulations, plotting of functions and data, implementation of algorithms, creation of user interfaces, and interfacing with programs written in other languages, including C, C++, Java, and Fortran.</w:t>
      </w:r>
    </w:p>
    <w:p w:rsidR="00ED4474" w:rsidRDefault="00ED4474" w:rsidP="00ED4474">
      <w:pPr>
        <w:rPr>
          <w:lang w:eastAsia="en-IN"/>
        </w:rPr>
      </w:pPr>
      <w:r>
        <w:rPr>
          <w:lang w:eastAsia="en-IN"/>
        </w:rPr>
        <w:t>Although MATLAB is intended primarily for numerical computing, an optional toolbox uses the MuPAD symbolic engine, allowing access to symbolic computing capabilities. An additional package, Simulink, adds graphical multi-domain simulation and Model-Based Design for dynamic and embedded systems.</w:t>
      </w:r>
    </w:p>
    <w:p w:rsidR="00ED4474" w:rsidRDefault="00ED4474" w:rsidP="00ED4474">
      <w:pPr>
        <w:rPr>
          <w:lang w:eastAsia="en-IN"/>
        </w:rPr>
      </w:pPr>
      <w:r>
        <w:rPr>
          <w:lang w:eastAsia="en-IN"/>
        </w:rPr>
        <w:t>In 2004, MATLAB had around one million users across industry and academia.[2] MATLAB users come from various backgrounds of engineering, science, and economics. MATLAB is widely used in academic and research institutions as well as industrial enterprises.</w:t>
      </w:r>
    </w:p>
    <w:p w:rsidR="00ED4474" w:rsidRPr="00ED4474" w:rsidRDefault="00ED4474" w:rsidP="00ED4474">
      <w:pPr>
        <w:rPr>
          <w:lang w:eastAsia="en-IN"/>
        </w:rPr>
      </w:pPr>
    </w:p>
    <w:p w:rsidR="003252E9" w:rsidRPr="00884527" w:rsidRDefault="003252E9" w:rsidP="0013038E">
      <w:pPr>
        <w:pStyle w:val="Heading2"/>
      </w:pPr>
      <w:bookmarkStart w:id="160" w:name="_Toc289275458"/>
      <w:bookmarkStart w:id="161" w:name="_Toc330365077"/>
      <w:bookmarkStart w:id="162" w:name="_Toc368039224"/>
      <w:r>
        <w:rPr>
          <w:rFonts w:eastAsia="Arial"/>
        </w:rPr>
        <w:t>Front End</w:t>
      </w:r>
      <w:bookmarkStart w:id="163" w:name="_Toc289275459"/>
      <w:bookmarkEnd w:id="160"/>
      <w:r>
        <w:rPr>
          <w:rFonts w:eastAsia="Arial"/>
        </w:rPr>
        <w:t xml:space="preserve"> - </w:t>
      </w:r>
      <w:r w:rsidRPr="005F7EBB">
        <w:rPr>
          <w:rFonts w:eastAsia="Arial"/>
        </w:rPr>
        <w:t>WPF (Windows Presentation Framework)</w:t>
      </w:r>
      <w:bookmarkEnd w:id="161"/>
      <w:bookmarkEnd w:id="162"/>
      <w:bookmarkEnd w:id="163"/>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1"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4" w:name="_Toc368039225"/>
      <w:r>
        <w:t>Programming with wpf</w:t>
      </w:r>
      <w:bookmarkEnd w:id="164"/>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2"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5" w:name="_Toc368039226"/>
      <w:r>
        <w:t>Markup &amp; code-behind</w:t>
      </w:r>
      <w:bookmarkEnd w:id="165"/>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13038E">
      <w:pPr>
        <w:pStyle w:val="Heading3"/>
      </w:pPr>
      <w:bookmarkStart w:id="166" w:name="_Toc368039227"/>
      <w:r>
        <w:t>security</w:t>
      </w:r>
      <w:bookmarkEnd w:id="166"/>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7" w:name="_Toc368039228"/>
      <w:r>
        <w:t>controls</w:t>
      </w:r>
      <w:bookmarkEnd w:id="167"/>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8" w:name="_Toc368039229"/>
      <w:r>
        <w:rPr>
          <w:rFonts w:eastAsia="Times New Roman"/>
          <w:lang w:eastAsia="en-IN"/>
        </w:rPr>
        <w:t>Wpf controls by function</w:t>
      </w:r>
      <w:bookmarkEnd w:id="168"/>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3"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94"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95"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96" w:history="1">
        <w:r w:rsidRPr="00191659">
          <w:rPr>
            <w:rFonts w:ascii="Times New Roman" w:eastAsia="Times New Roman" w:hAnsi="Times New Roman" w:cs="Times New Roman"/>
            <w:sz w:val="24"/>
            <w:lang w:val="en-GB"/>
          </w:rPr>
          <w:t>ListView</w:t>
        </w:r>
      </w:hyperlink>
      <w:r w:rsidRPr="00191659">
        <w:rPr>
          <w:rFonts w:ascii="Times New Roman" w:eastAsia="Times New Roman" w:hAnsi="Times New Roman" w:cs="Times New Roman"/>
          <w:sz w:val="24"/>
          <w:lang w:val="en-GB"/>
        </w:rPr>
        <w:t>,and </w:t>
      </w:r>
      <w:hyperlink r:id="rId97"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8"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99"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0"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02"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03"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04"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05"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07"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09"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0"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12"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13"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16"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17"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19"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23"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0"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32"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33"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35"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hyperlink r:id="rId136"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38"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39"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0"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1"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42"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43"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44"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45"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46"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47"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48"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49"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0"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1"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55"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9" w:name="_Toc368039230"/>
      <w:r>
        <w:rPr>
          <w:rFonts w:eastAsia="Times New Roman"/>
          <w:lang w:eastAsia="en-IN" w:bidi="bn-IN"/>
        </w:rPr>
        <w:t>layout</w:t>
      </w:r>
      <w:bookmarkEnd w:id="169"/>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B87084" w:rsidP="00E65F63">
      <w:pPr>
        <w:pStyle w:val="NormalWeb"/>
        <w:numPr>
          <w:ilvl w:val="0"/>
          <w:numId w:val="24"/>
        </w:numPr>
        <w:spacing w:before="0" w:beforeAutospacing="0" w:after="0" w:afterAutospacing="0" w:line="270" w:lineRule="atLeast"/>
      </w:pPr>
      <w:hyperlink r:id="rId156"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B87084" w:rsidP="00E65F63">
      <w:pPr>
        <w:pStyle w:val="NormalWeb"/>
        <w:numPr>
          <w:ilvl w:val="0"/>
          <w:numId w:val="24"/>
        </w:numPr>
        <w:spacing w:before="0" w:beforeAutospacing="0" w:after="0" w:afterAutospacing="0" w:line="270" w:lineRule="atLeast"/>
      </w:pPr>
      <w:hyperlink r:id="rId157"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B87084" w:rsidP="00E65F63">
      <w:pPr>
        <w:pStyle w:val="NormalWeb"/>
        <w:numPr>
          <w:ilvl w:val="0"/>
          <w:numId w:val="24"/>
        </w:numPr>
        <w:spacing w:before="0" w:beforeAutospacing="0" w:after="0" w:afterAutospacing="0" w:line="270" w:lineRule="atLeast"/>
      </w:pPr>
      <w:hyperlink r:id="rId158"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B87084" w:rsidP="00E65F63">
      <w:pPr>
        <w:pStyle w:val="NormalWeb"/>
        <w:numPr>
          <w:ilvl w:val="0"/>
          <w:numId w:val="24"/>
        </w:numPr>
        <w:spacing w:before="0" w:beforeAutospacing="0" w:after="0" w:afterAutospacing="0" w:line="270" w:lineRule="atLeast"/>
      </w:pPr>
      <w:hyperlink r:id="rId159"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B87084" w:rsidP="00E65F63">
      <w:pPr>
        <w:pStyle w:val="NormalWeb"/>
        <w:numPr>
          <w:ilvl w:val="0"/>
          <w:numId w:val="24"/>
        </w:numPr>
        <w:spacing w:before="0" w:beforeAutospacing="0" w:after="0" w:afterAutospacing="0" w:line="270" w:lineRule="atLeast"/>
      </w:pPr>
      <w:hyperlink r:id="rId160"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B87084" w:rsidP="00E65F63">
      <w:pPr>
        <w:pStyle w:val="NormalWeb"/>
        <w:numPr>
          <w:ilvl w:val="0"/>
          <w:numId w:val="24"/>
        </w:numPr>
        <w:spacing w:before="0" w:beforeAutospacing="0" w:after="0" w:afterAutospacing="0" w:line="270" w:lineRule="atLeast"/>
      </w:pPr>
      <w:hyperlink r:id="rId161"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70" w:name="_Toc368039231"/>
      <w:r w:rsidRPr="00191659">
        <w:lastRenderedPageBreak/>
        <w:t>G</w:t>
      </w:r>
      <w:r w:rsidR="0000779F" w:rsidRPr="00191659">
        <w:t>raphics</w:t>
      </w:r>
      <w:bookmarkEnd w:id="170"/>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71" w:name="_Toc289170424"/>
      <w:bookmarkStart w:id="172" w:name="_Toc289252222"/>
      <w:bookmarkStart w:id="173" w:name="_Toc36803923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1"/>
      <w:bookmarkEnd w:id="172"/>
      <w:bookmarkEnd w:id="173"/>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2"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4" w:name="_Toc289275460"/>
      <w:bookmarkStart w:id="175" w:name="_Toc330365078"/>
      <w:bookmarkStart w:id="176" w:name="_Toc368039233"/>
      <w:r>
        <w:rPr>
          <w:rFonts w:eastAsia="Arial"/>
        </w:rPr>
        <w:t>Programming Framework</w:t>
      </w:r>
      <w:bookmarkEnd w:id="176"/>
      <w:r>
        <w:rPr>
          <w:rFonts w:eastAsia="Arial"/>
        </w:rPr>
        <w:t xml:space="preserve"> </w:t>
      </w:r>
      <w:bookmarkEnd w:id="174"/>
      <w:bookmarkEnd w:id="175"/>
    </w:p>
    <w:p w:rsidR="00766382" w:rsidRPr="00766382" w:rsidRDefault="00766382" w:rsidP="00766382">
      <w:pPr>
        <w:pStyle w:val="Heading3"/>
        <w:rPr>
          <w:rFonts w:eastAsia="Arial"/>
        </w:rPr>
      </w:pPr>
      <w:bookmarkStart w:id="177" w:name="_Toc368039234"/>
      <w:r w:rsidRPr="008F4684">
        <w:rPr>
          <w:rFonts w:eastAsia="Arial"/>
        </w:rPr>
        <w:t>.NET 4</w:t>
      </w:r>
      <w:r>
        <w:rPr>
          <w:rFonts w:eastAsia="Arial"/>
        </w:rPr>
        <w:t>.5</w:t>
      </w:r>
      <w:bookmarkEnd w:id="177"/>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3"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64"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66"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68"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System.Data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5"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6"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1"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5"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6"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88"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System.Linq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6"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97"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1"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2"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0"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4"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8"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87084"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Pr="007E0DFC" w:rsidRDefault="003252E9" w:rsidP="007E0DFC">
      <w:pPr>
        <w:pStyle w:val="Heading2"/>
      </w:pPr>
      <w:bookmarkStart w:id="178" w:name="_Toc304900511"/>
      <w:bookmarkStart w:id="179" w:name="_Toc320368089"/>
      <w:bookmarkStart w:id="180" w:name="_Toc330365079"/>
      <w:bookmarkStart w:id="181" w:name="_Toc368039235"/>
      <w:r w:rsidRPr="003D00A7">
        <w:t>Database</w:t>
      </w:r>
      <w:r>
        <w:t>/backend</w:t>
      </w:r>
      <w:bookmarkEnd w:id="178"/>
      <w:bookmarkEnd w:id="179"/>
      <w:bookmarkEnd w:id="180"/>
      <w:r w:rsidR="005D5410">
        <w:t>:</w:t>
      </w:r>
      <w:bookmarkEnd w:id="181"/>
    </w:p>
    <w:p w:rsidR="005D5410" w:rsidRDefault="005D5410" w:rsidP="005D5410"/>
    <w:p w:rsidR="005D5410" w:rsidRPr="005D5410" w:rsidRDefault="005D5410" w:rsidP="005D5410">
      <w:pPr>
        <w:pStyle w:val="Heading3"/>
      </w:pPr>
      <w:bookmarkStart w:id="182" w:name="_Toc368039236"/>
      <w:r>
        <w:t>MySQL</w:t>
      </w:r>
      <w:bookmarkEnd w:id="182"/>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38"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39"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Pr="008D22EF" w:rsidRDefault="003252E9" w:rsidP="008D22EF">
      <w:pPr>
        <w:pStyle w:val="Heading2"/>
      </w:pPr>
      <w:bookmarkStart w:id="183" w:name="_Toc368039237"/>
      <w:r>
        <w:t xml:space="preserve">ide for </w:t>
      </w:r>
      <w:r w:rsidRPr="003D00A7">
        <w:t>Database</w:t>
      </w:r>
      <w:bookmarkEnd w:id="183"/>
      <w:r>
        <w:t xml:space="preserve"> </w:t>
      </w:r>
    </w:p>
    <w:p w:rsidR="00B80591" w:rsidRDefault="00B80591" w:rsidP="00B80591"/>
    <w:p w:rsidR="00B80591" w:rsidRDefault="00B80591" w:rsidP="00B80591">
      <w:pPr>
        <w:pStyle w:val="Heading3"/>
      </w:pPr>
      <w:bookmarkStart w:id="184" w:name="_Toc368039238"/>
      <w:r w:rsidRPr="003D00A7">
        <w:t>MySQL</w:t>
      </w:r>
      <w:r>
        <w:t xml:space="preserve"> workbench</w:t>
      </w:r>
      <w:bookmarkEnd w:id="184"/>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0"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41"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Pr="008D22EF" w:rsidRDefault="003252E9" w:rsidP="008D22EF">
      <w:pPr>
        <w:pStyle w:val="Heading2"/>
      </w:pPr>
      <w:bookmarkStart w:id="185" w:name="_Toc289275461"/>
      <w:bookmarkStart w:id="186" w:name="_Toc330365080"/>
      <w:bookmarkStart w:id="187" w:name="_Toc368039239"/>
      <w:r w:rsidRPr="00490D21">
        <w:rPr>
          <w:rFonts w:eastAsia="Arial"/>
        </w:rPr>
        <w:t>P</w:t>
      </w:r>
      <w:r>
        <w:rPr>
          <w:rFonts w:eastAsia="Arial"/>
        </w:rPr>
        <w:t>rogramming Language</w:t>
      </w:r>
      <w:bookmarkEnd w:id="185"/>
      <w:bookmarkEnd w:id="186"/>
      <w:bookmarkEnd w:id="187"/>
    </w:p>
    <w:p w:rsidR="002F4972" w:rsidRDefault="002F4972" w:rsidP="002F4972"/>
    <w:p w:rsidR="002F4972" w:rsidRDefault="002F4972" w:rsidP="002F4972">
      <w:pPr>
        <w:pStyle w:val="Heading3"/>
      </w:pPr>
      <w:bookmarkStart w:id="188" w:name="_Toc368039240"/>
      <w:r>
        <w:t>C# - C sharp</w:t>
      </w:r>
      <w:bookmarkEnd w:id="188"/>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2"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43"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44"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45"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46"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47"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48"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49"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50"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1"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2"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53"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54"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55"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Products an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Enforces overflow checking in arithmetic operations.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Default="002F4972" w:rsidP="003252E9">
      <w:pPr>
        <w:pStyle w:val="ListParagraph"/>
        <w:spacing w:line="480" w:lineRule="auto"/>
        <w:rPr>
          <w:rFonts w:ascii="Times New Roman" w:eastAsia="Arial" w:hAnsi="Times New Roman"/>
          <w:i/>
          <w:sz w:val="24"/>
          <w:szCs w:val="24"/>
        </w:rPr>
      </w:pPr>
    </w:p>
    <w:p w:rsidR="00ED4474" w:rsidRDefault="00ED4474" w:rsidP="00ED4474">
      <w:pPr>
        <w:pStyle w:val="Heading3"/>
        <w:rPr>
          <w:rFonts w:eastAsia="Arial"/>
        </w:rPr>
      </w:pPr>
      <w:bookmarkStart w:id="189" w:name="_Toc368039241"/>
      <w:r>
        <w:rPr>
          <w:rFonts w:eastAsia="Arial"/>
        </w:rPr>
        <w:t>MATLAB</w:t>
      </w:r>
      <w:bookmarkEnd w:id="189"/>
    </w:p>
    <w:p w:rsidR="00ED4474" w:rsidRDefault="00ED4474" w:rsidP="00ED4474">
      <w:pPr>
        <w:pStyle w:val="NormalWeb"/>
        <w:shd w:val="clear" w:color="auto" w:fill="FFFFFF"/>
        <w:spacing w:before="0" w:beforeAutospacing="0" w:after="0" w:afterAutospacing="0" w:line="285" w:lineRule="atLeast"/>
        <w:textAlignment w:val="baseline"/>
        <w:rPr>
          <w:rFonts w:ascii="Arial" w:hAnsi="Arial" w:cs="Arial"/>
          <w:color w:val="3C3C3C"/>
          <w:sz w:val="18"/>
          <w:szCs w:val="18"/>
        </w:rPr>
      </w:pPr>
      <w:r>
        <w:rPr>
          <w:rFonts w:ascii="Arial" w:hAnsi="Arial" w:cs="Arial"/>
          <w:color w:val="3C3C3C"/>
          <w:sz w:val="18"/>
          <w:szCs w:val="18"/>
        </w:rPr>
        <w:t>MATLAB</w:t>
      </w:r>
      <w:r>
        <w:rPr>
          <w:rFonts w:ascii="Arial" w:hAnsi="Arial" w:cs="Arial"/>
          <w:color w:val="3C3C3C"/>
          <w:sz w:val="13"/>
          <w:szCs w:val="13"/>
          <w:bdr w:val="none" w:sz="0" w:space="0" w:color="auto" w:frame="1"/>
          <w:vertAlign w:val="superscript"/>
        </w:rPr>
        <w:t>®</w:t>
      </w:r>
      <w:r>
        <w:rPr>
          <w:rStyle w:val="apple-converted-space"/>
          <w:rFonts w:ascii="Arial" w:hAnsi="Arial" w:cs="Arial"/>
          <w:color w:val="3C3C3C"/>
          <w:sz w:val="18"/>
          <w:szCs w:val="18"/>
        </w:rPr>
        <w:t> </w:t>
      </w:r>
      <w:r>
        <w:rPr>
          <w:rFonts w:ascii="Arial" w:hAnsi="Arial" w:cs="Arial"/>
          <w:color w:val="3C3C3C"/>
          <w:sz w:val="18"/>
          <w:szCs w:val="18"/>
        </w:rPr>
        <w:t>is a high-level language and interactive environment for numerical computation, visualization, and programming. Using MATLAB, you can analyze data, develop algorithms, and create models and applications. The language, tools, and built-in math functions enable you to explore multiple approaches and reach a solution faster than with spreadsheets or traditional programming languages, such as C/C++ or Java</w:t>
      </w:r>
      <w:r>
        <w:rPr>
          <w:rFonts w:ascii="Arial" w:hAnsi="Arial" w:cs="Arial"/>
          <w:color w:val="3C3C3C"/>
          <w:sz w:val="13"/>
          <w:szCs w:val="13"/>
          <w:bdr w:val="none" w:sz="0" w:space="0" w:color="auto" w:frame="1"/>
          <w:vertAlign w:val="superscript"/>
        </w:rPr>
        <w:t>™</w:t>
      </w:r>
      <w:r>
        <w:rPr>
          <w:rFonts w:ascii="Arial" w:hAnsi="Arial" w:cs="Arial"/>
          <w:color w:val="3C3C3C"/>
          <w:sz w:val="18"/>
          <w:szCs w:val="18"/>
        </w:rPr>
        <w:t>.</w:t>
      </w:r>
    </w:p>
    <w:p w:rsidR="00ED4474" w:rsidRDefault="00ED4474" w:rsidP="00ED4474">
      <w:pPr>
        <w:spacing w:line="285" w:lineRule="atLeast"/>
        <w:textAlignment w:val="baseline"/>
        <w:rPr>
          <w:rFonts w:ascii="Arial" w:hAnsi="Arial" w:cs="Arial"/>
          <w:color w:val="3C3C3C"/>
          <w:sz w:val="18"/>
          <w:szCs w:val="18"/>
        </w:rPr>
      </w:pPr>
      <w:r>
        <w:rPr>
          <w:rFonts w:ascii="Arial" w:hAnsi="Arial" w:cs="Arial"/>
          <w:noProof/>
          <w:color w:val="3C3C3C"/>
          <w:sz w:val="18"/>
          <w:szCs w:val="18"/>
          <w:lang w:val="en-US"/>
        </w:rPr>
        <w:drawing>
          <wp:inline distT="0" distB="0" distL="0" distR="0">
            <wp:extent cx="1997710" cy="1127125"/>
            <wp:effectExtent l="0" t="0" r="0" b="0"/>
            <wp:docPr id="21" name="Picture 21" descr="https://brightcove01-secure.brightcove.com/6/62009828001/201306/2917/62009828001_2434356502001_thumb-1395327946001.jpg?pubId=6200982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rightcove01-secure.brightcove.com/6/62009828001/201306/2917/62009828001_2434356502001_thumb-1395327946001.jpg?pubId=6200982800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997710" cy="1127125"/>
                    </a:xfrm>
                    <a:prstGeom prst="rect">
                      <a:avLst/>
                    </a:prstGeom>
                    <a:noFill/>
                    <a:ln>
                      <a:noFill/>
                    </a:ln>
                  </pic:spPr>
                </pic:pic>
              </a:graphicData>
            </a:graphic>
          </wp:inline>
        </w:drawing>
      </w:r>
    </w:p>
    <w:p w:rsidR="00ED4474" w:rsidRDefault="00ED4474" w:rsidP="00ED4474">
      <w:pPr>
        <w:pStyle w:val="NormalWeb"/>
        <w:shd w:val="clear" w:color="auto" w:fill="FFFFFF"/>
        <w:spacing w:before="0" w:beforeAutospacing="0" w:after="300" w:afterAutospacing="0" w:line="285" w:lineRule="atLeast"/>
        <w:textAlignment w:val="baseline"/>
        <w:rPr>
          <w:rFonts w:ascii="Arial" w:hAnsi="Arial" w:cs="Arial"/>
          <w:color w:val="3C3C3C"/>
          <w:sz w:val="18"/>
          <w:szCs w:val="18"/>
        </w:rPr>
      </w:pPr>
      <w:r>
        <w:rPr>
          <w:rFonts w:ascii="Arial" w:hAnsi="Arial" w:cs="Arial"/>
          <w:color w:val="3C3C3C"/>
          <w:sz w:val="18"/>
          <w:szCs w:val="18"/>
        </w:rPr>
        <w:t>You can use MATLAB for a range of applications, including signal processing and communications, image and video processing, control systems, test and measurement, computational finance, and computational biology. More than a million engineers and scientists in industry and academia use MATLAB, the language of technical computing.</w:t>
      </w:r>
    </w:p>
    <w:p w:rsidR="00ED4474" w:rsidRDefault="00ED4474" w:rsidP="00ED4474">
      <w:pPr>
        <w:pStyle w:val="NormalWeb"/>
        <w:shd w:val="clear" w:color="auto" w:fill="FFFFFF"/>
        <w:spacing w:before="0" w:beforeAutospacing="0" w:after="300" w:afterAutospacing="0" w:line="285" w:lineRule="atLeast"/>
        <w:textAlignment w:val="baseline"/>
        <w:rPr>
          <w:rFonts w:ascii="Arial" w:hAnsi="Arial" w:cs="Arial"/>
          <w:color w:val="3C3C3C"/>
          <w:sz w:val="18"/>
          <w:szCs w:val="18"/>
        </w:rPr>
      </w:pPr>
    </w:p>
    <w:p w:rsidR="00ED4474" w:rsidRPr="00ED4474" w:rsidRDefault="00ED4474" w:rsidP="00ED4474"/>
    <w:p w:rsidR="003252E9" w:rsidRDefault="003252E9" w:rsidP="003252E9">
      <w:pPr>
        <w:pStyle w:val="Heading2"/>
        <w:rPr>
          <w:rFonts w:eastAsia="Arial"/>
        </w:rPr>
      </w:pPr>
      <w:bookmarkStart w:id="190" w:name="_Toc289170426"/>
      <w:bookmarkStart w:id="191" w:name="_Toc289252224"/>
      <w:bookmarkStart w:id="192" w:name="_Toc368039242"/>
      <w:r w:rsidRPr="00B807A7">
        <w:rPr>
          <w:rFonts w:eastAsia="Arial"/>
        </w:rPr>
        <w:t>Dia</w:t>
      </w:r>
      <w:r>
        <w:rPr>
          <w:rFonts w:eastAsia="Arial"/>
        </w:rPr>
        <w:t xml:space="preserve"> for Diagram Drawing &amp;Modeling</w:t>
      </w:r>
      <w:bookmarkEnd w:id="190"/>
      <w:bookmarkEnd w:id="191"/>
      <w:bookmarkEnd w:id="192"/>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93" w:name="_Toc289252225"/>
      <w:bookmarkStart w:id="194" w:name="_Toc368039243"/>
      <w:r>
        <w:rPr>
          <w:rFonts w:eastAsia="Arial"/>
        </w:rPr>
        <w:t>Google Spreadsheet</w:t>
      </w:r>
      <w:r w:rsidRPr="001003EA">
        <w:rPr>
          <w:rFonts w:eastAsia="Arial"/>
        </w:rPr>
        <w:t xml:space="preserve"> Interface:</w:t>
      </w:r>
      <w:bookmarkEnd w:id="193"/>
      <w:bookmarkEnd w:id="194"/>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lastRenderedPageBreak/>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5" w:name="_Toc368039244"/>
      <w:r w:rsidRPr="009F6550">
        <w:t>Cacoo::</w:t>
      </w:r>
      <w:r w:rsidRPr="009F6550">
        <w:rPr>
          <w:szCs w:val="27"/>
        </w:rPr>
        <w:t xml:space="preserve"> </w:t>
      </w:r>
      <w:r w:rsidRPr="009F6550">
        <w:t>online drawing tool</w:t>
      </w:r>
      <w:bookmarkEnd w:id="195"/>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7"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6" w:name="_Toc368039245"/>
      <w:r w:rsidRPr="009F6550">
        <w:t>Creating Diagrams</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7" w:name="_Toc368039246"/>
      <w:r w:rsidRPr="00726E05">
        <w:t>Collaboration</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8" w:name="_Toc368039247"/>
      <w:r w:rsidRPr="00726E05">
        <w:t>Sharing Diagrams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9" w:name="_Toc368039248"/>
      <w:r w:rsidRPr="00726E05">
        <w:t>Managing Diagrams</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200" w:name="_Toc368039249"/>
      <w:r w:rsidRPr="00726E05">
        <w:t>Languages and Time Zones</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201" w:name="_Toc368039250"/>
      <w:r w:rsidRPr="00726E05">
        <w:t>Security</w:t>
      </w:r>
      <w:bookmarkEnd w:id="20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202" w:name="_Toc368039251"/>
      <w:r w:rsidRPr="00726E05">
        <w:t>API</w:t>
      </w:r>
      <w:bookmarkEnd w:id="20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lastRenderedPageBreak/>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bookmarkStart w:id="203" w:name="_Toc368039252"/>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5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System</w:t>
      </w:r>
      <w:r w:rsidR="009A41F0">
        <w:t xml:space="preserve"> </w:t>
      </w:r>
      <w:r w:rsidR="00425BC4">
        <w:t xml:space="preserve">: </w:t>
      </w:r>
      <w:r w:rsidRPr="00882D58">
        <w:t>GitHub</w:t>
      </w:r>
      <w:bookmarkEnd w:id="203"/>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4" w:name="_Toc368039253"/>
      <w:r w:rsidRPr="0060700F">
        <w:rPr>
          <w:rStyle w:val="mw-headline"/>
          <w:szCs w:val="26"/>
        </w:rPr>
        <w:t>Description</w:t>
      </w:r>
      <w:bookmarkEnd w:id="20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5" w:name="_Toc368039254"/>
      <w:r w:rsidRPr="009A167B">
        <w:t>Limitations and constraints</w:t>
      </w:r>
      <w:bookmarkEnd w:id="205"/>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6" w:name="_Toc368039255"/>
      <w:r>
        <w:t>Glossary.</w:t>
      </w:r>
      <w:bookmarkEnd w:id="206"/>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084" w:rsidRDefault="00B87084" w:rsidP="009A41F0">
      <w:pPr>
        <w:spacing w:after="0" w:line="240" w:lineRule="auto"/>
      </w:pPr>
      <w:r>
        <w:separator/>
      </w:r>
    </w:p>
  </w:endnote>
  <w:endnote w:type="continuationSeparator" w:id="0">
    <w:p w:rsidR="00B87084" w:rsidRDefault="00B87084"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D22EF" w:rsidRDefault="00B87084">
        <w:pPr>
          <w:pStyle w:val="Footer"/>
        </w:pPr>
        <w:r>
          <w:rPr>
            <w:noProof/>
          </w:rPr>
          <w:pict>
            <v:group id="_x0000_s2061" style="position:absolute;margin-left:1415.2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8D22EF" w:rsidRDefault="008D22E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8D22EF" w:rsidRDefault="00B87084">
                      <w:pPr>
                        <w:pStyle w:val="Footer"/>
                        <w:jc w:val="center"/>
                      </w:pPr>
                      <w:r>
                        <w:fldChar w:fldCharType="begin"/>
                      </w:r>
                      <w:r>
                        <w:instrText xml:space="preserve"> PAGE   \* MERGEFORMAT </w:instrText>
                      </w:r>
                      <w:r>
                        <w:fldChar w:fldCharType="separate"/>
                      </w:r>
                      <w:r w:rsidR="005C36F7">
                        <w:rPr>
                          <w:noProof/>
                        </w:rPr>
                        <w:t>1</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084" w:rsidRDefault="00B87084" w:rsidP="009A41F0">
      <w:pPr>
        <w:spacing w:after="0" w:line="240" w:lineRule="auto"/>
      </w:pPr>
      <w:r>
        <w:separator/>
      </w:r>
    </w:p>
  </w:footnote>
  <w:footnote w:type="continuationSeparator" w:id="0">
    <w:p w:rsidR="00B87084" w:rsidRDefault="00B87084"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9" type="#_x0000_t75" style="width:12.35pt;height:10.35pt" o:bullet="t">
        <v:imagedata r:id="rId1" o:title="bullet1"/>
      </v:shape>
    </w:pict>
  </w:numPicBullet>
  <w:numPicBullet w:numPicBulletId="1">
    <w:pict>
      <v:shape id="_x0000_i1180" type="#_x0000_t75" style="width:12.35pt;height:10.35pt" o:bullet="t">
        <v:imagedata r:id="rId2" o:title="bullet2"/>
      </v:shape>
    </w:pict>
  </w:numPicBullet>
  <w:numPicBullet w:numPicBulletId="2">
    <w:pict>
      <v:shape id="_x0000_i1181" type="#_x0000_t75" style="width:12.3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13BD"/>
    <w:rsid w:val="00036AD8"/>
    <w:rsid w:val="00043687"/>
    <w:rsid w:val="00044F68"/>
    <w:rsid w:val="00050F33"/>
    <w:rsid w:val="00073BA3"/>
    <w:rsid w:val="0008526D"/>
    <w:rsid w:val="00096BB4"/>
    <w:rsid w:val="00097A41"/>
    <w:rsid w:val="000A19CA"/>
    <w:rsid w:val="000B1064"/>
    <w:rsid w:val="000B345A"/>
    <w:rsid w:val="000B79E3"/>
    <w:rsid w:val="000C607B"/>
    <w:rsid w:val="000D1FE6"/>
    <w:rsid w:val="000D24E7"/>
    <w:rsid w:val="000D788B"/>
    <w:rsid w:val="000E3659"/>
    <w:rsid w:val="000E6CE4"/>
    <w:rsid w:val="000F27A7"/>
    <w:rsid w:val="000F5403"/>
    <w:rsid w:val="00101BA9"/>
    <w:rsid w:val="00111821"/>
    <w:rsid w:val="0011205D"/>
    <w:rsid w:val="00113172"/>
    <w:rsid w:val="0011408C"/>
    <w:rsid w:val="00114710"/>
    <w:rsid w:val="001173C8"/>
    <w:rsid w:val="0012340F"/>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3DF"/>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5FB"/>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A1002"/>
    <w:rsid w:val="005A6395"/>
    <w:rsid w:val="005B1AF2"/>
    <w:rsid w:val="005C0B21"/>
    <w:rsid w:val="005C1084"/>
    <w:rsid w:val="005C1917"/>
    <w:rsid w:val="005C36F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0333"/>
    <w:rsid w:val="00621BC2"/>
    <w:rsid w:val="0062494B"/>
    <w:rsid w:val="00626C9C"/>
    <w:rsid w:val="00630B80"/>
    <w:rsid w:val="00634D92"/>
    <w:rsid w:val="006375C0"/>
    <w:rsid w:val="00642C78"/>
    <w:rsid w:val="0064332C"/>
    <w:rsid w:val="00645951"/>
    <w:rsid w:val="006463A4"/>
    <w:rsid w:val="00651257"/>
    <w:rsid w:val="0065144C"/>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D7661"/>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26C8"/>
    <w:rsid w:val="00735D5F"/>
    <w:rsid w:val="0074039D"/>
    <w:rsid w:val="00740DBB"/>
    <w:rsid w:val="0075022B"/>
    <w:rsid w:val="00766382"/>
    <w:rsid w:val="00771068"/>
    <w:rsid w:val="007740A3"/>
    <w:rsid w:val="00777A90"/>
    <w:rsid w:val="00781ADF"/>
    <w:rsid w:val="00784712"/>
    <w:rsid w:val="007960FF"/>
    <w:rsid w:val="007B3794"/>
    <w:rsid w:val="007B4EED"/>
    <w:rsid w:val="007B6D4A"/>
    <w:rsid w:val="007C2CB0"/>
    <w:rsid w:val="007D7858"/>
    <w:rsid w:val="007E0DFC"/>
    <w:rsid w:val="007E4E65"/>
    <w:rsid w:val="007E6349"/>
    <w:rsid w:val="007F3F0C"/>
    <w:rsid w:val="008061F1"/>
    <w:rsid w:val="00806D4F"/>
    <w:rsid w:val="00806E72"/>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2DB"/>
    <w:rsid w:val="008C36B0"/>
    <w:rsid w:val="008C542B"/>
    <w:rsid w:val="008C5DCE"/>
    <w:rsid w:val="008D0FDA"/>
    <w:rsid w:val="008D1348"/>
    <w:rsid w:val="008D1526"/>
    <w:rsid w:val="008D18DB"/>
    <w:rsid w:val="008D22EF"/>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27A8"/>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A3A"/>
    <w:rsid w:val="00A81B82"/>
    <w:rsid w:val="00A86CA3"/>
    <w:rsid w:val="00A91C2F"/>
    <w:rsid w:val="00A936BA"/>
    <w:rsid w:val="00A96854"/>
    <w:rsid w:val="00AB278D"/>
    <w:rsid w:val="00AC3E6A"/>
    <w:rsid w:val="00AD08AE"/>
    <w:rsid w:val="00AD2B40"/>
    <w:rsid w:val="00AD2D1B"/>
    <w:rsid w:val="00AD56A7"/>
    <w:rsid w:val="00AD57CE"/>
    <w:rsid w:val="00AE4E04"/>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87084"/>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1E75"/>
    <w:rsid w:val="00C3399B"/>
    <w:rsid w:val="00C34A3D"/>
    <w:rsid w:val="00C45F8B"/>
    <w:rsid w:val="00C5717A"/>
    <w:rsid w:val="00C572AC"/>
    <w:rsid w:val="00C6078F"/>
    <w:rsid w:val="00C615CB"/>
    <w:rsid w:val="00C65E4B"/>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37B16"/>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522B"/>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5539D"/>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ED4474"/>
    <w:rsid w:val="00F074BC"/>
    <w:rsid w:val="00F07D81"/>
    <w:rsid w:val="00F1165B"/>
    <w:rsid w:val="00F1200B"/>
    <w:rsid w:val="00F152C6"/>
    <w:rsid w:val="00F423B6"/>
    <w:rsid w:val="00F43813"/>
    <w:rsid w:val="00F573D2"/>
    <w:rsid w:val="00F6456B"/>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 w:type="character" w:customStyle="1" w:styleId="videolength">
    <w:name w:val="videolength"/>
    <w:basedOn w:val="DefaultParagraphFont"/>
    <w:rsid w:val="00ED44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1435045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789055957">
      <w:bodyDiv w:val="1"/>
      <w:marLeft w:val="0"/>
      <w:marRight w:val="0"/>
      <w:marTop w:val="0"/>
      <w:marBottom w:val="0"/>
      <w:divBdr>
        <w:top w:val="none" w:sz="0" w:space="0" w:color="auto"/>
        <w:left w:val="none" w:sz="0" w:space="0" w:color="auto"/>
        <w:bottom w:val="none" w:sz="0" w:space="0" w:color="auto"/>
        <w:right w:val="none" w:sz="0" w:space="0" w:color="auto"/>
      </w:divBdr>
      <w:divsChild>
        <w:div w:id="781801019">
          <w:marLeft w:val="0"/>
          <w:marRight w:val="150"/>
          <w:marTop w:val="0"/>
          <w:marBottom w:val="150"/>
          <w:divBdr>
            <w:top w:val="none" w:sz="0" w:space="0" w:color="auto"/>
            <w:left w:val="none" w:sz="0" w:space="0" w:color="auto"/>
            <w:bottom w:val="none" w:sz="0" w:space="0" w:color="auto"/>
            <w:right w:val="none" w:sz="0" w:space="0" w:color="auto"/>
          </w:divBdr>
          <w:divsChild>
            <w:div w:id="1221096186">
              <w:marLeft w:val="0"/>
              <w:marRight w:val="0"/>
              <w:marTop w:val="0"/>
              <w:marBottom w:val="0"/>
              <w:divBdr>
                <w:top w:val="none" w:sz="0" w:space="0" w:color="auto"/>
                <w:left w:val="none" w:sz="0" w:space="0" w:color="auto"/>
                <w:bottom w:val="none" w:sz="0" w:space="0" w:color="auto"/>
                <w:right w:val="none" w:sz="0" w:space="0" w:color="auto"/>
              </w:divBdr>
              <w:divsChild>
                <w:div w:id="1172794771">
                  <w:marLeft w:val="0"/>
                  <w:marRight w:val="0"/>
                  <w:marTop w:val="0"/>
                  <w:marBottom w:val="0"/>
                  <w:divBdr>
                    <w:top w:val="none" w:sz="0" w:space="0" w:color="auto"/>
                    <w:left w:val="none" w:sz="0" w:space="0" w:color="auto"/>
                    <w:bottom w:val="none" w:sz="0" w:space="0" w:color="auto"/>
                    <w:right w:val="none" w:sz="0" w:space="0" w:color="auto"/>
                  </w:divBdr>
                </w:div>
              </w:divsChild>
            </w:div>
            <w:div w:id="20977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expander.aspx" TargetMode="External"/><Relationship Id="rId21" Type="http://schemas.openxmlformats.org/officeDocument/2006/relationships/hyperlink" Target="https://en.wikipedia.org/wiki/Biometrics" TargetMode="External"/><Relationship Id="rId63" Type="http://schemas.openxmlformats.org/officeDocument/2006/relationships/hyperlink" Target="https://www.facebook.com/help/" TargetMode="External"/><Relationship Id="rId159" Type="http://schemas.openxmlformats.org/officeDocument/2006/relationships/hyperlink" Target="http://msdn.microsoft.com/en-IN/library/system.windows.controls.stackpanel.aspx" TargetMode="External"/><Relationship Id="rId170" Type="http://schemas.openxmlformats.org/officeDocument/2006/relationships/hyperlink" Target="http://msdn.microsoft.com/en-us/library/gg145042.aspx" TargetMode="External"/><Relationship Id="rId191" Type="http://schemas.openxmlformats.org/officeDocument/2006/relationships/hyperlink" Target="http://msdn.microsoft.com/en-us/library/system.media.aspx" TargetMode="External"/><Relationship Id="rId205" Type="http://schemas.openxmlformats.org/officeDocument/2006/relationships/hyperlink" Target="http://msdn.microsoft.com/en-us/library/gg145010.aspx" TargetMode="External"/><Relationship Id="rId226" Type="http://schemas.openxmlformats.org/officeDocument/2006/relationships/hyperlink" Target="http://msdn.microsoft.com/en-us/library/gg145015.aspx" TargetMode="External"/><Relationship Id="rId247" Type="http://schemas.openxmlformats.org/officeDocument/2006/relationships/hyperlink" Target="http://en.wikipedia.org/wiki/Generic_programming" TargetMode="External"/><Relationship Id="rId107" Type="http://schemas.openxmlformats.org/officeDocument/2006/relationships/hyperlink" Target="http://msdn.microsoft.com/en-IN/library/system.windows.controls.flowdocumentreader.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jpeg"/><Relationship Id="rId53" Type="http://schemas.openxmlformats.org/officeDocument/2006/relationships/hyperlink" Target="http://www.codeguru.com/" TargetMode="External"/><Relationship Id="rId74" Type="http://schemas.openxmlformats.org/officeDocument/2006/relationships/hyperlink" Target="http://try.github.com/levels/1/challenges/1" TargetMode="External"/><Relationship Id="rId128" Type="http://schemas.openxmlformats.org/officeDocument/2006/relationships/hyperlink" Target="http://msdn.microsoft.com/en-IN/library/system.windows.controls.primitives.thumb.aspx" TargetMode="External"/><Relationship Id="rId149" Type="http://schemas.openxmlformats.org/officeDocument/2006/relationships/hyperlink" Target="http://msdn.microsoft.com/en-IN/library/system.windows.controls.accesstext.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datagrid.aspx" TargetMode="External"/><Relationship Id="rId160" Type="http://schemas.openxmlformats.org/officeDocument/2006/relationships/hyperlink" Target="http://msdn.microsoft.com/en-IN/library/system.windows.controls.virtualizingstackpanel.aspx" TargetMode="External"/><Relationship Id="rId181" Type="http://schemas.openxmlformats.org/officeDocument/2006/relationships/hyperlink" Target="http://msdn.microsoft.com/en-us/library/system.dynamic.aspx" TargetMode="External"/><Relationship Id="rId216" Type="http://schemas.openxmlformats.org/officeDocument/2006/relationships/hyperlink" Target="http://msdn.microsoft.com/en-us/library/gg145026.aspx" TargetMode="External"/><Relationship Id="rId237" Type="http://schemas.openxmlformats.org/officeDocument/2006/relationships/hyperlink" Target="http://msdn.microsoft.com/en-us/library/xamlgeneratednamespace.aspx" TargetMode="External"/><Relationship Id="rId258" Type="http://schemas.openxmlformats.org/officeDocument/2006/relationships/image" Target="media/image41.jpeg"/><Relationship Id="rId22" Type="http://schemas.openxmlformats.org/officeDocument/2006/relationships/image" Target="media/image7.jpeg"/><Relationship Id="rId43" Type="http://schemas.openxmlformats.org/officeDocument/2006/relationships/image" Target="media/image28.jpeg"/><Relationship Id="rId64" Type="http://schemas.openxmlformats.org/officeDocument/2006/relationships/hyperlink" Target="https://dev.twitter.com/" TargetMode="External"/><Relationship Id="rId118" Type="http://schemas.openxmlformats.org/officeDocument/2006/relationships/hyperlink" Target="http://msdn.microsoft.com/en-IN/library/system.windows.controls.grid.aspx" TargetMode="External"/><Relationship Id="rId139" Type="http://schemas.openxmlformats.org/officeDocument/2006/relationships/hyperlink" Target="http://msdn.microsoft.com/en-IN/library/system.windows.controls.frame.aspx" TargetMode="External"/><Relationship Id="rId85" Type="http://schemas.openxmlformats.org/officeDocument/2006/relationships/hyperlink" Target="http://en.wikipedia.org/wiki/Source_control" TargetMode="External"/><Relationship Id="rId150" Type="http://schemas.openxmlformats.org/officeDocument/2006/relationships/hyperlink" Target="http://msdn.microsoft.com/en-IN/library/system.windows.controls.label.aspx" TargetMode="External"/><Relationship Id="rId171" Type="http://schemas.openxmlformats.org/officeDocument/2006/relationships/hyperlink" Target="http://msdn.microsoft.com/en-us/library/gg145027.aspx" TargetMode="External"/><Relationship Id="rId192" Type="http://schemas.openxmlformats.org/officeDocument/2006/relationships/hyperlink" Target="http://msdn.microsoft.com/en-us/library/system.media.aspx" TargetMode="External"/><Relationship Id="rId206" Type="http://schemas.openxmlformats.org/officeDocument/2006/relationships/hyperlink" Target="http://msdn.microsoft.com/en-us/library/gg145038.aspx" TargetMode="External"/><Relationship Id="rId227" Type="http://schemas.openxmlformats.org/officeDocument/2006/relationships/hyperlink" Target="http://msdn.microsoft.com/en-us/library/microsoft.data.entity.build.tasks.aspx" TargetMode="External"/><Relationship Id="rId248" Type="http://schemas.openxmlformats.org/officeDocument/2006/relationships/hyperlink" Target="http://en.wikipedia.org/wiki/Object-oriented_programming" TargetMode="External"/><Relationship Id="rId12" Type="http://schemas.openxmlformats.org/officeDocument/2006/relationships/hyperlink" Target="https://en.wikipedia.org/wiki/Person" TargetMode="External"/><Relationship Id="rId33" Type="http://schemas.openxmlformats.org/officeDocument/2006/relationships/image" Target="media/image18.jpeg"/><Relationship Id="rId108" Type="http://schemas.openxmlformats.org/officeDocument/2006/relationships/hyperlink" Target="http://msdn.microsoft.com/en-IN/library/system.windows.controls.flowdocumentscrollviewer.aspx" TargetMode="External"/><Relationship Id="rId129" Type="http://schemas.openxmlformats.org/officeDocument/2006/relationships/hyperlink" Target="http://msdn.microsoft.com/en-IN/library/system.windows.controls.viewbox.aspx" TargetMode="External"/><Relationship Id="rId54" Type="http://schemas.openxmlformats.org/officeDocument/2006/relationships/hyperlink" Target="http://www.w3schools.com" TargetMode="External"/><Relationship Id="rId75" Type="http://schemas.openxmlformats.org/officeDocument/2006/relationships/hyperlink" Target="https://enterprise.github.com/support" TargetMode="External"/><Relationship Id="rId96" Type="http://schemas.openxmlformats.org/officeDocument/2006/relationships/hyperlink" Target="http://msdn.microsoft.com/en-IN/library/system.windows.controls.listview.aspx" TargetMode="External"/><Relationship Id="rId140" Type="http://schemas.openxmlformats.org/officeDocument/2006/relationships/hyperlink" Target="http://msdn.microsoft.com/en-IN/library/system.windows.documents.hyperlink.aspx" TargetMode="External"/><Relationship Id="rId161" Type="http://schemas.openxmlformats.org/officeDocument/2006/relationships/hyperlink" Target="http://msdn.microsoft.com/en-IN/library/system.windows.controls.wrappanel.aspx" TargetMode="External"/><Relationship Id="rId182" Type="http://schemas.openxmlformats.org/officeDocument/2006/relationships/hyperlink" Target="http://msdn.microsoft.com/en-us/library/gg145047.aspx" TargetMode="External"/><Relationship Id="rId217" Type="http://schemas.openxmlformats.org/officeDocument/2006/relationships/hyperlink" Target="http://msdn.microsoft.com/en-us/library/gg145048.aspx" TargetMode="External"/><Relationship Id="rId6" Type="http://schemas.openxmlformats.org/officeDocument/2006/relationships/webSettings" Target="webSettings.xml"/><Relationship Id="rId238" Type="http://schemas.openxmlformats.org/officeDocument/2006/relationships/image" Target="media/image36.jpeg"/><Relationship Id="rId259" Type="http://schemas.openxmlformats.org/officeDocument/2006/relationships/footer" Target="footer1.xml"/><Relationship Id="rId23" Type="http://schemas.openxmlformats.org/officeDocument/2006/relationships/image" Target="media/image8.jpeg"/><Relationship Id="rId119" Type="http://schemas.openxmlformats.org/officeDocument/2006/relationships/hyperlink" Target="http://msdn.microsoft.com/en-IN/library/system.windows.controls.gridview.aspx" TargetMode="External"/><Relationship Id="rId44" Type="http://schemas.openxmlformats.org/officeDocument/2006/relationships/image" Target="media/image29.jpeg"/><Relationship Id="rId65" Type="http://schemas.openxmlformats.org/officeDocument/2006/relationships/hyperlink" Target="https://dev.twitter.com/discussions/3477" TargetMode="External"/><Relationship Id="rId86" Type="http://schemas.openxmlformats.org/officeDocument/2006/relationships/hyperlink" Target="http://en.wikipedia.org/wiki/Subversion_(software)" TargetMode="External"/><Relationship Id="rId130" Type="http://schemas.openxmlformats.org/officeDocument/2006/relationships/hyperlink" Target="http://msdn.microsoft.com/en-IN/library/system.windows.controls.virtualizingstackpanel.aspx" TargetMode="External"/><Relationship Id="rId151" Type="http://schemas.openxmlformats.org/officeDocument/2006/relationships/hyperlink" Target="http://msdn.microsoft.com/en-IN/library/system.windows.controls.primitives.popup.aspx" TargetMode="External"/><Relationship Id="rId172" Type="http://schemas.openxmlformats.org/officeDocument/2006/relationships/hyperlink" Target="http://msdn.microsoft.com/en-us/library/gg145028.aspx" TargetMode="External"/><Relationship Id="rId193" Type="http://schemas.openxmlformats.org/officeDocument/2006/relationships/hyperlink" Target="http://msdn.microsoft.com/en-us/library/gg145046.aspx" TargetMode="External"/><Relationship Id="rId207" Type="http://schemas.openxmlformats.org/officeDocument/2006/relationships/hyperlink" Target="http://msdn.microsoft.com/en-us/library/gg145021.aspx" TargetMode="External"/><Relationship Id="rId228" Type="http://schemas.openxmlformats.org/officeDocument/2006/relationships/hyperlink" Target="http://msdn.microsoft.com/en-us/library/microsoft.data.entity.build.tasks.aspx" TargetMode="External"/><Relationship Id="rId249" Type="http://schemas.openxmlformats.org/officeDocument/2006/relationships/hyperlink" Target="http://en.wikipedia.org/wiki/Class_(computer_science)" TargetMode="External"/><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system.windows.controls.stickynotecontrol.aspx" TargetMode="External"/><Relationship Id="rId260" Type="http://schemas.openxmlformats.org/officeDocument/2006/relationships/fontTable" Target="fontTable.xml"/><Relationship Id="rId34" Type="http://schemas.openxmlformats.org/officeDocument/2006/relationships/image" Target="media/image19.png"/><Relationship Id="rId55" Type="http://schemas.openxmlformats.org/officeDocument/2006/relationships/hyperlink" Target="http://blogs.technicise.com/" TargetMode="External"/><Relationship Id="rId76" Type="http://schemas.openxmlformats.org/officeDocument/2006/relationships/hyperlink" Target="https://support.enterprise.github.com/home" TargetMode="External"/><Relationship Id="rId97" Type="http://schemas.openxmlformats.org/officeDocument/2006/relationships/hyperlink" Target="http://msdn.microsoft.com/en-IN/library/system.windows.controls.treeview.aspx" TargetMode="External"/><Relationship Id="rId120" Type="http://schemas.openxmlformats.org/officeDocument/2006/relationships/hyperlink" Target="http://msdn.microsoft.com/en-IN/library/system.windows.controls.gridsplitter.aspx" TargetMode="External"/><Relationship Id="rId141" Type="http://schemas.openxmlformats.org/officeDocument/2006/relationships/hyperlink" Target="http://msdn.microsoft.com/en-IN/library/system.windows.controls.page.aspx" TargetMode="External"/><Relationship Id="rId7" Type="http://schemas.openxmlformats.org/officeDocument/2006/relationships/footnotes" Target="footnotes.xml"/><Relationship Id="rId162" Type="http://schemas.openxmlformats.org/officeDocument/2006/relationships/image" Target="media/image34.jpeg"/><Relationship Id="rId183" Type="http://schemas.openxmlformats.org/officeDocument/2006/relationships/hyperlink" Target="http://msdn.microsoft.com/en-us/library/system.globalization.aspx" TargetMode="External"/><Relationship Id="rId218" Type="http://schemas.openxmlformats.org/officeDocument/2006/relationships/hyperlink" Target="http://msdn.microsoft.com/en-us/library/gg145036.aspx" TargetMode="External"/><Relationship Id="rId239" Type="http://schemas.openxmlformats.org/officeDocument/2006/relationships/hyperlink" Target="http://searchenterpriselinux.techtarget.com/definition/MySQL-Connector-ODBC" TargetMode="External"/><Relationship Id="rId250" Type="http://schemas.openxmlformats.org/officeDocument/2006/relationships/hyperlink" Target="http://en.wikipedia.org/wiki/Component-based_software_engineering" TargetMode="External"/><Relationship Id="rId24" Type="http://schemas.openxmlformats.org/officeDocument/2006/relationships/image" Target="media/image9.jpeg"/><Relationship Id="rId45" Type="http://schemas.openxmlformats.org/officeDocument/2006/relationships/image" Target="media/image30.jpeg"/><Relationship Id="rId66" Type="http://schemas.openxmlformats.org/officeDocument/2006/relationships/hyperlink" Target="https://developers.google.com/" TargetMode="External"/><Relationship Id="rId87" Type="http://schemas.openxmlformats.org/officeDocument/2006/relationships/hyperlink" Target="http://en.wikipedia.org/wiki/Visual_SourceSafe" TargetMode="External"/><Relationship Id="rId110" Type="http://schemas.openxmlformats.org/officeDocument/2006/relationships/hyperlink" Target="http://msdn.microsoft.com/en-IN/library/system.windows.controls.textbox.aspx" TargetMode="External"/><Relationship Id="rId131" Type="http://schemas.openxmlformats.org/officeDocument/2006/relationships/hyperlink" Target="http://msdn.microsoft.com/en-IN/library/system.windows.window.aspx" TargetMode="External"/><Relationship Id="rId152" Type="http://schemas.openxmlformats.org/officeDocument/2006/relationships/hyperlink" Target="http://msdn.microsoft.com/en-IN/library/system.windows.controls.progressbar.aspx" TargetMode="External"/><Relationship Id="rId173" Type="http://schemas.openxmlformats.org/officeDocument/2006/relationships/hyperlink" Target="http://msdn.microsoft.com/en-us/library/gg145029.aspx" TargetMode="External"/><Relationship Id="rId194" Type="http://schemas.openxmlformats.org/officeDocument/2006/relationships/hyperlink" Target="http://msdn.microsoft.com/en-us/library/gg145039.aspx" TargetMode="External"/><Relationship Id="rId208" Type="http://schemas.openxmlformats.org/officeDocument/2006/relationships/hyperlink" Target="http://msdn.microsoft.com/en-us/library/gg145012.aspx" TargetMode="External"/><Relationship Id="rId229" Type="http://schemas.openxmlformats.org/officeDocument/2006/relationships/hyperlink" Target="http://msdn.microsoft.com/en-us/library/gg145041.aspx" TargetMode="External"/><Relationship Id="rId240" Type="http://schemas.openxmlformats.org/officeDocument/2006/relationships/image" Target="media/image37.jpeg"/><Relationship Id="rId261" Type="http://schemas.openxmlformats.org/officeDocument/2006/relationships/theme" Target="theme/theme1.xml"/><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www.mysql.com/" TargetMode="External"/><Relationship Id="rId77" Type="http://schemas.openxmlformats.org/officeDocument/2006/relationships/image" Target="media/image32.png"/><Relationship Id="rId100" Type="http://schemas.openxmlformats.org/officeDocument/2006/relationships/hyperlink" Target="http://msdn.microsoft.com/en-IN/library/microsoft.win32.openfiledialog.aspx" TargetMode="External"/><Relationship Id="rId8" Type="http://schemas.openxmlformats.org/officeDocument/2006/relationships/endnotes" Target="endnotes.xml"/><Relationship Id="rId98" Type="http://schemas.openxmlformats.org/officeDocument/2006/relationships/hyperlink" Target="http://msdn.microsoft.com/en-IN/library/system.windows.controls.calendar.aspx" TargetMode="External"/><Relationship Id="rId121" Type="http://schemas.openxmlformats.org/officeDocument/2006/relationships/hyperlink" Target="http://msdn.microsoft.com/en-IN/library/system.windows.controls.groupbox.aspx" TargetMode="External"/><Relationship Id="rId142" Type="http://schemas.openxmlformats.org/officeDocument/2006/relationships/hyperlink" Target="http://msdn.microsoft.com/en-IN/library/system.windows.navigation.navigationwindow.aspx" TargetMode="External"/><Relationship Id="rId163" Type="http://schemas.openxmlformats.org/officeDocument/2006/relationships/image" Target="media/image35.jpeg"/><Relationship Id="rId184" Type="http://schemas.openxmlformats.org/officeDocument/2006/relationships/hyperlink" Target="http://msdn.microsoft.com/en-us/library/system.globalization.aspx" TargetMode="External"/><Relationship Id="rId219" Type="http://schemas.openxmlformats.org/officeDocument/2006/relationships/hyperlink" Target="http://msdn.microsoft.com/en-us/library/accessibility.aspx" TargetMode="External"/><Relationship Id="rId230" Type="http://schemas.openxmlformats.org/officeDocument/2006/relationships/hyperlink" Target="http://msdn.microsoft.com/en-us/library/microsoft.sqlserver.server.aspx" TargetMode="External"/><Relationship Id="rId251" Type="http://schemas.openxmlformats.org/officeDocument/2006/relationships/hyperlink" Target="http://en.wikipedia.org/wiki/Microsoft" TargetMode="External"/><Relationship Id="rId25" Type="http://schemas.openxmlformats.org/officeDocument/2006/relationships/image" Target="media/image10.gif"/><Relationship Id="rId46" Type="http://schemas.openxmlformats.org/officeDocument/2006/relationships/image" Target="media/image31.png"/><Relationship Id="rId67" Type="http://schemas.openxmlformats.org/officeDocument/2006/relationships/hyperlink" Target="https://maps.google.co.in/" TargetMode="External"/><Relationship Id="rId88" Type="http://schemas.openxmlformats.org/officeDocument/2006/relationships/hyperlink" Target="http://en.wikipedia.org/wiki/Domain-specific_language" TargetMode="External"/><Relationship Id="rId111" Type="http://schemas.openxmlformats.org/officeDocument/2006/relationships/hyperlink" Target="http://msdn.microsoft.com/en-IN/library/system.windows.controls.richtextbox.aspx" TargetMode="External"/><Relationship Id="rId132" Type="http://schemas.openxmlformats.org/officeDocument/2006/relationships/hyperlink" Target="http://msdn.microsoft.com/en-IN/library/system.windows.controls.wrappanel.aspx" TargetMode="External"/><Relationship Id="rId153" Type="http://schemas.openxmlformats.org/officeDocument/2006/relationships/hyperlink" Target="http://msdn.microsoft.com/en-IN/library/system.windows.controls.primitives.statusbar.aspx" TargetMode="External"/><Relationship Id="rId174" Type="http://schemas.openxmlformats.org/officeDocument/2006/relationships/hyperlink" Target="http://msdn.microsoft.com/en-us/library/system.device.location.aspx" TargetMode="External"/><Relationship Id="rId195" Type="http://schemas.openxmlformats.org/officeDocument/2006/relationships/hyperlink" Target="http://msdn.microsoft.com/en-us/library/system.numerics.aspx" TargetMode="External"/><Relationship Id="rId209" Type="http://schemas.openxmlformats.org/officeDocument/2006/relationships/hyperlink" Target="http://msdn.microsoft.com/en-us/library/gg145014.aspx" TargetMode="External"/><Relationship Id="rId220" Type="http://schemas.openxmlformats.org/officeDocument/2006/relationships/hyperlink" Target="http://msdn.microsoft.com/en-us/library/accessibility.aspx" TargetMode="External"/><Relationship Id="rId241" Type="http://schemas.openxmlformats.org/officeDocument/2006/relationships/hyperlink" Target="http://www.mysql.com/products/workbench/" TargetMode="External"/><Relationship Id="rId15" Type="http://schemas.openxmlformats.org/officeDocument/2006/relationships/hyperlink" Target="https://en.wikipedia.org/wiki/Video" TargetMode="External"/><Relationship Id="rId36" Type="http://schemas.openxmlformats.org/officeDocument/2006/relationships/image" Target="media/image21.jpeg"/><Relationship Id="rId57" Type="http://schemas.openxmlformats.org/officeDocument/2006/relationships/hyperlink" Target="http://dev.mysql.com/" TargetMode="External"/><Relationship Id="rId78" Type="http://schemas.openxmlformats.org/officeDocument/2006/relationships/hyperlink" Target="http://en.wikipedia.org/wiki/Code_editor" TargetMode="External"/><Relationship Id="rId99" Type="http://schemas.openxmlformats.org/officeDocument/2006/relationships/hyperlink" Target="http://msdn.microsoft.com/en-IN/library/system.windows.controls.datepicker.aspx" TargetMode="External"/><Relationship Id="rId101" Type="http://schemas.openxmlformats.org/officeDocument/2006/relationships/hyperlink" Target="http://msdn.microsoft.com/en-IN/library/system.windows.controls.printdialog.aspx" TargetMode="External"/><Relationship Id="rId122" Type="http://schemas.openxmlformats.org/officeDocument/2006/relationships/hyperlink" Target="http://msdn.microsoft.com/en-IN/library/system.windows.controls.panel.aspx" TargetMode="External"/><Relationship Id="rId143" Type="http://schemas.openxmlformats.org/officeDocument/2006/relationships/hyperlink" Target="http://msdn.microsoft.com/en-IN/library/system.windows.controls.tabcontrol.aspx" TargetMode="External"/><Relationship Id="rId164" Type="http://schemas.openxmlformats.org/officeDocument/2006/relationships/hyperlink" Target="http://msdn.microsoft.com/en-us/library/system.aspx" TargetMode="External"/><Relationship Id="rId185" Type="http://schemas.openxmlformats.org/officeDocument/2006/relationships/hyperlink" Target="http://msdn.microsoft.com/en-us/library/system.globalization.stringinfo.aspx" TargetMode="External"/><Relationship Id="rId9" Type="http://schemas.openxmlformats.org/officeDocument/2006/relationships/hyperlink" Target="https://en.wikipedia.org/wiki/Application_software" TargetMode="External"/><Relationship Id="rId210" Type="http://schemas.openxmlformats.org/officeDocument/2006/relationships/hyperlink" Target="http://msdn.microsoft.com/en-us/library/system.timers.aspx" TargetMode="External"/><Relationship Id="rId26" Type="http://schemas.openxmlformats.org/officeDocument/2006/relationships/image" Target="media/image11.gif"/><Relationship Id="rId231" Type="http://schemas.openxmlformats.org/officeDocument/2006/relationships/hyperlink" Target="http://msdn.microsoft.com/en-us/library/microsoft.sqlserver.server.aspx" TargetMode="External"/><Relationship Id="rId252" Type="http://schemas.openxmlformats.org/officeDocument/2006/relationships/hyperlink" Target="http://en.wikipedia.org/wiki/.NET_Framework" TargetMode="External"/><Relationship Id="rId47" Type="http://schemas.openxmlformats.org/officeDocument/2006/relationships/hyperlink" Target="javascript:void(0)" TargetMode="External"/><Relationship Id="rId68" Type="http://schemas.openxmlformats.org/officeDocument/2006/relationships/hyperlink" Target="http://www.youtube.com/?gl=IN" TargetMode="External"/><Relationship Id="rId89" Type="http://schemas.openxmlformats.org/officeDocument/2006/relationships/hyperlink" Target="http://en.wikipedia.org/wiki/Software_development_lifecycle" TargetMode="External"/><Relationship Id="rId112" Type="http://schemas.openxmlformats.org/officeDocument/2006/relationships/hyperlink" Target="http://msdn.microsoft.com/en-IN/library/system.windows.controls.passwordbox.aspx" TargetMode="External"/><Relationship Id="rId133" Type="http://schemas.openxmlformats.org/officeDocument/2006/relationships/hyperlink" Target="http://msdn.microsoft.com/en-IN/library/system.windows.controls.image.aspx" TargetMode="External"/><Relationship Id="rId154" Type="http://schemas.openxmlformats.org/officeDocument/2006/relationships/hyperlink" Target="http://msdn.microsoft.com/en-IN/library/system.windows.controls.textblock.aspx" TargetMode="External"/><Relationship Id="rId175" Type="http://schemas.openxmlformats.org/officeDocument/2006/relationships/hyperlink" Target="http://msdn.microsoft.com/en-us/library/system.device.location.aspx" TargetMode="External"/><Relationship Id="rId196" Type="http://schemas.openxmlformats.org/officeDocument/2006/relationships/hyperlink" Target="http://msdn.microsoft.com/en-us/library/system.numerics.aspx" TargetMode="External"/><Relationship Id="rId200" Type="http://schemas.openxmlformats.org/officeDocument/2006/relationships/hyperlink" Target="http://msdn.microsoft.com/en-us/library/gg145044.aspx" TargetMode="External"/><Relationship Id="rId16" Type="http://schemas.openxmlformats.org/officeDocument/2006/relationships/hyperlink" Target="https://en.wikipedia.org/wiki/Face" TargetMode="External"/><Relationship Id="rId221" Type="http://schemas.openxmlformats.org/officeDocument/2006/relationships/hyperlink" Target="http://msdn.microsoft.com/en-us/library/hh135392.aspx" TargetMode="External"/><Relationship Id="rId242" Type="http://schemas.openxmlformats.org/officeDocument/2006/relationships/image" Target="media/image38.png"/><Relationship Id="rId37" Type="http://schemas.openxmlformats.org/officeDocument/2006/relationships/image" Target="media/image22.jpeg"/><Relationship Id="rId58" Type="http://schemas.openxmlformats.org/officeDocument/2006/relationships/hyperlink" Target="http://www.homeandlearn.co.uk/csharp/csharp.html" TargetMode="External"/><Relationship Id="rId79" Type="http://schemas.openxmlformats.org/officeDocument/2006/relationships/hyperlink" Target="http://en.wikipedia.org/wiki/IntelliSense" TargetMode="External"/><Relationship Id="rId102" Type="http://schemas.openxmlformats.org/officeDocument/2006/relationships/hyperlink" Target="http://msdn.microsoft.com/en-IN/library/microsoft.win32.savefiledialog.aspx" TargetMode="External"/><Relationship Id="rId123" Type="http://schemas.openxmlformats.org/officeDocument/2006/relationships/hyperlink" Target="http://msdn.microsoft.com/en-IN/library/system.windows.controls.primitives.resizegrip.aspx" TargetMode="External"/><Relationship Id="rId144" Type="http://schemas.openxmlformats.org/officeDocument/2006/relationships/hyperlink" Target="http://msdn.microsoft.com/en-IN/library/system.windows.controls.checkbox.aspx" TargetMode="External"/><Relationship Id="rId90" Type="http://schemas.openxmlformats.org/officeDocument/2006/relationships/hyperlink" Target="http://en.wikipedia.org/wiki/Team_Foundation_Server" TargetMode="External"/><Relationship Id="rId165" Type="http://schemas.openxmlformats.org/officeDocument/2006/relationships/hyperlink" Target="http://msdn.microsoft.com/en-us/library/system.aspx" TargetMode="External"/><Relationship Id="rId186" Type="http://schemas.openxmlformats.org/officeDocument/2006/relationships/hyperlink" Target="http://msdn.microsoft.com/en-us/library/system.globalization.textinfo.aspx" TargetMode="External"/><Relationship Id="rId211" Type="http://schemas.openxmlformats.org/officeDocument/2006/relationships/hyperlink" Target="http://msdn.microsoft.com/en-us/library/system.timers.aspx" TargetMode="External"/><Relationship Id="rId232" Type="http://schemas.openxmlformats.org/officeDocument/2006/relationships/hyperlink" Target="http://msdn.microsoft.com/en-us/library/gg145009.aspx" TargetMode="External"/><Relationship Id="rId253" Type="http://schemas.openxmlformats.org/officeDocument/2006/relationships/hyperlink" Target="http://en.wikipedia.org/wiki/Ecma_International" TargetMode="External"/><Relationship Id="rId27" Type="http://schemas.openxmlformats.org/officeDocument/2006/relationships/image" Target="media/image12.jpeg"/><Relationship Id="rId48" Type="http://schemas.openxmlformats.org/officeDocument/2006/relationships/hyperlink" Target="http://en.wikipedia.org" TargetMode="External"/><Relationship Id="rId69" Type="http://schemas.openxmlformats.org/officeDocument/2006/relationships/hyperlink" Target="http://blendinsider.com/" TargetMode="External"/><Relationship Id="rId113" Type="http://schemas.openxmlformats.org/officeDocument/2006/relationships/hyperlink" Target="http://msdn.microsoft.com/en-IN/library/system.windows.controls.border.aspx" TargetMode="External"/><Relationship Id="rId134" Type="http://schemas.openxmlformats.org/officeDocument/2006/relationships/hyperlink" Target="http://msdn.microsoft.com/en-IN/library/system.windows.controls.mediaelement.aspx" TargetMode="External"/><Relationship Id="rId80" Type="http://schemas.openxmlformats.org/officeDocument/2006/relationships/hyperlink" Target="http://en.wikipedia.org/wiki/Code_refactoring" TargetMode="External"/><Relationship Id="rId155" Type="http://schemas.openxmlformats.org/officeDocument/2006/relationships/hyperlink" Target="http://msdn.microsoft.com/en-IN/library/system.windows.controls.tooltip.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byte.aspx" TargetMode="External"/><Relationship Id="rId201" Type="http://schemas.openxmlformats.org/officeDocument/2006/relationships/hyperlink" Target="http://msdn.microsoft.com/en-us/library/gg145033.aspx" TargetMode="External"/><Relationship Id="rId222" Type="http://schemas.openxmlformats.org/officeDocument/2006/relationships/hyperlink" Target="http://msdn.microsoft.com/en-us/library/microsoft.aspnet.snapin.aspx" TargetMode="External"/><Relationship Id="rId243" Type="http://schemas.openxmlformats.org/officeDocument/2006/relationships/hyperlink" Target="http://en.wikipedia.org/wiki/Multi-paradigm_programming_language" TargetMode="External"/><Relationship Id="rId17" Type="http://schemas.openxmlformats.org/officeDocument/2006/relationships/hyperlink" Target="https://en.wikipedia.org/wiki/Database_management_system" TargetMode="External"/><Relationship Id="rId38" Type="http://schemas.openxmlformats.org/officeDocument/2006/relationships/image" Target="media/image23.jpg"/><Relationship Id="rId59" Type="http://schemas.openxmlformats.org/officeDocument/2006/relationships/hyperlink" Target="http://www.wpftutorial.net/Home.html" TargetMode="External"/><Relationship Id="rId103" Type="http://schemas.openxmlformats.org/officeDocument/2006/relationships/hyperlink" Target="http://msdn.microsoft.com/en-IN/library/system.windows.controls.inkcanvas.aspx" TargetMode="External"/><Relationship Id="rId124" Type="http://schemas.openxmlformats.org/officeDocument/2006/relationships/hyperlink" Target="http://msdn.microsoft.com/en-IN/library/system.windows.controls.separator.aspx" TargetMode="External"/><Relationship Id="rId70" Type="http://schemas.openxmlformats.org/officeDocument/2006/relationships/hyperlink" Target="https://github.com/anirban-nandy" TargetMode="External"/><Relationship Id="rId91" Type="http://schemas.openxmlformats.org/officeDocument/2006/relationships/image" Target="media/image33.png"/><Relationship Id="rId145" Type="http://schemas.openxmlformats.org/officeDocument/2006/relationships/hyperlink" Target="http://msdn.microsoft.com/en-IN/library/system.windows.controls.combobox.aspx" TargetMode="External"/><Relationship Id="rId166" Type="http://schemas.openxmlformats.org/officeDocument/2006/relationships/hyperlink" Target="http://msdn.microsoft.com/en-us/library/gg145022.aspx" TargetMode="External"/><Relationship Id="rId187" Type="http://schemas.openxmlformats.org/officeDocument/2006/relationships/hyperlink" Target="http://msdn.microsoft.com/en-us/library/gg145031.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timer.aspx" TargetMode="External"/><Relationship Id="rId233" Type="http://schemas.openxmlformats.org/officeDocument/2006/relationships/hyperlink" Target="http://msdn.microsoft.com/en-us/library/gg145040.aspx" TargetMode="External"/><Relationship Id="rId254" Type="http://schemas.openxmlformats.org/officeDocument/2006/relationships/hyperlink" Target="http://en.wikipedia.org/wiki/International_Organization_for_Standardization" TargetMode="External"/><Relationship Id="rId28" Type="http://schemas.openxmlformats.org/officeDocument/2006/relationships/image" Target="media/image13.jpeg"/><Relationship Id="rId49" Type="http://schemas.openxmlformats.org/officeDocument/2006/relationships/hyperlink" Target="http://msdn.microsoft.com/en-us/" TargetMode="External"/><Relationship Id="rId114" Type="http://schemas.openxmlformats.org/officeDocument/2006/relationships/hyperlink" Target="http://msdn.microsoft.com/en-IN/library/system.windows.controls.primitives.bulletdecorator.aspx" TargetMode="External"/><Relationship Id="rId60" Type="http://schemas.openxmlformats.org/officeDocument/2006/relationships/hyperlink" Target="https://developers.facebook.com/" TargetMode="External"/><Relationship Id="rId81" Type="http://schemas.openxmlformats.org/officeDocument/2006/relationships/hyperlink" Target="http://en.wikipedia.org/wiki/Microsoft_Visual_Studio_Debugger" TargetMode="External"/><Relationship Id="rId135" Type="http://schemas.openxmlformats.org/officeDocument/2006/relationships/hyperlink" Target="http://msdn.microsoft.com/en-IN/library/system.windows.controls.soundplayeraction.aspx" TargetMode="External"/><Relationship Id="rId156" Type="http://schemas.openxmlformats.org/officeDocument/2006/relationships/hyperlink" Target="http://msdn.microsoft.com/en-IN/library/system.windows.controls.canvas.aspx" TargetMode="External"/><Relationship Id="rId177" Type="http://schemas.openxmlformats.org/officeDocument/2006/relationships/hyperlink" Target="http://msdn.microsoft.com/en-us/library/gg145030.aspx" TargetMode="External"/><Relationship Id="rId198" Type="http://schemas.openxmlformats.org/officeDocument/2006/relationships/hyperlink" Target="http://msdn.microsoft.com/en-us/library/system.double.aspx" TargetMode="External"/><Relationship Id="rId202" Type="http://schemas.openxmlformats.org/officeDocument/2006/relationships/hyperlink" Target="http://msdn.microsoft.com/en-us/library/gg145043.aspx" TargetMode="External"/><Relationship Id="rId223" Type="http://schemas.openxmlformats.org/officeDocument/2006/relationships/hyperlink" Target="http://msdn.microsoft.com/en-us/library/microsoft.aspnet.snapin.aspx" TargetMode="External"/><Relationship Id="rId244" Type="http://schemas.openxmlformats.org/officeDocument/2006/relationships/hyperlink" Target="http://en.wikipedia.org/wiki/Imperative_programming" TargetMode="External"/><Relationship Id="rId18" Type="http://schemas.openxmlformats.org/officeDocument/2006/relationships/image" Target="media/image4.jpeg"/><Relationship Id="rId39" Type="http://schemas.openxmlformats.org/officeDocument/2006/relationships/image" Target="media/image24.jpg"/><Relationship Id="rId50" Type="http://schemas.openxmlformats.org/officeDocument/2006/relationships/hyperlink" Target="http://www.microsoft.com/en-us/default.aspx" TargetMode="External"/><Relationship Id="rId104" Type="http://schemas.openxmlformats.org/officeDocument/2006/relationships/hyperlink" Target="http://msdn.microsoft.com/en-IN/library/system.windows.controls.inkpresenter.aspx" TargetMode="External"/><Relationship Id="rId125" Type="http://schemas.openxmlformats.org/officeDocument/2006/relationships/hyperlink" Target="http://msdn.microsoft.com/en-IN/library/system.windows.controls.primitives.scrollbar.aspx" TargetMode="External"/><Relationship Id="rId146" Type="http://schemas.openxmlformats.org/officeDocument/2006/relationships/hyperlink" Target="http://msdn.microsoft.com/en-IN/library/system.windows.controls.listbox.aspx" TargetMode="External"/><Relationship Id="rId167" Type="http://schemas.openxmlformats.org/officeDocument/2006/relationships/hyperlink" Target="http://msdn.microsoft.com/en-us/library/gg145020.aspx" TargetMode="External"/><Relationship Id="rId188" Type="http://schemas.openxmlformats.org/officeDocument/2006/relationships/hyperlink" Target="http://msdn.microsoft.com/en-us/library/gg145019.aspx" TargetMode="External"/><Relationship Id="rId71" Type="http://schemas.openxmlformats.org/officeDocument/2006/relationships/hyperlink" Target="https://github.com/%20anirban-nandy%20/DailyNoteBook" TargetMode="External"/><Relationship Id="rId92" Type="http://schemas.openxmlformats.org/officeDocument/2006/relationships/hyperlink" Target="http://msdn.microsoft.com/en-IN/library/system.windows.aspx" TargetMode="External"/><Relationship Id="rId213" Type="http://schemas.openxmlformats.org/officeDocument/2006/relationships/hyperlink" Target="http://msdn.microsoft.com/en-us/library/gg145032.aspx" TargetMode="External"/><Relationship Id="rId234" Type="http://schemas.openxmlformats.org/officeDocument/2006/relationships/hyperlink" Target="http://msdn.microsoft.com/en-us/library/gg145011.aspx" TargetMode="External"/><Relationship Id="rId2" Type="http://schemas.openxmlformats.org/officeDocument/2006/relationships/numbering" Target="numbering.xml"/><Relationship Id="rId29" Type="http://schemas.openxmlformats.org/officeDocument/2006/relationships/image" Target="media/image14.jpeg"/><Relationship Id="rId255" Type="http://schemas.openxmlformats.org/officeDocument/2006/relationships/hyperlink" Target="http://en.wikipedia.org/wiki/Common_Language_Infrastructure" TargetMode="External"/><Relationship Id="rId40" Type="http://schemas.openxmlformats.org/officeDocument/2006/relationships/image" Target="media/image25.jpg"/><Relationship Id="rId115" Type="http://schemas.openxmlformats.org/officeDocument/2006/relationships/hyperlink" Target="http://msdn.microsoft.com/en-IN/library/system.windows.controls.canvas.aspx" TargetMode="External"/><Relationship Id="rId136" Type="http://schemas.openxmlformats.org/officeDocument/2006/relationships/hyperlink" Target="http://msdn.microsoft.com/en-IN/library/system.windows.controls.contextmenu.aspx" TargetMode="External"/><Relationship Id="rId157" Type="http://schemas.openxmlformats.org/officeDocument/2006/relationships/hyperlink" Target="http://msdn.microsoft.com/en-IN/library/system.windows.controls.dockpanel.aspx" TargetMode="External"/><Relationship Id="rId178" Type="http://schemas.openxmlformats.org/officeDocument/2006/relationships/hyperlink" Target="http://msdn.microsoft.com/en-us/library/gg145037.aspx" TargetMode="External"/><Relationship Id="rId61" Type="http://schemas.openxmlformats.org/officeDocument/2006/relationships/hyperlink" Target="https://developers.facebook.com/apps" TargetMode="External"/><Relationship Id="rId82" Type="http://schemas.openxmlformats.org/officeDocument/2006/relationships/hyperlink" Target="http://en.wikipedia.org/wiki/GUI" TargetMode="External"/><Relationship Id="rId199" Type="http://schemas.openxmlformats.org/officeDocument/2006/relationships/hyperlink" Target="http://msdn.microsoft.com/en-us/library/system.int32.aspx" TargetMode="External"/><Relationship Id="rId203" Type="http://schemas.openxmlformats.org/officeDocument/2006/relationships/hyperlink" Target="http://msdn.microsoft.com/en-us/library/gg145017.aspx" TargetMode="External"/><Relationship Id="rId19" Type="http://schemas.openxmlformats.org/officeDocument/2006/relationships/image" Target="media/image5.jpeg"/><Relationship Id="rId224" Type="http://schemas.openxmlformats.org/officeDocument/2006/relationships/hyperlink" Target="http://go.microsoft.com/fwlink/?linkid=37118" TargetMode="External"/><Relationship Id="rId245" Type="http://schemas.openxmlformats.org/officeDocument/2006/relationships/hyperlink" Target="http://en.wikipedia.org/wiki/Declarative_programming" TargetMode="External"/><Relationship Id="rId30" Type="http://schemas.openxmlformats.org/officeDocument/2006/relationships/image" Target="media/image15.jpeg"/><Relationship Id="rId105" Type="http://schemas.openxmlformats.org/officeDocument/2006/relationships/hyperlink" Target="http://msdn.microsoft.com/en-IN/library/system.windows.controls.documentviewer.aspx" TargetMode="External"/><Relationship Id="rId126" Type="http://schemas.openxmlformats.org/officeDocument/2006/relationships/hyperlink" Target="http://msdn.microsoft.com/en-IN/library/system.windows.controls.scrollviewer.aspx" TargetMode="External"/><Relationship Id="rId147" Type="http://schemas.openxmlformats.org/officeDocument/2006/relationships/hyperlink" Target="http://msdn.microsoft.com/en-IN/library/system.windows.controls.radiobutton.aspx" TargetMode="External"/><Relationship Id="rId168" Type="http://schemas.openxmlformats.org/officeDocument/2006/relationships/hyperlink" Target="http://msdn.microsoft.com/en-us/library/gg145034.aspx" TargetMode="External"/><Relationship Id="rId51" Type="http://schemas.openxmlformats.org/officeDocument/2006/relationships/hyperlink" Target="http://www.codeplex.com/" TargetMode="External"/><Relationship Id="rId72" Type="http://schemas.openxmlformats.org/officeDocument/2006/relationships/hyperlink" Target="http://learn.github.com/p/intro.html" TargetMode="External"/><Relationship Id="rId93" Type="http://schemas.openxmlformats.org/officeDocument/2006/relationships/hyperlink" Target="http://msdn.microsoft.com/en-IN/library/system.windows.controls.button.aspx" TargetMode="External"/><Relationship Id="rId189" Type="http://schemas.openxmlformats.org/officeDocument/2006/relationships/hyperlink" Target="http://msdn.microsoft.com/en-us/library/gg145016.aspx" TargetMode="External"/><Relationship Id="rId3" Type="http://schemas.openxmlformats.org/officeDocument/2006/relationships/styles" Target="styles.xml"/><Relationship Id="rId214" Type="http://schemas.openxmlformats.org/officeDocument/2006/relationships/hyperlink" Target="http://msdn.microsoft.com/en-us/library/gg145018.aspx" TargetMode="External"/><Relationship Id="rId235" Type="http://schemas.openxmlformats.org/officeDocument/2006/relationships/hyperlink" Target="http://msdn.microsoft.com/en-us/library/hh135393.aspx" TargetMode="External"/><Relationship Id="rId256" Type="http://schemas.openxmlformats.org/officeDocument/2006/relationships/image" Target="media/image39.jpeg"/><Relationship Id="rId116" Type="http://schemas.openxmlformats.org/officeDocument/2006/relationships/hyperlink" Target="http://msdn.microsoft.com/en-IN/library/system.windows.controls.dockpanel.aspx" TargetMode="External"/><Relationship Id="rId137" Type="http://schemas.openxmlformats.org/officeDocument/2006/relationships/hyperlink" Target="http://msdn.microsoft.com/en-IN/library/system.windows.controls.menu.aspx" TargetMode="External"/><Relationship Id="rId158" Type="http://schemas.openxmlformats.org/officeDocument/2006/relationships/hyperlink" Target="http://msdn.microsoft.com/en-IN/library/system.windows.controls.grid.aspx" TargetMode="External"/><Relationship Id="rId20" Type="http://schemas.openxmlformats.org/officeDocument/2006/relationships/image" Target="media/image6.jpeg"/><Relationship Id="rId41" Type="http://schemas.openxmlformats.org/officeDocument/2006/relationships/image" Target="media/image26.jpg"/><Relationship Id="rId62" Type="http://schemas.openxmlformats.org/officeDocument/2006/relationships/hyperlink" Target="https://www.facebook.com/creatormyapp" TargetMode="External"/><Relationship Id="rId83" Type="http://schemas.openxmlformats.org/officeDocument/2006/relationships/hyperlink" Target="http://en.wikipedia.org/wiki/Class_(computing)" TargetMode="External"/><Relationship Id="rId179" Type="http://schemas.openxmlformats.org/officeDocument/2006/relationships/hyperlink" Target="http://msdn.microsoft.com/en-us/library/gg145023.aspx" TargetMode="External"/><Relationship Id="rId190" Type="http://schemas.openxmlformats.org/officeDocument/2006/relationships/hyperlink" Target="http://msdn.microsoft.com/en-us/library/gg145024.aspx" TargetMode="External"/><Relationship Id="rId204" Type="http://schemas.openxmlformats.org/officeDocument/2006/relationships/hyperlink" Target="http://msdn.microsoft.com/en-us/library/gg145025.aspx" TargetMode="External"/><Relationship Id="rId225" Type="http://schemas.openxmlformats.org/officeDocument/2006/relationships/hyperlink" Target="http://msdn.microsoft.com/en-us/library/gg145008.aspx" TargetMode="External"/><Relationship Id="rId246" Type="http://schemas.openxmlformats.org/officeDocument/2006/relationships/hyperlink" Target="http://en.wikipedia.org/wiki/Functional_programming" TargetMode="External"/><Relationship Id="rId106" Type="http://schemas.openxmlformats.org/officeDocument/2006/relationships/hyperlink" Target="http://msdn.microsoft.com/en-IN/library/system.windows.controls.flowdocumentpageviewer.aspx" TargetMode="External"/><Relationship Id="rId127" Type="http://schemas.openxmlformats.org/officeDocument/2006/relationships/hyperlink" Target="http://msdn.microsoft.com/en-IN/library/system.windows.controls.stackpanel.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jpeg"/><Relationship Id="rId52" Type="http://schemas.openxmlformats.org/officeDocument/2006/relationships/hyperlink" Target="http://stackoverflow.com/" TargetMode="External"/><Relationship Id="rId73" Type="http://schemas.openxmlformats.org/officeDocument/2006/relationships/hyperlink" Target="http://www.vogella.com/articles/Git/article.html" TargetMode="External"/><Relationship Id="rId94" Type="http://schemas.openxmlformats.org/officeDocument/2006/relationships/hyperlink" Target="http://msdn.microsoft.com/en-IN/library/system.windows.controls.primitives.repeatbutton.aspx" TargetMode="External"/><Relationship Id="rId148" Type="http://schemas.openxmlformats.org/officeDocument/2006/relationships/hyperlink" Target="http://msdn.microsoft.com/en-IN/library/system.windows.controls.slider.aspx" TargetMode="External"/><Relationship Id="rId169" Type="http://schemas.openxmlformats.org/officeDocument/2006/relationships/hyperlink" Target="http://msdn.microsoft.com/en-us/library/gg145035.aspx" TargetMode="External"/><Relationship Id="rId4" Type="http://schemas.microsoft.com/office/2007/relationships/stylesWithEffects" Target="stylesWithEffects.xml"/><Relationship Id="rId180" Type="http://schemas.openxmlformats.org/officeDocument/2006/relationships/hyperlink" Target="http://msdn.microsoft.com/en-us/library/system.dynamic.aspx" TargetMode="External"/><Relationship Id="rId215" Type="http://schemas.openxmlformats.org/officeDocument/2006/relationships/hyperlink" Target="http://msdn.microsoft.com/en-us/library/gg145013.aspx" TargetMode="External"/><Relationship Id="rId236" Type="http://schemas.openxmlformats.org/officeDocument/2006/relationships/hyperlink" Target="http://msdn.microsoft.com/en-us/library/uiautomationclientsideproviders.aspx" TargetMode="External"/><Relationship Id="rId257" Type="http://schemas.openxmlformats.org/officeDocument/2006/relationships/image" Target="media/image40.png"/><Relationship Id="rId42" Type="http://schemas.openxmlformats.org/officeDocument/2006/relationships/image" Target="media/image27.png"/><Relationship Id="rId84" Type="http://schemas.openxmlformats.org/officeDocument/2006/relationships/hyperlink" Target="http://en.wikipedia.org/wiki/Database_schema" TargetMode="External"/><Relationship Id="rId138" Type="http://schemas.openxmlformats.org/officeDocument/2006/relationships/hyperlink" Target="http://msdn.microsoft.com/en-IN/library/system.windows.controls.toolbar.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68568-259E-4A54-A7A1-81ABCD9C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143</Pages>
  <Words>33556</Words>
  <Characters>191275</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248</cp:revision>
  <dcterms:created xsi:type="dcterms:W3CDTF">2013-03-13T07:07:00Z</dcterms:created>
  <dcterms:modified xsi:type="dcterms:W3CDTF">2013-09-27T04:21:00Z</dcterms:modified>
</cp:coreProperties>
</file>