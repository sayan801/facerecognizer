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67440" w:displacedByCustomXml="prev"/>
        <w:p w:rsidR="00D75B7E" w:rsidRDefault="00D75B7E" w:rsidP="00BA5CCC">
          <w:pPr>
            <w:pStyle w:val="Heading1"/>
            <w:spacing w:line="240" w:lineRule="auto"/>
          </w:pPr>
          <w:r>
            <w:t>Contents</w:t>
          </w:r>
          <w:bookmarkEnd w:id="0"/>
        </w:p>
        <w:p w:rsidR="003655FB" w:rsidRDefault="00A7059B">
          <w:pPr>
            <w:pStyle w:val="TOC1"/>
            <w:tabs>
              <w:tab w:val="right" w:leader="dot" w:pos="9016"/>
            </w:tabs>
            <w:rPr>
              <w:i w:val="0"/>
              <w:iCs w:val="0"/>
              <w:noProof/>
              <w:sz w:val="22"/>
              <w:szCs w:val="22"/>
              <w:lang w:val="en-IN" w:eastAsia="en-IN" w:bidi="ar-SA"/>
            </w:rPr>
          </w:pPr>
          <w:r>
            <w:fldChar w:fldCharType="begin"/>
          </w:r>
          <w:r w:rsidR="00D75B7E">
            <w:instrText xml:space="preserve"> TOC \o "1-3" \h \z \u </w:instrText>
          </w:r>
          <w:r>
            <w:fldChar w:fldCharType="separate"/>
          </w:r>
          <w:hyperlink w:anchor="_Toc367967440" w:history="1">
            <w:r w:rsidR="003655FB" w:rsidRPr="00490A0F">
              <w:rPr>
                <w:rStyle w:val="Hyperlink"/>
                <w:noProof/>
              </w:rPr>
              <w:t>Contents</w:t>
            </w:r>
            <w:r w:rsidR="003655FB">
              <w:rPr>
                <w:noProof/>
                <w:webHidden/>
              </w:rPr>
              <w:tab/>
            </w:r>
            <w:r w:rsidR="003655FB">
              <w:rPr>
                <w:noProof/>
                <w:webHidden/>
              </w:rPr>
              <w:fldChar w:fldCharType="begin"/>
            </w:r>
            <w:r w:rsidR="003655FB">
              <w:rPr>
                <w:noProof/>
                <w:webHidden/>
              </w:rPr>
              <w:instrText xml:space="preserve"> PAGEREF _Toc367967440 \h </w:instrText>
            </w:r>
            <w:r w:rsidR="003655FB">
              <w:rPr>
                <w:noProof/>
                <w:webHidden/>
              </w:rPr>
            </w:r>
            <w:r w:rsidR="003655FB">
              <w:rPr>
                <w:noProof/>
                <w:webHidden/>
              </w:rPr>
              <w:fldChar w:fldCharType="separate"/>
            </w:r>
            <w:r w:rsidR="003655FB">
              <w:rPr>
                <w:noProof/>
                <w:webHidden/>
              </w:rPr>
              <w:t>1</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41" w:history="1">
            <w:r w:rsidR="003655FB" w:rsidRPr="00490A0F">
              <w:rPr>
                <w:rStyle w:val="Hyperlink"/>
                <w:noProof/>
              </w:rPr>
              <w:t>Introduction:</w:t>
            </w:r>
            <w:r w:rsidR="003655FB">
              <w:rPr>
                <w:noProof/>
                <w:webHidden/>
              </w:rPr>
              <w:tab/>
            </w:r>
            <w:r w:rsidR="003655FB">
              <w:rPr>
                <w:noProof/>
                <w:webHidden/>
              </w:rPr>
              <w:fldChar w:fldCharType="begin"/>
            </w:r>
            <w:r w:rsidR="003655FB">
              <w:rPr>
                <w:noProof/>
                <w:webHidden/>
              </w:rPr>
              <w:instrText xml:space="preserve"> PAGEREF _Toc367967441 \h </w:instrText>
            </w:r>
            <w:r w:rsidR="003655FB">
              <w:rPr>
                <w:noProof/>
                <w:webHidden/>
              </w:rPr>
            </w:r>
            <w:r w:rsidR="003655FB">
              <w:rPr>
                <w:noProof/>
                <w:webHidden/>
              </w:rPr>
              <w:fldChar w:fldCharType="separate"/>
            </w:r>
            <w:r w:rsidR="003655FB">
              <w:rPr>
                <w:noProof/>
                <w:webHidden/>
              </w:rPr>
              <w:t>7</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42" w:history="1">
            <w:r w:rsidR="003655FB" w:rsidRPr="00490A0F">
              <w:rPr>
                <w:rStyle w:val="Hyperlink"/>
                <w:noProof/>
              </w:rPr>
              <w:t>Objective:</w:t>
            </w:r>
            <w:r w:rsidR="003655FB">
              <w:rPr>
                <w:noProof/>
                <w:webHidden/>
              </w:rPr>
              <w:tab/>
            </w:r>
            <w:r w:rsidR="003655FB">
              <w:rPr>
                <w:noProof/>
                <w:webHidden/>
              </w:rPr>
              <w:fldChar w:fldCharType="begin"/>
            </w:r>
            <w:r w:rsidR="003655FB">
              <w:rPr>
                <w:noProof/>
                <w:webHidden/>
              </w:rPr>
              <w:instrText xml:space="preserve"> PAGEREF _Toc367967442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43" w:history="1">
            <w:r w:rsidR="003655FB" w:rsidRPr="00490A0F">
              <w:rPr>
                <w:rStyle w:val="Hyperlink"/>
                <w:noProof/>
              </w:rPr>
              <w:t>System Analysis</w:t>
            </w:r>
            <w:r w:rsidR="003655FB">
              <w:rPr>
                <w:noProof/>
                <w:webHidden/>
              </w:rPr>
              <w:tab/>
            </w:r>
            <w:r w:rsidR="003655FB">
              <w:rPr>
                <w:noProof/>
                <w:webHidden/>
              </w:rPr>
              <w:fldChar w:fldCharType="begin"/>
            </w:r>
            <w:r w:rsidR="003655FB">
              <w:rPr>
                <w:noProof/>
                <w:webHidden/>
              </w:rPr>
              <w:instrText xml:space="preserve"> PAGEREF _Toc367967443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44" w:history="1">
            <w:r w:rsidR="003655FB" w:rsidRPr="00490A0F">
              <w:rPr>
                <w:rStyle w:val="Hyperlink"/>
                <w:noProof/>
              </w:rPr>
              <w:t>Identification of Need:</w:t>
            </w:r>
            <w:r w:rsidR="003655FB">
              <w:rPr>
                <w:noProof/>
                <w:webHidden/>
              </w:rPr>
              <w:tab/>
            </w:r>
            <w:r w:rsidR="003655FB">
              <w:rPr>
                <w:noProof/>
                <w:webHidden/>
              </w:rPr>
              <w:fldChar w:fldCharType="begin"/>
            </w:r>
            <w:r w:rsidR="003655FB">
              <w:rPr>
                <w:noProof/>
                <w:webHidden/>
              </w:rPr>
              <w:instrText xml:space="preserve"> PAGEREF _Toc367967444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45" w:history="1">
            <w:r w:rsidR="003655FB" w:rsidRPr="00490A0F">
              <w:rPr>
                <w:rStyle w:val="Hyperlink"/>
                <w:noProof/>
              </w:rPr>
              <w:t>Preliminary Investigation:</w:t>
            </w:r>
            <w:r w:rsidR="003655FB">
              <w:rPr>
                <w:noProof/>
                <w:webHidden/>
              </w:rPr>
              <w:tab/>
            </w:r>
            <w:r w:rsidR="003655FB">
              <w:rPr>
                <w:noProof/>
                <w:webHidden/>
              </w:rPr>
              <w:fldChar w:fldCharType="begin"/>
            </w:r>
            <w:r w:rsidR="003655FB">
              <w:rPr>
                <w:noProof/>
                <w:webHidden/>
              </w:rPr>
              <w:instrText xml:space="preserve"> PAGEREF _Toc367967445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46" w:history="1">
            <w:r w:rsidR="003655FB" w:rsidRPr="00490A0F">
              <w:rPr>
                <w:rStyle w:val="Hyperlink"/>
                <w:noProof/>
              </w:rPr>
              <w:t>Feasibility Study:</w:t>
            </w:r>
            <w:r w:rsidR="003655FB">
              <w:rPr>
                <w:noProof/>
                <w:webHidden/>
              </w:rPr>
              <w:tab/>
            </w:r>
            <w:r w:rsidR="003655FB">
              <w:rPr>
                <w:noProof/>
                <w:webHidden/>
              </w:rPr>
              <w:fldChar w:fldCharType="begin"/>
            </w:r>
            <w:r w:rsidR="003655FB">
              <w:rPr>
                <w:noProof/>
                <w:webHidden/>
              </w:rPr>
              <w:instrText xml:space="preserve"> PAGEREF _Toc367967446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47" w:history="1">
            <w:r w:rsidR="003655FB" w:rsidRPr="00490A0F">
              <w:rPr>
                <w:rStyle w:val="Hyperlink"/>
                <w:noProof/>
              </w:rPr>
              <w:t>Project Planning &amp; Scheduling:</w:t>
            </w:r>
            <w:r w:rsidR="003655FB">
              <w:rPr>
                <w:noProof/>
                <w:webHidden/>
              </w:rPr>
              <w:tab/>
            </w:r>
            <w:r w:rsidR="003655FB">
              <w:rPr>
                <w:noProof/>
                <w:webHidden/>
              </w:rPr>
              <w:fldChar w:fldCharType="begin"/>
            </w:r>
            <w:r w:rsidR="003655FB">
              <w:rPr>
                <w:noProof/>
                <w:webHidden/>
              </w:rPr>
              <w:instrText xml:space="preserve"> PAGEREF _Toc367967447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48" w:history="1">
            <w:r w:rsidR="003655FB" w:rsidRPr="00490A0F">
              <w:rPr>
                <w:rStyle w:val="Hyperlink"/>
                <w:noProof/>
              </w:rPr>
              <w:t>Gantt chart</w:t>
            </w:r>
            <w:r w:rsidR="003655FB">
              <w:rPr>
                <w:noProof/>
                <w:webHidden/>
              </w:rPr>
              <w:tab/>
            </w:r>
            <w:r w:rsidR="003655FB">
              <w:rPr>
                <w:noProof/>
                <w:webHidden/>
              </w:rPr>
              <w:fldChar w:fldCharType="begin"/>
            </w:r>
            <w:r w:rsidR="003655FB">
              <w:rPr>
                <w:noProof/>
                <w:webHidden/>
              </w:rPr>
              <w:instrText xml:space="preserve"> PAGEREF _Toc367967448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49" w:history="1">
            <w:r w:rsidR="003655FB" w:rsidRPr="00490A0F">
              <w:rPr>
                <w:rStyle w:val="Hyperlink"/>
                <w:noProof/>
              </w:rPr>
              <w:t>Tracking Gantt</w:t>
            </w:r>
            <w:r w:rsidR="003655FB">
              <w:rPr>
                <w:noProof/>
                <w:webHidden/>
              </w:rPr>
              <w:tab/>
            </w:r>
            <w:r w:rsidR="003655FB">
              <w:rPr>
                <w:noProof/>
                <w:webHidden/>
              </w:rPr>
              <w:fldChar w:fldCharType="begin"/>
            </w:r>
            <w:r w:rsidR="003655FB">
              <w:rPr>
                <w:noProof/>
                <w:webHidden/>
              </w:rPr>
              <w:instrText xml:space="preserve"> PAGEREF _Toc367967449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0" w:history="1">
            <w:r w:rsidR="003655FB" w:rsidRPr="00490A0F">
              <w:rPr>
                <w:rStyle w:val="Hyperlink"/>
                <w:noProof/>
              </w:rPr>
              <w:t>Pert Chart</w:t>
            </w:r>
            <w:r w:rsidR="003655FB">
              <w:rPr>
                <w:noProof/>
                <w:webHidden/>
              </w:rPr>
              <w:tab/>
            </w:r>
            <w:r w:rsidR="003655FB">
              <w:rPr>
                <w:noProof/>
                <w:webHidden/>
              </w:rPr>
              <w:fldChar w:fldCharType="begin"/>
            </w:r>
            <w:r w:rsidR="003655FB">
              <w:rPr>
                <w:noProof/>
                <w:webHidden/>
              </w:rPr>
              <w:instrText xml:space="preserve"> PAGEREF _Toc367967450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51" w:history="1">
            <w:r w:rsidR="003655FB" w:rsidRPr="00490A0F">
              <w:rPr>
                <w:rStyle w:val="Hyperlink"/>
                <w:noProof/>
              </w:rPr>
              <w:t>Software requirement specifications (SRS):</w:t>
            </w:r>
            <w:r w:rsidR="003655FB">
              <w:rPr>
                <w:noProof/>
                <w:webHidden/>
              </w:rPr>
              <w:tab/>
            </w:r>
            <w:r w:rsidR="003655FB">
              <w:rPr>
                <w:noProof/>
                <w:webHidden/>
              </w:rPr>
              <w:fldChar w:fldCharType="begin"/>
            </w:r>
            <w:r w:rsidR="003655FB">
              <w:rPr>
                <w:noProof/>
                <w:webHidden/>
              </w:rPr>
              <w:instrText xml:space="preserve"> PAGEREF _Toc367967451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2" w:history="1">
            <w:r w:rsidR="003655FB" w:rsidRPr="00490A0F">
              <w:rPr>
                <w:rStyle w:val="Hyperlink"/>
                <w:noProof/>
              </w:rPr>
              <w:t>Functional Requirement</w:t>
            </w:r>
            <w:r w:rsidR="003655FB">
              <w:rPr>
                <w:noProof/>
                <w:webHidden/>
              </w:rPr>
              <w:tab/>
            </w:r>
            <w:r w:rsidR="003655FB">
              <w:rPr>
                <w:noProof/>
                <w:webHidden/>
              </w:rPr>
              <w:fldChar w:fldCharType="begin"/>
            </w:r>
            <w:r w:rsidR="003655FB">
              <w:rPr>
                <w:noProof/>
                <w:webHidden/>
              </w:rPr>
              <w:instrText xml:space="preserve"> PAGEREF _Toc367967452 \h </w:instrText>
            </w:r>
            <w:r w:rsidR="003655FB">
              <w:rPr>
                <w:noProof/>
                <w:webHidden/>
              </w:rPr>
            </w:r>
            <w:r w:rsidR="003655FB">
              <w:rPr>
                <w:noProof/>
                <w:webHidden/>
              </w:rPr>
              <w:fldChar w:fldCharType="separate"/>
            </w:r>
            <w:r w:rsidR="003655FB">
              <w:rPr>
                <w:noProof/>
                <w:webHidden/>
              </w:rPr>
              <w:t>11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3" w:history="1">
            <w:r w:rsidR="003655FB" w:rsidRPr="00490A0F">
              <w:rPr>
                <w:rStyle w:val="Hyperlink"/>
                <w:noProof/>
              </w:rPr>
              <w:t>Non-functional Requirements</w:t>
            </w:r>
            <w:r w:rsidR="003655FB">
              <w:rPr>
                <w:noProof/>
                <w:webHidden/>
              </w:rPr>
              <w:tab/>
            </w:r>
            <w:r w:rsidR="003655FB">
              <w:rPr>
                <w:noProof/>
                <w:webHidden/>
              </w:rPr>
              <w:fldChar w:fldCharType="begin"/>
            </w:r>
            <w:r w:rsidR="003655FB">
              <w:rPr>
                <w:noProof/>
                <w:webHidden/>
              </w:rPr>
              <w:instrText xml:space="preserve"> PAGEREF _Toc367967453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54" w:history="1">
            <w:r w:rsidR="003655FB" w:rsidRPr="00490A0F">
              <w:rPr>
                <w:rStyle w:val="Hyperlink"/>
                <w:noProof/>
              </w:rPr>
              <w:t>Software Engineering Paradigm applied</w:t>
            </w:r>
            <w:r w:rsidR="003655FB">
              <w:rPr>
                <w:noProof/>
                <w:webHidden/>
              </w:rPr>
              <w:tab/>
            </w:r>
            <w:r w:rsidR="003655FB">
              <w:rPr>
                <w:noProof/>
                <w:webHidden/>
              </w:rPr>
              <w:fldChar w:fldCharType="begin"/>
            </w:r>
            <w:r w:rsidR="003655FB">
              <w:rPr>
                <w:noProof/>
                <w:webHidden/>
              </w:rPr>
              <w:instrText xml:space="preserve"> PAGEREF _Toc367967454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55" w:history="1">
            <w:r w:rsidR="003655FB" w:rsidRPr="00490A0F">
              <w:rPr>
                <w:rStyle w:val="Hyperlink"/>
                <w:noProof/>
              </w:rPr>
              <w:t>Data models</w:t>
            </w:r>
            <w:r w:rsidR="003655FB">
              <w:rPr>
                <w:noProof/>
                <w:webHidden/>
              </w:rPr>
              <w:tab/>
            </w:r>
            <w:r w:rsidR="003655FB">
              <w:rPr>
                <w:noProof/>
                <w:webHidden/>
              </w:rPr>
              <w:fldChar w:fldCharType="begin"/>
            </w:r>
            <w:r w:rsidR="003655FB">
              <w:rPr>
                <w:noProof/>
                <w:webHidden/>
              </w:rPr>
              <w:instrText xml:space="preserve"> PAGEREF _Toc367967455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6" w:history="1">
            <w:r w:rsidR="003655FB" w:rsidRPr="00490A0F">
              <w:rPr>
                <w:rStyle w:val="Hyperlink"/>
                <w:noProof/>
              </w:rPr>
              <w:t>Context Diagram</w:t>
            </w:r>
            <w:r w:rsidR="003655FB">
              <w:rPr>
                <w:noProof/>
                <w:webHidden/>
              </w:rPr>
              <w:tab/>
            </w:r>
            <w:r w:rsidR="003655FB">
              <w:rPr>
                <w:noProof/>
                <w:webHidden/>
              </w:rPr>
              <w:fldChar w:fldCharType="begin"/>
            </w:r>
            <w:r w:rsidR="003655FB">
              <w:rPr>
                <w:noProof/>
                <w:webHidden/>
              </w:rPr>
              <w:instrText xml:space="preserve"> PAGEREF _Toc367967456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7" w:history="1">
            <w:r w:rsidR="003655FB" w:rsidRPr="00490A0F">
              <w:rPr>
                <w:rStyle w:val="Hyperlink"/>
                <w:noProof/>
              </w:rPr>
              <w:t>0-Level DFD</w:t>
            </w:r>
            <w:r w:rsidR="003655FB">
              <w:rPr>
                <w:noProof/>
                <w:webHidden/>
              </w:rPr>
              <w:tab/>
            </w:r>
            <w:r w:rsidR="003655FB">
              <w:rPr>
                <w:noProof/>
                <w:webHidden/>
              </w:rPr>
              <w:fldChar w:fldCharType="begin"/>
            </w:r>
            <w:r w:rsidR="003655FB">
              <w:rPr>
                <w:noProof/>
                <w:webHidden/>
              </w:rPr>
              <w:instrText xml:space="preserve"> PAGEREF _Toc367967457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8" w:history="1">
            <w:r w:rsidR="003655FB" w:rsidRPr="00490A0F">
              <w:rPr>
                <w:rStyle w:val="Hyperlink"/>
                <w:noProof/>
              </w:rPr>
              <w:t>1-Level DFD</w:t>
            </w:r>
            <w:r w:rsidR="003655FB">
              <w:rPr>
                <w:noProof/>
                <w:webHidden/>
              </w:rPr>
              <w:tab/>
            </w:r>
            <w:r w:rsidR="003655FB">
              <w:rPr>
                <w:noProof/>
                <w:webHidden/>
              </w:rPr>
              <w:fldChar w:fldCharType="begin"/>
            </w:r>
            <w:r w:rsidR="003655FB">
              <w:rPr>
                <w:noProof/>
                <w:webHidden/>
              </w:rPr>
              <w:instrText xml:space="preserve"> PAGEREF _Toc367967458 \h </w:instrText>
            </w:r>
            <w:r w:rsidR="003655FB">
              <w:rPr>
                <w:noProof/>
                <w:webHidden/>
              </w:rPr>
            </w:r>
            <w:r w:rsidR="003655FB">
              <w:rPr>
                <w:noProof/>
                <w:webHidden/>
              </w:rPr>
              <w:fldChar w:fldCharType="separate"/>
            </w:r>
            <w:r w:rsidR="003655FB">
              <w:rPr>
                <w:noProof/>
                <w:webHidden/>
              </w:rPr>
              <w:t>16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59" w:history="1">
            <w:r w:rsidR="003655FB" w:rsidRPr="00490A0F">
              <w:rPr>
                <w:rStyle w:val="Hyperlink"/>
                <w:noProof/>
              </w:rPr>
              <w:t>2-Level DFD</w:t>
            </w:r>
            <w:r w:rsidR="003655FB">
              <w:rPr>
                <w:noProof/>
                <w:webHidden/>
              </w:rPr>
              <w:tab/>
            </w:r>
            <w:r w:rsidR="003655FB">
              <w:rPr>
                <w:noProof/>
                <w:webHidden/>
              </w:rPr>
              <w:fldChar w:fldCharType="begin"/>
            </w:r>
            <w:r w:rsidR="003655FB">
              <w:rPr>
                <w:noProof/>
                <w:webHidden/>
              </w:rPr>
              <w:instrText xml:space="preserve"> PAGEREF _Toc367967459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60" w:history="1">
            <w:r w:rsidR="003655FB" w:rsidRPr="00490A0F">
              <w:rPr>
                <w:rStyle w:val="Hyperlink"/>
                <w:noProof/>
              </w:rPr>
              <w:t>Sequence diagrams</w:t>
            </w:r>
            <w:r w:rsidR="003655FB">
              <w:rPr>
                <w:noProof/>
                <w:webHidden/>
              </w:rPr>
              <w:tab/>
            </w:r>
            <w:r w:rsidR="003655FB">
              <w:rPr>
                <w:noProof/>
                <w:webHidden/>
              </w:rPr>
              <w:fldChar w:fldCharType="begin"/>
            </w:r>
            <w:r w:rsidR="003655FB">
              <w:rPr>
                <w:noProof/>
                <w:webHidden/>
              </w:rPr>
              <w:instrText xml:space="preserve"> PAGEREF _Toc367967460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61" w:history="1">
            <w:r w:rsidR="003655FB" w:rsidRPr="00490A0F">
              <w:rPr>
                <w:rStyle w:val="Hyperlink"/>
                <w:noProof/>
              </w:rPr>
              <w:t>Register images</w:t>
            </w:r>
            <w:r w:rsidR="003655FB">
              <w:rPr>
                <w:noProof/>
                <w:webHidden/>
              </w:rPr>
              <w:tab/>
            </w:r>
            <w:r w:rsidR="003655FB">
              <w:rPr>
                <w:noProof/>
                <w:webHidden/>
              </w:rPr>
              <w:fldChar w:fldCharType="begin"/>
            </w:r>
            <w:r w:rsidR="003655FB">
              <w:rPr>
                <w:noProof/>
                <w:webHidden/>
              </w:rPr>
              <w:instrText xml:space="preserve"> PAGEREF _Toc367967461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62" w:history="1">
            <w:r w:rsidR="003655FB" w:rsidRPr="00490A0F">
              <w:rPr>
                <w:rStyle w:val="Hyperlink"/>
                <w:noProof/>
              </w:rPr>
              <w:t>images PROCESSING</w:t>
            </w:r>
            <w:r w:rsidR="003655FB">
              <w:rPr>
                <w:noProof/>
                <w:webHidden/>
              </w:rPr>
              <w:tab/>
            </w:r>
            <w:r w:rsidR="003655FB">
              <w:rPr>
                <w:noProof/>
                <w:webHidden/>
              </w:rPr>
              <w:fldChar w:fldCharType="begin"/>
            </w:r>
            <w:r w:rsidR="003655FB">
              <w:rPr>
                <w:noProof/>
                <w:webHidden/>
              </w:rPr>
              <w:instrText xml:space="preserve"> PAGEREF _Toc367967462 \h </w:instrText>
            </w:r>
            <w:r w:rsidR="003655FB">
              <w:rPr>
                <w:noProof/>
                <w:webHidden/>
              </w:rPr>
            </w:r>
            <w:r w:rsidR="003655FB">
              <w:rPr>
                <w:noProof/>
                <w:webHidden/>
              </w:rPr>
              <w:fldChar w:fldCharType="separate"/>
            </w:r>
            <w:r w:rsidR="003655FB">
              <w:rPr>
                <w:noProof/>
                <w:webHidden/>
              </w:rPr>
              <w:t>18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63" w:history="1">
            <w:r w:rsidR="003655FB" w:rsidRPr="00490A0F">
              <w:rPr>
                <w:rStyle w:val="Hyperlink"/>
                <w:noProof/>
              </w:rPr>
              <w:t>Entity Relationship Model</w:t>
            </w:r>
            <w:r w:rsidR="003655FB">
              <w:rPr>
                <w:noProof/>
                <w:webHidden/>
              </w:rPr>
              <w:tab/>
            </w:r>
            <w:r w:rsidR="003655FB">
              <w:rPr>
                <w:noProof/>
                <w:webHidden/>
              </w:rPr>
              <w:fldChar w:fldCharType="begin"/>
            </w:r>
            <w:r w:rsidR="003655FB">
              <w:rPr>
                <w:noProof/>
                <w:webHidden/>
              </w:rPr>
              <w:instrText xml:space="preserve"> PAGEREF _Toc367967463 \h </w:instrText>
            </w:r>
            <w:r w:rsidR="003655FB">
              <w:rPr>
                <w:noProof/>
                <w:webHidden/>
              </w:rPr>
            </w:r>
            <w:r w:rsidR="003655FB">
              <w:rPr>
                <w:noProof/>
                <w:webHidden/>
              </w:rPr>
              <w:fldChar w:fldCharType="separate"/>
            </w:r>
            <w:r w:rsidR="003655FB">
              <w:rPr>
                <w:noProof/>
                <w:webHidden/>
              </w:rPr>
              <w:t>19</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64" w:history="1">
            <w:r w:rsidR="003655FB" w:rsidRPr="00490A0F">
              <w:rPr>
                <w:rStyle w:val="Hyperlink"/>
                <w:noProof/>
              </w:rPr>
              <w:t>Class Diagrams</w:t>
            </w:r>
            <w:r w:rsidR="003655FB">
              <w:rPr>
                <w:noProof/>
                <w:webHidden/>
              </w:rPr>
              <w:tab/>
            </w:r>
            <w:r w:rsidR="003655FB">
              <w:rPr>
                <w:noProof/>
                <w:webHidden/>
              </w:rPr>
              <w:fldChar w:fldCharType="begin"/>
            </w:r>
            <w:r w:rsidR="003655FB">
              <w:rPr>
                <w:noProof/>
                <w:webHidden/>
              </w:rPr>
              <w:instrText xml:space="preserve"> PAGEREF _Toc367967464 \h </w:instrText>
            </w:r>
            <w:r w:rsidR="003655FB">
              <w:rPr>
                <w:noProof/>
                <w:webHidden/>
              </w:rPr>
            </w:r>
            <w:r w:rsidR="003655FB">
              <w:rPr>
                <w:noProof/>
                <w:webHidden/>
              </w:rPr>
              <w:fldChar w:fldCharType="separate"/>
            </w:r>
            <w:r w:rsidR="003655FB">
              <w:rPr>
                <w:noProof/>
                <w:webHidden/>
              </w:rPr>
              <w:t>20</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65" w:history="1">
            <w:r w:rsidR="003655FB" w:rsidRPr="00490A0F">
              <w:rPr>
                <w:rStyle w:val="Hyperlink"/>
                <w:noProof/>
              </w:rPr>
              <w:t>Activity Diagrams</w:t>
            </w:r>
            <w:r w:rsidR="003655FB">
              <w:rPr>
                <w:noProof/>
                <w:webHidden/>
              </w:rPr>
              <w:tab/>
            </w:r>
            <w:r w:rsidR="003655FB">
              <w:rPr>
                <w:noProof/>
                <w:webHidden/>
              </w:rPr>
              <w:fldChar w:fldCharType="begin"/>
            </w:r>
            <w:r w:rsidR="003655FB">
              <w:rPr>
                <w:noProof/>
                <w:webHidden/>
              </w:rPr>
              <w:instrText xml:space="preserve"> PAGEREF _Toc367967465 \h </w:instrText>
            </w:r>
            <w:r w:rsidR="003655FB">
              <w:rPr>
                <w:noProof/>
                <w:webHidden/>
              </w:rPr>
            </w:r>
            <w:r w:rsidR="003655FB">
              <w:rPr>
                <w:noProof/>
                <w:webHidden/>
              </w:rPr>
              <w:fldChar w:fldCharType="separate"/>
            </w:r>
            <w:r w:rsidR="003655FB">
              <w:rPr>
                <w:noProof/>
                <w:webHidden/>
              </w:rPr>
              <w:t>21</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66" w:history="1">
            <w:r w:rsidR="003655FB" w:rsidRPr="00490A0F">
              <w:rPr>
                <w:rStyle w:val="Hyperlink"/>
                <w:noProof/>
              </w:rPr>
              <w:t>System Design</w:t>
            </w:r>
            <w:r w:rsidR="003655FB">
              <w:rPr>
                <w:noProof/>
                <w:webHidden/>
              </w:rPr>
              <w:tab/>
            </w:r>
            <w:r w:rsidR="003655FB">
              <w:rPr>
                <w:noProof/>
                <w:webHidden/>
              </w:rPr>
              <w:fldChar w:fldCharType="begin"/>
            </w:r>
            <w:r w:rsidR="003655FB">
              <w:rPr>
                <w:noProof/>
                <w:webHidden/>
              </w:rPr>
              <w:instrText xml:space="preserve"> PAGEREF _Toc367967466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67" w:history="1">
            <w:r w:rsidR="003655FB" w:rsidRPr="00490A0F">
              <w:rPr>
                <w:rStyle w:val="Hyperlink"/>
                <w:noProof/>
              </w:rPr>
              <w:t>Modularisation details</w:t>
            </w:r>
            <w:r w:rsidR="003655FB">
              <w:rPr>
                <w:noProof/>
                <w:webHidden/>
              </w:rPr>
              <w:tab/>
            </w:r>
            <w:r w:rsidR="003655FB">
              <w:rPr>
                <w:noProof/>
                <w:webHidden/>
              </w:rPr>
              <w:fldChar w:fldCharType="begin"/>
            </w:r>
            <w:r w:rsidR="003655FB">
              <w:rPr>
                <w:noProof/>
                <w:webHidden/>
              </w:rPr>
              <w:instrText xml:space="preserve"> PAGEREF _Toc367967467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68" w:history="1">
            <w:r w:rsidR="003655FB" w:rsidRPr="00490A0F">
              <w:rPr>
                <w:rStyle w:val="Hyperlink"/>
                <w:noProof/>
              </w:rPr>
              <w:t>Database &amp; Table Details</w:t>
            </w:r>
            <w:r w:rsidR="003655FB">
              <w:rPr>
                <w:noProof/>
                <w:webHidden/>
              </w:rPr>
              <w:tab/>
            </w:r>
            <w:r w:rsidR="003655FB">
              <w:rPr>
                <w:noProof/>
                <w:webHidden/>
              </w:rPr>
              <w:fldChar w:fldCharType="begin"/>
            </w:r>
            <w:r w:rsidR="003655FB">
              <w:rPr>
                <w:noProof/>
                <w:webHidden/>
              </w:rPr>
              <w:instrText xml:space="preserve"> PAGEREF _Toc367967468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69" w:history="1">
            <w:r w:rsidR="003655FB" w:rsidRPr="00490A0F">
              <w:rPr>
                <w:rStyle w:val="Hyperlink"/>
                <w:noProof/>
              </w:rPr>
              <w:t>COMPLETE  DATA STRUCTURE</w:t>
            </w:r>
            <w:r w:rsidR="003655FB">
              <w:rPr>
                <w:noProof/>
                <w:webHidden/>
              </w:rPr>
              <w:tab/>
            </w:r>
            <w:r w:rsidR="003655FB">
              <w:rPr>
                <w:noProof/>
                <w:webHidden/>
              </w:rPr>
              <w:fldChar w:fldCharType="begin"/>
            </w:r>
            <w:r w:rsidR="003655FB">
              <w:rPr>
                <w:noProof/>
                <w:webHidden/>
              </w:rPr>
              <w:instrText xml:space="preserve"> PAGEREF _Toc367967469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70" w:history="1">
            <w:r w:rsidR="003655FB" w:rsidRPr="00490A0F">
              <w:rPr>
                <w:rStyle w:val="Hyperlink"/>
                <w:noProof/>
              </w:rPr>
              <w:t>Data integrity and constraints</w:t>
            </w:r>
            <w:r w:rsidR="003655FB">
              <w:rPr>
                <w:noProof/>
                <w:webHidden/>
              </w:rPr>
              <w:tab/>
            </w:r>
            <w:r w:rsidR="003655FB">
              <w:rPr>
                <w:noProof/>
                <w:webHidden/>
              </w:rPr>
              <w:fldChar w:fldCharType="begin"/>
            </w:r>
            <w:r w:rsidR="003655FB">
              <w:rPr>
                <w:noProof/>
                <w:webHidden/>
              </w:rPr>
              <w:instrText xml:space="preserve"> PAGEREF _Toc367967470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1" w:history="1">
            <w:r w:rsidR="003655FB" w:rsidRPr="00490A0F">
              <w:rPr>
                <w:rStyle w:val="Hyperlink"/>
                <w:noProof/>
              </w:rPr>
              <w:t>Entity integrity</w:t>
            </w:r>
            <w:r w:rsidR="003655FB">
              <w:rPr>
                <w:noProof/>
                <w:webHidden/>
              </w:rPr>
              <w:tab/>
            </w:r>
            <w:r w:rsidR="003655FB">
              <w:rPr>
                <w:noProof/>
                <w:webHidden/>
              </w:rPr>
              <w:fldChar w:fldCharType="begin"/>
            </w:r>
            <w:r w:rsidR="003655FB">
              <w:rPr>
                <w:noProof/>
                <w:webHidden/>
              </w:rPr>
              <w:instrText xml:space="preserve"> PAGEREF _Toc367967471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2"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_Toc367967472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3" w:history="1">
            <w:r w:rsidR="003655FB" w:rsidRPr="00490A0F">
              <w:rPr>
                <w:rStyle w:val="Hyperlink"/>
                <w:noProof/>
                <w:lang w:eastAsia="ar-SA"/>
              </w:rPr>
              <w:t>Domain Integrity</w:t>
            </w:r>
            <w:r w:rsidR="003655FB">
              <w:rPr>
                <w:noProof/>
                <w:webHidden/>
              </w:rPr>
              <w:tab/>
            </w:r>
            <w:r w:rsidR="003655FB">
              <w:rPr>
                <w:noProof/>
                <w:webHidden/>
              </w:rPr>
              <w:fldChar w:fldCharType="begin"/>
            </w:r>
            <w:r w:rsidR="003655FB">
              <w:rPr>
                <w:noProof/>
                <w:webHidden/>
              </w:rPr>
              <w:instrText xml:space="preserve"> PAGEREF _Toc367967473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4" w:history="1">
            <w:r w:rsidR="003655FB" w:rsidRPr="00490A0F">
              <w:rPr>
                <w:rStyle w:val="Hyperlink"/>
                <w:noProof/>
              </w:rPr>
              <w:t>User Defined Integrity</w:t>
            </w:r>
            <w:r w:rsidR="003655FB">
              <w:rPr>
                <w:noProof/>
                <w:webHidden/>
              </w:rPr>
              <w:tab/>
            </w:r>
            <w:r w:rsidR="003655FB">
              <w:rPr>
                <w:noProof/>
                <w:webHidden/>
              </w:rPr>
              <w:fldChar w:fldCharType="begin"/>
            </w:r>
            <w:r w:rsidR="003655FB">
              <w:rPr>
                <w:noProof/>
                <w:webHidden/>
              </w:rPr>
              <w:instrText xml:space="preserve"> PAGEREF _Toc367967474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75" w:history="1">
            <w:r w:rsidR="003655FB" w:rsidRPr="00490A0F">
              <w:rPr>
                <w:rStyle w:val="Hyperlink"/>
                <w:noProof/>
              </w:rPr>
              <w:t>Database design</w:t>
            </w:r>
            <w:r w:rsidR="003655FB">
              <w:rPr>
                <w:noProof/>
                <w:webHidden/>
              </w:rPr>
              <w:tab/>
            </w:r>
            <w:r w:rsidR="003655FB">
              <w:rPr>
                <w:noProof/>
                <w:webHidden/>
              </w:rPr>
              <w:fldChar w:fldCharType="begin"/>
            </w:r>
            <w:r w:rsidR="003655FB">
              <w:rPr>
                <w:noProof/>
                <w:webHidden/>
              </w:rPr>
              <w:instrText xml:space="preserve"> PAGEREF _Toc367967475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6" w:history="1">
            <w:r w:rsidR="003655FB" w:rsidRPr="00490A0F">
              <w:rPr>
                <w:rStyle w:val="Hyperlink"/>
                <w:noProof/>
              </w:rPr>
              <w:t>Table: user</w:t>
            </w:r>
            <w:r w:rsidR="003655FB">
              <w:rPr>
                <w:noProof/>
                <w:webHidden/>
              </w:rPr>
              <w:tab/>
            </w:r>
            <w:r w:rsidR="003655FB">
              <w:rPr>
                <w:noProof/>
                <w:webHidden/>
              </w:rPr>
              <w:fldChar w:fldCharType="begin"/>
            </w:r>
            <w:r w:rsidR="003655FB">
              <w:rPr>
                <w:noProof/>
                <w:webHidden/>
              </w:rPr>
              <w:instrText xml:space="preserve"> PAGEREF _Toc367967476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7" w:history="1">
            <w:r w:rsidR="003655FB" w:rsidRPr="00490A0F">
              <w:rPr>
                <w:rStyle w:val="Hyperlink"/>
                <w:noProof/>
              </w:rPr>
              <w:t>Table: admin</w:t>
            </w:r>
            <w:r w:rsidR="003655FB">
              <w:rPr>
                <w:noProof/>
                <w:webHidden/>
              </w:rPr>
              <w:tab/>
            </w:r>
            <w:r w:rsidR="003655FB">
              <w:rPr>
                <w:noProof/>
                <w:webHidden/>
              </w:rPr>
              <w:fldChar w:fldCharType="begin"/>
            </w:r>
            <w:r w:rsidR="003655FB">
              <w:rPr>
                <w:noProof/>
                <w:webHidden/>
              </w:rPr>
              <w:instrText xml:space="preserve"> PAGEREF _Toc367967477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8" w:history="1">
            <w:r w:rsidR="003655FB" w:rsidRPr="00490A0F">
              <w:rPr>
                <w:rStyle w:val="Hyperlink"/>
                <w:noProof/>
              </w:rPr>
              <w:t>Table: image</w:t>
            </w:r>
            <w:r w:rsidR="003655FB">
              <w:rPr>
                <w:noProof/>
                <w:webHidden/>
              </w:rPr>
              <w:tab/>
            </w:r>
            <w:r w:rsidR="003655FB">
              <w:rPr>
                <w:noProof/>
                <w:webHidden/>
              </w:rPr>
              <w:fldChar w:fldCharType="begin"/>
            </w:r>
            <w:r w:rsidR="003655FB">
              <w:rPr>
                <w:noProof/>
                <w:webHidden/>
              </w:rPr>
              <w:instrText xml:space="preserve"> PAGEREF _Toc367967478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79" w:history="1">
            <w:r w:rsidR="003655FB" w:rsidRPr="00490A0F">
              <w:rPr>
                <w:rStyle w:val="Hyperlink"/>
                <w:noProof/>
              </w:rPr>
              <w:t>Table: result</w:t>
            </w:r>
            <w:r w:rsidR="003655FB">
              <w:rPr>
                <w:noProof/>
                <w:webHidden/>
              </w:rPr>
              <w:tab/>
            </w:r>
            <w:r w:rsidR="003655FB">
              <w:rPr>
                <w:noProof/>
                <w:webHidden/>
              </w:rPr>
              <w:fldChar w:fldCharType="begin"/>
            </w:r>
            <w:r w:rsidR="003655FB">
              <w:rPr>
                <w:noProof/>
                <w:webHidden/>
              </w:rPr>
              <w:instrText xml:space="preserve"> PAGEREF _Toc367967479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80" w:history="1">
            <w:r w:rsidR="003655FB" w:rsidRPr="00490A0F">
              <w:rPr>
                <w:rStyle w:val="Hyperlink"/>
                <w:noProof/>
              </w:rPr>
              <w:t>User Interface Design</w:t>
            </w:r>
            <w:r w:rsidR="003655FB">
              <w:rPr>
                <w:noProof/>
                <w:webHidden/>
              </w:rPr>
              <w:tab/>
            </w:r>
            <w:r w:rsidR="003655FB">
              <w:rPr>
                <w:noProof/>
                <w:webHidden/>
              </w:rPr>
              <w:fldChar w:fldCharType="begin"/>
            </w:r>
            <w:r w:rsidR="003655FB">
              <w:rPr>
                <w:noProof/>
                <w:webHidden/>
              </w:rPr>
              <w:instrText xml:space="preserve"> PAGEREF _Toc367967480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1" w:history="1">
            <w:r w:rsidR="003655FB" w:rsidRPr="00490A0F">
              <w:rPr>
                <w:rStyle w:val="Hyperlink"/>
                <w:noProof/>
              </w:rPr>
              <w:t>Main window</w:t>
            </w:r>
            <w:r w:rsidR="003655FB">
              <w:rPr>
                <w:noProof/>
                <w:webHidden/>
              </w:rPr>
              <w:tab/>
            </w:r>
            <w:r w:rsidR="003655FB">
              <w:rPr>
                <w:noProof/>
                <w:webHidden/>
              </w:rPr>
              <w:fldChar w:fldCharType="begin"/>
            </w:r>
            <w:r w:rsidR="003655FB">
              <w:rPr>
                <w:noProof/>
                <w:webHidden/>
              </w:rPr>
              <w:instrText xml:space="preserve"> PAGEREF _Toc367967481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2" w:history="1">
            <w:r w:rsidR="003655FB" w:rsidRPr="00490A0F">
              <w:rPr>
                <w:rStyle w:val="Hyperlink"/>
                <w:noProof/>
              </w:rPr>
              <w:t>Recognize face</w:t>
            </w:r>
            <w:r w:rsidR="003655FB">
              <w:rPr>
                <w:noProof/>
                <w:webHidden/>
              </w:rPr>
              <w:tab/>
            </w:r>
            <w:r w:rsidR="003655FB">
              <w:rPr>
                <w:noProof/>
                <w:webHidden/>
              </w:rPr>
              <w:fldChar w:fldCharType="begin"/>
            </w:r>
            <w:r w:rsidR="003655FB">
              <w:rPr>
                <w:noProof/>
                <w:webHidden/>
              </w:rPr>
              <w:instrText xml:space="preserve"> PAGEREF _Toc367967482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3" w:history="1">
            <w:r w:rsidR="003655FB" w:rsidRPr="00490A0F">
              <w:rPr>
                <w:rStyle w:val="Hyperlink"/>
                <w:noProof/>
              </w:rPr>
              <w:t>Register Image</w:t>
            </w:r>
            <w:r w:rsidR="003655FB">
              <w:rPr>
                <w:noProof/>
                <w:webHidden/>
              </w:rPr>
              <w:tab/>
            </w:r>
            <w:r w:rsidR="003655FB">
              <w:rPr>
                <w:noProof/>
                <w:webHidden/>
              </w:rPr>
              <w:fldChar w:fldCharType="begin"/>
            </w:r>
            <w:r w:rsidR="003655FB">
              <w:rPr>
                <w:noProof/>
                <w:webHidden/>
              </w:rPr>
              <w:instrText xml:space="preserve"> PAGEREF _Toc367967483 \h </w:instrText>
            </w:r>
            <w:r w:rsidR="003655FB">
              <w:rPr>
                <w:noProof/>
                <w:webHidden/>
              </w:rPr>
            </w:r>
            <w:r w:rsidR="003655FB">
              <w:rPr>
                <w:noProof/>
                <w:webHidden/>
              </w:rPr>
              <w:fldChar w:fldCharType="separate"/>
            </w:r>
            <w:r w:rsidR="003655FB">
              <w:rPr>
                <w:noProof/>
                <w:webHidden/>
              </w:rPr>
              <w:t>28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4" w:history="1">
            <w:r w:rsidR="003655FB" w:rsidRPr="00490A0F">
              <w:rPr>
                <w:rStyle w:val="Hyperlink"/>
                <w:noProof/>
              </w:rPr>
              <w:t>CREATE ACCOUNT</w:t>
            </w:r>
            <w:r w:rsidR="003655FB">
              <w:rPr>
                <w:noProof/>
                <w:webHidden/>
              </w:rPr>
              <w:tab/>
            </w:r>
            <w:r w:rsidR="003655FB">
              <w:rPr>
                <w:noProof/>
                <w:webHidden/>
              </w:rPr>
              <w:fldChar w:fldCharType="begin"/>
            </w:r>
            <w:r w:rsidR="003655FB">
              <w:rPr>
                <w:noProof/>
                <w:webHidden/>
              </w:rPr>
              <w:instrText xml:space="preserve"> PAGEREF _Toc367967484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5" w:history="1">
            <w:r w:rsidR="003655FB" w:rsidRPr="00490A0F">
              <w:rPr>
                <w:rStyle w:val="Hyperlink"/>
                <w:noProof/>
              </w:rPr>
              <w:t>GOOGLE OPEN ID</w:t>
            </w:r>
            <w:r w:rsidR="003655FB">
              <w:rPr>
                <w:noProof/>
                <w:webHidden/>
              </w:rPr>
              <w:tab/>
            </w:r>
            <w:r w:rsidR="003655FB">
              <w:rPr>
                <w:noProof/>
                <w:webHidden/>
              </w:rPr>
              <w:fldChar w:fldCharType="begin"/>
            </w:r>
            <w:r w:rsidR="003655FB">
              <w:rPr>
                <w:noProof/>
                <w:webHidden/>
              </w:rPr>
              <w:instrText xml:space="preserve"> PAGEREF _Toc367967485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86" w:history="1">
            <w:r w:rsidR="003655FB" w:rsidRPr="00490A0F">
              <w:rPr>
                <w:rStyle w:val="Hyperlink"/>
                <w:noProof/>
              </w:rPr>
              <w:t>Test Cases (Unit Test Cases and System Test Cases)</w:t>
            </w:r>
            <w:r w:rsidR="003655FB">
              <w:rPr>
                <w:noProof/>
                <w:webHidden/>
              </w:rPr>
              <w:tab/>
            </w:r>
            <w:r w:rsidR="003655FB">
              <w:rPr>
                <w:noProof/>
                <w:webHidden/>
              </w:rPr>
              <w:fldChar w:fldCharType="begin"/>
            </w:r>
            <w:r w:rsidR="003655FB">
              <w:rPr>
                <w:noProof/>
                <w:webHidden/>
              </w:rPr>
              <w:instrText xml:space="preserve"> PAGEREF _Toc367967486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7" w:history="1">
            <w:r w:rsidR="003655FB" w:rsidRPr="00490A0F">
              <w:rPr>
                <w:rStyle w:val="Hyperlink"/>
                <w:noProof/>
              </w:rPr>
              <w:t>Unit Test Cases</w:t>
            </w:r>
            <w:r w:rsidR="003655FB">
              <w:rPr>
                <w:noProof/>
                <w:webHidden/>
              </w:rPr>
              <w:tab/>
            </w:r>
            <w:r w:rsidR="003655FB">
              <w:rPr>
                <w:noProof/>
                <w:webHidden/>
              </w:rPr>
              <w:fldChar w:fldCharType="begin"/>
            </w:r>
            <w:r w:rsidR="003655FB">
              <w:rPr>
                <w:noProof/>
                <w:webHidden/>
              </w:rPr>
              <w:instrText xml:space="preserve"> PAGEREF _Toc367967487 \h </w:instrText>
            </w:r>
            <w:r w:rsidR="003655FB">
              <w:rPr>
                <w:noProof/>
                <w:webHidden/>
              </w:rPr>
            </w:r>
            <w:r w:rsidR="003655FB">
              <w:rPr>
                <w:noProof/>
                <w:webHidden/>
              </w:rPr>
              <w:fldChar w:fldCharType="separate"/>
            </w:r>
            <w:r w:rsidR="003655FB">
              <w:rPr>
                <w:noProof/>
                <w:webHidden/>
              </w:rPr>
              <w:t>30</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88" w:history="1">
            <w:r w:rsidR="003655FB" w:rsidRPr="00490A0F">
              <w:rPr>
                <w:rStyle w:val="Hyperlink"/>
                <w:noProof/>
              </w:rPr>
              <w:t>System Test Cases</w:t>
            </w:r>
            <w:r w:rsidR="003655FB">
              <w:rPr>
                <w:noProof/>
                <w:webHidden/>
              </w:rPr>
              <w:tab/>
            </w:r>
            <w:r w:rsidR="003655FB">
              <w:rPr>
                <w:noProof/>
                <w:webHidden/>
              </w:rPr>
              <w:fldChar w:fldCharType="begin"/>
            </w:r>
            <w:r w:rsidR="003655FB">
              <w:rPr>
                <w:noProof/>
                <w:webHidden/>
              </w:rPr>
              <w:instrText xml:space="preserve"> PAGEREF _Toc367967488 \h </w:instrText>
            </w:r>
            <w:r w:rsidR="003655FB">
              <w:rPr>
                <w:noProof/>
                <w:webHidden/>
              </w:rPr>
            </w:r>
            <w:r w:rsidR="003655FB">
              <w:rPr>
                <w:noProof/>
                <w:webHidden/>
              </w:rPr>
              <w:fldChar w:fldCharType="separate"/>
            </w:r>
            <w:r w:rsidR="003655FB">
              <w:rPr>
                <w:noProof/>
                <w:webHidden/>
              </w:rPr>
              <w:t>33</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489" w:history="1">
            <w:r w:rsidR="003655FB" w:rsidRPr="00490A0F">
              <w:rPr>
                <w:rStyle w:val="Hyperlink"/>
                <w:noProof/>
              </w:rPr>
              <w:t>Coding</w:t>
            </w:r>
            <w:r w:rsidR="003655FB">
              <w:rPr>
                <w:noProof/>
                <w:webHidden/>
              </w:rPr>
              <w:tab/>
            </w:r>
            <w:r w:rsidR="003655FB">
              <w:rPr>
                <w:noProof/>
                <w:webHidden/>
              </w:rPr>
              <w:fldChar w:fldCharType="begin"/>
            </w:r>
            <w:r w:rsidR="003655FB">
              <w:rPr>
                <w:noProof/>
                <w:webHidden/>
              </w:rPr>
              <w:instrText xml:space="preserve"> PAGEREF _Toc367967489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90" w:history="1">
            <w:r w:rsidR="003655FB" w:rsidRPr="00490A0F">
              <w:rPr>
                <w:rStyle w:val="Hyperlink"/>
                <w:noProof/>
              </w:rPr>
              <w:t>Complete Project Coding</w:t>
            </w:r>
            <w:r w:rsidR="003655FB">
              <w:rPr>
                <w:noProof/>
                <w:webHidden/>
              </w:rPr>
              <w:tab/>
            </w:r>
            <w:r w:rsidR="003655FB">
              <w:rPr>
                <w:noProof/>
                <w:webHidden/>
              </w:rPr>
              <w:fldChar w:fldCharType="begin"/>
            </w:r>
            <w:r w:rsidR="003655FB">
              <w:rPr>
                <w:noProof/>
                <w:webHidden/>
              </w:rPr>
              <w:instrText xml:space="preserve"> PAGEREF _Toc367967490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1" w:history="1">
            <w:r w:rsidR="003655FB" w:rsidRPr="00490A0F">
              <w:rPr>
                <w:rStyle w:val="Hyperlink"/>
                <w:noProof/>
              </w:rPr>
              <w:t>FRS GUI Design Coding: FRSGUI</w:t>
            </w:r>
            <w:r w:rsidR="003655FB">
              <w:rPr>
                <w:noProof/>
                <w:webHidden/>
              </w:rPr>
              <w:tab/>
            </w:r>
            <w:r w:rsidR="003655FB">
              <w:rPr>
                <w:noProof/>
                <w:webHidden/>
              </w:rPr>
              <w:fldChar w:fldCharType="begin"/>
            </w:r>
            <w:r w:rsidR="003655FB">
              <w:rPr>
                <w:noProof/>
                <w:webHidden/>
              </w:rPr>
              <w:instrText xml:space="preserve"> PAGEREF _Toc367967491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2" w:history="1">
            <w:r w:rsidR="003655FB" w:rsidRPr="00490A0F">
              <w:rPr>
                <w:rStyle w:val="Hyperlink"/>
                <w:noProof/>
              </w:rPr>
              <w:t>GUI Style : FRSStyles</w:t>
            </w:r>
            <w:r w:rsidR="003655FB">
              <w:rPr>
                <w:noProof/>
                <w:webHidden/>
              </w:rPr>
              <w:tab/>
            </w:r>
            <w:r w:rsidR="003655FB">
              <w:rPr>
                <w:noProof/>
                <w:webHidden/>
              </w:rPr>
              <w:fldChar w:fldCharType="begin"/>
            </w:r>
            <w:r w:rsidR="003655FB">
              <w:rPr>
                <w:noProof/>
                <w:webHidden/>
              </w:rPr>
              <w:instrText xml:space="preserve"> PAGEREF _Toc367967492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3" w:history="1">
            <w:r w:rsidR="003655FB" w:rsidRPr="00490A0F">
              <w:rPr>
                <w:rStyle w:val="Hyperlink"/>
                <w:noProof/>
              </w:rPr>
              <w:t>C# coding</w:t>
            </w:r>
            <w:r w:rsidR="003655FB">
              <w:rPr>
                <w:noProof/>
                <w:webHidden/>
              </w:rPr>
              <w:tab/>
            </w:r>
            <w:r w:rsidR="003655FB">
              <w:rPr>
                <w:noProof/>
                <w:webHidden/>
              </w:rPr>
              <w:fldChar w:fldCharType="begin"/>
            </w:r>
            <w:r w:rsidR="003655FB">
              <w:rPr>
                <w:noProof/>
                <w:webHidden/>
              </w:rPr>
              <w:instrText xml:space="preserve"> PAGEREF _Toc367967493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4" w:history="1">
            <w:r w:rsidR="003655FB" w:rsidRPr="00490A0F">
              <w:rPr>
                <w:rStyle w:val="Hyperlink"/>
                <w:noProof/>
              </w:rPr>
              <w:t>Datbase Classes : FRSData</w:t>
            </w:r>
            <w:r w:rsidR="003655FB">
              <w:rPr>
                <w:noProof/>
                <w:webHidden/>
              </w:rPr>
              <w:tab/>
            </w:r>
            <w:r w:rsidR="003655FB">
              <w:rPr>
                <w:noProof/>
                <w:webHidden/>
              </w:rPr>
              <w:fldChar w:fldCharType="begin"/>
            </w:r>
            <w:r w:rsidR="003655FB">
              <w:rPr>
                <w:noProof/>
                <w:webHidden/>
              </w:rPr>
              <w:instrText xml:space="preserve"> PAGEREF _Toc367967494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5" w:history="1">
            <w:r w:rsidR="003655FB" w:rsidRPr="00490A0F">
              <w:rPr>
                <w:rStyle w:val="Hyperlink"/>
                <w:noProof/>
              </w:rPr>
              <w:t>Database connector: FRSDb</w:t>
            </w:r>
            <w:r w:rsidR="003655FB">
              <w:rPr>
                <w:noProof/>
                <w:webHidden/>
              </w:rPr>
              <w:tab/>
            </w:r>
            <w:r w:rsidR="003655FB">
              <w:rPr>
                <w:noProof/>
                <w:webHidden/>
              </w:rPr>
              <w:fldChar w:fldCharType="begin"/>
            </w:r>
            <w:r w:rsidR="003655FB">
              <w:rPr>
                <w:noProof/>
                <w:webHidden/>
              </w:rPr>
              <w:instrText xml:space="preserve"> PAGEREF _Toc367967495 \h </w:instrText>
            </w:r>
            <w:r w:rsidR="003655FB">
              <w:rPr>
                <w:noProof/>
                <w:webHidden/>
              </w:rPr>
            </w:r>
            <w:r w:rsidR="003655FB">
              <w:rPr>
                <w:noProof/>
                <w:webHidden/>
              </w:rPr>
              <w:fldChar w:fldCharType="separate"/>
            </w:r>
            <w:r w:rsidR="003655FB">
              <w:rPr>
                <w:noProof/>
                <w:webHidden/>
              </w:rPr>
              <w:t>37</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496" w:history="1">
            <w:r w:rsidR="003655FB" w:rsidRPr="00490A0F">
              <w:rPr>
                <w:rStyle w:val="Hyperlink"/>
                <w:noProof/>
              </w:rPr>
              <w:t>Comments and Description of Coding segments</w:t>
            </w:r>
            <w:r w:rsidR="003655FB">
              <w:rPr>
                <w:noProof/>
                <w:webHidden/>
              </w:rPr>
              <w:tab/>
            </w:r>
            <w:r w:rsidR="003655FB">
              <w:rPr>
                <w:noProof/>
                <w:webHidden/>
              </w:rPr>
              <w:fldChar w:fldCharType="begin"/>
            </w:r>
            <w:r w:rsidR="003655FB">
              <w:rPr>
                <w:noProof/>
                <w:webHidden/>
              </w:rPr>
              <w:instrText xml:space="preserve"> PAGEREF _Toc367967496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7" w:history="1">
            <w:r w:rsidR="003655FB" w:rsidRPr="00490A0F">
              <w:rPr>
                <w:rStyle w:val="Hyperlink"/>
                <w:noProof/>
              </w:rPr>
              <w:t>Code Commenting</w:t>
            </w:r>
            <w:r w:rsidR="003655FB">
              <w:rPr>
                <w:noProof/>
                <w:webHidden/>
              </w:rPr>
              <w:tab/>
            </w:r>
            <w:r w:rsidR="003655FB">
              <w:rPr>
                <w:noProof/>
                <w:webHidden/>
              </w:rPr>
              <w:fldChar w:fldCharType="begin"/>
            </w:r>
            <w:r w:rsidR="003655FB">
              <w:rPr>
                <w:noProof/>
                <w:webHidden/>
              </w:rPr>
              <w:instrText xml:space="preserve"> PAGEREF _Toc367967497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8" w:history="1">
            <w:r w:rsidR="003655FB" w:rsidRPr="00490A0F">
              <w:rPr>
                <w:rStyle w:val="Hyperlink"/>
                <w:noProof/>
              </w:rPr>
              <w:t>Description of coding</w:t>
            </w:r>
            <w:r w:rsidR="003655FB">
              <w:rPr>
                <w:noProof/>
                <w:webHidden/>
              </w:rPr>
              <w:tab/>
            </w:r>
            <w:r w:rsidR="003655FB">
              <w:rPr>
                <w:noProof/>
                <w:webHidden/>
              </w:rPr>
              <w:fldChar w:fldCharType="begin"/>
            </w:r>
            <w:r w:rsidR="003655FB">
              <w:rPr>
                <w:noProof/>
                <w:webHidden/>
              </w:rPr>
              <w:instrText xml:space="preserve"> PAGEREF _Toc367967498 \h </w:instrText>
            </w:r>
            <w:r w:rsidR="003655FB">
              <w:rPr>
                <w:noProof/>
                <w:webHidden/>
              </w:rPr>
            </w:r>
            <w:r w:rsidR="003655FB">
              <w:rPr>
                <w:noProof/>
                <w:webHidden/>
              </w:rPr>
              <w:fldChar w:fldCharType="separate"/>
            </w:r>
            <w:r w:rsidR="003655FB">
              <w:rPr>
                <w:noProof/>
                <w:webHidden/>
              </w:rPr>
              <w:t>41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499" w:history="1">
            <w:r w:rsidR="003655FB" w:rsidRPr="00490A0F">
              <w:rPr>
                <w:rStyle w:val="Hyperlink"/>
                <w:noProof/>
              </w:rPr>
              <w:t>Comments and API Documentation</w:t>
            </w:r>
            <w:r w:rsidR="003655FB">
              <w:rPr>
                <w:noProof/>
                <w:webHidden/>
              </w:rPr>
              <w:tab/>
            </w:r>
            <w:r w:rsidR="003655FB">
              <w:rPr>
                <w:noProof/>
                <w:webHidden/>
              </w:rPr>
              <w:fldChar w:fldCharType="begin"/>
            </w:r>
            <w:r w:rsidR="003655FB">
              <w:rPr>
                <w:noProof/>
                <w:webHidden/>
              </w:rPr>
              <w:instrText xml:space="preserve"> PAGEREF _Toc367967499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00" w:history="1">
            <w:r w:rsidR="003655FB" w:rsidRPr="00490A0F">
              <w:rPr>
                <w:rStyle w:val="Hyperlink"/>
                <w:noProof/>
              </w:rPr>
              <w:t>Standardization of the coding</w:t>
            </w:r>
            <w:r w:rsidR="003655FB">
              <w:rPr>
                <w:noProof/>
                <w:webHidden/>
              </w:rPr>
              <w:tab/>
            </w:r>
            <w:r w:rsidR="003655FB">
              <w:rPr>
                <w:noProof/>
                <w:webHidden/>
              </w:rPr>
              <w:fldChar w:fldCharType="begin"/>
            </w:r>
            <w:r w:rsidR="003655FB">
              <w:rPr>
                <w:noProof/>
                <w:webHidden/>
              </w:rPr>
              <w:instrText xml:space="preserve"> PAGEREF _Toc367967500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01" w:history="1">
            <w:r w:rsidR="003655FB" w:rsidRPr="00490A0F">
              <w:rPr>
                <w:rStyle w:val="Hyperlink"/>
                <w:noProof/>
              </w:rPr>
              <w:t>Code Efficiency</w:t>
            </w:r>
            <w:r w:rsidR="003655FB">
              <w:rPr>
                <w:noProof/>
                <w:webHidden/>
              </w:rPr>
              <w:tab/>
            </w:r>
            <w:r w:rsidR="003655FB">
              <w:rPr>
                <w:noProof/>
                <w:webHidden/>
              </w:rPr>
              <w:fldChar w:fldCharType="begin"/>
            </w:r>
            <w:r w:rsidR="003655FB">
              <w:rPr>
                <w:noProof/>
                <w:webHidden/>
              </w:rPr>
              <w:instrText xml:space="preserve"> PAGEREF _Toc367967501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02" w:history="1">
            <w:r w:rsidR="003655FB" w:rsidRPr="00490A0F">
              <w:rPr>
                <w:rStyle w:val="Hyperlink"/>
                <w:noProof/>
              </w:rPr>
              <w:t>Error handling</w:t>
            </w:r>
            <w:r w:rsidR="003655FB">
              <w:rPr>
                <w:noProof/>
                <w:webHidden/>
              </w:rPr>
              <w:tab/>
            </w:r>
            <w:r w:rsidR="003655FB">
              <w:rPr>
                <w:noProof/>
                <w:webHidden/>
              </w:rPr>
              <w:fldChar w:fldCharType="begin"/>
            </w:r>
            <w:r w:rsidR="003655FB">
              <w:rPr>
                <w:noProof/>
                <w:webHidden/>
              </w:rPr>
              <w:instrText xml:space="preserve"> PAGEREF _Toc367967502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3" w:history="1">
            <w:r w:rsidR="003655FB" w:rsidRPr="00490A0F">
              <w:rPr>
                <w:rStyle w:val="Hyperlink"/>
                <w:noProof/>
              </w:rPr>
              <w:t>Exceptions Overview</w:t>
            </w:r>
            <w:r w:rsidR="003655FB">
              <w:rPr>
                <w:noProof/>
                <w:webHidden/>
              </w:rPr>
              <w:tab/>
            </w:r>
            <w:r w:rsidR="003655FB">
              <w:rPr>
                <w:noProof/>
                <w:webHidden/>
              </w:rPr>
              <w:fldChar w:fldCharType="begin"/>
            </w:r>
            <w:r w:rsidR="003655FB">
              <w:rPr>
                <w:noProof/>
                <w:webHidden/>
              </w:rPr>
              <w:instrText xml:space="preserve"> PAGEREF _Toc367967503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04" w:history="1">
            <w:r w:rsidR="003655FB" w:rsidRPr="00490A0F">
              <w:rPr>
                <w:rStyle w:val="Hyperlink"/>
                <w:noProof/>
              </w:rPr>
              <w:t>Validation checks</w:t>
            </w:r>
            <w:r w:rsidR="003655FB">
              <w:rPr>
                <w:noProof/>
                <w:webHidden/>
              </w:rPr>
              <w:tab/>
            </w:r>
            <w:r w:rsidR="003655FB">
              <w:rPr>
                <w:noProof/>
                <w:webHidden/>
              </w:rPr>
              <w:fldChar w:fldCharType="begin"/>
            </w:r>
            <w:r w:rsidR="003655FB">
              <w:rPr>
                <w:noProof/>
                <w:webHidden/>
              </w:rPr>
              <w:instrText xml:space="preserve"> PAGEREF _Toc367967504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5" w:history="1">
            <w:r w:rsidR="003655FB" w:rsidRPr="00490A0F">
              <w:rPr>
                <w:rStyle w:val="Hyperlink"/>
                <w:noProof/>
              </w:rPr>
              <w:t>Allowed character checks</w:t>
            </w:r>
            <w:r w:rsidR="003655FB">
              <w:rPr>
                <w:noProof/>
                <w:webHidden/>
              </w:rPr>
              <w:tab/>
            </w:r>
            <w:r w:rsidR="003655FB">
              <w:rPr>
                <w:noProof/>
                <w:webHidden/>
              </w:rPr>
              <w:fldChar w:fldCharType="begin"/>
            </w:r>
            <w:r w:rsidR="003655FB">
              <w:rPr>
                <w:noProof/>
                <w:webHidden/>
              </w:rPr>
              <w:instrText xml:space="preserve"> PAGEREF _Toc367967505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6" w:history="1">
            <w:r w:rsidR="003655FB" w:rsidRPr="00490A0F">
              <w:rPr>
                <w:rStyle w:val="Hyperlink"/>
                <w:noProof/>
              </w:rPr>
              <w:t>Batch totals</w:t>
            </w:r>
            <w:r w:rsidR="003655FB">
              <w:rPr>
                <w:noProof/>
                <w:webHidden/>
              </w:rPr>
              <w:tab/>
            </w:r>
            <w:r w:rsidR="003655FB">
              <w:rPr>
                <w:noProof/>
                <w:webHidden/>
              </w:rPr>
              <w:fldChar w:fldCharType="begin"/>
            </w:r>
            <w:r w:rsidR="003655FB">
              <w:rPr>
                <w:noProof/>
                <w:webHidden/>
              </w:rPr>
              <w:instrText xml:space="preserve"> PAGEREF _Toc367967506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7" w:history="1">
            <w:r w:rsidR="003655FB" w:rsidRPr="00490A0F">
              <w:rPr>
                <w:rStyle w:val="Hyperlink"/>
                <w:noProof/>
              </w:rPr>
              <w:t>Cardinality check</w:t>
            </w:r>
            <w:r w:rsidR="003655FB">
              <w:rPr>
                <w:noProof/>
                <w:webHidden/>
              </w:rPr>
              <w:tab/>
            </w:r>
            <w:r w:rsidR="003655FB">
              <w:rPr>
                <w:noProof/>
                <w:webHidden/>
              </w:rPr>
              <w:fldChar w:fldCharType="begin"/>
            </w:r>
            <w:r w:rsidR="003655FB">
              <w:rPr>
                <w:noProof/>
                <w:webHidden/>
              </w:rPr>
              <w:instrText xml:space="preserve"> PAGEREF _Toc367967507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8" w:history="1">
            <w:r w:rsidR="003655FB" w:rsidRPr="00490A0F">
              <w:rPr>
                <w:rStyle w:val="Hyperlink"/>
                <w:noProof/>
              </w:rPr>
              <w:t>Check digits</w:t>
            </w:r>
            <w:r w:rsidR="003655FB">
              <w:rPr>
                <w:noProof/>
                <w:webHidden/>
              </w:rPr>
              <w:tab/>
            </w:r>
            <w:r w:rsidR="003655FB">
              <w:rPr>
                <w:noProof/>
                <w:webHidden/>
              </w:rPr>
              <w:fldChar w:fldCharType="begin"/>
            </w:r>
            <w:r w:rsidR="003655FB">
              <w:rPr>
                <w:noProof/>
                <w:webHidden/>
              </w:rPr>
              <w:instrText xml:space="preserve"> PAGEREF _Toc367967508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09" w:history="1">
            <w:r w:rsidR="003655FB" w:rsidRPr="00490A0F">
              <w:rPr>
                <w:rStyle w:val="Hyperlink"/>
                <w:noProof/>
              </w:rPr>
              <w:t>Consistency checks</w:t>
            </w:r>
            <w:r w:rsidR="003655FB">
              <w:rPr>
                <w:noProof/>
                <w:webHidden/>
              </w:rPr>
              <w:tab/>
            </w:r>
            <w:r w:rsidR="003655FB">
              <w:rPr>
                <w:noProof/>
                <w:webHidden/>
              </w:rPr>
              <w:fldChar w:fldCharType="begin"/>
            </w:r>
            <w:r w:rsidR="003655FB">
              <w:rPr>
                <w:noProof/>
                <w:webHidden/>
              </w:rPr>
              <w:instrText xml:space="preserve"> PAGEREF _Toc367967509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0" w:history="1">
            <w:r w:rsidR="003655FB" w:rsidRPr="00490A0F">
              <w:rPr>
                <w:rStyle w:val="Hyperlink"/>
                <w:noProof/>
              </w:rPr>
              <w:t>Control totals</w:t>
            </w:r>
            <w:r w:rsidR="003655FB">
              <w:rPr>
                <w:noProof/>
                <w:webHidden/>
              </w:rPr>
              <w:tab/>
            </w:r>
            <w:r w:rsidR="003655FB">
              <w:rPr>
                <w:noProof/>
                <w:webHidden/>
              </w:rPr>
              <w:fldChar w:fldCharType="begin"/>
            </w:r>
            <w:r w:rsidR="003655FB">
              <w:rPr>
                <w:noProof/>
                <w:webHidden/>
              </w:rPr>
              <w:instrText xml:space="preserve"> PAGEREF _Toc367967510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1" w:history="1">
            <w:r w:rsidR="003655FB" w:rsidRPr="00490A0F">
              <w:rPr>
                <w:rStyle w:val="Hyperlink"/>
                <w:noProof/>
              </w:rPr>
              <w:t>Cross-system consistency checks</w:t>
            </w:r>
            <w:r w:rsidR="003655FB">
              <w:rPr>
                <w:noProof/>
                <w:webHidden/>
              </w:rPr>
              <w:tab/>
            </w:r>
            <w:r w:rsidR="003655FB">
              <w:rPr>
                <w:noProof/>
                <w:webHidden/>
              </w:rPr>
              <w:fldChar w:fldCharType="begin"/>
            </w:r>
            <w:r w:rsidR="003655FB">
              <w:rPr>
                <w:noProof/>
                <w:webHidden/>
              </w:rPr>
              <w:instrText xml:space="preserve"> PAGEREF _Toc367967511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2" w:history="1">
            <w:r w:rsidR="003655FB" w:rsidRPr="00490A0F">
              <w:rPr>
                <w:rStyle w:val="Hyperlink"/>
                <w:noProof/>
              </w:rPr>
              <w:t>Data type checks</w:t>
            </w:r>
            <w:r w:rsidR="003655FB">
              <w:rPr>
                <w:noProof/>
                <w:webHidden/>
              </w:rPr>
              <w:tab/>
            </w:r>
            <w:r w:rsidR="003655FB">
              <w:rPr>
                <w:noProof/>
                <w:webHidden/>
              </w:rPr>
              <w:fldChar w:fldCharType="begin"/>
            </w:r>
            <w:r w:rsidR="003655FB">
              <w:rPr>
                <w:noProof/>
                <w:webHidden/>
              </w:rPr>
              <w:instrText xml:space="preserve"> PAGEREF _Toc367967512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3" w:history="1">
            <w:r w:rsidR="003655FB" w:rsidRPr="00490A0F">
              <w:rPr>
                <w:rStyle w:val="Hyperlink"/>
                <w:noProof/>
              </w:rPr>
              <w:t>File existence check</w:t>
            </w:r>
            <w:r w:rsidR="003655FB">
              <w:rPr>
                <w:noProof/>
                <w:webHidden/>
              </w:rPr>
              <w:tab/>
            </w:r>
            <w:r w:rsidR="003655FB">
              <w:rPr>
                <w:noProof/>
                <w:webHidden/>
              </w:rPr>
              <w:fldChar w:fldCharType="begin"/>
            </w:r>
            <w:r w:rsidR="003655FB">
              <w:rPr>
                <w:noProof/>
                <w:webHidden/>
              </w:rPr>
              <w:instrText xml:space="preserve"> PAGEREF _Toc367967513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4" w:history="1">
            <w:r w:rsidR="003655FB" w:rsidRPr="00490A0F">
              <w:rPr>
                <w:rStyle w:val="Hyperlink"/>
                <w:noProof/>
              </w:rPr>
              <w:t>Format or picture check</w:t>
            </w:r>
            <w:r w:rsidR="003655FB">
              <w:rPr>
                <w:noProof/>
                <w:webHidden/>
              </w:rPr>
              <w:tab/>
            </w:r>
            <w:r w:rsidR="003655FB">
              <w:rPr>
                <w:noProof/>
                <w:webHidden/>
              </w:rPr>
              <w:fldChar w:fldCharType="begin"/>
            </w:r>
            <w:r w:rsidR="003655FB">
              <w:rPr>
                <w:noProof/>
                <w:webHidden/>
              </w:rPr>
              <w:instrText xml:space="preserve"> PAGEREF _Toc367967514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5" w:history="1">
            <w:r w:rsidR="003655FB" w:rsidRPr="00490A0F">
              <w:rPr>
                <w:rStyle w:val="Hyperlink"/>
                <w:noProof/>
              </w:rPr>
              <w:t>Hash totals</w:t>
            </w:r>
            <w:r w:rsidR="003655FB">
              <w:rPr>
                <w:noProof/>
                <w:webHidden/>
              </w:rPr>
              <w:tab/>
            </w:r>
            <w:r w:rsidR="003655FB">
              <w:rPr>
                <w:noProof/>
                <w:webHidden/>
              </w:rPr>
              <w:fldChar w:fldCharType="begin"/>
            </w:r>
            <w:r w:rsidR="003655FB">
              <w:rPr>
                <w:noProof/>
                <w:webHidden/>
              </w:rPr>
              <w:instrText xml:space="preserve"> PAGEREF _Toc367967515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6" w:history="1">
            <w:r w:rsidR="003655FB" w:rsidRPr="00490A0F">
              <w:rPr>
                <w:rStyle w:val="Hyperlink"/>
                <w:noProof/>
              </w:rPr>
              <w:t>Limit check</w:t>
            </w:r>
            <w:r w:rsidR="003655FB">
              <w:rPr>
                <w:noProof/>
                <w:webHidden/>
              </w:rPr>
              <w:tab/>
            </w:r>
            <w:r w:rsidR="003655FB">
              <w:rPr>
                <w:noProof/>
                <w:webHidden/>
              </w:rPr>
              <w:fldChar w:fldCharType="begin"/>
            </w:r>
            <w:r w:rsidR="003655FB">
              <w:rPr>
                <w:noProof/>
                <w:webHidden/>
              </w:rPr>
              <w:instrText xml:space="preserve"> PAGEREF _Toc367967516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7" w:history="1">
            <w:r w:rsidR="003655FB" w:rsidRPr="00490A0F">
              <w:rPr>
                <w:rStyle w:val="Hyperlink"/>
                <w:noProof/>
              </w:rPr>
              <w:t>Logic check</w:t>
            </w:r>
            <w:r w:rsidR="003655FB">
              <w:rPr>
                <w:noProof/>
                <w:webHidden/>
              </w:rPr>
              <w:tab/>
            </w:r>
            <w:r w:rsidR="003655FB">
              <w:rPr>
                <w:noProof/>
                <w:webHidden/>
              </w:rPr>
              <w:fldChar w:fldCharType="begin"/>
            </w:r>
            <w:r w:rsidR="003655FB">
              <w:rPr>
                <w:noProof/>
                <w:webHidden/>
              </w:rPr>
              <w:instrText xml:space="preserve"> PAGEREF _Toc367967517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8" w:history="1">
            <w:r w:rsidR="003655FB" w:rsidRPr="00490A0F">
              <w:rPr>
                <w:rStyle w:val="Hyperlink"/>
                <w:noProof/>
              </w:rPr>
              <w:t>Presence check</w:t>
            </w:r>
            <w:r w:rsidR="003655FB">
              <w:rPr>
                <w:noProof/>
                <w:webHidden/>
              </w:rPr>
              <w:tab/>
            </w:r>
            <w:r w:rsidR="003655FB">
              <w:rPr>
                <w:noProof/>
                <w:webHidden/>
              </w:rPr>
              <w:fldChar w:fldCharType="begin"/>
            </w:r>
            <w:r w:rsidR="003655FB">
              <w:rPr>
                <w:noProof/>
                <w:webHidden/>
              </w:rPr>
              <w:instrText xml:space="preserve"> PAGEREF _Toc367967518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19" w:history="1">
            <w:r w:rsidR="003655FB" w:rsidRPr="00490A0F">
              <w:rPr>
                <w:rStyle w:val="Hyperlink"/>
                <w:noProof/>
              </w:rPr>
              <w:t>Range check</w:t>
            </w:r>
            <w:r w:rsidR="003655FB">
              <w:rPr>
                <w:noProof/>
                <w:webHidden/>
              </w:rPr>
              <w:tab/>
            </w:r>
            <w:r w:rsidR="003655FB">
              <w:rPr>
                <w:noProof/>
                <w:webHidden/>
              </w:rPr>
              <w:fldChar w:fldCharType="begin"/>
            </w:r>
            <w:r w:rsidR="003655FB">
              <w:rPr>
                <w:noProof/>
                <w:webHidden/>
              </w:rPr>
              <w:instrText xml:space="preserve"> PAGEREF _Toc367967519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0"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_Toc367967520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1" w:history="1">
            <w:r w:rsidR="003655FB" w:rsidRPr="00490A0F">
              <w:rPr>
                <w:rStyle w:val="Hyperlink"/>
                <w:noProof/>
              </w:rPr>
              <w:t>Spelling and grammar check</w:t>
            </w:r>
            <w:r w:rsidR="003655FB">
              <w:rPr>
                <w:noProof/>
                <w:webHidden/>
              </w:rPr>
              <w:tab/>
            </w:r>
            <w:r w:rsidR="003655FB">
              <w:rPr>
                <w:noProof/>
                <w:webHidden/>
              </w:rPr>
              <w:fldChar w:fldCharType="begin"/>
            </w:r>
            <w:r w:rsidR="003655FB">
              <w:rPr>
                <w:noProof/>
                <w:webHidden/>
              </w:rPr>
              <w:instrText xml:space="preserve"> PAGEREF _Toc367967521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2" w:history="1">
            <w:r w:rsidR="003655FB" w:rsidRPr="00490A0F">
              <w:rPr>
                <w:rStyle w:val="Hyperlink"/>
                <w:noProof/>
              </w:rPr>
              <w:t>Uniqueness check</w:t>
            </w:r>
            <w:r w:rsidR="003655FB">
              <w:rPr>
                <w:noProof/>
                <w:webHidden/>
              </w:rPr>
              <w:tab/>
            </w:r>
            <w:r w:rsidR="003655FB">
              <w:rPr>
                <w:noProof/>
                <w:webHidden/>
              </w:rPr>
              <w:fldChar w:fldCharType="begin"/>
            </w:r>
            <w:r w:rsidR="003655FB">
              <w:rPr>
                <w:noProof/>
                <w:webHidden/>
              </w:rPr>
              <w:instrText xml:space="preserve"> PAGEREF _Toc367967522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3" w:history="1">
            <w:r w:rsidR="003655FB" w:rsidRPr="00490A0F">
              <w:rPr>
                <w:rStyle w:val="Hyperlink"/>
                <w:noProof/>
              </w:rPr>
              <w:t>Table Look Up Check</w:t>
            </w:r>
            <w:r w:rsidR="003655FB">
              <w:rPr>
                <w:noProof/>
                <w:webHidden/>
              </w:rPr>
              <w:tab/>
            </w:r>
            <w:r w:rsidR="003655FB">
              <w:rPr>
                <w:noProof/>
                <w:webHidden/>
              </w:rPr>
              <w:fldChar w:fldCharType="begin"/>
            </w:r>
            <w:r w:rsidR="003655FB">
              <w:rPr>
                <w:noProof/>
                <w:webHidden/>
              </w:rPr>
              <w:instrText xml:space="preserve"> PAGEREF _Toc367967523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24" w:history="1">
            <w:r w:rsidR="003655FB" w:rsidRPr="00490A0F">
              <w:rPr>
                <w:rStyle w:val="Hyperlink"/>
                <w:noProof/>
              </w:rPr>
              <w:t>Testing</w:t>
            </w:r>
            <w:r w:rsidR="003655FB">
              <w:rPr>
                <w:noProof/>
                <w:webHidden/>
              </w:rPr>
              <w:tab/>
            </w:r>
            <w:r w:rsidR="003655FB">
              <w:rPr>
                <w:noProof/>
                <w:webHidden/>
              </w:rPr>
              <w:fldChar w:fldCharType="begin"/>
            </w:r>
            <w:r w:rsidR="003655FB">
              <w:rPr>
                <w:noProof/>
                <w:webHidden/>
              </w:rPr>
              <w:instrText xml:space="preserve"> PAGEREF _Toc367967524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25" w:history="1">
            <w:r w:rsidR="003655FB" w:rsidRPr="00490A0F">
              <w:rPr>
                <w:rStyle w:val="Hyperlink"/>
                <w:noProof/>
              </w:rPr>
              <w:t>Testing techniques and testing strategies used</w:t>
            </w:r>
            <w:r w:rsidR="003655FB">
              <w:rPr>
                <w:noProof/>
                <w:webHidden/>
              </w:rPr>
              <w:tab/>
            </w:r>
            <w:r w:rsidR="003655FB">
              <w:rPr>
                <w:noProof/>
                <w:webHidden/>
              </w:rPr>
              <w:fldChar w:fldCharType="begin"/>
            </w:r>
            <w:r w:rsidR="003655FB">
              <w:rPr>
                <w:noProof/>
                <w:webHidden/>
              </w:rPr>
              <w:instrText xml:space="preserve"> PAGEREF _Toc367967525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6" w:history="1">
            <w:r w:rsidR="003655FB" w:rsidRPr="00490A0F">
              <w:rPr>
                <w:rStyle w:val="Hyperlink"/>
                <w:noProof/>
              </w:rPr>
              <w:t>Database &amp; Data Integrity Testing</w:t>
            </w:r>
            <w:r w:rsidR="003655FB">
              <w:rPr>
                <w:noProof/>
                <w:webHidden/>
              </w:rPr>
              <w:tab/>
            </w:r>
            <w:r w:rsidR="003655FB">
              <w:rPr>
                <w:noProof/>
                <w:webHidden/>
              </w:rPr>
              <w:fldChar w:fldCharType="begin"/>
            </w:r>
            <w:r w:rsidR="003655FB">
              <w:rPr>
                <w:noProof/>
                <w:webHidden/>
              </w:rPr>
              <w:instrText xml:space="preserve"> PAGEREF _Toc367967526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7" w:history="1">
            <w:r w:rsidR="003655FB" w:rsidRPr="00490A0F">
              <w:rPr>
                <w:rStyle w:val="Hyperlink"/>
                <w:noProof/>
              </w:rPr>
              <w:t>Functional Testing:</w:t>
            </w:r>
            <w:r w:rsidR="003655FB">
              <w:rPr>
                <w:noProof/>
                <w:webHidden/>
              </w:rPr>
              <w:tab/>
            </w:r>
            <w:r w:rsidR="003655FB">
              <w:rPr>
                <w:noProof/>
                <w:webHidden/>
              </w:rPr>
              <w:fldChar w:fldCharType="begin"/>
            </w:r>
            <w:r w:rsidR="003655FB">
              <w:rPr>
                <w:noProof/>
                <w:webHidden/>
              </w:rPr>
              <w:instrText xml:space="preserve"> PAGEREF _Toc367967527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8" w:history="1">
            <w:r w:rsidR="003655FB" w:rsidRPr="00490A0F">
              <w:rPr>
                <w:rStyle w:val="Hyperlink"/>
                <w:noProof/>
              </w:rPr>
              <w:t>Regression Testing:</w:t>
            </w:r>
            <w:r w:rsidR="003655FB">
              <w:rPr>
                <w:noProof/>
                <w:webHidden/>
              </w:rPr>
              <w:tab/>
            </w:r>
            <w:r w:rsidR="003655FB">
              <w:rPr>
                <w:noProof/>
                <w:webHidden/>
              </w:rPr>
              <w:fldChar w:fldCharType="begin"/>
            </w:r>
            <w:r w:rsidR="003655FB">
              <w:rPr>
                <w:noProof/>
                <w:webHidden/>
              </w:rPr>
              <w:instrText xml:space="preserve"> PAGEREF _Toc367967528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29" w:history="1">
            <w:r w:rsidR="003655FB" w:rsidRPr="00490A0F">
              <w:rPr>
                <w:rStyle w:val="Hyperlink"/>
                <w:noProof/>
              </w:rPr>
              <w:t>User Interface Testing:</w:t>
            </w:r>
            <w:r w:rsidR="003655FB">
              <w:rPr>
                <w:noProof/>
                <w:webHidden/>
              </w:rPr>
              <w:tab/>
            </w:r>
            <w:r w:rsidR="003655FB">
              <w:rPr>
                <w:noProof/>
                <w:webHidden/>
              </w:rPr>
              <w:fldChar w:fldCharType="begin"/>
            </w:r>
            <w:r w:rsidR="003655FB">
              <w:rPr>
                <w:noProof/>
                <w:webHidden/>
              </w:rPr>
              <w:instrText xml:space="preserve"> PAGEREF _Toc367967529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0" w:history="1">
            <w:r w:rsidR="003655FB" w:rsidRPr="00490A0F">
              <w:rPr>
                <w:rStyle w:val="Hyperlink"/>
                <w:noProof/>
              </w:rPr>
              <w:t>Performance Profiling:</w:t>
            </w:r>
            <w:r w:rsidR="003655FB">
              <w:rPr>
                <w:noProof/>
                <w:webHidden/>
              </w:rPr>
              <w:tab/>
            </w:r>
            <w:r w:rsidR="003655FB">
              <w:rPr>
                <w:noProof/>
                <w:webHidden/>
              </w:rPr>
              <w:fldChar w:fldCharType="begin"/>
            </w:r>
            <w:r w:rsidR="003655FB">
              <w:rPr>
                <w:noProof/>
                <w:webHidden/>
              </w:rPr>
              <w:instrText xml:space="preserve"> PAGEREF _Toc367967530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1" w:history="1">
            <w:r w:rsidR="003655FB" w:rsidRPr="00490A0F">
              <w:rPr>
                <w:rStyle w:val="Hyperlink"/>
                <w:noProof/>
              </w:rPr>
              <w:t>Load Testing:</w:t>
            </w:r>
            <w:r w:rsidR="003655FB">
              <w:rPr>
                <w:noProof/>
                <w:webHidden/>
              </w:rPr>
              <w:tab/>
            </w:r>
            <w:r w:rsidR="003655FB">
              <w:rPr>
                <w:noProof/>
                <w:webHidden/>
              </w:rPr>
              <w:fldChar w:fldCharType="begin"/>
            </w:r>
            <w:r w:rsidR="003655FB">
              <w:rPr>
                <w:noProof/>
                <w:webHidden/>
              </w:rPr>
              <w:instrText xml:space="preserve"> PAGEREF _Toc367967531 \h </w:instrText>
            </w:r>
            <w:r w:rsidR="003655FB">
              <w:rPr>
                <w:noProof/>
                <w:webHidden/>
              </w:rPr>
            </w:r>
            <w:r w:rsidR="003655FB">
              <w:rPr>
                <w:noProof/>
                <w:webHidden/>
              </w:rPr>
              <w:fldChar w:fldCharType="separate"/>
            </w:r>
            <w:r w:rsidR="003655FB">
              <w:rPr>
                <w:noProof/>
                <w:webHidden/>
              </w:rPr>
              <w:t>51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2" w:history="1">
            <w:r w:rsidR="003655FB" w:rsidRPr="00490A0F">
              <w:rPr>
                <w:rStyle w:val="Hyperlink"/>
                <w:noProof/>
              </w:rPr>
              <w:t>Stress Testing:</w:t>
            </w:r>
            <w:r w:rsidR="003655FB">
              <w:rPr>
                <w:noProof/>
                <w:webHidden/>
              </w:rPr>
              <w:tab/>
            </w:r>
            <w:r w:rsidR="003655FB">
              <w:rPr>
                <w:noProof/>
                <w:webHidden/>
              </w:rPr>
              <w:fldChar w:fldCharType="begin"/>
            </w:r>
            <w:r w:rsidR="003655FB">
              <w:rPr>
                <w:noProof/>
                <w:webHidden/>
              </w:rPr>
              <w:instrText xml:space="preserve"> PAGEREF _Toc367967532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3" w:history="1">
            <w:r w:rsidR="003655FB" w:rsidRPr="00490A0F">
              <w:rPr>
                <w:rStyle w:val="Hyperlink"/>
                <w:noProof/>
              </w:rPr>
              <w:t>Volume Testing:</w:t>
            </w:r>
            <w:r w:rsidR="003655FB">
              <w:rPr>
                <w:noProof/>
                <w:webHidden/>
              </w:rPr>
              <w:tab/>
            </w:r>
            <w:r w:rsidR="003655FB">
              <w:rPr>
                <w:noProof/>
                <w:webHidden/>
              </w:rPr>
              <w:fldChar w:fldCharType="begin"/>
            </w:r>
            <w:r w:rsidR="003655FB">
              <w:rPr>
                <w:noProof/>
                <w:webHidden/>
              </w:rPr>
              <w:instrText xml:space="preserve"> PAGEREF _Toc367967533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4" w:history="1">
            <w:r w:rsidR="003655FB" w:rsidRPr="00490A0F">
              <w:rPr>
                <w:rStyle w:val="Hyperlink"/>
                <w:noProof/>
                <w:lang w:val="en-GB"/>
              </w:rPr>
              <w:t>Security &amp; Access Control Testing:</w:t>
            </w:r>
            <w:r w:rsidR="003655FB">
              <w:rPr>
                <w:noProof/>
                <w:webHidden/>
              </w:rPr>
              <w:tab/>
            </w:r>
            <w:r w:rsidR="003655FB">
              <w:rPr>
                <w:noProof/>
                <w:webHidden/>
              </w:rPr>
              <w:fldChar w:fldCharType="begin"/>
            </w:r>
            <w:r w:rsidR="003655FB">
              <w:rPr>
                <w:noProof/>
                <w:webHidden/>
              </w:rPr>
              <w:instrText xml:space="preserve"> PAGEREF _Toc367967534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5" w:history="1">
            <w:r w:rsidR="003655FB" w:rsidRPr="00490A0F">
              <w:rPr>
                <w:rStyle w:val="Hyperlink"/>
                <w:noProof/>
                <w:lang w:val="en-GB"/>
              </w:rPr>
              <w:t>Failover &amp; Recovery Testing:</w:t>
            </w:r>
            <w:r w:rsidR="003655FB">
              <w:rPr>
                <w:noProof/>
                <w:webHidden/>
              </w:rPr>
              <w:tab/>
            </w:r>
            <w:r w:rsidR="003655FB">
              <w:rPr>
                <w:noProof/>
                <w:webHidden/>
              </w:rPr>
              <w:fldChar w:fldCharType="begin"/>
            </w:r>
            <w:r w:rsidR="003655FB">
              <w:rPr>
                <w:noProof/>
                <w:webHidden/>
              </w:rPr>
              <w:instrText xml:space="preserve"> PAGEREF _Toc367967535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6" w:history="1">
            <w:r w:rsidR="003655FB" w:rsidRPr="00490A0F">
              <w:rPr>
                <w:rStyle w:val="Hyperlink"/>
                <w:noProof/>
                <w:lang w:val="en-GB"/>
              </w:rPr>
              <w:t>Configuration Testing:</w:t>
            </w:r>
            <w:r w:rsidR="003655FB">
              <w:rPr>
                <w:noProof/>
                <w:webHidden/>
              </w:rPr>
              <w:tab/>
            </w:r>
            <w:r w:rsidR="003655FB">
              <w:rPr>
                <w:noProof/>
                <w:webHidden/>
              </w:rPr>
              <w:fldChar w:fldCharType="begin"/>
            </w:r>
            <w:r w:rsidR="003655FB">
              <w:rPr>
                <w:noProof/>
                <w:webHidden/>
              </w:rPr>
              <w:instrText xml:space="preserve"> PAGEREF _Toc367967536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7" w:history="1">
            <w:r w:rsidR="003655FB" w:rsidRPr="00490A0F">
              <w:rPr>
                <w:rStyle w:val="Hyperlink"/>
                <w:noProof/>
                <w:lang w:val="en-GB"/>
              </w:rPr>
              <w:t>Installation/Deploy &amp; Back out Testing:</w:t>
            </w:r>
            <w:r w:rsidR="003655FB">
              <w:rPr>
                <w:noProof/>
                <w:webHidden/>
              </w:rPr>
              <w:tab/>
            </w:r>
            <w:r w:rsidR="003655FB">
              <w:rPr>
                <w:noProof/>
                <w:webHidden/>
              </w:rPr>
              <w:fldChar w:fldCharType="begin"/>
            </w:r>
            <w:r w:rsidR="003655FB">
              <w:rPr>
                <w:noProof/>
                <w:webHidden/>
              </w:rPr>
              <w:instrText xml:space="preserve"> PAGEREF _Toc367967537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8" w:history="1">
            <w:r w:rsidR="003655FB" w:rsidRPr="00490A0F">
              <w:rPr>
                <w:rStyle w:val="Hyperlink"/>
                <w:noProof/>
                <w:lang w:val="en-GB"/>
              </w:rPr>
              <w:t>Post Production Testing:</w:t>
            </w:r>
            <w:r w:rsidR="003655FB">
              <w:rPr>
                <w:noProof/>
                <w:webHidden/>
              </w:rPr>
              <w:tab/>
            </w:r>
            <w:r w:rsidR="003655FB">
              <w:rPr>
                <w:noProof/>
                <w:webHidden/>
              </w:rPr>
              <w:fldChar w:fldCharType="begin"/>
            </w:r>
            <w:r w:rsidR="003655FB">
              <w:rPr>
                <w:noProof/>
                <w:webHidden/>
              </w:rPr>
              <w:instrText xml:space="preserve"> PAGEREF _Toc367967538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39" w:history="1">
            <w:r w:rsidR="003655FB" w:rsidRPr="00490A0F">
              <w:rPr>
                <w:rStyle w:val="Hyperlink"/>
                <w:noProof/>
                <w:lang w:val="en-GB"/>
              </w:rPr>
              <w:t>Unit Testing:</w:t>
            </w:r>
            <w:r w:rsidR="003655FB">
              <w:rPr>
                <w:noProof/>
                <w:webHidden/>
              </w:rPr>
              <w:tab/>
            </w:r>
            <w:r w:rsidR="003655FB">
              <w:rPr>
                <w:noProof/>
                <w:webHidden/>
              </w:rPr>
              <w:fldChar w:fldCharType="begin"/>
            </w:r>
            <w:r w:rsidR="003655FB">
              <w:rPr>
                <w:noProof/>
                <w:webHidden/>
              </w:rPr>
              <w:instrText xml:space="preserve"> PAGEREF _Toc367967539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0" w:history="1">
            <w:r w:rsidR="003655FB" w:rsidRPr="00490A0F">
              <w:rPr>
                <w:rStyle w:val="Hyperlink"/>
                <w:noProof/>
              </w:rPr>
              <w:t>Smoke Testing:</w:t>
            </w:r>
            <w:r w:rsidR="003655FB">
              <w:rPr>
                <w:noProof/>
                <w:webHidden/>
              </w:rPr>
              <w:tab/>
            </w:r>
            <w:r w:rsidR="003655FB">
              <w:rPr>
                <w:noProof/>
                <w:webHidden/>
              </w:rPr>
              <w:fldChar w:fldCharType="begin"/>
            </w:r>
            <w:r w:rsidR="003655FB">
              <w:rPr>
                <w:noProof/>
                <w:webHidden/>
              </w:rPr>
              <w:instrText xml:space="preserve"> PAGEREF _Toc367967540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1" w:history="1">
            <w:r w:rsidR="003655FB" w:rsidRPr="00490A0F">
              <w:rPr>
                <w:rStyle w:val="Hyperlink"/>
                <w:noProof/>
              </w:rPr>
              <w:t>Data Migration Testing:</w:t>
            </w:r>
            <w:r w:rsidR="003655FB">
              <w:rPr>
                <w:noProof/>
                <w:webHidden/>
              </w:rPr>
              <w:tab/>
            </w:r>
            <w:r w:rsidR="003655FB">
              <w:rPr>
                <w:noProof/>
                <w:webHidden/>
              </w:rPr>
              <w:fldChar w:fldCharType="begin"/>
            </w:r>
            <w:r w:rsidR="003655FB">
              <w:rPr>
                <w:noProof/>
                <w:webHidden/>
              </w:rPr>
              <w:instrText xml:space="preserve"> PAGEREF _Toc367967541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42" w:history="1">
            <w:r w:rsidR="003655FB" w:rsidRPr="00490A0F">
              <w:rPr>
                <w:rStyle w:val="Hyperlink"/>
                <w:noProof/>
              </w:rPr>
              <w:t>Testing Plan used</w:t>
            </w:r>
            <w:r w:rsidR="003655FB">
              <w:rPr>
                <w:noProof/>
                <w:webHidden/>
              </w:rPr>
              <w:tab/>
            </w:r>
            <w:r w:rsidR="003655FB">
              <w:rPr>
                <w:noProof/>
                <w:webHidden/>
              </w:rPr>
              <w:fldChar w:fldCharType="begin"/>
            </w:r>
            <w:r w:rsidR="003655FB">
              <w:rPr>
                <w:noProof/>
                <w:webHidden/>
              </w:rPr>
              <w:instrText xml:space="preserve"> PAGEREF _Toc367967542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3" w:history="1">
            <w:r w:rsidR="003655FB" w:rsidRPr="00490A0F">
              <w:rPr>
                <w:rStyle w:val="Hyperlink"/>
                <w:noProof/>
              </w:rPr>
              <w:t>Cause of Testing:</w:t>
            </w:r>
            <w:r w:rsidR="003655FB">
              <w:rPr>
                <w:noProof/>
                <w:webHidden/>
              </w:rPr>
              <w:tab/>
            </w:r>
            <w:r w:rsidR="003655FB">
              <w:rPr>
                <w:noProof/>
                <w:webHidden/>
              </w:rPr>
              <w:fldChar w:fldCharType="begin"/>
            </w:r>
            <w:r w:rsidR="003655FB">
              <w:rPr>
                <w:noProof/>
                <w:webHidden/>
              </w:rPr>
              <w:instrText xml:space="preserve"> PAGEREF _Toc367967543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4" w:history="1">
            <w:r w:rsidR="003655FB" w:rsidRPr="00490A0F">
              <w:rPr>
                <w:rStyle w:val="Hyperlink"/>
                <w:noProof/>
              </w:rPr>
              <w:t>Unit testing includes the following:</w:t>
            </w:r>
            <w:r w:rsidR="003655FB">
              <w:rPr>
                <w:noProof/>
                <w:webHidden/>
              </w:rPr>
              <w:tab/>
            </w:r>
            <w:r w:rsidR="003655FB">
              <w:rPr>
                <w:noProof/>
                <w:webHidden/>
              </w:rPr>
              <w:fldChar w:fldCharType="begin"/>
            </w:r>
            <w:r w:rsidR="003655FB">
              <w:rPr>
                <w:noProof/>
                <w:webHidden/>
              </w:rPr>
              <w:instrText xml:space="preserve"> PAGEREF _Toc367967544 \h </w:instrText>
            </w:r>
            <w:r w:rsidR="003655FB">
              <w:rPr>
                <w:noProof/>
                <w:webHidden/>
              </w:rPr>
            </w:r>
            <w:r w:rsidR="003655FB">
              <w:rPr>
                <w:noProof/>
                <w:webHidden/>
              </w:rPr>
              <w:fldChar w:fldCharType="separate"/>
            </w:r>
            <w:r w:rsidR="003655FB">
              <w:rPr>
                <w:noProof/>
                <w:webHidden/>
              </w:rPr>
              <w:t>56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5" w:history="1">
            <w:r w:rsidR="003655FB" w:rsidRPr="00490A0F">
              <w:rPr>
                <w:rStyle w:val="Hyperlink"/>
                <w:noProof/>
              </w:rPr>
              <w:t>System testing includes the following:</w:t>
            </w:r>
            <w:r w:rsidR="003655FB">
              <w:rPr>
                <w:noProof/>
                <w:webHidden/>
              </w:rPr>
              <w:tab/>
            </w:r>
            <w:r w:rsidR="003655FB">
              <w:rPr>
                <w:noProof/>
                <w:webHidden/>
              </w:rPr>
              <w:fldChar w:fldCharType="begin"/>
            </w:r>
            <w:r w:rsidR="003655FB">
              <w:rPr>
                <w:noProof/>
                <w:webHidden/>
              </w:rPr>
              <w:instrText xml:space="preserve"> PAGEREF _Toc367967545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6" w:history="1">
            <w:r w:rsidR="003655FB" w:rsidRPr="00490A0F">
              <w:rPr>
                <w:rStyle w:val="Hyperlink"/>
                <w:noProof/>
              </w:rPr>
              <w:t>The following points should be remembered primarily:</w:t>
            </w:r>
            <w:r w:rsidR="003655FB">
              <w:rPr>
                <w:noProof/>
                <w:webHidden/>
              </w:rPr>
              <w:tab/>
            </w:r>
            <w:r w:rsidR="003655FB">
              <w:rPr>
                <w:noProof/>
                <w:webHidden/>
              </w:rPr>
              <w:fldChar w:fldCharType="begin"/>
            </w:r>
            <w:r w:rsidR="003655FB">
              <w:rPr>
                <w:noProof/>
                <w:webHidden/>
              </w:rPr>
              <w:instrText xml:space="preserve"> PAGEREF _Toc367967546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7" w:history="1">
            <w:r w:rsidR="003655FB" w:rsidRPr="00490A0F">
              <w:rPr>
                <w:rStyle w:val="Hyperlink"/>
                <w:noProof/>
              </w:rPr>
              <w:t>Any engineered product (and most other things) can be tested in one of two ways:</w:t>
            </w:r>
            <w:r w:rsidR="003655FB">
              <w:rPr>
                <w:noProof/>
                <w:webHidden/>
              </w:rPr>
              <w:tab/>
            </w:r>
            <w:r w:rsidR="003655FB">
              <w:rPr>
                <w:noProof/>
                <w:webHidden/>
              </w:rPr>
              <w:fldChar w:fldCharType="begin"/>
            </w:r>
            <w:r w:rsidR="003655FB">
              <w:rPr>
                <w:noProof/>
                <w:webHidden/>
              </w:rPr>
              <w:instrText xml:space="preserve"> PAGEREF _Toc367967547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8" w:history="1">
            <w:r w:rsidR="003655FB" w:rsidRPr="00490A0F">
              <w:rPr>
                <w:rStyle w:val="Hyperlink"/>
                <w:noProof/>
              </w:rPr>
              <w:t>White-box testing:</w:t>
            </w:r>
            <w:r w:rsidR="003655FB">
              <w:rPr>
                <w:noProof/>
                <w:webHidden/>
              </w:rPr>
              <w:tab/>
            </w:r>
            <w:r w:rsidR="003655FB">
              <w:rPr>
                <w:noProof/>
                <w:webHidden/>
              </w:rPr>
              <w:fldChar w:fldCharType="begin"/>
            </w:r>
            <w:r w:rsidR="003655FB">
              <w:rPr>
                <w:noProof/>
                <w:webHidden/>
              </w:rPr>
              <w:instrText xml:space="preserve"> PAGEREF _Toc367967548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49" w:history="1">
            <w:r w:rsidR="003655FB" w:rsidRPr="00490A0F">
              <w:rPr>
                <w:rStyle w:val="Hyperlink"/>
                <w:noProof/>
              </w:rPr>
              <w:t>Basis Path Testing:</w:t>
            </w:r>
            <w:r w:rsidR="003655FB">
              <w:rPr>
                <w:noProof/>
                <w:webHidden/>
              </w:rPr>
              <w:tab/>
            </w:r>
            <w:r w:rsidR="003655FB">
              <w:rPr>
                <w:noProof/>
                <w:webHidden/>
              </w:rPr>
              <w:fldChar w:fldCharType="begin"/>
            </w:r>
            <w:r w:rsidR="003655FB">
              <w:rPr>
                <w:noProof/>
                <w:webHidden/>
              </w:rPr>
              <w:instrText xml:space="preserve"> PAGEREF _Toc367967549 \h </w:instrText>
            </w:r>
            <w:r w:rsidR="003655FB">
              <w:rPr>
                <w:noProof/>
                <w:webHidden/>
              </w:rPr>
            </w:r>
            <w:r w:rsidR="003655FB">
              <w:rPr>
                <w:noProof/>
                <w:webHidden/>
              </w:rPr>
              <w:fldChar w:fldCharType="separate"/>
            </w:r>
            <w:r w:rsidR="003655FB">
              <w:rPr>
                <w:noProof/>
                <w:webHidden/>
              </w:rPr>
              <w:t>59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0" w:history="1">
            <w:r w:rsidR="003655FB" w:rsidRPr="00490A0F">
              <w:rPr>
                <w:rStyle w:val="Hyperlink"/>
                <w:noProof/>
              </w:rPr>
              <w:t>Black-box Testing:</w:t>
            </w:r>
            <w:r w:rsidR="003655FB">
              <w:rPr>
                <w:noProof/>
                <w:webHidden/>
              </w:rPr>
              <w:tab/>
            </w:r>
            <w:r w:rsidR="003655FB">
              <w:rPr>
                <w:noProof/>
                <w:webHidden/>
              </w:rPr>
              <w:fldChar w:fldCharType="begin"/>
            </w:r>
            <w:r w:rsidR="003655FB">
              <w:rPr>
                <w:noProof/>
                <w:webHidden/>
              </w:rPr>
              <w:instrText xml:space="preserve"> PAGEREF _Toc367967550 \h </w:instrText>
            </w:r>
            <w:r w:rsidR="003655FB">
              <w:rPr>
                <w:noProof/>
                <w:webHidden/>
              </w:rPr>
            </w:r>
            <w:r w:rsidR="003655FB">
              <w:rPr>
                <w:noProof/>
                <w:webHidden/>
              </w:rPr>
              <w:fldChar w:fldCharType="separate"/>
            </w:r>
            <w:r w:rsidR="003655FB">
              <w:rPr>
                <w:noProof/>
                <w:webHidden/>
              </w:rPr>
              <w:t>60</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51" w:history="1">
            <w:r w:rsidR="003655FB" w:rsidRPr="00490A0F">
              <w:rPr>
                <w:rStyle w:val="Hyperlink"/>
                <w:noProof/>
              </w:rPr>
              <w:t>Test reports for Unit Test Cases and System Test Cases</w:t>
            </w:r>
            <w:r w:rsidR="003655FB">
              <w:rPr>
                <w:noProof/>
                <w:webHidden/>
              </w:rPr>
              <w:tab/>
            </w:r>
            <w:r w:rsidR="003655FB">
              <w:rPr>
                <w:noProof/>
                <w:webHidden/>
              </w:rPr>
              <w:fldChar w:fldCharType="begin"/>
            </w:r>
            <w:r w:rsidR="003655FB">
              <w:rPr>
                <w:noProof/>
                <w:webHidden/>
              </w:rPr>
              <w:instrText xml:space="preserve"> PAGEREF _Toc367967551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2" w:history="1">
            <w:r w:rsidR="003655FB" w:rsidRPr="00490A0F">
              <w:rPr>
                <w:rStyle w:val="Hyperlink"/>
                <w:noProof/>
              </w:rPr>
              <w:t>Test reports for Unit Test Cases</w:t>
            </w:r>
            <w:r w:rsidR="003655FB">
              <w:rPr>
                <w:noProof/>
                <w:webHidden/>
              </w:rPr>
              <w:tab/>
            </w:r>
            <w:r w:rsidR="003655FB">
              <w:rPr>
                <w:noProof/>
                <w:webHidden/>
              </w:rPr>
              <w:fldChar w:fldCharType="begin"/>
            </w:r>
            <w:r w:rsidR="003655FB">
              <w:rPr>
                <w:noProof/>
                <w:webHidden/>
              </w:rPr>
              <w:instrText xml:space="preserve"> PAGEREF _Toc367967552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3" w:history="1">
            <w:r w:rsidR="003655FB" w:rsidRPr="00490A0F">
              <w:rPr>
                <w:rStyle w:val="Hyperlink"/>
                <w:noProof/>
              </w:rPr>
              <w:t>Test reports for System Test Cases</w:t>
            </w:r>
            <w:r w:rsidR="003655FB">
              <w:rPr>
                <w:noProof/>
                <w:webHidden/>
              </w:rPr>
              <w:tab/>
            </w:r>
            <w:r w:rsidR="003655FB">
              <w:rPr>
                <w:noProof/>
                <w:webHidden/>
              </w:rPr>
              <w:fldChar w:fldCharType="begin"/>
            </w:r>
            <w:r w:rsidR="003655FB">
              <w:rPr>
                <w:noProof/>
                <w:webHidden/>
              </w:rPr>
              <w:instrText xml:space="preserve"> PAGEREF _Toc367967553 \h </w:instrText>
            </w:r>
            <w:r w:rsidR="003655FB">
              <w:rPr>
                <w:noProof/>
                <w:webHidden/>
              </w:rPr>
            </w:r>
            <w:r w:rsidR="003655FB">
              <w:rPr>
                <w:noProof/>
                <w:webHidden/>
              </w:rPr>
              <w:fldChar w:fldCharType="separate"/>
            </w:r>
            <w:r w:rsidR="003655FB">
              <w:rPr>
                <w:noProof/>
                <w:webHidden/>
              </w:rPr>
              <w:t>64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54" w:history="1">
            <w:r w:rsidR="003655FB" w:rsidRPr="00490A0F">
              <w:rPr>
                <w:rStyle w:val="Hyperlink"/>
                <w:noProof/>
              </w:rPr>
              <w:t>Debugging and Code improvement:</w:t>
            </w:r>
            <w:r w:rsidR="003655FB">
              <w:rPr>
                <w:noProof/>
                <w:webHidden/>
              </w:rPr>
              <w:tab/>
            </w:r>
            <w:r w:rsidR="003655FB">
              <w:rPr>
                <w:noProof/>
                <w:webHidden/>
              </w:rPr>
              <w:fldChar w:fldCharType="begin"/>
            </w:r>
            <w:r w:rsidR="003655FB">
              <w:rPr>
                <w:noProof/>
                <w:webHidden/>
              </w:rPr>
              <w:instrText xml:space="preserve"> PAGEREF _Toc367967554 \h </w:instrText>
            </w:r>
            <w:r w:rsidR="003655FB">
              <w:rPr>
                <w:noProof/>
                <w:webHidden/>
              </w:rPr>
            </w:r>
            <w:r w:rsidR="003655FB">
              <w:rPr>
                <w:noProof/>
                <w:webHidden/>
              </w:rPr>
              <w:fldChar w:fldCharType="separate"/>
            </w:r>
            <w:r w:rsidR="003655FB">
              <w:rPr>
                <w:noProof/>
                <w:webHidden/>
              </w:rPr>
              <w:t>65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5" w:history="1">
            <w:r w:rsidR="003655FB" w:rsidRPr="00490A0F">
              <w:rPr>
                <w:rStyle w:val="Hyperlink"/>
                <w:rFonts w:ascii="Segoe UI" w:hAnsi="Segoe UI" w:cs="Segoe UI"/>
                <w:noProof/>
              </w:rPr>
              <w:t>Create a Sample with the Debug Class</w:t>
            </w:r>
            <w:r w:rsidR="003655FB">
              <w:rPr>
                <w:noProof/>
                <w:webHidden/>
              </w:rPr>
              <w:tab/>
            </w:r>
            <w:r w:rsidR="003655FB">
              <w:rPr>
                <w:noProof/>
                <w:webHidden/>
              </w:rPr>
              <w:fldChar w:fldCharType="begin"/>
            </w:r>
            <w:r w:rsidR="003655FB">
              <w:rPr>
                <w:noProof/>
                <w:webHidden/>
              </w:rPr>
              <w:instrText xml:space="preserve"> PAGEREF _Toc367967555 \h </w:instrText>
            </w:r>
            <w:r w:rsidR="003655FB">
              <w:rPr>
                <w:noProof/>
                <w:webHidden/>
              </w:rPr>
            </w:r>
            <w:r w:rsidR="003655FB">
              <w:rPr>
                <w:noProof/>
                <w:webHidden/>
              </w:rPr>
              <w:fldChar w:fldCharType="separate"/>
            </w:r>
            <w:r w:rsidR="003655FB">
              <w:rPr>
                <w:noProof/>
                <w:webHidden/>
              </w:rPr>
              <w:t>66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6" w:history="1">
            <w:r w:rsidR="003655FB" w:rsidRPr="00490A0F">
              <w:rPr>
                <w:rStyle w:val="Hyperlink"/>
                <w:rFonts w:ascii="Segoe UI" w:hAnsi="Segoe UI" w:cs="Segoe UI"/>
                <w:noProof/>
              </w:rPr>
              <w:t>Using the Trace Class</w:t>
            </w:r>
            <w:r w:rsidR="003655FB">
              <w:rPr>
                <w:noProof/>
                <w:webHidden/>
              </w:rPr>
              <w:tab/>
            </w:r>
            <w:r w:rsidR="003655FB">
              <w:rPr>
                <w:noProof/>
                <w:webHidden/>
              </w:rPr>
              <w:fldChar w:fldCharType="begin"/>
            </w:r>
            <w:r w:rsidR="003655FB">
              <w:rPr>
                <w:noProof/>
                <w:webHidden/>
              </w:rPr>
              <w:instrText xml:space="preserve"> PAGEREF _Toc367967556 \h </w:instrText>
            </w:r>
            <w:r w:rsidR="003655FB">
              <w:rPr>
                <w:noProof/>
                <w:webHidden/>
              </w:rPr>
            </w:r>
            <w:r w:rsidR="003655FB">
              <w:rPr>
                <w:noProof/>
                <w:webHidden/>
              </w:rPr>
              <w:fldChar w:fldCharType="separate"/>
            </w:r>
            <w:r w:rsidR="003655FB">
              <w:rPr>
                <w:noProof/>
                <w:webHidden/>
              </w:rPr>
              <w:t>68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7" w:history="1">
            <w:r w:rsidR="003655FB" w:rsidRPr="00490A0F">
              <w:rPr>
                <w:rStyle w:val="Hyperlink"/>
                <w:rFonts w:ascii="Segoe UI" w:hAnsi="Segoe UI" w:cs="Segoe UI"/>
                <w:noProof/>
              </w:rPr>
              <w:t>Verify That It Works</w:t>
            </w:r>
            <w:r w:rsidR="003655FB">
              <w:rPr>
                <w:noProof/>
                <w:webHidden/>
              </w:rPr>
              <w:tab/>
            </w:r>
            <w:r w:rsidR="003655FB">
              <w:rPr>
                <w:noProof/>
                <w:webHidden/>
              </w:rPr>
              <w:fldChar w:fldCharType="begin"/>
            </w:r>
            <w:r w:rsidR="003655FB">
              <w:rPr>
                <w:noProof/>
                <w:webHidden/>
              </w:rPr>
              <w:instrText xml:space="preserve"> PAGEREF _Toc367967557 \h </w:instrText>
            </w:r>
            <w:r w:rsidR="003655FB">
              <w:rPr>
                <w:noProof/>
                <w:webHidden/>
              </w:rPr>
            </w:r>
            <w:r w:rsidR="003655FB">
              <w:rPr>
                <w:noProof/>
                <w:webHidden/>
              </w:rPr>
              <w:fldChar w:fldCharType="separate"/>
            </w:r>
            <w:r w:rsidR="003655FB">
              <w:rPr>
                <w:noProof/>
                <w:webHidden/>
              </w:rPr>
              <w:t>69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8" w:history="1">
            <w:r w:rsidR="003655FB" w:rsidRPr="00490A0F">
              <w:rPr>
                <w:rStyle w:val="Hyperlink"/>
                <w:rFonts w:ascii="Segoe UI" w:hAnsi="Segoe UI" w:cs="Segoe UI"/>
                <w:noProof/>
              </w:rPr>
              <w:t>Complete Code Listing</w:t>
            </w:r>
            <w:r w:rsidR="003655FB">
              <w:rPr>
                <w:noProof/>
                <w:webHidden/>
              </w:rPr>
              <w:tab/>
            </w:r>
            <w:r w:rsidR="003655FB">
              <w:rPr>
                <w:noProof/>
                <w:webHidden/>
              </w:rPr>
              <w:fldChar w:fldCharType="begin"/>
            </w:r>
            <w:r w:rsidR="003655FB">
              <w:rPr>
                <w:noProof/>
                <w:webHidden/>
              </w:rPr>
              <w:instrText xml:space="preserve"> PAGEREF _Toc367967558 \h </w:instrText>
            </w:r>
            <w:r w:rsidR="003655FB">
              <w:rPr>
                <w:noProof/>
                <w:webHidden/>
              </w:rPr>
            </w:r>
            <w:r w:rsidR="003655FB">
              <w:rPr>
                <w:noProof/>
                <w:webHidden/>
              </w:rPr>
              <w:fldChar w:fldCharType="separate"/>
            </w:r>
            <w:r w:rsidR="003655FB">
              <w:rPr>
                <w:noProof/>
                <w:webHidden/>
              </w:rPr>
              <w:t>71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59" w:history="1">
            <w:r w:rsidR="003655FB" w:rsidRPr="00490A0F">
              <w:rPr>
                <w:rStyle w:val="Hyperlink"/>
                <w:rFonts w:ascii="Segoe UI" w:hAnsi="Segoe UI" w:cs="Segoe UI"/>
                <w:noProof/>
              </w:rPr>
              <w:t>Troubleshoot</w:t>
            </w:r>
            <w:r w:rsidR="003655FB">
              <w:rPr>
                <w:noProof/>
                <w:webHidden/>
              </w:rPr>
              <w:tab/>
            </w:r>
            <w:r w:rsidR="003655FB">
              <w:rPr>
                <w:noProof/>
                <w:webHidden/>
              </w:rPr>
              <w:fldChar w:fldCharType="begin"/>
            </w:r>
            <w:r w:rsidR="003655FB">
              <w:rPr>
                <w:noProof/>
                <w:webHidden/>
              </w:rPr>
              <w:instrText xml:space="preserve"> PAGEREF _Toc367967559 \h </w:instrText>
            </w:r>
            <w:r w:rsidR="003655FB">
              <w:rPr>
                <w:noProof/>
                <w:webHidden/>
              </w:rPr>
            </w:r>
            <w:r w:rsidR="003655FB">
              <w:rPr>
                <w:noProof/>
                <w:webHidden/>
              </w:rPr>
              <w:fldChar w:fldCharType="separate"/>
            </w:r>
            <w:r w:rsidR="003655FB">
              <w:rPr>
                <w:noProof/>
                <w:webHidden/>
              </w:rPr>
              <w:t>73</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60" w:history="1">
            <w:r w:rsidR="003655FB" w:rsidRPr="00490A0F">
              <w:rPr>
                <w:rStyle w:val="Hyperlink"/>
                <w:noProof/>
              </w:rPr>
              <w:t>System Security measures:</w:t>
            </w:r>
            <w:r w:rsidR="003655FB">
              <w:rPr>
                <w:noProof/>
                <w:webHidden/>
              </w:rPr>
              <w:tab/>
            </w:r>
            <w:r w:rsidR="003655FB">
              <w:rPr>
                <w:noProof/>
                <w:webHidden/>
              </w:rPr>
              <w:fldChar w:fldCharType="begin"/>
            </w:r>
            <w:r w:rsidR="003655FB">
              <w:rPr>
                <w:noProof/>
                <w:webHidden/>
              </w:rPr>
              <w:instrText xml:space="preserve"> PAGEREF _Toc367967560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61" w:history="1">
            <w:r w:rsidR="003655FB" w:rsidRPr="00490A0F">
              <w:rPr>
                <w:rStyle w:val="Hyperlink"/>
                <w:noProof/>
              </w:rPr>
              <w:t>Database/data security:</w:t>
            </w:r>
            <w:r w:rsidR="003655FB">
              <w:rPr>
                <w:noProof/>
                <w:webHidden/>
              </w:rPr>
              <w:tab/>
            </w:r>
            <w:r w:rsidR="003655FB">
              <w:rPr>
                <w:noProof/>
                <w:webHidden/>
              </w:rPr>
              <w:fldChar w:fldCharType="begin"/>
            </w:r>
            <w:r w:rsidR="003655FB">
              <w:rPr>
                <w:noProof/>
                <w:webHidden/>
              </w:rPr>
              <w:instrText xml:space="preserve"> PAGEREF _Toc367967561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62" w:history="1">
            <w:r w:rsidR="003655FB" w:rsidRPr="00490A0F">
              <w:rPr>
                <w:rStyle w:val="Hyperlink"/>
                <w:noProof/>
              </w:rPr>
              <w:t>Creation of User profiles and access rights</w:t>
            </w:r>
            <w:r w:rsidR="003655FB">
              <w:rPr>
                <w:noProof/>
                <w:webHidden/>
              </w:rPr>
              <w:tab/>
            </w:r>
            <w:r w:rsidR="003655FB">
              <w:rPr>
                <w:noProof/>
                <w:webHidden/>
              </w:rPr>
              <w:fldChar w:fldCharType="begin"/>
            </w:r>
            <w:r w:rsidR="003655FB">
              <w:rPr>
                <w:noProof/>
                <w:webHidden/>
              </w:rPr>
              <w:instrText xml:space="preserve"> PAGEREF _Toc367967562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63" w:history="1">
            <w:r w:rsidR="003655FB" w:rsidRPr="00490A0F">
              <w:rPr>
                <w:rStyle w:val="Hyperlink"/>
                <w:noProof/>
              </w:rPr>
              <w:t>Cost Estimation of the Project along with Cost Estimation Model</w:t>
            </w:r>
            <w:r w:rsidR="003655FB">
              <w:rPr>
                <w:noProof/>
                <w:webHidden/>
              </w:rPr>
              <w:tab/>
            </w:r>
            <w:r w:rsidR="003655FB">
              <w:rPr>
                <w:noProof/>
                <w:webHidden/>
              </w:rPr>
              <w:fldChar w:fldCharType="begin"/>
            </w:r>
            <w:r w:rsidR="003655FB">
              <w:rPr>
                <w:noProof/>
                <w:webHidden/>
              </w:rPr>
              <w:instrText xml:space="preserve"> PAGEREF _Toc367967563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64" w:history="1">
            <w:r w:rsidR="003655FB" w:rsidRPr="00490A0F">
              <w:rPr>
                <w:rStyle w:val="Hyperlink"/>
                <w:noProof/>
              </w:rPr>
              <w:t>Estimation of development effort</w:t>
            </w:r>
            <w:r w:rsidR="003655FB">
              <w:rPr>
                <w:noProof/>
                <w:webHidden/>
              </w:rPr>
              <w:tab/>
            </w:r>
            <w:r w:rsidR="003655FB">
              <w:rPr>
                <w:noProof/>
                <w:webHidden/>
              </w:rPr>
              <w:fldChar w:fldCharType="begin"/>
            </w:r>
            <w:r w:rsidR="003655FB">
              <w:rPr>
                <w:noProof/>
                <w:webHidden/>
              </w:rPr>
              <w:instrText xml:space="preserve"> PAGEREF _Toc367967564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65" w:history="1">
            <w:r w:rsidR="003655FB" w:rsidRPr="00490A0F">
              <w:rPr>
                <w:rStyle w:val="Hyperlink"/>
                <w:noProof/>
              </w:rPr>
              <w:t>Estimation of development time</w:t>
            </w:r>
            <w:r w:rsidR="003655FB">
              <w:rPr>
                <w:noProof/>
                <w:webHidden/>
              </w:rPr>
              <w:tab/>
            </w:r>
            <w:r w:rsidR="003655FB">
              <w:rPr>
                <w:noProof/>
                <w:webHidden/>
              </w:rPr>
              <w:fldChar w:fldCharType="begin"/>
            </w:r>
            <w:r w:rsidR="003655FB">
              <w:rPr>
                <w:noProof/>
                <w:webHidden/>
              </w:rPr>
              <w:instrText xml:space="preserve"> PAGEREF _Toc367967565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66" w:history="1">
            <w:r w:rsidR="003655FB" w:rsidRPr="00490A0F">
              <w:rPr>
                <w:rStyle w:val="Hyperlink"/>
                <w:noProof/>
              </w:rPr>
              <w:t>Reports</w:t>
            </w:r>
            <w:r w:rsidR="003655FB">
              <w:rPr>
                <w:noProof/>
                <w:webHidden/>
              </w:rPr>
              <w:tab/>
            </w:r>
            <w:r w:rsidR="003655FB">
              <w:rPr>
                <w:noProof/>
                <w:webHidden/>
              </w:rPr>
              <w:fldChar w:fldCharType="begin"/>
            </w:r>
            <w:r w:rsidR="003655FB">
              <w:rPr>
                <w:noProof/>
                <w:webHidden/>
              </w:rPr>
              <w:instrText xml:space="preserve"> PAGEREF _Toc367967566 \h </w:instrText>
            </w:r>
            <w:r w:rsidR="003655FB">
              <w:rPr>
                <w:noProof/>
                <w:webHidden/>
              </w:rPr>
            </w:r>
            <w:r w:rsidR="003655FB">
              <w:rPr>
                <w:noProof/>
                <w:webHidden/>
              </w:rPr>
              <w:fldChar w:fldCharType="separate"/>
            </w:r>
            <w:r w:rsidR="003655FB">
              <w:rPr>
                <w:noProof/>
                <w:webHidden/>
              </w:rPr>
              <w:t>77</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67" w:history="1">
            <w:r w:rsidR="003655FB" w:rsidRPr="00490A0F">
              <w:rPr>
                <w:rStyle w:val="Hyperlink"/>
                <w:noProof/>
              </w:rPr>
              <w:t>Future scope and further enhancement of the Project</w:t>
            </w:r>
            <w:r w:rsidR="003655FB">
              <w:rPr>
                <w:noProof/>
                <w:webHidden/>
              </w:rPr>
              <w:tab/>
            </w:r>
            <w:r w:rsidR="003655FB">
              <w:rPr>
                <w:noProof/>
                <w:webHidden/>
              </w:rPr>
              <w:fldChar w:fldCharType="begin"/>
            </w:r>
            <w:r w:rsidR="003655FB">
              <w:rPr>
                <w:noProof/>
                <w:webHidden/>
              </w:rPr>
              <w:instrText xml:space="preserve"> PAGEREF _Toc367967567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68" w:history="1">
            <w:r w:rsidR="003655FB" w:rsidRPr="00490A0F">
              <w:rPr>
                <w:rStyle w:val="Hyperlink"/>
                <w:noProof/>
              </w:rPr>
              <w:t>Bibliography</w:t>
            </w:r>
            <w:r w:rsidR="003655FB">
              <w:rPr>
                <w:noProof/>
                <w:webHidden/>
              </w:rPr>
              <w:tab/>
            </w:r>
            <w:r w:rsidR="003655FB">
              <w:rPr>
                <w:noProof/>
                <w:webHidden/>
              </w:rPr>
              <w:fldChar w:fldCharType="begin"/>
            </w:r>
            <w:r w:rsidR="003655FB">
              <w:rPr>
                <w:noProof/>
                <w:webHidden/>
              </w:rPr>
              <w:instrText xml:space="preserve"> PAGEREF _Toc367967568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69" w:history="1">
            <w:r w:rsidR="003655FB" w:rsidRPr="00490A0F">
              <w:rPr>
                <w:rStyle w:val="Hyperlink"/>
                <w:noProof/>
              </w:rPr>
              <w:t>Website</w:t>
            </w:r>
            <w:r w:rsidR="003655FB">
              <w:rPr>
                <w:noProof/>
                <w:webHidden/>
              </w:rPr>
              <w:tab/>
            </w:r>
            <w:r w:rsidR="003655FB">
              <w:rPr>
                <w:noProof/>
                <w:webHidden/>
              </w:rPr>
              <w:fldChar w:fldCharType="begin"/>
            </w:r>
            <w:r w:rsidR="003655FB">
              <w:rPr>
                <w:noProof/>
                <w:webHidden/>
              </w:rPr>
              <w:instrText xml:space="preserve"> PAGEREF _Toc367967569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70" w:history="1">
            <w:r w:rsidR="003655FB" w:rsidRPr="00490A0F">
              <w:rPr>
                <w:rStyle w:val="Hyperlink"/>
                <w:rFonts w:eastAsia="Arial"/>
                <w:noProof/>
              </w:rPr>
              <w:t>Books</w:t>
            </w:r>
            <w:r w:rsidR="003655FB">
              <w:rPr>
                <w:noProof/>
                <w:webHidden/>
              </w:rPr>
              <w:tab/>
            </w:r>
            <w:r w:rsidR="003655FB">
              <w:rPr>
                <w:noProof/>
                <w:webHidden/>
              </w:rPr>
              <w:fldChar w:fldCharType="begin"/>
            </w:r>
            <w:r w:rsidR="003655FB">
              <w:rPr>
                <w:noProof/>
                <w:webHidden/>
              </w:rPr>
              <w:instrText xml:space="preserve"> PAGEREF _Toc367967570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571" w:history="1">
            <w:r w:rsidR="003655FB" w:rsidRPr="00490A0F">
              <w:rPr>
                <w:rStyle w:val="Hyperlink"/>
                <w:noProof/>
              </w:rPr>
              <w:t>Appendices</w:t>
            </w:r>
            <w:r w:rsidR="003655FB">
              <w:rPr>
                <w:noProof/>
                <w:webHidden/>
              </w:rPr>
              <w:tab/>
            </w:r>
            <w:r w:rsidR="003655FB">
              <w:rPr>
                <w:noProof/>
                <w:webHidden/>
              </w:rPr>
              <w:fldChar w:fldCharType="begin"/>
            </w:r>
            <w:r w:rsidR="003655FB">
              <w:rPr>
                <w:noProof/>
                <w:webHidden/>
              </w:rPr>
              <w:instrText xml:space="preserve"> PAGEREF _Toc367967571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72" w:history="1">
            <w:r w:rsidR="003655FB" w:rsidRPr="00490A0F">
              <w:rPr>
                <w:rStyle w:val="Hyperlink"/>
                <w:rFonts w:eastAsia="Arial"/>
                <w:noProof/>
              </w:rPr>
              <w:t>IDE Used:</w:t>
            </w:r>
            <w:r w:rsidR="003655FB">
              <w:rPr>
                <w:noProof/>
                <w:webHidden/>
              </w:rPr>
              <w:tab/>
            </w:r>
            <w:r w:rsidR="003655FB">
              <w:rPr>
                <w:noProof/>
                <w:webHidden/>
              </w:rPr>
              <w:fldChar w:fldCharType="begin"/>
            </w:r>
            <w:r w:rsidR="003655FB">
              <w:rPr>
                <w:noProof/>
                <w:webHidden/>
              </w:rPr>
              <w:instrText xml:space="preserve"> PAGEREF _Toc367967572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3" w:history="1">
            <w:r w:rsidR="003655FB" w:rsidRPr="00490A0F">
              <w:rPr>
                <w:rStyle w:val="Hyperlink"/>
                <w:rFonts w:eastAsia="Arial"/>
                <w:noProof/>
              </w:rPr>
              <w:t>Visual Studio 2010</w:t>
            </w:r>
            <w:r w:rsidR="003655FB">
              <w:rPr>
                <w:noProof/>
                <w:webHidden/>
              </w:rPr>
              <w:tab/>
            </w:r>
            <w:r w:rsidR="003655FB">
              <w:rPr>
                <w:noProof/>
                <w:webHidden/>
              </w:rPr>
              <w:fldChar w:fldCharType="begin"/>
            </w:r>
            <w:r w:rsidR="003655FB">
              <w:rPr>
                <w:noProof/>
                <w:webHidden/>
              </w:rPr>
              <w:instrText xml:space="preserve"> PAGEREF _Toc367967573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74" w:history="1">
            <w:r w:rsidR="003655FB" w:rsidRPr="00490A0F">
              <w:rPr>
                <w:rStyle w:val="Hyperlink"/>
                <w:rFonts w:eastAsia="Arial"/>
                <w:noProof/>
              </w:rPr>
              <w:t>Front End - WPF (Windows Presentation Framework)</w:t>
            </w:r>
            <w:r w:rsidR="003655FB">
              <w:rPr>
                <w:noProof/>
                <w:webHidden/>
              </w:rPr>
              <w:tab/>
            </w:r>
            <w:r w:rsidR="003655FB">
              <w:rPr>
                <w:noProof/>
                <w:webHidden/>
              </w:rPr>
              <w:fldChar w:fldCharType="begin"/>
            </w:r>
            <w:r w:rsidR="003655FB">
              <w:rPr>
                <w:noProof/>
                <w:webHidden/>
              </w:rPr>
              <w:instrText xml:space="preserve"> PAGEREF _Toc367967574 \h </w:instrText>
            </w:r>
            <w:r w:rsidR="003655FB">
              <w:rPr>
                <w:noProof/>
                <w:webHidden/>
              </w:rPr>
            </w:r>
            <w:r w:rsidR="003655FB">
              <w:rPr>
                <w:noProof/>
                <w:webHidden/>
              </w:rPr>
              <w:fldChar w:fldCharType="separate"/>
            </w:r>
            <w:r w:rsidR="003655FB">
              <w:rPr>
                <w:noProof/>
                <w:webHidden/>
              </w:rPr>
              <w:t>82</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5" w:history="1">
            <w:r w:rsidR="003655FB" w:rsidRPr="00490A0F">
              <w:rPr>
                <w:rStyle w:val="Hyperlink"/>
                <w:noProof/>
              </w:rPr>
              <w:t>Programming with wpf</w:t>
            </w:r>
            <w:r w:rsidR="003655FB">
              <w:rPr>
                <w:noProof/>
                <w:webHidden/>
              </w:rPr>
              <w:tab/>
            </w:r>
            <w:r w:rsidR="003655FB">
              <w:rPr>
                <w:noProof/>
                <w:webHidden/>
              </w:rPr>
              <w:fldChar w:fldCharType="begin"/>
            </w:r>
            <w:r w:rsidR="003655FB">
              <w:rPr>
                <w:noProof/>
                <w:webHidden/>
              </w:rPr>
              <w:instrText xml:space="preserve"> PAGEREF _Toc367967575 \h </w:instrText>
            </w:r>
            <w:r w:rsidR="003655FB">
              <w:rPr>
                <w:noProof/>
                <w:webHidden/>
              </w:rPr>
            </w:r>
            <w:r w:rsidR="003655FB">
              <w:rPr>
                <w:noProof/>
                <w:webHidden/>
              </w:rPr>
              <w:fldChar w:fldCharType="separate"/>
            </w:r>
            <w:r w:rsidR="003655FB">
              <w:rPr>
                <w:noProof/>
                <w:webHidden/>
              </w:rPr>
              <w:t>83</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6" w:history="1">
            <w:r w:rsidR="003655FB" w:rsidRPr="00490A0F">
              <w:rPr>
                <w:rStyle w:val="Hyperlink"/>
                <w:noProof/>
              </w:rPr>
              <w:t>Markup &amp; code-behind</w:t>
            </w:r>
            <w:r w:rsidR="003655FB">
              <w:rPr>
                <w:noProof/>
                <w:webHidden/>
              </w:rPr>
              <w:tab/>
            </w:r>
            <w:r w:rsidR="003655FB">
              <w:rPr>
                <w:noProof/>
                <w:webHidden/>
              </w:rPr>
              <w:fldChar w:fldCharType="begin"/>
            </w:r>
            <w:r w:rsidR="003655FB">
              <w:rPr>
                <w:noProof/>
                <w:webHidden/>
              </w:rPr>
              <w:instrText xml:space="preserve"> PAGEREF _Toc367967576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7"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_Toc367967577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8" w:history="1">
            <w:r w:rsidR="003655FB" w:rsidRPr="00490A0F">
              <w:rPr>
                <w:rStyle w:val="Hyperlink"/>
                <w:noProof/>
              </w:rPr>
              <w:t>controls</w:t>
            </w:r>
            <w:r w:rsidR="003655FB">
              <w:rPr>
                <w:noProof/>
                <w:webHidden/>
              </w:rPr>
              <w:tab/>
            </w:r>
            <w:r w:rsidR="003655FB">
              <w:rPr>
                <w:noProof/>
                <w:webHidden/>
              </w:rPr>
              <w:fldChar w:fldCharType="begin"/>
            </w:r>
            <w:r w:rsidR="003655FB">
              <w:rPr>
                <w:noProof/>
                <w:webHidden/>
              </w:rPr>
              <w:instrText xml:space="preserve"> PAGEREF _Toc367967578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79" w:history="1">
            <w:r w:rsidR="003655FB" w:rsidRPr="00490A0F">
              <w:rPr>
                <w:rStyle w:val="Hyperlink"/>
                <w:rFonts w:eastAsia="Times New Roman"/>
                <w:noProof/>
                <w:lang w:eastAsia="en-IN"/>
              </w:rPr>
              <w:t>Wpf controls by function</w:t>
            </w:r>
            <w:r w:rsidR="003655FB">
              <w:rPr>
                <w:noProof/>
                <w:webHidden/>
              </w:rPr>
              <w:tab/>
            </w:r>
            <w:r w:rsidR="003655FB">
              <w:rPr>
                <w:noProof/>
                <w:webHidden/>
              </w:rPr>
              <w:fldChar w:fldCharType="begin"/>
            </w:r>
            <w:r w:rsidR="003655FB">
              <w:rPr>
                <w:noProof/>
                <w:webHidden/>
              </w:rPr>
              <w:instrText xml:space="preserve"> PAGEREF _Toc367967579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80" w:history="1">
            <w:r w:rsidR="003655FB" w:rsidRPr="00490A0F">
              <w:rPr>
                <w:rStyle w:val="Hyperlink"/>
                <w:rFonts w:eastAsia="Times New Roman"/>
                <w:noProof/>
                <w:lang w:eastAsia="en-IN" w:bidi="bn-IN"/>
              </w:rPr>
              <w:t>layout</w:t>
            </w:r>
            <w:r w:rsidR="003655FB">
              <w:rPr>
                <w:noProof/>
                <w:webHidden/>
              </w:rPr>
              <w:tab/>
            </w:r>
            <w:r w:rsidR="003655FB">
              <w:rPr>
                <w:noProof/>
                <w:webHidden/>
              </w:rPr>
              <w:fldChar w:fldCharType="begin"/>
            </w:r>
            <w:r w:rsidR="003655FB">
              <w:rPr>
                <w:noProof/>
                <w:webHidden/>
              </w:rPr>
              <w:instrText xml:space="preserve"> PAGEREF _Toc367967580 \h </w:instrText>
            </w:r>
            <w:r w:rsidR="003655FB">
              <w:rPr>
                <w:noProof/>
                <w:webHidden/>
              </w:rPr>
            </w:r>
            <w:r w:rsidR="003655FB">
              <w:rPr>
                <w:noProof/>
                <w:webHidden/>
              </w:rPr>
              <w:fldChar w:fldCharType="separate"/>
            </w:r>
            <w:r w:rsidR="003655FB">
              <w:rPr>
                <w:noProof/>
                <w:webHidden/>
              </w:rPr>
              <w:t>85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81" w:history="1">
            <w:r w:rsidR="003655FB" w:rsidRPr="00490A0F">
              <w:rPr>
                <w:rStyle w:val="Hyperlink"/>
                <w:noProof/>
              </w:rPr>
              <w:t>Graphics</w:t>
            </w:r>
            <w:r w:rsidR="003655FB">
              <w:rPr>
                <w:noProof/>
                <w:webHidden/>
              </w:rPr>
              <w:tab/>
            </w:r>
            <w:r w:rsidR="003655FB">
              <w:rPr>
                <w:noProof/>
                <w:webHidden/>
              </w:rPr>
              <w:fldChar w:fldCharType="begin"/>
            </w:r>
            <w:r w:rsidR="003655FB">
              <w:rPr>
                <w:noProof/>
                <w:webHidden/>
              </w:rPr>
              <w:instrText xml:space="preserve"> PAGEREF _Toc367967581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82" w:history="1">
            <w:r w:rsidR="003655FB" w:rsidRPr="00490A0F">
              <w:rPr>
                <w:rStyle w:val="Hyperlink"/>
                <w:rFonts w:eastAsia="Arial"/>
                <w:noProof/>
              </w:rPr>
              <w:t>Extensible application Markup Language (XAML)</w:t>
            </w:r>
            <w:r w:rsidR="003655FB">
              <w:rPr>
                <w:noProof/>
                <w:webHidden/>
              </w:rPr>
              <w:tab/>
            </w:r>
            <w:r w:rsidR="003655FB">
              <w:rPr>
                <w:noProof/>
                <w:webHidden/>
              </w:rPr>
              <w:fldChar w:fldCharType="begin"/>
            </w:r>
            <w:r w:rsidR="003655FB">
              <w:rPr>
                <w:noProof/>
                <w:webHidden/>
              </w:rPr>
              <w:instrText xml:space="preserve"> PAGEREF _Toc367967582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83" w:history="1">
            <w:r w:rsidR="003655FB" w:rsidRPr="00490A0F">
              <w:rPr>
                <w:rStyle w:val="Hyperlink"/>
                <w:rFonts w:eastAsia="Arial"/>
                <w:noProof/>
              </w:rPr>
              <w:t>Programming Framework</w:t>
            </w:r>
            <w:r w:rsidR="003655FB">
              <w:rPr>
                <w:noProof/>
                <w:webHidden/>
              </w:rPr>
              <w:tab/>
            </w:r>
            <w:r w:rsidR="003655FB">
              <w:rPr>
                <w:noProof/>
                <w:webHidden/>
              </w:rPr>
              <w:fldChar w:fldCharType="begin"/>
            </w:r>
            <w:r w:rsidR="003655FB">
              <w:rPr>
                <w:noProof/>
                <w:webHidden/>
              </w:rPr>
              <w:instrText xml:space="preserve"> PAGEREF _Toc367967583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84" w:history="1">
            <w:r w:rsidR="003655FB" w:rsidRPr="00490A0F">
              <w:rPr>
                <w:rStyle w:val="Hyperlink"/>
                <w:rFonts w:eastAsia="Arial"/>
                <w:noProof/>
              </w:rPr>
              <w:t>.NET 4.5</w:t>
            </w:r>
            <w:r w:rsidR="003655FB">
              <w:rPr>
                <w:noProof/>
                <w:webHidden/>
              </w:rPr>
              <w:tab/>
            </w:r>
            <w:r w:rsidR="003655FB">
              <w:rPr>
                <w:noProof/>
                <w:webHidden/>
              </w:rPr>
              <w:fldChar w:fldCharType="begin"/>
            </w:r>
            <w:r w:rsidR="003655FB">
              <w:rPr>
                <w:noProof/>
                <w:webHidden/>
              </w:rPr>
              <w:instrText xml:space="preserve"> PAGEREF _Toc367967584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85" w:history="1">
            <w:r w:rsidR="003655FB" w:rsidRPr="00490A0F">
              <w:rPr>
                <w:rStyle w:val="Hyperlink"/>
                <w:noProof/>
              </w:rPr>
              <w:t>Database/backend:</w:t>
            </w:r>
            <w:r w:rsidR="003655FB">
              <w:rPr>
                <w:noProof/>
                <w:webHidden/>
              </w:rPr>
              <w:tab/>
            </w:r>
            <w:r w:rsidR="003655FB">
              <w:rPr>
                <w:noProof/>
                <w:webHidden/>
              </w:rPr>
              <w:fldChar w:fldCharType="begin"/>
            </w:r>
            <w:r w:rsidR="003655FB">
              <w:rPr>
                <w:noProof/>
                <w:webHidden/>
              </w:rPr>
              <w:instrText xml:space="preserve"> PAGEREF _Toc367967585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86" w:history="1">
            <w:r w:rsidR="003655FB" w:rsidRPr="00490A0F">
              <w:rPr>
                <w:rStyle w:val="Hyperlink"/>
                <w:noProof/>
              </w:rPr>
              <w:t>MySQL</w:t>
            </w:r>
            <w:r w:rsidR="003655FB">
              <w:rPr>
                <w:noProof/>
                <w:webHidden/>
              </w:rPr>
              <w:tab/>
            </w:r>
            <w:r w:rsidR="003655FB">
              <w:rPr>
                <w:noProof/>
                <w:webHidden/>
              </w:rPr>
              <w:fldChar w:fldCharType="begin"/>
            </w:r>
            <w:r w:rsidR="003655FB">
              <w:rPr>
                <w:noProof/>
                <w:webHidden/>
              </w:rPr>
              <w:instrText xml:space="preserve"> PAGEREF _Toc367967586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87" w:history="1">
            <w:r w:rsidR="003655FB" w:rsidRPr="00490A0F">
              <w:rPr>
                <w:rStyle w:val="Hyperlink"/>
                <w:noProof/>
              </w:rPr>
              <w:t>ide for Database</w:t>
            </w:r>
            <w:r w:rsidR="003655FB">
              <w:rPr>
                <w:noProof/>
                <w:webHidden/>
              </w:rPr>
              <w:tab/>
            </w:r>
            <w:r w:rsidR="003655FB">
              <w:rPr>
                <w:noProof/>
                <w:webHidden/>
              </w:rPr>
              <w:fldChar w:fldCharType="begin"/>
            </w:r>
            <w:r w:rsidR="003655FB">
              <w:rPr>
                <w:noProof/>
                <w:webHidden/>
              </w:rPr>
              <w:instrText xml:space="preserve"> PAGEREF _Toc367967587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88" w:history="1">
            <w:r w:rsidR="003655FB" w:rsidRPr="00490A0F">
              <w:rPr>
                <w:rStyle w:val="Hyperlink"/>
                <w:noProof/>
              </w:rPr>
              <w:t>MySQL workbench</w:t>
            </w:r>
            <w:r w:rsidR="003655FB">
              <w:rPr>
                <w:noProof/>
                <w:webHidden/>
              </w:rPr>
              <w:tab/>
            </w:r>
            <w:r w:rsidR="003655FB">
              <w:rPr>
                <w:noProof/>
                <w:webHidden/>
              </w:rPr>
              <w:fldChar w:fldCharType="begin"/>
            </w:r>
            <w:r w:rsidR="003655FB">
              <w:rPr>
                <w:noProof/>
                <w:webHidden/>
              </w:rPr>
              <w:instrText xml:space="preserve"> PAGEREF _Toc367967588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89" w:history="1">
            <w:r w:rsidR="003655FB" w:rsidRPr="00490A0F">
              <w:rPr>
                <w:rStyle w:val="Hyperlink"/>
                <w:rFonts w:eastAsia="Arial"/>
                <w:noProof/>
              </w:rPr>
              <w:t>Programming Language</w:t>
            </w:r>
            <w:r w:rsidR="003655FB">
              <w:rPr>
                <w:noProof/>
                <w:webHidden/>
              </w:rPr>
              <w:tab/>
            </w:r>
            <w:r w:rsidR="003655FB">
              <w:rPr>
                <w:noProof/>
                <w:webHidden/>
              </w:rPr>
              <w:fldChar w:fldCharType="begin"/>
            </w:r>
            <w:r w:rsidR="003655FB">
              <w:rPr>
                <w:noProof/>
                <w:webHidden/>
              </w:rPr>
              <w:instrText xml:space="preserve"> PAGEREF _Toc367967589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0" w:history="1">
            <w:r w:rsidR="003655FB" w:rsidRPr="00490A0F">
              <w:rPr>
                <w:rStyle w:val="Hyperlink"/>
                <w:noProof/>
              </w:rPr>
              <w:t>C# - C sharp</w:t>
            </w:r>
            <w:r w:rsidR="003655FB">
              <w:rPr>
                <w:noProof/>
                <w:webHidden/>
              </w:rPr>
              <w:tab/>
            </w:r>
            <w:r w:rsidR="003655FB">
              <w:rPr>
                <w:noProof/>
                <w:webHidden/>
              </w:rPr>
              <w:fldChar w:fldCharType="begin"/>
            </w:r>
            <w:r w:rsidR="003655FB">
              <w:rPr>
                <w:noProof/>
                <w:webHidden/>
              </w:rPr>
              <w:instrText xml:space="preserve"> PAGEREF _Toc367967590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91" w:history="1">
            <w:r w:rsidR="003655FB" w:rsidRPr="00490A0F">
              <w:rPr>
                <w:rStyle w:val="Hyperlink"/>
                <w:rFonts w:eastAsia="Arial"/>
                <w:noProof/>
              </w:rPr>
              <w:t>Dia for Diagram Drawing &amp;Modeling</w:t>
            </w:r>
            <w:r w:rsidR="003655FB">
              <w:rPr>
                <w:noProof/>
                <w:webHidden/>
              </w:rPr>
              <w:tab/>
            </w:r>
            <w:r w:rsidR="003655FB">
              <w:rPr>
                <w:noProof/>
                <w:webHidden/>
              </w:rPr>
              <w:fldChar w:fldCharType="begin"/>
            </w:r>
            <w:r w:rsidR="003655FB">
              <w:rPr>
                <w:noProof/>
                <w:webHidden/>
              </w:rPr>
              <w:instrText xml:space="preserve"> PAGEREF _Toc367967591 \h </w:instrText>
            </w:r>
            <w:r w:rsidR="003655FB">
              <w:rPr>
                <w:noProof/>
                <w:webHidden/>
              </w:rPr>
            </w:r>
            <w:r w:rsidR="003655FB">
              <w:rPr>
                <w:noProof/>
                <w:webHidden/>
              </w:rPr>
              <w:fldChar w:fldCharType="separate"/>
            </w:r>
            <w:r w:rsidR="003655FB">
              <w:rPr>
                <w:noProof/>
                <w:webHidden/>
              </w:rPr>
              <w:t>104</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92" w:history="1">
            <w:r w:rsidR="003655FB" w:rsidRPr="00490A0F">
              <w:rPr>
                <w:rStyle w:val="Hyperlink"/>
                <w:rFonts w:eastAsia="Arial"/>
                <w:noProof/>
              </w:rPr>
              <w:t>Google Spreadsheet Interface:</w:t>
            </w:r>
            <w:r w:rsidR="003655FB">
              <w:rPr>
                <w:noProof/>
                <w:webHidden/>
              </w:rPr>
              <w:tab/>
            </w:r>
            <w:r w:rsidR="003655FB">
              <w:rPr>
                <w:noProof/>
                <w:webHidden/>
              </w:rPr>
              <w:fldChar w:fldCharType="begin"/>
            </w:r>
            <w:r w:rsidR="003655FB">
              <w:rPr>
                <w:noProof/>
                <w:webHidden/>
              </w:rPr>
              <w:instrText xml:space="preserve"> PAGEREF _Toc367967592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593" w:history="1">
            <w:r w:rsidR="003655FB" w:rsidRPr="00490A0F">
              <w:rPr>
                <w:rStyle w:val="Hyperlink"/>
                <w:noProof/>
              </w:rPr>
              <w:t>Cacoo:: online drawing tool</w:t>
            </w:r>
            <w:r w:rsidR="003655FB">
              <w:rPr>
                <w:noProof/>
                <w:webHidden/>
              </w:rPr>
              <w:tab/>
            </w:r>
            <w:r w:rsidR="003655FB">
              <w:rPr>
                <w:noProof/>
                <w:webHidden/>
              </w:rPr>
              <w:fldChar w:fldCharType="begin"/>
            </w:r>
            <w:r w:rsidR="003655FB">
              <w:rPr>
                <w:noProof/>
                <w:webHidden/>
              </w:rPr>
              <w:instrText xml:space="preserve"> PAGEREF _Toc367967593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4" w:history="1">
            <w:r w:rsidR="003655FB" w:rsidRPr="00490A0F">
              <w:rPr>
                <w:rStyle w:val="Hyperlink"/>
                <w:noProof/>
              </w:rPr>
              <w:t>Creating Diagrams</w:t>
            </w:r>
            <w:r w:rsidR="003655FB">
              <w:rPr>
                <w:noProof/>
                <w:webHidden/>
              </w:rPr>
              <w:tab/>
            </w:r>
            <w:r w:rsidR="003655FB">
              <w:rPr>
                <w:noProof/>
                <w:webHidden/>
              </w:rPr>
              <w:fldChar w:fldCharType="begin"/>
            </w:r>
            <w:r w:rsidR="003655FB">
              <w:rPr>
                <w:noProof/>
                <w:webHidden/>
              </w:rPr>
              <w:instrText xml:space="preserve"> PAGEREF _Toc367967594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5" w:history="1">
            <w:r w:rsidR="003655FB" w:rsidRPr="00490A0F">
              <w:rPr>
                <w:rStyle w:val="Hyperlink"/>
                <w:noProof/>
              </w:rPr>
              <w:t>Collaboration</w:t>
            </w:r>
            <w:r w:rsidR="003655FB">
              <w:rPr>
                <w:noProof/>
                <w:webHidden/>
              </w:rPr>
              <w:tab/>
            </w:r>
            <w:r w:rsidR="003655FB">
              <w:rPr>
                <w:noProof/>
                <w:webHidden/>
              </w:rPr>
              <w:fldChar w:fldCharType="begin"/>
            </w:r>
            <w:r w:rsidR="003655FB">
              <w:rPr>
                <w:noProof/>
                <w:webHidden/>
              </w:rPr>
              <w:instrText xml:space="preserve"> PAGEREF _Toc367967595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6" w:history="1">
            <w:r w:rsidR="003655FB" w:rsidRPr="00490A0F">
              <w:rPr>
                <w:rStyle w:val="Hyperlink"/>
                <w:noProof/>
              </w:rPr>
              <w:t>Sharing Diagrams</w:t>
            </w:r>
            <w:r w:rsidR="003655FB">
              <w:rPr>
                <w:noProof/>
                <w:webHidden/>
              </w:rPr>
              <w:tab/>
            </w:r>
            <w:r w:rsidR="003655FB">
              <w:rPr>
                <w:noProof/>
                <w:webHidden/>
              </w:rPr>
              <w:fldChar w:fldCharType="begin"/>
            </w:r>
            <w:r w:rsidR="003655FB">
              <w:rPr>
                <w:noProof/>
                <w:webHidden/>
              </w:rPr>
              <w:instrText xml:space="preserve"> PAGEREF _Toc367967596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7" w:history="1">
            <w:r w:rsidR="003655FB" w:rsidRPr="00490A0F">
              <w:rPr>
                <w:rStyle w:val="Hyperlink"/>
                <w:noProof/>
              </w:rPr>
              <w:t>Managing Diagrams</w:t>
            </w:r>
            <w:r w:rsidR="003655FB">
              <w:rPr>
                <w:noProof/>
                <w:webHidden/>
              </w:rPr>
              <w:tab/>
            </w:r>
            <w:r w:rsidR="003655FB">
              <w:rPr>
                <w:noProof/>
                <w:webHidden/>
              </w:rPr>
              <w:fldChar w:fldCharType="begin"/>
            </w:r>
            <w:r w:rsidR="003655FB">
              <w:rPr>
                <w:noProof/>
                <w:webHidden/>
              </w:rPr>
              <w:instrText xml:space="preserve"> PAGEREF _Toc367967597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8" w:history="1">
            <w:r w:rsidR="003655FB" w:rsidRPr="00490A0F">
              <w:rPr>
                <w:rStyle w:val="Hyperlink"/>
                <w:noProof/>
              </w:rPr>
              <w:t>Languages and Time Zones</w:t>
            </w:r>
            <w:r w:rsidR="003655FB">
              <w:rPr>
                <w:noProof/>
                <w:webHidden/>
              </w:rPr>
              <w:tab/>
            </w:r>
            <w:r w:rsidR="003655FB">
              <w:rPr>
                <w:noProof/>
                <w:webHidden/>
              </w:rPr>
              <w:fldChar w:fldCharType="begin"/>
            </w:r>
            <w:r w:rsidR="003655FB">
              <w:rPr>
                <w:noProof/>
                <w:webHidden/>
              </w:rPr>
              <w:instrText xml:space="preserve"> PAGEREF _Toc367967598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599"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_Toc367967599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600" w:history="1">
            <w:r w:rsidR="003655FB" w:rsidRPr="00490A0F">
              <w:rPr>
                <w:rStyle w:val="Hyperlink"/>
                <w:noProof/>
              </w:rPr>
              <w:t>API</w:t>
            </w:r>
            <w:r w:rsidR="003655FB">
              <w:rPr>
                <w:noProof/>
                <w:webHidden/>
              </w:rPr>
              <w:tab/>
            </w:r>
            <w:r w:rsidR="003655FB">
              <w:rPr>
                <w:noProof/>
                <w:webHidden/>
              </w:rPr>
              <w:fldChar w:fldCharType="begin"/>
            </w:r>
            <w:r w:rsidR="003655FB">
              <w:rPr>
                <w:noProof/>
                <w:webHidden/>
              </w:rPr>
              <w:instrText xml:space="preserve"> PAGEREF _Toc367967600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D2451F">
          <w:pPr>
            <w:pStyle w:val="TOC2"/>
            <w:tabs>
              <w:tab w:val="right" w:leader="dot" w:pos="9016"/>
            </w:tabs>
            <w:rPr>
              <w:i w:val="0"/>
              <w:iCs w:val="0"/>
              <w:noProof/>
              <w:sz w:val="22"/>
              <w:szCs w:val="22"/>
              <w:lang w:val="en-IN" w:eastAsia="en-IN" w:bidi="ar-SA"/>
            </w:rPr>
          </w:pPr>
          <w:hyperlink w:anchor="_Toc367967601" w:history="1">
            <w:r w:rsidR="003655FB" w:rsidRPr="00490A0F">
              <w:rPr>
                <w:rStyle w:val="Hyperlink"/>
                <w:noProof/>
              </w:rPr>
              <w:t>Version Control System : GitHub</w:t>
            </w:r>
            <w:r w:rsidR="003655FB">
              <w:rPr>
                <w:noProof/>
                <w:webHidden/>
              </w:rPr>
              <w:tab/>
            </w:r>
            <w:r w:rsidR="003655FB">
              <w:rPr>
                <w:noProof/>
                <w:webHidden/>
              </w:rPr>
              <w:fldChar w:fldCharType="begin"/>
            </w:r>
            <w:r w:rsidR="003655FB">
              <w:rPr>
                <w:noProof/>
                <w:webHidden/>
              </w:rPr>
              <w:instrText xml:space="preserve"> PAGEREF _Toc367967601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602" w:history="1">
            <w:r w:rsidR="003655FB" w:rsidRPr="00490A0F">
              <w:rPr>
                <w:rStyle w:val="Hyperlink"/>
                <w:noProof/>
              </w:rPr>
              <w:t>Description</w:t>
            </w:r>
            <w:r w:rsidR="003655FB">
              <w:rPr>
                <w:noProof/>
                <w:webHidden/>
              </w:rPr>
              <w:tab/>
            </w:r>
            <w:r w:rsidR="003655FB">
              <w:rPr>
                <w:noProof/>
                <w:webHidden/>
              </w:rPr>
              <w:fldChar w:fldCharType="begin"/>
            </w:r>
            <w:r w:rsidR="003655FB">
              <w:rPr>
                <w:noProof/>
                <w:webHidden/>
              </w:rPr>
              <w:instrText xml:space="preserve"> PAGEREF _Toc367967602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D2451F">
          <w:pPr>
            <w:pStyle w:val="TOC3"/>
            <w:tabs>
              <w:tab w:val="right" w:leader="dot" w:pos="9016"/>
            </w:tabs>
            <w:rPr>
              <w:i w:val="0"/>
              <w:iCs w:val="0"/>
              <w:noProof/>
              <w:sz w:val="22"/>
              <w:szCs w:val="22"/>
              <w:lang w:val="en-IN" w:eastAsia="en-IN" w:bidi="ar-SA"/>
            </w:rPr>
          </w:pPr>
          <w:hyperlink w:anchor="_Toc367967603" w:history="1">
            <w:r w:rsidR="003655FB" w:rsidRPr="00490A0F">
              <w:rPr>
                <w:rStyle w:val="Hyperlink"/>
                <w:noProof/>
              </w:rPr>
              <w:t>Limitations and constraints</w:t>
            </w:r>
            <w:r w:rsidR="003655FB">
              <w:rPr>
                <w:noProof/>
                <w:webHidden/>
              </w:rPr>
              <w:tab/>
            </w:r>
            <w:r w:rsidR="003655FB">
              <w:rPr>
                <w:noProof/>
                <w:webHidden/>
              </w:rPr>
              <w:fldChar w:fldCharType="begin"/>
            </w:r>
            <w:r w:rsidR="003655FB">
              <w:rPr>
                <w:noProof/>
                <w:webHidden/>
              </w:rPr>
              <w:instrText xml:space="preserve"> PAGEREF _Toc367967603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D2451F">
          <w:pPr>
            <w:pStyle w:val="TOC1"/>
            <w:tabs>
              <w:tab w:val="right" w:leader="dot" w:pos="9016"/>
            </w:tabs>
            <w:rPr>
              <w:i w:val="0"/>
              <w:iCs w:val="0"/>
              <w:noProof/>
              <w:sz w:val="22"/>
              <w:szCs w:val="22"/>
              <w:lang w:val="en-IN" w:eastAsia="en-IN" w:bidi="ar-SA"/>
            </w:rPr>
          </w:pPr>
          <w:hyperlink w:anchor="_Toc367967604" w:history="1">
            <w:r w:rsidR="003655FB" w:rsidRPr="00490A0F">
              <w:rPr>
                <w:rStyle w:val="Hyperlink"/>
                <w:noProof/>
              </w:rPr>
              <w:t>Glossary.</w:t>
            </w:r>
            <w:r w:rsidR="003655FB">
              <w:rPr>
                <w:noProof/>
                <w:webHidden/>
              </w:rPr>
              <w:tab/>
            </w:r>
            <w:r w:rsidR="003655FB">
              <w:rPr>
                <w:noProof/>
                <w:webHidden/>
              </w:rPr>
              <w:fldChar w:fldCharType="begin"/>
            </w:r>
            <w:r w:rsidR="003655FB">
              <w:rPr>
                <w:noProof/>
                <w:webHidden/>
              </w:rPr>
              <w:instrText xml:space="preserve"> PAGEREF _Toc367967604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D75B7E" w:rsidRDefault="00A7059B"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67441"/>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7967442"/>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967443"/>
      <w:r>
        <w:t>System Analysis</w:t>
      </w:r>
      <w:bookmarkEnd w:id="3"/>
    </w:p>
    <w:p w:rsidR="00B4442A" w:rsidRDefault="00B4442A" w:rsidP="002F0B36">
      <w:pPr>
        <w:pStyle w:val="Heading2"/>
      </w:pPr>
      <w:bookmarkStart w:id="4" w:name="_Toc367967444"/>
      <w:r>
        <w:t>Identification of Need</w:t>
      </w:r>
      <w:r w:rsidR="000A19CA">
        <w:t>:</w:t>
      </w:r>
      <w:bookmarkEnd w:id="4"/>
    </w:p>
    <w:p w:rsidR="00B305D4" w:rsidRPr="004B36EE" w:rsidRDefault="004B36EE" w:rsidP="004B36EE">
      <w:pPr>
        <w:pStyle w:val="BodyText"/>
        <w:tabs>
          <w:tab w:val="num" w:pos="1440"/>
        </w:tabs>
        <w:jc w:val="both"/>
      </w:pPr>
      <w:r>
        <w:tab/>
      </w:r>
      <w:r>
        <w:tab/>
      </w:r>
      <w:r w:rsidR="002D50CE">
        <w:t xml:space="preserve">It is hard to memorise password or other security information. When we want to login to any app or web site through id </w:t>
      </w:r>
      <w:proofErr w:type="spellStart"/>
      <w:r w:rsidR="002D50CE">
        <w:t>paddwod</w:t>
      </w:r>
      <w:proofErr w:type="spellEnd"/>
      <w:r w:rsidR="002D50CE">
        <w:t xml:space="preserve"> it is </w:t>
      </w:r>
      <w:proofErr w:type="spellStart"/>
      <w:r w:rsidR="002D50CE">
        <w:t>boaring</w:t>
      </w:r>
      <w:proofErr w:type="spellEnd"/>
      <w:r w:rsidR="002D50CE">
        <w:t>. But if we secure with all id password with our pace or physical identification we can protect all the</w:t>
      </w:r>
      <w:r w:rsidR="002D50CE" w:rsidRPr="002D50CE">
        <w:t xml:space="preserve"> </w:t>
      </w:r>
      <w:r w:rsidR="002D50CE">
        <w:t xml:space="preserve">unauthorised </w:t>
      </w:r>
      <w:proofErr w:type="spellStart"/>
      <w:r w:rsidR="002D50CE">
        <w:t>useges</w:t>
      </w:r>
      <w:proofErr w:type="spellEnd"/>
      <w:r w:rsidR="002D50CE">
        <w:t xml:space="preserve"> of our personal data. On the other hand we can track others face for security reason. From </w:t>
      </w:r>
      <w:r w:rsidR="004059D3">
        <w:t>this requirement</w:t>
      </w:r>
      <w:r w:rsidR="002D50CE">
        <w:t xml:space="preserve"> we started to develop this </w:t>
      </w:r>
      <w:proofErr w:type="spellStart"/>
      <w:r w:rsidR="002D50CE">
        <w:t>techonological</w:t>
      </w:r>
      <w:proofErr w:type="spellEnd"/>
      <w:r w:rsidR="002D50CE">
        <w:t xml:space="preserve"> equipment. </w:t>
      </w:r>
    </w:p>
    <w:p w:rsidR="00B4442A" w:rsidRDefault="00B4442A" w:rsidP="002F0B36">
      <w:pPr>
        <w:pStyle w:val="Heading2"/>
      </w:pPr>
      <w:bookmarkStart w:id="5" w:name="_Toc367967445"/>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7967446"/>
      <w:r>
        <w:t>Feasibility Study</w:t>
      </w:r>
      <w:r w:rsidR="005C1917">
        <w:t>:</w:t>
      </w:r>
      <w:bookmarkEnd w:id="6"/>
    </w:p>
    <w:p w:rsidR="004059D3" w:rsidRDefault="004B36EE" w:rsidP="004059D3">
      <w:pPr>
        <w:pStyle w:val="BodyText"/>
        <w:tabs>
          <w:tab w:val="num" w:pos="1440"/>
        </w:tabs>
        <w:jc w:val="both"/>
      </w:pPr>
      <w:r>
        <w:tab/>
      </w:r>
      <w:r>
        <w:tab/>
      </w:r>
      <w:r w:rsidR="000313BD">
        <w:t>Facing problem about forge</w:t>
      </w:r>
      <w:r w:rsidR="004059D3">
        <w:t>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7967447"/>
      <w:r>
        <w:t>Project</w:t>
      </w:r>
      <w:r w:rsidR="00B305D4">
        <w:t xml:space="preserve"> Planning &amp; Scheduling:</w:t>
      </w:r>
      <w:bookmarkEnd w:id="7"/>
    </w:p>
    <w:p w:rsidR="00B305D4" w:rsidRDefault="00B305D4" w:rsidP="002F0B36">
      <w:pPr>
        <w:pStyle w:val="Heading3"/>
      </w:pPr>
      <w:bookmarkStart w:id="8" w:name="_Toc344699047"/>
      <w:bookmarkStart w:id="9" w:name="_Toc367967448"/>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967449"/>
      <w:r>
        <w:t>Tracking Gantt</w:t>
      </w:r>
      <w:bookmarkEnd w:id="10"/>
      <w:bookmarkEnd w:id="11"/>
    </w:p>
    <w:p w:rsidR="00634D92" w:rsidRPr="00634D92" w:rsidRDefault="00634D92" w:rsidP="00634D92"/>
    <w:p w:rsidR="00B305D4" w:rsidRDefault="00AF41F7" w:rsidP="00B305D4">
      <w:r w:rsidRPr="00AF41F7">
        <w:rPr>
          <w:noProof/>
          <w:lang w:val="en-US"/>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967450"/>
      <w:r>
        <w:t>Pert Chart</w:t>
      </w:r>
      <w:bookmarkEnd w:id="12"/>
      <w:bookmarkEnd w:id="13"/>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7967451"/>
      <w:r>
        <w:t>Software requirement specifications (SRS)</w:t>
      </w:r>
      <w:r w:rsidR="005A1002">
        <w:t>:</w:t>
      </w:r>
      <w:bookmarkEnd w:id="14"/>
    </w:p>
    <w:p w:rsidR="001D3176" w:rsidRDefault="001D3176" w:rsidP="001D3176">
      <w:pPr>
        <w:pStyle w:val="Heading3"/>
      </w:pPr>
      <w:bookmarkStart w:id="15" w:name="_Toc344699036"/>
      <w:bookmarkStart w:id="16" w:name="_Toc367967452"/>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7967453"/>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7967454"/>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 xml:space="preserve">The AMDD lifecycle: </w:t>
      </w:r>
      <w:proofErr w:type="spellStart"/>
      <w:r w:rsidRPr="006B3AEA">
        <w:rPr>
          <w:rFonts w:ascii="Times New Roman" w:eastAsia="Times New Roman" w:hAnsi="Times New Roman" w:cs="Times New Roman"/>
          <w:sz w:val="24"/>
          <w:lang w:val="en-GB"/>
        </w:rPr>
        <w:t>Modeling</w:t>
      </w:r>
      <w:proofErr w:type="spellEnd"/>
      <w:r w:rsidRPr="006B3AEA">
        <w:rPr>
          <w:rFonts w:ascii="Times New Roman" w:eastAsia="Times New Roman" w:hAnsi="Times New Roman" w:cs="Times New Roman"/>
          <w:sz w:val="24"/>
          <w:lang w:val="en-GB"/>
        </w:rPr>
        <w:t xml:space="preserve"> activities throughout the lifecycle of a project</w:t>
      </w:r>
    </w:p>
    <w:p w:rsidR="00E90F3C" w:rsidRPr="006B3AEA" w:rsidRDefault="00E90F3C" w:rsidP="00E90F3C">
      <w:pPr>
        <w:pStyle w:val="BodyText"/>
        <w:tabs>
          <w:tab w:val="num" w:pos="1440"/>
        </w:tabs>
        <w:jc w:val="both"/>
      </w:pPr>
      <w:r w:rsidRPr="00145B53">
        <w:t xml:space="preserve">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w:t>
      </w:r>
      <w:proofErr w:type="spellStart"/>
      <w:r w:rsidRPr="00145B53">
        <w:t>modeling</w:t>
      </w:r>
      <w:proofErr w:type="spellEnd"/>
      <w:r w:rsidRPr="00145B53">
        <w:t>,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E90F3C" w:rsidRDefault="00E90F3C" w:rsidP="00E90F3C">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r w:rsidR="00D2451F">
        <w:fldChar w:fldCharType="begin"/>
      </w:r>
      <w:r w:rsidR="00D2451F">
        <w:instrText xml:space="preserve"> SEQ Figure \* ARABIC </w:instrText>
      </w:r>
      <w:r w:rsidR="00D2451F">
        <w:fldChar w:fldCharType="separate"/>
      </w:r>
      <w:r>
        <w:t>2</w:t>
      </w:r>
      <w:r w:rsidR="00D2451F">
        <w:fldChar w:fldCharType="end"/>
      </w:r>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7967455"/>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7967456"/>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7967457"/>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7967458"/>
      <w:r>
        <w:t>1-Level DFD</w:t>
      </w:r>
      <w:bookmarkEnd w:id="28"/>
      <w:bookmarkEnd w:id="29"/>
      <w:bookmarkEnd w:id="30"/>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7967459"/>
      <w:r>
        <w:t>2-Level DFD</w:t>
      </w:r>
      <w:bookmarkEnd w:id="31"/>
      <w:bookmarkEnd w:id="32"/>
      <w:bookmarkEnd w:id="33"/>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7967460"/>
      <w:r>
        <w:t>Sequence diagrams</w:t>
      </w:r>
      <w:bookmarkEnd w:id="34"/>
    </w:p>
    <w:p w:rsidR="001A0738" w:rsidRPr="00E90F3C" w:rsidRDefault="000C607B" w:rsidP="000E3659">
      <w:pPr>
        <w:pStyle w:val="Heading3"/>
      </w:pPr>
      <w:bookmarkStart w:id="35" w:name="_Toc367967461"/>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val="en-US"/>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2"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7967462"/>
      <w:r w:rsidRPr="00E90F3C">
        <w:t xml:space="preserve">images </w:t>
      </w:r>
      <w:r>
        <w:t>PROCESSING</w:t>
      </w:r>
      <w:bookmarkEnd w:id="36"/>
    </w:p>
    <w:p w:rsidR="001A0738" w:rsidRDefault="001A0738">
      <w:pPr>
        <w:rPr>
          <w:lang w:val="en-US"/>
        </w:rPr>
      </w:pPr>
      <w:r>
        <w:rPr>
          <w:lang w:val="en-US"/>
        </w:rPr>
        <w:br w:type="page"/>
      </w:r>
      <w:r w:rsidR="00CE45C1">
        <w:rPr>
          <w:noProof/>
          <w:lang w:val="en-US"/>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3"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7967463"/>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7967464"/>
      <w:r>
        <w:t>Class Diagrams</w:t>
      </w:r>
      <w:bookmarkEnd w:id="38"/>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7967465"/>
      <w:r>
        <w:t>Activity Diagrams</w:t>
      </w:r>
      <w:bookmarkEnd w:id="39"/>
    </w:p>
    <w:p w:rsidR="0069234C" w:rsidRDefault="00CE45C1">
      <w:pPr>
        <w:rPr>
          <w:rFonts w:ascii="Times New Roman" w:eastAsia="Times New Roman" w:hAnsi="Times New Roman" w:cs="Times New Roman"/>
          <w:sz w:val="24"/>
          <w:lang w:val="en-GB"/>
        </w:rPr>
      </w:pPr>
      <w:r>
        <w:rPr>
          <w:noProof/>
          <w:lang w:val="en-US"/>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6"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val="en-US"/>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7"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7967466"/>
      <w:r>
        <w:lastRenderedPageBreak/>
        <w:t>System Design</w:t>
      </w:r>
      <w:bookmarkEnd w:id="40"/>
    </w:p>
    <w:p w:rsidR="00B4442A" w:rsidRDefault="00B4442A" w:rsidP="00472BB3">
      <w:pPr>
        <w:pStyle w:val="Heading2"/>
        <w:rPr>
          <w:lang w:val="en-US"/>
        </w:rPr>
      </w:pPr>
      <w:bookmarkStart w:id="41" w:name="_Toc367967467"/>
      <w:r>
        <w:t>Modularisation details</w:t>
      </w:r>
      <w:bookmarkEnd w:id="41"/>
    </w:p>
    <w:p w:rsidR="009A44BA" w:rsidRDefault="009A44BA" w:rsidP="009A44BA">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proofErr w:type="spellStart"/>
      <w:r w:rsidRPr="008C4F9F">
        <w:rPr>
          <w:b/>
        </w:rPr>
        <w:t>Matlab</w:t>
      </w:r>
      <w:proofErr w:type="spellEnd"/>
      <w:r w:rsidRPr="008C4F9F">
        <w:rPr>
          <w:b/>
        </w:rPr>
        <w:t xml:space="preserve"> Connector</w:t>
      </w:r>
      <w:r>
        <w:t xml:space="preserve">: Image </w:t>
      </w:r>
      <w:r w:rsidR="000313BD">
        <w:t>processing</w:t>
      </w:r>
      <w:r>
        <w:t xml:space="preserve"> algorithms will be implemented in MATLAB. This connector enables the bridge between .NET &amp; </w:t>
      </w:r>
      <w:proofErr w:type="spellStart"/>
      <w:r>
        <w:t>Matlab</w:t>
      </w:r>
      <w:proofErr w:type="spellEnd"/>
      <w:r>
        <w:t xml:space="preserve">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2" w:name="_Toc344229910"/>
      <w:bookmarkStart w:id="43" w:name="_Toc360005456"/>
      <w:bookmarkStart w:id="44" w:name="_Toc367967468"/>
      <w:r>
        <w:t>Database &amp; Table Details</w:t>
      </w:r>
      <w:bookmarkEnd w:id="42"/>
      <w:bookmarkEnd w:id="43"/>
      <w:bookmarkEnd w:id="44"/>
    </w:p>
    <w:p w:rsidR="00BA20F7"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0313BD" w:rsidRDefault="000313BD" w:rsidP="00BA20F7">
      <w:pPr>
        <w:rPr>
          <w:rFonts w:eastAsia="Arial"/>
        </w:rPr>
      </w:pPr>
      <w:r>
        <w:rPr>
          <w:rFonts w:eastAsia="Arial"/>
        </w:rPr>
        <w:t>User</w:t>
      </w:r>
      <w:r>
        <w:rPr>
          <w:rFonts w:eastAsia="Arial"/>
        </w:rPr>
        <w:t>:</w:t>
      </w:r>
    </w:p>
    <w:p w:rsidR="000313BD" w:rsidRDefault="000313BD" w:rsidP="00BA20F7">
      <w:r>
        <w:rPr>
          <w:noProof/>
          <w:lang w:val="en-US"/>
        </w:rPr>
        <w:drawing>
          <wp:inline distT="0" distB="0" distL="0" distR="0">
            <wp:extent cx="573151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rsidR="000313BD" w:rsidRDefault="000313BD" w:rsidP="00BA20F7">
      <w:r>
        <w:lastRenderedPageBreak/>
        <w:t>Admin</w:t>
      </w:r>
      <w:r>
        <w:t>:</w:t>
      </w:r>
    </w:p>
    <w:p w:rsidR="000313BD" w:rsidRDefault="000313BD" w:rsidP="00BA20F7">
      <w:r>
        <w:rPr>
          <w:noProof/>
          <w:lang w:val="en-US"/>
        </w:rPr>
        <w:drawing>
          <wp:inline distT="0" distB="0" distL="0" distR="0">
            <wp:extent cx="5731510" cy="70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rsidR="000313BD" w:rsidRDefault="000313BD" w:rsidP="00BA20F7">
      <w:r>
        <w:t>Image</w:t>
      </w:r>
      <w:r>
        <w:t>:</w:t>
      </w:r>
    </w:p>
    <w:p w:rsidR="000313BD" w:rsidRDefault="000313BD" w:rsidP="00BA20F7">
      <w:r>
        <w:rPr>
          <w:noProof/>
          <w:lang w:val="en-US"/>
        </w:rPr>
        <w:drawing>
          <wp:inline distT="0" distB="0" distL="0" distR="0">
            <wp:extent cx="5731510" cy="90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0313BD" w:rsidRDefault="000313BD" w:rsidP="00BA20F7">
      <w:r>
        <w:t>Result</w:t>
      </w:r>
    </w:p>
    <w:p w:rsidR="000313BD" w:rsidRPr="00204C1F" w:rsidRDefault="000313BD" w:rsidP="00BA20F7">
      <w:r>
        <w:rPr>
          <w:noProof/>
          <w:lang w:val="en-US"/>
        </w:rPr>
        <w:drawing>
          <wp:inline distT="0" distB="0" distL="0" distR="0">
            <wp:extent cx="5731510" cy="72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bookmarkStart w:id="45" w:name="_GoBack"/>
      <w:bookmarkEnd w:id="45"/>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3D547C" w:rsidRPr="003D547C" w:rsidRDefault="00BA20F7" w:rsidP="003D547C">
      <w:pPr>
        <w:pStyle w:val="Heading1"/>
      </w:pPr>
      <w:bookmarkStart w:id="46" w:name="_Toc360005457"/>
      <w:bookmarkStart w:id="47" w:name="_Toc367967469"/>
      <w:proofErr w:type="gramStart"/>
      <w:r>
        <w:t>COMPLETE  DATA</w:t>
      </w:r>
      <w:proofErr w:type="gramEnd"/>
      <w:r>
        <w:t xml:space="preserve"> STRUCTURE</w:t>
      </w:r>
      <w:bookmarkEnd w:id="46"/>
      <w:bookmarkEnd w:id="47"/>
    </w:p>
    <w:p w:rsidR="00B4442A" w:rsidRDefault="00B4442A" w:rsidP="00472BB3">
      <w:pPr>
        <w:pStyle w:val="Heading2"/>
        <w:rPr>
          <w:lang w:val="en-US"/>
        </w:rPr>
      </w:pPr>
      <w:bookmarkStart w:id="48" w:name="_Toc367967470"/>
      <w:r>
        <w:t>Data integrity and constraints</w:t>
      </w:r>
      <w:bookmarkEnd w:id="48"/>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9" w:name="_Toc367967471"/>
      <w:r w:rsidRPr="00DC60D5">
        <w:t>Entity integrity</w:t>
      </w:r>
      <w:bookmarkEnd w:id="49"/>
    </w:p>
    <w:p w:rsidR="00DC60D5" w:rsidRPr="00F86DF5" w:rsidRDefault="00F86DF5" w:rsidP="00F86DF5">
      <w:pPr>
        <w:pStyle w:val="BodyText"/>
        <w:tabs>
          <w:tab w:val="num" w:pos="1440"/>
        </w:tabs>
        <w:jc w:val="both"/>
      </w:pPr>
      <w:r>
        <w:lastRenderedPageBreak/>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tuples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50" w:name="_Toc367967472"/>
      <w:r w:rsidRPr="00DC60D5">
        <w:t>Referential Integrity</w:t>
      </w:r>
      <w:bookmarkEnd w:id="50"/>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1" w:name="_Toc367967473"/>
      <w:r w:rsidRPr="00DC60D5">
        <w:rPr>
          <w:lang w:eastAsia="ar-SA"/>
        </w:rPr>
        <w:t>Domain Integrity</w:t>
      </w:r>
      <w:bookmarkEnd w:id="51"/>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2" w:name="_Toc367967474"/>
      <w:r w:rsidRPr="00DC60D5">
        <w:t>User Defined Integrity</w:t>
      </w:r>
      <w:bookmarkEnd w:id="52"/>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3" w:name="_Toc367967475"/>
      <w:r>
        <w:t>Database design</w:t>
      </w:r>
      <w:bookmarkEnd w:id="53"/>
    </w:p>
    <w:p w:rsidR="00B36050" w:rsidRDefault="007E0DFC" w:rsidP="00472BB3">
      <w:r>
        <w:t xml:space="preserve">The database used for this software is called </w:t>
      </w:r>
      <w:proofErr w:type="spellStart"/>
      <w:r>
        <w:t>frs</w:t>
      </w:r>
      <w:r w:rsidRPr="00F86DF5">
        <w:t>db</w:t>
      </w:r>
      <w:proofErr w:type="spellEnd"/>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4" w:name="_Toc367967476"/>
      <w:r w:rsidRPr="00F86DF5">
        <w:t>Table: user</w:t>
      </w:r>
      <w:bookmarkEnd w:id="54"/>
    </w:p>
    <w:p w:rsidR="007E0DFC" w:rsidRPr="00F86DF5" w:rsidRDefault="007E0DFC" w:rsidP="007E0DFC">
      <w:pPr>
        <w:pStyle w:val="BodyText"/>
        <w:tabs>
          <w:tab w:val="num" w:pos="1440"/>
        </w:tabs>
        <w:jc w:val="both"/>
      </w:pPr>
      <w:r>
        <w:rPr>
          <w:noProof/>
          <w:lang w:val="en-US"/>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8"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7967477"/>
      <w:r>
        <w:t>Table: admin</w:t>
      </w:r>
      <w:bookmarkEnd w:id="55"/>
    </w:p>
    <w:p w:rsidR="007E0DFC" w:rsidRPr="00F86DF5" w:rsidRDefault="007E0DFC" w:rsidP="007E0DFC">
      <w:pPr>
        <w:pStyle w:val="BodyText"/>
        <w:tabs>
          <w:tab w:val="num" w:pos="1440"/>
        </w:tabs>
        <w:jc w:val="both"/>
      </w:pPr>
      <w:r>
        <w:rPr>
          <w:noProof/>
          <w:lang w:val="en-US"/>
        </w:rPr>
        <w:lastRenderedPageBreak/>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9"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6" w:name="_Toc367967478"/>
      <w:r w:rsidRPr="00F86DF5">
        <w:t xml:space="preserve">Table: </w:t>
      </w:r>
      <w:r>
        <w:t>i</w:t>
      </w:r>
      <w:r w:rsidR="001B13DF">
        <w:t>mage</w:t>
      </w:r>
      <w:bookmarkEnd w:id="56"/>
    </w:p>
    <w:p w:rsidR="007E0DFC" w:rsidRPr="00F86DF5" w:rsidRDefault="007E0DFC" w:rsidP="007E0DFC">
      <w:pPr>
        <w:pStyle w:val="BodyText"/>
        <w:tabs>
          <w:tab w:val="num" w:pos="1440"/>
        </w:tabs>
        <w:jc w:val="both"/>
      </w:pPr>
      <w:r>
        <w:rPr>
          <w:noProof/>
          <w:lang w:val="en-US"/>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40"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7" w:name="_Toc367967479"/>
      <w:r w:rsidRPr="00F86DF5">
        <w:t xml:space="preserve">Table: </w:t>
      </w:r>
      <w:r>
        <w:t>result</w:t>
      </w:r>
      <w:bookmarkEnd w:id="57"/>
    </w:p>
    <w:p w:rsidR="007E0DFC" w:rsidRDefault="007E0DFC" w:rsidP="00472BB3">
      <w:pPr>
        <w:rPr>
          <w:lang w:val="en-US"/>
        </w:rPr>
      </w:pPr>
      <w:r>
        <w:rPr>
          <w:noProof/>
          <w:lang w:val="en-US"/>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1"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7E0DFC" w:rsidTr="008D22EF">
        <w:tc>
          <w:tcPr>
            <w:tcW w:w="4788" w:type="dxa"/>
          </w:tcPr>
          <w:p w:rsidR="007E0DFC" w:rsidRDefault="007E0DFC" w:rsidP="008D22EF">
            <w:r>
              <w:t>Result</w:t>
            </w:r>
          </w:p>
        </w:tc>
        <w:tc>
          <w:tcPr>
            <w:tcW w:w="4788" w:type="dxa"/>
          </w:tcPr>
          <w:p w:rsidR="007E0DFC" w:rsidRDefault="007E0DFC" w:rsidP="008D22EF">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7E0DFC" w:rsidRPr="00472BB3" w:rsidRDefault="007E0DFC" w:rsidP="00472BB3">
      <w:pPr>
        <w:rPr>
          <w:lang w:val="en-US"/>
        </w:rPr>
      </w:pPr>
    </w:p>
    <w:p w:rsidR="00D57D8F" w:rsidRDefault="00B4442A" w:rsidP="00F662D9">
      <w:pPr>
        <w:pStyle w:val="Heading2"/>
        <w:ind w:firstLine="576"/>
        <w:rPr>
          <w:lang w:val="en-US"/>
        </w:rPr>
      </w:pPr>
      <w:bookmarkStart w:id="58" w:name="_Toc367967480"/>
      <w:r>
        <w:t>User Interface Design</w:t>
      </w:r>
      <w:bookmarkEnd w:id="58"/>
    </w:p>
    <w:p w:rsidR="004769BB" w:rsidRDefault="004769BB" w:rsidP="00472BB3">
      <w:pPr>
        <w:rPr>
          <w:lang w:val="en-US"/>
        </w:rPr>
      </w:pPr>
    </w:p>
    <w:p w:rsidR="002002BF" w:rsidRDefault="00F1200B" w:rsidP="002002BF">
      <w:pPr>
        <w:pStyle w:val="Heading3"/>
        <w:rPr>
          <w:lang w:val="en-US"/>
        </w:rPr>
      </w:pPr>
      <w:bookmarkStart w:id="59" w:name="_Toc367967481"/>
      <w:r>
        <w:rPr>
          <w:lang w:val="en-US"/>
        </w:rPr>
        <w:t>Main window</w:t>
      </w:r>
      <w:bookmarkEnd w:id="59"/>
    </w:p>
    <w:p w:rsidR="00F1200B" w:rsidRPr="00F1200B" w:rsidRDefault="00F1200B" w:rsidP="00F1200B">
      <w:pPr>
        <w:rPr>
          <w:lang w:val="en-US"/>
        </w:rPr>
      </w:pPr>
      <w:r>
        <w:rPr>
          <w:noProof/>
          <w:lang w:val="en-US"/>
        </w:rPr>
        <w:lastRenderedPageBreak/>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2"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60" w:name="_Toc367967482"/>
      <w:r w:rsidRPr="00F1200B">
        <w:rPr>
          <w:lang w:val="en-US"/>
        </w:rPr>
        <w:t>Recognize face</w:t>
      </w:r>
      <w:bookmarkEnd w:id="60"/>
    </w:p>
    <w:p w:rsidR="004D3360" w:rsidRDefault="00F1200B" w:rsidP="004D3360">
      <w:pPr>
        <w:rPr>
          <w:lang w:val="en-US"/>
        </w:rPr>
      </w:pPr>
      <w:r>
        <w:rPr>
          <w:noProof/>
          <w:lang w:val="en-US"/>
        </w:rPr>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3"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1" w:name="_Toc367967483"/>
      <w:r w:rsidRPr="00F1200B">
        <w:rPr>
          <w:lang w:val="en-US"/>
        </w:rPr>
        <w:t>Register Image</w:t>
      </w:r>
      <w:bookmarkEnd w:id="61"/>
    </w:p>
    <w:p w:rsidR="004D3360" w:rsidRDefault="00F1200B" w:rsidP="004D3360">
      <w:pPr>
        <w:rPr>
          <w:lang w:val="en-US"/>
        </w:rPr>
      </w:pPr>
      <w:r>
        <w:rPr>
          <w:noProof/>
          <w:lang w:val="en-US"/>
        </w:rPr>
        <w:lastRenderedPageBreak/>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2" w:name="_Toc367967484"/>
      <w:r>
        <w:rPr>
          <w:lang w:val="en-US"/>
        </w:rPr>
        <w:t>CREATE ACCOUNT</w:t>
      </w:r>
      <w:bookmarkEnd w:id="62"/>
    </w:p>
    <w:p w:rsidR="00895567" w:rsidRDefault="008061F1" w:rsidP="00895567">
      <w:pPr>
        <w:rPr>
          <w:lang w:val="en-US"/>
        </w:rPr>
      </w:pPr>
      <w:r>
        <w:rPr>
          <w:noProof/>
          <w:lang w:val="en-US"/>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5"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3" w:name="_Toc367967485"/>
      <w:r>
        <w:rPr>
          <w:lang w:val="en-US"/>
        </w:rPr>
        <w:lastRenderedPageBreak/>
        <w:t>GOOGLE OPEN ID</w:t>
      </w:r>
      <w:bookmarkEnd w:id="63"/>
    </w:p>
    <w:p w:rsidR="00A3115F" w:rsidRPr="004D3360" w:rsidRDefault="008061F1" w:rsidP="004D3360">
      <w:pPr>
        <w:rPr>
          <w:lang w:val="en-US"/>
        </w:rPr>
      </w:pPr>
      <w:r>
        <w:rPr>
          <w:noProof/>
          <w:lang w:val="en-US"/>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6"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4" w:name="_Toc367967486"/>
      <w:r>
        <w:t>Test Cases (Unit Test Cases and System Test Cases)</w:t>
      </w:r>
      <w:bookmarkEnd w:id="64"/>
    </w:p>
    <w:p w:rsidR="00D57D8F" w:rsidRDefault="00864A47" w:rsidP="00864A47">
      <w:pPr>
        <w:pStyle w:val="Heading3"/>
      </w:pPr>
      <w:bookmarkStart w:id="65" w:name="_Toc367967487"/>
      <w:r>
        <w:t>Unit Test Cases</w:t>
      </w:r>
      <w:bookmarkEnd w:id="6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w:t>
            </w:r>
            <w:r>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The purpose of</w:t>
            </w:r>
            <w:r>
              <w:rPr>
                <w:rFonts w:ascii="Times New Roman" w:eastAsia="Times New Roman" w:hAnsi="Times New Roman" w:cs="Times New Roman"/>
                <w:sz w:val="24"/>
                <w:lang w:val="en-GB"/>
              </w:rPr>
              <w:t xml:space="preserve"> this test is to </w:t>
            </w:r>
            <w:r>
              <w:rPr>
                <w:rFonts w:ascii="Times New Roman" w:eastAsia="Times New Roman" w:hAnsi="Times New Roman" w:cs="Times New Roman"/>
                <w:sz w:val="24"/>
                <w:lang w:val="en-GB"/>
              </w:rPr>
              <w:lastRenderedPageBreak/>
              <w:t>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window </w:t>
            </w:r>
            <w:r>
              <w:rPr>
                <w:rFonts w:ascii="Times New Roman" w:eastAsia="Times New Roman" w:hAnsi="Times New Roman" w:cs="Times New Roman"/>
                <w:sz w:val="24"/>
                <w:lang w:val="en-GB"/>
              </w:rPr>
              <w:lastRenderedPageBreak/>
              <w:t>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864A47" w:rsidRDefault="00864A47" w:rsidP="00864A47"/>
    <w:p w:rsidR="00864A47" w:rsidRPr="00864A47" w:rsidRDefault="00864A47" w:rsidP="00864A47">
      <w:pPr>
        <w:pStyle w:val="Heading3"/>
      </w:pPr>
      <w:bookmarkStart w:id="66" w:name="_Toc367967488"/>
      <w:r>
        <w:t>System Test Cases</w:t>
      </w:r>
      <w:bookmarkEnd w:id="66"/>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 xml:space="preserve">will display the </w:t>
            </w:r>
            <w:proofErr w:type="spellStart"/>
            <w:r>
              <w:rPr>
                <w:rFonts w:ascii="Times New Roman" w:eastAsia="Times New Roman" w:hAnsi="Times New Roman" w:cs="Times New Roman"/>
                <w:sz w:val="24"/>
                <w:lang w:val="en-GB"/>
              </w:rPr>
              <w:t>Recognisation</w:t>
            </w:r>
            <w:proofErr w:type="spellEnd"/>
            <w:r>
              <w:rPr>
                <w:rFonts w:ascii="Times New Roman" w:eastAsia="Times New Roman" w:hAnsi="Times New Roman" w:cs="Times New Roman"/>
                <w:sz w:val="24"/>
                <w:lang w:val="en-GB"/>
              </w:rPr>
              <w:t xml:space="preserve">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w:t>
            </w:r>
            <w:r>
              <w:rPr>
                <w:rFonts w:ascii="Times New Roman" w:eastAsia="Times New Roman" w:hAnsi="Times New Roman" w:cs="Times New Roman"/>
                <w:sz w:val="24"/>
                <w:lang w:val="en-GB"/>
              </w:rPr>
              <w:lastRenderedPageBreak/>
              <w:t>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bl>
    <w:p w:rsidR="00D57D8F" w:rsidRDefault="00D57D8F" w:rsidP="00D57D8F">
      <w:pPr>
        <w:pStyle w:val="BodyText"/>
        <w:tabs>
          <w:tab w:val="num" w:pos="1440"/>
        </w:tabs>
        <w:jc w:val="both"/>
      </w:pPr>
    </w:p>
    <w:p w:rsidR="00B4442A" w:rsidRDefault="00B4442A" w:rsidP="00472BB3">
      <w:pPr>
        <w:pStyle w:val="Heading1"/>
      </w:pPr>
      <w:bookmarkStart w:id="67" w:name="_Toc367967489"/>
      <w:r>
        <w:t>Coding</w:t>
      </w:r>
      <w:bookmarkEnd w:id="67"/>
    </w:p>
    <w:p w:rsidR="00B4442A" w:rsidRDefault="00B4442A" w:rsidP="00472BB3">
      <w:pPr>
        <w:pStyle w:val="Heading2"/>
        <w:rPr>
          <w:lang w:val="en-US"/>
        </w:rPr>
      </w:pPr>
      <w:bookmarkStart w:id="68" w:name="_Toc367967490"/>
      <w:r>
        <w:t>Complete Project Coding</w:t>
      </w:r>
      <w:bookmarkEnd w:id="68"/>
    </w:p>
    <w:p w:rsidR="00890FE3" w:rsidRDefault="00C935A7" w:rsidP="00890FE3">
      <w:pPr>
        <w:pStyle w:val="Heading3"/>
        <w:rPr>
          <w:lang w:val="en-US"/>
        </w:rPr>
      </w:pPr>
      <w:bookmarkStart w:id="69" w:name="_Toc36796749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9"/>
    </w:p>
    <w:p w:rsidR="00C935A7" w:rsidRPr="00C935A7" w:rsidRDefault="00C935A7" w:rsidP="00C935A7">
      <w:pPr>
        <w:rPr>
          <w:lang w:val="en-US"/>
        </w:rPr>
      </w:pPr>
    </w:p>
    <w:p w:rsidR="00890FE3" w:rsidRDefault="003A6948" w:rsidP="003A6948">
      <w:pPr>
        <w:pStyle w:val="Heading3"/>
        <w:rPr>
          <w:lang w:val="en-US"/>
        </w:rPr>
      </w:pPr>
      <w:bookmarkStart w:id="70" w:name="_Toc367967492"/>
      <w:r>
        <w:rPr>
          <w:lang w:val="en-US"/>
        </w:rPr>
        <w:lastRenderedPageBreak/>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70"/>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71" w:name="_Toc367967493"/>
      <w:r>
        <w:rPr>
          <w:lang w:val="en-US"/>
        </w:rPr>
        <w:t>C# coding</w:t>
      </w:r>
      <w:bookmarkEnd w:id="71"/>
    </w:p>
    <w:p w:rsidR="00890FE3" w:rsidRDefault="00890FE3" w:rsidP="00890FE3">
      <w:pPr>
        <w:rPr>
          <w:lang w:val="en-US"/>
        </w:rPr>
      </w:pPr>
    </w:p>
    <w:p w:rsidR="003A6948" w:rsidRDefault="003A6948" w:rsidP="003A6948">
      <w:pPr>
        <w:pStyle w:val="Heading3"/>
        <w:rPr>
          <w:lang w:val="en-US"/>
        </w:rPr>
      </w:pPr>
      <w:bookmarkStart w:id="72" w:name="_Toc367967494"/>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73" w:name="_Toc367967495"/>
      <w:r>
        <w:rPr>
          <w:lang w:val="en-US"/>
        </w:rPr>
        <w:t xml:space="preserve">Database connector: </w:t>
      </w:r>
      <w:r w:rsidR="00C935A7">
        <w:rPr>
          <w:lang w:val="en-US"/>
        </w:rPr>
        <w:t>FRS</w:t>
      </w:r>
      <w:r w:rsidRPr="003A6948">
        <w:rPr>
          <w:lang w:val="en-US"/>
        </w:rPr>
        <w:t>Db</w:t>
      </w:r>
      <w:bookmarkEnd w:id="73"/>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74" w:name="_Toc367967496"/>
      <w:r>
        <w:t>Comments and Description of Coding segments</w:t>
      </w:r>
      <w:bookmarkEnd w:id="7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5" w:name="_Toc367967497"/>
      <w:r>
        <w:t>Code Commenting</w:t>
      </w:r>
      <w:bookmarkEnd w:id="7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w:t>
      </w:r>
      <w:proofErr w:type="spellStart"/>
      <w:r w:rsidRPr="001F0CC3">
        <w:rPr>
          <w:rFonts w:ascii="Times New Roman" w:hAnsi="Times New Roman"/>
          <w:sz w:val="24"/>
          <w:lang w:val="en-GB"/>
        </w:rPr>
        <w:t>self documenting</w:t>
      </w:r>
      <w:proofErr w:type="spellEnd"/>
      <w:r w:rsidRPr="001F0CC3">
        <w:rPr>
          <w:rFonts w:ascii="Times New Roman" w:hAnsi="Times New Roman"/>
          <w:sz w:val="24"/>
          <w:lang w:val="en-GB"/>
        </w:rPr>
        <w:t xml:space="preserv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"INSERT INTO 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"VALUES(@id,@</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76" w:name="_Toc367967498"/>
      <w:r>
        <w:lastRenderedPageBreak/>
        <w:t>Description of coding</w:t>
      </w:r>
      <w:bookmarkEnd w:id="76"/>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D2451F"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2451F">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2451F">
            <w:pPr>
              <w:spacing w:before="13" w:after="13" w:line="336" w:lineRule="auto"/>
              <w:ind w:left="13" w:right="13"/>
              <w:rPr>
                <w:rFonts w:ascii="Segoe UI" w:hAnsi="Segoe UI" w:cs="Segoe UI"/>
                <w:color w:val="000000"/>
                <w:sz w:val="19"/>
                <w:szCs w:val="19"/>
              </w:rPr>
            </w:pPr>
            <w:hyperlink r:id="rId49"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D2451F">
            <w:pPr>
              <w:spacing w:before="13" w:after="13" w:line="336" w:lineRule="auto"/>
              <w:ind w:left="13" w:right="13"/>
              <w:rPr>
                <w:rFonts w:ascii="Segoe UI" w:hAnsi="Segoe UI" w:cs="Segoe UI"/>
                <w:color w:val="000000"/>
                <w:sz w:val="19"/>
                <w:szCs w:val="19"/>
              </w:rPr>
            </w:pPr>
            <w:hyperlink r:id="rId50"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D2451F"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2451F">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2451F">
            <w:pPr>
              <w:spacing w:before="13" w:after="13" w:line="336" w:lineRule="auto"/>
              <w:ind w:left="13" w:right="13"/>
              <w:rPr>
                <w:rFonts w:ascii="Segoe UI" w:hAnsi="Segoe UI" w:cs="Segoe UI"/>
                <w:color w:val="000000"/>
                <w:sz w:val="19"/>
                <w:szCs w:val="19"/>
              </w:rPr>
            </w:pPr>
            <w:hyperlink r:id="rId5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7" w:name="_Toc367967499"/>
      <w:r>
        <w:rPr>
          <w:lang w:val="en-US"/>
        </w:rPr>
        <w:t>Comments and API Documentation</w:t>
      </w:r>
      <w:bookmarkEnd w:id="77"/>
    </w:p>
    <w:p w:rsidR="0072415F" w:rsidRDefault="0072415F" w:rsidP="00DB0998">
      <w:pPr>
        <w:pStyle w:val="Heading4"/>
        <w:rPr>
          <w:lang w:val="en-US"/>
        </w:rPr>
      </w:pPr>
      <w:r>
        <w:rPr>
          <w:lang w:val="en-US"/>
        </w:rPr>
        <w:lastRenderedPageBreak/>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D2451F" w:rsidP="00472BB3">
      <w:pPr>
        <w:pStyle w:val="Heading2"/>
        <w:rPr>
          <w:lang w:val="en-US"/>
        </w:rPr>
      </w:pPr>
      <w:bookmarkStart w:id="78" w:name="h.9gy2ui-nx3byl"/>
      <w:bookmarkEnd w:id="78"/>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bookmarkStart w:id="79" w:name="_Toc367967500"/>
      <w:r w:rsidR="00B4442A">
        <w:t>Standardization of the coding</w:t>
      </w:r>
      <w:bookmarkEnd w:id="79"/>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lastRenderedPageBreak/>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w:t>
      </w:r>
      <w:proofErr w:type="spellStart"/>
      <w:r w:rsidRPr="00405E0E">
        <w:rPr>
          <w:rFonts w:ascii="Times New Roman" w:hAnsi="Times New Roman"/>
          <w:sz w:val="24"/>
          <w:lang w:val="en-GB"/>
        </w:rPr>
        <w:t>etc</w:t>
      </w:r>
      <w:proofErr w:type="spellEnd"/>
      <w:r w:rsidRPr="00405E0E">
        <w:rPr>
          <w:rFonts w:ascii="Times New Roman" w:hAnsi="Times New Roman"/>
          <w:sz w:val="24"/>
          <w:lang w:val="en-GB"/>
        </w:rPr>
        <w:t xml:space="preserve">)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80" w:name="_Toc367967501"/>
      <w:r>
        <w:t>Code Efficiency</w:t>
      </w:r>
      <w:bookmarkEnd w:id="80"/>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w:t>
      </w:r>
      <w:r w:rsidR="008C5DCE" w:rsidRPr="00405E0E">
        <w:lastRenderedPageBreak/>
        <w:t xml:space="preserve">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1" w:name="_Toc367967502"/>
      <w:r>
        <w:t>Error handling</w:t>
      </w:r>
      <w:bookmarkEnd w:id="81"/>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D2451F" w:rsidP="00EA6DE1">
      <w:pPr>
        <w:pStyle w:val="Heading3"/>
        <w:rPr>
          <w:szCs w:val="27"/>
        </w:rPr>
      </w:pPr>
      <w:hyperlink r:id="rId54" w:tooltip="Collapse" w:history="1">
        <w:bookmarkStart w:id="82" w:name="_Toc367967503"/>
        <w:r w:rsidR="00EA6DE1" w:rsidRPr="00EA6DE1">
          <w:rPr>
            <w:rStyle w:val="lwcollapsibleareatitle"/>
            <w:szCs w:val="27"/>
          </w:rPr>
          <w:t>Exceptions Overview</w:t>
        </w:r>
        <w:bookmarkEnd w:id="82"/>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3" w:name="_Toc367967504"/>
      <w:r>
        <w:t>Validation checks</w:t>
      </w:r>
      <w:bookmarkEnd w:id="83"/>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4" w:name="_Toc367967505"/>
      <w:r>
        <w:t>Allowed character checks</w:t>
      </w:r>
      <w:bookmarkEnd w:id="84"/>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5" w:name="_Toc367967506"/>
      <w:r>
        <w:t>Batch totals</w:t>
      </w:r>
      <w:bookmarkEnd w:id="85"/>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6" w:name="_Toc367967507"/>
      <w:r>
        <w:t>Cardinality check</w:t>
      </w:r>
      <w:bookmarkEnd w:id="86"/>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7" w:name="_Toc367967508"/>
      <w:r>
        <w:t>Check digits</w:t>
      </w:r>
      <w:bookmarkEnd w:id="87"/>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8" w:name="_Toc367967509"/>
      <w:r>
        <w:t>Consistency checks</w:t>
      </w:r>
      <w:bookmarkEnd w:id="8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Checks fields to ensure data in these fields corresponds, e.g., If Title = "</w:t>
      </w:r>
      <w:proofErr w:type="spellStart"/>
      <w:r w:rsidRPr="001D2680">
        <w:rPr>
          <w:rFonts w:ascii="Times New Roman" w:eastAsia="Times New Roman" w:hAnsi="Times New Roman" w:cs="Times New Roman"/>
          <w:sz w:val="24"/>
          <w:lang w:val="en-GB"/>
        </w:rPr>
        <w:t>Mr.</w:t>
      </w:r>
      <w:proofErr w:type="spellEnd"/>
      <w:r w:rsidRPr="001D2680">
        <w:rPr>
          <w:rFonts w:ascii="Times New Roman" w:eastAsia="Times New Roman" w:hAnsi="Times New Roman" w:cs="Times New Roman"/>
          <w:sz w:val="24"/>
          <w:lang w:val="en-GB"/>
        </w:rPr>
        <w:t>", then Gender = "M".</w:t>
      </w:r>
    </w:p>
    <w:p w:rsidR="00672A49" w:rsidRDefault="00672A49" w:rsidP="00A76DBA">
      <w:pPr>
        <w:pStyle w:val="Heading3"/>
      </w:pPr>
      <w:bookmarkStart w:id="89" w:name="_Toc367967510"/>
      <w:r>
        <w:t>Control totals</w:t>
      </w:r>
      <w:bookmarkEnd w:id="89"/>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90" w:name="_Toc367967511"/>
      <w:r>
        <w:t>Cross-system consistency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A76DBA">
      <w:pPr>
        <w:pStyle w:val="Heading3"/>
      </w:pPr>
      <w:bookmarkStart w:id="91" w:name="_Toc367967512"/>
      <w:r>
        <w:t>Data type checks</w:t>
      </w:r>
      <w:bookmarkEnd w:id="9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2" w:name="_Toc367967513"/>
      <w:r>
        <w:t>File existence check</w:t>
      </w:r>
      <w:bookmarkEnd w:id="92"/>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A76DBA">
      <w:pPr>
        <w:pStyle w:val="Heading3"/>
      </w:pPr>
      <w:bookmarkStart w:id="93" w:name="_Toc367967514"/>
      <w:r>
        <w:t>Format or picture check</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4" w:name="_Toc367967515"/>
      <w:r>
        <w:t>Hash totals</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5" w:name="_Toc367967516"/>
      <w:r>
        <w:t>Limit check</w:t>
      </w:r>
      <w:bookmarkEnd w:id="95"/>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Unlike range checks, data are checked for one limit only, upper OR lower, e.g., data should not be greater than 2 (&lt;=2).</w:t>
      </w:r>
    </w:p>
    <w:p w:rsidR="00672A49" w:rsidRDefault="00672A49" w:rsidP="00A76DBA">
      <w:pPr>
        <w:pStyle w:val="Heading3"/>
      </w:pPr>
      <w:bookmarkStart w:id="96" w:name="_Toc367967517"/>
      <w:r>
        <w:t>Logic check</w:t>
      </w:r>
      <w:bookmarkEnd w:id="96"/>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A76DBA">
      <w:pPr>
        <w:pStyle w:val="Heading3"/>
      </w:pPr>
      <w:bookmarkStart w:id="97" w:name="_Toc367967518"/>
      <w:r>
        <w:t>Presence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8" w:name="_Toc367967519"/>
      <w:r>
        <w:t>Range check</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A76DBA">
      <w:pPr>
        <w:pStyle w:val="Heading3"/>
      </w:pPr>
      <w:bookmarkStart w:id="99" w:name="_Toc367967520"/>
      <w:r>
        <w:t>Referential integrity</w:t>
      </w:r>
      <w:bookmarkEnd w:id="9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100" w:name="_Toc367967521"/>
      <w:r>
        <w:t>Spelling and grammar check</w:t>
      </w:r>
      <w:bookmarkEnd w:id="100"/>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A76DBA">
      <w:pPr>
        <w:pStyle w:val="Heading3"/>
      </w:pPr>
      <w:bookmarkStart w:id="101" w:name="_Toc367967522"/>
      <w:r>
        <w:t>Uniqueness check</w:t>
      </w:r>
      <w:bookmarkEnd w:id="101"/>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A76DBA">
      <w:pPr>
        <w:pStyle w:val="Heading3"/>
      </w:pPr>
      <w:bookmarkStart w:id="102" w:name="_Toc367967523"/>
      <w:r>
        <w:t>Table Look Up Check</w:t>
      </w:r>
      <w:bookmarkEnd w:id="10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3" w:name="_Toc367967524"/>
      <w:r>
        <w:t>Testing</w:t>
      </w:r>
      <w:bookmarkEnd w:id="103"/>
    </w:p>
    <w:p w:rsidR="00B4442A" w:rsidRDefault="00B4442A" w:rsidP="00472BB3">
      <w:pPr>
        <w:pStyle w:val="Heading2"/>
        <w:rPr>
          <w:lang w:val="en-US"/>
        </w:rPr>
      </w:pPr>
      <w:bookmarkStart w:id="104" w:name="_Toc367967525"/>
      <w:r>
        <w:t xml:space="preserve">Testing techniques and </w:t>
      </w:r>
      <w:r w:rsidR="00BD2B81">
        <w:t>testing</w:t>
      </w:r>
      <w:r>
        <w:t xml:space="preserve"> strategies used</w:t>
      </w:r>
      <w:bookmarkEnd w:id="104"/>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w:t>
      </w:r>
      <w:proofErr w:type="spellStart"/>
      <w:r w:rsidR="00AD56A7" w:rsidRPr="001D2680">
        <w:t>non functional</w:t>
      </w:r>
      <w:proofErr w:type="spellEnd"/>
      <w:r w:rsidR="00AD56A7" w:rsidRPr="001D2680">
        <w:t xml:space="preserve"> requirements:</w:t>
      </w:r>
    </w:p>
    <w:p w:rsidR="00AD56A7" w:rsidRDefault="00DD5165" w:rsidP="0040354E">
      <w:pPr>
        <w:pStyle w:val="Heading3"/>
      </w:pPr>
      <w:bookmarkStart w:id="105" w:name="_Toc367967526"/>
      <w:r>
        <w:lastRenderedPageBreak/>
        <w:t>Database &amp; Data Integrity Testing</w:t>
      </w:r>
      <w:bookmarkEnd w:id="105"/>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6" w:name="_Toc367967527"/>
      <w:r>
        <w:t>Functional Testing:</w:t>
      </w:r>
      <w:bookmarkEnd w:id="106"/>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w:t>
      </w:r>
      <w:proofErr w:type="spellStart"/>
      <w:r w:rsidR="00111821" w:rsidRPr="001D2680">
        <w:t>analyzing</w:t>
      </w:r>
      <w:proofErr w:type="spellEnd"/>
      <w:r w:rsidR="00111821" w:rsidRPr="001D2680">
        <w:t xml:space="preserve">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7" w:name="_Toc367967528"/>
      <w:r>
        <w:t>Regression Testing:</w:t>
      </w:r>
      <w:bookmarkEnd w:id="107"/>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8" w:name="_Toc367967529"/>
      <w:r>
        <w:t>User Interface Testing:</w:t>
      </w:r>
      <w:bookmarkEnd w:id="108"/>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w:t>
            </w:r>
            <w:proofErr w:type="spellStart"/>
            <w:r>
              <w:rPr>
                <w:rFonts w:ascii="Arial" w:hAnsi="Arial" w:cs="Arial"/>
              </w:rPr>
              <w:t>etc</w:t>
            </w:r>
            <w:proofErr w:type="spellEnd"/>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9" w:name="_Toc367967530"/>
      <w:r>
        <w:t>Performance Profiling:</w:t>
      </w:r>
      <w:bookmarkEnd w:id="109"/>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10" w:name="_Toc367967531"/>
      <w:r>
        <w:t>Load Testing:</w:t>
      </w:r>
      <w:bookmarkEnd w:id="110"/>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1" w:name="_Toc367967532"/>
      <w:r>
        <w:t>Stress Testing:</w:t>
      </w:r>
      <w:bookmarkEnd w:id="111"/>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2" w:name="_Toc367967533"/>
      <w:r>
        <w:t>Volume Testing:</w:t>
      </w:r>
      <w:bookmarkEnd w:id="112"/>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3" w:name="_Toc367967534"/>
      <w:r>
        <w:rPr>
          <w:lang w:val="en-GB"/>
        </w:rPr>
        <w:t>Security &amp; Access Control Testing:</w:t>
      </w:r>
      <w:bookmarkEnd w:id="113"/>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lastRenderedPageBreak/>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4" w:name="_Toc367967535"/>
      <w:r>
        <w:rPr>
          <w:lang w:val="en-GB"/>
        </w:rPr>
        <w:t>Failover &amp; Recovery Testing:</w:t>
      </w:r>
      <w:bookmarkEnd w:id="114"/>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5" w:name="_Toc367967536"/>
      <w:r>
        <w:rPr>
          <w:lang w:val="en-GB"/>
        </w:rPr>
        <w:t>Configuration Testing:</w:t>
      </w:r>
      <w:bookmarkEnd w:id="115"/>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6" w:name="_Toc367967537"/>
      <w:r>
        <w:rPr>
          <w:lang w:val="en-GB"/>
        </w:rPr>
        <w:t>Installation/Deploy &amp; Back out Testing:</w:t>
      </w:r>
      <w:bookmarkEnd w:id="116"/>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7" w:name="_Toc367967538"/>
      <w:r>
        <w:rPr>
          <w:lang w:val="en-GB"/>
        </w:rPr>
        <w:t>Post Production Testing:</w:t>
      </w:r>
      <w:bookmarkEnd w:id="117"/>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w:t>
      </w:r>
      <w:r w:rsidRPr="00E028F4">
        <w:rPr>
          <w:rFonts w:ascii="Arial" w:hAnsi="Arial" w:cs="Arial"/>
          <w:lang w:val="en-GB"/>
        </w:rPr>
        <w:lastRenderedPageBreak/>
        <w:t xml:space="preserve">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8" w:name="_Toc367967539"/>
      <w:r>
        <w:rPr>
          <w:lang w:val="en-GB"/>
        </w:rPr>
        <w:t>Unit Testing:</w:t>
      </w:r>
      <w:bookmarkEnd w:id="118"/>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9" w:name="_Toc367967540"/>
      <w:r>
        <w:t>Smoke Testing:</w:t>
      </w:r>
      <w:bookmarkEnd w:id="11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20" w:name="_Toc367967541"/>
      <w:r>
        <w:t>Data Migration Testing:</w:t>
      </w:r>
      <w:bookmarkEnd w:id="120"/>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1" w:name="_Toc367967542"/>
      <w:r>
        <w:t>Testing Plan used</w:t>
      </w:r>
      <w:bookmarkEnd w:id="121"/>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2" w:name="_Toc367967543"/>
      <w:r w:rsidRPr="00751044">
        <w:t>Cause of Testing:</w:t>
      </w:r>
      <w:bookmarkEnd w:id="122"/>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7967544"/>
      <w:r w:rsidRPr="00751044">
        <w:t>Unit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4" w:name="_Toc367967545"/>
      <w:r w:rsidRPr="00751044">
        <w:t>System testing includes the following:</w:t>
      </w:r>
      <w:bookmarkEnd w:id="124"/>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5" w:name="_Toc367967546"/>
      <w:r w:rsidRPr="00751044">
        <w:t>The following points should be remembered primarily:</w:t>
      </w:r>
      <w:bookmarkEnd w:id="125"/>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6" w:name="_Toc367967547"/>
      <w:r w:rsidRPr="00751044">
        <w:t>Any engineered product (and most other things) can be tested in one of two ways:</w:t>
      </w:r>
      <w:bookmarkEnd w:id="126"/>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7" w:name="_Toc367967548"/>
      <w:r w:rsidRPr="00751044">
        <w:t>White-box testing:</w:t>
      </w:r>
      <w:bookmarkEnd w:id="127"/>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8" w:name="_Toc367967549"/>
      <w:r w:rsidRPr="00751044">
        <w:t>Basis Path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9" w:name="_Toc367967550"/>
      <w:r w:rsidRPr="00751044">
        <w:t>Black-box Testing:</w:t>
      </w:r>
      <w:bookmarkEnd w:id="129"/>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spellStart"/>
      <w:proofErr w:type="gramStart"/>
      <w:r w:rsidRPr="00751044">
        <w:rPr>
          <w:rFonts w:ascii="Times New Roman" w:hAnsi="Times New Roman" w:cs="Times New Roman"/>
          <w:sz w:val="24"/>
          <w:szCs w:val="24"/>
        </w:rPr>
        <w:t>a</w:t>
      </w:r>
      <w:proofErr w:type="spellEnd"/>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30" w:name="_Toc367967551"/>
      <w:r>
        <w:t>Test reports for Unit Test Cases and System Test Cases</w:t>
      </w:r>
      <w:bookmarkEnd w:id="130"/>
    </w:p>
    <w:p w:rsidR="00A32FC2" w:rsidRDefault="00A32FC2" w:rsidP="00A32FC2">
      <w:pPr>
        <w:pStyle w:val="Heading3"/>
      </w:pPr>
      <w:bookmarkStart w:id="131" w:name="_Toc367967552"/>
      <w:r>
        <w:t>Test reports for Unit Test Cases</w:t>
      </w:r>
      <w:bookmarkEnd w:id="131"/>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2" w:name="_Toc367967553"/>
      <w:r>
        <w:t xml:space="preserve">Test reports for </w:t>
      </w:r>
      <w:r w:rsidR="00A24CF4">
        <w:t xml:space="preserve">System </w:t>
      </w:r>
      <w:r>
        <w:t>Test Cases</w:t>
      </w:r>
      <w:bookmarkEnd w:id="132"/>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3" w:name="_Toc367967554"/>
      <w:r>
        <w:t>Debugging and Code improvement</w:t>
      </w:r>
      <w:r w:rsidR="00D57D8F">
        <w:t>:</w:t>
      </w:r>
      <w:bookmarkEnd w:id="133"/>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4" w:name="_Toc351953104"/>
      <w:bookmarkStart w:id="135" w:name="_Toc367967555"/>
      <w:r>
        <w:rPr>
          <w:rFonts w:ascii="Segoe UI" w:hAnsi="Segoe UI" w:cs="Segoe UI"/>
          <w:color w:val="333333"/>
          <w:sz w:val="30"/>
          <w:szCs w:val="30"/>
        </w:rPr>
        <w:t>Create a Sample with the Debug Class</w:t>
      </w:r>
      <w:bookmarkEnd w:id="134"/>
      <w:bookmarkEnd w:id="135"/>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6" w:name="_Toc351953105"/>
      <w:bookmarkStart w:id="137" w:name="_Toc367967556"/>
      <w:r>
        <w:rPr>
          <w:rFonts w:ascii="Segoe UI" w:hAnsi="Segoe UI" w:cs="Segoe UI"/>
          <w:color w:val="333333"/>
          <w:sz w:val="30"/>
          <w:szCs w:val="30"/>
        </w:rPr>
        <w:t>Using the Trace Class</w:t>
      </w:r>
      <w:bookmarkEnd w:id="136"/>
      <w:bookmarkEnd w:id="137"/>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8" w:name="_Toc351953106"/>
      <w:bookmarkStart w:id="139" w:name="_Toc367967557"/>
      <w:r>
        <w:rPr>
          <w:rFonts w:ascii="Segoe UI" w:hAnsi="Segoe UI" w:cs="Segoe UI"/>
          <w:color w:val="333333"/>
          <w:sz w:val="30"/>
          <w:szCs w:val="30"/>
        </w:rPr>
        <w:t>Verify That It Works</w:t>
      </w:r>
      <w:bookmarkEnd w:id="138"/>
      <w:bookmarkEnd w:id="139"/>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0" w:name="_Toc351953107"/>
      <w:bookmarkStart w:id="141" w:name="_Toc367967558"/>
      <w:r>
        <w:rPr>
          <w:rFonts w:ascii="Segoe UI" w:hAnsi="Segoe UI" w:cs="Segoe UI"/>
          <w:color w:val="333333"/>
          <w:sz w:val="30"/>
          <w:szCs w:val="30"/>
        </w:rPr>
        <w:t>Complete Code Listing</w:t>
      </w:r>
      <w:bookmarkEnd w:id="140"/>
      <w:bookmarkEnd w:id="141"/>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Calc</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2" w:name="_Toc351953108"/>
      <w:bookmarkStart w:id="143" w:name="_Toc367967559"/>
      <w:r>
        <w:rPr>
          <w:rFonts w:ascii="Segoe UI" w:hAnsi="Segoe UI" w:cs="Segoe UI"/>
          <w:color w:val="333333"/>
          <w:sz w:val="30"/>
          <w:szCs w:val="30"/>
        </w:rPr>
        <w:t>Troubleshoot</w:t>
      </w:r>
      <w:bookmarkEnd w:id="142"/>
      <w:bookmarkEnd w:id="143"/>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4" w:name="_Toc367967560"/>
      <w:r>
        <w:t>System Security</w:t>
      </w:r>
      <w:r w:rsidR="00D57D8F">
        <w:t xml:space="preserve"> measures:</w:t>
      </w:r>
      <w:bookmarkEnd w:id="144"/>
    </w:p>
    <w:p w:rsidR="00D57D8F" w:rsidRDefault="00B4442A" w:rsidP="000B1064">
      <w:pPr>
        <w:pStyle w:val="Heading2"/>
      </w:pPr>
      <w:bookmarkStart w:id="145" w:name="_Toc367967561"/>
      <w:r>
        <w:t>Database/data security</w:t>
      </w:r>
      <w:r w:rsidR="00D57D8F">
        <w:t>:</w:t>
      </w:r>
      <w:bookmarkEnd w:id="145"/>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6" w:name="_Toc367967562"/>
      <w:r>
        <w:t>Creation of User profiles and access rights</w:t>
      </w:r>
      <w:bookmarkEnd w:id="146"/>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7" w:name="_Toc367967563"/>
      <w:r>
        <w:t>Cost Estimation of the Project along with Cost Estimation Model</w:t>
      </w:r>
      <w:bookmarkEnd w:id="147"/>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spellStart"/>
      <w:proofErr w:type="gramStart"/>
      <w:r w:rsidRPr="00751044">
        <w:rPr>
          <w:rFonts w:ascii="Times New Roman" w:hAnsi="Times New Roman" w:cs="Times New Roman"/>
          <w:sz w:val="24"/>
          <w:szCs w:val="24"/>
        </w:rPr>
        <w:t>a</w:t>
      </w:r>
      <w:proofErr w:type="spellEnd"/>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48" w:name="_Toc367967564"/>
      <w:r>
        <w:t>Estimation of development effort</w:t>
      </w:r>
      <w:bookmarkEnd w:id="148"/>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49" w:name="_Toc367967565"/>
      <w:r>
        <w:t>Estimation of development time</w:t>
      </w:r>
      <w:bookmarkEnd w:id="149"/>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w:t>
      </w:r>
      <w:proofErr w:type="spellStart"/>
      <w:r w:rsidRPr="000B345A">
        <w:rPr>
          <w:rFonts w:ascii="Times New Roman" w:hAnsi="Times New Roman" w:cs="Times New Roman"/>
          <w:sz w:val="24"/>
          <w:szCs w:val="24"/>
        </w:rPr>
        <w:t>Rs</w:t>
      </w:r>
      <w:proofErr w:type="spellEnd"/>
      <w:r w:rsidRPr="000B345A">
        <w:rPr>
          <w:rFonts w:ascii="Times New Roman" w:hAnsi="Times New Roman" w:cs="Times New Roman"/>
          <w:sz w:val="24"/>
          <w:szCs w:val="24"/>
        </w:rPr>
        <w:t>.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 xml:space="preserve">product = </w:t>
      </w:r>
      <w:proofErr w:type="spellStart"/>
      <w:r w:rsidR="00257480" w:rsidRPr="000B345A">
        <w:rPr>
          <w:rFonts w:ascii="Times New Roman" w:hAnsi="Times New Roman" w:cs="Times New Roman"/>
          <w:sz w:val="24"/>
          <w:szCs w:val="24"/>
        </w:rPr>
        <w:t>Rs</w:t>
      </w:r>
      <w:proofErr w:type="spellEnd"/>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proofErr w:type="spellStart"/>
      <w:r w:rsidR="009F6D7A" w:rsidRPr="000B345A">
        <w:rPr>
          <w:rFonts w:ascii="Times New Roman" w:hAnsi="Times New Roman" w:cs="Times New Roman"/>
          <w:sz w:val="24"/>
          <w:szCs w:val="24"/>
        </w:rPr>
        <w:t>Rs</w:t>
      </w:r>
      <w:proofErr w:type="spellEnd"/>
      <w:r w:rsidR="009F6D7A" w:rsidRPr="000B345A">
        <w:rPr>
          <w:rFonts w:ascii="Times New Roman" w:hAnsi="Times New Roman" w:cs="Times New Roman"/>
          <w:sz w:val="24"/>
          <w:szCs w:val="24"/>
        </w:rPr>
        <w:t xml:space="preserve">.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50" w:name="_Toc367967566"/>
      <w:r>
        <w:t>Reports</w:t>
      </w:r>
      <w:bookmarkEnd w:id="150"/>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51" w:name="_Toc367967567"/>
      <w:r>
        <w:t>Future scope and further enhancement of the Project</w:t>
      </w:r>
      <w:bookmarkEnd w:id="151"/>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Symbian,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2" w:name="_Toc367967568"/>
      <w:r>
        <w:t>Bibliography</w:t>
      </w:r>
      <w:bookmarkEnd w:id="152"/>
    </w:p>
    <w:p w:rsidR="00E239ED" w:rsidRDefault="00C273F0" w:rsidP="00C273F0">
      <w:pPr>
        <w:pStyle w:val="Heading2"/>
      </w:pPr>
      <w:bookmarkStart w:id="153" w:name="_Toc367967569"/>
      <w:r>
        <w:t>Website</w:t>
      </w:r>
      <w:bookmarkEnd w:id="153"/>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http://www.codeplex.com/</w:t>
        </w:r>
      </w:hyperlink>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http://stackoverflow.com/</w:t>
        </w:r>
      </w:hyperlink>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60"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D2451F" w:rsidP="00E65F63">
      <w:pPr>
        <w:pStyle w:val="ListParagraph"/>
        <w:numPr>
          <w:ilvl w:val="0"/>
          <w:numId w:val="4"/>
        </w:numPr>
        <w:spacing w:line="480" w:lineRule="auto"/>
        <w:rPr>
          <w:rStyle w:val="Hyperlink"/>
          <w:rFonts w:ascii="Times New Roman" w:hAnsi="Times New Roman"/>
          <w:sz w:val="24"/>
          <w:szCs w:val="24"/>
        </w:rPr>
      </w:pPr>
      <w:hyperlink r:id="rId61" w:history="1">
        <w:r w:rsidR="00E239ED" w:rsidRPr="000B345A">
          <w:rPr>
            <w:rStyle w:val="Hyperlink"/>
            <w:rFonts w:ascii="Times New Roman" w:hAnsi="Times New Roman"/>
            <w:sz w:val="24"/>
            <w:szCs w:val="24"/>
            <w:lang w:eastAsia="en-IN"/>
          </w:rPr>
          <w:t>http://www.w3schools.com</w:t>
        </w:r>
      </w:hyperlink>
    </w:p>
    <w:p w:rsidR="00E239ED"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FB055F" w:rsidRPr="000B345A">
          <w:rPr>
            <w:rStyle w:val="Hyperlink"/>
            <w:rFonts w:ascii="Times New Roman" w:hAnsi="Times New Roman"/>
            <w:sz w:val="24"/>
            <w:szCs w:val="24"/>
            <w:lang w:eastAsia="en-IN"/>
          </w:rPr>
          <w:t>https://developers.facebook.com/</w:t>
        </w:r>
      </w:hyperlink>
    </w:p>
    <w:p w:rsidR="00C774CA"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972752" w:rsidRPr="000B345A">
          <w:rPr>
            <w:rStyle w:val="Hyperlink"/>
            <w:rFonts w:ascii="Times New Roman" w:hAnsi="Times New Roman"/>
            <w:sz w:val="24"/>
            <w:szCs w:val="24"/>
            <w:lang w:eastAsia="en-IN"/>
          </w:rPr>
          <w:t>https://developers.facebook.com/apps</w:t>
        </w:r>
      </w:hyperlink>
    </w:p>
    <w:p w:rsidR="009D5981"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651257" w:rsidRPr="000B345A">
          <w:rPr>
            <w:rStyle w:val="Hyperlink"/>
            <w:rFonts w:ascii="Times New Roman" w:hAnsi="Times New Roman"/>
            <w:sz w:val="24"/>
            <w:szCs w:val="24"/>
            <w:lang w:eastAsia="en-IN"/>
          </w:rPr>
          <w:t>https://www.facebook.com/creatormyapp</w:t>
        </w:r>
      </w:hyperlink>
    </w:p>
    <w:p w:rsidR="00651257"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A936BA" w:rsidRPr="000B345A">
          <w:rPr>
            <w:rStyle w:val="Hyperlink"/>
            <w:rFonts w:ascii="Times New Roman" w:hAnsi="Times New Roman"/>
            <w:sz w:val="24"/>
            <w:szCs w:val="24"/>
            <w:lang w:eastAsia="en-IN"/>
          </w:rPr>
          <w:t>https://dev.twitter.com/</w:t>
        </w:r>
      </w:hyperlink>
    </w:p>
    <w:p w:rsidR="003D5729"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1173C8" w:rsidRPr="000B345A">
          <w:rPr>
            <w:rStyle w:val="Hyperlink"/>
            <w:rFonts w:ascii="Times New Roman" w:hAnsi="Times New Roman"/>
            <w:sz w:val="24"/>
            <w:szCs w:val="24"/>
            <w:lang w:eastAsia="en-IN"/>
          </w:rPr>
          <w:t>https://developers.google.com/</w:t>
        </w:r>
      </w:hyperlink>
    </w:p>
    <w:p w:rsidR="00EB7F34"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1173C8" w:rsidRPr="000B345A">
          <w:rPr>
            <w:rStyle w:val="Hyperlink"/>
            <w:rFonts w:ascii="Times New Roman" w:hAnsi="Times New Roman"/>
            <w:sz w:val="24"/>
            <w:szCs w:val="24"/>
            <w:lang w:eastAsia="en-IN"/>
          </w:rPr>
          <w:t>http://www.youtube.com/?gl=IN</w:t>
        </w:r>
      </w:hyperlink>
    </w:p>
    <w:p w:rsidR="001173C8"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8D0FDA" w:rsidRPr="000B345A">
          <w:rPr>
            <w:rStyle w:val="Hyperlink"/>
            <w:rFonts w:ascii="Times New Roman" w:hAnsi="Times New Roman"/>
            <w:sz w:val="24"/>
            <w:szCs w:val="24"/>
            <w:lang w:eastAsia="en-IN"/>
          </w:rPr>
          <w:t>https://github.com/anirban-nandy</w:t>
        </w:r>
      </w:hyperlink>
    </w:p>
    <w:p w:rsidR="00806D4F"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972752" w:rsidRPr="000B345A">
          <w:rPr>
            <w:rStyle w:val="Hyperlink"/>
            <w:rFonts w:ascii="Times New Roman" w:hAnsi="Times New Roman"/>
            <w:sz w:val="24"/>
            <w:szCs w:val="24"/>
            <w:lang w:eastAsia="en-IN"/>
          </w:rPr>
          <w:t>http://learn.github.com/p/intro.html</w:t>
        </w:r>
      </w:hyperlink>
    </w:p>
    <w:p w:rsidR="00972752"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82" w:history="1">
        <w:r w:rsidR="00BA5152" w:rsidRPr="000B345A">
          <w:rPr>
            <w:rStyle w:val="Hyperlink"/>
            <w:rFonts w:ascii="Times New Roman" w:hAnsi="Times New Roman"/>
            <w:sz w:val="24"/>
            <w:szCs w:val="24"/>
            <w:lang w:eastAsia="en-IN"/>
          </w:rPr>
          <w:t>https://enterprise.github.com/support</w:t>
        </w:r>
      </w:hyperlink>
    </w:p>
    <w:p w:rsidR="00BA5152" w:rsidRPr="000B345A" w:rsidRDefault="00D2451F" w:rsidP="00E65F63">
      <w:pPr>
        <w:pStyle w:val="ListParagraph"/>
        <w:numPr>
          <w:ilvl w:val="0"/>
          <w:numId w:val="4"/>
        </w:numPr>
        <w:spacing w:line="480" w:lineRule="auto"/>
        <w:rPr>
          <w:rStyle w:val="Hyperlink"/>
          <w:rFonts w:ascii="Times New Roman" w:hAnsi="Times New Roman"/>
          <w:i/>
          <w:sz w:val="24"/>
          <w:szCs w:val="24"/>
          <w:lang w:eastAsia="en-IN"/>
        </w:rPr>
      </w:pPr>
      <w:hyperlink r:id="rId83"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4" w:name="_Toc367967570"/>
      <w:r w:rsidRPr="00C273F0">
        <w:rPr>
          <w:rFonts w:eastAsia="Arial"/>
        </w:rPr>
        <w:t>Books</w:t>
      </w:r>
      <w:bookmarkEnd w:id="154"/>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5" w:name="_Toc367967571"/>
      <w:r>
        <w:t>Appendices</w:t>
      </w:r>
      <w:bookmarkEnd w:id="155"/>
    </w:p>
    <w:p w:rsidR="00472BB3" w:rsidRDefault="00472BB3" w:rsidP="00472BB3">
      <w:pPr>
        <w:rPr>
          <w:lang w:val="en-US"/>
        </w:rPr>
      </w:pPr>
    </w:p>
    <w:p w:rsidR="003252E9" w:rsidRPr="0013038E" w:rsidRDefault="003252E9" w:rsidP="0013038E">
      <w:pPr>
        <w:pStyle w:val="Heading2"/>
      </w:pPr>
      <w:bookmarkStart w:id="156" w:name="_Toc289275457"/>
      <w:bookmarkStart w:id="157" w:name="_Toc330365076"/>
      <w:bookmarkStart w:id="158" w:name="_Toc367967572"/>
      <w:r>
        <w:rPr>
          <w:rFonts w:eastAsia="Arial"/>
        </w:rPr>
        <w:t xml:space="preserve">IDE </w:t>
      </w:r>
      <w:r w:rsidR="0097323A">
        <w:rPr>
          <w:rFonts w:eastAsia="Arial"/>
        </w:rPr>
        <w:t>Used</w:t>
      </w:r>
      <w:r w:rsidRPr="005F7EBB">
        <w:rPr>
          <w:rFonts w:eastAsia="Arial"/>
        </w:rPr>
        <w:t>:</w:t>
      </w:r>
      <w:bookmarkEnd w:id="156"/>
      <w:bookmarkEnd w:id="157"/>
      <w:bookmarkEnd w:id="158"/>
    </w:p>
    <w:p w:rsidR="0072415F" w:rsidRPr="0072415F" w:rsidRDefault="0072415F" w:rsidP="0072415F"/>
    <w:p w:rsidR="0000779F" w:rsidRDefault="0000779F" w:rsidP="0000779F">
      <w:pPr>
        <w:pStyle w:val="Heading3"/>
        <w:rPr>
          <w:rFonts w:eastAsia="Arial"/>
        </w:rPr>
      </w:pPr>
      <w:bookmarkStart w:id="159" w:name="_Toc367967573"/>
      <w:r>
        <w:rPr>
          <w:rFonts w:eastAsia="Arial"/>
        </w:rPr>
        <w:t>Visual</w:t>
      </w:r>
      <w:r w:rsidRPr="005F7EBB">
        <w:rPr>
          <w:rFonts w:eastAsia="Arial"/>
        </w:rPr>
        <w:t xml:space="preserve"> Studio 2010</w:t>
      </w:r>
      <w:bookmarkEnd w:id="159"/>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5"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6"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7"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8"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9"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90"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91"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2"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3"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4"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5"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6"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7"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13038E">
      <w:pPr>
        <w:pStyle w:val="Heading2"/>
      </w:pPr>
      <w:bookmarkStart w:id="160" w:name="_Toc289275458"/>
      <w:bookmarkStart w:id="161" w:name="_Toc330365077"/>
      <w:bookmarkStart w:id="162" w:name="_Toc367967574"/>
      <w:r>
        <w:rPr>
          <w:rFonts w:eastAsia="Arial"/>
        </w:rPr>
        <w:t>Front End</w:t>
      </w:r>
      <w:bookmarkStart w:id="163" w:name="_Toc289275459"/>
      <w:bookmarkEnd w:id="160"/>
      <w:r>
        <w:rPr>
          <w:rFonts w:eastAsia="Arial"/>
        </w:rPr>
        <w:t xml:space="preserve"> - </w:t>
      </w:r>
      <w:r w:rsidRPr="005F7EBB">
        <w:rPr>
          <w:rFonts w:eastAsia="Arial"/>
        </w:rPr>
        <w:t>WPF (Windows Presentation Framework)</w:t>
      </w:r>
      <w:bookmarkEnd w:id="161"/>
      <w:bookmarkEnd w:id="162"/>
      <w:bookmarkEnd w:id="163"/>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8"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4" w:name="_Toc367967575"/>
      <w:r>
        <w:t>Programming with wpf</w:t>
      </w:r>
      <w:bookmarkEnd w:id="164"/>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D2451F">
        <w:fldChar w:fldCharType="begin"/>
      </w:r>
      <w:r w:rsidR="00D2451F">
        <w:instrText xml:space="preserve"> HYPERLINK "http://msdn.microsoft.com/en-IN/library/system.windows.aspx" </w:instrText>
      </w:r>
      <w:r w:rsidR="00D2451F">
        <w:fldChar w:fldCharType="separate"/>
      </w:r>
      <w:r w:rsidRPr="00191659">
        <w:rPr>
          <w:rFonts w:ascii="Times New Roman" w:hAnsi="Times New Roman" w:cs="Times New Roman"/>
          <w:color w:val="2A2A2A"/>
          <w:sz w:val="24"/>
          <w:szCs w:val="24"/>
        </w:rPr>
        <w:t>System.Windows</w:t>
      </w:r>
      <w:proofErr w:type="spellEnd"/>
      <w:r w:rsidR="00D2451F">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5" w:name="_Toc367967576"/>
      <w:r>
        <w:t>Markup &amp; code-behind</w:t>
      </w:r>
      <w:bookmarkEnd w:id="165"/>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13038E">
      <w:pPr>
        <w:pStyle w:val="Heading3"/>
      </w:pPr>
      <w:bookmarkStart w:id="166" w:name="_Toc367967577"/>
      <w:r>
        <w:t>security</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7" w:name="_Toc367967578"/>
      <w:r>
        <w:t>controls</w:t>
      </w:r>
      <w:bookmarkEnd w:id="167"/>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8" w:name="_Toc367967579"/>
      <w:r>
        <w:rPr>
          <w:rFonts w:eastAsia="Times New Roman"/>
          <w:lang w:eastAsia="en-IN"/>
        </w:rPr>
        <w:t>Wpf controls by function</w:t>
      </w:r>
      <w:bookmarkEnd w:id="168"/>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9"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"http://msdn.microsoft.com/en-IN/library/system.windows.controls.primitives.repeatbu</w:instrText>
      </w:r>
      <w:r w:rsidR="00D2451F">
        <w:instrText xml:space="preserve">tton.aspx" </w:instrText>
      </w:r>
      <w:r w:rsidR="00D2451F">
        <w:fldChar w:fldCharType="separate"/>
      </w:r>
      <w:r w:rsidRPr="00191659">
        <w:rPr>
          <w:rFonts w:ascii="Times New Roman" w:eastAsia="Times New Roman" w:hAnsi="Times New Roman" w:cs="Times New Roman"/>
          <w:sz w:val="24"/>
          <w:lang w:val="en-GB"/>
        </w:rPr>
        <w:t>RepeatButton</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D2451F">
        <w:fldChar w:fldCharType="begin"/>
      </w:r>
      <w:r w:rsidR="00D2451F">
        <w:instrText xml:space="preserve"> HYPERLINK "http://msdn.microsoft.com/en-IN/library/system.windows.controls.datagrid.aspx" </w:instrText>
      </w:r>
      <w:r w:rsidR="00D2451F">
        <w:fldChar w:fldCharType="separate"/>
      </w:r>
      <w:r w:rsidRPr="00191659">
        <w:rPr>
          <w:rFonts w:ascii="Times New Roman" w:eastAsia="Times New Roman" w:hAnsi="Times New Roman" w:cs="Times New Roman"/>
          <w:sz w:val="24"/>
          <w:lang w:val="en-GB"/>
        </w:rPr>
        <w:t>DataGrid</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"http://msdn.microsoft.com/en-IN/library/system.windows.controls.listview.aspx" </w:instrText>
      </w:r>
      <w:r w:rsidR="00D2451F">
        <w:fldChar w:fldCharType="separate"/>
      </w:r>
      <w:r w:rsidRPr="00191659">
        <w:rPr>
          <w:rFonts w:ascii="Times New Roman" w:eastAsia="Times New Roman" w:hAnsi="Times New Roman" w:cs="Times New Roman"/>
          <w:sz w:val="24"/>
          <w:lang w:val="en-GB"/>
        </w:rPr>
        <w:t>ListView</w:t>
      </w:r>
      <w:r w:rsidR="00D2451F">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"http://msdn.microsoft.com/en-IN/library/system.windows.controls.treeview.aspx" </w:instrText>
      </w:r>
      <w:r w:rsidR="00D2451F">
        <w:fldChar w:fldCharType="separate"/>
      </w:r>
      <w:r w:rsidRPr="00191659">
        <w:rPr>
          <w:rFonts w:ascii="Times New Roman" w:eastAsia="Times New Roman" w:hAnsi="Times New Roman" w:cs="Times New Roman"/>
          <w:sz w:val="24"/>
          <w:lang w:val="en-GB"/>
        </w:rPr>
        <w:t>TreeView</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0"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w:instrText>
      </w:r>
      <w:r w:rsidR="00D2451F">
        <w:instrText xml:space="preserve">//msdn.microsoft.com/en-IN/library/system.windows.controls.datepicker.aspx" </w:instrText>
      </w:r>
      <w:r w:rsidR="00D2451F">
        <w:fldChar w:fldCharType="separate"/>
      </w:r>
      <w:r w:rsidRPr="00191659">
        <w:rPr>
          <w:rFonts w:ascii="Times New Roman" w:eastAsia="Times New Roman" w:hAnsi="Times New Roman" w:cs="Times New Roman"/>
          <w:sz w:val="24"/>
          <w:lang w:val="en-GB"/>
        </w:rPr>
        <w:t>DatePicker</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D2451F">
        <w:fldChar w:fldCharType="begin"/>
      </w:r>
      <w:r w:rsidR="00D2451F">
        <w:instrText xml:space="preserve"> HYPERLINK "http://msdn.microsoft.com/en-IN/library/microsoft.win32.openfiledialog.aspx" </w:instrText>
      </w:r>
      <w:r w:rsidR="00D2451F">
        <w:fldChar w:fldCharType="separate"/>
      </w:r>
      <w:r w:rsidRPr="00191659">
        <w:rPr>
          <w:rFonts w:ascii="Times New Roman" w:eastAsia="Times New Roman" w:hAnsi="Times New Roman" w:cs="Times New Roman"/>
          <w:sz w:val="24"/>
          <w:lang w:val="en-GB"/>
        </w:rPr>
        <w:t>OpenFileDialog</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w:instrText>
      </w:r>
      <w:r w:rsidR="00D2451F">
        <w:instrText xml:space="preserve">/library/system.windows.controls.printdialog.aspx" </w:instrText>
      </w:r>
      <w:r w:rsidR="00D2451F">
        <w:fldChar w:fldCharType="separate"/>
      </w:r>
      <w:r w:rsidRPr="00191659">
        <w:rPr>
          <w:rFonts w:ascii="Times New Roman" w:eastAsia="Times New Roman" w:hAnsi="Times New Roman" w:cs="Times New Roman"/>
          <w:sz w:val="24"/>
          <w:lang w:val="en-GB"/>
        </w:rPr>
        <w:t>PrintDialog</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"http://msdn.microsoft.com/en-IN/library/microsoft.win32.savefiledialog.aspx" </w:instrText>
      </w:r>
      <w:r w:rsidR="00D2451F">
        <w:fldChar w:fldCharType="separate"/>
      </w:r>
      <w:r w:rsidRPr="00191659">
        <w:rPr>
          <w:rFonts w:ascii="Times New Roman" w:eastAsia="Times New Roman" w:hAnsi="Times New Roman" w:cs="Times New Roman"/>
          <w:sz w:val="24"/>
          <w:lang w:val="en-GB"/>
        </w:rPr>
        <w:t>SaveFileDialog</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D2451F">
        <w:fldChar w:fldCharType="begin"/>
      </w:r>
      <w:r w:rsidR="00D2451F">
        <w:instrText xml:space="preserve"> HYPERLINK "http://msdn.microsoft.com/en-IN/library/system.windo</w:instrText>
      </w:r>
      <w:r w:rsidR="00D2451F">
        <w:instrText xml:space="preserve">ws.controls.inkcanvas.aspx" </w:instrText>
      </w:r>
      <w:r w:rsidR="00D2451F">
        <w:fldChar w:fldCharType="separate"/>
      </w:r>
      <w:r w:rsidRPr="00191659">
        <w:rPr>
          <w:rFonts w:ascii="Times New Roman" w:eastAsia="Times New Roman" w:hAnsi="Times New Roman" w:cs="Times New Roman"/>
          <w:sz w:val="24"/>
          <w:lang w:val="en-GB"/>
        </w:rPr>
        <w:t>InkCanvas</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"http://msdn.microsoft.com/en-IN/library/system.windows.controls.inkpresenter.aspx" </w:instrText>
      </w:r>
      <w:r w:rsidR="00D2451F">
        <w:fldChar w:fldCharType="separate"/>
      </w:r>
      <w:r w:rsidRPr="00191659">
        <w:rPr>
          <w:rFonts w:ascii="Times New Roman" w:eastAsia="Times New Roman" w:hAnsi="Times New Roman" w:cs="Times New Roman"/>
          <w:sz w:val="24"/>
          <w:lang w:val="en-GB"/>
        </w:rPr>
        <w:t>InkPresenter</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01"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05"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D2451F">
        <w:fldChar w:fldCharType="begin"/>
      </w:r>
      <w:r w:rsidR="00D2451F">
        <w:instrText xml:space="preserve"> HYPERLINK "http://msdn.microsoft.com/en-IN/library/system.windows.controls.textbox.aspx" </w:instrText>
      </w:r>
      <w:r w:rsidR="00D2451F">
        <w:fldChar w:fldCharType="separate"/>
      </w:r>
      <w:r w:rsidRPr="00191659">
        <w:rPr>
          <w:rFonts w:ascii="Times New Roman" w:eastAsia="Times New Roman" w:hAnsi="Times New Roman" w:cs="Times New Roman"/>
          <w:sz w:val="24"/>
          <w:lang w:val="en-GB"/>
        </w:rPr>
        <w:t>TextBox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w:instrText>
      </w:r>
      <w:r w:rsidR="00D2451F">
        <w:instrText xml:space="preserve">crosoft.com/en-IN/library/system.windows.controls.richtextbox.aspx" </w:instrText>
      </w:r>
      <w:r w:rsidR="00D2451F">
        <w:fldChar w:fldCharType="separate"/>
      </w:r>
      <w:r w:rsidRPr="00191659">
        <w:rPr>
          <w:rFonts w:ascii="Times New Roman" w:eastAsia="Times New Roman" w:hAnsi="Times New Roman" w:cs="Times New Roman"/>
          <w:sz w:val="24"/>
          <w:lang w:val="en-GB"/>
        </w:rPr>
        <w:t>RichTextBox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"http://msdn.microsoft.com/en-IN/library/system.windows.controls.passwordbox.aspx" </w:instrText>
      </w:r>
      <w:r w:rsidR="00D2451F">
        <w:fldChar w:fldCharType="separate"/>
      </w:r>
      <w:r w:rsidRPr="00191659">
        <w:rPr>
          <w:rFonts w:ascii="Times New Roman" w:eastAsia="Times New Roman" w:hAnsi="Times New Roman" w:cs="Times New Roman"/>
          <w:sz w:val="24"/>
          <w:lang w:val="en-GB"/>
        </w:rPr>
        <w:t>PasswordBox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06"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16"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25"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26"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w:instrText>
      </w:r>
      <w:r w:rsidR="00D2451F">
        <w:instrText xml:space="preserve">p://msdn.microsoft.com/en-IN/library/system.windows.controls.mediaelement.aspx" </w:instrText>
      </w:r>
      <w:r w:rsidR="00D2451F">
        <w:fldChar w:fldCharType="separate"/>
      </w:r>
      <w:r w:rsidRPr="00191659">
        <w:rPr>
          <w:rFonts w:ascii="Times New Roman" w:eastAsia="Times New Roman" w:hAnsi="Times New Roman" w:cs="Times New Roman"/>
          <w:sz w:val="24"/>
          <w:lang w:val="en-GB"/>
        </w:rPr>
        <w:t>MediaElement</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"http://msdn.microsoft.com/en-IN/library/system.windows.controls.soundplayeraction.aspx" </w:instrText>
      </w:r>
      <w:r w:rsidR="00D2451F">
        <w:fldChar w:fldCharType="separate"/>
      </w:r>
      <w:r w:rsidRPr="00191659">
        <w:rPr>
          <w:rFonts w:ascii="Times New Roman" w:eastAsia="Times New Roman" w:hAnsi="Times New Roman" w:cs="Times New Roman"/>
          <w:sz w:val="24"/>
          <w:lang w:val="en-GB"/>
        </w:rPr>
        <w:t>SoundPlayerAction</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D2451F">
        <w:fldChar w:fldCharType="begin"/>
      </w:r>
      <w:r w:rsidR="00D2451F">
        <w:instrText xml:space="preserve"> HYPERLINK "http://msdn.microsoft.com/en-IN/library/system.windows.controls.contextmenu.aspx" </w:instrText>
      </w:r>
      <w:r w:rsidR="00D2451F">
        <w:fldChar w:fldCharType="separate"/>
      </w:r>
      <w:r w:rsidRPr="00191659">
        <w:rPr>
          <w:rFonts w:ascii="Times New Roman" w:eastAsia="Times New Roman" w:hAnsi="Times New Roman" w:cs="Times New Roman"/>
          <w:sz w:val="24"/>
          <w:lang w:val="en-GB"/>
        </w:rPr>
        <w:t>ContextMenu</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"http://msdn.microsoft.com/en-IN/li</w:instrText>
      </w:r>
      <w:r w:rsidR="00D2451F">
        <w:instrText xml:space="preserve">brary/system.windows.controls.toolbar.aspx" </w:instrText>
      </w:r>
      <w:r w:rsidR="00D2451F">
        <w:fldChar w:fldCharType="separate"/>
      </w:r>
      <w:r w:rsidRPr="00191659">
        <w:rPr>
          <w:rFonts w:ascii="Times New Roman" w:eastAsia="Times New Roman" w:hAnsi="Times New Roman" w:cs="Times New Roman"/>
          <w:sz w:val="24"/>
          <w:lang w:val="en-GB"/>
        </w:rPr>
        <w:t>ToolBar</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28"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"http://msdn.microsoft.com/en-IN/library/system.windows.navigation.navigationwindow.aspx" </w:instrText>
      </w:r>
      <w:r w:rsidR="00D2451F">
        <w:fldChar w:fldCharType="separate"/>
      </w:r>
      <w:r w:rsidRPr="00191659">
        <w:rPr>
          <w:rFonts w:ascii="Times New Roman" w:eastAsia="Times New Roman" w:hAnsi="Times New Roman" w:cs="Times New Roman"/>
          <w:sz w:val="24"/>
          <w:lang w:val="en-GB"/>
        </w:rPr>
        <w:t>NavigationWindow</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D2451F">
        <w:fldChar w:fldCharType="begin"/>
      </w:r>
      <w:r w:rsidR="00D2451F">
        <w:instrText xml:space="preserve"> HYPERLINK "http:</w:instrText>
      </w:r>
      <w:r w:rsidR="00D2451F">
        <w:instrText xml:space="preserve">//msdn.microsoft.com/en-IN/library/system.windows.controls.tabcontrol.aspx" </w:instrText>
      </w:r>
      <w:r w:rsidR="00D2451F">
        <w:fldChar w:fldCharType="separate"/>
      </w:r>
      <w:r w:rsidRPr="00191659">
        <w:rPr>
          <w:rFonts w:ascii="Times New Roman" w:eastAsia="Times New Roman" w:hAnsi="Times New Roman" w:cs="Times New Roman"/>
          <w:sz w:val="24"/>
          <w:lang w:val="en-GB"/>
        </w:rPr>
        <w:t>TabControl</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D2451F">
        <w:fldChar w:fldCharType="begin"/>
      </w:r>
      <w:r w:rsidR="00D2451F">
        <w:instrText xml:space="preserve"> HYPERLINK "http://msdn.microsoft.com/en-IN/library/system.windows.controls.checkbox.aspx" </w:instrText>
      </w:r>
      <w:r w:rsidR="00D2451F">
        <w:fldChar w:fldCharType="separate"/>
      </w:r>
      <w:r w:rsidRPr="00191659">
        <w:rPr>
          <w:rFonts w:ascii="Times New Roman" w:eastAsia="Times New Roman" w:hAnsi="Times New Roman" w:cs="Times New Roman"/>
          <w:sz w:val="24"/>
          <w:lang w:val="en-GB"/>
        </w:rPr>
        <w:t>CheckBox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w:instrText>
      </w:r>
      <w:r w:rsidR="00D2451F">
        <w:instrText xml:space="preserve">y/system.windows.controls.combobox.aspx" </w:instrText>
      </w:r>
      <w:r w:rsidR="00D2451F">
        <w:fldChar w:fldCharType="separate"/>
      </w:r>
      <w:r w:rsidRPr="00191659">
        <w:rPr>
          <w:rFonts w:ascii="Times New Roman" w:eastAsia="Times New Roman" w:hAnsi="Times New Roman" w:cs="Times New Roman"/>
          <w:sz w:val="24"/>
          <w:lang w:val="en-GB"/>
        </w:rPr>
        <w:t>ComboBox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"http://msdn.microsoft.com/en-IN/library/system.windows.controls.listbox.aspx" </w:instrText>
      </w:r>
      <w:r w:rsidR="00D2451F">
        <w:fldChar w:fldCharType="separate"/>
      </w:r>
      <w:r w:rsidRPr="00191659">
        <w:rPr>
          <w:rFonts w:ascii="Times New Roman" w:eastAsia="Times New Roman" w:hAnsi="Times New Roman" w:cs="Times New Roman"/>
          <w:sz w:val="24"/>
          <w:lang w:val="en-GB"/>
        </w:rPr>
        <w:t>ListBox</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D2451F">
        <w:fldChar w:fldCharType="begin"/>
      </w:r>
      <w:r w:rsidR="00D2451F">
        <w:instrText xml:space="preserve"> HYPERLINK "http://msdn.microsoft.com/en-IN/library/system.windows.controls.radiobutton.aspx" </w:instrText>
      </w:r>
      <w:r w:rsidR="00D2451F">
        <w:fldChar w:fldCharType="separate"/>
      </w:r>
      <w:r w:rsidRPr="00191659">
        <w:rPr>
          <w:rFonts w:ascii="Times New Roman" w:eastAsia="Times New Roman" w:hAnsi="Times New Roman" w:cs="Times New Roman"/>
          <w:sz w:val="24"/>
          <w:lang w:val="en-GB"/>
        </w:rPr>
        <w:t>RadioButton</w:t>
      </w:r>
      <w:proofErr w:type="spellEnd"/>
      <w:r w:rsidR="00D2451F">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31"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32"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38"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9" w:name="_Toc367967580"/>
      <w:r>
        <w:rPr>
          <w:rFonts w:eastAsia="Times New Roman"/>
          <w:lang w:eastAsia="en-IN" w:bidi="bn-IN"/>
        </w:rPr>
        <w:t>layout</w:t>
      </w:r>
      <w:bookmarkEnd w:id="169"/>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D2451F" w:rsidP="00E65F63">
      <w:pPr>
        <w:pStyle w:val="NormalWeb"/>
        <w:numPr>
          <w:ilvl w:val="0"/>
          <w:numId w:val="24"/>
        </w:numPr>
        <w:spacing w:before="0" w:beforeAutospacing="0" w:after="0" w:afterAutospacing="0" w:line="270" w:lineRule="atLeast"/>
      </w:pPr>
      <w:hyperlink r:id="rId13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D2451F" w:rsidP="00E65F63">
      <w:pPr>
        <w:pStyle w:val="NormalWeb"/>
        <w:numPr>
          <w:ilvl w:val="0"/>
          <w:numId w:val="24"/>
        </w:numPr>
        <w:spacing w:before="0" w:beforeAutospacing="0" w:after="0" w:afterAutospacing="0" w:line="270" w:lineRule="atLeast"/>
      </w:pPr>
      <w:hyperlink r:id="rId140"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D2451F" w:rsidP="00E65F63">
      <w:pPr>
        <w:pStyle w:val="NormalWeb"/>
        <w:numPr>
          <w:ilvl w:val="0"/>
          <w:numId w:val="24"/>
        </w:numPr>
        <w:spacing w:before="0" w:beforeAutospacing="0" w:after="0" w:afterAutospacing="0" w:line="270" w:lineRule="atLeast"/>
      </w:pPr>
      <w:hyperlink r:id="rId14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D2451F" w:rsidP="00E65F63">
      <w:pPr>
        <w:pStyle w:val="NormalWeb"/>
        <w:numPr>
          <w:ilvl w:val="0"/>
          <w:numId w:val="24"/>
        </w:numPr>
        <w:spacing w:before="0" w:beforeAutospacing="0" w:after="0" w:afterAutospacing="0" w:line="270" w:lineRule="atLeast"/>
      </w:pPr>
      <w:hyperlink r:id="rId142"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D2451F" w:rsidP="00E65F63">
      <w:pPr>
        <w:pStyle w:val="NormalWeb"/>
        <w:numPr>
          <w:ilvl w:val="0"/>
          <w:numId w:val="24"/>
        </w:numPr>
        <w:spacing w:before="0" w:beforeAutospacing="0" w:after="0" w:afterAutospacing="0" w:line="270" w:lineRule="atLeast"/>
      </w:pPr>
      <w:hyperlink r:id="rId143"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D2451F" w:rsidP="00E65F63">
      <w:pPr>
        <w:pStyle w:val="NormalWeb"/>
        <w:numPr>
          <w:ilvl w:val="0"/>
          <w:numId w:val="24"/>
        </w:numPr>
        <w:spacing w:before="0" w:beforeAutospacing="0" w:after="0" w:afterAutospacing="0" w:line="270" w:lineRule="atLeast"/>
      </w:pPr>
      <w:hyperlink r:id="rId144"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70" w:name="_Toc367967581"/>
      <w:r w:rsidRPr="00191659">
        <w:lastRenderedPageBreak/>
        <w:t>G</w:t>
      </w:r>
      <w:r w:rsidR="0000779F" w:rsidRPr="00191659">
        <w:t>raphics</w:t>
      </w:r>
      <w:bookmarkEnd w:id="170"/>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1" w:name="_Toc289170424"/>
      <w:bookmarkStart w:id="172" w:name="_Toc289252222"/>
      <w:bookmarkStart w:id="173" w:name="_Toc36796758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1"/>
      <w:bookmarkEnd w:id="172"/>
      <w:bookmarkEnd w:id="173"/>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4" w:name="_Toc367967583"/>
      <w:bookmarkStart w:id="175" w:name="_Toc289275460"/>
      <w:bookmarkStart w:id="176" w:name="_Toc330365078"/>
      <w:r>
        <w:rPr>
          <w:rFonts w:eastAsia="Arial"/>
        </w:rPr>
        <w:t>Programming Framework</w:t>
      </w:r>
      <w:bookmarkEnd w:id="174"/>
      <w:r>
        <w:rPr>
          <w:rFonts w:eastAsia="Arial"/>
        </w:rPr>
        <w:t xml:space="preserve"> </w:t>
      </w:r>
      <w:bookmarkEnd w:id="175"/>
      <w:bookmarkEnd w:id="176"/>
    </w:p>
    <w:p w:rsidR="00766382" w:rsidRPr="00766382" w:rsidRDefault="00766382" w:rsidP="00766382">
      <w:pPr>
        <w:pStyle w:val="Heading3"/>
        <w:rPr>
          <w:rFonts w:eastAsia="Arial"/>
        </w:rPr>
      </w:pPr>
      <w:bookmarkStart w:id="177" w:name="_Toc367967584"/>
      <w:r w:rsidRPr="008F4684">
        <w:rPr>
          <w:rFonts w:eastAsia="Arial"/>
        </w:rPr>
        <w:t>.NET 4</w:t>
      </w:r>
      <w:r>
        <w:rPr>
          <w:rFonts w:eastAsia="Arial"/>
        </w:rPr>
        <w:t>.5</w:t>
      </w:r>
      <w:bookmarkEnd w:id="177"/>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4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4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 xml:space="preserve">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"http://msdn.microsoft.com/en-us/library/system.device.location.aspx" </w:instrText>
            </w:r>
            <w:r w:rsidR="00D2451F">
              <w:fldChar w:fldCharType="separate"/>
            </w:r>
            <w:r w:rsidRPr="00503CC8">
              <w:rPr>
                <w:rStyle w:val="Hyperlink"/>
                <w:rFonts w:ascii="Times New Roman" w:hAnsi="Times New Roman" w:cs="Times New Roman"/>
                <w:color w:val="03697A"/>
                <w:sz w:val="24"/>
                <w:szCs w:val="24"/>
              </w:rPr>
              <w:t>System.Device.Location</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"http://msdn.microsoft.com/en-us/library/system.device.location.aspx" </w:instrText>
            </w:r>
            <w:r w:rsidR="00D2451F">
              <w:fldChar w:fldCharType="separate"/>
            </w:r>
            <w:r w:rsidRPr="00503CC8">
              <w:rPr>
                <w:rStyle w:val="Hyperlink"/>
                <w:rFonts w:ascii="Times New Roman" w:hAnsi="Times New Roman" w:cs="Times New Roman"/>
                <w:color w:val="03697A"/>
                <w:sz w:val="24"/>
                <w:szCs w:val="24"/>
              </w:rPr>
              <w:t>System.Device.Location</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w:instrText>
            </w:r>
            <w:r w:rsidR="00D2451F">
              <w:instrText xml:space="preserve">em.dynamic.aspx" </w:instrText>
            </w:r>
            <w:r w:rsidR="00D2451F">
              <w:fldChar w:fldCharType="separate"/>
            </w:r>
            <w:r w:rsidRPr="00503CC8">
              <w:rPr>
                <w:rStyle w:val="Hyperlink"/>
                <w:rFonts w:ascii="Times New Roman" w:hAnsi="Times New Roman" w:cs="Times New Roman"/>
                <w:color w:val="03697A"/>
                <w:sz w:val="24"/>
                <w:szCs w:val="24"/>
              </w:rPr>
              <w:t>System.Dynamic</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"http://msdn.microsoft.com/en-us/library/system.globalization.aspx" </w:instrText>
            </w:r>
            <w:r w:rsidR="00D2451F">
              <w:fldChar w:fldCharType="separate"/>
            </w:r>
            <w:r w:rsidRPr="00503CC8">
              <w:rPr>
                <w:rStyle w:val="Hyperlink"/>
                <w:rFonts w:ascii="Times New Roman" w:hAnsi="Times New Roman" w:cs="Times New Roman"/>
                <w:color w:val="03697A"/>
                <w:sz w:val="24"/>
                <w:szCs w:val="24"/>
              </w:rPr>
              <w:t>System.Globalization</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"http://msdn.microsoft.com/en-us/library/system.globalization.stringinfo.aspx" </w:instrText>
            </w:r>
            <w:r w:rsidR="00D2451F">
              <w:fldChar w:fldCharType="separate"/>
            </w:r>
            <w:r w:rsidRPr="00503CC8">
              <w:rPr>
                <w:rStyle w:val="Hyperlink"/>
                <w:rFonts w:ascii="Times New Roman" w:hAnsi="Times New Roman" w:cs="Times New Roman"/>
                <w:color w:val="03697A"/>
                <w:sz w:val="24"/>
                <w:szCs w:val="24"/>
              </w:rPr>
              <w:t>StringInfo</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64"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"http://msdn.microsoft.com/en-us/library/system.media.aspx" </w:instrText>
            </w:r>
            <w:r w:rsidR="00D2451F">
              <w:fldChar w:fldCharType="separate"/>
            </w:r>
            <w:r w:rsidRPr="00503CC8">
              <w:rPr>
                <w:rStyle w:val="Hyperlink"/>
                <w:rFonts w:ascii="Times New Roman" w:hAnsi="Times New Roman" w:cs="Times New Roman"/>
                <w:color w:val="03697A"/>
                <w:sz w:val="24"/>
                <w:szCs w:val="24"/>
              </w:rPr>
              <w:t>System.Media</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"http://msdn.microsoft.com/en-us/library/system.numerics.aspx" </w:instrText>
            </w:r>
            <w:r w:rsidR="00D2451F">
              <w:fldChar w:fldCharType="separate"/>
            </w:r>
            <w:r w:rsidRPr="00503CC8">
              <w:rPr>
                <w:rStyle w:val="Hyperlink"/>
                <w:rFonts w:ascii="Times New Roman" w:hAnsi="Times New Roman" w:cs="Times New Roman"/>
                <w:color w:val="03697A"/>
                <w:sz w:val="24"/>
                <w:szCs w:val="24"/>
              </w:rPr>
              <w:t>System.Numerics</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73"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74"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deserialization,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5"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6"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"http://msdn.microsoft.com/en-us/library/system.timers.aspx" </w:instrText>
            </w:r>
            <w:r w:rsidR="00D2451F">
              <w:fldChar w:fldCharType="separate"/>
            </w:r>
            <w:r w:rsidRPr="00503CC8">
              <w:rPr>
                <w:rStyle w:val="Hyperlink"/>
                <w:rFonts w:ascii="Times New Roman" w:hAnsi="Times New Roman" w:cs="Times New Roman"/>
                <w:color w:val="03697A"/>
                <w:sz w:val="24"/>
                <w:szCs w:val="24"/>
              </w:rPr>
              <w:t>System.Timers</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89"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3"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XQuery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7"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"http://msdn.microsoft.com/en-us/library/microsoft.aspnet.snapin.aspx" </w:instrText>
            </w:r>
            <w:r w:rsidR="00D2451F">
              <w:fldChar w:fldCharType="separate"/>
            </w:r>
            <w:r w:rsidRPr="00503CC8">
              <w:rPr>
                <w:rStyle w:val="Hyperlink"/>
                <w:rFonts w:ascii="Times New Roman" w:hAnsi="Times New Roman" w:cs="Times New Roman"/>
                <w:color w:val="03697A"/>
                <w:sz w:val="24"/>
                <w:szCs w:val="24"/>
              </w:rPr>
              <w:t>Microsoft.Aspnet.Snapin</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98"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1"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"http://msdn.microsoft.com/en-us/library/microsoft.data.entity.build.tasks.aspx" </w:instrText>
            </w:r>
            <w:r w:rsidR="00D2451F">
              <w:fldChar w:fldCharType="separate"/>
            </w:r>
            <w:r w:rsidRPr="00503CC8">
              <w:rPr>
                <w:rStyle w:val="Hyperlink"/>
                <w:rFonts w:ascii="Times New Roman" w:hAnsi="Times New Roman" w:cs="Times New Roman"/>
                <w:color w:val="03697A"/>
                <w:sz w:val="24"/>
                <w:szCs w:val="24"/>
              </w:rPr>
              <w:t>Microsoft.Data.Entity.Build.Tasks</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2"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3"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D2451F">
              <w:fldChar w:fldCharType="begin"/>
            </w:r>
            <w:r w:rsidR="00D2451F">
              <w:instrText xml:space="preserve"> HYPERLINK "http://msdn.microsoft.com/en-us/library/microsoft.sqlserver.server.aspx" </w:instrText>
            </w:r>
            <w:r w:rsidR="00D2451F">
              <w:fldChar w:fldCharType="separate"/>
            </w:r>
            <w:r w:rsidRPr="00503CC8">
              <w:rPr>
                <w:rStyle w:val="Hyperlink"/>
                <w:rFonts w:ascii="Times New Roman" w:hAnsi="Times New Roman" w:cs="Times New Roman"/>
                <w:color w:val="03697A"/>
                <w:sz w:val="24"/>
                <w:szCs w:val="24"/>
              </w:rPr>
              <w:t>Microsoft.SqlServer.Server</w:t>
            </w:r>
            <w:proofErr w:type="spellEnd"/>
            <w:r w:rsidR="00D2451F">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4"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5"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7"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8"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D2451F" w:rsidP="005D5410">
            <w:pPr>
              <w:spacing w:before="150" w:after="150" w:line="240" w:lineRule="atLeast"/>
              <w:ind w:left="150" w:right="150"/>
              <w:rPr>
                <w:rFonts w:ascii="Times New Roman" w:hAnsi="Times New Roman" w:cs="Times New Roman"/>
                <w:color w:val="2A2A2A"/>
                <w:sz w:val="24"/>
                <w:szCs w:val="24"/>
              </w:rPr>
            </w:pPr>
            <w:hyperlink r:id="rId209"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8" w:name="_Toc304900511"/>
      <w:bookmarkStart w:id="179" w:name="_Toc320368089"/>
      <w:bookmarkStart w:id="180" w:name="_Toc330365079"/>
      <w:bookmarkStart w:id="181" w:name="_Toc367967585"/>
      <w:r w:rsidRPr="003D00A7">
        <w:t>Database</w:t>
      </w:r>
      <w:r>
        <w:t>/backend</w:t>
      </w:r>
      <w:bookmarkEnd w:id="178"/>
      <w:bookmarkEnd w:id="179"/>
      <w:bookmarkEnd w:id="180"/>
      <w:r w:rsidR="005D5410">
        <w:t>:</w:t>
      </w:r>
      <w:bookmarkEnd w:id="181"/>
    </w:p>
    <w:p w:rsidR="005D5410" w:rsidRDefault="005D5410" w:rsidP="005D5410"/>
    <w:p w:rsidR="005D5410" w:rsidRPr="005D5410" w:rsidRDefault="005D5410" w:rsidP="005D5410">
      <w:pPr>
        <w:pStyle w:val="Heading3"/>
      </w:pPr>
      <w:bookmarkStart w:id="182" w:name="_Toc367967586"/>
      <w:r>
        <w:t>MySQL</w:t>
      </w:r>
      <w:bookmarkEnd w:id="182"/>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0"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w:t>
      </w:r>
      <w:proofErr w:type="spellStart"/>
      <w:r w:rsidRPr="00503CC8">
        <w:rPr>
          <w:color w:val="000000"/>
        </w:rPr>
        <w:t>sql</w:t>
      </w:r>
      <w:proofErr w:type="spellEnd"/>
      <w:r w:rsidRPr="00503CC8">
        <w:rPr>
          <w:color w:val="000000"/>
        </w:rPr>
        <w:t xml:space="preserve">-mode you can make the MySQL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MySQL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MySQL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11"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3" w:name="_Toc367967587"/>
      <w:r>
        <w:t xml:space="preserve">ide for </w:t>
      </w:r>
      <w:r w:rsidRPr="003D00A7">
        <w:t>Database</w:t>
      </w:r>
      <w:bookmarkEnd w:id="183"/>
      <w:r>
        <w:t xml:space="preserve"> </w:t>
      </w:r>
    </w:p>
    <w:p w:rsidR="00B80591" w:rsidRDefault="00B80591" w:rsidP="00B80591"/>
    <w:p w:rsidR="00B80591" w:rsidRDefault="00B80591" w:rsidP="00B80591">
      <w:pPr>
        <w:pStyle w:val="Heading3"/>
      </w:pPr>
      <w:bookmarkStart w:id="184" w:name="_Toc367967588"/>
      <w:r w:rsidRPr="003D00A7">
        <w:t>MySQL</w:t>
      </w:r>
      <w:r>
        <w:t xml:space="preserve"> workbench</w:t>
      </w:r>
      <w:bookmarkEnd w:id="184"/>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12"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MySQL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13"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5" w:name="_Toc289275461"/>
      <w:bookmarkStart w:id="186" w:name="_Toc330365080"/>
      <w:bookmarkStart w:id="187" w:name="_Toc367967589"/>
      <w:r w:rsidRPr="00490D21">
        <w:rPr>
          <w:rFonts w:eastAsia="Arial"/>
        </w:rPr>
        <w:t>P</w:t>
      </w:r>
      <w:r>
        <w:rPr>
          <w:rFonts w:eastAsia="Arial"/>
        </w:rPr>
        <w:t>rogramming Language</w:t>
      </w:r>
      <w:bookmarkEnd w:id="185"/>
      <w:bookmarkEnd w:id="186"/>
      <w:bookmarkEnd w:id="187"/>
    </w:p>
    <w:p w:rsidR="002F4972" w:rsidRDefault="002F4972" w:rsidP="002F4972"/>
    <w:p w:rsidR="002F4972" w:rsidRDefault="002F4972" w:rsidP="002F4972">
      <w:pPr>
        <w:pStyle w:val="Heading3"/>
      </w:pPr>
      <w:bookmarkStart w:id="188" w:name="_Toc367967590"/>
      <w:r>
        <w:t>C# - C sharp</w:t>
      </w:r>
      <w:bookmarkEnd w:id="188"/>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14"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15"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16"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17"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18"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9"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20"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21"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22"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23"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24"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25"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26"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27"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89" w:name="_Toc289170426"/>
      <w:bookmarkStart w:id="190" w:name="_Toc289252224"/>
      <w:bookmarkStart w:id="191" w:name="_Toc367967591"/>
      <w:r w:rsidRPr="00B807A7">
        <w:rPr>
          <w:rFonts w:eastAsia="Arial"/>
        </w:rPr>
        <w:t>Dia</w:t>
      </w:r>
      <w:r>
        <w:rPr>
          <w:rFonts w:eastAsia="Arial"/>
        </w:rPr>
        <w:t xml:space="preserve"> for Diagram Drawing &amp;Modeling</w:t>
      </w:r>
      <w:bookmarkEnd w:id="189"/>
      <w:bookmarkEnd w:id="190"/>
      <w:bookmarkEnd w:id="191"/>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2" w:name="_Toc289252225"/>
      <w:bookmarkStart w:id="193" w:name="_Toc367967592"/>
      <w:r>
        <w:rPr>
          <w:rFonts w:eastAsia="Arial"/>
        </w:rPr>
        <w:t>Google Spreadsheet</w:t>
      </w:r>
      <w:r w:rsidRPr="001003EA">
        <w:rPr>
          <w:rFonts w:eastAsia="Arial"/>
        </w:rPr>
        <w:t xml:space="preserve"> Interface:</w:t>
      </w:r>
      <w:bookmarkEnd w:id="192"/>
      <w:bookmarkEnd w:id="193"/>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 xml:space="preserve">With Google </w:t>
      </w:r>
      <w:proofErr w:type="spellStart"/>
      <w:r w:rsidRPr="00503CC8">
        <w:rPr>
          <w:rFonts w:ascii="Times New Roman" w:hAnsi="Times New Roman" w:cs="Times New Roman"/>
          <w:i/>
          <w:iCs/>
          <w:color w:val="000000"/>
          <w:sz w:val="24"/>
          <w:szCs w:val="24"/>
        </w:rPr>
        <w:t>Spreadsheets</w:t>
      </w:r>
      <w:proofErr w:type="spellEnd"/>
      <w:r w:rsidRPr="00503CC8">
        <w:rPr>
          <w:rFonts w:ascii="Times New Roman" w:hAnsi="Times New Roman" w:cs="Times New Roman"/>
          <w:i/>
          <w:iCs/>
          <w:color w:val="000000"/>
          <w:sz w:val="24"/>
          <w:szCs w:val="24"/>
        </w:rPr>
        <w:t xml:space="preserve">, we can easily create, share, and edit </w:t>
      </w:r>
      <w:proofErr w:type="spellStart"/>
      <w:r w:rsidRPr="00503CC8">
        <w:rPr>
          <w:rFonts w:ascii="Times New Roman" w:hAnsi="Times New Roman" w:cs="Times New Roman"/>
          <w:i/>
          <w:iCs/>
          <w:color w:val="000000"/>
          <w:sz w:val="24"/>
          <w:szCs w:val="24"/>
        </w:rPr>
        <w:t>spreadsheets</w:t>
      </w:r>
      <w:proofErr w:type="spellEnd"/>
      <w:r w:rsidRPr="00503CC8">
        <w:rPr>
          <w:rFonts w:ascii="Times New Roman" w:hAnsi="Times New Roman" w:cs="Times New Roman"/>
          <w:i/>
          <w:iCs/>
          <w:color w:val="000000"/>
          <w:sz w:val="24"/>
          <w:szCs w:val="24"/>
        </w:rPr>
        <w:t xml:space="preserve">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 xml:space="preserve">Chat in real time with others who are editing our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 xml:space="preserve">Embed a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 xml:space="preserve">, or a section of a </w:t>
      </w:r>
      <w:proofErr w:type="spellStart"/>
      <w:r w:rsidRPr="00503CC8">
        <w:rPr>
          <w:rFonts w:ascii="Times New Roman" w:hAnsi="Times New Roman" w:cs="Times New Roman"/>
          <w:i/>
          <w:iCs/>
          <w:color w:val="000000"/>
          <w:sz w:val="24"/>
          <w:szCs w:val="24"/>
        </w:rPr>
        <w:t>spreadsheet</w:t>
      </w:r>
      <w:proofErr w:type="spellEnd"/>
      <w:r w:rsidRPr="00503CC8">
        <w:rPr>
          <w:rFonts w:ascii="Times New Roman" w:hAnsi="Times New Roman" w:cs="Times New Roman"/>
          <w:i/>
          <w:iCs/>
          <w:color w:val="000000"/>
          <w:sz w:val="24"/>
          <w:szCs w:val="24"/>
        </w:rPr>
        <w:t>, in our blog or website.</w:t>
      </w:r>
    </w:p>
    <w:p w:rsidR="009F6550" w:rsidRDefault="009F6550" w:rsidP="009F6550">
      <w:pPr>
        <w:pStyle w:val="Heading2"/>
      </w:pPr>
      <w:bookmarkStart w:id="194" w:name="_Toc367967593"/>
      <w:r w:rsidRPr="009F6550">
        <w:t>Cacoo</w:t>
      </w:r>
      <w:proofErr w:type="gramStart"/>
      <w:r w:rsidRPr="009F6550">
        <w:t>::</w:t>
      </w:r>
      <w:proofErr w:type="gramEnd"/>
      <w:r w:rsidRPr="009F6550">
        <w:rPr>
          <w:szCs w:val="27"/>
        </w:rPr>
        <w:t xml:space="preserve"> </w:t>
      </w:r>
      <w:r w:rsidRPr="009F6550">
        <w:t>online drawing tool</w:t>
      </w:r>
      <w:bookmarkEnd w:id="194"/>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95" w:name="_Toc367967594"/>
      <w:r w:rsidRPr="009F6550">
        <w:t>Creating Diagrams</w:t>
      </w:r>
      <w:bookmarkEnd w:id="19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6" w:name="_Toc367967595"/>
      <w:r w:rsidRPr="00726E05">
        <w:t>Collaboration</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7" w:name="_Toc367967596"/>
      <w:r w:rsidRPr="00726E05">
        <w:t>Sharing Diagrams</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8" w:name="_Toc367967597"/>
      <w:r w:rsidRPr="00726E05">
        <w:t>Managing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9" w:name="_Toc367967598"/>
      <w:r w:rsidRPr="00726E05">
        <w:t>Languages and Time Zones</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200" w:name="_Toc367967599"/>
      <w:r w:rsidRPr="00726E05">
        <w:t>Security</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201" w:name="_Toc367967600"/>
      <w:r w:rsidRPr="00726E05">
        <w:t>API</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access_token</w:t>
      </w:r>
      <w:proofErr w:type="spellEnd"/>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w:t>
      </w: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w:t>
      </w:r>
      <w:proofErr w:type="spellStart"/>
      <w:r w:rsidRPr="00EA7310">
        <w:rPr>
          <w:rFonts w:ascii="Times New Roman" w:eastAsiaTheme="minorHAnsi" w:hAnsi="Times New Roman"/>
          <w:color w:val="000000"/>
          <w:sz w:val="24"/>
          <w:szCs w:val="24"/>
        </w:rPr>
        <w:t>request_token</w:t>
      </w:r>
      <w:proofErr w:type="spellEnd"/>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9"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2" w:name="_Toc367967601"/>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202"/>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203" w:name="_Toc367967602"/>
      <w:r w:rsidRPr="0060700F">
        <w:rPr>
          <w:rStyle w:val="mw-headline"/>
          <w:szCs w:val="26"/>
        </w:rPr>
        <w:lastRenderedPageBreak/>
        <w:t>Description</w:t>
      </w:r>
      <w:bookmarkEnd w:id="20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204" w:name="_Toc367967603"/>
      <w:r w:rsidRPr="009A167B">
        <w:t>Limitations and constraints</w:t>
      </w:r>
      <w:bookmarkEnd w:id="20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5" w:name="_Toc367967604"/>
      <w:proofErr w:type="gramStart"/>
      <w:r>
        <w:t>Glossary.</w:t>
      </w:r>
      <w:bookmarkEnd w:id="205"/>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w:t>
      </w:r>
      <w:proofErr w:type="gramEnd"/>
      <w:r w:rsidRPr="00EA7310">
        <w:rPr>
          <w:rFonts w:ascii="Times New Roman" w:hAnsi="Times New Roman" w:cs="Times New Roman"/>
          <w:iCs/>
          <w:color w:val="000000"/>
          <w:sz w:val="24"/>
          <w:szCs w:val="24"/>
        </w:rPr>
        <w:t xml:space="preserv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51F" w:rsidRDefault="00D2451F" w:rsidP="009A41F0">
      <w:pPr>
        <w:spacing w:after="0" w:line="240" w:lineRule="auto"/>
      </w:pPr>
      <w:r>
        <w:separator/>
      </w:r>
    </w:p>
  </w:endnote>
  <w:endnote w:type="continuationSeparator" w:id="0">
    <w:p w:rsidR="00D2451F" w:rsidRDefault="00D2451F"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D22EF" w:rsidRDefault="00D2451F">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D2451F">
                      <w:pPr>
                        <w:pStyle w:val="Footer"/>
                        <w:jc w:val="center"/>
                      </w:pPr>
                      <w:r>
                        <w:fldChar w:fldCharType="begin"/>
                      </w:r>
                      <w:r>
                        <w:instrText xml:space="preserve"> PAGE   \* MERGEFORMAT </w:instrText>
                      </w:r>
                      <w:r>
                        <w:fldChar w:fldCharType="separate"/>
                      </w:r>
                      <w:r w:rsidR="000313BD">
                        <w:rPr>
                          <w:noProof/>
                        </w:rPr>
                        <w:t>25</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51F" w:rsidRDefault="00D2451F" w:rsidP="009A41F0">
      <w:pPr>
        <w:spacing w:after="0" w:line="240" w:lineRule="auto"/>
      </w:pPr>
      <w:r>
        <w:separator/>
      </w:r>
    </w:p>
  </w:footnote>
  <w:footnote w:type="continuationSeparator" w:id="0">
    <w:p w:rsidR="00D2451F" w:rsidRDefault="00D2451F"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35pt;height:10.35pt" o:bullet="t">
        <v:imagedata r:id="rId1" o:title="bullet1"/>
      </v:shape>
    </w:pict>
  </w:numPicBullet>
  <w:numPicBullet w:numPicBulletId="1">
    <w:pict>
      <v:shape id="_x0000_i1030" type="#_x0000_t75" style="width:12.35pt;height:10.35pt" o:bullet="t">
        <v:imagedata r:id="rId2" o:title="bullet2"/>
      </v:shape>
    </w:pict>
  </w:numPicBullet>
  <w:numPicBullet w:numPicBulletId="2">
    <w:pict>
      <v:shape id="_x0000_i1031"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13BD"/>
    <w:rsid w:val="00036AD8"/>
    <w:rsid w:val="00043687"/>
    <w:rsid w:val="00050F33"/>
    <w:rsid w:val="00073BA3"/>
    <w:rsid w:val="0008526D"/>
    <w:rsid w:val="00096BB4"/>
    <w:rsid w:val="000A19CA"/>
    <w:rsid w:val="000B1064"/>
    <w:rsid w:val="000B345A"/>
    <w:rsid w:val="000C607B"/>
    <w:rsid w:val="000D24E7"/>
    <w:rsid w:val="000D788B"/>
    <w:rsid w:val="000E3659"/>
    <w:rsid w:val="000E6CE4"/>
    <w:rsid w:val="000F27A7"/>
    <w:rsid w:val="000F5403"/>
    <w:rsid w:val="00101BA9"/>
    <w:rsid w:val="00111821"/>
    <w:rsid w:val="0011205D"/>
    <w:rsid w:val="00113172"/>
    <w:rsid w:val="0011408C"/>
    <w:rsid w:val="00114710"/>
    <w:rsid w:val="001173C8"/>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0DFC"/>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2451F"/>
    <w:rsid w:val="00D34B04"/>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07D81"/>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eparator.aspx" TargetMode="External"/><Relationship Id="rId21" Type="http://schemas.openxmlformats.org/officeDocument/2006/relationships/hyperlink" Target="https://en.wikipedia.org/wiki/Biometrics" TargetMode="External"/><Relationship Id="rId42" Type="http://schemas.openxmlformats.org/officeDocument/2006/relationships/image" Target="media/image27.png"/><Relationship Id="rId63" Type="http://schemas.openxmlformats.org/officeDocument/2006/relationships/hyperlink" Target="http://www.mysql.com/" TargetMode="External"/><Relationship Id="rId84" Type="http://schemas.openxmlformats.org/officeDocument/2006/relationships/image" Target="media/image34.png"/><Relationship Id="rId138" Type="http://schemas.openxmlformats.org/officeDocument/2006/relationships/hyperlink" Target="http://msdn.microsoft.com/en-IN/library/system.windows.controls.tooltip.aspx" TargetMode="External"/><Relationship Id="rId159" Type="http://schemas.openxmlformats.org/officeDocument/2006/relationships/hyperlink" Target="http://msdn.microsoft.com/en-us/library/gg145037.aspx" TargetMode="External"/><Relationship Id="rId170" Type="http://schemas.openxmlformats.org/officeDocument/2006/relationships/hyperlink" Target="http://msdn.microsoft.com/en-us/library/gg145046.aspx" TargetMode="External"/><Relationship Id="rId191" Type="http://schemas.openxmlformats.org/officeDocument/2006/relationships/hyperlink" Target="http://msdn.microsoft.com/en-us/library/gg145026.aspx" TargetMode="External"/><Relationship Id="rId205" Type="http://schemas.openxmlformats.org/officeDocument/2006/relationships/hyperlink" Target="http://msdn.microsoft.com/en-us/library/gg145040.aspx" TargetMode="External"/><Relationship Id="rId226" Type="http://schemas.openxmlformats.org/officeDocument/2006/relationships/hyperlink" Target="http://en.wikipedia.org/wiki/International_Organization_for_Standardization" TargetMode="External"/><Relationship Id="rId107" Type="http://schemas.openxmlformats.org/officeDocument/2006/relationships/hyperlink" Target="http://msdn.microsoft.com/en-IN/library/system.windows.controls.primitives.bulletdecorator.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jpe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s://maps.google.co.in/" TargetMode="External"/><Relationship Id="rId128" Type="http://schemas.openxmlformats.org/officeDocument/2006/relationships/hyperlink" Target="http://msdn.microsoft.com/en-IN/library/system.windows.controls.frame.aspx" TargetMode="External"/><Relationship Id="rId149" Type="http://schemas.openxmlformats.org/officeDocument/2006/relationships/hyperlink" Target="http://msdn.microsoft.com/en-us/library/gg145022.aspx" TargetMode="External"/><Relationship Id="rId5" Type="http://schemas.openxmlformats.org/officeDocument/2006/relationships/settings" Target="settings.xml"/><Relationship Id="rId95" Type="http://schemas.openxmlformats.org/officeDocument/2006/relationships/hyperlink" Target="http://en.wikipedia.org/wiki/Domain-specific_language" TargetMode="External"/><Relationship Id="rId160" Type="http://schemas.openxmlformats.org/officeDocument/2006/relationships/hyperlink" Target="http://msdn.microsoft.com/en-us/library/gg145023.aspx" TargetMode="External"/><Relationship Id="rId181" Type="http://schemas.openxmlformats.org/officeDocument/2006/relationships/hyperlink" Target="http://msdn.microsoft.com/en-us/library/gg145010.aspx" TargetMode="External"/><Relationship Id="rId216" Type="http://schemas.openxmlformats.org/officeDocument/2006/relationships/hyperlink" Target="http://en.wikipedia.org/wiki/Imperative_programming" TargetMode="External"/><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hyperlink" Target="http://dev.mysql.com/" TargetMode="External"/><Relationship Id="rId118" Type="http://schemas.openxmlformats.org/officeDocument/2006/relationships/hyperlink" Target="http://msdn.microsoft.com/en-IN/library/system.windows.controls.primitives.scrollbar.aspx" TargetMode="External"/><Relationship Id="rId139" Type="http://schemas.openxmlformats.org/officeDocument/2006/relationships/hyperlink" Target="http://msdn.microsoft.com/en-IN/library/system.windows.controls.canvas.aspx" TargetMode="External"/><Relationship Id="rId85" Type="http://schemas.openxmlformats.org/officeDocument/2006/relationships/hyperlink" Target="http://en.wikipedia.org/wiki/Code_editor" TargetMode="External"/><Relationship Id="rId150" Type="http://schemas.openxmlformats.org/officeDocument/2006/relationships/hyperlink" Target="http://msdn.microsoft.com/en-us/library/gg145020.aspx" TargetMode="External"/><Relationship Id="rId171" Type="http://schemas.openxmlformats.org/officeDocument/2006/relationships/hyperlink" Target="http://msdn.microsoft.com/en-us/library/gg145039.aspx" TargetMode="External"/><Relationship Id="rId192" Type="http://schemas.openxmlformats.org/officeDocument/2006/relationships/hyperlink" Target="http://msdn.microsoft.com/en-us/library/gg145048.aspx" TargetMode="External"/><Relationship Id="rId206" Type="http://schemas.openxmlformats.org/officeDocument/2006/relationships/hyperlink" Target="http://msdn.microsoft.com/en-us/library/gg145011.aspx" TargetMode="External"/><Relationship Id="rId227" Type="http://schemas.openxmlformats.org/officeDocument/2006/relationships/hyperlink" Target="http://en.wikipedia.org/wiki/Common_Language_Infrastructure" TargetMode="External"/><Relationship Id="rId12" Type="http://schemas.openxmlformats.org/officeDocument/2006/relationships/hyperlink" Target="https://en.wikipedia.org/wiki/Person" TargetMode="External"/><Relationship Id="rId33" Type="http://schemas.openxmlformats.org/officeDocument/2006/relationships/image" Target="media/image18.jpeg"/><Relationship Id="rId108" Type="http://schemas.openxmlformats.org/officeDocument/2006/relationships/hyperlink" Target="http://msdn.microsoft.com/en-IN/library/system.windows.controls.canvas.aspx" TargetMode="External"/><Relationship Id="rId129" Type="http://schemas.openxmlformats.org/officeDocument/2006/relationships/hyperlink" Target="http://msdn.microsoft.com/en-IN/library/system.windows.documents.hyperlink.aspx" TargetMode="External"/><Relationship Id="rId54" Type="http://schemas.openxmlformats.org/officeDocument/2006/relationships/hyperlink" Target="javascript:void(0)" TargetMode="External"/><Relationship Id="rId75" Type="http://schemas.openxmlformats.org/officeDocument/2006/relationships/hyperlink" Target="http://www.youtube.com/?gl=IN" TargetMode="External"/><Relationship Id="rId96" Type="http://schemas.openxmlformats.org/officeDocument/2006/relationships/hyperlink" Target="http://en.wikipedia.org/wiki/Software_development_lifecycle" TargetMode="External"/><Relationship Id="rId140" Type="http://schemas.openxmlformats.org/officeDocument/2006/relationships/hyperlink" Target="http://msdn.microsoft.com/en-IN/library/system.windows.controls.dockpanel.aspx" TargetMode="External"/><Relationship Id="rId161" Type="http://schemas.openxmlformats.org/officeDocument/2006/relationships/hyperlink" Target="http://msdn.microsoft.com/en-us/library/system.dynamic.aspx" TargetMode="External"/><Relationship Id="rId182" Type="http://schemas.openxmlformats.org/officeDocument/2006/relationships/hyperlink" Target="http://msdn.microsoft.com/en-us/library/gg145038.aspx" TargetMode="External"/><Relationship Id="rId217" Type="http://schemas.openxmlformats.org/officeDocument/2006/relationships/hyperlink" Target="http://en.wikipedia.org/wiki/Declarative_programming" TargetMode="External"/><Relationship Id="rId6" Type="http://schemas.openxmlformats.org/officeDocument/2006/relationships/webSettings" Target="webSettings.xml"/><Relationship Id="rId23" Type="http://schemas.openxmlformats.org/officeDocument/2006/relationships/image" Target="media/image8.jpeg"/><Relationship Id="rId119" Type="http://schemas.openxmlformats.org/officeDocument/2006/relationships/hyperlink" Target="http://msdn.microsoft.com/en-IN/library/system.windows.controls.scrollviewer.aspx" TargetMode="External"/><Relationship Id="rId44" Type="http://schemas.openxmlformats.org/officeDocument/2006/relationships/image" Target="media/image29.jpeg"/><Relationship Id="rId65" Type="http://schemas.openxmlformats.org/officeDocument/2006/relationships/hyperlink" Target="http://www.homeandlearn.co.uk/csharp/csharp.html" TargetMode="External"/><Relationship Id="rId86" Type="http://schemas.openxmlformats.org/officeDocument/2006/relationships/hyperlink" Target="http://en.wikipedia.org/wiki/IntelliSense" TargetMode="External"/><Relationship Id="rId130" Type="http://schemas.openxmlformats.org/officeDocument/2006/relationships/hyperlink" Target="http://msdn.microsoft.com/en-IN/library/system.windows.controls.page.aspx" TargetMode="External"/><Relationship Id="rId151" Type="http://schemas.openxmlformats.org/officeDocument/2006/relationships/hyperlink" Target="http://msdn.microsoft.com/en-us/library/gg145034.aspx" TargetMode="External"/><Relationship Id="rId172" Type="http://schemas.openxmlformats.org/officeDocument/2006/relationships/hyperlink" Target="http://msdn.microsoft.com/en-us/library/system.numerics.aspx" TargetMode="External"/><Relationship Id="rId193" Type="http://schemas.openxmlformats.org/officeDocument/2006/relationships/hyperlink" Target="http://msdn.microsoft.com/en-us/library/gg145036.aspx" TargetMode="External"/><Relationship Id="rId207" Type="http://schemas.openxmlformats.org/officeDocument/2006/relationships/hyperlink" Target="http://msdn.microsoft.com/en-us/library/hh135393.aspx" TargetMode="External"/><Relationship Id="rId228" Type="http://schemas.openxmlformats.org/officeDocument/2006/relationships/image" Target="media/image41.png"/><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dockpanel.aspx" TargetMode="External"/><Relationship Id="rId34" Type="http://schemas.openxmlformats.org/officeDocument/2006/relationships/image" Target="media/image19.png"/><Relationship Id="rId55" Type="http://schemas.openxmlformats.org/officeDocument/2006/relationships/hyperlink" Target="http://en.wikipedia.org" TargetMode="External"/><Relationship Id="rId76" Type="http://schemas.openxmlformats.org/officeDocument/2006/relationships/hyperlink" Target="http://blendinsider.com/" TargetMode="External"/><Relationship Id="rId97" Type="http://schemas.openxmlformats.org/officeDocument/2006/relationships/hyperlink" Target="http://en.wikipedia.org/wiki/Team_Foundation_Server" TargetMode="External"/><Relationship Id="rId120" Type="http://schemas.openxmlformats.org/officeDocument/2006/relationships/hyperlink" Target="http://msdn.microsoft.com/en-IN/library/system.windows.controls.stackpanel.aspx" TargetMode="External"/><Relationship Id="rId141" Type="http://schemas.openxmlformats.org/officeDocument/2006/relationships/hyperlink" Target="http://msdn.microsoft.com/en-IN/library/system.windows.controls.grid.aspx" TargetMode="External"/><Relationship Id="rId7" Type="http://schemas.openxmlformats.org/officeDocument/2006/relationships/footnotes" Target="footnotes.xml"/><Relationship Id="rId162" Type="http://schemas.openxmlformats.org/officeDocument/2006/relationships/hyperlink" Target="http://msdn.microsoft.com/en-us/library/gg145047.aspx" TargetMode="External"/><Relationship Id="rId183" Type="http://schemas.openxmlformats.org/officeDocument/2006/relationships/hyperlink" Target="http://msdn.microsoft.com/en-us/library/gg145021.aspx" TargetMode="External"/><Relationship Id="rId218" Type="http://schemas.openxmlformats.org/officeDocument/2006/relationships/hyperlink" Target="http://en.wikipedia.org/wiki/Functional_programming" TargetMode="External"/><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hyperlink" Target="http://www.wpftutorial.net/Home.html" TargetMode="External"/><Relationship Id="rId87" Type="http://schemas.openxmlformats.org/officeDocument/2006/relationships/hyperlink" Target="http://en.wikipedia.org/wiki/Code_refactoring" TargetMode="External"/><Relationship Id="rId110" Type="http://schemas.openxmlformats.org/officeDocument/2006/relationships/hyperlink" Target="http://msdn.microsoft.com/en-IN/library/system.windows.controls.expander.aspx" TargetMode="External"/><Relationship Id="rId131" Type="http://schemas.openxmlformats.org/officeDocument/2006/relationships/hyperlink" Target="http://msdn.microsoft.com/en-IN/library/system.windows.controls.slider.aspx" TargetMode="External"/><Relationship Id="rId152" Type="http://schemas.openxmlformats.org/officeDocument/2006/relationships/hyperlink" Target="http://msdn.microsoft.com/en-us/library/gg145035.aspx" TargetMode="External"/><Relationship Id="rId173" Type="http://schemas.openxmlformats.org/officeDocument/2006/relationships/hyperlink" Target="http://msdn.microsoft.com/en-us/library/system.byte.aspx" TargetMode="External"/><Relationship Id="rId194" Type="http://schemas.openxmlformats.org/officeDocument/2006/relationships/hyperlink" Target="http://msdn.microsoft.com/en-us/library/accessibility.aspx" TargetMode="External"/><Relationship Id="rId208" Type="http://schemas.openxmlformats.org/officeDocument/2006/relationships/hyperlink" Target="http://msdn.microsoft.com/en-us/library/uiautomationclientsideproviders.aspx" TargetMode="External"/><Relationship Id="rId229" Type="http://schemas.openxmlformats.org/officeDocument/2006/relationships/image" Target="media/image42.jpeg"/><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msdn.microsoft.com/en-us/" TargetMode="External"/><Relationship Id="rId77" Type="http://schemas.openxmlformats.org/officeDocument/2006/relationships/hyperlink" Target="https://github.com/anirban-nandy" TargetMode="External"/><Relationship Id="rId100" Type="http://schemas.openxmlformats.org/officeDocument/2006/relationships/hyperlink" Target="http://msdn.microsoft.com/en-IN/library/system.windows.controls.calendar.aspx" TargetMode="External"/><Relationship Id="rId8" Type="http://schemas.openxmlformats.org/officeDocument/2006/relationships/endnotes" Target="endnotes.xml"/><Relationship Id="rId98" Type="http://schemas.openxmlformats.org/officeDocument/2006/relationships/image" Target="media/image35.png"/><Relationship Id="rId121" Type="http://schemas.openxmlformats.org/officeDocument/2006/relationships/hyperlink" Target="http://msdn.microsoft.com/en-IN/library/system.windows.controls.primitives.thumb.aspx" TargetMode="External"/><Relationship Id="rId142" Type="http://schemas.openxmlformats.org/officeDocument/2006/relationships/hyperlink" Target="http://msdn.microsoft.com/en-IN/library/system.windows.controls.stackpanel.aspx" TargetMode="External"/><Relationship Id="rId163" Type="http://schemas.openxmlformats.org/officeDocument/2006/relationships/hyperlink" Target="http://msdn.microsoft.com/en-us/library/system.globalization.aspx" TargetMode="External"/><Relationship Id="rId184" Type="http://schemas.openxmlformats.org/officeDocument/2006/relationships/hyperlink" Target="http://msdn.microsoft.com/en-us/library/gg145012.aspx" TargetMode="External"/><Relationship Id="rId219" Type="http://schemas.openxmlformats.org/officeDocument/2006/relationships/hyperlink" Target="http://en.wikipedia.org/wiki/Generic_programming" TargetMode="External"/><Relationship Id="rId230" Type="http://schemas.openxmlformats.org/officeDocument/2006/relationships/footer" Target="footer1.xml"/><Relationship Id="rId25" Type="http://schemas.openxmlformats.org/officeDocument/2006/relationships/image" Target="media/image10.gif"/><Relationship Id="rId46" Type="http://schemas.openxmlformats.org/officeDocument/2006/relationships/image" Target="media/image31.png"/><Relationship Id="rId67" Type="http://schemas.openxmlformats.org/officeDocument/2006/relationships/hyperlink" Target="https://developers.facebook.com/" TargetMode="External"/><Relationship Id="rId116" Type="http://schemas.openxmlformats.org/officeDocument/2006/relationships/hyperlink" Target="http://msdn.microsoft.com/en-IN/library/system.windows.controls.primitives.resizegrip.aspx" TargetMode="External"/><Relationship Id="rId137" Type="http://schemas.openxmlformats.org/officeDocument/2006/relationships/hyperlink" Target="http://msdn.microsoft.com/en-IN/library/system.windows.controls.textblock.aspx" TargetMode="External"/><Relationship Id="rId158" Type="http://schemas.openxmlformats.org/officeDocument/2006/relationships/hyperlink" Target="http://msdn.microsoft.com/en-us/library/gg145030.aspx" TargetMode="External"/><Relationship Id="rId20" Type="http://schemas.openxmlformats.org/officeDocument/2006/relationships/image" Target="media/image6.jpeg"/><Relationship Id="rId41" Type="http://schemas.openxmlformats.org/officeDocument/2006/relationships/image" Target="media/image26.jpg"/><Relationship Id="rId62" Type="http://schemas.openxmlformats.org/officeDocument/2006/relationships/hyperlink" Target="http://blogs.technicise.com/" TargetMode="External"/><Relationship Id="rId83" Type="http://schemas.openxmlformats.org/officeDocument/2006/relationships/hyperlink" Target="https://support.enterprise.github.com/home" TargetMode="External"/><Relationship Id="rId88" Type="http://schemas.openxmlformats.org/officeDocument/2006/relationships/hyperlink" Target="http://en.wikipedia.org/wiki/Microsoft_Visual_Studio_Debugger" TargetMode="External"/><Relationship Id="rId111" Type="http://schemas.openxmlformats.org/officeDocument/2006/relationships/hyperlink" Target="http://msdn.microsoft.com/en-IN/library/system.windows.controls.grid.aspx" TargetMode="External"/><Relationship Id="rId132" Type="http://schemas.openxmlformats.org/officeDocument/2006/relationships/hyperlink" Target="http://msdn.microsoft.com/en-IN/library/system.windows.controls.accesstext.aspx" TargetMode="External"/><Relationship Id="rId153" Type="http://schemas.openxmlformats.org/officeDocument/2006/relationships/hyperlink" Target="http://msdn.microsoft.com/en-us/library/gg145042.aspx" TargetMode="External"/><Relationship Id="rId174" Type="http://schemas.openxmlformats.org/officeDocument/2006/relationships/hyperlink" Target="http://msdn.microsoft.com/en-us/library/system.double.aspx" TargetMode="External"/><Relationship Id="rId179" Type="http://schemas.openxmlformats.org/officeDocument/2006/relationships/hyperlink" Target="http://msdn.microsoft.com/en-us/library/gg145017.aspx" TargetMode="External"/><Relationship Id="rId195" Type="http://schemas.openxmlformats.org/officeDocument/2006/relationships/hyperlink" Target="http://msdn.microsoft.com/en-us/library/accessibility.aspx" TargetMode="External"/><Relationship Id="rId209" Type="http://schemas.openxmlformats.org/officeDocument/2006/relationships/hyperlink" Target="http://msdn.microsoft.com/en-us/library/xamlgeneratednamespace.aspx" TargetMode="External"/><Relationship Id="rId190" Type="http://schemas.openxmlformats.org/officeDocument/2006/relationships/hyperlink" Target="http://msdn.microsoft.com/en-us/library/gg145013.aspx" TargetMode="External"/><Relationship Id="rId204" Type="http://schemas.openxmlformats.org/officeDocument/2006/relationships/hyperlink" Target="http://msdn.microsoft.com/en-us/library/gg145009.aspx" TargetMode="External"/><Relationship Id="rId220" Type="http://schemas.openxmlformats.org/officeDocument/2006/relationships/hyperlink" Target="http://en.wikipedia.org/wiki/Object-oriented_programming" TargetMode="External"/><Relationship Id="rId225" Type="http://schemas.openxmlformats.org/officeDocument/2006/relationships/hyperlink" Target="http://en.wikipedia.org/wiki/Ecma_International" TargetMode="Externa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www.microsoft.com/en-us/default.aspx" TargetMode="External"/><Relationship Id="rId106" Type="http://schemas.openxmlformats.org/officeDocument/2006/relationships/hyperlink" Target="http://msdn.microsoft.com/en-IN/library/system.windows.controls.border.aspx" TargetMode="External"/><Relationship Id="rId127" Type="http://schemas.openxmlformats.org/officeDocument/2006/relationships/hyperlink" Target="http://msdn.microsoft.com/en-IN/library/system.windows.controls.menu.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jpe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s://developers.google.com/" TargetMode="External"/><Relationship Id="rId78" Type="http://schemas.openxmlformats.org/officeDocument/2006/relationships/hyperlink" Target="https://github.com/%20anirban-nandy%20/DailyNoteBook" TargetMode="External"/><Relationship Id="rId94" Type="http://schemas.openxmlformats.org/officeDocument/2006/relationships/hyperlink" Target="http://en.wikipedia.org/wiki/Visual_SourceSafe" TargetMode="External"/><Relationship Id="rId99" Type="http://schemas.openxmlformats.org/officeDocument/2006/relationships/hyperlink" Target="http://msdn.microsoft.com/en-IN/library/system.windows.controls.button.aspx" TargetMode="External"/><Relationship Id="rId101" Type="http://schemas.openxmlformats.org/officeDocument/2006/relationships/hyperlink" Target="http://msdn.microsoft.com/en-IN/library/system.windows.controls.documentviewer.aspx" TargetMode="External"/><Relationship Id="rId122" Type="http://schemas.openxmlformats.org/officeDocument/2006/relationships/hyperlink" Target="http://msdn.microsoft.com/en-IN/library/system.windows.controls.viewbox.aspx" TargetMode="External"/><Relationship Id="rId143" Type="http://schemas.openxmlformats.org/officeDocument/2006/relationships/hyperlink" Target="http://msdn.microsoft.com/en-IN/library/system.windows.controls.virtualizingstack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globalization.textinfo.aspx" TargetMode="External"/><Relationship Id="rId169" Type="http://schemas.openxmlformats.org/officeDocument/2006/relationships/hyperlink" Target="http://msdn.microsoft.com/en-us/library/system.media.aspx" TargetMode="External"/><Relationship Id="rId185" Type="http://schemas.openxmlformats.org/officeDocument/2006/relationships/hyperlink" Target="http://msdn.microsoft.com/en-us/library/gg145014.aspx" TargetMode="External"/><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80" Type="http://schemas.openxmlformats.org/officeDocument/2006/relationships/hyperlink" Target="http://msdn.microsoft.com/en-us/library/gg145025.aspx" TargetMode="External"/><Relationship Id="rId210" Type="http://schemas.openxmlformats.org/officeDocument/2006/relationships/image" Target="media/image38.jpeg"/><Relationship Id="rId215" Type="http://schemas.openxmlformats.org/officeDocument/2006/relationships/hyperlink" Target="http://en.wikipedia.org/wiki/Multi-paradigm_programming_language" TargetMode="External"/><Relationship Id="rId26" Type="http://schemas.openxmlformats.org/officeDocument/2006/relationships/image" Target="media/image11.gif"/><Relationship Id="rId231" Type="http://schemas.openxmlformats.org/officeDocument/2006/relationships/fontTable" Target="fontTable.xml"/><Relationship Id="rId47" Type="http://schemas.openxmlformats.org/officeDocument/2006/relationships/image" Target="media/image32.gif"/><Relationship Id="rId68" Type="http://schemas.openxmlformats.org/officeDocument/2006/relationships/hyperlink" Target="https://developers.facebook.com/apps" TargetMode="External"/><Relationship Id="rId89" Type="http://schemas.openxmlformats.org/officeDocument/2006/relationships/hyperlink" Target="http://en.wikipedia.org/wiki/GUI" TargetMode="External"/><Relationship Id="rId112" Type="http://schemas.openxmlformats.org/officeDocument/2006/relationships/hyperlink" Target="http://msdn.microsoft.com/en-IN/library/system.windows.controls.gridview.aspx" TargetMode="External"/><Relationship Id="rId133" Type="http://schemas.openxmlformats.org/officeDocument/2006/relationships/hyperlink" Target="http://msdn.microsoft.com/en-IN/library/system.windows.controls.label.aspx" TargetMode="External"/><Relationship Id="rId154" Type="http://schemas.openxmlformats.org/officeDocument/2006/relationships/hyperlink" Target="http://msdn.microsoft.com/en-us/library/gg145027.aspx" TargetMode="External"/><Relationship Id="rId175" Type="http://schemas.openxmlformats.org/officeDocument/2006/relationships/hyperlink" Target="http://msdn.microsoft.com/en-us/library/system.int32.aspx" TargetMode="External"/><Relationship Id="rId196" Type="http://schemas.openxmlformats.org/officeDocument/2006/relationships/hyperlink" Target="http://msdn.microsoft.com/en-us/library/hh135392.aspx" TargetMode="External"/><Relationship Id="rId200" Type="http://schemas.openxmlformats.org/officeDocument/2006/relationships/hyperlink" Target="http://msdn.microsoft.com/en-us/library/gg145015.aspx" TargetMode="External"/><Relationship Id="rId16" Type="http://schemas.openxmlformats.org/officeDocument/2006/relationships/hyperlink" Target="https://en.wikipedia.org/wiki/Face" TargetMode="External"/><Relationship Id="rId221" Type="http://schemas.openxmlformats.org/officeDocument/2006/relationships/hyperlink" Target="http://en.wikipedia.org/wiki/Class_(computer_science)" TargetMode="External"/><Relationship Id="rId37" Type="http://schemas.openxmlformats.org/officeDocument/2006/relationships/image" Target="media/image22.jpeg"/><Relationship Id="rId58" Type="http://schemas.openxmlformats.org/officeDocument/2006/relationships/hyperlink" Target="http://www.codeplex.com/" TargetMode="External"/><Relationship Id="rId79" Type="http://schemas.openxmlformats.org/officeDocument/2006/relationships/hyperlink" Target="http://learn.github.com/p/intro.html" TargetMode="External"/><Relationship Id="rId102" Type="http://schemas.openxmlformats.org/officeDocument/2006/relationships/hyperlink" Target="http://msdn.microsoft.com/en-IN/library/system.windows.controls.flowdocumentpageviewer.aspx" TargetMode="External"/><Relationship Id="rId123" Type="http://schemas.openxmlformats.org/officeDocument/2006/relationships/hyperlink" Target="http://msdn.microsoft.com/en-IN/library/system.windows.controls.virtualizingstackpanel.aspx" TargetMode="External"/><Relationship Id="rId144" Type="http://schemas.openxmlformats.org/officeDocument/2006/relationships/hyperlink" Target="http://msdn.microsoft.com/en-IN/library/system.windows.controls.wrappanel.aspx" TargetMode="External"/><Relationship Id="rId90" Type="http://schemas.openxmlformats.org/officeDocument/2006/relationships/hyperlink" Target="http://en.wikipedia.org/wiki/Class_(computing)" TargetMode="External"/><Relationship Id="rId165" Type="http://schemas.openxmlformats.org/officeDocument/2006/relationships/hyperlink" Target="http://msdn.microsoft.com/en-us/library/gg145031.aspx" TargetMode="External"/><Relationship Id="rId186" Type="http://schemas.openxmlformats.org/officeDocument/2006/relationships/hyperlink" Target="http://msdn.microsoft.com/en-us/library/system.timers.aspx" TargetMode="External"/><Relationship Id="rId211" Type="http://schemas.openxmlformats.org/officeDocument/2006/relationships/hyperlink" Target="http://searchenterpriselinux.techtarget.com/definition/MySQL-Connector-ODBC" TargetMode="External"/><Relationship Id="rId232" Type="http://schemas.openxmlformats.org/officeDocument/2006/relationships/theme" Target="theme/theme1.xml"/><Relationship Id="rId27" Type="http://schemas.openxmlformats.org/officeDocument/2006/relationships/image" Target="media/image12.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s://www.facebook.com/creatormyapp" TargetMode="External"/><Relationship Id="rId113" Type="http://schemas.openxmlformats.org/officeDocument/2006/relationships/hyperlink" Target="http://msdn.microsoft.com/en-IN/library/system.windows.controls.gridsplitter.aspx" TargetMode="External"/><Relationship Id="rId134" Type="http://schemas.openxmlformats.org/officeDocument/2006/relationships/hyperlink" Target="http://msdn.microsoft.com/en-IN/library/system.windows.controls.primitives.popup.aspx" TargetMode="External"/><Relationship Id="rId80" Type="http://schemas.openxmlformats.org/officeDocument/2006/relationships/hyperlink" Target="http://www.vogella.com/articles/Git/article.html" TargetMode="External"/><Relationship Id="rId155" Type="http://schemas.openxmlformats.org/officeDocument/2006/relationships/hyperlink" Target="http://msdn.microsoft.com/en-us/library/gg145028.aspx" TargetMode="External"/><Relationship Id="rId176" Type="http://schemas.openxmlformats.org/officeDocument/2006/relationships/hyperlink" Target="http://msdn.microsoft.com/en-us/library/gg145044.aspx" TargetMode="External"/><Relationship Id="rId197" Type="http://schemas.openxmlformats.org/officeDocument/2006/relationships/hyperlink" Target="http://msdn.microsoft.com/en-us/library/microsoft.aspnet.snapin.aspx" TargetMode="External"/><Relationship Id="rId201" Type="http://schemas.openxmlformats.org/officeDocument/2006/relationships/hyperlink" Target="http://msdn.microsoft.com/en-us/library/microsoft.data.entity.build.tasks.aspx" TargetMode="External"/><Relationship Id="rId222" Type="http://schemas.openxmlformats.org/officeDocument/2006/relationships/hyperlink" Target="http://en.wikipedia.org/wiki/Component-based_software_engineering" TargetMode="External"/><Relationship Id="rId17" Type="http://schemas.openxmlformats.org/officeDocument/2006/relationships/hyperlink" Target="https://en.wikipedia.org/wiki/Database_management_system" TargetMode="External"/><Relationship Id="rId38" Type="http://schemas.openxmlformats.org/officeDocument/2006/relationships/image" Target="media/image23.jpg"/><Relationship Id="rId59" Type="http://schemas.openxmlformats.org/officeDocument/2006/relationships/hyperlink" Target="http://stackoverflow.com/" TargetMode="External"/><Relationship Id="rId103" Type="http://schemas.openxmlformats.org/officeDocument/2006/relationships/hyperlink" Target="http://msdn.microsoft.com/en-IN/library/system.windows.controls.flowdocumentreader.aspx" TargetMode="External"/><Relationship Id="rId124" Type="http://schemas.openxmlformats.org/officeDocument/2006/relationships/hyperlink" Target="http://msdn.microsoft.com/en-IN/library/system.windows.window.aspx" TargetMode="External"/><Relationship Id="rId70" Type="http://schemas.openxmlformats.org/officeDocument/2006/relationships/hyperlink" Target="https://www.facebook.com/help/" TargetMode="External"/><Relationship Id="rId91" Type="http://schemas.openxmlformats.org/officeDocument/2006/relationships/hyperlink" Target="http://en.wikipedia.org/wiki/Database_schema" TargetMode="External"/><Relationship Id="rId145" Type="http://schemas.openxmlformats.org/officeDocument/2006/relationships/image" Target="media/image36.jpeg"/><Relationship Id="rId166" Type="http://schemas.openxmlformats.org/officeDocument/2006/relationships/hyperlink" Target="http://msdn.microsoft.com/en-us/library/gg145019.aspx" TargetMode="External"/><Relationship Id="rId187" Type="http://schemas.openxmlformats.org/officeDocument/2006/relationships/hyperlink" Target="http://msdn.microsoft.com/en-us/library/system.timers.timer.aspx" TargetMode="External"/><Relationship Id="rId1" Type="http://schemas.openxmlformats.org/officeDocument/2006/relationships/customXml" Target="../customXml/item1.xml"/><Relationship Id="rId212" Type="http://schemas.openxmlformats.org/officeDocument/2006/relationships/image" Target="media/image39.jpeg"/><Relationship Id="rId28" Type="http://schemas.openxmlformats.org/officeDocument/2006/relationships/image" Target="media/image13.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msdn.microsoft.com/en-IN/library/system.windows.controls.groupbox.aspx" TargetMode="External"/><Relationship Id="rId60" Type="http://schemas.openxmlformats.org/officeDocument/2006/relationships/hyperlink" Target="http://www.codeguru.com/" TargetMode="External"/><Relationship Id="rId81" Type="http://schemas.openxmlformats.org/officeDocument/2006/relationships/hyperlink" Target="http://try.github.com/levels/1/challenges/1" TargetMode="External"/><Relationship Id="rId135" Type="http://schemas.openxmlformats.org/officeDocument/2006/relationships/hyperlink" Target="http://msdn.microsoft.com/en-IN/library/system.windows.controls.progressbar.aspx" TargetMode="External"/><Relationship Id="rId156" Type="http://schemas.openxmlformats.org/officeDocument/2006/relationships/hyperlink" Target="http://msdn.microsoft.com/en-us/library/gg145029.aspx" TargetMode="External"/><Relationship Id="rId177" Type="http://schemas.openxmlformats.org/officeDocument/2006/relationships/hyperlink" Target="http://msdn.microsoft.com/en-us/library/gg145033.aspx" TargetMode="External"/><Relationship Id="rId198" Type="http://schemas.openxmlformats.org/officeDocument/2006/relationships/hyperlink" Target="http://go.microsoft.com/fwlink/?linkid=37118" TargetMode="External"/><Relationship Id="rId202" Type="http://schemas.openxmlformats.org/officeDocument/2006/relationships/hyperlink" Target="http://msdn.microsoft.com/en-us/library/gg145041.aspx" TargetMode="External"/><Relationship Id="rId223" Type="http://schemas.openxmlformats.org/officeDocument/2006/relationships/hyperlink" Target="http://en.wikipedia.org/wiki/Microsoft" TargetMode="External"/><Relationship Id="rId18" Type="http://schemas.openxmlformats.org/officeDocument/2006/relationships/image" Target="media/image4.jpeg"/><Relationship Id="rId39" Type="http://schemas.openxmlformats.org/officeDocument/2006/relationships/image" Target="media/image24.jpg"/><Relationship Id="rId50" Type="http://schemas.openxmlformats.org/officeDocument/2006/relationships/hyperlink" Target="file:///C:\Users\Anirban\Documents\GitHub\DailyNoteBook\Help\html\481492962.htm" TargetMode="External"/><Relationship Id="rId104" Type="http://schemas.openxmlformats.org/officeDocument/2006/relationships/hyperlink" Target="http://msdn.microsoft.com/en-IN/library/system.windows.controls.flowdocumentscrollviewer.aspx" TargetMode="External"/><Relationship Id="rId125" Type="http://schemas.openxmlformats.org/officeDocument/2006/relationships/hyperlink" Target="http://msdn.microsoft.com/en-IN/library/system.windows.controls.wrappanel.aspx" TargetMode="External"/><Relationship Id="rId146" Type="http://schemas.openxmlformats.org/officeDocument/2006/relationships/image" Target="media/image37.jpeg"/><Relationship Id="rId167" Type="http://schemas.openxmlformats.org/officeDocument/2006/relationships/hyperlink" Target="http://msdn.microsoft.com/en-us/library/gg145016.aspx" TargetMode="External"/><Relationship Id="rId188" Type="http://schemas.openxmlformats.org/officeDocument/2006/relationships/hyperlink" Target="http://msdn.microsoft.com/en-us/library/gg145032.aspx" TargetMode="External"/><Relationship Id="rId71" Type="http://schemas.openxmlformats.org/officeDocument/2006/relationships/hyperlink" Target="https://dev.twitter.com/" TargetMode="External"/><Relationship Id="rId92" Type="http://schemas.openxmlformats.org/officeDocument/2006/relationships/hyperlink" Target="http://en.wikipedia.org/wiki/Source_control" TargetMode="External"/><Relationship Id="rId213" Type="http://schemas.openxmlformats.org/officeDocument/2006/relationships/hyperlink" Target="http://www.mysql.com/products/workbench/" TargetMode="External"/><Relationship Id="rId2" Type="http://schemas.openxmlformats.org/officeDocument/2006/relationships/numbering" Target="numbering.xml"/><Relationship Id="rId29" Type="http://schemas.openxmlformats.org/officeDocument/2006/relationships/image" Target="media/image14.jpeg"/><Relationship Id="rId40" Type="http://schemas.openxmlformats.org/officeDocument/2006/relationships/image" Target="media/image25.jpg"/><Relationship Id="rId115" Type="http://schemas.openxmlformats.org/officeDocument/2006/relationships/hyperlink" Target="http://msdn.microsoft.com/en-IN/library/system.windows.controls.panel.aspx" TargetMode="External"/><Relationship Id="rId136" Type="http://schemas.openxmlformats.org/officeDocument/2006/relationships/hyperlink" Target="http://msdn.microsoft.com/en-IN/library/system.windows.controls.primitives.statusbar.aspx" TargetMode="External"/><Relationship Id="rId157" Type="http://schemas.openxmlformats.org/officeDocument/2006/relationships/hyperlink" Target="http://msdn.microsoft.com/en-us/library/system.device.location.aspx" TargetMode="External"/><Relationship Id="rId178" Type="http://schemas.openxmlformats.org/officeDocument/2006/relationships/hyperlink" Target="http://msdn.microsoft.com/en-us/library/gg145043.aspx" TargetMode="External"/><Relationship Id="rId61" Type="http://schemas.openxmlformats.org/officeDocument/2006/relationships/hyperlink" Target="http://www.w3schools.com" TargetMode="External"/><Relationship Id="rId82" Type="http://schemas.openxmlformats.org/officeDocument/2006/relationships/hyperlink" Target="https://enterprise.github.com/support" TargetMode="External"/><Relationship Id="rId199" Type="http://schemas.openxmlformats.org/officeDocument/2006/relationships/hyperlink" Target="http://msdn.microsoft.com/en-us/library/gg145008.aspx" TargetMode="External"/><Relationship Id="rId203" Type="http://schemas.openxmlformats.org/officeDocument/2006/relationships/hyperlink" Target="http://msdn.microsoft.com/en-us/library/microsoft.sqlserver.server.aspx" TargetMode="External"/><Relationship Id="rId19" Type="http://schemas.openxmlformats.org/officeDocument/2006/relationships/image" Target="media/image5.jpeg"/><Relationship Id="rId224" Type="http://schemas.openxmlformats.org/officeDocument/2006/relationships/hyperlink" Target="http://en.wikipedia.org/wiki/.NET_Framework" TargetMode="External"/><Relationship Id="rId30" Type="http://schemas.openxmlformats.org/officeDocument/2006/relationships/image" Target="media/image15.jpeg"/><Relationship Id="rId105" Type="http://schemas.openxmlformats.org/officeDocument/2006/relationships/hyperlink" Target="http://msdn.microsoft.com/en-IN/library/system.windows.controls.stickynotecontrol.aspx" TargetMode="External"/><Relationship Id="rId126" Type="http://schemas.openxmlformats.org/officeDocument/2006/relationships/hyperlink" Target="http://msdn.microsoft.com/en-IN/library/system.windows.controls.image.aspx" TargetMode="External"/><Relationship Id="rId147" Type="http://schemas.openxmlformats.org/officeDocument/2006/relationships/hyperlink" Target="http://msdn.microsoft.com/en-us/library/system.aspx" TargetMode="External"/><Relationship Id="rId168" Type="http://schemas.openxmlformats.org/officeDocument/2006/relationships/hyperlink" Target="http://msdn.microsoft.com/en-us/library/gg145024.aspx" TargetMode="External"/><Relationship Id="rId51" Type="http://schemas.openxmlformats.org/officeDocument/2006/relationships/image" Target="media/image33.gif"/><Relationship Id="rId72" Type="http://schemas.openxmlformats.org/officeDocument/2006/relationships/hyperlink" Target="https://dev.twitter.com/discussions/3477" TargetMode="External"/><Relationship Id="rId93" Type="http://schemas.openxmlformats.org/officeDocument/2006/relationships/hyperlink" Target="http://en.wikipedia.org/wiki/Subversion_(software)" TargetMode="External"/><Relationship Id="rId189" Type="http://schemas.openxmlformats.org/officeDocument/2006/relationships/hyperlink" Target="http://msdn.microsoft.com/en-us/library/gg145018.aspx" TargetMode="External"/><Relationship Id="rId3" Type="http://schemas.openxmlformats.org/officeDocument/2006/relationships/styles" Target="styles.xml"/><Relationship Id="rId214" Type="http://schemas.openxmlformats.org/officeDocument/2006/relationships/image" Target="media/image4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FE66D-85A3-42C5-8CDD-E1A528F4B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109</Pages>
  <Words>23632</Words>
  <Characters>134708</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216</cp:revision>
  <dcterms:created xsi:type="dcterms:W3CDTF">2013-03-13T07:07:00Z</dcterms:created>
  <dcterms:modified xsi:type="dcterms:W3CDTF">2013-09-27T02:56:00Z</dcterms:modified>
</cp:coreProperties>
</file>