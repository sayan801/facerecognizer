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59343" w:displacedByCustomXml="prev"/>
        <w:p w:rsidR="00D75B7E" w:rsidRDefault="00D75B7E" w:rsidP="00BA5CCC">
          <w:pPr>
            <w:pStyle w:val="Heading1"/>
            <w:spacing w:line="240" w:lineRule="auto"/>
          </w:pPr>
          <w:r>
            <w:t>Contents</w:t>
          </w:r>
          <w:bookmarkEnd w:id="0"/>
        </w:p>
        <w:p w:rsidR="006A1D3C" w:rsidRDefault="00C5717A">
          <w:pPr>
            <w:pStyle w:val="TOC1"/>
            <w:tabs>
              <w:tab w:val="right" w:leader="dot" w:pos="9016"/>
            </w:tabs>
            <w:rPr>
              <w:i w:val="0"/>
              <w:iCs w:val="0"/>
              <w:noProof/>
              <w:sz w:val="22"/>
              <w:szCs w:val="22"/>
              <w:lang w:val="en-IN" w:eastAsia="en-IN" w:bidi="ar-SA"/>
            </w:rPr>
          </w:pPr>
          <w:r w:rsidRPr="00C5717A">
            <w:fldChar w:fldCharType="begin"/>
          </w:r>
          <w:r w:rsidR="00D75B7E">
            <w:instrText xml:space="preserve"> TOC \o "1-3" \h \z \u </w:instrText>
          </w:r>
          <w:r w:rsidRPr="00C5717A">
            <w:fldChar w:fldCharType="separate"/>
          </w:r>
          <w:hyperlink w:anchor="_Toc367959343" w:history="1">
            <w:r w:rsidR="006A1D3C" w:rsidRPr="005B7F17">
              <w:rPr>
                <w:rStyle w:val="Hyperlink"/>
                <w:noProof/>
              </w:rPr>
              <w:t>Contents</w:t>
            </w:r>
            <w:r w:rsidR="006A1D3C">
              <w:rPr>
                <w:noProof/>
                <w:webHidden/>
              </w:rPr>
              <w:tab/>
            </w:r>
            <w:r w:rsidR="006A1D3C">
              <w:rPr>
                <w:noProof/>
                <w:webHidden/>
              </w:rPr>
              <w:fldChar w:fldCharType="begin"/>
            </w:r>
            <w:r w:rsidR="006A1D3C">
              <w:rPr>
                <w:noProof/>
                <w:webHidden/>
              </w:rPr>
              <w:instrText xml:space="preserve"> PAGEREF _Toc367959343 \h </w:instrText>
            </w:r>
            <w:r w:rsidR="006A1D3C">
              <w:rPr>
                <w:noProof/>
                <w:webHidden/>
              </w:rPr>
            </w:r>
            <w:r w:rsidR="006A1D3C">
              <w:rPr>
                <w:noProof/>
                <w:webHidden/>
              </w:rPr>
              <w:fldChar w:fldCharType="separate"/>
            </w:r>
            <w:r w:rsidR="006A1D3C">
              <w:rPr>
                <w:noProof/>
                <w:webHidden/>
              </w:rPr>
              <w:t>1</w:t>
            </w:r>
            <w:r w:rsidR="006A1D3C">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44" w:history="1">
            <w:r w:rsidRPr="005B7F17">
              <w:rPr>
                <w:rStyle w:val="Hyperlink"/>
                <w:noProof/>
              </w:rPr>
              <w:t>Introduction:</w:t>
            </w:r>
            <w:r>
              <w:rPr>
                <w:noProof/>
                <w:webHidden/>
              </w:rPr>
              <w:tab/>
            </w:r>
            <w:r>
              <w:rPr>
                <w:noProof/>
                <w:webHidden/>
              </w:rPr>
              <w:fldChar w:fldCharType="begin"/>
            </w:r>
            <w:r>
              <w:rPr>
                <w:noProof/>
                <w:webHidden/>
              </w:rPr>
              <w:instrText xml:space="preserve"> PAGEREF _Toc367959344 \h </w:instrText>
            </w:r>
            <w:r>
              <w:rPr>
                <w:noProof/>
                <w:webHidden/>
              </w:rPr>
            </w:r>
            <w:r>
              <w:rPr>
                <w:noProof/>
                <w:webHidden/>
              </w:rPr>
              <w:fldChar w:fldCharType="separate"/>
            </w:r>
            <w:r>
              <w:rPr>
                <w:noProof/>
                <w:webHidden/>
              </w:rPr>
              <w:t>5</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45" w:history="1">
            <w:r w:rsidRPr="005B7F17">
              <w:rPr>
                <w:rStyle w:val="Hyperlink"/>
                <w:noProof/>
              </w:rPr>
              <w:t>System Analysis</w:t>
            </w:r>
            <w:r>
              <w:rPr>
                <w:noProof/>
                <w:webHidden/>
              </w:rPr>
              <w:tab/>
            </w:r>
            <w:r>
              <w:rPr>
                <w:noProof/>
                <w:webHidden/>
              </w:rPr>
              <w:fldChar w:fldCharType="begin"/>
            </w:r>
            <w:r>
              <w:rPr>
                <w:noProof/>
                <w:webHidden/>
              </w:rPr>
              <w:instrText xml:space="preserve"> PAGEREF _Toc367959345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6" w:history="1">
            <w:r w:rsidRPr="005B7F17">
              <w:rPr>
                <w:rStyle w:val="Hyperlink"/>
                <w:noProof/>
              </w:rPr>
              <w:t>Identification of Need:</w:t>
            </w:r>
            <w:r>
              <w:rPr>
                <w:noProof/>
                <w:webHidden/>
              </w:rPr>
              <w:tab/>
            </w:r>
            <w:r>
              <w:rPr>
                <w:noProof/>
                <w:webHidden/>
              </w:rPr>
              <w:fldChar w:fldCharType="begin"/>
            </w:r>
            <w:r>
              <w:rPr>
                <w:noProof/>
                <w:webHidden/>
              </w:rPr>
              <w:instrText xml:space="preserve"> PAGEREF _Toc367959346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7" w:history="1">
            <w:r w:rsidRPr="005B7F17">
              <w:rPr>
                <w:rStyle w:val="Hyperlink"/>
                <w:noProof/>
              </w:rPr>
              <w:t>Preliminary Investigation:</w:t>
            </w:r>
            <w:r>
              <w:rPr>
                <w:noProof/>
                <w:webHidden/>
              </w:rPr>
              <w:tab/>
            </w:r>
            <w:r>
              <w:rPr>
                <w:noProof/>
                <w:webHidden/>
              </w:rPr>
              <w:fldChar w:fldCharType="begin"/>
            </w:r>
            <w:r>
              <w:rPr>
                <w:noProof/>
                <w:webHidden/>
              </w:rPr>
              <w:instrText xml:space="preserve"> PAGEREF _Toc367959347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8" w:history="1">
            <w:r w:rsidRPr="005B7F17">
              <w:rPr>
                <w:rStyle w:val="Hyperlink"/>
                <w:noProof/>
              </w:rPr>
              <w:t>Feasibility Study:</w:t>
            </w:r>
            <w:r>
              <w:rPr>
                <w:noProof/>
                <w:webHidden/>
              </w:rPr>
              <w:tab/>
            </w:r>
            <w:r>
              <w:rPr>
                <w:noProof/>
                <w:webHidden/>
              </w:rPr>
              <w:fldChar w:fldCharType="begin"/>
            </w:r>
            <w:r>
              <w:rPr>
                <w:noProof/>
                <w:webHidden/>
              </w:rPr>
              <w:instrText xml:space="preserve"> PAGEREF _Toc367959348 \h </w:instrText>
            </w:r>
            <w:r>
              <w:rPr>
                <w:noProof/>
                <w:webHidden/>
              </w:rPr>
            </w:r>
            <w:r>
              <w:rPr>
                <w:noProof/>
                <w:webHidden/>
              </w:rPr>
              <w:fldChar w:fldCharType="separate"/>
            </w:r>
            <w:r>
              <w:rPr>
                <w:noProof/>
                <w:webHidden/>
              </w:rPr>
              <w:t>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49" w:history="1">
            <w:r w:rsidRPr="005B7F17">
              <w:rPr>
                <w:rStyle w:val="Hyperlink"/>
                <w:noProof/>
              </w:rPr>
              <w:t>Project Planning &amp; Scheduling:</w:t>
            </w:r>
            <w:r>
              <w:rPr>
                <w:noProof/>
                <w:webHidden/>
              </w:rPr>
              <w:tab/>
            </w:r>
            <w:r>
              <w:rPr>
                <w:noProof/>
                <w:webHidden/>
              </w:rPr>
              <w:fldChar w:fldCharType="begin"/>
            </w:r>
            <w:r>
              <w:rPr>
                <w:noProof/>
                <w:webHidden/>
              </w:rPr>
              <w:instrText xml:space="preserve"> PAGEREF _Toc367959349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0" w:history="1">
            <w:r w:rsidRPr="005B7F17">
              <w:rPr>
                <w:rStyle w:val="Hyperlink"/>
                <w:noProof/>
              </w:rPr>
              <w:t>Gantt chart</w:t>
            </w:r>
            <w:r>
              <w:rPr>
                <w:noProof/>
                <w:webHidden/>
              </w:rPr>
              <w:tab/>
            </w:r>
            <w:r>
              <w:rPr>
                <w:noProof/>
                <w:webHidden/>
              </w:rPr>
              <w:fldChar w:fldCharType="begin"/>
            </w:r>
            <w:r>
              <w:rPr>
                <w:noProof/>
                <w:webHidden/>
              </w:rPr>
              <w:instrText xml:space="preserve"> PAGEREF _Toc367959350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1" w:history="1">
            <w:r w:rsidRPr="005B7F17">
              <w:rPr>
                <w:rStyle w:val="Hyperlink"/>
                <w:noProof/>
              </w:rPr>
              <w:t>Tracking Gantt</w:t>
            </w:r>
            <w:r>
              <w:rPr>
                <w:noProof/>
                <w:webHidden/>
              </w:rPr>
              <w:tab/>
            </w:r>
            <w:r>
              <w:rPr>
                <w:noProof/>
                <w:webHidden/>
              </w:rPr>
              <w:fldChar w:fldCharType="begin"/>
            </w:r>
            <w:r>
              <w:rPr>
                <w:noProof/>
                <w:webHidden/>
              </w:rPr>
              <w:instrText xml:space="preserve"> PAGEREF _Toc367959351 \h </w:instrText>
            </w:r>
            <w:r>
              <w:rPr>
                <w:noProof/>
                <w:webHidden/>
              </w:rPr>
            </w:r>
            <w:r>
              <w:rPr>
                <w:noProof/>
                <w:webHidden/>
              </w:rPr>
              <w:fldChar w:fldCharType="separate"/>
            </w:r>
            <w:r>
              <w:rPr>
                <w:noProof/>
                <w:webHidden/>
              </w:rPr>
              <w:t>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2" w:history="1">
            <w:r w:rsidRPr="005B7F17">
              <w:rPr>
                <w:rStyle w:val="Hyperlink"/>
                <w:noProof/>
              </w:rPr>
              <w:t>Pert Chart</w:t>
            </w:r>
            <w:r>
              <w:rPr>
                <w:noProof/>
                <w:webHidden/>
              </w:rPr>
              <w:tab/>
            </w:r>
            <w:r>
              <w:rPr>
                <w:noProof/>
                <w:webHidden/>
              </w:rPr>
              <w:fldChar w:fldCharType="begin"/>
            </w:r>
            <w:r>
              <w:rPr>
                <w:noProof/>
                <w:webHidden/>
              </w:rPr>
              <w:instrText xml:space="preserve"> PAGEREF _Toc367959352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53" w:history="1">
            <w:r w:rsidRPr="005B7F17">
              <w:rPr>
                <w:rStyle w:val="Hyperlink"/>
                <w:noProof/>
              </w:rPr>
              <w:t>Software requirement specifications (SRS):</w:t>
            </w:r>
            <w:r>
              <w:rPr>
                <w:noProof/>
                <w:webHidden/>
              </w:rPr>
              <w:tab/>
            </w:r>
            <w:r>
              <w:rPr>
                <w:noProof/>
                <w:webHidden/>
              </w:rPr>
              <w:fldChar w:fldCharType="begin"/>
            </w:r>
            <w:r>
              <w:rPr>
                <w:noProof/>
                <w:webHidden/>
              </w:rPr>
              <w:instrText xml:space="preserve"> PAGEREF _Toc367959353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4" w:history="1">
            <w:r w:rsidRPr="005B7F17">
              <w:rPr>
                <w:rStyle w:val="Hyperlink"/>
                <w:noProof/>
              </w:rPr>
              <w:t>Functional Requirement</w:t>
            </w:r>
            <w:r>
              <w:rPr>
                <w:noProof/>
                <w:webHidden/>
              </w:rPr>
              <w:tab/>
            </w:r>
            <w:r>
              <w:rPr>
                <w:noProof/>
                <w:webHidden/>
              </w:rPr>
              <w:fldChar w:fldCharType="begin"/>
            </w:r>
            <w:r>
              <w:rPr>
                <w:noProof/>
                <w:webHidden/>
              </w:rPr>
              <w:instrText xml:space="preserve"> PAGEREF _Toc367959354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5" w:history="1">
            <w:r w:rsidRPr="005B7F17">
              <w:rPr>
                <w:rStyle w:val="Hyperlink"/>
                <w:noProof/>
              </w:rPr>
              <w:t>Register user Images</w:t>
            </w:r>
            <w:r>
              <w:rPr>
                <w:noProof/>
                <w:webHidden/>
              </w:rPr>
              <w:tab/>
            </w:r>
            <w:r>
              <w:rPr>
                <w:noProof/>
                <w:webHidden/>
              </w:rPr>
              <w:fldChar w:fldCharType="begin"/>
            </w:r>
            <w:r>
              <w:rPr>
                <w:noProof/>
                <w:webHidden/>
              </w:rPr>
              <w:instrText xml:space="preserve"> PAGEREF _Toc367959355 \h </w:instrText>
            </w:r>
            <w:r>
              <w:rPr>
                <w:noProof/>
                <w:webHidden/>
              </w:rPr>
            </w:r>
            <w:r>
              <w:rPr>
                <w:noProof/>
                <w:webHidden/>
              </w:rPr>
              <w:fldChar w:fldCharType="separate"/>
            </w:r>
            <w:r>
              <w:rPr>
                <w:noProof/>
                <w:webHidden/>
              </w:rPr>
              <w:t>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6" w:history="1">
            <w:r w:rsidRPr="005B7F17">
              <w:rPr>
                <w:rStyle w:val="Hyperlink"/>
                <w:noProof/>
              </w:rPr>
              <w:t>Create user account for authentication</w:t>
            </w:r>
            <w:r>
              <w:rPr>
                <w:noProof/>
                <w:webHidden/>
              </w:rPr>
              <w:tab/>
            </w:r>
            <w:r>
              <w:rPr>
                <w:noProof/>
                <w:webHidden/>
              </w:rPr>
              <w:fldChar w:fldCharType="begin"/>
            </w:r>
            <w:r>
              <w:rPr>
                <w:noProof/>
                <w:webHidden/>
              </w:rPr>
              <w:instrText xml:space="preserve"> PAGEREF _Toc367959356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7" w:history="1">
            <w:r w:rsidRPr="005B7F17">
              <w:rPr>
                <w:rStyle w:val="Hyperlink"/>
                <w:noProof/>
              </w:rPr>
              <w:t>Face recognition</w:t>
            </w:r>
            <w:r>
              <w:rPr>
                <w:noProof/>
                <w:webHidden/>
              </w:rPr>
              <w:tab/>
            </w:r>
            <w:r>
              <w:rPr>
                <w:noProof/>
                <w:webHidden/>
              </w:rPr>
              <w:fldChar w:fldCharType="begin"/>
            </w:r>
            <w:r>
              <w:rPr>
                <w:noProof/>
                <w:webHidden/>
              </w:rPr>
              <w:instrText xml:space="preserve"> PAGEREF _Toc367959357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8" w:history="1">
            <w:r w:rsidRPr="005B7F17">
              <w:rPr>
                <w:rStyle w:val="Hyperlink"/>
                <w:noProof/>
              </w:rPr>
              <w:t>Face recognition from images of varying angles</w:t>
            </w:r>
            <w:r>
              <w:rPr>
                <w:noProof/>
                <w:webHidden/>
              </w:rPr>
              <w:tab/>
            </w:r>
            <w:r>
              <w:rPr>
                <w:noProof/>
                <w:webHidden/>
              </w:rPr>
              <w:fldChar w:fldCharType="begin"/>
            </w:r>
            <w:r>
              <w:rPr>
                <w:noProof/>
                <w:webHidden/>
              </w:rPr>
              <w:instrText xml:space="preserve"> PAGEREF _Toc367959358 \h </w:instrText>
            </w:r>
            <w:r>
              <w:rPr>
                <w:noProof/>
                <w:webHidden/>
              </w:rPr>
            </w:r>
            <w:r>
              <w:rPr>
                <w:noProof/>
                <w:webHidden/>
              </w:rPr>
              <w:fldChar w:fldCharType="separate"/>
            </w:r>
            <w:r>
              <w:rPr>
                <w:noProof/>
                <w:webHidden/>
              </w:rPr>
              <w:t>10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59" w:history="1">
            <w:r w:rsidRPr="005B7F17">
              <w:rPr>
                <w:rStyle w:val="Hyperlink"/>
                <w:noProof/>
              </w:rPr>
              <w:t>Integration with google Open id</w:t>
            </w:r>
            <w:r>
              <w:rPr>
                <w:noProof/>
                <w:webHidden/>
              </w:rPr>
              <w:tab/>
            </w:r>
            <w:r>
              <w:rPr>
                <w:noProof/>
                <w:webHidden/>
              </w:rPr>
              <w:fldChar w:fldCharType="begin"/>
            </w:r>
            <w:r>
              <w:rPr>
                <w:noProof/>
                <w:webHidden/>
              </w:rPr>
              <w:instrText xml:space="preserve"> PAGEREF _Toc367959359 \h </w:instrText>
            </w:r>
            <w:r>
              <w:rPr>
                <w:noProof/>
                <w:webHidden/>
              </w:rPr>
            </w:r>
            <w:r>
              <w:rPr>
                <w:noProof/>
                <w:webHidden/>
              </w:rPr>
              <w:fldChar w:fldCharType="separate"/>
            </w:r>
            <w:r>
              <w:rPr>
                <w:noProof/>
                <w:webHidden/>
              </w:rPr>
              <w:t>11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0" w:history="1">
            <w:r w:rsidRPr="005B7F17">
              <w:rPr>
                <w:rStyle w:val="Hyperlink"/>
                <w:noProof/>
              </w:rPr>
              <w:t>Non-functional Requirements</w:t>
            </w:r>
            <w:r>
              <w:rPr>
                <w:noProof/>
                <w:webHidden/>
              </w:rPr>
              <w:tab/>
            </w:r>
            <w:r>
              <w:rPr>
                <w:noProof/>
                <w:webHidden/>
              </w:rPr>
              <w:fldChar w:fldCharType="begin"/>
            </w:r>
            <w:r>
              <w:rPr>
                <w:noProof/>
                <w:webHidden/>
              </w:rPr>
              <w:instrText xml:space="preserve"> PAGEREF _Toc367959360 \h </w:instrText>
            </w:r>
            <w:r>
              <w:rPr>
                <w:noProof/>
                <w:webHidden/>
              </w:rPr>
            </w:r>
            <w:r>
              <w:rPr>
                <w:noProof/>
                <w:webHidden/>
              </w:rPr>
              <w:fldChar w:fldCharType="separate"/>
            </w:r>
            <w:r>
              <w:rPr>
                <w:noProof/>
                <w:webHidden/>
              </w:rPr>
              <w:t>11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1" w:history="1">
            <w:r w:rsidRPr="005B7F17">
              <w:rPr>
                <w:rStyle w:val="Hyperlink"/>
                <w:noProof/>
              </w:rPr>
              <w:t>Software Engineering Paradigm applied</w:t>
            </w:r>
            <w:r>
              <w:rPr>
                <w:noProof/>
                <w:webHidden/>
              </w:rPr>
              <w:tab/>
            </w:r>
            <w:r>
              <w:rPr>
                <w:noProof/>
                <w:webHidden/>
              </w:rPr>
              <w:fldChar w:fldCharType="begin"/>
            </w:r>
            <w:r>
              <w:rPr>
                <w:noProof/>
                <w:webHidden/>
              </w:rPr>
              <w:instrText xml:space="preserve"> PAGEREF _Toc367959361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2" w:history="1">
            <w:r w:rsidRPr="005B7F17">
              <w:rPr>
                <w:rStyle w:val="Hyperlink"/>
                <w:noProof/>
              </w:rPr>
              <w:t>Data models</w:t>
            </w:r>
            <w:r>
              <w:rPr>
                <w:noProof/>
                <w:webHidden/>
              </w:rPr>
              <w:tab/>
            </w:r>
            <w:r>
              <w:rPr>
                <w:noProof/>
                <w:webHidden/>
              </w:rPr>
              <w:fldChar w:fldCharType="begin"/>
            </w:r>
            <w:r>
              <w:rPr>
                <w:noProof/>
                <w:webHidden/>
              </w:rPr>
              <w:instrText xml:space="preserve"> PAGEREF _Toc367959362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3" w:history="1">
            <w:r w:rsidRPr="005B7F17">
              <w:rPr>
                <w:rStyle w:val="Hyperlink"/>
                <w:noProof/>
              </w:rPr>
              <w:t>Context Diagram</w:t>
            </w:r>
            <w:r>
              <w:rPr>
                <w:noProof/>
                <w:webHidden/>
              </w:rPr>
              <w:tab/>
            </w:r>
            <w:r>
              <w:rPr>
                <w:noProof/>
                <w:webHidden/>
              </w:rPr>
              <w:fldChar w:fldCharType="begin"/>
            </w:r>
            <w:r>
              <w:rPr>
                <w:noProof/>
                <w:webHidden/>
              </w:rPr>
              <w:instrText xml:space="preserve"> PAGEREF _Toc367959363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4" w:history="1">
            <w:r w:rsidRPr="005B7F17">
              <w:rPr>
                <w:rStyle w:val="Hyperlink"/>
                <w:noProof/>
              </w:rPr>
              <w:t>Data Flow Diagram</w:t>
            </w:r>
            <w:r>
              <w:rPr>
                <w:noProof/>
                <w:webHidden/>
              </w:rPr>
              <w:tab/>
            </w:r>
            <w:r>
              <w:rPr>
                <w:noProof/>
                <w:webHidden/>
              </w:rPr>
              <w:fldChar w:fldCharType="begin"/>
            </w:r>
            <w:r>
              <w:rPr>
                <w:noProof/>
                <w:webHidden/>
              </w:rPr>
              <w:instrText xml:space="preserve"> PAGEREF _Toc367959364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5" w:history="1">
            <w:r w:rsidRPr="005B7F17">
              <w:rPr>
                <w:rStyle w:val="Hyperlink"/>
                <w:noProof/>
              </w:rPr>
              <w:t>0-Level DFD</w:t>
            </w:r>
            <w:r>
              <w:rPr>
                <w:noProof/>
                <w:webHidden/>
              </w:rPr>
              <w:tab/>
            </w:r>
            <w:r>
              <w:rPr>
                <w:noProof/>
                <w:webHidden/>
              </w:rPr>
              <w:fldChar w:fldCharType="begin"/>
            </w:r>
            <w:r>
              <w:rPr>
                <w:noProof/>
                <w:webHidden/>
              </w:rPr>
              <w:instrText xml:space="preserve"> PAGEREF _Toc367959365 \h </w:instrText>
            </w:r>
            <w:r>
              <w:rPr>
                <w:noProof/>
                <w:webHidden/>
              </w:rPr>
            </w:r>
            <w:r>
              <w:rPr>
                <w:noProof/>
                <w:webHidden/>
              </w:rPr>
              <w:fldChar w:fldCharType="separate"/>
            </w:r>
            <w:r>
              <w:rPr>
                <w:noProof/>
                <w:webHidden/>
              </w:rPr>
              <w:t>12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6" w:history="1">
            <w:r w:rsidRPr="005B7F17">
              <w:rPr>
                <w:rStyle w:val="Hyperlink"/>
                <w:noProof/>
              </w:rPr>
              <w:t>1-Level DFD</w:t>
            </w:r>
            <w:r>
              <w:rPr>
                <w:noProof/>
                <w:webHidden/>
              </w:rPr>
              <w:tab/>
            </w:r>
            <w:r>
              <w:rPr>
                <w:noProof/>
                <w:webHidden/>
              </w:rPr>
              <w:fldChar w:fldCharType="begin"/>
            </w:r>
            <w:r>
              <w:rPr>
                <w:noProof/>
                <w:webHidden/>
              </w:rPr>
              <w:instrText xml:space="preserve"> PAGEREF _Toc367959366 \h </w:instrText>
            </w:r>
            <w:r>
              <w:rPr>
                <w:noProof/>
                <w:webHidden/>
              </w:rPr>
            </w:r>
            <w:r>
              <w:rPr>
                <w:noProof/>
                <w:webHidden/>
              </w:rPr>
              <w:fldChar w:fldCharType="separate"/>
            </w:r>
            <w:r>
              <w:rPr>
                <w:noProof/>
                <w:webHidden/>
              </w:rPr>
              <w:t>13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7" w:history="1">
            <w:r w:rsidRPr="005B7F17">
              <w:rPr>
                <w:rStyle w:val="Hyperlink"/>
                <w:noProof/>
              </w:rPr>
              <w:t>2-Level DFD</w:t>
            </w:r>
            <w:r>
              <w:rPr>
                <w:noProof/>
                <w:webHidden/>
              </w:rPr>
              <w:tab/>
            </w:r>
            <w:r>
              <w:rPr>
                <w:noProof/>
                <w:webHidden/>
              </w:rPr>
              <w:fldChar w:fldCharType="begin"/>
            </w:r>
            <w:r>
              <w:rPr>
                <w:noProof/>
                <w:webHidden/>
              </w:rPr>
              <w:instrText xml:space="preserve"> PAGEREF _Toc367959367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68" w:history="1">
            <w:r w:rsidRPr="005B7F17">
              <w:rPr>
                <w:rStyle w:val="Hyperlink"/>
                <w:noProof/>
              </w:rPr>
              <w:t>Sequence diagrams</w:t>
            </w:r>
            <w:r>
              <w:rPr>
                <w:noProof/>
                <w:webHidden/>
              </w:rPr>
              <w:tab/>
            </w:r>
            <w:r>
              <w:rPr>
                <w:noProof/>
                <w:webHidden/>
              </w:rPr>
              <w:fldChar w:fldCharType="begin"/>
            </w:r>
            <w:r>
              <w:rPr>
                <w:noProof/>
                <w:webHidden/>
              </w:rPr>
              <w:instrText xml:space="preserve"> PAGEREF _Toc367959368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69" w:history="1">
            <w:r w:rsidRPr="005B7F17">
              <w:rPr>
                <w:rStyle w:val="Hyperlink"/>
                <w:noProof/>
              </w:rPr>
              <w:t>Register images</w:t>
            </w:r>
            <w:r>
              <w:rPr>
                <w:noProof/>
                <w:webHidden/>
              </w:rPr>
              <w:tab/>
            </w:r>
            <w:r>
              <w:rPr>
                <w:noProof/>
                <w:webHidden/>
              </w:rPr>
              <w:fldChar w:fldCharType="begin"/>
            </w:r>
            <w:r>
              <w:rPr>
                <w:noProof/>
                <w:webHidden/>
              </w:rPr>
              <w:instrText xml:space="preserve"> PAGEREF _Toc367959369 \h </w:instrText>
            </w:r>
            <w:r>
              <w:rPr>
                <w:noProof/>
                <w:webHidden/>
              </w:rPr>
            </w:r>
            <w:r>
              <w:rPr>
                <w:noProof/>
                <w:webHidden/>
              </w:rPr>
              <w:fldChar w:fldCharType="separate"/>
            </w:r>
            <w:r>
              <w:rPr>
                <w:noProof/>
                <w:webHidden/>
              </w:rPr>
              <w:t>14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0" w:history="1">
            <w:r w:rsidRPr="005B7F17">
              <w:rPr>
                <w:rStyle w:val="Hyperlink"/>
                <w:noProof/>
              </w:rPr>
              <w:t>Share Event in Social Site</w:t>
            </w:r>
            <w:r>
              <w:rPr>
                <w:noProof/>
                <w:webHidden/>
              </w:rPr>
              <w:tab/>
            </w:r>
            <w:r>
              <w:rPr>
                <w:noProof/>
                <w:webHidden/>
              </w:rPr>
              <w:fldChar w:fldCharType="begin"/>
            </w:r>
            <w:r>
              <w:rPr>
                <w:noProof/>
                <w:webHidden/>
              </w:rPr>
              <w:instrText xml:space="preserve"> PAGEREF _Toc367959370 \h </w:instrText>
            </w:r>
            <w:r>
              <w:rPr>
                <w:noProof/>
                <w:webHidden/>
              </w:rPr>
            </w:r>
            <w:r>
              <w:rPr>
                <w:noProof/>
                <w:webHidden/>
              </w:rPr>
              <w:fldChar w:fldCharType="separate"/>
            </w:r>
            <w:r>
              <w:rPr>
                <w:noProof/>
                <w:webHidden/>
              </w:rPr>
              <w:t>15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1" w:history="1">
            <w:r w:rsidRPr="005B7F17">
              <w:rPr>
                <w:rStyle w:val="Hyperlink"/>
                <w:noProof/>
              </w:rPr>
              <w:t>Entity Relationship Model,</w:t>
            </w:r>
            <w:r>
              <w:rPr>
                <w:noProof/>
                <w:webHidden/>
              </w:rPr>
              <w:tab/>
            </w:r>
            <w:r>
              <w:rPr>
                <w:noProof/>
                <w:webHidden/>
              </w:rPr>
              <w:fldChar w:fldCharType="begin"/>
            </w:r>
            <w:r>
              <w:rPr>
                <w:noProof/>
                <w:webHidden/>
              </w:rPr>
              <w:instrText xml:space="preserve"> PAGEREF _Toc367959371 \h </w:instrText>
            </w:r>
            <w:r>
              <w:rPr>
                <w:noProof/>
                <w:webHidden/>
              </w:rPr>
            </w:r>
            <w:r>
              <w:rPr>
                <w:noProof/>
                <w:webHidden/>
              </w:rPr>
              <w:fldChar w:fldCharType="separate"/>
            </w:r>
            <w:r>
              <w:rPr>
                <w:noProof/>
                <w:webHidden/>
              </w:rPr>
              <w:t>16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2" w:history="1">
            <w:r w:rsidRPr="005B7F17">
              <w:rPr>
                <w:rStyle w:val="Hyperlink"/>
                <w:noProof/>
              </w:rPr>
              <w:t>E-R Diagram</w:t>
            </w:r>
            <w:r>
              <w:rPr>
                <w:noProof/>
                <w:webHidden/>
              </w:rPr>
              <w:tab/>
            </w:r>
            <w:r>
              <w:rPr>
                <w:noProof/>
                <w:webHidden/>
              </w:rPr>
              <w:fldChar w:fldCharType="begin"/>
            </w:r>
            <w:r>
              <w:rPr>
                <w:noProof/>
                <w:webHidden/>
              </w:rPr>
              <w:instrText xml:space="preserve"> PAGEREF _Toc367959372 \h </w:instrText>
            </w:r>
            <w:r>
              <w:rPr>
                <w:noProof/>
                <w:webHidden/>
              </w:rPr>
            </w:r>
            <w:r>
              <w:rPr>
                <w:noProof/>
                <w:webHidden/>
              </w:rPr>
              <w:fldChar w:fldCharType="separate"/>
            </w:r>
            <w:r>
              <w:rPr>
                <w:noProof/>
                <w:webHidden/>
              </w:rPr>
              <w:t>16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3" w:history="1">
            <w:r w:rsidRPr="005B7F17">
              <w:rPr>
                <w:rStyle w:val="Hyperlink"/>
                <w:noProof/>
              </w:rPr>
              <w:t>Class Diagrams</w:t>
            </w:r>
            <w:r>
              <w:rPr>
                <w:noProof/>
                <w:webHidden/>
              </w:rPr>
              <w:tab/>
            </w:r>
            <w:r>
              <w:rPr>
                <w:noProof/>
                <w:webHidden/>
              </w:rPr>
              <w:fldChar w:fldCharType="begin"/>
            </w:r>
            <w:r>
              <w:rPr>
                <w:noProof/>
                <w:webHidden/>
              </w:rPr>
              <w:instrText xml:space="preserve"> PAGEREF _Toc367959373 \h </w:instrText>
            </w:r>
            <w:r>
              <w:rPr>
                <w:noProof/>
                <w:webHidden/>
              </w:rPr>
            </w:r>
            <w:r>
              <w:rPr>
                <w:noProof/>
                <w:webHidden/>
              </w:rPr>
              <w:fldChar w:fldCharType="separate"/>
            </w:r>
            <w:r>
              <w:rPr>
                <w:noProof/>
                <w:webHidden/>
              </w:rPr>
              <w:t>18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4" w:history="1">
            <w:r w:rsidRPr="005B7F17">
              <w:rPr>
                <w:rStyle w:val="Hyperlink"/>
                <w:noProof/>
              </w:rPr>
              <w:t>Activity Diagrams</w:t>
            </w:r>
            <w:r>
              <w:rPr>
                <w:noProof/>
                <w:webHidden/>
              </w:rPr>
              <w:tab/>
            </w:r>
            <w:r>
              <w:rPr>
                <w:noProof/>
                <w:webHidden/>
              </w:rPr>
              <w:fldChar w:fldCharType="begin"/>
            </w:r>
            <w:r>
              <w:rPr>
                <w:noProof/>
                <w:webHidden/>
              </w:rPr>
              <w:instrText xml:space="preserve"> PAGEREF _Toc367959374 \h </w:instrText>
            </w:r>
            <w:r>
              <w:rPr>
                <w:noProof/>
                <w:webHidden/>
              </w:rPr>
            </w:r>
            <w:r>
              <w:rPr>
                <w:noProof/>
                <w:webHidden/>
              </w:rPr>
              <w:fldChar w:fldCharType="separate"/>
            </w:r>
            <w:r>
              <w:rPr>
                <w:noProof/>
                <w:webHidden/>
              </w:rPr>
              <w:t>18</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75" w:history="1">
            <w:r w:rsidRPr="005B7F17">
              <w:rPr>
                <w:rStyle w:val="Hyperlink"/>
                <w:noProof/>
              </w:rPr>
              <w:t>System Design</w:t>
            </w:r>
            <w:r>
              <w:rPr>
                <w:noProof/>
                <w:webHidden/>
              </w:rPr>
              <w:tab/>
            </w:r>
            <w:r>
              <w:rPr>
                <w:noProof/>
                <w:webHidden/>
              </w:rPr>
              <w:fldChar w:fldCharType="begin"/>
            </w:r>
            <w:r>
              <w:rPr>
                <w:noProof/>
                <w:webHidden/>
              </w:rPr>
              <w:instrText xml:space="preserve"> PAGEREF _Toc367959375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76" w:history="1">
            <w:r w:rsidRPr="005B7F17">
              <w:rPr>
                <w:rStyle w:val="Hyperlink"/>
                <w:noProof/>
              </w:rPr>
              <w:t>Modularisation details</w:t>
            </w:r>
            <w:r>
              <w:rPr>
                <w:noProof/>
                <w:webHidden/>
              </w:rPr>
              <w:tab/>
            </w:r>
            <w:r>
              <w:rPr>
                <w:noProof/>
                <w:webHidden/>
              </w:rPr>
              <w:fldChar w:fldCharType="begin"/>
            </w:r>
            <w:r>
              <w:rPr>
                <w:noProof/>
                <w:webHidden/>
              </w:rPr>
              <w:instrText xml:space="preserve"> PAGEREF _Toc367959376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7" w:history="1">
            <w:r w:rsidRPr="005B7F17">
              <w:rPr>
                <w:rStyle w:val="Hyperlink"/>
                <w:rFonts w:eastAsiaTheme="minorHAnsi"/>
                <w:noProof/>
              </w:rPr>
              <w:t>FRS Engine:</w:t>
            </w:r>
            <w:r>
              <w:rPr>
                <w:noProof/>
                <w:webHidden/>
              </w:rPr>
              <w:tab/>
            </w:r>
            <w:r>
              <w:rPr>
                <w:noProof/>
                <w:webHidden/>
              </w:rPr>
              <w:fldChar w:fldCharType="begin"/>
            </w:r>
            <w:r>
              <w:rPr>
                <w:noProof/>
                <w:webHidden/>
              </w:rPr>
              <w:instrText xml:space="preserve"> PAGEREF _Toc367959377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8" w:history="1">
            <w:r w:rsidRPr="005B7F17">
              <w:rPr>
                <w:rStyle w:val="Hyperlink"/>
                <w:noProof/>
              </w:rPr>
              <w:t>FRS GUI:</w:t>
            </w:r>
            <w:r>
              <w:rPr>
                <w:noProof/>
                <w:webHidden/>
              </w:rPr>
              <w:tab/>
            </w:r>
            <w:r>
              <w:rPr>
                <w:noProof/>
                <w:webHidden/>
              </w:rPr>
              <w:fldChar w:fldCharType="begin"/>
            </w:r>
            <w:r>
              <w:rPr>
                <w:noProof/>
                <w:webHidden/>
              </w:rPr>
              <w:instrText xml:space="preserve"> PAGEREF _Toc367959378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79" w:history="1">
            <w:r w:rsidRPr="005B7F17">
              <w:rPr>
                <w:rStyle w:val="Hyperlink"/>
                <w:noProof/>
              </w:rPr>
              <w:t>FRS Storage:</w:t>
            </w:r>
            <w:r>
              <w:rPr>
                <w:noProof/>
                <w:webHidden/>
              </w:rPr>
              <w:tab/>
            </w:r>
            <w:r>
              <w:rPr>
                <w:noProof/>
                <w:webHidden/>
              </w:rPr>
              <w:fldChar w:fldCharType="begin"/>
            </w:r>
            <w:r>
              <w:rPr>
                <w:noProof/>
                <w:webHidden/>
              </w:rPr>
              <w:instrText xml:space="preserve"> PAGEREF _Toc367959379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80" w:history="1">
            <w:r w:rsidRPr="005B7F17">
              <w:rPr>
                <w:rStyle w:val="Hyperlink"/>
                <w:noProof/>
              </w:rPr>
              <w:t>Database &amp; Table Details</w:t>
            </w:r>
            <w:r>
              <w:rPr>
                <w:noProof/>
                <w:webHidden/>
              </w:rPr>
              <w:tab/>
            </w:r>
            <w:r>
              <w:rPr>
                <w:noProof/>
                <w:webHidden/>
              </w:rPr>
              <w:fldChar w:fldCharType="begin"/>
            </w:r>
            <w:r>
              <w:rPr>
                <w:noProof/>
                <w:webHidden/>
              </w:rPr>
              <w:instrText xml:space="preserve"> PAGEREF _Toc367959380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81" w:history="1">
            <w:r w:rsidRPr="005B7F17">
              <w:rPr>
                <w:rStyle w:val="Hyperlink"/>
                <w:noProof/>
              </w:rPr>
              <w:t>COMPLETE  DATA STRUCTURE</w:t>
            </w:r>
            <w:r>
              <w:rPr>
                <w:noProof/>
                <w:webHidden/>
              </w:rPr>
              <w:tab/>
            </w:r>
            <w:r>
              <w:rPr>
                <w:noProof/>
                <w:webHidden/>
              </w:rPr>
              <w:fldChar w:fldCharType="begin"/>
            </w:r>
            <w:r>
              <w:rPr>
                <w:noProof/>
                <w:webHidden/>
              </w:rPr>
              <w:instrText xml:space="preserve"> PAGEREF _Toc367959381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2" w:history="1">
            <w:r w:rsidRPr="005B7F17">
              <w:rPr>
                <w:rStyle w:val="Hyperlink"/>
                <w:noProof/>
              </w:rPr>
              <w:t>Module Description</w:t>
            </w:r>
            <w:r>
              <w:rPr>
                <w:noProof/>
                <w:webHidden/>
              </w:rPr>
              <w:tab/>
            </w:r>
            <w:r>
              <w:rPr>
                <w:noProof/>
                <w:webHidden/>
              </w:rPr>
              <w:fldChar w:fldCharType="begin"/>
            </w:r>
            <w:r>
              <w:rPr>
                <w:noProof/>
                <w:webHidden/>
              </w:rPr>
              <w:instrText xml:space="preserve"> PAGEREF _Toc367959382 \h </w:instrText>
            </w:r>
            <w:r>
              <w:rPr>
                <w:noProof/>
                <w:webHidden/>
              </w:rPr>
            </w:r>
            <w:r>
              <w:rPr>
                <w:noProof/>
                <w:webHidden/>
              </w:rPr>
              <w:fldChar w:fldCharType="separate"/>
            </w:r>
            <w:r>
              <w:rPr>
                <w:noProof/>
                <w:webHidden/>
              </w:rPr>
              <w:t>21</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3" w:history="1">
            <w:r w:rsidRPr="005B7F17">
              <w:rPr>
                <w:rStyle w:val="Hyperlink"/>
                <w:noProof/>
              </w:rPr>
              <w:t>Data integrity and constraints</w:t>
            </w:r>
            <w:r>
              <w:rPr>
                <w:noProof/>
                <w:webHidden/>
              </w:rPr>
              <w:tab/>
            </w:r>
            <w:r>
              <w:rPr>
                <w:noProof/>
                <w:webHidden/>
              </w:rPr>
              <w:fldChar w:fldCharType="begin"/>
            </w:r>
            <w:r>
              <w:rPr>
                <w:noProof/>
                <w:webHidden/>
              </w:rPr>
              <w:instrText xml:space="preserve"> PAGEREF _Toc367959383 \h </w:instrText>
            </w:r>
            <w:r>
              <w:rPr>
                <w:noProof/>
                <w:webHidden/>
              </w:rPr>
            </w:r>
            <w:r>
              <w:rPr>
                <w:noProof/>
                <w:webHidden/>
              </w:rPr>
              <w:fldChar w:fldCharType="separate"/>
            </w:r>
            <w:r>
              <w:rPr>
                <w:noProof/>
                <w:webHidden/>
              </w:rPr>
              <w:t>22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4" w:history="1">
            <w:r w:rsidRPr="005B7F17">
              <w:rPr>
                <w:rStyle w:val="Hyperlink"/>
                <w:noProof/>
              </w:rPr>
              <w:t>Entity integrity</w:t>
            </w:r>
            <w:r>
              <w:rPr>
                <w:noProof/>
                <w:webHidden/>
              </w:rPr>
              <w:tab/>
            </w:r>
            <w:r>
              <w:rPr>
                <w:noProof/>
                <w:webHidden/>
              </w:rPr>
              <w:fldChar w:fldCharType="begin"/>
            </w:r>
            <w:r>
              <w:rPr>
                <w:noProof/>
                <w:webHidden/>
              </w:rPr>
              <w:instrText xml:space="preserve"> PAGEREF _Toc367959384 \h </w:instrText>
            </w:r>
            <w:r>
              <w:rPr>
                <w:noProof/>
                <w:webHidden/>
              </w:rPr>
            </w:r>
            <w:r>
              <w:rPr>
                <w:noProof/>
                <w:webHidden/>
              </w:rPr>
              <w:fldChar w:fldCharType="separate"/>
            </w:r>
            <w:r>
              <w:rPr>
                <w:noProof/>
                <w:webHidden/>
              </w:rPr>
              <w:t>22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5" w:history="1">
            <w:r w:rsidRPr="005B7F17">
              <w:rPr>
                <w:rStyle w:val="Hyperlink"/>
                <w:noProof/>
              </w:rPr>
              <w:t>Referential Integrity</w:t>
            </w:r>
            <w:r>
              <w:rPr>
                <w:noProof/>
                <w:webHidden/>
              </w:rPr>
              <w:tab/>
            </w:r>
            <w:r>
              <w:rPr>
                <w:noProof/>
                <w:webHidden/>
              </w:rPr>
              <w:fldChar w:fldCharType="begin"/>
            </w:r>
            <w:r>
              <w:rPr>
                <w:noProof/>
                <w:webHidden/>
              </w:rPr>
              <w:instrText xml:space="preserve"> PAGEREF _Toc367959385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6" w:history="1">
            <w:r w:rsidRPr="005B7F17">
              <w:rPr>
                <w:rStyle w:val="Hyperlink"/>
                <w:noProof/>
                <w:lang w:eastAsia="ar-SA"/>
              </w:rPr>
              <w:t>Domain Integrity</w:t>
            </w:r>
            <w:r>
              <w:rPr>
                <w:noProof/>
                <w:webHidden/>
              </w:rPr>
              <w:tab/>
            </w:r>
            <w:r>
              <w:rPr>
                <w:noProof/>
                <w:webHidden/>
              </w:rPr>
              <w:fldChar w:fldCharType="begin"/>
            </w:r>
            <w:r>
              <w:rPr>
                <w:noProof/>
                <w:webHidden/>
              </w:rPr>
              <w:instrText xml:space="preserve"> PAGEREF _Toc367959386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87" w:history="1">
            <w:r w:rsidRPr="005B7F17">
              <w:rPr>
                <w:rStyle w:val="Hyperlink"/>
                <w:noProof/>
              </w:rPr>
              <w:t>User Defined Integrity</w:t>
            </w:r>
            <w:r>
              <w:rPr>
                <w:noProof/>
                <w:webHidden/>
              </w:rPr>
              <w:tab/>
            </w:r>
            <w:r>
              <w:rPr>
                <w:noProof/>
                <w:webHidden/>
              </w:rPr>
              <w:fldChar w:fldCharType="begin"/>
            </w:r>
            <w:r>
              <w:rPr>
                <w:noProof/>
                <w:webHidden/>
              </w:rPr>
              <w:instrText xml:space="preserve"> PAGEREF _Toc367959387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8" w:history="1">
            <w:r w:rsidRPr="005B7F17">
              <w:rPr>
                <w:rStyle w:val="Hyperlink"/>
                <w:noProof/>
              </w:rPr>
              <w:t>Database design</w:t>
            </w:r>
            <w:r>
              <w:rPr>
                <w:noProof/>
                <w:webHidden/>
              </w:rPr>
              <w:tab/>
            </w:r>
            <w:r>
              <w:rPr>
                <w:noProof/>
                <w:webHidden/>
              </w:rPr>
              <w:fldChar w:fldCharType="begin"/>
            </w:r>
            <w:r>
              <w:rPr>
                <w:noProof/>
                <w:webHidden/>
              </w:rPr>
              <w:instrText xml:space="preserve"> PAGEREF _Toc367959388 \h </w:instrText>
            </w:r>
            <w:r>
              <w:rPr>
                <w:noProof/>
                <w:webHidden/>
              </w:rPr>
            </w:r>
            <w:r>
              <w:rPr>
                <w:noProof/>
                <w:webHidden/>
              </w:rPr>
              <w:fldChar w:fldCharType="separate"/>
            </w:r>
            <w:r>
              <w:rPr>
                <w:noProof/>
                <w:webHidden/>
              </w:rPr>
              <w:t>23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89" w:history="1">
            <w:r w:rsidRPr="005B7F17">
              <w:rPr>
                <w:rStyle w:val="Hyperlink"/>
                <w:noProof/>
              </w:rPr>
              <w:t>User Interface Design</w:t>
            </w:r>
            <w:r>
              <w:rPr>
                <w:noProof/>
                <w:webHidden/>
              </w:rPr>
              <w:tab/>
            </w:r>
            <w:r>
              <w:rPr>
                <w:noProof/>
                <w:webHidden/>
              </w:rPr>
              <w:fldChar w:fldCharType="begin"/>
            </w:r>
            <w:r>
              <w:rPr>
                <w:noProof/>
                <w:webHidden/>
              </w:rPr>
              <w:instrText xml:space="preserve"> PAGEREF _Toc367959389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0" w:history="1">
            <w:r w:rsidRPr="005B7F17">
              <w:rPr>
                <w:rStyle w:val="Hyperlink"/>
                <w:noProof/>
              </w:rPr>
              <w:t>Main window</w:t>
            </w:r>
            <w:r>
              <w:rPr>
                <w:noProof/>
                <w:webHidden/>
              </w:rPr>
              <w:tab/>
            </w:r>
            <w:r>
              <w:rPr>
                <w:noProof/>
                <w:webHidden/>
              </w:rPr>
              <w:fldChar w:fldCharType="begin"/>
            </w:r>
            <w:r>
              <w:rPr>
                <w:noProof/>
                <w:webHidden/>
              </w:rPr>
              <w:instrText xml:space="preserve"> PAGEREF _Toc367959390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1" w:history="1">
            <w:r w:rsidRPr="005B7F17">
              <w:rPr>
                <w:rStyle w:val="Hyperlink"/>
                <w:noProof/>
              </w:rPr>
              <w:t>Recognize face</w:t>
            </w:r>
            <w:r>
              <w:rPr>
                <w:noProof/>
                <w:webHidden/>
              </w:rPr>
              <w:tab/>
            </w:r>
            <w:r>
              <w:rPr>
                <w:noProof/>
                <w:webHidden/>
              </w:rPr>
              <w:fldChar w:fldCharType="begin"/>
            </w:r>
            <w:r>
              <w:rPr>
                <w:noProof/>
                <w:webHidden/>
              </w:rPr>
              <w:instrText xml:space="preserve"> PAGEREF _Toc367959391 \h </w:instrText>
            </w:r>
            <w:r>
              <w:rPr>
                <w:noProof/>
                <w:webHidden/>
              </w:rPr>
            </w:r>
            <w:r>
              <w:rPr>
                <w:noProof/>
                <w:webHidden/>
              </w:rPr>
              <w:fldChar w:fldCharType="separate"/>
            </w:r>
            <w:r>
              <w:rPr>
                <w:noProof/>
                <w:webHidden/>
              </w:rPr>
              <w:t>25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2" w:history="1">
            <w:r w:rsidRPr="005B7F17">
              <w:rPr>
                <w:rStyle w:val="Hyperlink"/>
                <w:noProof/>
              </w:rPr>
              <w:t>Register Image</w:t>
            </w:r>
            <w:r>
              <w:rPr>
                <w:noProof/>
                <w:webHidden/>
              </w:rPr>
              <w:tab/>
            </w:r>
            <w:r>
              <w:rPr>
                <w:noProof/>
                <w:webHidden/>
              </w:rPr>
              <w:fldChar w:fldCharType="begin"/>
            </w:r>
            <w:r>
              <w:rPr>
                <w:noProof/>
                <w:webHidden/>
              </w:rPr>
              <w:instrText xml:space="preserve"> PAGEREF _Toc367959392 \h </w:instrText>
            </w:r>
            <w:r>
              <w:rPr>
                <w:noProof/>
                <w:webHidden/>
              </w:rPr>
            </w:r>
            <w:r>
              <w:rPr>
                <w:noProof/>
                <w:webHidden/>
              </w:rPr>
              <w:fldChar w:fldCharType="separate"/>
            </w:r>
            <w:r>
              <w:rPr>
                <w:noProof/>
                <w:webHidden/>
              </w:rPr>
              <w:t>26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3" w:history="1">
            <w:r w:rsidRPr="005B7F17">
              <w:rPr>
                <w:rStyle w:val="Hyperlink"/>
                <w:noProof/>
              </w:rPr>
              <w:t>CREATE ACCOUNT</w:t>
            </w:r>
            <w:r>
              <w:rPr>
                <w:noProof/>
                <w:webHidden/>
              </w:rPr>
              <w:tab/>
            </w:r>
            <w:r>
              <w:rPr>
                <w:noProof/>
                <w:webHidden/>
              </w:rPr>
              <w:fldChar w:fldCharType="begin"/>
            </w:r>
            <w:r>
              <w:rPr>
                <w:noProof/>
                <w:webHidden/>
              </w:rPr>
              <w:instrText xml:space="preserve"> PAGEREF _Toc367959393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4" w:history="1">
            <w:r w:rsidRPr="005B7F17">
              <w:rPr>
                <w:rStyle w:val="Hyperlink"/>
                <w:noProof/>
              </w:rPr>
              <w:t>GOOGLE OPEN ID</w:t>
            </w:r>
            <w:r>
              <w:rPr>
                <w:noProof/>
                <w:webHidden/>
              </w:rPr>
              <w:tab/>
            </w:r>
            <w:r>
              <w:rPr>
                <w:noProof/>
                <w:webHidden/>
              </w:rPr>
              <w:fldChar w:fldCharType="begin"/>
            </w:r>
            <w:r>
              <w:rPr>
                <w:noProof/>
                <w:webHidden/>
              </w:rPr>
              <w:instrText xml:space="preserve"> PAGEREF _Toc367959394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95" w:history="1">
            <w:r w:rsidRPr="005B7F17">
              <w:rPr>
                <w:rStyle w:val="Hyperlink"/>
                <w:noProof/>
              </w:rPr>
              <w:t>Test Cases (Unit Test Cases and System Test Cases)</w:t>
            </w:r>
            <w:r>
              <w:rPr>
                <w:noProof/>
                <w:webHidden/>
              </w:rPr>
              <w:tab/>
            </w:r>
            <w:r>
              <w:rPr>
                <w:noProof/>
                <w:webHidden/>
              </w:rPr>
              <w:fldChar w:fldCharType="begin"/>
            </w:r>
            <w:r>
              <w:rPr>
                <w:noProof/>
                <w:webHidden/>
              </w:rPr>
              <w:instrText xml:space="preserve"> PAGEREF _Toc367959395 \h </w:instrText>
            </w:r>
            <w:r>
              <w:rPr>
                <w:noProof/>
                <w:webHidden/>
              </w:rPr>
            </w:r>
            <w:r>
              <w:rPr>
                <w:noProof/>
                <w:webHidden/>
              </w:rPr>
              <w:fldChar w:fldCharType="separate"/>
            </w:r>
            <w:r>
              <w:rPr>
                <w:noProof/>
                <w:webHidden/>
              </w:rPr>
              <w:t>27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6" w:history="1">
            <w:r w:rsidRPr="005B7F17">
              <w:rPr>
                <w:rStyle w:val="Hyperlink"/>
                <w:noProof/>
              </w:rPr>
              <w:t>Unit Test Cases</w:t>
            </w:r>
            <w:r>
              <w:rPr>
                <w:noProof/>
                <w:webHidden/>
              </w:rPr>
              <w:tab/>
            </w:r>
            <w:r>
              <w:rPr>
                <w:noProof/>
                <w:webHidden/>
              </w:rPr>
              <w:fldChar w:fldCharType="begin"/>
            </w:r>
            <w:r>
              <w:rPr>
                <w:noProof/>
                <w:webHidden/>
              </w:rPr>
              <w:instrText xml:space="preserve"> PAGEREF _Toc367959396 \h </w:instrText>
            </w:r>
            <w:r>
              <w:rPr>
                <w:noProof/>
                <w:webHidden/>
              </w:rPr>
            </w:r>
            <w:r>
              <w:rPr>
                <w:noProof/>
                <w:webHidden/>
              </w:rPr>
              <w:fldChar w:fldCharType="separate"/>
            </w:r>
            <w:r>
              <w:rPr>
                <w:noProof/>
                <w:webHidden/>
              </w:rPr>
              <w:t>28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397" w:history="1">
            <w:r w:rsidRPr="005B7F17">
              <w:rPr>
                <w:rStyle w:val="Hyperlink"/>
                <w:noProof/>
              </w:rPr>
              <w:t>System Test Cases</w:t>
            </w:r>
            <w:r>
              <w:rPr>
                <w:noProof/>
                <w:webHidden/>
              </w:rPr>
              <w:tab/>
            </w:r>
            <w:r>
              <w:rPr>
                <w:noProof/>
                <w:webHidden/>
              </w:rPr>
              <w:fldChar w:fldCharType="begin"/>
            </w:r>
            <w:r>
              <w:rPr>
                <w:noProof/>
                <w:webHidden/>
              </w:rPr>
              <w:instrText xml:space="preserve"> PAGEREF _Toc367959397 \h </w:instrText>
            </w:r>
            <w:r>
              <w:rPr>
                <w:noProof/>
                <w:webHidden/>
              </w:rPr>
            </w:r>
            <w:r>
              <w:rPr>
                <w:noProof/>
                <w:webHidden/>
              </w:rPr>
              <w:fldChar w:fldCharType="separate"/>
            </w:r>
            <w:r>
              <w:rPr>
                <w:noProof/>
                <w:webHidden/>
              </w:rPr>
              <w:t>31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398" w:history="1">
            <w:r w:rsidRPr="005B7F17">
              <w:rPr>
                <w:rStyle w:val="Hyperlink"/>
                <w:noProof/>
              </w:rPr>
              <w:t>Coding</w:t>
            </w:r>
            <w:r>
              <w:rPr>
                <w:noProof/>
                <w:webHidden/>
              </w:rPr>
              <w:tab/>
            </w:r>
            <w:r>
              <w:rPr>
                <w:noProof/>
                <w:webHidden/>
              </w:rPr>
              <w:fldChar w:fldCharType="begin"/>
            </w:r>
            <w:r>
              <w:rPr>
                <w:noProof/>
                <w:webHidden/>
              </w:rPr>
              <w:instrText xml:space="preserve"> PAGEREF _Toc367959398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399" w:history="1">
            <w:r w:rsidRPr="005B7F17">
              <w:rPr>
                <w:rStyle w:val="Hyperlink"/>
                <w:noProof/>
              </w:rPr>
              <w:t>Complete Project Coding</w:t>
            </w:r>
            <w:r>
              <w:rPr>
                <w:noProof/>
                <w:webHidden/>
              </w:rPr>
              <w:tab/>
            </w:r>
            <w:r>
              <w:rPr>
                <w:noProof/>
                <w:webHidden/>
              </w:rPr>
              <w:fldChar w:fldCharType="begin"/>
            </w:r>
            <w:r>
              <w:rPr>
                <w:noProof/>
                <w:webHidden/>
              </w:rPr>
              <w:instrText xml:space="preserve"> PAGEREF _Toc367959399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0" w:history="1">
            <w:r w:rsidRPr="005B7F17">
              <w:rPr>
                <w:rStyle w:val="Hyperlink"/>
                <w:noProof/>
              </w:rPr>
              <w:t>FRS GUI Design Coding: FRSGUI</w:t>
            </w:r>
            <w:r>
              <w:rPr>
                <w:noProof/>
                <w:webHidden/>
              </w:rPr>
              <w:tab/>
            </w:r>
            <w:r>
              <w:rPr>
                <w:noProof/>
                <w:webHidden/>
              </w:rPr>
              <w:fldChar w:fldCharType="begin"/>
            </w:r>
            <w:r>
              <w:rPr>
                <w:noProof/>
                <w:webHidden/>
              </w:rPr>
              <w:instrText xml:space="preserve"> PAGEREF _Toc367959400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1" w:history="1">
            <w:r w:rsidRPr="005B7F17">
              <w:rPr>
                <w:rStyle w:val="Hyperlink"/>
                <w:noProof/>
              </w:rPr>
              <w:t>GUI Style : FRSStyles</w:t>
            </w:r>
            <w:r>
              <w:rPr>
                <w:noProof/>
                <w:webHidden/>
              </w:rPr>
              <w:tab/>
            </w:r>
            <w:r>
              <w:rPr>
                <w:noProof/>
                <w:webHidden/>
              </w:rPr>
              <w:fldChar w:fldCharType="begin"/>
            </w:r>
            <w:r>
              <w:rPr>
                <w:noProof/>
                <w:webHidden/>
              </w:rPr>
              <w:instrText xml:space="preserve"> PAGEREF _Toc367959401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2" w:history="1">
            <w:r w:rsidRPr="005B7F17">
              <w:rPr>
                <w:rStyle w:val="Hyperlink"/>
                <w:noProof/>
              </w:rPr>
              <w:t>C# coding</w:t>
            </w:r>
            <w:r>
              <w:rPr>
                <w:noProof/>
                <w:webHidden/>
              </w:rPr>
              <w:tab/>
            </w:r>
            <w:r>
              <w:rPr>
                <w:noProof/>
                <w:webHidden/>
              </w:rPr>
              <w:fldChar w:fldCharType="begin"/>
            </w:r>
            <w:r>
              <w:rPr>
                <w:noProof/>
                <w:webHidden/>
              </w:rPr>
              <w:instrText xml:space="preserve"> PAGEREF _Toc367959402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3" w:history="1">
            <w:r w:rsidRPr="005B7F17">
              <w:rPr>
                <w:rStyle w:val="Hyperlink"/>
                <w:noProof/>
              </w:rPr>
              <w:t>Datbase Classes : FRSData</w:t>
            </w:r>
            <w:r>
              <w:rPr>
                <w:noProof/>
                <w:webHidden/>
              </w:rPr>
              <w:tab/>
            </w:r>
            <w:r>
              <w:rPr>
                <w:noProof/>
                <w:webHidden/>
              </w:rPr>
              <w:fldChar w:fldCharType="begin"/>
            </w:r>
            <w:r>
              <w:rPr>
                <w:noProof/>
                <w:webHidden/>
              </w:rPr>
              <w:instrText xml:space="preserve"> PAGEREF _Toc367959403 \h </w:instrText>
            </w:r>
            <w:r>
              <w:rPr>
                <w:noProof/>
                <w:webHidden/>
              </w:rPr>
            </w:r>
            <w:r>
              <w:rPr>
                <w:noProof/>
                <w:webHidden/>
              </w:rPr>
              <w:fldChar w:fldCharType="separate"/>
            </w:r>
            <w:r>
              <w:rPr>
                <w:noProof/>
                <w:webHidden/>
              </w:rPr>
              <w:t>33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4" w:history="1">
            <w:r w:rsidRPr="005B7F17">
              <w:rPr>
                <w:rStyle w:val="Hyperlink"/>
                <w:noProof/>
              </w:rPr>
              <w:t>Database connector: FRSDb</w:t>
            </w:r>
            <w:r>
              <w:rPr>
                <w:noProof/>
                <w:webHidden/>
              </w:rPr>
              <w:tab/>
            </w:r>
            <w:r>
              <w:rPr>
                <w:noProof/>
                <w:webHidden/>
              </w:rPr>
              <w:fldChar w:fldCharType="begin"/>
            </w:r>
            <w:r>
              <w:rPr>
                <w:noProof/>
                <w:webHidden/>
              </w:rPr>
              <w:instrText xml:space="preserve"> PAGEREF _Toc367959404 \h </w:instrText>
            </w:r>
            <w:r>
              <w:rPr>
                <w:noProof/>
                <w:webHidden/>
              </w:rPr>
            </w:r>
            <w:r>
              <w:rPr>
                <w:noProof/>
                <w:webHidden/>
              </w:rPr>
              <w:fldChar w:fldCharType="separate"/>
            </w:r>
            <w:r>
              <w:rPr>
                <w:noProof/>
                <w:webHidden/>
              </w:rPr>
              <w:t>35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05" w:history="1">
            <w:r w:rsidRPr="005B7F17">
              <w:rPr>
                <w:rStyle w:val="Hyperlink"/>
                <w:noProof/>
              </w:rPr>
              <w:t>Comments and Description of Coding segments</w:t>
            </w:r>
            <w:r>
              <w:rPr>
                <w:noProof/>
                <w:webHidden/>
              </w:rPr>
              <w:tab/>
            </w:r>
            <w:r>
              <w:rPr>
                <w:noProof/>
                <w:webHidden/>
              </w:rPr>
              <w:fldChar w:fldCharType="begin"/>
            </w:r>
            <w:r>
              <w:rPr>
                <w:noProof/>
                <w:webHidden/>
              </w:rPr>
              <w:instrText xml:space="preserve"> PAGEREF _Toc367959405 \h </w:instrText>
            </w:r>
            <w:r>
              <w:rPr>
                <w:noProof/>
                <w:webHidden/>
              </w:rPr>
            </w:r>
            <w:r>
              <w:rPr>
                <w:noProof/>
                <w:webHidden/>
              </w:rPr>
              <w:fldChar w:fldCharType="separate"/>
            </w:r>
            <w:r>
              <w:rPr>
                <w:noProof/>
                <w:webHidden/>
              </w:rPr>
              <w:t>37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6" w:history="1">
            <w:r w:rsidRPr="005B7F17">
              <w:rPr>
                <w:rStyle w:val="Hyperlink"/>
                <w:noProof/>
              </w:rPr>
              <w:t>Code Commenting</w:t>
            </w:r>
            <w:r>
              <w:rPr>
                <w:noProof/>
                <w:webHidden/>
              </w:rPr>
              <w:tab/>
            </w:r>
            <w:r>
              <w:rPr>
                <w:noProof/>
                <w:webHidden/>
              </w:rPr>
              <w:fldChar w:fldCharType="begin"/>
            </w:r>
            <w:r>
              <w:rPr>
                <w:noProof/>
                <w:webHidden/>
              </w:rPr>
              <w:instrText xml:space="preserve"> PAGEREF _Toc367959406 \h </w:instrText>
            </w:r>
            <w:r>
              <w:rPr>
                <w:noProof/>
                <w:webHidden/>
              </w:rPr>
            </w:r>
            <w:r>
              <w:rPr>
                <w:noProof/>
                <w:webHidden/>
              </w:rPr>
              <w:fldChar w:fldCharType="separate"/>
            </w:r>
            <w:r>
              <w:rPr>
                <w:noProof/>
                <w:webHidden/>
              </w:rPr>
              <w:t>37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7" w:history="1">
            <w:r w:rsidRPr="005B7F17">
              <w:rPr>
                <w:rStyle w:val="Hyperlink"/>
                <w:noProof/>
              </w:rPr>
              <w:t>Description of coding</w:t>
            </w:r>
            <w:r>
              <w:rPr>
                <w:noProof/>
                <w:webHidden/>
              </w:rPr>
              <w:tab/>
            </w:r>
            <w:r>
              <w:rPr>
                <w:noProof/>
                <w:webHidden/>
              </w:rPr>
              <w:fldChar w:fldCharType="begin"/>
            </w:r>
            <w:r>
              <w:rPr>
                <w:noProof/>
                <w:webHidden/>
              </w:rPr>
              <w:instrText xml:space="preserve"> PAGEREF _Toc367959407 \h </w:instrText>
            </w:r>
            <w:r>
              <w:rPr>
                <w:noProof/>
                <w:webHidden/>
              </w:rPr>
            </w:r>
            <w:r>
              <w:rPr>
                <w:noProof/>
                <w:webHidden/>
              </w:rPr>
              <w:fldChar w:fldCharType="separate"/>
            </w:r>
            <w:r>
              <w:rPr>
                <w:noProof/>
                <w:webHidden/>
              </w:rPr>
              <w:t>39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08" w:history="1">
            <w:r w:rsidRPr="005B7F17">
              <w:rPr>
                <w:rStyle w:val="Hyperlink"/>
                <w:noProof/>
              </w:rPr>
              <w:t>Comments and API Documentation</w:t>
            </w:r>
            <w:r>
              <w:rPr>
                <w:noProof/>
                <w:webHidden/>
              </w:rPr>
              <w:tab/>
            </w:r>
            <w:r>
              <w:rPr>
                <w:noProof/>
                <w:webHidden/>
              </w:rPr>
              <w:fldChar w:fldCharType="begin"/>
            </w:r>
            <w:r>
              <w:rPr>
                <w:noProof/>
                <w:webHidden/>
              </w:rPr>
              <w:instrText xml:space="preserve"> PAGEREF _Toc367959408 \h </w:instrText>
            </w:r>
            <w:r>
              <w:rPr>
                <w:noProof/>
                <w:webHidden/>
              </w:rPr>
            </w:r>
            <w:r>
              <w:rPr>
                <w:noProof/>
                <w:webHidden/>
              </w:rPr>
              <w:fldChar w:fldCharType="separate"/>
            </w:r>
            <w:r>
              <w:rPr>
                <w:noProof/>
                <w:webHidden/>
              </w:rPr>
              <w:t>40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09" w:history="1">
            <w:r w:rsidRPr="005B7F17">
              <w:rPr>
                <w:rStyle w:val="Hyperlink"/>
                <w:noProof/>
              </w:rPr>
              <w:t>Standardization of the coding</w:t>
            </w:r>
            <w:r>
              <w:rPr>
                <w:noProof/>
                <w:webHidden/>
              </w:rPr>
              <w:tab/>
            </w:r>
            <w:r>
              <w:rPr>
                <w:noProof/>
                <w:webHidden/>
              </w:rPr>
              <w:fldChar w:fldCharType="begin"/>
            </w:r>
            <w:r>
              <w:rPr>
                <w:noProof/>
                <w:webHidden/>
              </w:rPr>
              <w:instrText xml:space="preserve"> PAGEREF _Toc367959409 \h </w:instrText>
            </w:r>
            <w:r>
              <w:rPr>
                <w:noProof/>
                <w:webHidden/>
              </w:rPr>
            </w:r>
            <w:r>
              <w:rPr>
                <w:noProof/>
                <w:webHidden/>
              </w:rPr>
              <w:fldChar w:fldCharType="separate"/>
            </w:r>
            <w:r>
              <w:rPr>
                <w:noProof/>
                <w:webHidden/>
              </w:rPr>
              <w:t>40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0" w:history="1">
            <w:r w:rsidRPr="005B7F17">
              <w:rPr>
                <w:rStyle w:val="Hyperlink"/>
                <w:noProof/>
              </w:rPr>
              <w:t>Code Efficiency</w:t>
            </w:r>
            <w:r>
              <w:rPr>
                <w:noProof/>
                <w:webHidden/>
              </w:rPr>
              <w:tab/>
            </w:r>
            <w:r>
              <w:rPr>
                <w:noProof/>
                <w:webHidden/>
              </w:rPr>
              <w:fldChar w:fldCharType="begin"/>
            </w:r>
            <w:r>
              <w:rPr>
                <w:noProof/>
                <w:webHidden/>
              </w:rPr>
              <w:instrText xml:space="preserve"> PAGEREF _Toc367959410 \h </w:instrText>
            </w:r>
            <w:r>
              <w:rPr>
                <w:noProof/>
                <w:webHidden/>
              </w:rPr>
            </w:r>
            <w:r>
              <w:rPr>
                <w:noProof/>
                <w:webHidden/>
              </w:rPr>
              <w:fldChar w:fldCharType="separate"/>
            </w:r>
            <w:r>
              <w:rPr>
                <w:noProof/>
                <w:webHidden/>
              </w:rPr>
              <w:t>42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1" w:history="1">
            <w:r w:rsidRPr="005B7F17">
              <w:rPr>
                <w:rStyle w:val="Hyperlink"/>
                <w:noProof/>
              </w:rPr>
              <w:t>Error handling</w:t>
            </w:r>
            <w:r>
              <w:rPr>
                <w:noProof/>
                <w:webHidden/>
              </w:rPr>
              <w:tab/>
            </w:r>
            <w:r>
              <w:rPr>
                <w:noProof/>
                <w:webHidden/>
              </w:rPr>
              <w:fldChar w:fldCharType="begin"/>
            </w:r>
            <w:r>
              <w:rPr>
                <w:noProof/>
                <w:webHidden/>
              </w:rPr>
              <w:instrText xml:space="preserve"> PAGEREF _Toc367959411 \h </w:instrText>
            </w:r>
            <w:r>
              <w:rPr>
                <w:noProof/>
                <w:webHidden/>
              </w:rPr>
            </w:r>
            <w:r>
              <w:rPr>
                <w:noProof/>
                <w:webHidden/>
              </w:rPr>
              <w:fldChar w:fldCharType="separate"/>
            </w:r>
            <w:r>
              <w:rPr>
                <w:noProof/>
                <w:webHidden/>
              </w:rPr>
              <w:t>42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2" w:history="1">
            <w:r w:rsidRPr="005B7F17">
              <w:rPr>
                <w:rStyle w:val="Hyperlink"/>
                <w:noProof/>
              </w:rPr>
              <w:t>Exceptions Overview</w:t>
            </w:r>
            <w:r>
              <w:rPr>
                <w:noProof/>
                <w:webHidden/>
              </w:rPr>
              <w:tab/>
            </w:r>
            <w:r>
              <w:rPr>
                <w:noProof/>
                <w:webHidden/>
              </w:rPr>
              <w:fldChar w:fldCharType="begin"/>
            </w:r>
            <w:r>
              <w:rPr>
                <w:noProof/>
                <w:webHidden/>
              </w:rPr>
              <w:instrText xml:space="preserve"> PAGEREF _Toc367959412 \h </w:instrText>
            </w:r>
            <w:r>
              <w:rPr>
                <w:noProof/>
                <w:webHidden/>
              </w:rPr>
            </w:r>
            <w:r>
              <w:rPr>
                <w:noProof/>
                <w:webHidden/>
              </w:rPr>
              <w:fldChar w:fldCharType="separate"/>
            </w:r>
            <w:r>
              <w:rPr>
                <w:noProof/>
                <w:webHidden/>
              </w:rPr>
              <w:t>43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3" w:history="1">
            <w:r w:rsidRPr="005B7F17">
              <w:rPr>
                <w:rStyle w:val="Hyperlink"/>
                <w:noProof/>
              </w:rPr>
              <w:t>Validation checks</w:t>
            </w:r>
            <w:r>
              <w:rPr>
                <w:noProof/>
                <w:webHidden/>
              </w:rPr>
              <w:tab/>
            </w:r>
            <w:r>
              <w:rPr>
                <w:noProof/>
                <w:webHidden/>
              </w:rPr>
              <w:fldChar w:fldCharType="begin"/>
            </w:r>
            <w:r>
              <w:rPr>
                <w:noProof/>
                <w:webHidden/>
              </w:rPr>
              <w:instrText xml:space="preserve"> PAGEREF _Toc367959413 \h </w:instrText>
            </w:r>
            <w:r>
              <w:rPr>
                <w:noProof/>
                <w:webHidden/>
              </w:rPr>
            </w:r>
            <w:r>
              <w:rPr>
                <w:noProof/>
                <w:webHidden/>
              </w:rPr>
              <w:fldChar w:fldCharType="separate"/>
            </w:r>
            <w:r>
              <w:rPr>
                <w:noProof/>
                <w:webHidden/>
              </w:rPr>
              <w:t>43</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14" w:history="1">
            <w:r w:rsidRPr="005B7F17">
              <w:rPr>
                <w:rStyle w:val="Hyperlink"/>
                <w:noProof/>
              </w:rPr>
              <w:t>Testing</w:t>
            </w:r>
            <w:r>
              <w:rPr>
                <w:noProof/>
                <w:webHidden/>
              </w:rPr>
              <w:tab/>
            </w:r>
            <w:r>
              <w:rPr>
                <w:noProof/>
                <w:webHidden/>
              </w:rPr>
              <w:fldChar w:fldCharType="begin"/>
            </w:r>
            <w:r>
              <w:rPr>
                <w:noProof/>
                <w:webHidden/>
              </w:rPr>
              <w:instrText xml:space="preserve"> PAGEREF _Toc367959414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15" w:history="1">
            <w:r w:rsidRPr="005B7F17">
              <w:rPr>
                <w:rStyle w:val="Hyperlink"/>
                <w:noProof/>
              </w:rPr>
              <w:t>Testing techniques and testing strategies used</w:t>
            </w:r>
            <w:r>
              <w:rPr>
                <w:noProof/>
                <w:webHidden/>
              </w:rPr>
              <w:tab/>
            </w:r>
            <w:r>
              <w:rPr>
                <w:noProof/>
                <w:webHidden/>
              </w:rPr>
              <w:fldChar w:fldCharType="begin"/>
            </w:r>
            <w:r>
              <w:rPr>
                <w:noProof/>
                <w:webHidden/>
              </w:rPr>
              <w:instrText xml:space="preserve"> PAGEREF _Toc367959415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6" w:history="1">
            <w:r w:rsidRPr="005B7F17">
              <w:rPr>
                <w:rStyle w:val="Hyperlink"/>
                <w:noProof/>
              </w:rPr>
              <w:t>Database &amp; Data Integrity Testing</w:t>
            </w:r>
            <w:r>
              <w:rPr>
                <w:noProof/>
                <w:webHidden/>
              </w:rPr>
              <w:tab/>
            </w:r>
            <w:r>
              <w:rPr>
                <w:noProof/>
                <w:webHidden/>
              </w:rPr>
              <w:fldChar w:fldCharType="begin"/>
            </w:r>
            <w:r>
              <w:rPr>
                <w:noProof/>
                <w:webHidden/>
              </w:rPr>
              <w:instrText xml:space="preserve"> PAGEREF _Toc367959416 \h </w:instrText>
            </w:r>
            <w:r>
              <w:rPr>
                <w:noProof/>
                <w:webHidden/>
              </w:rPr>
            </w:r>
            <w:r>
              <w:rPr>
                <w:noProof/>
                <w:webHidden/>
              </w:rPr>
              <w:fldChar w:fldCharType="separate"/>
            </w:r>
            <w:r>
              <w:rPr>
                <w:noProof/>
                <w:webHidden/>
              </w:rPr>
              <w:t>46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7" w:history="1">
            <w:r w:rsidRPr="005B7F17">
              <w:rPr>
                <w:rStyle w:val="Hyperlink"/>
                <w:noProof/>
              </w:rPr>
              <w:t>Functional Testing:</w:t>
            </w:r>
            <w:r>
              <w:rPr>
                <w:noProof/>
                <w:webHidden/>
              </w:rPr>
              <w:tab/>
            </w:r>
            <w:r>
              <w:rPr>
                <w:noProof/>
                <w:webHidden/>
              </w:rPr>
              <w:fldChar w:fldCharType="begin"/>
            </w:r>
            <w:r>
              <w:rPr>
                <w:noProof/>
                <w:webHidden/>
              </w:rPr>
              <w:instrText xml:space="preserve"> PAGEREF _Toc367959417 \h </w:instrText>
            </w:r>
            <w:r>
              <w:rPr>
                <w:noProof/>
                <w:webHidden/>
              </w:rPr>
            </w:r>
            <w:r>
              <w:rPr>
                <w:noProof/>
                <w:webHidden/>
              </w:rPr>
              <w:fldChar w:fldCharType="separate"/>
            </w:r>
            <w:r>
              <w:rPr>
                <w:noProof/>
                <w:webHidden/>
              </w:rPr>
              <w:t>47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8" w:history="1">
            <w:r w:rsidRPr="005B7F17">
              <w:rPr>
                <w:rStyle w:val="Hyperlink"/>
                <w:noProof/>
              </w:rPr>
              <w:t>Regression Testing:</w:t>
            </w:r>
            <w:r>
              <w:rPr>
                <w:noProof/>
                <w:webHidden/>
              </w:rPr>
              <w:tab/>
            </w:r>
            <w:r>
              <w:rPr>
                <w:noProof/>
                <w:webHidden/>
              </w:rPr>
              <w:fldChar w:fldCharType="begin"/>
            </w:r>
            <w:r>
              <w:rPr>
                <w:noProof/>
                <w:webHidden/>
              </w:rPr>
              <w:instrText xml:space="preserve"> PAGEREF _Toc367959418 \h </w:instrText>
            </w:r>
            <w:r>
              <w:rPr>
                <w:noProof/>
                <w:webHidden/>
              </w:rPr>
            </w:r>
            <w:r>
              <w:rPr>
                <w:noProof/>
                <w:webHidden/>
              </w:rPr>
              <w:fldChar w:fldCharType="separate"/>
            </w:r>
            <w:r>
              <w:rPr>
                <w:noProof/>
                <w:webHidden/>
              </w:rPr>
              <w:t>47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19" w:history="1">
            <w:r w:rsidRPr="005B7F17">
              <w:rPr>
                <w:rStyle w:val="Hyperlink"/>
                <w:noProof/>
              </w:rPr>
              <w:t>User Interface Testing:</w:t>
            </w:r>
            <w:r>
              <w:rPr>
                <w:noProof/>
                <w:webHidden/>
              </w:rPr>
              <w:tab/>
            </w:r>
            <w:r>
              <w:rPr>
                <w:noProof/>
                <w:webHidden/>
              </w:rPr>
              <w:fldChar w:fldCharType="begin"/>
            </w:r>
            <w:r>
              <w:rPr>
                <w:noProof/>
                <w:webHidden/>
              </w:rPr>
              <w:instrText xml:space="preserve"> PAGEREF _Toc367959419 \h </w:instrText>
            </w:r>
            <w:r>
              <w:rPr>
                <w:noProof/>
                <w:webHidden/>
              </w:rPr>
            </w:r>
            <w:r>
              <w:rPr>
                <w:noProof/>
                <w:webHidden/>
              </w:rPr>
              <w:fldChar w:fldCharType="separate"/>
            </w:r>
            <w:r>
              <w:rPr>
                <w:noProof/>
                <w:webHidden/>
              </w:rPr>
              <w:t>48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0" w:history="1">
            <w:r w:rsidRPr="005B7F17">
              <w:rPr>
                <w:rStyle w:val="Hyperlink"/>
                <w:noProof/>
              </w:rPr>
              <w:t>Performance Profiling:</w:t>
            </w:r>
            <w:r>
              <w:rPr>
                <w:noProof/>
                <w:webHidden/>
              </w:rPr>
              <w:tab/>
            </w:r>
            <w:r>
              <w:rPr>
                <w:noProof/>
                <w:webHidden/>
              </w:rPr>
              <w:fldChar w:fldCharType="begin"/>
            </w:r>
            <w:r>
              <w:rPr>
                <w:noProof/>
                <w:webHidden/>
              </w:rPr>
              <w:instrText xml:space="preserve"> PAGEREF _Toc367959420 \h </w:instrText>
            </w:r>
            <w:r>
              <w:rPr>
                <w:noProof/>
                <w:webHidden/>
              </w:rPr>
            </w:r>
            <w:r>
              <w:rPr>
                <w:noProof/>
                <w:webHidden/>
              </w:rPr>
              <w:fldChar w:fldCharType="separate"/>
            </w:r>
            <w:r>
              <w:rPr>
                <w:noProof/>
                <w:webHidden/>
              </w:rPr>
              <w:t>48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1" w:history="1">
            <w:r w:rsidRPr="005B7F17">
              <w:rPr>
                <w:rStyle w:val="Hyperlink"/>
                <w:noProof/>
              </w:rPr>
              <w:t>Load Testing:</w:t>
            </w:r>
            <w:r>
              <w:rPr>
                <w:noProof/>
                <w:webHidden/>
              </w:rPr>
              <w:tab/>
            </w:r>
            <w:r>
              <w:rPr>
                <w:noProof/>
                <w:webHidden/>
              </w:rPr>
              <w:fldChar w:fldCharType="begin"/>
            </w:r>
            <w:r>
              <w:rPr>
                <w:noProof/>
                <w:webHidden/>
              </w:rPr>
              <w:instrText xml:space="preserve"> PAGEREF _Toc367959421 \h </w:instrText>
            </w:r>
            <w:r>
              <w:rPr>
                <w:noProof/>
                <w:webHidden/>
              </w:rPr>
            </w:r>
            <w:r>
              <w:rPr>
                <w:noProof/>
                <w:webHidden/>
              </w:rPr>
              <w:fldChar w:fldCharType="separate"/>
            </w:r>
            <w:r>
              <w:rPr>
                <w:noProof/>
                <w:webHidden/>
              </w:rPr>
              <w:t>49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2" w:history="1">
            <w:r w:rsidRPr="005B7F17">
              <w:rPr>
                <w:rStyle w:val="Hyperlink"/>
                <w:noProof/>
              </w:rPr>
              <w:t>Stress Testing:</w:t>
            </w:r>
            <w:r>
              <w:rPr>
                <w:noProof/>
                <w:webHidden/>
              </w:rPr>
              <w:tab/>
            </w:r>
            <w:r>
              <w:rPr>
                <w:noProof/>
                <w:webHidden/>
              </w:rPr>
              <w:fldChar w:fldCharType="begin"/>
            </w:r>
            <w:r>
              <w:rPr>
                <w:noProof/>
                <w:webHidden/>
              </w:rPr>
              <w:instrText xml:space="preserve"> PAGEREF _Toc367959422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3" w:history="1">
            <w:r w:rsidRPr="005B7F17">
              <w:rPr>
                <w:rStyle w:val="Hyperlink"/>
                <w:noProof/>
              </w:rPr>
              <w:t>Volume Testing:</w:t>
            </w:r>
            <w:r>
              <w:rPr>
                <w:noProof/>
                <w:webHidden/>
              </w:rPr>
              <w:tab/>
            </w:r>
            <w:r>
              <w:rPr>
                <w:noProof/>
                <w:webHidden/>
              </w:rPr>
              <w:fldChar w:fldCharType="begin"/>
            </w:r>
            <w:r>
              <w:rPr>
                <w:noProof/>
                <w:webHidden/>
              </w:rPr>
              <w:instrText xml:space="preserve"> PAGEREF _Toc367959423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4" w:history="1">
            <w:r w:rsidRPr="005B7F17">
              <w:rPr>
                <w:rStyle w:val="Hyperlink"/>
                <w:noProof/>
                <w:lang w:val="en-GB"/>
              </w:rPr>
              <w:t>Security &amp; Access Control Testing:</w:t>
            </w:r>
            <w:r>
              <w:rPr>
                <w:noProof/>
                <w:webHidden/>
              </w:rPr>
              <w:tab/>
            </w:r>
            <w:r>
              <w:rPr>
                <w:noProof/>
                <w:webHidden/>
              </w:rPr>
              <w:fldChar w:fldCharType="begin"/>
            </w:r>
            <w:r>
              <w:rPr>
                <w:noProof/>
                <w:webHidden/>
              </w:rPr>
              <w:instrText xml:space="preserve"> PAGEREF _Toc367959424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5" w:history="1">
            <w:r w:rsidRPr="005B7F17">
              <w:rPr>
                <w:rStyle w:val="Hyperlink"/>
                <w:noProof/>
                <w:lang w:val="en-GB"/>
              </w:rPr>
              <w:t>Failover &amp; Recovery Testing:</w:t>
            </w:r>
            <w:r>
              <w:rPr>
                <w:noProof/>
                <w:webHidden/>
              </w:rPr>
              <w:tab/>
            </w:r>
            <w:r>
              <w:rPr>
                <w:noProof/>
                <w:webHidden/>
              </w:rPr>
              <w:fldChar w:fldCharType="begin"/>
            </w:r>
            <w:r>
              <w:rPr>
                <w:noProof/>
                <w:webHidden/>
              </w:rPr>
              <w:instrText xml:space="preserve"> PAGEREF _Toc367959425 \h </w:instrText>
            </w:r>
            <w:r>
              <w:rPr>
                <w:noProof/>
                <w:webHidden/>
              </w:rPr>
            </w:r>
            <w:r>
              <w:rPr>
                <w:noProof/>
                <w:webHidden/>
              </w:rPr>
              <w:fldChar w:fldCharType="separate"/>
            </w:r>
            <w:r>
              <w:rPr>
                <w:noProof/>
                <w:webHidden/>
              </w:rPr>
              <w:t>50</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6" w:history="1">
            <w:r w:rsidRPr="005B7F17">
              <w:rPr>
                <w:rStyle w:val="Hyperlink"/>
                <w:noProof/>
                <w:lang w:val="en-GB"/>
              </w:rPr>
              <w:t>Configuration Testing:</w:t>
            </w:r>
            <w:r>
              <w:rPr>
                <w:noProof/>
                <w:webHidden/>
              </w:rPr>
              <w:tab/>
            </w:r>
            <w:r>
              <w:rPr>
                <w:noProof/>
                <w:webHidden/>
              </w:rPr>
              <w:fldChar w:fldCharType="begin"/>
            </w:r>
            <w:r>
              <w:rPr>
                <w:noProof/>
                <w:webHidden/>
              </w:rPr>
              <w:instrText xml:space="preserve"> PAGEREF _Toc367959426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7" w:history="1">
            <w:r w:rsidRPr="005B7F17">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_Toc367959427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8" w:history="1">
            <w:r w:rsidRPr="005B7F17">
              <w:rPr>
                <w:rStyle w:val="Hyperlink"/>
                <w:noProof/>
                <w:lang w:val="en-GB"/>
              </w:rPr>
              <w:t>Post Production Testing:</w:t>
            </w:r>
            <w:r>
              <w:rPr>
                <w:noProof/>
                <w:webHidden/>
              </w:rPr>
              <w:tab/>
            </w:r>
            <w:r>
              <w:rPr>
                <w:noProof/>
                <w:webHidden/>
              </w:rPr>
              <w:fldChar w:fldCharType="begin"/>
            </w:r>
            <w:r>
              <w:rPr>
                <w:noProof/>
                <w:webHidden/>
              </w:rPr>
              <w:instrText xml:space="preserve"> PAGEREF _Toc367959428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29" w:history="1">
            <w:r w:rsidRPr="005B7F17">
              <w:rPr>
                <w:rStyle w:val="Hyperlink"/>
                <w:noProof/>
                <w:lang w:val="en-GB"/>
              </w:rPr>
              <w:t>Unit Testing:</w:t>
            </w:r>
            <w:r>
              <w:rPr>
                <w:noProof/>
                <w:webHidden/>
              </w:rPr>
              <w:tab/>
            </w:r>
            <w:r>
              <w:rPr>
                <w:noProof/>
                <w:webHidden/>
              </w:rPr>
              <w:fldChar w:fldCharType="begin"/>
            </w:r>
            <w:r>
              <w:rPr>
                <w:noProof/>
                <w:webHidden/>
              </w:rPr>
              <w:instrText xml:space="preserve"> PAGEREF _Toc367959429 \h </w:instrText>
            </w:r>
            <w:r>
              <w:rPr>
                <w:noProof/>
                <w:webHidden/>
              </w:rPr>
            </w:r>
            <w:r>
              <w:rPr>
                <w:noProof/>
                <w:webHidden/>
              </w:rPr>
              <w:fldChar w:fldCharType="separate"/>
            </w:r>
            <w:r>
              <w:rPr>
                <w:noProof/>
                <w:webHidden/>
              </w:rPr>
              <w:t>51</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0" w:history="1">
            <w:r w:rsidRPr="005B7F17">
              <w:rPr>
                <w:rStyle w:val="Hyperlink"/>
                <w:noProof/>
              </w:rPr>
              <w:t>Smoke Testing:</w:t>
            </w:r>
            <w:r>
              <w:rPr>
                <w:noProof/>
                <w:webHidden/>
              </w:rPr>
              <w:tab/>
            </w:r>
            <w:r>
              <w:rPr>
                <w:noProof/>
                <w:webHidden/>
              </w:rPr>
              <w:fldChar w:fldCharType="begin"/>
            </w:r>
            <w:r>
              <w:rPr>
                <w:noProof/>
                <w:webHidden/>
              </w:rPr>
              <w:instrText xml:space="preserve"> PAGEREF _Toc367959430 \h </w:instrText>
            </w:r>
            <w:r>
              <w:rPr>
                <w:noProof/>
                <w:webHidden/>
              </w:rPr>
            </w:r>
            <w:r>
              <w:rPr>
                <w:noProof/>
                <w:webHidden/>
              </w:rPr>
              <w:fldChar w:fldCharType="separate"/>
            </w:r>
            <w:r>
              <w:rPr>
                <w:noProof/>
                <w:webHidden/>
              </w:rPr>
              <w:t>52</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1" w:history="1">
            <w:r w:rsidRPr="005B7F17">
              <w:rPr>
                <w:rStyle w:val="Hyperlink"/>
                <w:noProof/>
              </w:rPr>
              <w:t>Data Migration Testing:</w:t>
            </w:r>
            <w:r>
              <w:rPr>
                <w:noProof/>
                <w:webHidden/>
              </w:rPr>
              <w:tab/>
            </w:r>
            <w:r>
              <w:rPr>
                <w:noProof/>
                <w:webHidden/>
              </w:rPr>
              <w:fldChar w:fldCharType="begin"/>
            </w:r>
            <w:r>
              <w:rPr>
                <w:noProof/>
                <w:webHidden/>
              </w:rPr>
              <w:instrText xml:space="preserve"> PAGEREF _Toc367959431 \h </w:instrText>
            </w:r>
            <w:r>
              <w:rPr>
                <w:noProof/>
                <w:webHidden/>
              </w:rPr>
            </w:r>
            <w:r>
              <w:rPr>
                <w:noProof/>
                <w:webHidden/>
              </w:rPr>
              <w:fldChar w:fldCharType="separate"/>
            </w:r>
            <w:r>
              <w:rPr>
                <w:noProof/>
                <w:webHidden/>
              </w:rPr>
              <w:t>52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2" w:history="1">
            <w:r w:rsidRPr="005B7F17">
              <w:rPr>
                <w:rStyle w:val="Hyperlink"/>
                <w:noProof/>
              </w:rPr>
              <w:t>Testing Plan used</w:t>
            </w:r>
            <w:r>
              <w:rPr>
                <w:noProof/>
                <w:webHidden/>
              </w:rPr>
              <w:tab/>
            </w:r>
            <w:r>
              <w:rPr>
                <w:noProof/>
                <w:webHidden/>
              </w:rPr>
              <w:fldChar w:fldCharType="begin"/>
            </w:r>
            <w:r>
              <w:rPr>
                <w:noProof/>
                <w:webHidden/>
              </w:rPr>
              <w:instrText xml:space="preserve"> PAGEREF _Toc367959432 \h </w:instrText>
            </w:r>
            <w:r>
              <w:rPr>
                <w:noProof/>
                <w:webHidden/>
              </w:rPr>
            </w:r>
            <w:r>
              <w:rPr>
                <w:noProof/>
                <w:webHidden/>
              </w:rPr>
              <w:fldChar w:fldCharType="separate"/>
            </w:r>
            <w:r>
              <w:rPr>
                <w:noProof/>
                <w:webHidden/>
              </w:rPr>
              <w:t>53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3" w:history="1">
            <w:r w:rsidRPr="005B7F17">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_Toc367959433 \h </w:instrText>
            </w:r>
            <w:r>
              <w:rPr>
                <w:noProof/>
                <w:webHidden/>
              </w:rPr>
            </w:r>
            <w:r>
              <w:rPr>
                <w:noProof/>
                <w:webHidden/>
              </w:rPr>
              <w:fldChar w:fldCharType="separate"/>
            </w:r>
            <w:r>
              <w:rPr>
                <w:noProof/>
                <w:webHidden/>
              </w:rPr>
              <w:t>59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4" w:history="1">
            <w:r w:rsidRPr="005B7F17">
              <w:rPr>
                <w:rStyle w:val="Hyperlink"/>
                <w:noProof/>
              </w:rPr>
              <w:t>Test reports for Unit Test Cases</w:t>
            </w:r>
            <w:r>
              <w:rPr>
                <w:noProof/>
                <w:webHidden/>
              </w:rPr>
              <w:tab/>
            </w:r>
            <w:r>
              <w:rPr>
                <w:noProof/>
                <w:webHidden/>
              </w:rPr>
              <w:fldChar w:fldCharType="begin"/>
            </w:r>
            <w:r>
              <w:rPr>
                <w:noProof/>
                <w:webHidden/>
              </w:rPr>
              <w:instrText xml:space="preserve"> PAGEREF _Toc367959434 \h </w:instrText>
            </w:r>
            <w:r>
              <w:rPr>
                <w:noProof/>
                <w:webHidden/>
              </w:rPr>
            </w:r>
            <w:r>
              <w:rPr>
                <w:noProof/>
                <w:webHidden/>
              </w:rPr>
              <w:fldChar w:fldCharType="separate"/>
            </w:r>
            <w:r>
              <w:rPr>
                <w:noProof/>
                <w:webHidden/>
              </w:rPr>
              <w:t>59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5" w:history="1">
            <w:r w:rsidRPr="005B7F17">
              <w:rPr>
                <w:rStyle w:val="Hyperlink"/>
                <w:noProof/>
              </w:rPr>
              <w:t>Test reports for System Test Cases</w:t>
            </w:r>
            <w:r>
              <w:rPr>
                <w:noProof/>
                <w:webHidden/>
              </w:rPr>
              <w:tab/>
            </w:r>
            <w:r>
              <w:rPr>
                <w:noProof/>
                <w:webHidden/>
              </w:rPr>
              <w:fldChar w:fldCharType="begin"/>
            </w:r>
            <w:r>
              <w:rPr>
                <w:noProof/>
                <w:webHidden/>
              </w:rPr>
              <w:instrText xml:space="preserve"> PAGEREF _Toc367959435 \h </w:instrText>
            </w:r>
            <w:r>
              <w:rPr>
                <w:noProof/>
                <w:webHidden/>
              </w:rPr>
            </w:r>
            <w:r>
              <w:rPr>
                <w:noProof/>
                <w:webHidden/>
              </w:rPr>
              <w:fldChar w:fldCharType="separate"/>
            </w:r>
            <w:r>
              <w:rPr>
                <w:noProof/>
                <w:webHidden/>
              </w:rPr>
              <w:t>62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36" w:history="1">
            <w:r w:rsidRPr="005B7F17">
              <w:rPr>
                <w:rStyle w:val="Hyperlink"/>
                <w:noProof/>
              </w:rPr>
              <w:t>Debugging and Code improvement:</w:t>
            </w:r>
            <w:r>
              <w:rPr>
                <w:noProof/>
                <w:webHidden/>
              </w:rPr>
              <w:tab/>
            </w:r>
            <w:r>
              <w:rPr>
                <w:noProof/>
                <w:webHidden/>
              </w:rPr>
              <w:fldChar w:fldCharType="begin"/>
            </w:r>
            <w:r>
              <w:rPr>
                <w:noProof/>
                <w:webHidden/>
              </w:rPr>
              <w:instrText xml:space="preserve"> PAGEREF _Toc367959436 \h </w:instrText>
            </w:r>
            <w:r>
              <w:rPr>
                <w:noProof/>
                <w:webHidden/>
              </w:rPr>
            </w:r>
            <w:r>
              <w:rPr>
                <w:noProof/>
                <w:webHidden/>
              </w:rPr>
              <w:fldChar w:fldCharType="separate"/>
            </w:r>
            <w:r>
              <w:rPr>
                <w:noProof/>
                <w:webHidden/>
              </w:rPr>
              <w:t>63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7" w:history="1">
            <w:r w:rsidRPr="005B7F17">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_Toc367959437 \h </w:instrText>
            </w:r>
            <w:r>
              <w:rPr>
                <w:noProof/>
                <w:webHidden/>
              </w:rPr>
            </w:r>
            <w:r>
              <w:rPr>
                <w:noProof/>
                <w:webHidden/>
              </w:rPr>
              <w:fldChar w:fldCharType="separate"/>
            </w:r>
            <w:r>
              <w:rPr>
                <w:noProof/>
                <w:webHidden/>
              </w:rPr>
              <w:t>64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8" w:history="1">
            <w:r w:rsidRPr="005B7F17">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_Toc367959438 \h </w:instrText>
            </w:r>
            <w:r>
              <w:rPr>
                <w:noProof/>
                <w:webHidden/>
              </w:rPr>
            </w:r>
            <w:r>
              <w:rPr>
                <w:noProof/>
                <w:webHidden/>
              </w:rPr>
              <w:fldChar w:fldCharType="separate"/>
            </w:r>
            <w:r>
              <w:rPr>
                <w:noProof/>
                <w:webHidden/>
              </w:rPr>
              <w:t>66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39" w:history="1">
            <w:r w:rsidRPr="005B7F17">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_Toc367959439 \h </w:instrText>
            </w:r>
            <w:r>
              <w:rPr>
                <w:noProof/>
                <w:webHidden/>
              </w:rPr>
            </w:r>
            <w:r>
              <w:rPr>
                <w:noProof/>
                <w:webHidden/>
              </w:rPr>
              <w:fldChar w:fldCharType="separate"/>
            </w:r>
            <w:r>
              <w:rPr>
                <w:noProof/>
                <w:webHidden/>
              </w:rPr>
              <w:t>67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40" w:history="1">
            <w:r w:rsidRPr="005B7F17">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_Toc367959440 \h </w:instrText>
            </w:r>
            <w:r>
              <w:rPr>
                <w:noProof/>
                <w:webHidden/>
              </w:rPr>
            </w:r>
            <w:r>
              <w:rPr>
                <w:noProof/>
                <w:webHidden/>
              </w:rPr>
              <w:fldChar w:fldCharType="separate"/>
            </w:r>
            <w:r>
              <w:rPr>
                <w:noProof/>
                <w:webHidden/>
              </w:rPr>
              <w:t>69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41" w:history="1">
            <w:r w:rsidRPr="005B7F17">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_Toc367959441 \h </w:instrText>
            </w:r>
            <w:r>
              <w:rPr>
                <w:noProof/>
                <w:webHidden/>
              </w:rPr>
            </w:r>
            <w:r>
              <w:rPr>
                <w:noProof/>
                <w:webHidden/>
              </w:rPr>
              <w:fldChar w:fldCharType="separate"/>
            </w:r>
            <w:r>
              <w:rPr>
                <w:noProof/>
                <w:webHidden/>
              </w:rPr>
              <w:t>71</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2" w:history="1">
            <w:r w:rsidRPr="005B7F17">
              <w:rPr>
                <w:rStyle w:val="Hyperlink"/>
                <w:noProof/>
              </w:rPr>
              <w:t>System Security measures:</w:t>
            </w:r>
            <w:r>
              <w:rPr>
                <w:noProof/>
                <w:webHidden/>
              </w:rPr>
              <w:tab/>
            </w:r>
            <w:r>
              <w:rPr>
                <w:noProof/>
                <w:webHidden/>
              </w:rPr>
              <w:fldChar w:fldCharType="begin"/>
            </w:r>
            <w:r>
              <w:rPr>
                <w:noProof/>
                <w:webHidden/>
              </w:rPr>
              <w:instrText xml:space="preserve"> PAGEREF _Toc367959442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3" w:history="1">
            <w:r w:rsidRPr="005B7F17">
              <w:rPr>
                <w:rStyle w:val="Hyperlink"/>
                <w:noProof/>
              </w:rPr>
              <w:t>Database/data security:</w:t>
            </w:r>
            <w:r>
              <w:rPr>
                <w:noProof/>
                <w:webHidden/>
              </w:rPr>
              <w:tab/>
            </w:r>
            <w:r>
              <w:rPr>
                <w:noProof/>
                <w:webHidden/>
              </w:rPr>
              <w:fldChar w:fldCharType="begin"/>
            </w:r>
            <w:r>
              <w:rPr>
                <w:noProof/>
                <w:webHidden/>
              </w:rPr>
              <w:instrText xml:space="preserve"> PAGEREF _Toc367959443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4" w:history="1">
            <w:r w:rsidRPr="005B7F17">
              <w:rPr>
                <w:rStyle w:val="Hyperlink"/>
                <w:noProof/>
              </w:rPr>
              <w:t>Creation of User profiles and access rights</w:t>
            </w:r>
            <w:r>
              <w:rPr>
                <w:noProof/>
                <w:webHidden/>
              </w:rPr>
              <w:tab/>
            </w:r>
            <w:r>
              <w:rPr>
                <w:noProof/>
                <w:webHidden/>
              </w:rPr>
              <w:fldChar w:fldCharType="begin"/>
            </w:r>
            <w:r>
              <w:rPr>
                <w:noProof/>
                <w:webHidden/>
              </w:rPr>
              <w:instrText xml:space="preserve"> PAGEREF _Toc367959444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5" w:history="1">
            <w:r w:rsidRPr="005B7F17">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_Toc367959445 \h </w:instrText>
            </w:r>
            <w:r>
              <w:rPr>
                <w:noProof/>
                <w:webHidden/>
              </w:rPr>
            </w:r>
            <w:r>
              <w:rPr>
                <w:noProof/>
                <w:webHidden/>
              </w:rPr>
              <w:fldChar w:fldCharType="separate"/>
            </w:r>
            <w:r>
              <w:rPr>
                <w:noProof/>
                <w:webHidden/>
              </w:rPr>
              <w:t>72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6" w:history="1">
            <w:r w:rsidRPr="005B7F17">
              <w:rPr>
                <w:rStyle w:val="Hyperlink"/>
                <w:noProof/>
              </w:rPr>
              <w:t>Estimation of development effort</w:t>
            </w:r>
            <w:r>
              <w:rPr>
                <w:noProof/>
                <w:webHidden/>
              </w:rPr>
              <w:tab/>
            </w:r>
            <w:r>
              <w:rPr>
                <w:noProof/>
                <w:webHidden/>
              </w:rPr>
              <w:fldChar w:fldCharType="begin"/>
            </w:r>
            <w:r>
              <w:rPr>
                <w:noProof/>
                <w:webHidden/>
              </w:rPr>
              <w:instrText xml:space="preserve"> PAGEREF _Toc367959446 \h </w:instrText>
            </w:r>
            <w:r>
              <w:rPr>
                <w:noProof/>
                <w:webHidden/>
              </w:rPr>
            </w:r>
            <w:r>
              <w:rPr>
                <w:noProof/>
                <w:webHidden/>
              </w:rPr>
              <w:fldChar w:fldCharType="separate"/>
            </w:r>
            <w:r>
              <w:rPr>
                <w:noProof/>
                <w:webHidden/>
              </w:rPr>
              <w:t>74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47" w:history="1">
            <w:r w:rsidRPr="005B7F17">
              <w:rPr>
                <w:rStyle w:val="Hyperlink"/>
                <w:noProof/>
              </w:rPr>
              <w:t>Estimation of development time</w:t>
            </w:r>
            <w:r>
              <w:rPr>
                <w:noProof/>
                <w:webHidden/>
              </w:rPr>
              <w:tab/>
            </w:r>
            <w:r>
              <w:rPr>
                <w:noProof/>
                <w:webHidden/>
              </w:rPr>
              <w:fldChar w:fldCharType="begin"/>
            </w:r>
            <w:r>
              <w:rPr>
                <w:noProof/>
                <w:webHidden/>
              </w:rPr>
              <w:instrText xml:space="preserve"> PAGEREF _Toc367959447 \h </w:instrText>
            </w:r>
            <w:r>
              <w:rPr>
                <w:noProof/>
                <w:webHidden/>
              </w:rPr>
            </w:r>
            <w:r>
              <w:rPr>
                <w:noProof/>
                <w:webHidden/>
              </w:rPr>
              <w:fldChar w:fldCharType="separate"/>
            </w:r>
            <w:r>
              <w:rPr>
                <w:noProof/>
                <w:webHidden/>
              </w:rPr>
              <w:t>74</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8" w:history="1">
            <w:r w:rsidRPr="005B7F17">
              <w:rPr>
                <w:rStyle w:val="Hyperlink"/>
                <w:noProof/>
              </w:rPr>
              <w:t>Reports</w:t>
            </w:r>
            <w:r>
              <w:rPr>
                <w:noProof/>
                <w:webHidden/>
              </w:rPr>
              <w:tab/>
            </w:r>
            <w:r>
              <w:rPr>
                <w:noProof/>
                <w:webHidden/>
              </w:rPr>
              <w:fldChar w:fldCharType="begin"/>
            </w:r>
            <w:r>
              <w:rPr>
                <w:noProof/>
                <w:webHidden/>
              </w:rPr>
              <w:instrText xml:space="preserve"> PAGEREF _Toc367959448 \h </w:instrText>
            </w:r>
            <w:r>
              <w:rPr>
                <w:noProof/>
                <w:webHidden/>
              </w:rPr>
            </w:r>
            <w:r>
              <w:rPr>
                <w:noProof/>
                <w:webHidden/>
              </w:rPr>
              <w:fldChar w:fldCharType="separate"/>
            </w:r>
            <w:r>
              <w:rPr>
                <w:noProof/>
                <w:webHidden/>
              </w:rPr>
              <w:t>75</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49" w:history="1">
            <w:r w:rsidRPr="005B7F1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_Toc367959449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50" w:history="1">
            <w:r w:rsidRPr="005B7F17">
              <w:rPr>
                <w:rStyle w:val="Hyperlink"/>
                <w:noProof/>
              </w:rPr>
              <w:t>Bibliography</w:t>
            </w:r>
            <w:r>
              <w:rPr>
                <w:noProof/>
                <w:webHidden/>
              </w:rPr>
              <w:tab/>
            </w:r>
            <w:r>
              <w:rPr>
                <w:noProof/>
                <w:webHidden/>
              </w:rPr>
              <w:fldChar w:fldCharType="begin"/>
            </w:r>
            <w:r>
              <w:rPr>
                <w:noProof/>
                <w:webHidden/>
              </w:rPr>
              <w:instrText xml:space="preserve"> PAGEREF _Toc367959450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1" w:history="1">
            <w:r w:rsidRPr="005B7F17">
              <w:rPr>
                <w:rStyle w:val="Hyperlink"/>
                <w:noProof/>
              </w:rPr>
              <w:t>Website</w:t>
            </w:r>
            <w:r>
              <w:rPr>
                <w:noProof/>
                <w:webHidden/>
              </w:rPr>
              <w:tab/>
            </w:r>
            <w:r>
              <w:rPr>
                <w:noProof/>
                <w:webHidden/>
              </w:rPr>
              <w:fldChar w:fldCharType="begin"/>
            </w:r>
            <w:r>
              <w:rPr>
                <w:noProof/>
                <w:webHidden/>
              </w:rPr>
              <w:instrText xml:space="preserve"> PAGEREF _Toc367959451 \h </w:instrText>
            </w:r>
            <w:r>
              <w:rPr>
                <w:noProof/>
                <w:webHidden/>
              </w:rPr>
            </w:r>
            <w:r>
              <w:rPr>
                <w:noProof/>
                <w:webHidden/>
              </w:rPr>
              <w:fldChar w:fldCharType="separate"/>
            </w:r>
            <w:r>
              <w:rPr>
                <w:noProof/>
                <w:webHidden/>
              </w:rPr>
              <w:t>76</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2" w:history="1">
            <w:r w:rsidRPr="005B7F17">
              <w:rPr>
                <w:rStyle w:val="Hyperlink"/>
                <w:rFonts w:eastAsia="Arial"/>
                <w:noProof/>
              </w:rPr>
              <w:t>Books</w:t>
            </w:r>
            <w:r>
              <w:rPr>
                <w:noProof/>
                <w:webHidden/>
              </w:rPr>
              <w:tab/>
            </w:r>
            <w:r>
              <w:rPr>
                <w:noProof/>
                <w:webHidden/>
              </w:rPr>
              <w:fldChar w:fldCharType="begin"/>
            </w:r>
            <w:r>
              <w:rPr>
                <w:noProof/>
                <w:webHidden/>
              </w:rPr>
              <w:instrText xml:space="preserve"> PAGEREF _Toc367959452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53" w:history="1">
            <w:r w:rsidRPr="005B7F17">
              <w:rPr>
                <w:rStyle w:val="Hyperlink"/>
                <w:noProof/>
              </w:rPr>
              <w:t>Appendices</w:t>
            </w:r>
            <w:r>
              <w:rPr>
                <w:noProof/>
                <w:webHidden/>
              </w:rPr>
              <w:tab/>
            </w:r>
            <w:r>
              <w:rPr>
                <w:noProof/>
                <w:webHidden/>
              </w:rPr>
              <w:fldChar w:fldCharType="begin"/>
            </w:r>
            <w:r>
              <w:rPr>
                <w:noProof/>
                <w:webHidden/>
              </w:rPr>
              <w:instrText xml:space="preserve"> PAGEREF _Toc367959453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4" w:history="1">
            <w:r w:rsidRPr="005B7F17">
              <w:rPr>
                <w:rStyle w:val="Hyperlink"/>
                <w:rFonts w:eastAsia="Arial"/>
                <w:noProof/>
              </w:rPr>
              <w:t>IDE Used:</w:t>
            </w:r>
            <w:r>
              <w:rPr>
                <w:noProof/>
                <w:webHidden/>
              </w:rPr>
              <w:tab/>
            </w:r>
            <w:r>
              <w:rPr>
                <w:noProof/>
                <w:webHidden/>
              </w:rPr>
              <w:fldChar w:fldCharType="begin"/>
            </w:r>
            <w:r>
              <w:rPr>
                <w:noProof/>
                <w:webHidden/>
              </w:rPr>
              <w:instrText xml:space="preserve"> PAGEREF _Toc367959454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55" w:history="1">
            <w:r w:rsidRPr="005B7F17">
              <w:rPr>
                <w:rStyle w:val="Hyperlink"/>
                <w:rFonts w:eastAsia="Arial"/>
                <w:noProof/>
              </w:rPr>
              <w:t>Visual Studio 2010</w:t>
            </w:r>
            <w:r>
              <w:rPr>
                <w:noProof/>
                <w:webHidden/>
              </w:rPr>
              <w:tab/>
            </w:r>
            <w:r>
              <w:rPr>
                <w:noProof/>
                <w:webHidden/>
              </w:rPr>
              <w:fldChar w:fldCharType="begin"/>
            </w:r>
            <w:r>
              <w:rPr>
                <w:noProof/>
                <w:webHidden/>
              </w:rPr>
              <w:instrText xml:space="preserve"> PAGEREF _Toc367959455 \h </w:instrText>
            </w:r>
            <w:r>
              <w:rPr>
                <w:noProof/>
                <w:webHidden/>
              </w:rPr>
            </w:r>
            <w:r>
              <w:rPr>
                <w:noProof/>
                <w:webHidden/>
              </w:rPr>
              <w:fldChar w:fldCharType="separate"/>
            </w:r>
            <w:r>
              <w:rPr>
                <w:noProof/>
                <w:webHidden/>
              </w:rPr>
              <w:t>78</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6" w:history="1">
            <w:r w:rsidRPr="005B7F17">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_Toc367959456 \h </w:instrText>
            </w:r>
            <w:r>
              <w:rPr>
                <w:noProof/>
                <w:webHidden/>
              </w:rPr>
            </w:r>
            <w:r>
              <w:rPr>
                <w:noProof/>
                <w:webHidden/>
              </w:rPr>
              <w:fldChar w:fldCharType="separate"/>
            </w:r>
            <w:r>
              <w:rPr>
                <w:noProof/>
                <w:webHidden/>
              </w:rPr>
              <w:t>80</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7" w:history="1">
            <w:r w:rsidRPr="005B7F17">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_Toc367959457 \h </w:instrText>
            </w:r>
            <w:r>
              <w:rPr>
                <w:noProof/>
                <w:webHidden/>
              </w:rPr>
            </w:r>
            <w:r>
              <w:rPr>
                <w:noProof/>
                <w:webHidden/>
              </w:rPr>
              <w:fldChar w:fldCharType="separate"/>
            </w:r>
            <w:r>
              <w:rPr>
                <w:noProof/>
                <w:webHidden/>
              </w:rPr>
              <w:t>84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58" w:history="1">
            <w:r w:rsidRPr="005B7F17">
              <w:rPr>
                <w:rStyle w:val="Hyperlink"/>
                <w:rFonts w:eastAsia="Arial"/>
                <w:noProof/>
              </w:rPr>
              <w:t>Programming Framework</w:t>
            </w:r>
            <w:r>
              <w:rPr>
                <w:noProof/>
                <w:webHidden/>
              </w:rPr>
              <w:tab/>
            </w:r>
            <w:r>
              <w:rPr>
                <w:noProof/>
                <w:webHidden/>
              </w:rPr>
              <w:fldChar w:fldCharType="begin"/>
            </w:r>
            <w:r>
              <w:rPr>
                <w:noProof/>
                <w:webHidden/>
              </w:rPr>
              <w:instrText xml:space="preserve"> PAGEREF _Toc367959458 \h </w:instrText>
            </w:r>
            <w:r>
              <w:rPr>
                <w:noProof/>
                <w:webHidden/>
              </w:rPr>
            </w:r>
            <w:r>
              <w:rPr>
                <w:noProof/>
                <w:webHidden/>
              </w:rPr>
              <w:fldChar w:fldCharType="separate"/>
            </w:r>
            <w:r>
              <w:rPr>
                <w:noProof/>
                <w:webHidden/>
              </w:rPr>
              <w:t>85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59" w:history="1">
            <w:r w:rsidRPr="005B7F17">
              <w:rPr>
                <w:rStyle w:val="Hyperlink"/>
                <w:rFonts w:eastAsia="Arial"/>
                <w:noProof/>
              </w:rPr>
              <w:t>.NET 4.5</w:t>
            </w:r>
            <w:r>
              <w:rPr>
                <w:noProof/>
                <w:webHidden/>
              </w:rPr>
              <w:tab/>
            </w:r>
            <w:r>
              <w:rPr>
                <w:noProof/>
                <w:webHidden/>
              </w:rPr>
              <w:fldChar w:fldCharType="begin"/>
            </w:r>
            <w:r>
              <w:rPr>
                <w:noProof/>
                <w:webHidden/>
              </w:rPr>
              <w:instrText xml:space="preserve"> PAGEREF _Toc367959459 \h </w:instrText>
            </w:r>
            <w:r>
              <w:rPr>
                <w:noProof/>
                <w:webHidden/>
              </w:rPr>
            </w:r>
            <w:r>
              <w:rPr>
                <w:noProof/>
                <w:webHidden/>
              </w:rPr>
              <w:fldChar w:fldCharType="separate"/>
            </w:r>
            <w:r>
              <w:rPr>
                <w:noProof/>
                <w:webHidden/>
              </w:rPr>
              <w:t>85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0" w:history="1">
            <w:r w:rsidRPr="005B7F17">
              <w:rPr>
                <w:rStyle w:val="Hyperlink"/>
                <w:noProof/>
              </w:rPr>
              <w:t>Database/backend:</w:t>
            </w:r>
            <w:r>
              <w:rPr>
                <w:noProof/>
                <w:webHidden/>
              </w:rPr>
              <w:tab/>
            </w:r>
            <w:r>
              <w:rPr>
                <w:noProof/>
                <w:webHidden/>
              </w:rPr>
              <w:fldChar w:fldCharType="begin"/>
            </w:r>
            <w:r>
              <w:rPr>
                <w:noProof/>
                <w:webHidden/>
              </w:rPr>
              <w:instrText xml:space="preserve"> PAGEREF _Toc367959460 \h </w:instrText>
            </w:r>
            <w:r>
              <w:rPr>
                <w:noProof/>
                <w:webHidden/>
              </w:rPr>
            </w:r>
            <w:r>
              <w:rPr>
                <w:noProof/>
                <w:webHidden/>
              </w:rPr>
              <w:fldChar w:fldCharType="separate"/>
            </w:r>
            <w:r>
              <w:rPr>
                <w:noProof/>
                <w:webHidden/>
              </w:rPr>
              <w:t>94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1" w:history="1">
            <w:r w:rsidRPr="005B7F17">
              <w:rPr>
                <w:rStyle w:val="Hyperlink"/>
                <w:noProof/>
              </w:rPr>
              <w:t>MySQL</w:t>
            </w:r>
            <w:r>
              <w:rPr>
                <w:noProof/>
                <w:webHidden/>
              </w:rPr>
              <w:tab/>
            </w:r>
            <w:r>
              <w:rPr>
                <w:noProof/>
                <w:webHidden/>
              </w:rPr>
              <w:fldChar w:fldCharType="begin"/>
            </w:r>
            <w:r>
              <w:rPr>
                <w:noProof/>
                <w:webHidden/>
              </w:rPr>
              <w:instrText xml:space="preserve"> PAGEREF _Toc367959461 \h </w:instrText>
            </w:r>
            <w:r>
              <w:rPr>
                <w:noProof/>
                <w:webHidden/>
              </w:rPr>
            </w:r>
            <w:r>
              <w:rPr>
                <w:noProof/>
                <w:webHidden/>
              </w:rPr>
              <w:fldChar w:fldCharType="separate"/>
            </w:r>
            <w:r>
              <w:rPr>
                <w:noProof/>
                <w:webHidden/>
              </w:rPr>
              <w:t>94</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2" w:history="1">
            <w:r w:rsidRPr="005B7F17">
              <w:rPr>
                <w:rStyle w:val="Hyperlink"/>
                <w:noProof/>
              </w:rPr>
              <w:t>ide for Database</w:t>
            </w:r>
            <w:r>
              <w:rPr>
                <w:noProof/>
                <w:webHidden/>
              </w:rPr>
              <w:tab/>
            </w:r>
            <w:r>
              <w:rPr>
                <w:noProof/>
                <w:webHidden/>
              </w:rPr>
              <w:fldChar w:fldCharType="begin"/>
            </w:r>
            <w:r>
              <w:rPr>
                <w:noProof/>
                <w:webHidden/>
              </w:rPr>
              <w:instrText xml:space="preserve"> PAGEREF _Toc367959462 \h </w:instrText>
            </w:r>
            <w:r>
              <w:rPr>
                <w:noProof/>
                <w:webHidden/>
              </w:rPr>
            </w:r>
            <w:r>
              <w:rPr>
                <w:noProof/>
                <w:webHidden/>
              </w:rPr>
              <w:fldChar w:fldCharType="separate"/>
            </w:r>
            <w:r>
              <w:rPr>
                <w:noProof/>
                <w:webHidden/>
              </w:rPr>
              <w:t>97</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3" w:history="1">
            <w:r w:rsidRPr="005B7F17">
              <w:rPr>
                <w:rStyle w:val="Hyperlink"/>
                <w:noProof/>
              </w:rPr>
              <w:t>MySQL workbench</w:t>
            </w:r>
            <w:r>
              <w:rPr>
                <w:noProof/>
                <w:webHidden/>
              </w:rPr>
              <w:tab/>
            </w:r>
            <w:r>
              <w:rPr>
                <w:noProof/>
                <w:webHidden/>
              </w:rPr>
              <w:fldChar w:fldCharType="begin"/>
            </w:r>
            <w:r>
              <w:rPr>
                <w:noProof/>
                <w:webHidden/>
              </w:rPr>
              <w:instrText xml:space="preserve"> PAGEREF _Toc367959463 \h </w:instrText>
            </w:r>
            <w:r>
              <w:rPr>
                <w:noProof/>
                <w:webHidden/>
              </w:rPr>
            </w:r>
            <w:r>
              <w:rPr>
                <w:noProof/>
                <w:webHidden/>
              </w:rPr>
              <w:fldChar w:fldCharType="separate"/>
            </w:r>
            <w:r>
              <w:rPr>
                <w:noProof/>
                <w:webHidden/>
              </w:rPr>
              <w:t>97</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4" w:history="1">
            <w:r w:rsidRPr="005B7F17">
              <w:rPr>
                <w:rStyle w:val="Hyperlink"/>
                <w:rFonts w:eastAsia="Arial"/>
                <w:noProof/>
              </w:rPr>
              <w:t>Programming Language</w:t>
            </w:r>
            <w:r>
              <w:rPr>
                <w:noProof/>
                <w:webHidden/>
              </w:rPr>
              <w:tab/>
            </w:r>
            <w:r>
              <w:rPr>
                <w:noProof/>
                <w:webHidden/>
              </w:rPr>
              <w:fldChar w:fldCharType="begin"/>
            </w:r>
            <w:r>
              <w:rPr>
                <w:noProof/>
                <w:webHidden/>
              </w:rPr>
              <w:instrText xml:space="preserve"> PAGEREF _Toc367959464 \h </w:instrText>
            </w:r>
            <w:r>
              <w:rPr>
                <w:noProof/>
                <w:webHidden/>
              </w:rPr>
            </w:r>
            <w:r>
              <w:rPr>
                <w:noProof/>
                <w:webHidden/>
              </w:rPr>
              <w:fldChar w:fldCharType="separate"/>
            </w:r>
            <w:r>
              <w:rPr>
                <w:noProof/>
                <w:webHidden/>
              </w:rPr>
              <w:t>99</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5" w:history="1">
            <w:r w:rsidRPr="005B7F17">
              <w:rPr>
                <w:rStyle w:val="Hyperlink"/>
                <w:noProof/>
              </w:rPr>
              <w:t>C# - C sharp</w:t>
            </w:r>
            <w:r>
              <w:rPr>
                <w:noProof/>
                <w:webHidden/>
              </w:rPr>
              <w:tab/>
            </w:r>
            <w:r>
              <w:rPr>
                <w:noProof/>
                <w:webHidden/>
              </w:rPr>
              <w:fldChar w:fldCharType="begin"/>
            </w:r>
            <w:r>
              <w:rPr>
                <w:noProof/>
                <w:webHidden/>
              </w:rPr>
              <w:instrText xml:space="preserve"> PAGEREF _Toc367959465 \h </w:instrText>
            </w:r>
            <w:r>
              <w:rPr>
                <w:noProof/>
                <w:webHidden/>
              </w:rPr>
            </w:r>
            <w:r>
              <w:rPr>
                <w:noProof/>
                <w:webHidden/>
              </w:rPr>
              <w:fldChar w:fldCharType="separate"/>
            </w:r>
            <w:r>
              <w:rPr>
                <w:noProof/>
                <w:webHidden/>
              </w:rPr>
              <w:t>99</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6" w:history="1">
            <w:r w:rsidRPr="005B7F17">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_Toc367959466 \h </w:instrText>
            </w:r>
            <w:r>
              <w:rPr>
                <w:noProof/>
                <w:webHidden/>
              </w:rPr>
            </w:r>
            <w:r>
              <w:rPr>
                <w:noProof/>
                <w:webHidden/>
              </w:rPr>
              <w:fldChar w:fldCharType="separate"/>
            </w:r>
            <w:r>
              <w:rPr>
                <w:noProof/>
                <w:webHidden/>
              </w:rPr>
              <w:t>102</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7" w:history="1">
            <w:r w:rsidRPr="005B7F17">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_Toc367959467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68" w:history="1">
            <w:r w:rsidRPr="005B7F17">
              <w:rPr>
                <w:rStyle w:val="Hyperlink"/>
                <w:noProof/>
              </w:rPr>
              <w:t>Cacoo:: online drawing tool</w:t>
            </w:r>
            <w:r>
              <w:rPr>
                <w:noProof/>
                <w:webHidden/>
              </w:rPr>
              <w:tab/>
            </w:r>
            <w:r>
              <w:rPr>
                <w:noProof/>
                <w:webHidden/>
              </w:rPr>
              <w:fldChar w:fldCharType="begin"/>
            </w:r>
            <w:r>
              <w:rPr>
                <w:noProof/>
                <w:webHidden/>
              </w:rPr>
              <w:instrText xml:space="preserve"> PAGEREF _Toc367959468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69" w:history="1">
            <w:r w:rsidRPr="005B7F17">
              <w:rPr>
                <w:rStyle w:val="Hyperlink"/>
                <w:noProof/>
              </w:rPr>
              <w:t>Creating Diagrams</w:t>
            </w:r>
            <w:r>
              <w:rPr>
                <w:noProof/>
                <w:webHidden/>
              </w:rPr>
              <w:tab/>
            </w:r>
            <w:r>
              <w:rPr>
                <w:noProof/>
                <w:webHidden/>
              </w:rPr>
              <w:fldChar w:fldCharType="begin"/>
            </w:r>
            <w:r>
              <w:rPr>
                <w:noProof/>
                <w:webHidden/>
              </w:rPr>
              <w:instrText xml:space="preserve"> PAGEREF _Toc367959469 \h </w:instrText>
            </w:r>
            <w:r>
              <w:rPr>
                <w:noProof/>
                <w:webHidden/>
              </w:rPr>
            </w:r>
            <w:r>
              <w:rPr>
                <w:noProof/>
                <w:webHidden/>
              </w:rPr>
              <w:fldChar w:fldCharType="separate"/>
            </w:r>
            <w:r>
              <w:rPr>
                <w:noProof/>
                <w:webHidden/>
              </w:rPr>
              <w:t>103</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0" w:history="1">
            <w:r w:rsidRPr="005B7F17">
              <w:rPr>
                <w:rStyle w:val="Hyperlink"/>
                <w:noProof/>
              </w:rPr>
              <w:t>Collaboration</w:t>
            </w:r>
            <w:r>
              <w:rPr>
                <w:noProof/>
                <w:webHidden/>
              </w:rPr>
              <w:tab/>
            </w:r>
            <w:r>
              <w:rPr>
                <w:noProof/>
                <w:webHidden/>
              </w:rPr>
              <w:fldChar w:fldCharType="begin"/>
            </w:r>
            <w:r>
              <w:rPr>
                <w:noProof/>
                <w:webHidden/>
              </w:rPr>
              <w:instrText xml:space="preserve"> PAGEREF _Toc367959470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1" w:history="1">
            <w:r w:rsidRPr="005B7F17">
              <w:rPr>
                <w:rStyle w:val="Hyperlink"/>
                <w:noProof/>
              </w:rPr>
              <w:t>Sharing Diagrams</w:t>
            </w:r>
            <w:r>
              <w:rPr>
                <w:noProof/>
                <w:webHidden/>
              </w:rPr>
              <w:tab/>
            </w:r>
            <w:r>
              <w:rPr>
                <w:noProof/>
                <w:webHidden/>
              </w:rPr>
              <w:fldChar w:fldCharType="begin"/>
            </w:r>
            <w:r>
              <w:rPr>
                <w:noProof/>
                <w:webHidden/>
              </w:rPr>
              <w:instrText xml:space="preserve"> PAGEREF _Toc367959471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2" w:history="1">
            <w:r w:rsidRPr="005B7F17">
              <w:rPr>
                <w:rStyle w:val="Hyperlink"/>
                <w:noProof/>
              </w:rPr>
              <w:t>Managing Diagrams</w:t>
            </w:r>
            <w:r>
              <w:rPr>
                <w:noProof/>
                <w:webHidden/>
              </w:rPr>
              <w:tab/>
            </w:r>
            <w:r>
              <w:rPr>
                <w:noProof/>
                <w:webHidden/>
              </w:rPr>
              <w:fldChar w:fldCharType="begin"/>
            </w:r>
            <w:r>
              <w:rPr>
                <w:noProof/>
                <w:webHidden/>
              </w:rPr>
              <w:instrText xml:space="preserve"> PAGEREF _Toc367959472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3" w:history="1">
            <w:r w:rsidRPr="005B7F17">
              <w:rPr>
                <w:rStyle w:val="Hyperlink"/>
                <w:noProof/>
              </w:rPr>
              <w:t>Languages and Time Zones</w:t>
            </w:r>
            <w:r>
              <w:rPr>
                <w:noProof/>
                <w:webHidden/>
              </w:rPr>
              <w:tab/>
            </w:r>
            <w:r>
              <w:rPr>
                <w:noProof/>
                <w:webHidden/>
              </w:rPr>
              <w:fldChar w:fldCharType="begin"/>
            </w:r>
            <w:r>
              <w:rPr>
                <w:noProof/>
                <w:webHidden/>
              </w:rPr>
              <w:instrText xml:space="preserve"> PAGEREF _Toc367959473 \h </w:instrText>
            </w:r>
            <w:r>
              <w:rPr>
                <w:noProof/>
                <w:webHidden/>
              </w:rPr>
            </w:r>
            <w:r>
              <w:rPr>
                <w:noProof/>
                <w:webHidden/>
              </w:rPr>
              <w:fldChar w:fldCharType="separate"/>
            </w:r>
            <w:r>
              <w:rPr>
                <w:noProof/>
                <w:webHidden/>
              </w:rPr>
              <w:t>104</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4" w:history="1">
            <w:r w:rsidRPr="005B7F17">
              <w:rPr>
                <w:rStyle w:val="Hyperlink"/>
                <w:noProof/>
              </w:rPr>
              <w:t>Security</w:t>
            </w:r>
            <w:r>
              <w:rPr>
                <w:noProof/>
                <w:webHidden/>
              </w:rPr>
              <w:tab/>
            </w:r>
            <w:r>
              <w:rPr>
                <w:noProof/>
                <w:webHidden/>
              </w:rPr>
              <w:fldChar w:fldCharType="begin"/>
            </w:r>
            <w:r>
              <w:rPr>
                <w:noProof/>
                <w:webHidden/>
              </w:rPr>
              <w:instrText xml:space="preserve"> PAGEREF _Toc367959474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5" w:history="1">
            <w:r w:rsidRPr="005B7F17">
              <w:rPr>
                <w:rStyle w:val="Hyperlink"/>
                <w:noProof/>
              </w:rPr>
              <w:t>API</w:t>
            </w:r>
            <w:r>
              <w:rPr>
                <w:noProof/>
                <w:webHidden/>
              </w:rPr>
              <w:tab/>
            </w:r>
            <w:r>
              <w:rPr>
                <w:noProof/>
                <w:webHidden/>
              </w:rPr>
              <w:fldChar w:fldCharType="begin"/>
            </w:r>
            <w:r>
              <w:rPr>
                <w:noProof/>
                <w:webHidden/>
              </w:rPr>
              <w:instrText xml:space="preserve"> PAGEREF _Toc367959475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2"/>
            <w:tabs>
              <w:tab w:val="right" w:leader="dot" w:pos="9016"/>
            </w:tabs>
            <w:rPr>
              <w:i w:val="0"/>
              <w:iCs w:val="0"/>
              <w:noProof/>
              <w:sz w:val="22"/>
              <w:szCs w:val="22"/>
              <w:lang w:val="en-IN" w:eastAsia="en-IN" w:bidi="ar-SA"/>
            </w:rPr>
          </w:pPr>
          <w:hyperlink w:anchor="_Toc367959476" w:history="1">
            <w:r w:rsidRPr="005B7F17">
              <w:rPr>
                <w:rStyle w:val="Hyperlink"/>
                <w:noProof/>
              </w:rPr>
              <w:t>Version Control System : GitHub</w:t>
            </w:r>
            <w:r>
              <w:rPr>
                <w:noProof/>
                <w:webHidden/>
              </w:rPr>
              <w:tab/>
            </w:r>
            <w:r>
              <w:rPr>
                <w:noProof/>
                <w:webHidden/>
              </w:rPr>
              <w:fldChar w:fldCharType="begin"/>
            </w:r>
            <w:r>
              <w:rPr>
                <w:noProof/>
                <w:webHidden/>
              </w:rPr>
              <w:instrText xml:space="preserve"> PAGEREF _Toc367959476 \h </w:instrText>
            </w:r>
            <w:r>
              <w:rPr>
                <w:noProof/>
                <w:webHidden/>
              </w:rPr>
            </w:r>
            <w:r>
              <w:rPr>
                <w:noProof/>
                <w:webHidden/>
              </w:rPr>
              <w:fldChar w:fldCharType="separate"/>
            </w:r>
            <w:r>
              <w:rPr>
                <w:noProof/>
                <w:webHidden/>
              </w:rPr>
              <w:t>105</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7" w:history="1">
            <w:r w:rsidRPr="005B7F17">
              <w:rPr>
                <w:rStyle w:val="Hyperlink"/>
                <w:noProof/>
              </w:rPr>
              <w:t>Description</w:t>
            </w:r>
            <w:r>
              <w:rPr>
                <w:noProof/>
                <w:webHidden/>
              </w:rPr>
              <w:tab/>
            </w:r>
            <w:r>
              <w:rPr>
                <w:noProof/>
                <w:webHidden/>
              </w:rPr>
              <w:fldChar w:fldCharType="begin"/>
            </w:r>
            <w:r>
              <w:rPr>
                <w:noProof/>
                <w:webHidden/>
              </w:rPr>
              <w:instrText xml:space="preserve"> PAGEREF _Toc367959477 \h </w:instrText>
            </w:r>
            <w:r>
              <w:rPr>
                <w:noProof/>
                <w:webHidden/>
              </w:rPr>
            </w:r>
            <w:r>
              <w:rPr>
                <w:noProof/>
                <w:webHidden/>
              </w:rPr>
              <w:fldChar w:fldCharType="separate"/>
            </w:r>
            <w:r>
              <w:rPr>
                <w:noProof/>
                <w:webHidden/>
              </w:rPr>
              <w:t>106</w:t>
            </w:r>
            <w:r>
              <w:rPr>
                <w:noProof/>
                <w:webHidden/>
              </w:rPr>
              <w:fldChar w:fldCharType="end"/>
            </w:r>
          </w:hyperlink>
        </w:p>
        <w:p w:rsidR="006A1D3C" w:rsidRDefault="006A1D3C">
          <w:pPr>
            <w:pStyle w:val="TOC3"/>
            <w:tabs>
              <w:tab w:val="right" w:leader="dot" w:pos="9016"/>
            </w:tabs>
            <w:rPr>
              <w:i w:val="0"/>
              <w:iCs w:val="0"/>
              <w:noProof/>
              <w:sz w:val="22"/>
              <w:szCs w:val="22"/>
              <w:lang w:val="en-IN" w:eastAsia="en-IN" w:bidi="ar-SA"/>
            </w:rPr>
          </w:pPr>
          <w:hyperlink w:anchor="_Toc367959478" w:history="1">
            <w:r w:rsidRPr="005B7F17">
              <w:rPr>
                <w:rStyle w:val="Hyperlink"/>
                <w:noProof/>
              </w:rPr>
              <w:t>Limitations and constraints</w:t>
            </w:r>
            <w:r>
              <w:rPr>
                <w:noProof/>
                <w:webHidden/>
              </w:rPr>
              <w:tab/>
            </w:r>
            <w:r>
              <w:rPr>
                <w:noProof/>
                <w:webHidden/>
              </w:rPr>
              <w:fldChar w:fldCharType="begin"/>
            </w:r>
            <w:r>
              <w:rPr>
                <w:noProof/>
                <w:webHidden/>
              </w:rPr>
              <w:instrText xml:space="preserve"> PAGEREF _Toc367959478 \h </w:instrText>
            </w:r>
            <w:r>
              <w:rPr>
                <w:noProof/>
                <w:webHidden/>
              </w:rPr>
            </w:r>
            <w:r>
              <w:rPr>
                <w:noProof/>
                <w:webHidden/>
              </w:rPr>
              <w:fldChar w:fldCharType="separate"/>
            </w:r>
            <w:r>
              <w:rPr>
                <w:noProof/>
                <w:webHidden/>
              </w:rPr>
              <w:t>106</w:t>
            </w:r>
            <w:r>
              <w:rPr>
                <w:noProof/>
                <w:webHidden/>
              </w:rPr>
              <w:fldChar w:fldCharType="end"/>
            </w:r>
          </w:hyperlink>
        </w:p>
        <w:p w:rsidR="006A1D3C" w:rsidRDefault="006A1D3C">
          <w:pPr>
            <w:pStyle w:val="TOC1"/>
            <w:tabs>
              <w:tab w:val="right" w:leader="dot" w:pos="9016"/>
            </w:tabs>
            <w:rPr>
              <w:i w:val="0"/>
              <w:iCs w:val="0"/>
              <w:noProof/>
              <w:sz w:val="22"/>
              <w:szCs w:val="22"/>
              <w:lang w:val="en-IN" w:eastAsia="en-IN" w:bidi="ar-SA"/>
            </w:rPr>
          </w:pPr>
          <w:hyperlink w:anchor="_Toc367959479" w:history="1">
            <w:r w:rsidRPr="005B7F17">
              <w:rPr>
                <w:rStyle w:val="Hyperlink"/>
                <w:noProof/>
              </w:rPr>
              <w:t>Glossary.</w:t>
            </w:r>
            <w:r>
              <w:rPr>
                <w:noProof/>
                <w:webHidden/>
              </w:rPr>
              <w:tab/>
            </w:r>
            <w:r>
              <w:rPr>
                <w:noProof/>
                <w:webHidden/>
              </w:rPr>
              <w:fldChar w:fldCharType="begin"/>
            </w:r>
            <w:r>
              <w:rPr>
                <w:noProof/>
                <w:webHidden/>
              </w:rPr>
              <w:instrText xml:space="preserve"> PAGEREF _Toc367959479 \h </w:instrText>
            </w:r>
            <w:r>
              <w:rPr>
                <w:noProof/>
                <w:webHidden/>
              </w:rPr>
            </w:r>
            <w:r>
              <w:rPr>
                <w:noProof/>
                <w:webHidden/>
              </w:rPr>
              <w:fldChar w:fldCharType="separate"/>
            </w:r>
            <w:r>
              <w:rPr>
                <w:noProof/>
                <w:webHidden/>
              </w:rPr>
              <w:t>106</w:t>
            </w:r>
            <w:r>
              <w:rPr>
                <w:noProof/>
                <w:webHidden/>
              </w:rPr>
              <w:fldChar w:fldCharType="end"/>
            </w:r>
          </w:hyperlink>
        </w:p>
        <w:p w:rsidR="00D75B7E" w:rsidRDefault="00C5717A"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59344"/>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2" w:name="_Toc367959345"/>
      <w:r>
        <w:t>System Analysis</w:t>
      </w:r>
      <w:bookmarkEnd w:id="2"/>
    </w:p>
    <w:p w:rsidR="00B4442A" w:rsidRDefault="00B4442A" w:rsidP="002F0B36">
      <w:pPr>
        <w:pStyle w:val="Heading2"/>
      </w:pPr>
      <w:bookmarkStart w:id="3" w:name="_Toc367959346"/>
      <w:r>
        <w:t>Identification of Need</w:t>
      </w:r>
      <w:r w:rsidR="000A19CA">
        <w:t>:</w:t>
      </w:r>
      <w:bookmarkEnd w:id="3"/>
    </w:p>
    <w:p w:rsidR="00B305D4" w:rsidRPr="004B36EE" w:rsidRDefault="004B36EE" w:rsidP="004B36EE">
      <w:pPr>
        <w:pStyle w:val="BodyText"/>
        <w:tabs>
          <w:tab w:val="num" w:pos="1440"/>
        </w:tabs>
        <w:jc w:val="both"/>
      </w:pPr>
      <w:r>
        <w:tab/>
      </w:r>
      <w:r>
        <w:tab/>
      </w:r>
      <w:r w:rsidR="002D50CE">
        <w:t xml:space="preserve">It is hard to memorise password or other security information. When we want to login to any app or web site through id </w:t>
      </w:r>
      <w:proofErr w:type="spellStart"/>
      <w:r w:rsidR="002D50CE">
        <w:t>paddwod</w:t>
      </w:r>
      <w:proofErr w:type="spellEnd"/>
      <w:r w:rsidR="002D50CE">
        <w:t xml:space="preserve"> it is </w:t>
      </w:r>
      <w:proofErr w:type="spellStart"/>
      <w:r w:rsidR="002D50CE">
        <w:t>boaring</w:t>
      </w:r>
      <w:proofErr w:type="spellEnd"/>
      <w:r w:rsidR="002D50CE">
        <w:t>. But if we secure with all id password with our pace or physical identification we can protect all the</w:t>
      </w:r>
      <w:r w:rsidR="002D50CE" w:rsidRPr="002D50CE">
        <w:t xml:space="preserve"> </w:t>
      </w:r>
      <w:r w:rsidR="002D50CE">
        <w:t xml:space="preserve">unauthorised </w:t>
      </w:r>
      <w:proofErr w:type="spellStart"/>
      <w:r w:rsidR="002D50CE">
        <w:t>useges</w:t>
      </w:r>
      <w:proofErr w:type="spellEnd"/>
      <w:r w:rsidR="002D50CE">
        <w:t xml:space="preserve"> of our personal data. On the other hand we can track others face for security reason. From </w:t>
      </w:r>
      <w:r w:rsidR="004059D3">
        <w:t>this requirement</w:t>
      </w:r>
      <w:r w:rsidR="002D50CE">
        <w:t xml:space="preserve"> we started to develop this </w:t>
      </w:r>
      <w:proofErr w:type="spellStart"/>
      <w:r w:rsidR="002D50CE">
        <w:t>techonological</w:t>
      </w:r>
      <w:proofErr w:type="spellEnd"/>
      <w:r w:rsidR="002D50CE">
        <w:t xml:space="preserve"> equipment. </w:t>
      </w:r>
    </w:p>
    <w:p w:rsidR="00B4442A" w:rsidRDefault="00B4442A" w:rsidP="002F0B36">
      <w:pPr>
        <w:pStyle w:val="Heading2"/>
      </w:pPr>
      <w:bookmarkStart w:id="4" w:name="_Toc367959347"/>
      <w:r>
        <w:t>Preliminary Investigation</w:t>
      </w:r>
      <w:r w:rsidR="00EA09C8">
        <w:t>:</w:t>
      </w:r>
      <w:bookmarkEnd w:id="4"/>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5" w:name="_Toc367959348"/>
      <w:r>
        <w:t>Feasibility Study</w:t>
      </w:r>
      <w:r w:rsidR="005C1917">
        <w:t>:</w:t>
      </w:r>
      <w:bookmarkEnd w:id="5"/>
    </w:p>
    <w:p w:rsidR="004059D3" w:rsidRDefault="004B36EE" w:rsidP="004059D3">
      <w:pPr>
        <w:pStyle w:val="BodyText"/>
        <w:tabs>
          <w:tab w:val="num" w:pos="1440"/>
        </w:tabs>
        <w:jc w:val="both"/>
      </w:pPr>
      <w:r>
        <w:tab/>
      </w:r>
      <w:r>
        <w:tab/>
      </w:r>
      <w:r w:rsidR="00C71A9E">
        <w:t xml:space="preserve">. </w:t>
      </w:r>
      <w:r w:rsidR="004059D3">
        <w:t xml:space="preserve">Facing problem about </w:t>
      </w:r>
      <w:proofErr w:type="spellStart"/>
      <w:r w:rsidR="004059D3">
        <w:t>forgatting</w:t>
      </w:r>
      <w:proofErr w:type="spellEnd"/>
      <w:r w:rsidR="004059D3">
        <w:t xml:space="preserve">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6" w:name="_Toc367959349"/>
      <w:r>
        <w:t>Project</w:t>
      </w:r>
      <w:r w:rsidR="00B305D4">
        <w:t xml:space="preserve"> Planning &amp; Scheduling:</w:t>
      </w:r>
      <w:bookmarkEnd w:id="6"/>
    </w:p>
    <w:p w:rsidR="00B305D4" w:rsidRDefault="00B305D4" w:rsidP="002F0B36">
      <w:pPr>
        <w:pStyle w:val="Heading3"/>
      </w:pPr>
      <w:bookmarkStart w:id="7" w:name="_Toc344699047"/>
      <w:bookmarkStart w:id="8" w:name="_Toc367959350"/>
      <w:r w:rsidRPr="002F0B36">
        <w:t>Gantt chart</w:t>
      </w:r>
      <w:bookmarkEnd w:id="7"/>
      <w:bookmarkEnd w:id="8"/>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9" w:name="_Toc344699048"/>
      <w:bookmarkStart w:id="10" w:name="_Toc367959351"/>
      <w:r>
        <w:t>Tracking Gantt</w:t>
      </w:r>
      <w:bookmarkEnd w:id="9"/>
      <w:bookmarkEnd w:id="10"/>
    </w:p>
    <w:p w:rsidR="00634D92" w:rsidRPr="00634D92" w:rsidRDefault="00634D92" w:rsidP="00634D92"/>
    <w:p w:rsidR="00B305D4" w:rsidRDefault="00AF41F7" w:rsidP="00B305D4">
      <w:r w:rsidRPr="00AF41F7">
        <w:rPr>
          <w:noProof/>
          <w:lang w:eastAsia="en-IN"/>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1" w:name="_Toc344699049"/>
      <w:bookmarkStart w:id="12" w:name="_Toc367959352"/>
      <w:r>
        <w:t>Pert Chart</w:t>
      </w:r>
      <w:bookmarkEnd w:id="11"/>
      <w:bookmarkEnd w:id="12"/>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3" w:name="_Toc367959353"/>
      <w:r>
        <w:t>Software requirement specifications (SRS)</w:t>
      </w:r>
      <w:r w:rsidR="005A1002">
        <w:t>:</w:t>
      </w:r>
      <w:bookmarkEnd w:id="13"/>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lastRenderedPageBreak/>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4" w:name="_Toc344699036"/>
      <w:bookmarkStart w:id="15" w:name="_Toc367959354"/>
      <w:r w:rsidRPr="00A447E8">
        <w:t>Functional</w:t>
      </w:r>
      <w:r w:rsidRPr="002F481C">
        <w:t xml:space="preserve"> Requirement</w:t>
      </w:r>
      <w:bookmarkEnd w:id="14"/>
      <w:bookmarkEnd w:id="15"/>
    </w:p>
    <w:p w:rsidR="00634D92" w:rsidRPr="00634D92" w:rsidRDefault="00634D92" w:rsidP="00634D92"/>
    <w:p w:rsidR="00634D92" w:rsidRDefault="00634D92" w:rsidP="00634D92">
      <w:pPr>
        <w:pStyle w:val="Heading3"/>
      </w:pPr>
      <w:bookmarkStart w:id="16" w:name="_Toc367959355"/>
      <w:r>
        <w:t>Register user Images</w:t>
      </w:r>
      <w:bookmarkEnd w:id="16"/>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8" w:name="_Toc344699041"/>
      <w:bookmarkStart w:id="19" w:name="_Toc367959356"/>
      <w:bookmarkEnd w:id="17"/>
      <w:r>
        <w:t>Create user account for authentication</w:t>
      </w:r>
      <w:bookmarkEnd w:id="19"/>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0" w:name="_Toc367959357"/>
      <w:r>
        <w:t>Face recognition</w:t>
      </w:r>
      <w:bookmarkEnd w:id="20"/>
    </w:p>
    <w:p w:rsidR="00003F9D" w:rsidRPr="00102DCA" w:rsidRDefault="00003F9D" w:rsidP="00003F9D">
      <w:pPr>
        <w:pStyle w:val="Heading5"/>
      </w:pPr>
      <w:r w:rsidRPr="00F015C1">
        <w:lastRenderedPageBreak/>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1" w:name="_Toc367959358"/>
      <w:r>
        <w:t>Face recognition from images of varying angles</w:t>
      </w:r>
      <w:bookmarkEnd w:id="21"/>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2" w:name="_Toc367959359"/>
      <w:r>
        <w:t>Integration with google Open id</w:t>
      </w:r>
      <w:bookmarkEnd w:id="22"/>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lastRenderedPageBreak/>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3" w:name="_Toc330633434"/>
      <w:bookmarkStart w:id="24" w:name="_Toc367959360"/>
      <w:bookmarkEnd w:id="18"/>
      <w:r w:rsidRPr="00D90446">
        <w:t>Non-functional Requirements</w:t>
      </w:r>
      <w:bookmarkEnd w:id="23"/>
      <w:bookmarkEnd w:id="24"/>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5" w:name="_Toc367959361"/>
      <w:r>
        <w:t>Software Engineering Paradigm applied</w:t>
      </w:r>
      <w:bookmarkEnd w:id="25"/>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6" w:name="_Toc367959362"/>
      <w:r>
        <w:t>Data models</w:t>
      </w:r>
      <w:bookmarkEnd w:id="26"/>
    </w:p>
    <w:p w:rsidR="006E2F05" w:rsidRPr="006E2F05" w:rsidRDefault="006E2F05" w:rsidP="006E2F05"/>
    <w:p w:rsidR="00BE25AD" w:rsidRPr="00BA20F7" w:rsidRDefault="00BE25AD" w:rsidP="00BA20F7">
      <w:pPr>
        <w:pStyle w:val="Heading2"/>
        <w:rPr>
          <w:rStyle w:val="IntenseEmphasis"/>
          <w:color w:val="943634"/>
        </w:rPr>
      </w:pPr>
      <w:bookmarkStart w:id="27" w:name="_Toc360005449"/>
      <w:bookmarkStart w:id="28" w:name="_Toc367959363"/>
      <w:r>
        <w:t>Context Diagram</w:t>
      </w:r>
      <w:bookmarkEnd w:id="27"/>
      <w:bookmarkEnd w:id="28"/>
    </w:p>
    <w:p w:rsidR="00BE25AD" w:rsidRPr="00BE25AD" w:rsidRDefault="00BE25AD" w:rsidP="00BE25AD"/>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29" w:name="_Toc360005450"/>
      <w:bookmarkStart w:id="30" w:name="_Toc367959364"/>
      <w:r>
        <w:t>Data Flow Diagram</w:t>
      </w:r>
      <w:bookmarkEnd w:id="29"/>
      <w:bookmarkEnd w:id="30"/>
    </w:p>
    <w:p w:rsidR="00BA20F7" w:rsidRDefault="00BA20F7" w:rsidP="00BA20F7">
      <w:pPr>
        <w:rPr>
          <w:rFonts w:eastAsia="Arial"/>
        </w:rPr>
      </w:pPr>
    </w:p>
    <w:p w:rsidR="0069234C" w:rsidRDefault="0069234C" w:rsidP="0069234C">
      <w:pPr>
        <w:pStyle w:val="Heading3"/>
      </w:pPr>
      <w:bookmarkStart w:id="31" w:name="_Toc344229905"/>
      <w:bookmarkStart w:id="32" w:name="_Toc344699053"/>
      <w:bookmarkStart w:id="33" w:name="_Toc367959365"/>
      <w:r>
        <w:t>0-</w:t>
      </w:r>
      <w:r w:rsidRPr="00A447E8">
        <w:t>Level</w:t>
      </w:r>
      <w:r>
        <w:t xml:space="preserve"> DFD</w:t>
      </w:r>
      <w:bookmarkEnd w:id="31"/>
      <w:bookmarkEnd w:id="32"/>
      <w:bookmarkEnd w:id="33"/>
    </w:p>
    <w:p w:rsidR="0069234C" w:rsidRDefault="00003F9D" w:rsidP="0069234C">
      <w:pPr>
        <w:jc w:val="center"/>
        <w:rPr>
          <w:rFonts w:eastAsia="Arial"/>
        </w:rPr>
      </w:pPr>
      <w:r w:rsidRPr="00003F9D">
        <w:rPr>
          <w:rFonts w:eastAsia="Arial"/>
          <w:noProof/>
          <w:lang w:eastAsia="en-IN"/>
        </w:rPr>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4" w:name="_Toc344229906"/>
      <w:bookmarkStart w:id="35" w:name="_Toc344699054"/>
      <w:bookmarkStart w:id="36" w:name="_Toc367959366"/>
      <w:r>
        <w:t>1-Level DFD</w:t>
      </w:r>
      <w:bookmarkEnd w:id="34"/>
      <w:bookmarkEnd w:id="35"/>
      <w:bookmarkEnd w:id="36"/>
    </w:p>
    <w:p w:rsidR="0069234C"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7" w:name="_Toc344229907"/>
      <w:bookmarkStart w:id="38" w:name="_Toc344699055"/>
      <w:bookmarkStart w:id="39" w:name="_Toc367959367"/>
      <w:r>
        <w:t>2-Level DFD</w:t>
      </w:r>
      <w:bookmarkEnd w:id="37"/>
      <w:bookmarkEnd w:id="38"/>
      <w:bookmarkEnd w:id="39"/>
    </w:p>
    <w:p w:rsidR="0069234C" w:rsidRDefault="00595051" w:rsidP="0069234C">
      <w:pPr>
        <w:jc w:val="center"/>
        <w:rPr>
          <w:rFonts w:eastAsia="Arial"/>
        </w:rPr>
      </w:pPr>
      <w:r w:rsidRPr="00595051">
        <w:rPr>
          <w:rFonts w:eastAsia="Arial"/>
          <w:noProof/>
          <w:lang w:eastAsia="en-IN"/>
        </w:rPr>
        <w:lastRenderedPageBreak/>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0" w:name="_Toc367959368"/>
      <w:r>
        <w:t>Sequence diagrams</w:t>
      </w:r>
      <w:bookmarkEnd w:id="40"/>
    </w:p>
    <w:p w:rsidR="001A0738" w:rsidRDefault="000C607B" w:rsidP="000E3659">
      <w:pPr>
        <w:pStyle w:val="Heading3"/>
      </w:pPr>
      <w:bookmarkStart w:id="41" w:name="_Toc367959369"/>
      <w:r>
        <w:t>Register images</w:t>
      </w:r>
      <w:bookmarkEnd w:id="41"/>
      <w:r w:rsidR="001A0738">
        <w:t xml:space="preserve"> </w:t>
      </w:r>
    </w:p>
    <w:p w:rsidR="001A0738" w:rsidRDefault="00CE45C1" w:rsidP="001A0738">
      <w:pPr>
        <w:tabs>
          <w:tab w:val="left" w:pos="990"/>
        </w:tabs>
        <w:rPr>
          <w:b/>
          <w:sz w:val="36"/>
          <w:szCs w:val="36"/>
          <w:u w:val="single"/>
        </w:rPr>
      </w:pPr>
      <w:r>
        <w:rPr>
          <w:b/>
          <w:noProof/>
          <w:sz w:val="36"/>
          <w:szCs w:val="36"/>
          <w:u w:val="single"/>
          <w:lang w:eastAsia="en-IN"/>
        </w:rPr>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29"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1A0738" w:rsidRDefault="001A0738" w:rsidP="000E3659">
      <w:pPr>
        <w:pStyle w:val="Heading3"/>
      </w:pPr>
      <w:bookmarkStart w:id="42" w:name="_Toc367959370"/>
      <w:r>
        <w:t>Share Event in Social Site</w:t>
      </w:r>
      <w:bookmarkEnd w:id="42"/>
    </w:p>
    <w:p w:rsidR="001A0738" w:rsidRDefault="001A0738">
      <w:pPr>
        <w:rPr>
          <w:lang w:val="en-US"/>
        </w:rPr>
      </w:pPr>
      <w:r>
        <w:rPr>
          <w:lang w:val="en-US"/>
        </w:rPr>
        <w:br w:type="page"/>
      </w:r>
      <w:r w:rsidR="00CE45C1">
        <w:rPr>
          <w:noProof/>
          <w:lang w:eastAsia="en-IN"/>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0"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F074BC" w:rsidRDefault="00B4442A" w:rsidP="00BC66C2">
      <w:pPr>
        <w:pStyle w:val="Heading2"/>
      </w:pPr>
      <w:bookmarkStart w:id="43" w:name="_Toc367959371"/>
      <w:r>
        <w:t>Entity Relationship Model,</w:t>
      </w:r>
      <w:bookmarkEnd w:id="43"/>
    </w:p>
    <w:p w:rsidR="008D1526" w:rsidRPr="008D1526" w:rsidRDefault="008D1526" w:rsidP="008D1526"/>
    <w:p w:rsidR="003E6EC1" w:rsidRDefault="003E6EC1" w:rsidP="003E6EC1">
      <w:pPr>
        <w:pStyle w:val="Heading2"/>
      </w:pPr>
      <w:bookmarkStart w:id="44" w:name="_Toc360005454"/>
      <w:bookmarkStart w:id="45" w:name="_Toc367959372"/>
      <w:r>
        <w:t>E-R Diagram</w:t>
      </w:r>
      <w:bookmarkEnd w:id="44"/>
      <w:bookmarkEnd w:id="45"/>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lastRenderedPageBreak/>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eastAsia="en-IN"/>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46" w:name="_Toc367959373"/>
      <w:r>
        <w:t>Class Diagrams</w:t>
      </w:r>
      <w:bookmarkEnd w:id="46"/>
    </w:p>
    <w:p w:rsidR="00611680" w:rsidRPr="00611680" w:rsidRDefault="003E6EC1" w:rsidP="00611680">
      <w:r w:rsidRPr="003E6EC1">
        <w:rPr>
          <w:noProof/>
          <w:lang w:eastAsia="en-IN"/>
        </w:rPr>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7" w:name="_Toc367959374"/>
      <w:r>
        <w:t>Activity Diagrams</w:t>
      </w:r>
      <w:bookmarkEnd w:id="47"/>
    </w:p>
    <w:p w:rsidR="0069234C" w:rsidRDefault="00CE45C1">
      <w:pPr>
        <w:rPr>
          <w:rFonts w:ascii="Times New Roman" w:eastAsia="Times New Roman" w:hAnsi="Times New Roman" w:cs="Times New Roman"/>
          <w:sz w:val="24"/>
          <w:lang w:val="en-GB"/>
        </w:rPr>
      </w:pPr>
      <w:r>
        <w:rPr>
          <w:noProof/>
          <w:lang w:eastAsia="en-IN"/>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3"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eastAsia="en-IN"/>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4"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8" w:name="_Toc367959375"/>
      <w:r>
        <w:lastRenderedPageBreak/>
        <w:t>System Design</w:t>
      </w:r>
      <w:bookmarkEnd w:id="48"/>
    </w:p>
    <w:p w:rsidR="00B4442A" w:rsidRDefault="00B4442A" w:rsidP="00472BB3">
      <w:pPr>
        <w:pStyle w:val="Heading2"/>
        <w:rPr>
          <w:lang w:val="en-US"/>
        </w:rPr>
      </w:pPr>
      <w:bookmarkStart w:id="49" w:name="_Toc367959376"/>
      <w:r>
        <w:t>Modularisation details</w:t>
      </w:r>
      <w:bookmarkEnd w:id="49"/>
    </w:p>
    <w:p w:rsidR="00161292" w:rsidRDefault="00BA20F7" w:rsidP="00161292">
      <w:pPr>
        <w:pStyle w:val="Heading3"/>
      </w:pPr>
      <w:bookmarkStart w:id="50" w:name="_GoBack"/>
      <w:bookmarkStart w:id="51" w:name="_Toc367959377"/>
      <w:bookmarkEnd w:id="50"/>
      <w:r>
        <w:rPr>
          <w:rFonts w:eastAsiaTheme="minorHAnsi"/>
        </w:rPr>
        <w:t>FRS</w:t>
      </w:r>
      <w:r w:rsidR="00FE5499" w:rsidRPr="00161292">
        <w:rPr>
          <w:rFonts w:eastAsiaTheme="minorHAnsi"/>
        </w:rPr>
        <w:t xml:space="preserve"> Engine:</w:t>
      </w:r>
      <w:bookmarkEnd w:id="51"/>
    </w:p>
    <w:p w:rsidR="00FE5499" w:rsidRDefault="00D4212B" w:rsidP="00D4212B">
      <w:pPr>
        <w:pStyle w:val="BodyText"/>
        <w:tabs>
          <w:tab w:val="num" w:pos="1440"/>
        </w:tabs>
        <w:jc w:val="both"/>
      </w:pPr>
      <w:r>
        <w:tab/>
      </w:r>
    </w:p>
    <w:p w:rsidR="00161292" w:rsidRDefault="00BA20F7" w:rsidP="00161292">
      <w:pPr>
        <w:pStyle w:val="Heading3"/>
      </w:pPr>
      <w:bookmarkStart w:id="52" w:name="_Toc367959378"/>
      <w:r>
        <w:t>FRS</w:t>
      </w:r>
      <w:r w:rsidR="00FE5499">
        <w:t xml:space="preserve"> GUI:</w:t>
      </w:r>
      <w:bookmarkEnd w:id="52"/>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3" w:name="_Toc367959379"/>
      <w:r>
        <w:t>FRS</w:t>
      </w:r>
      <w:r w:rsidR="00FE5499">
        <w:t xml:space="preserve"> Storage:</w:t>
      </w:r>
      <w:bookmarkEnd w:id="53"/>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4" w:name="_Toc344229910"/>
      <w:bookmarkStart w:id="55" w:name="_Toc360005456"/>
      <w:bookmarkStart w:id="56" w:name="_Toc367959380"/>
      <w:r>
        <w:t>Database &amp; Table Details</w:t>
      </w:r>
      <w:bookmarkEnd w:id="54"/>
      <w:bookmarkEnd w:id="55"/>
      <w:bookmarkEnd w:id="56"/>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57" w:name="_Toc360005457"/>
      <w:bookmarkStart w:id="58" w:name="_Toc367959381"/>
      <w:proofErr w:type="gramStart"/>
      <w:r>
        <w:t>COMPLETE  DATA</w:t>
      </w:r>
      <w:proofErr w:type="gramEnd"/>
      <w:r>
        <w:t xml:space="preserve"> STRUCTURE</w:t>
      </w:r>
      <w:bookmarkEnd w:id="57"/>
      <w:bookmarkEnd w:id="58"/>
    </w:p>
    <w:p w:rsidR="00BA20F7" w:rsidRDefault="00BA20F7" w:rsidP="00BA20F7">
      <w:pPr>
        <w:pStyle w:val="Heading2"/>
      </w:pPr>
      <w:bookmarkStart w:id="59" w:name="_Toc344229912"/>
      <w:r>
        <w:tab/>
      </w:r>
      <w:bookmarkStart w:id="60" w:name="_Toc360005458"/>
      <w:bookmarkStart w:id="61" w:name="_Toc367959382"/>
      <w:r>
        <w:t>Module Description</w:t>
      </w:r>
      <w:bookmarkEnd w:id="59"/>
      <w:bookmarkEnd w:id="60"/>
      <w:bookmarkEnd w:id="61"/>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 xml:space="preserve">-Linear </w:t>
      </w:r>
      <w:proofErr w:type="spellStart"/>
      <w:r>
        <w:t>Discriminant</w:t>
      </w:r>
      <w:proofErr w:type="spellEnd"/>
      <w:r>
        <w:t xml:space="preserve">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xml:space="preserve">: This will be Google app engine </w:t>
      </w:r>
      <w:proofErr w:type="spellStart"/>
      <w:r>
        <w:t>plugin</w:t>
      </w:r>
      <w:proofErr w:type="spellEnd"/>
      <w:r>
        <w:t xml:space="preserve">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2" w:name="_Toc367959383"/>
      <w:r>
        <w:t>Data integrity and constraints</w:t>
      </w:r>
      <w:bookmarkEnd w:id="62"/>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3" w:name="_Toc367959384"/>
      <w:r w:rsidRPr="00DC60D5">
        <w:t>Entity integrity</w:t>
      </w:r>
      <w:bookmarkEnd w:id="63"/>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w:t>
      </w:r>
      <w:proofErr w:type="spellStart"/>
      <w:r w:rsidR="00DC60D5" w:rsidRPr="00F86DF5">
        <w:t>tuples</w:t>
      </w:r>
      <w:proofErr w:type="spellEnd"/>
      <w:r w:rsidR="00DC60D5" w:rsidRPr="00F86DF5">
        <w:t xml:space="preserve">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4" w:name="_Toc367959385"/>
      <w:r w:rsidRPr="00DC60D5">
        <w:lastRenderedPageBreak/>
        <w:t>Referential Integrity</w:t>
      </w:r>
      <w:bookmarkEnd w:id="64"/>
    </w:p>
    <w:p w:rsidR="00DC60D5" w:rsidRPr="00DC60D5" w:rsidRDefault="00F86DF5" w:rsidP="00F86DF5">
      <w:pPr>
        <w:pStyle w:val="BodyText"/>
        <w:tabs>
          <w:tab w:val="num" w:pos="1440"/>
        </w:tabs>
        <w:jc w:val="both"/>
      </w:pPr>
      <w:r>
        <w:tab/>
      </w:r>
      <w:r w:rsidR="00DC60D5" w:rsidRPr="00DC60D5">
        <w:t xml:space="preserve">The referential integrity constraint is specified between two relations and is used to maintain the consistency among </w:t>
      </w:r>
      <w:proofErr w:type="spellStart"/>
      <w:r w:rsidR="00DC60D5" w:rsidRPr="00DC60D5">
        <w:t>tuples</w:t>
      </w:r>
      <w:proofErr w:type="spellEnd"/>
      <w:r w:rsidR="00DC60D5" w:rsidRPr="00DC60D5">
        <w:t xml:space="preserve"> in the two relations. Informally, the referential integrity constraint states that a </w:t>
      </w:r>
      <w:proofErr w:type="spellStart"/>
      <w:r w:rsidR="00DC60D5" w:rsidRPr="00DC60D5">
        <w:t>tuple</w:t>
      </w:r>
      <w:proofErr w:type="spellEnd"/>
      <w:r w:rsidR="00DC60D5" w:rsidRPr="00DC60D5">
        <w:t xml:space="preserve"> in one relation that refers to another relation must refer to an existing </w:t>
      </w:r>
      <w:proofErr w:type="spellStart"/>
      <w:r w:rsidR="00DC60D5" w:rsidRPr="00DC60D5">
        <w:t>tuple</w:t>
      </w:r>
      <w:proofErr w:type="spellEnd"/>
      <w:r w:rsidR="00DC60D5" w:rsidRPr="00DC60D5">
        <w:t xml:space="preserve"> in that relation. It is a rule that maintains consistency among the rows of the two relations.</w:t>
      </w:r>
    </w:p>
    <w:p w:rsidR="00DC60D5" w:rsidRPr="00DC60D5" w:rsidRDefault="00DC60D5" w:rsidP="00DC60D5">
      <w:pPr>
        <w:pStyle w:val="Heading3"/>
        <w:rPr>
          <w:lang w:eastAsia="ar-SA"/>
        </w:rPr>
      </w:pPr>
      <w:bookmarkStart w:id="65" w:name="_Toc367959386"/>
      <w:r w:rsidRPr="00DC60D5">
        <w:rPr>
          <w:lang w:eastAsia="ar-SA"/>
        </w:rPr>
        <w:t>Domain Integrity</w:t>
      </w:r>
      <w:bookmarkEnd w:id="65"/>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6" w:name="_Toc367959387"/>
      <w:r w:rsidRPr="00DC60D5">
        <w:t>User Defined Integrity</w:t>
      </w:r>
      <w:bookmarkEnd w:id="66"/>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67" w:name="_Toc367959388"/>
      <w:r>
        <w:t>Database design</w:t>
      </w:r>
      <w:bookmarkEnd w:id="67"/>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5"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6"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7"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8"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9"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4059D3" w:rsidP="00380B50">
            <w:pPr>
              <w:widowControl w:val="0"/>
              <w:suppressAutoHyphens/>
              <w:rPr>
                <w:rFonts w:eastAsia="Arial"/>
              </w:rPr>
            </w:pPr>
            <w:r>
              <w:rPr>
                <w:rFonts w:eastAsia="Arial"/>
              </w:rPr>
              <w:lastRenderedPageBreak/>
              <w:t>Face Recognizer</w:t>
            </w:r>
            <w:r w:rsidR="00B36050" w:rsidRPr="0029179B">
              <w:rPr>
                <w:rFonts w:eastAsia="Arial"/>
              </w:rPr>
              <w:t xml:space="preserve">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8" w:name="_Toc367959389"/>
      <w:r>
        <w:t>User Interface Design</w:t>
      </w:r>
      <w:bookmarkEnd w:id="68"/>
    </w:p>
    <w:p w:rsidR="004769BB" w:rsidRDefault="004769BB" w:rsidP="00472BB3">
      <w:pPr>
        <w:rPr>
          <w:lang w:val="en-US"/>
        </w:rPr>
      </w:pPr>
    </w:p>
    <w:p w:rsidR="002002BF" w:rsidRDefault="00F1200B" w:rsidP="002002BF">
      <w:pPr>
        <w:pStyle w:val="Heading3"/>
        <w:rPr>
          <w:lang w:val="en-US"/>
        </w:rPr>
      </w:pPr>
      <w:bookmarkStart w:id="69" w:name="_Toc367959390"/>
      <w:r>
        <w:rPr>
          <w:lang w:val="en-US"/>
        </w:rPr>
        <w:t>Main window</w:t>
      </w:r>
      <w:bookmarkEnd w:id="69"/>
    </w:p>
    <w:p w:rsidR="00F1200B" w:rsidRPr="00F1200B" w:rsidRDefault="00F1200B" w:rsidP="00F1200B">
      <w:pPr>
        <w:rPr>
          <w:lang w:val="en-US"/>
        </w:rPr>
      </w:pPr>
      <w:r>
        <w:rPr>
          <w:noProof/>
          <w:lang w:eastAsia="en-IN"/>
        </w:rPr>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0"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70" w:name="_Toc367959391"/>
      <w:r w:rsidRPr="00F1200B">
        <w:rPr>
          <w:lang w:val="en-US"/>
        </w:rPr>
        <w:t>Recognize face</w:t>
      </w:r>
      <w:bookmarkEnd w:id="70"/>
    </w:p>
    <w:p w:rsidR="004D3360" w:rsidRDefault="00F1200B" w:rsidP="004D3360">
      <w:pPr>
        <w:rPr>
          <w:lang w:val="en-US"/>
        </w:rPr>
      </w:pPr>
      <w:r>
        <w:rPr>
          <w:noProof/>
          <w:lang w:eastAsia="en-IN"/>
        </w:rPr>
        <w:lastRenderedPageBreak/>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1"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71" w:name="_Toc367959392"/>
      <w:r w:rsidRPr="00F1200B">
        <w:rPr>
          <w:lang w:val="en-US"/>
        </w:rPr>
        <w:t>Register Image</w:t>
      </w:r>
      <w:bookmarkEnd w:id="71"/>
    </w:p>
    <w:p w:rsidR="004D3360" w:rsidRDefault="00F1200B" w:rsidP="004D3360">
      <w:pPr>
        <w:rPr>
          <w:lang w:val="en-US"/>
        </w:rPr>
      </w:pPr>
      <w:r>
        <w:rPr>
          <w:noProof/>
          <w:lang w:eastAsia="en-IN"/>
        </w:rPr>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2"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72" w:name="_Toc367959393"/>
      <w:r>
        <w:rPr>
          <w:lang w:val="en-US"/>
        </w:rPr>
        <w:lastRenderedPageBreak/>
        <w:t>CREATE ACCOUNT</w:t>
      </w:r>
      <w:bookmarkEnd w:id="72"/>
    </w:p>
    <w:p w:rsidR="00895567" w:rsidRDefault="008061F1" w:rsidP="00895567">
      <w:pPr>
        <w:rPr>
          <w:lang w:val="en-US"/>
        </w:rPr>
      </w:pPr>
      <w:r>
        <w:rPr>
          <w:noProof/>
          <w:lang w:eastAsia="en-IN"/>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3"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73" w:name="_Toc367959394"/>
      <w:r>
        <w:rPr>
          <w:lang w:val="en-US"/>
        </w:rPr>
        <w:t>GOOGLE OPEN ID</w:t>
      </w:r>
      <w:bookmarkEnd w:id="73"/>
    </w:p>
    <w:p w:rsidR="00A3115F" w:rsidRPr="004D3360" w:rsidRDefault="008061F1" w:rsidP="004D3360">
      <w:pPr>
        <w:rPr>
          <w:lang w:val="en-US"/>
        </w:rPr>
      </w:pPr>
      <w:r>
        <w:rPr>
          <w:noProof/>
          <w:lang w:eastAsia="en-IN"/>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4"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74" w:name="_Toc367959395"/>
      <w:r>
        <w:t>Test Cases (Unit Test Cases and System Test Cases)</w:t>
      </w:r>
      <w:bookmarkEnd w:id="74"/>
    </w:p>
    <w:p w:rsidR="00D57D8F" w:rsidRDefault="00864A47" w:rsidP="00864A47">
      <w:pPr>
        <w:pStyle w:val="Heading3"/>
      </w:pPr>
      <w:bookmarkStart w:id="75" w:name="_Toc367959396"/>
      <w:r>
        <w:lastRenderedPageBreak/>
        <w:t>Unit Test Cases</w:t>
      </w:r>
      <w:bookmarkEnd w:id="7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proofErr w:type="spellStart"/>
            <w:r w:rsidRPr="00593F32">
              <w:t>Github</w:t>
            </w:r>
            <w:proofErr w:type="spellEnd"/>
            <w:r w:rsidRPr="00593F32">
              <w:t xml:space="preserve">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76" w:name="_Toc367959397"/>
      <w:r>
        <w:t>System Test Cases</w:t>
      </w:r>
      <w:bookmarkEnd w:id="7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proofErr w:type="spellStart"/>
            <w:r w:rsidRPr="001F0CC3">
              <w:rPr>
                <w:rFonts w:ascii="Times New Roman" w:eastAsia="Times New Roman" w:hAnsi="Times New Roman" w:cs="Times New Roman"/>
                <w:sz w:val="24"/>
                <w:lang w:val="en-GB"/>
              </w:rPr>
              <w:t>Github</w:t>
            </w:r>
            <w:proofErr w:type="spellEnd"/>
            <w:r w:rsidRPr="001F0CC3">
              <w:rPr>
                <w:rFonts w:ascii="Times New Roman" w:eastAsia="Times New Roman" w:hAnsi="Times New Roman" w:cs="Times New Roman"/>
                <w:sz w:val="24"/>
                <w:lang w:val="en-GB"/>
              </w:rPr>
              <w:t xml:space="preserve">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77" w:name="_Toc367959398"/>
      <w:r>
        <w:t>Coding</w:t>
      </w:r>
      <w:bookmarkEnd w:id="77"/>
    </w:p>
    <w:p w:rsidR="00B4442A" w:rsidRDefault="00B4442A" w:rsidP="00472BB3">
      <w:pPr>
        <w:pStyle w:val="Heading2"/>
        <w:rPr>
          <w:lang w:val="en-US"/>
        </w:rPr>
      </w:pPr>
      <w:bookmarkStart w:id="78" w:name="_Toc367959399"/>
      <w:r>
        <w:t>Complete Project Coding</w:t>
      </w:r>
      <w:bookmarkEnd w:id="78"/>
    </w:p>
    <w:p w:rsidR="00890FE3" w:rsidRDefault="00C935A7" w:rsidP="00890FE3">
      <w:pPr>
        <w:pStyle w:val="Heading3"/>
        <w:rPr>
          <w:lang w:val="en-US"/>
        </w:rPr>
      </w:pPr>
      <w:bookmarkStart w:id="79" w:name="_Toc367959400"/>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79"/>
    </w:p>
    <w:p w:rsidR="00C935A7" w:rsidRPr="00C935A7" w:rsidRDefault="00C935A7" w:rsidP="00C935A7">
      <w:pPr>
        <w:rPr>
          <w:lang w:val="en-US"/>
        </w:rPr>
      </w:pPr>
    </w:p>
    <w:p w:rsidR="00890FE3" w:rsidRDefault="003A6948" w:rsidP="003A6948">
      <w:pPr>
        <w:pStyle w:val="Heading3"/>
        <w:rPr>
          <w:lang w:val="en-US"/>
        </w:rPr>
      </w:pPr>
      <w:bookmarkStart w:id="80" w:name="_Toc367959401"/>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80"/>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1" w:name="_Toc367959402"/>
      <w:r>
        <w:rPr>
          <w:lang w:val="en-US"/>
        </w:rPr>
        <w:t>C# coding</w:t>
      </w:r>
      <w:bookmarkEnd w:id="81"/>
    </w:p>
    <w:p w:rsidR="00890FE3" w:rsidRDefault="00890FE3" w:rsidP="00890FE3">
      <w:pPr>
        <w:rPr>
          <w:lang w:val="en-US"/>
        </w:rPr>
      </w:pPr>
    </w:p>
    <w:p w:rsidR="003A6948" w:rsidRDefault="003A6948" w:rsidP="003A6948">
      <w:pPr>
        <w:pStyle w:val="Heading3"/>
        <w:rPr>
          <w:lang w:val="en-US"/>
        </w:rPr>
      </w:pPr>
      <w:bookmarkStart w:id="82" w:name="_Toc367959403"/>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83" w:name="_Toc367959404"/>
      <w:r>
        <w:rPr>
          <w:lang w:val="en-US"/>
        </w:rPr>
        <w:t xml:space="preserve">Database connector: </w:t>
      </w:r>
      <w:r w:rsidR="00C935A7">
        <w:rPr>
          <w:lang w:val="en-US"/>
        </w:rPr>
        <w:t>FRS</w:t>
      </w:r>
      <w:r w:rsidRPr="003A6948">
        <w:rPr>
          <w:lang w:val="en-US"/>
        </w:rPr>
        <w:t>Db</w:t>
      </w:r>
      <w:bookmarkEnd w:id="83"/>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84" w:name="_Toc367959405"/>
      <w:r>
        <w:t>Comments and Description of Coding segments</w:t>
      </w:r>
      <w:bookmarkEnd w:id="8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85" w:name="_Toc367959406"/>
      <w:r>
        <w:t>Code Commenting</w:t>
      </w:r>
      <w:bookmarkEnd w:id="8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6" w:name="_Toc367959407"/>
      <w:r>
        <w:lastRenderedPageBreak/>
        <w:t>Description of coding</w:t>
      </w:r>
      <w:bookmarkEnd w:id="86"/>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C5717A" w:rsidP="001F6E0C">
      <w:pPr>
        <w:rPr>
          <w:rFonts w:ascii="Segoe UI" w:hAnsi="Segoe UI" w:cs="Segoe UI"/>
          <w:color w:val="000000"/>
          <w:sz w:val="19"/>
          <w:szCs w:val="19"/>
        </w:rPr>
      </w:pPr>
      <w:r w:rsidRPr="00C5717A">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6"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7"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5"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5717A">
            <w:pPr>
              <w:spacing w:before="13" w:after="13" w:line="336" w:lineRule="auto"/>
              <w:ind w:left="13" w:right="13"/>
              <w:rPr>
                <w:rFonts w:ascii="Segoe UI" w:hAnsi="Segoe UI" w:cs="Segoe UI"/>
                <w:color w:val="000000"/>
                <w:sz w:val="19"/>
                <w:szCs w:val="19"/>
              </w:rPr>
            </w:pPr>
            <w:hyperlink r:id="rId48"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C5717A" w:rsidP="00DD0F2C">
      <w:pPr>
        <w:rPr>
          <w:rFonts w:ascii="Segoe UI" w:hAnsi="Segoe UI" w:cs="Segoe UI"/>
          <w:color w:val="000000"/>
          <w:sz w:val="19"/>
          <w:szCs w:val="19"/>
        </w:rPr>
      </w:pPr>
      <w:r w:rsidRPr="00C5717A">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50"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5717A">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87" w:name="_Toc367959408"/>
      <w:r>
        <w:rPr>
          <w:lang w:val="en-US"/>
        </w:rPr>
        <w:t>Comments and API Documentation</w:t>
      </w:r>
      <w:bookmarkEnd w:id="8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C5717A" w:rsidP="00472BB3">
      <w:pPr>
        <w:pStyle w:val="Heading2"/>
        <w:rPr>
          <w:lang w:val="en-US"/>
        </w:rPr>
      </w:pPr>
      <w:bookmarkStart w:id="88" w:name="h.9gy2ui-nx3byl"/>
      <w:bookmarkEnd w:id="88"/>
      <w:r w:rsidRPr="00C5717A">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7175C1" w:rsidRPr="00B33194" w:rsidRDefault="007175C1" w:rsidP="00B4442A">
                  <w:r w:rsidRPr="00B33194">
                    <w:t>12</w:t>
                  </w:r>
                </w:p>
              </w:txbxContent>
            </v:textbox>
          </v:shape>
        </w:pict>
      </w:r>
      <w:bookmarkStart w:id="89" w:name="_Toc367959409"/>
      <w:r w:rsidR="00B4442A">
        <w:t>Standardization of the coding</w:t>
      </w:r>
      <w:bookmarkEnd w:id="89"/>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 xml:space="preserve">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0" w:name="_Toc367959410"/>
      <w:r>
        <w:t>Code Efficiency</w:t>
      </w:r>
      <w:bookmarkEnd w:id="90"/>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1" w:name="_Toc367959411"/>
      <w:r>
        <w:t>Error handling</w:t>
      </w:r>
      <w:bookmarkEnd w:id="91"/>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5717A" w:rsidP="00EA6DE1">
      <w:pPr>
        <w:pStyle w:val="Heading3"/>
        <w:rPr>
          <w:szCs w:val="27"/>
        </w:rPr>
      </w:pPr>
      <w:hyperlink r:id="rId52" w:tooltip="Collapse" w:history="1">
        <w:bookmarkStart w:id="92" w:name="_Toc367959412"/>
        <w:r w:rsidR="00EA6DE1" w:rsidRPr="00EA6DE1">
          <w:rPr>
            <w:rStyle w:val="lwcollapsibleareatitle"/>
            <w:szCs w:val="27"/>
          </w:rPr>
          <w:t>Exceptions Overview</w:t>
        </w:r>
        <w:bookmarkEnd w:id="92"/>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3" w:name="_Toc367959413"/>
      <w:r>
        <w:t>Validation checks</w:t>
      </w:r>
      <w:bookmarkEnd w:id="93"/>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 xml:space="preserve">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4" w:name="_Toc367959414"/>
      <w:r>
        <w:t>Testing</w:t>
      </w:r>
      <w:bookmarkEnd w:id="94"/>
    </w:p>
    <w:p w:rsidR="00B4442A" w:rsidRDefault="00B4442A" w:rsidP="00472BB3">
      <w:pPr>
        <w:pStyle w:val="Heading2"/>
        <w:rPr>
          <w:lang w:val="en-US"/>
        </w:rPr>
      </w:pPr>
      <w:bookmarkStart w:id="95" w:name="_Toc367959415"/>
      <w:r>
        <w:t xml:space="preserve">Testing techniques and </w:t>
      </w:r>
      <w:r w:rsidR="00BD2B81">
        <w:t>testing</w:t>
      </w:r>
      <w:r>
        <w:t xml:space="preserve"> strategies used</w:t>
      </w:r>
      <w:bookmarkEnd w:id="95"/>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6" w:name="_Toc367959416"/>
      <w:r>
        <w:t>Database &amp; Data Integrity Testing</w:t>
      </w:r>
      <w:bookmarkEnd w:id="96"/>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7" w:name="_Toc367959417"/>
      <w:r>
        <w:t>Functional Testing:</w:t>
      </w:r>
      <w:bookmarkEnd w:id="97"/>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8" w:name="_Toc367959418"/>
      <w:r>
        <w:t>Regression Testing:</w:t>
      </w:r>
      <w:bookmarkEnd w:id="98"/>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99" w:name="_Toc367959419"/>
      <w:r>
        <w:t>User Interface Testing:</w:t>
      </w:r>
      <w:bookmarkEnd w:id="99"/>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0" w:name="_Toc367959420"/>
      <w:r>
        <w:t>Performance Profiling:</w:t>
      </w:r>
      <w:bookmarkEnd w:id="100"/>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1" w:name="_Toc367959421"/>
      <w:r>
        <w:t>Load Testing:</w:t>
      </w:r>
      <w:bookmarkEnd w:id="101"/>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2" w:name="_Toc367959422"/>
      <w:r>
        <w:t>Stress Testing:</w:t>
      </w:r>
      <w:bookmarkEnd w:id="102"/>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3" w:name="_Toc367959423"/>
      <w:r>
        <w:t>Volume Testing:</w:t>
      </w:r>
      <w:bookmarkEnd w:id="103"/>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4" w:name="_Toc367959424"/>
      <w:r>
        <w:rPr>
          <w:lang w:val="en-GB"/>
        </w:rPr>
        <w:t>Security &amp; Access Control Testing:</w:t>
      </w:r>
      <w:bookmarkEnd w:id="104"/>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5" w:name="_Toc367959425"/>
      <w:r>
        <w:rPr>
          <w:lang w:val="en-GB"/>
        </w:rPr>
        <w:t>Failover &amp; Recovery Testing:</w:t>
      </w:r>
      <w:bookmarkEnd w:id="105"/>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6" w:name="_Toc367959426"/>
      <w:r>
        <w:rPr>
          <w:lang w:val="en-GB"/>
        </w:rPr>
        <w:t>Configuration Testing:</w:t>
      </w:r>
      <w:bookmarkEnd w:id="106"/>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07" w:name="_Toc367959427"/>
      <w:r>
        <w:rPr>
          <w:lang w:val="en-GB"/>
        </w:rPr>
        <w:t>Installation/Deploy &amp; Back out Testing:</w:t>
      </w:r>
      <w:bookmarkEnd w:id="107"/>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08" w:name="_Toc367959428"/>
      <w:r>
        <w:rPr>
          <w:lang w:val="en-GB"/>
        </w:rPr>
        <w:t>Post Production Testing:</w:t>
      </w:r>
      <w:bookmarkEnd w:id="108"/>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09" w:name="_Toc367959429"/>
      <w:r>
        <w:rPr>
          <w:lang w:val="en-GB"/>
        </w:rPr>
        <w:t>Unit Testing:</w:t>
      </w:r>
      <w:bookmarkEnd w:id="109"/>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0" w:name="_Toc367959430"/>
      <w:r>
        <w:t>Smoke Testing:</w:t>
      </w:r>
      <w:bookmarkEnd w:id="110"/>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1" w:name="_Toc367959431"/>
      <w:r>
        <w:t>Data Migration Testing:</w:t>
      </w:r>
      <w:bookmarkEnd w:id="111"/>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2" w:name="_Toc367959432"/>
      <w:r>
        <w:t>Testing Plan used</w:t>
      </w:r>
      <w:bookmarkEnd w:id="112"/>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Exercise internal data structures to assure </w:t>
      </w:r>
      <w:proofErr w:type="spellStart"/>
      <w:r w:rsidRPr="004556A1">
        <w:rPr>
          <w:rFonts w:eastAsiaTheme="minorHAnsi"/>
          <w:szCs w:val="24"/>
          <w:lang w:val="en-IN"/>
        </w:rPr>
        <w:t>there</w:t>
      </w:r>
      <w:proofErr w:type="spellEnd"/>
      <w:r w:rsidRPr="004556A1">
        <w:rPr>
          <w:rFonts w:eastAsiaTheme="minorHAnsi"/>
          <w:szCs w:val="24"/>
          <w:lang w:val="en-IN"/>
        </w:rPr>
        <w:t xml:space="preserv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3" w:name="_Toc367959433"/>
      <w:r>
        <w:t>Test reports for Unit Test Cases and System Test Cases</w:t>
      </w:r>
      <w:bookmarkEnd w:id="113"/>
    </w:p>
    <w:p w:rsidR="00A32FC2" w:rsidRDefault="00A32FC2" w:rsidP="00A32FC2">
      <w:pPr>
        <w:pStyle w:val="Heading3"/>
      </w:pPr>
      <w:bookmarkStart w:id="114" w:name="_Toc367959434"/>
      <w:r>
        <w:t>Test reports for Unit Test Cases</w:t>
      </w:r>
      <w:bookmarkEnd w:id="114"/>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15" w:name="_Toc367959435"/>
      <w:r>
        <w:t xml:space="preserve">Test reports for </w:t>
      </w:r>
      <w:r w:rsidR="00A24CF4">
        <w:t xml:space="preserve">System </w:t>
      </w:r>
      <w:r>
        <w:t>Test Cases</w:t>
      </w:r>
      <w:bookmarkEnd w:id="115"/>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6" w:name="_Toc367959436"/>
      <w:r>
        <w:t>Debugging and Code improvement</w:t>
      </w:r>
      <w:r w:rsidR="00D57D8F">
        <w:t>:</w:t>
      </w:r>
      <w:bookmarkEnd w:id="116"/>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7" w:name="_Toc351953104"/>
      <w:bookmarkStart w:id="118" w:name="_Toc367959437"/>
      <w:r>
        <w:rPr>
          <w:rFonts w:ascii="Segoe UI" w:hAnsi="Segoe UI" w:cs="Segoe UI"/>
          <w:color w:val="333333"/>
          <w:sz w:val="30"/>
          <w:szCs w:val="30"/>
        </w:rPr>
        <w:t>Create a Sample with the Debug Class</w:t>
      </w:r>
      <w:bookmarkEnd w:id="117"/>
      <w:bookmarkEnd w:id="118"/>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19" w:name="_Toc351953105"/>
      <w:bookmarkStart w:id="120" w:name="_Toc367959438"/>
      <w:r>
        <w:rPr>
          <w:rFonts w:ascii="Segoe UI" w:hAnsi="Segoe UI" w:cs="Segoe UI"/>
          <w:color w:val="333333"/>
          <w:sz w:val="30"/>
          <w:szCs w:val="30"/>
        </w:rPr>
        <w:t>Using the Trace Class</w:t>
      </w:r>
      <w:bookmarkEnd w:id="119"/>
      <w:bookmarkEnd w:id="120"/>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Unindent</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1" w:name="_Toc351953106"/>
      <w:bookmarkStart w:id="122" w:name="_Toc367959439"/>
      <w:r>
        <w:rPr>
          <w:rFonts w:ascii="Segoe UI" w:hAnsi="Segoe UI" w:cs="Segoe UI"/>
          <w:color w:val="333333"/>
          <w:sz w:val="30"/>
          <w:szCs w:val="30"/>
        </w:rPr>
        <w:t>Verify That It Works</w:t>
      </w:r>
      <w:bookmarkEnd w:id="121"/>
      <w:bookmarkEnd w:id="122"/>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3" w:name="_Toc351953107"/>
      <w:bookmarkStart w:id="124" w:name="_Toc367959440"/>
      <w:r>
        <w:rPr>
          <w:rFonts w:ascii="Segoe UI" w:hAnsi="Segoe UI" w:cs="Segoe UI"/>
          <w:color w:val="333333"/>
          <w:sz w:val="30"/>
          <w:szCs w:val="30"/>
        </w:rPr>
        <w:t>Complete Code Listing</w:t>
      </w:r>
      <w:bookmarkEnd w:id="123"/>
      <w:bookmarkEnd w:id="124"/>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5" w:name="_Toc351953108"/>
      <w:bookmarkStart w:id="126" w:name="_Toc367959441"/>
      <w:r>
        <w:rPr>
          <w:rFonts w:ascii="Segoe UI" w:hAnsi="Segoe UI" w:cs="Segoe UI"/>
          <w:color w:val="333333"/>
          <w:sz w:val="30"/>
          <w:szCs w:val="30"/>
        </w:rPr>
        <w:t>Troubleshoot</w:t>
      </w:r>
      <w:bookmarkEnd w:id="125"/>
      <w:bookmarkEnd w:id="126"/>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7" w:name="_Toc367959442"/>
      <w:r>
        <w:t>System Security</w:t>
      </w:r>
      <w:r w:rsidR="00D57D8F">
        <w:t xml:space="preserve"> measures:</w:t>
      </w:r>
      <w:bookmarkEnd w:id="127"/>
    </w:p>
    <w:p w:rsidR="00D57D8F" w:rsidRDefault="00B4442A" w:rsidP="000B1064">
      <w:pPr>
        <w:pStyle w:val="Heading2"/>
      </w:pPr>
      <w:bookmarkStart w:id="128" w:name="_Toc367959443"/>
      <w:r>
        <w:t>Database/data security</w:t>
      </w:r>
      <w:r w:rsidR="00D57D8F">
        <w:t>:</w:t>
      </w:r>
      <w:bookmarkEnd w:id="128"/>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29" w:name="_Toc367959444"/>
      <w:r>
        <w:t>Creation of User profiles and access rights</w:t>
      </w:r>
      <w:bookmarkEnd w:id="129"/>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0" w:name="_Toc367959445"/>
      <w:r>
        <w:t>Cost Estimation of the Project along with Cost Estimation Model</w:t>
      </w:r>
      <w:bookmarkEnd w:id="130"/>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1" w:name="_Toc367959446"/>
      <w:r>
        <w:t>Estimation of development effort</w:t>
      </w:r>
      <w:bookmarkEnd w:id="131"/>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32" w:name="_Toc367959447"/>
      <w:r>
        <w:t>Estimation of development time</w:t>
      </w:r>
      <w:bookmarkEnd w:id="132"/>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3" w:name="_Toc367959448"/>
      <w:r>
        <w:t>Reports</w:t>
      </w:r>
      <w:bookmarkEnd w:id="133"/>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Facebook</w:t>
      </w:r>
      <w:proofErr w:type="spellEnd"/>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4" w:name="_Toc367959449"/>
      <w:r>
        <w:t>Future scope and further enhancement of the Project</w:t>
      </w:r>
      <w:bookmarkEnd w:id="134"/>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w:t>
      </w:r>
      <w:proofErr w:type="spellStart"/>
      <w:r w:rsidRPr="000B345A">
        <w:rPr>
          <w:rFonts w:ascii="Times New Roman" w:eastAsia="Times New Roman" w:hAnsi="Times New Roman" w:cs="Times New Roman"/>
          <w:sz w:val="24"/>
          <w:lang w:val="en-GB"/>
        </w:rPr>
        <w:t>Symbian</w:t>
      </w:r>
      <w:proofErr w:type="spellEnd"/>
      <w:r w:rsidRPr="000B345A">
        <w:rPr>
          <w:rFonts w:ascii="Times New Roman" w:eastAsia="Times New Roman" w:hAnsi="Times New Roman" w:cs="Times New Roman"/>
          <w:sz w:val="24"/>
          <w:lang w:val="en-GB"/>
        </w:rPr>
        <w:t xml:space="preserve">,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5" w:name="_Toc367959450"/>
      <w:r>
        <w:t>Bibliography</w:t>
      </w:r>
      <w:bookmarkEnd w:id="135"/>
    </w:p>
    <w:p w:rsidR="00E239ED" w:rsidRDefault="00C273F0" w:rsidP="00C273F0">
      <w:pPr>
        <w:pStyle w:val="Heading2"/>
      </w:pPr>
      <w:bookmarkStart w:id="136" w:name="_Toc367959451"/>
      <w:r>
        <w:t>Website</w:t>
      </w:r>
      <w:bookmarkEnd w:id="136"/>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http://www.codeplex.com/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http://stackoverflow.com/</w:t>
        </w:r>
      </w:hyperlink>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C5717A"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http://www.w3schools.com</w:t>
        </w:r>
      </w:hyperlink>
    </w:p>
    <w:p w:rsidR="00E239ED"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FB055F" w:rsidRPr="000B345A">
          <w:rPr>
            <w:rStyle w:val="Hyperlink"/>
            <w:rFonts w:ascii="Times New Roman" w:hAnsi="Times New Roman"/>
            <w:sz w:val="24"/>
            <w:szCs w:val="24"/>
            <w:lang w:eastAsia="en-IN"/>
          </w:rPr>
          <w:t>https://developers.facebook.com/</w:t>
        </w:r>
      </w:hyperlink>
    </w:p>
    <w:p w:rsidR="00C774C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972752" w:rsidRPr="000B345A">
          <w:rPr>
            <w:rStyle w:val="Hyperlink"/>
            <w:rFonts w:ascii="Times New Roman" w:hAnsi="Times New Roman"/>
            <w:sz w:val="24"/>
            <w:szCs w:val="24"/>
            <w:lang w:eastAsia="en-IN"/>
          </w:rPr>
          <w:t>https://developers.facebook.com/apps</w:t>
        </w:r>
      </w:hyperlink>
    </w:p>
    <w:p w:rsidR="009D5981"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https://www.facebook.com/creatormyapp</w:t>
        </w:r>
      </w:hyperlink>
    </w:p>
    <w:p w:rsidR="00651257"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A936BA" w:rsidRPr="000B345A">
          <w:rPr>
            <w:rStyle w:val="Hyperlink"/>
            <w:rFonts w:ascii="Times New Roman" w:hAnsi="Times New Roman"/>
            <w:sz w:val="24"/>
            <w:szCs w:val="24"/>
            <w:lang w:eastAsia="en-IN"/>
          </w:rPr>
          <w:t>https://dev.twitter.com/</w:t>
        </w:r>
      </w:hyperlink>
    </w:p>
    <w:p w:rsidR="003D5729"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1173C8" w:rsidRPr="000B345A">
          <w:rPr>
            <w:rStyle w:val="Hyperlink"/>
            <w:rFonts w:ascii="Times New Roman" w:hAnsi="Times New Roman"/>
            <w:sz w:val="24"/>
            <w:szCs w:val="24"/>
            <w:lang w:eastAsia="en-IN"/>
          </w:rPr>
          <w:t>https://developers.google.com/</w:t>
        </w:r>
      </w:hyperlink>
    </w:p>
    <w:p w:rsidR="00EB7F34"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1173C8" w:rsidRPr="000B345A">
          <w:rPr>
            <w:rStyle w:val="Hyperlink"/>
            <w:rFonts w:ascii="Times New Roman" w:hAnsi="Times New Roman"/>
            <w:sz w:val="24"/>
            <w:szCs w:val="24"/>
            <w:lang w:eastAsia="en-IN"/>
          </w:rPr>
          <w:t>http://www.youtube.com/?gl=IN</w:t>
        </w:r>
      </w:hyperlink>
    </w:p>
    <w:p w:rsidR="001173C8"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8D0FDA" w:rsidRPr="000B345A">
          <w:rPr>
            <w:rStyle w:val="Hyperlink"/>
            <w:rFonts w:ascii="Times New Roman" w:hAnsi="Times New Roman"/>
            <w:sz w:val="24"/>
            <w:szCs w:val="24"/>
            <w:lang w:eastAsia="en-IN"/>
          </w:rPr>
          <w:t>https://github.com/anirban-nandy</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972752" w:rsidRPr="000B345A">
          <w:rPr>
            <w:rStyle w:val="Hyperlink"/>
            <w:rFonts w:ascii="Times New Roman" w:hAnsi="Times New Roman"/>
            <w:sz w:val="24"/>
            <w:szCs w:val="24"/>
            <w:lang w:eastAsia="en-IN"/>
          </w:rPr>
          <w:t>http://learn.github.com/p/intro.html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BA5152" w:rsidRPr="000B345A">
          <w:rPr>
            <w:rStyle w:val="Hyperlink"/>
            <w:rFonts w:ascii="Times New Roman" w:hAnsi="Times New Roman"/>
            <w:sz w:val="24"/>
            <w:szCs w:val="24"/>
            <w:lang w:eastAsia="en-IN"/>
          </w:rPr>
          <w:t>https://enterprise.github.com/support</w:t>
        </w:r>
      </w:hyperlink>
    </w:p>
    <w:p w:rsidR="00BA5152" w:rsidRPr="000B345A" w:rsidRDefault="00C5717A"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7" w:name="_Toc367959452"/>
      <w:r w:rsidRPr="00C273F0">
        <w:rPr>
          <w:rFonts w:eastAsia="Arial"/>
        </w:rPr>
        <w:t>Books</w:t>
      </w:r>
      <w:bookmarkEnd w:id="137"/>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38" w:name="_Toc367959453"/>
      <w:r>
        <w:t>Appendices</w:t>
      </w:r>
      <w:bookmarkEnd w:id="138"/>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9" w:name="_Toc289275457"/>
      <w:bookmarkStart w:id="140" w:name="_Toc330365076"/>
      <w:bookmarkStart w:id="141" w:name="_Toc367959454"/>
      <w:r>
        <w:rPr>
          <w:rFonts w:eastAsia="Arial"/>
        </w:rPr>
        <w:t xml:space="preserve">IDE </w:t>
      </w:r>
      <w:r w:rsidR="0097323A">
        <w:rPr>
          <w:rFonts w:eastAsia="Arial"/>
        </w:rPr>
        <w:t>Used</w:t>
      </w:r>
      <w:r w:rsidRPr="005F7EBB">
        <w:rPr>
          <w:rFonts w:eastAsia="Arial"/>
        </w:rPr>
        <w:t>:</w:t>
      </w:r>
      <w:bookmarkEnd w:id="139"/>
      <w:bookmarkEnd w:id="140"/>
      <w:bookmarkEnd w:id="141"/>
    </w:p>
    <w:p w:rsidR="0072415F" w:rsidRPr="0072415F" w:rsidRDefault="0072415F" w:rsidP="0072415F"/>
    <w:p w:rsidR="0000779F" w:rsidRDefault="0000779F" w:rsidP="0000779F">
      <w:pPr>
        <w:pStyle w:val="Heading3"/>
        <w:rPr>
          <w:rFonts w:eastAsia="Arial"/>
        </w:rPr>
      </w:pPr>
      <w:bookmarkStart w:id="142" w:name="_Toc367959455"/>
      <w:r>
        <w:rPr>
          <w:rFonts w:eastAsia="Arial"/>
        </w:rPr>
        <w:t>Visual</w:t>
      </w:r>
      <w:r w:rsidRPr="005F7EBB">
        <w:rPr>
          <w:rFonts w:eastAsia="Arial"/>
        </w:rPr>
        <w:t xml:space="preserve"> Studio 2010</w:t>
      </w:r>
      <w:bookmarkEnd w:id="142"/>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2"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3"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4"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5"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6"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7"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8"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9"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0"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1"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2"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3"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4"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5"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3" w:name="_Toc289275458"/>
      <w:bookmarkStart w:id="144" w:name="_Toc330365077"/>
      <w:bookmarkStart w:id="145" w:name="_Toc367959456"/>
      <w:r>
        <w:rPr>
          <w:rFonts w:eastAsia="Arial"/>
        </w:rPr>
        <w:t>Front End</w:t>
      </w:r>
      <w:bookmarkStart w:id="146" w:name="_Toc289275459"/>
      <w:bookmarkEnd w:id="143"/>
      <w:r>
        <w:rPr>
          <w:rFonts w:eastAsia="Arial"/>
        </w:rPr>
        <w:t xml:space="preserve"> - </w:t>
      </w:r>
      <w:r w:rsidRPr="005F7EBB">
        <w:rPr>
          <w:rFonts w:eastAsia="Arial"/>
        </w:rPr>
        <w:t>WPF (Windows Presentation Framework)</w:t>
      </w:r>
      <w:bookmarkEnd w:id="144"/>
      <w:bookmarkEnd w:id="145"/>
      <w:bookmarkEnd w:id="146"/>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6"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C5717A" w:rsidRPr="00C5717A">
        <w:fldChar w:fldCharType="begin"/>
      </w:r>
      <w:r w:rsidR="007E6349">
        <w:instrText xml:space="preserve"> HYPERLINK "http://msdn.microsoft.com/en-IN/library/system.windows.aspx" </w:instrText>
      </w:r>
      <w:r w:rsidR="00C5717A" w:rsidRPr="00C5717A">
        <w:fldChar w:fldCharType="separate"/>
      </w:r>
      <w:r w:rsidRPr="00191659">
        <w:rPr>
          <w:rFonts w:ascii="Times New Roman" w:hAnsi="Times New Roman" w:cs="Times New Roman"/>
          <w:color w:val="2A2A2A"/>
          <w:sz w:val="24"/>
          <w:szCs w:val="24"/>
        </w:rPr>
        <w:t>System.Windows</w:t>
      </w:r>
      <w:proofErr w:type="spellEnd"/>
      <w:r w:rsidR="00C5717A">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7"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"http://msdn.microsoft.com/en-IN/library/system.windows.controls.primitives.repeatbutton.aspx" </w:instrText>
      </w:r>
      <w:r w:rsidR="00C5717A" w:rsidRPr="00C5717A">
        <w:fldChar w:fldCharType="separate"/>
      </w:r>
      <w:r w:rsidRPr="00191659">
        <w:rPr>
          <w:rFonts w:ascii="Times New Roman" w:eastAsia="Times New Roman" w:hAnsi="Times New Roman" w:cs="Times New Roman"/>
          <w:sz w:val="24"/>
          <w:lang w:val="en-GB"/>
        </w:rPr>
        <w:t>RepeatButton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C5717A" w:rsidRPr="00C5717A">
        <w:fldChar w:fldCharType="begin"/>
      </w:r>
      <w:r w:rsidR="007E6349">
        <w:instrText xml:space="preserve"> HYPERLINK "http://msdn.microsoft.com/en-IN/library/system.windows.controls.datagrid.aspx" </w:instrText>
      </w:r>
      <w:r w:rsidR="00C5717A" w:rsidRPr="00C5717A">
        <w:fldChar w:fldCharType="separate"/>
      </w:r>
      <w:r w:rsidRPr="00191659">
        <w:rPr>
          <w:rFonts w:ascii="Times New Roman" w:eastAsia="Times New Roman" w:hAnsi="Times New Roman" w:cs="Times New Roman"/>
          <w:sz w:val="24"/>
          <w:lang w:val="en-GB"/>
        </w:rPr>
        <w:t>DataGrid</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"http://msdn.microsoft.com/en-IN/library/system.windows.controls.listview.aspx" </w:instrText>
      </w:r>
      <w:r w:rsidR="00C5717A" w:rsidRPr="00C5717A">
        <w:fldChar w:fldCharType="separate"/>
      </w:r>
      <w:r w:rsidRPr="00191659">
        <w:rPr>
          <w:rFonts w:ascii="Times New Roman" w:eastAsia="Times New Roman" w:hAnsi="Times New Roman" w:cs="Times New Roman"/>
          <w:sz w:val="24"/>
          <w:lang w:val="en-GB"/>
        </w:rPr>
        <w:t>ListView</w:t>
      </w:r>
      <w:r w:rsidR="00C5717A">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"http://msdn.microsoft.com/en-IN/library/system.windows.controls.treeview.aspx" </w:instrText>
      </w:r>
      <w:r w:rsidR="00C5717A" w:rsidRPr="00C5717A">
        <w:fldChar w:fldCharType="separate"/>
      </w:r>
      <w:r w:rsidRPr="00191659">
        <w:rPr>
          <w:rFonts w:ascii="Times New Roman" w:eastAsia="Times New Roman" w:hAnsi="Times New Roman" w:cs="Times New Roman"/>
          <w:sz w:val="24"/>
          <w:lang w:val="en-GB"/>
        </w:rPr>
        <w:t>TreeView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8"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"http://msdn.microsoft.com/en-IN/library/system.windows.controls.datepicker.aspx" </w:instrText>
      </w:r>
      <w:r w:rsidR="00C5717A" w:rsidRPr="00C5717A">
        <w:fldChar w:fldCharType="separate"/>
      </w:r>
      <w:r w:rsidRPr="00191659">
        <w:rPr>
          <w:rFonts w:ascii="Times New Roman" w:eastAsia="Times New Roman" w:hAnsi="Times New Roman" w:cs="Times New Roman"/>
          <w:sz w:val="24"/>
          <w:lang w:val="en-GB"/>
        </w:rPr>
        <w:t>DatePicker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C5717A" w:rsidRPr="00C5717A">
        <w:fldChar w:fldCharType="begin"/>
      </w:r>
      <w:r w:rsidR="007E6349">
        <w:instrText xml:space="preserve"> HYPERLINK "http://msdn.microsoft.com/en-IN/library/microsoft.win32.openfiledialog.aspx" </w:instrText>
      </w:r>
      <w:r w:rsidR="00C5717A" w:rsidRPr="00C5717A">
        <w:fldChar w:fldCharType="separate"/>
      </w:r>
      <w:r w:rsidRPr="00191659">
        <w:rPr>
          <w:rFonts w:ascii="Times New Roman" w:eastAsia="Times New Roman" w:hAnsi="Times New Roman" w:cs="Times New Roman"/>
          <w:sz w:val="24"/>
          <w:lang w:val="en-GB"/>
        </w:rPr>
        <w:t>OpenFileDialog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"http://msdn.microsoft.com/en-IN/library/system.windows.controls.printdialog.aspx" </w:instrText>
      </w:r>
      <w:r w:rsidR="00C5717A" w:rsidRPr="00C5717A">
        <w:fldChar w:fldCharType="separate"/>
      </w:r>
      <w:r w:rsidRPr="00191659">
        <w:rPr>
          <w:rFonts w:ascii="Times New Roman" w:eastAsia="Times New Roman" w:hAnsi="Times New Roman" w:cs="Times New Roman"/>
          <w:sz w:val="24"/>
          <w:lang w:val="en-GB"/>
        </w:rPr>
        <w:t>PrintDialog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"http://msdn.microsoft.com/en-IN/library/microsoft.win32.savefiledialog.aspx" </w:instrText>
      </w:r>
      <w:r w:rsidR="00C5717A" w:rsidRPr="00C5717A">
        <w:fldChar w:fldCharType="separate"/>
      </w:r>
      <w:r w:rsidRPr="00191659">
        <w:rPr>
          <w:rFonts w:ascii="Times New Roman" w:eastAsia="Times New Roman" w:hAnsi="Times New Roman" w:cs="Times New Roman"/>
          <w:sz w:val="24"/>
          <w:lang w:val="en-GB"/>
        </w:rPr>
        <w:t>SaveFileDialog</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C5717A" w:rsidRPr="00C5717A">
        <w:fldChar w:fldCharType="begin"/>
      </w:r>
      <w:r w:rsidR="007E6349">
        <w:instrText xml:space="preserve"> HYPERLINK "http://msdn.microsoft.com/en-IN/library/system.windows.controls.inkcanvas.aspx" </w:instrText>
      </w:r>
      <w:r w:rsidR="00C5717A" w:rsidRPr="00C5717A">
        <w:fldChar w:fldCharType="separate"/>
      </w:r>
      <w:r w:rsidRPr="00191659">
        <w:rPr>
          <w:rFonts w:ascii="Times New Roman" w:eastAsia="Times New Roman" w:hAnsi="Times New Roman" w:cs="Times New Roman"/>
          <w:sz w:val="24"/>
          <w:lang w:val="en-GB"/>
        </w:rPr>
        <w:t>InkCanvas</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"http://msdn.microsoft.com/en-IN/library/system.windows.controls.inkpresenter.aspx" </w:instrText>
      </w:r>
      <w:r w:rsidR="00C5717A" w:rsidRPr="00C5717A">
        <w:fldChar w:fldCharType="separate"/>
      </w:r>
      <w:r w:rsidRPr="00191659">
        <w:rPr>
          <w:rFonts w:ascii="Times New Roman" w:eastAsia="Times New Roman" w:hAnsi="Times New Roman" w:cs="Times New Roman"/>
          <w:sz w:val="24"/>
          <w:lang w:val="en-GB"/>
        </w:rPr>
        <w:t>InkPresenter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99"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03"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C5717A" w:rsidRPr="00C5717A">
        <w:fldChar w:fldCharType="begin"/>
      </w:r>
      <w:r w:rsidR="007E6349">
        <w:instrText xml:space="preserve"> HYPERLINK "http://msdn.microsoft.com/en-IN/library/system.windows.controls.textbox.aspx" </w:instrText>
      </w:r>
      <w:r w:rsidR="00C5717A" w:rsidRPr="00C5717A">
        <w:fldChar w:fldCharType="separate"/>
      </w:r>
      <w:r w:rsidRPr="00191659">
        <w:rPr>
          <w:rFonts w:ascii="Times New Roman" w:eastAsia="Times New Roman" w:hAnsi="Times New Roman" w:cs="Times New Roman"/>
          <w:sz w:val="24"/>
          <w:lang w:val="en-GB"/>
        </w:rPr>
        <w:t>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"http://msdn.microsoft.com/en-IN/library/system.windows.controls.richtextbox.aspx" </w:instrText>
      </w:r>
      <w:r w:rsidR="00C5717A" w:rsidRPr="00C5717A">
        <w:fldChar w:fldCharType="separate"/>
      </w:r>
      <w:r w:rsidRPr="00191659">
        <w:rPr>
          <w:rFonts w:ascii="Times New Roman" w:eastAsia="Times New Roman" w:hAnsi="Times New Roman" w:cs="Times New Roman"/>
          <w:sz w:val="24"/>
          <w:lang w:val="en-GB"/>
        </w:rPr>
        <w:t>RichTextBox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"http://msdn.microsoft.com/en-IN/library/system.windows.controls.passwordbox.aspx" </w:instrText>
      </w:r>
      <w:r w:rsidR="00C5717A" w:rsidRPr="00C5717A">
        <w:fldChar w:fldCharType="separate"/>
      </w:r>
      <w:r w:rsidRPr="00191659">
        <w:rPr>
          <w:rFonts w:ascii="Times New Roman" w:eastAsia="Times New Roman" w:hAnsi="Times New Roman" w:cs="Times New Roman"/>
          <w:sz w:val="24"/>
          <w:lang w:val="en-GB"/>
        </w:rPr>
        <w:t>PasswordBox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04"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14"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23"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24"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"http://msdn.microsoft.com/en-IN/library/system.windows.controls.mediaelement.aspx" </w:instrText>
      </w:r>
      <w:r w:rsidR="00C5717A" w:rsidRPr="00C5717A">
        <w:fldChar w:fldCharType="separate"/>
      </w:r>
      <w:r w:rsidRPr="00191659">
        <w:rPr>
          <w:rFonts w:ascii="Times New Roman" w:eastAsia="Times New Roman" w:hAnsi="Times New Roman" w:cs="Times New Roman"/>
          <w:sz w:val="24"/>
          <w:lang w:val="en-GB"/>
        </w:rPr>
        <w:t>MediaElement</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"http://msdn.microsoft.com/en-IN/library/system.windows.controls.soundplayeraction.aspx" </w:instrText>
      </w:r>
      <w:r w:rsidR="00C5717A" w:rsidRPr="00C5717A">
        <w:fldChar w:fldCharType="separate"/>
      </w:r>
      <w:r w:rsidRPr="00191659">
        <w:rPr>
          <w:rFonts w:ascii="Times New Roman" w:eastAsia="Times New Roman" w:hAnsi="Times New Roman" w:cs="Times New Roman"/>
          <w:sz w:val="24"/>
          <w:lang w:val="en-GB"/>
        </w:rPr>
        <w:t>SoundPlayerAction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C5717A" w:rsidRPr="00C5717A">
        <w:fldChar w:fldCharType="begin"/>
      </w:r>
      <w:r w:rsidR="007E6349">
        <w:instrText xml:space="preserve"> HYPERLINK "http://msdn.microsoft.com/en-IN/library/system.windows.controls.contextmenu.aspx" </w:instrText>
      </w:r>
      <w:r w:rsidR="00C5717A" w:rsidRPr="00C5717A">
        <w:fldChar w:fldCharType="separate"/>
      </w:r>
      <w:r w:rsidRPr="00191659">
        <w:rPr>
          <w:rFonts w:ascii="Times New Roman" w:eastAsia="Times New Roman" w:hAnsi="Times New Roman" w:cs="Times New Roman"/>
          <w:sz w:val="24"/>
          <w:lang w:val="en-GB"/>
        </w:rPr>
        <w:t>ContextMenu</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"http://msdn.microsoft.com/en-IN/library/system.windows.controls.toolbar.aspx" </w:instrText>
      </w:r>
      <w:r w:rsidR="00C5717A" w:rsidRPr="00C5717A">
        <w:fldChar w:fldCharType="separate"/>
      </w:r>
      <w:r w:rsidRPr="00191659">
        <w:rPr>
          <w:rFonts w:ascii="Times New Roman" w:eastAsia="Times New Roman" w:hAnsi="Times New Roman" w:cs="Times New Roman"/>
          <w:sz w:val="24"/>
          <w:lang w:val="en-GB"/>
        </w:rPr>
        <w:t>ToolBar</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26"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"http://msdn.microsoft.com/en-IN/library/system.windows.navigation.navigationwindow.aspx" </w:instrText>
      </w:r>
      <w:r w:rsidR="00C5717A" w:rsidRPr="00C5717A">
        <w:fldChar w:fldCharType="separate"/>
      </w:r>
      <w:r w:rsidRPr="00191659">
        <w:rPr>
          <w:rFonts w:ascii="Times New Roman" w:eastAsia="Times New Roman" w:hAnsi="Times New Roman" w:cs="Times New Roman"/>
          <w:sz w:val="24"/>
          <w:lang w:val="en-GB"/>
        </w:rPr>
        <w:t>NavigationWindow</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C5717A" w:rsidRPr="00C5717A">
        <w:fldChar w:fldCharType="begin"/>
      </w:r>
      <w:r w:rsidR="007E6349">
        <w:instrText xml:space="preserve"> HYPERLINK "http://msdn.microsoft.com/en-IN/library/system.windows.controls.tabcontrol.aspx" </w:instrText>
      </w:r>
      <w:r w:rsidR="00C5717A" w:rsidRPr="00C5717A">
        <w:fldChar w:fldCharType="separate"/>
      </w:r>
      <w:r w:rsidRPr="00191659">
        <w:rPr>
          <w:rFonts w:ascii="Times New Roman" w:eastAsia="Times New Roman" w:hAnsi="Times New Roman" w:cs="Times New Roman"/>
          <w:sz w:val="24"/>
          <w:lang w:val="en-GB"/>
        </w:rPr>
        <w:t>TabControl</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C5717A" w:rsidRPr="00C5717A">
        <w:fldChar w:fldCharType="begin"/>
      </w:r>
      <w:r w:rsidR="007E6349">
        <w:instrText xml:space="preserve"> HYPERLINK "http://msdn.microsoft.com/en-IN/library/system.windows.controls.checkbox.aspx" </w:instrText>
      </w:r>
      <w:r w:rsidR="00C5717A" w:rsidRPr="00C5717A">
        <w:fldChar w:fldCharType="separate"/>
      </w:r>
      <w:r w:rsidRPr="00191659">
        <w:rPr>
          <w:rFonts w:ascii="Times New Roman" w:eastAsia="Times New Roman" w:hAnsi="Times New Roman" w:cs="Times New Roman"/>
          <w:sz w:val="24"/>
          <w:lang w:val="en-GB"/>
        </w:rPr>
        <w:t>CheckBox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"http://msdn.microsoft.com/en-IN/library/system.windows.controls.combobox.aspx" </w:instrText>
      </w:r>
      <w:r w:rsidR="00C5717A" w:rsidRPr="00C5717A">
        <w:fldChar w:fldCharType="separate"/>
      </w:r>
      <w:r w:rsidRPr="00191659">
        <w:rPr>
          <w:rFonts w:ascii="Times New Roman" w:eastAsia="Times New Roman" w:hAnsi="Times New Roman" w:cs="Times New Roman"/>
          <w:sz w:val="24"/>
          <w:lang w:val="en-GB"/>
        </w:rPr>
        <w:t>ComboBox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"http://msdn.microsoft.com/en-IN/library/system.windows.controls.listbox.aspx" </w:instrText>
      </w:r>
      <w:r w:rsidR="00C5717A" w:rsidRPr="00C5717A">
        <w:fldChar w:fldCharType="separate"/>
      </w:r>
      <w:r w:rsidRPr="00191659">
        <w:rPr>
          <w:rFonts w:ascii="Times New Roman" w:eastAsia="Times New Roman" w:hAnsi="Times New Roman" w:cs="Times New Roman"/>
          <w:sz w:val="24"/>
          <w:lang w:val="en-GB"/>
        </w:rPr>
        <w:t>ListBox</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C5717A" w:rsidRPr="00C5717A">
        <w:fldChar w:fldCharType="begin"/>
      </w:r>
      <w:r w:rsidR="007E6349">
        <w:instrText xml:space="preserve"> HYPERLINK "http://msdn.microsoft.com/en-IN/library/system.windows.controls.radiobutton.aspx" </w:instrText>
      </w:r>
      <w:r w:rsidR="00C5717A" w:rsidRPr="00C5717A">
        <w:fldChar w:fldCharType="separate"/>
      </w:r>
      <w:r w:rsidRPr="00191659">
        <w:rPr>
          <w:rFonts w:ascii="Times New Roman" w:eastAsia="Times New Roman" w:hAnsi="Times New Roman" w:cs="Times New Roman"/>
          <w:sz w:val="24"/>
          <w:lang w:val="en-GB"/>
        </w:rPr>
        <w:t>RadioButton</w:t>
      </w:r>
      <w:proofErr w:type="spellEnd"/>
      <w:r w:rsidR="00C5717A">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9"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30"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36"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5717A" w:rsidP="00E65F63">
      <w:pPr>
        <w:pStyle w:val="NormalWeb"/>
        <w:numPr>
          <w:ilvl w:val="0"/>
          <w:numId w:val="24"/>
        </w:numPr>
        <w:spacing w:before="0" w:beforeAutospacing="0" w:after="0" w:afterAutospacing="0" w:line="270" w:lineRule="atLeast"/>
      </w:pPr>
      <w:hyperlink r:id="rId137"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5717A" w:rsidP="00E65F63">
      <w:pPr>
        <w:pStyle w:val="NormalWeb"/>
        <w:numPr>
          <w:ilvl w:val="0"/>
          <w:numId w:val="24"/>
        </w:numPr>
        <w:spacing w:before="0" w:beforeAutospacing="0" w:after="0" w:afterAutospacing="0" w:line="270" w:lineRule="atLeast"/>
      </w:pPr>
      <w:hyperlink r:id="rId138"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C5717A" w:rsidP="00E65F63">
      <w:pPr>
        <w:pStyle w:val="NormalWeb"/>
        <w:numPr>
          <w:ilvl w:val="0"/>
          <w:numId w:val="24"/>
        </w:numPr>
        <w:spacing w:before="0" w:beforeAutospacing="0" w:after="0" w:afterAutospacing="0" w:line="270" w:lineRule="atLeast"/>
      </w:pPr>
      <w:hyperlink r:id="rId139"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5717A" w:rsidP="00E65F63">
      <w:pPr>
        <w:pStyle w:val="NormalWeb"/>
        <w:numPr>
          <w:ilvl w:val="0"/>
          <w:numId w:val="24"/>
        </w:numPr>
        <w:spacing w:before="0" w:beforeAutospacing="0" w:after="0" w:afterAutospacing="0" w:line="270" w:lineRule="atLeast"/>
      </w:pPr>
      <w:hyperlink r:id="rId140"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C5717A" w:rsidP="00E65F63">
      <w:pPr>
        <w:pStyle w:val="NormalWeb"/>
        <w:numPr>
          <w:ilvl w:val="0"/>
          <w:numId w:val="24"/>
        </w:numPr>
        <w:spacing w:before="0" w:beforeAutospacing="0" w:after="0" w:afterAutospacing="0" w:line="270" w:lineRule="atLeast"/>
      </w:pPr>
      <w:hyperlink r:id="rId141"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5717A" w:rsidP="00E65F63">
      <w:pPr>
        <w:pStyle w:val="NormalWeb"/>
        <w:numPr>
          <w:ilvl w:val="0"/>
          <w:numId w:val="24"/>
        </w:numPr>
        <w:spacing w:before="0" w:beforeAutospacing="0" w:after="0" w:afterAutospacing="0" w:line="270" w:lineRule="atLeast"/>
      </w:pPr>
      <w:hyperlink r:id="rId142"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lastRenderedPageBreak/>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47" w:name="_Toc289170424"/>
      <w:bookmarkStart w:id="148" w:name="_Toc289252222"/>
      <w:bookmarkStart w:id="149" w:name="_Toc367959457"/>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7"/>
      <w:bookmarkEnd w:id="148"/>
      <w:bookmarkEnd w:id="149"/>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3"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0" w:name="_Toc289275460"/>
      <w:bookmarkStart w:id="151" w:name="_Toc330365078"/>
      <w:bookmarkStart w:id="152" w:name="_Toc367959458"/>
      <w:r>
        <w:rPr>
          <w:rFonts w:eastAsia="Arial"/>
        </w:rPr>
        <w:t>Programming Framework</w:t>
      </w:r>
      <w:bookmarkEnd w:id="152"/>
      <w:r>
        <w:rPr>
          <w:rFonts w:eastAsia="Arial"/>
        </w:rPr>
        <w:t xml:space="preserve"> </w:t>
      </w:r>
      <w:bookmarkEnd w:id="150"/>
      <w:bookmarkEnd w:id="151"/>
    </w:p>
    <w:p w:rsidR="00766382" w:rsidRPr="00766382" w:rsidRDefault="00766382" w:rsidP="00766382">
      <w:pPr>
        <w:pStyle w:val="Heading3"/>
        <w:rPr>
          <w:rFonts w:eastAsia="Arial"/>
        </w:rPr>
      </w:pPr>
      <w:bookmarkStart w:id="153" w:name="_Toc367959459"/>
      <w:r w:rsidRPr="008F4684">
        <w:rPr>
          <w:rFonts w:eastAsia="Arial"/>
        </w:rPr>
        <w:t>.NET 4</w:t>
      </w:r>
      <w:r>
        <w:rPr>
          <w:rFonts w:eastAsia="Arial"/>
        </w:rPr>
        <w:t>.5</w:t>
      </w:r>
      <w:bookmarkEnd w:id="153"/>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4"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5"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46"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xml:space="preserve">. Other child namespaces contain classes used by the </w:t>
            </w:r>
            <w:r w:rsidRPr="00503CC8">
              <w:rPr>
                <w:rFonts w:ascii="Times New Roman" w:hAnsi="Times New Roman" w:cs="Times New Roman"/>
                <w:color w:val="2A2A2A"/>
                <w:sz w:val="24"/>
                <w:szCs w:val="24"/>
              </w:rPr>
              <w:lastRenderedPageBreak/>
              <w:t>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"http://msdn.microsoft.com/en-us/library/system.device.location.aspx" </w:instrText>
            </w:r>
            <w:r w:rsidR="00C5717A" w:rsidRPr="00C5717A">
              <w:fldChar w:fldCharType="separate"/>
            </w:r>
            <w:r w:rsidRPr="00503CC8">
              <w:rPr>
                <w:rStyle w:val="Hyperlink"/>
                <w:rFonts w:ascii="Times New Roman" w:hAnsi="Times New Roman" w:cs="Times New Roman"/>
                <w:color w:val="03697A"/>
                <w:sz w:val="24"/>
                <w:szCs w:val="24"/>
              </w:rPr>
              <w:t>System.Device.Location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"http://msdn.microsoft.com/en-us/library/system.dynamic.aspx" </w:instrText>
            </w:r>
            <w:r w:rsidR="00C5717A" w:rsidRPr="00C5717A">
              <w:fldChar w:fldCharType="separate"/>
            </w:r>
            <w:r w:rsidRPr="00503CC8">
              <w:rPr>
                <w:rStyle w:val="Hyperlink"/>
                <w:rFonts w:ascii="Times New Roman" w:hAnsi="Times New Roman" w:cs="Times New Roman"/>
                <w:color w:val="03697A"/>
                <w:sz w:val="24"/>
                <w:szCs w:val="24"/>
              </w:rPr>
              <w:t>System.Dynamic</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"http://msdn.microsoft.com/en-us/library/system.globalization.aspx" </w:instrText>
            </w:r>
            <w:r w:rsidR="00C5717A" w:rsidRPr="00C5717A">
              <w:fldChar w:fldCharType="separate"/>
            </w:r>
            <w:r w:rsidRPr="00503CC8">
              <w:rPr>
                <w:rStyle w:val="Hyperlink"/>
                <w:rFonts w:ascii="Times New Roman" w:hAnsi="Times New Roman" w:cs="Times New Roman"/>
                <w:color w:val="03697A"/>
                <w:sz w:val="24"/>
                <w:szCs w:val="24"/>
              </w:rPr>
              <w:t>System.Globalization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"http://msdn.microsoft.com/en-us/library/system.globalization.stringinfo.aspx" </w:instrText>
            </w:r>
            <w:r w:rsidR="00C5717A" w:rsidRPr="00C5717A">
              <w:fldChar w:fldCharType="separate"/>
            </w:r>
            <w:r w:rsidRPr="00503CC8">
              <w:rPr>
                <w:rStyle w:val="Hyperlink"/>
                <w:rFonts w:ascii="Times New Roman" w:hAnsi="Times New Roman" w:cs="Times New Roman"/>
                <w:color w:val="03697A"/>
                <w:sz w:val="24"/>
                <w:szCs w:val="24"/>
              </w:rPr>
              <w:t>StringInfo</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62"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503CC8">
              <w:rPr>
                <w:rFonts w:ascii="Times New Roman" w:hAnsi="Times New Roman" w:cs="Times New Roman"/>
                <w:color w:val="2A2A2A"/>
                <w:sz w:val="24"/>
                <w:szCs w:val="24"/>
              </w:rPr>
              <w:t>instrumenting</w:t>
            </w:r>
            <w:proofErr w:type="spellEnd"/>
            <w:r w:rsidRPr="00503CC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"http://msdn.microsoft.com/en-us/library/system.media.aspx" </w:instrText>
            </w:r>
            <w:r w:rsidR="00C5717A" w:rsidRPr="00C5717A">
              <w:fldChar w:fldCharType="separate"/>
            </w:r>
            <w:r w:rsidRPr="00503CC8">
              <w:rPr>
                <w:rStyle w:val="Hyperlink"/>
                <w:rFonts w:ascii="Times New Roman" w:hAnsi="Times New Roman" w:cs="Times New Roman"/>
                <w:color w:val="03697A"/>
                <w:sz w:val="24"/>
                <w:szCs w:val="24"/>
              </w:rPr>
              <w:t>System.Media</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"http://msdn.microsoft.com/en-us/library/system.numerics.aspx" </w:instrText>
            </w:r>
            <w:r w:rsidR="00C5717A" w:rsidRPr="00C5717A">
              <w:fldChar w:fldCharType="separate"/>
            </w:r>
            <w:r w:rsidRPr="00503CC8">
              <w:rPr>
                <w:rStyle w:val="Hyperlink"/>
                <w:rFonts w:ascii="Times New Roman" w:hAnsi="Times New Roman" w:cs="Times New Roman"/>
                <w:color w:val="03697A"/>
                <w:sz w:val="24"/>
                <w:szCs w:val="24"/>
              </w:rPr>
              <w:t>System.Numerics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71"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72"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73"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w:t>
            </w:r>
            <w:r w:rsidRPr="00503CC8">
              <w:rPr>
                <w:rFonts w:ascii="Times New Roman" w:hAnsi="Times New Roman" w:cs="Times New Roman"/>
                <w:color w:val="2A2A2A"/>
                <w:sz w:val="24"/>
                <w:szCs w:val="24"/>
              </w:rPr>
              <w:lastRenderedPageBreak/>
              <w:t xml:space="preserve">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w:t>
            </w:r>
            <w:proofErr w:type="spellStart"/>
            <w:r w:rsidRPr="00503CC8">
              <w:rPr>
                <w:rFonts w:ascii="Times New Roman" w:hAnsi="Times New Roman" w:cs="Times New Roman"/>
                <w:color w:val="2A2A2A"/>
                <w:sz w:val="24"/>
                <w:szCs w:val="24"/>
              </w:rPr>
              <w:t>deserialization</w:t>
            </w:r>
            <w:proofErr w:type="spellEnd"/>
            <w:r w:rsidRPr="00503CC8">
              <w:rPr>
                <w:rFonts w:ascii="Times New Roman" w:hAnsi="Times New Roman" w:cs="Times New Roman"/>
                <w:color w:val="2A2A2A"/>
                <w:sz w:val="24"/>
                <w:szCs w:val="24"/>
              </w:rPr>
              <w:t xml:space="preserve">,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t>
            </w:r>
            <w:r w:rsidRPr="00503CC8">
              <w:rPr>
                <w:rFonts w:ascii="Times New Roman" w:hAnsi="Times New Roman" w:cs="Times New Roman"/>
                <w:color w:val="2A2A2A"/>
                <w:sz w:val="24"/>
                <w:szCs w:val="24"/>
              </w:rPr>
              <w:lastRenderedPageBreak/>
              <w:t>(WCF)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"http://msdn.microsoft.com/en-us/library/system.timers.aspx" </w:instrText>
            </w:r>
            <w:r w:rsidR="00C5717A" w:rsidRPr="00C5717A">
              <w:fldChar w:fldCharType="separate"/>
            </w:r>
            <w:r w:rsidRPr="00503CC8">
              <w:rPr>
                <w:rStyle w:val="Hyperlink"/>
                <w:rFonts w:ascii="Times New Roman" w:hAnsi="Times New Roman" w:cs="Times New Roman"/>
                <w:color w:val="03697A"/>
                <w:sz w:val="24"/>
                <w:szCs w:val="24"/>
              </w:rPr>
              <w:t>System.Timers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6"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89"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503CC8">
              <w:rPr>
                <w:rFonts w:ascii="Times New Roman" w:hAnsi="Times New Roman" w:cs="Times New Roman"/>
                <w:color w:val="2A2A2A"/>
                <w:sz w:val="24"/>
                <w:szCs w:val="24"/>
              </w:rPr>
              <w:t>XQuery</w:t>
            </w:r>
            <w:proofErr w:type="spellEnd"/>
            <w:r w:rsidRPr="00503CC8">
              <w:rPr>
                <w:rFonts w:ascii="Times New Roman" w:hAnsi="Times New Roman" w:cs="Times New Roman"/>
                <w:color w:val="2A2A2A"/>
                <w:sz w:val="24"/>
                <w:szCs w:val="24"/>
              </w:rPr>
              <w:t xml:space="preserve">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"http://msdn.microsoft.com/en-us/library/microsoft.aspnet.snapin.aspx" </w:instrText>
            </w:r>
            <w:r w:rsidR="00C5717A" w:rsidRPr="00C5717A">
              <w:fldChar w:fldCharType="separate"/>
            </w:r>
            <w:r w:rsidRPr="00503CC8">
              <w:rPr>
                <w:rStyle w:val="Hyperlink"/>
                <w:rFonts w:ascii="Times New Roman" w:hAnsi="Times New Roman" w:cs="Times New Roman"/>
                <w:color w:val="03697A"/>
                <w:sz w:val="24"/>
                <w:szCs w:val="24"/>
              </w:rPr>
              <w:t>Microsoft.Aspnet.Snapin</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96"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lastRenderedPageBreak/>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8"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"http://msdn.microsoft.com/en-us/library/microsoft.data.entity.build.tasks.aspx" </w:instrText>
            </w:r>
            <w:r w:rsidR="00C5717A" w:rsidRPr="00C5717A">
              <w:fldChar w:fldCharType="separate"/>
            </w:r>
            <w:r w:rsidRPr="00503CC8">
              <w:rPr>
                <w:rStyle w:val="Hyperlink"/>
                <w:rFonts w:ascii="Times New Roman" w:hAnsi="Times New Roman" w:cs="Times New Roman"/>
                <w:color w:val="03697A"/>
                <w:sz w:val="24"/>
                <w:szCs w:val="24"/>
              </w:rPr>
              <w:t>Microsoft.Data.Entity.Build.Tasks</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1"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C5717A" w:rsidRPr="00C5717A">
              <w:fldChar w:fldCharType="begin"/>
            </w:r>
            <w:r w:rsidR="007E6349">
              <w:instrText xml:space="preserve"> HYPERLINK "http://msdn.microsoft.com/en-us/library/microsoft.sqlserver.server.aspx" </w:instrText>
            </w:r>
            <w:r w:rsidR="00C5717A" w:rsidRPr="00C5717A">
              <w:fldChar w:fldCharType="separate"/>
            </w:r>
            <w:r w:rsidRPr="00503CC8">
              <w:rPr>
                <w:rStyle w:val="Hyperlink"/>
                <w:rFonts w:ascii="Times New Roman" w:hAnsi="Times New Roman" w:cs="Times New Roman"/>
                <w:color w:val="03697A"/>
                <w:sz w:val="24"/>
                <w:szCs w:val="24"/>
              </w:rPr>
              <w:t>Microsoft.SqlServer.Server</w:t>
            </w:r>
            <w:proofErr w:type="spellEnd"/>
            <w:r w:rsidR="00C5717A">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2"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3"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Microsoft.Win32 namespaces provide types that handle events raised by the operating system, that manipulate the system registry, and that represent file and </w:t>
            </w:r>
            <w:r w:rsidRPr="00503CC8">
              <w:rPr>
                <w:rFonts w:ascii="Times New Roman" w:hAnsi="Times New Roman" w:cs="Times New Roman"/>
                <w:color w:val="2A2A2A"/>
                <w:sz w:val="24"/>
                <w:szCs w:val="24"/>
              </w:rPr>
              <w:lastRenderedPageBreak/>
              <w:t>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5"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6"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5717A" w:rsidP="005D5410">
            <w:pPr>
              <w:spacing w:before="150" w:after="150" w:line="240" w:lineRule="atLeast"/>
              <w:ind w:left="150" w:right="150"/>
              <w:rPr>
                <w:rFonts w:ascii="Times New Roman" w:hAnsi="Times New Roman" w:cs="Times New Roman"/>
                <w:color w:val="2A2A2A"/>
                <w:sz w:val="24"/>
                <w:szCs w:val="24"/>
              </w:rPr>
            </w:pPr>
            <w:hyperlink r:id="rId207"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4" w:name="_Toc304900511"/>
      <w:bookmarkStart w:id="155" w:name="_Toc320368089"/>
      <w:bookmarkStart w:id="156" w:name="_Toc330365079"/>
      <w:bookmarkStart w:id="157" w:name="_Toc367959460"/>
      <w:r w:rsidRPr="003D00A7">
        <w:t>Database</w:t>
      </w:r>
      <w:r>
        <w:t>/backend</w:t>
      </w:r>
      <w:bookmarkEnd w:id="154"/>
      <w:bookmarkEnd w:id="155"/>
      <w:bookmarkEnd w:id="156"/>
      <w:r w:rsidR="005D5410">
        <w:t>:</w:t>
      </w:r>
      <w:bookmarkEnd w:id="157"/>
    </w:p>
    <w:p w:rsidR="005D5410" w:rsidRDefault="005D5410" w:rsidP="005D5410"/>
    <w:p w:rsidR="005D5410" w:rsidRPr="005D5410" w:rsidRDefault="005D5410" w:rsidP="005D5410">
      <w:pPr>
        <w:pStyle w:val="Heading3"/>
      </w:pPr>
      <w:bookmarkStart w:id="158" w:name="_Toc367959461"/>
      <w:r>
        <w:t>MySQL</w:t>
      </w:r>
      <w:bookmarkEnd w:id="158"/>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The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The following list shows the most important properties of </w:t>
      </w:r>
      <w:proofErr w:type="spellStart"/>
      <w:r w:rsidRPr="00503CC8">
        <w:rPr>
          <w:color w:val="000000"/>
        </w:rPr>
        <w:t>MySQL</w:t>
      </w:r>
      <w:proofErr w:type="spellEnd"/>
      <w:r w:rsidRPr="00503CC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 xml:space="preserve">Like almost all other database systems on the market, </w:t>
      </w:r>
      <w:proofErr w:type="spellStart"/>
      <w:r w:rsidRPr="00503CC8">
        <w:rPr>
          <w:color w:val="000000"/>
        </w:rPr>
        <w:t>MySQL</w:t>
      </w:r>
      <w:proofErr w:type="spellEnd"/>
      <w:r w:rsidRPr="00503CC8">
        <w:rPr>
          <w:color w:val="000000"/>
        </w:rPr>
        <w:t xml:space="preserve">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proofErr w:type="spellStart"/>
      <w:r w:rsidRPr="00503CC8">
        <w:rPr>
          <w:color w:val="000000"/>
        </w:rPr>
        <w:t>MySQL</w:t>
      </w:r>
      <w:proofErr w:type="spellEnd"/>
      <w:r w:rsidRPr="00503CC8">
        <w:rPr>
          <w:color w:val="000000"/>
        </w:rPr>
        <w:t xml:space="preserve"> is a client/server system. There is a database server (</w:t>
      </w:r>
      <w:proofErr w:type="spellStart"/>
      <w:r w:rsidRPr="00503CC8">
        <w:rPr>
          <w:color w:val="000000"/>
        </w:rPr>
        <w:t>MySQL</w:t>
      </w:r>
      <w:proofErr w:type="spellEnd"/>
      <w:r w:rsidRPr="00503CC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503CC8">
        <w:rPr>
          <w:color w:val="000000"/>
        </w:rPr>
        <w:t>MySQL</w:t>
      </w:r>
      <w:proofErr w:type="spellEnd"/>
      <w:r w:rsidRPr="00503CC8">
        <w:rPr>
          <w:color w:val="000000"/>
        </w:rPr>
        <w:t xml:space="preserve">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w:t>
      </w:r>
      <w:proofErr w:type="spellStart"/>
      <w:r w:rsidRPr="00503CC8">
        <w:rPr>
          <w:color w:val="000000"/>
        </w:rPr>
        <w:t>MySQL</w:t>
      </w:r>
      <w:proofErr w:type="spellEnd"/>
      <w:r w:rsidRPr="00503CC8">
        <w:rPr>
          <w:color w:val="000000"/>
        </w:rPr>
        <w:t xml:space="preserve">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lastRenderedPageBreak/>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 xml:space="preserve">Put simply, views relate to an SQL query that is viewed as a distinct database object and makes possible a particular view of the database. </w:t>
      </w:r>
      <w:proofErr w:type="spellStart"/>
      <w:r w:rsidRPr="00503CC8">
        <w:rPr>
          <w:color w:val="000000"/>
        </w:rPr>
        <w:t>MySQL</w:t>
      </w:r>
      <w:proofErr w:type="spellEnd"/>
      <w:r w:rsidRPr="00503CC8">
        <w:rPr>
          <w:color w:val="000000"/>
        </w:rPr>
        <w:t xml:space="preserve">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503CC8">
        <w:rPr>
          <w:color w:val="000000"/>
        </w:rPr>
        <w:t>MySQL</w:t>
      </w:r>
      <w:proofErr w:type="spellEnd"/>
      <w:r w:rsidRPr="00503CC8">
        <w:rPr>
          <w:color w:val="000000"/>
        </w:rPr>
        <w:t xml:space="preserve">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w:t>
      </w:r>
      <w:proofErr w:type="spellStart"/>
      <w:r w:rsidRPr="00503CC8">
        <w:rPr>
          <w:color w:val="000000"/>
        </w:rPr>
        <w:t>MySQL</w:t>
      </w:r>
      <w:proofErr w:type="spellEnd"/>
      <w:r w:rsidRPr="00503CC8">
        <w:rPr>
          <w:color w:val="000000"/>
        </w:rPr>
        <w:t xml:space="preserve">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proofErr w:type="spellStart"/>
      <w:r w:rsidRPr="00503CC8">
        <w:rPr>
          <w:color w:val="000000"/>
        </w:rPr>
        <w:t>MySQL</w:t>
      </w:r>
      <w:proofErr w:type="spellEnd"/>
      <w:r w:rsidRPr="00503CC8">
        <w:rPr>
          <w:color w:val="000000"/>
        </w:rPr>
        <w:t xml:space="preserve">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 xml:space="preserve">There are a number of convenient user interfaces for administering a </w:t>
      </w:r>
      <w:proofErr w:type="spellStart"/>
      <w:r w:rsidRPr="00503CC8">
        <w:rPr>
          <w:color w:val="000000"/>
        </w:rPr>
        <w:t>MySQL</w:t>
      </w:r>
      <w:proofErr w:type="spellEnd"/>
      <w:r w:rsidRPr="00503CC8">
        <w:rPr>
          <w:color w:val="000000"/>
        </w:rPr>
        <w:t xml:space="preserve">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 xml:space="preserve">Full-text search simplifies and accelerates the search for words that are located within a text field. If you employ </w:t>
      </w:r>
      <w:proofErr w:type="spellStart"/>
      <w:r w:rsidRPr="00503CC8">
        <w:rPr>
          <w:color w:val="000000"/>
        </w:rPr>
        <w:t>MySQL</w:t>
      </w:r>
      <w:proofErr w:type="spellEnd"/>
      <w:r w:rsidRPr="00503CC8">
        <w:rPr>
          <w:color w:val="000000"/>
        </w:rPr>
        <w:t xml:space="preserve">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503CC8">
        <w:rPr>
          <w:color w:val="000000"/>
        </w:rPr>
        <w:t>MySQL</w:t>
      </w:r>
      <w:proofErr w:type="spellEnd"/>
      <w:r w:rsidRPr="00503CC8">
        <w:rPr>
          <w:color w:val="000000"/>
        </w:rPr>
        <w:t xml:space="preserve"> has supported transactions for a long time. One should note here that </w:t>
      </w:r>
      <w:proofErr w:type="spellStart"/>
      <w:r w:rsidRPr="00503CC8">
        <w:rPr>
          <w:color w:val="000000"/>
        </w:rPr>
        <w:t>MySQL</w:t>
      </w:r>
      <w:proofErr w:type="spellEnd"/>
      <w:r w:rsidRPr="00503CC8">
        <w:rPr>
          <w:color w:val="000000"/>
        </w:rPr>
        <w:t xml:space="preserve"> can store tables in a </w:t>
      </w:r>
      <w:r w:rsidRPr="00503CC8">
        <w:rPr>
          <w:color w:val="000000"/>
        </w:rPr>
        <w:lastRenderedPageBreak/>
        <w:t xml:space="preserve">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w:t>
      </w:r>
      <w:proofErr w:type="spellStart"/>
      <w:r w:rsidRPr="00503CC8">
        <w:rPr>
          <w:color w:val="000000"/>
        </w:rPr>
        <w:t>MySQL</w:t>
      </w:r>
      <w:proofErr w:type="spellEnd"/>
      <w:r w:rsidRPr="00503CC8">
        <w:rPr>
          <w:color w:val="000000"/>
        </w:rPr>
        <w:t xml:space="preserve">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has supported the storing and processing of two-dimensional geographical data. Thus </w:t>
      </w:r>
      <w:proofErr w:type="spellStart"/>
      <w:r w:rsidRPr="00503CC8">
        <w:rPr>
          <w:color w:val="000000"/>
        </w:rPr>
        <w:t>MySQL</w:t>
      </w:r>
      <w:proofErr w:type="spellEnd"/>
      <w:r w:rsidRPr="00503CC8">
        <w:rPr>
          <w:color w:val="000000"/>
        </w:rPr>
        <w:t xml:space="preserve">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w:t>
      </w:r>
      <w:proofErr w:type="spellStart"/>
      <w:r w:rsidRPr="00503CC8">
        <w:rPr>
          <w:color w:val="000000"/>
        </w:rPr>
        <w:t>MySQL</w:t>
      </w:r>
      <w:proofErr w:type="spellEnd"/>
      <w:r w:rsidRPr="00503CC8">
        <w:rPr>
          <w:color w:val="000000"/>
        </w:rPr>
        <w:t xml:space="preserve">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the ODBC interface</w:t>
      </w:r>
      <w:r w:rsidRPr="00503CC8">
        <w:rPr>
          <w:rStyle w:val="apple-converted-space"/>
          <w:color w:val="000000"/>
        </w:rPr>
        <w:t> </w:t>
      </w:r>
      <w:hyperlink r:id="rId209" w:history="1">
        <w:r w:rsidRPr="00503CC8">
          <w:rPr>
            <w:rStyle w:val="Hyperlink"/>
          </w:rPr>
          <w:t>Connector/ODBC</w:t>
        </w:r>
      </w:hyperlink>
      <w:r w:rsidRPr="00503CC8">
        <w:t>.</w:t>
      </w:r>
      <w:r w:rsidRPr="00503CC8">
        <w:rPr>
          <w:color w:val="000000"/>
        </w:rPr>
        <w:t xml:space="preserve"> This allows </w:t>
      </w:r>
      <w:proofErr w:type="spellStart"/>
      <w:r w:rsidRPr="00503CC8">
        <w:rPr>
          <w:color w:val="000000"/>
        </w:rPr>
        <w:t>MySQL</w:t>
      </w:r>
      <w:proofErr w:type="spellEnd"/>
      <w:r w:rsidRPr="00503CC8">
        <w:rPr>
          <w:color w:val="000000"/>
        </w:rPr>
        <w:t xml:space="preserve">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w:t>
      </w:r>
      <w:proofErr w:type="spellStart"/>
      <w:r w:rsidRPr="00503CC8">
        <w:rPr>
          <w:color w:val="000000"/>
        </w:rPr>
        <w:t>MySQL</w:t>
      </w:r>
      <w:proofErr w:type="spellEnd"/>
      <w:r w:rsidRPr="00503CC8">
        <w:rPr>
          <w:color w:val="000000"/>
        </w:rPr>
        <w:t xml:space="preserve">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proofErr w:type="spellStart"/>
      <w:r w:rsidRPr="00503CC8">
        <w:rPr>
          <w:color w:val="000000"/>
        </w:rPr>
        <w:t>MySQL</w:t>
      </w:r>
      <w:proofErr w:type="spellEnd"/>
      <w:r w:rsidRPr="00503CC8">
        <w:rPr>
          <w:color w:val="000000"/>
        </w:rPr>
        <w:t xml:space="preserve">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9" w:name="_Toc367959462"/>
      <w:r>
        <w:t xml:space="preserve">ide for </w:t>
      </w:r>
      <w:r w:rsidRPr="003D00A7">
        <w:t>Database</w:t>
      </w:r>
      <w:bookmarkEnd w:id="159"/>
      <w:r>
        <w:t xml:space="preserve"> </w:t>
      </w:r>
    </w:p>
    <w:p w:rsidR="00B80591" w:rsidRDefault="00B80591" w:rsidP="00B80591"/>
    <w:p w:rsidR="00B80591" w:rsidRDefault="00B80591" w:rsidP="00B80591">
      <w:pPr>
        <w:pStyle w:val="Heading3"/>
      </w:pPr>
      <w:bookmarkStart w:id="160" w:name="_Toc367959463"/>
      <w:r w:rsidRPr="003D00A7">
        <w:t>MySQL</w:t>
      </w:r>
      <w:r>
        <w:t xml:space="preserve"> workbench</w:t>
      </w:r>
      <w:bookmarkEnd w:id="160"/>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lastRenderedPageBreak/>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0" cstate="print"/>
                    <a:stretch>
                      <a:fillRect/>
                    </a:stretch>
                  </pic:blipFill>
                  <pic:spPr>
                    <a:xfrm>
                      <a:off x="0" y="0"/>
                      <a:ext cx="1144905" cy="1146810"/>
                    </a:xfrm>
                    <a:prstGeom prst="rect">
                      <a:avLst/>
                    </a:prstGeom>
                  </pic:spPr>
                </pic:pic>
              </a:graphicData>
            </a:graphic>
          </wp:anchor>
        </w:drawing>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w:t>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11" w:tgtFrame="_blank" w:history="1">
        <w:proofErr w:type="spellStart"/>
        <w:r w:rsidRPr="00503CC8">
          <w:rPr>
            <w:rFonts w:ascii="Times New Roman" w:hAnsi="Times New Roman"/>
            <w:color w:val="1F4F82"/>
            <w:sz w:val="24"/>
            <w:szCs w:val="24"/>
          </w:rPr>
          <w:t>MySQL</w:t>
        </w:r>
        <w:proofErr w:type="spellEnd"/>
        <w:r w:rsidRPr="00503CC8">
          <w:rPr>
            <w:rFonts w:ascii="Times New Roman" w:hAnsi="Times New Roman"/>
            <w:color w:val="1F4F82"/>
            <w:sz w:val="24"/>
            <w:szCs w:val="24"/>
          </w:rPr>
          <w:t xml:space="preserve">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w:t>
      </w:r>
      <w:proofErr w:type="spellStart"/>
      <w:r w:rsidRPr="00503CC8">
        <w:rPr>
          <w:rFonts w:ascii="Times New Roman" w:hAnsi="Times New Roman"/>
          <w:color w:val="000000"/>
          <w:sz w:val="24"/>
          <w:szCs w:val="24"/>
          <w:shd w:val="clear" w:color="auto" w:fill="FFFFFF"/>
        </w:rPr>
        <w:t>MySQL</w:t>
      </w:r>
      <w:proofErr w:type="spellEnd"/>
      <w:r w:rsidRPr="00503CC8">
        <w:rPr>
          <w:rFonts w:ascii="Times New Roman" w:hAnsi="Times New Roman"/>
          <w:color w:val="000000"/>
          <w:sz w:val="24"/>
          <w:szCs w:val="24"/>
          <w:shd w:val="clear" w:color="auto" w:fill="FFFFFF"/>
        </w:rPr>
        <w:t xml:space="preserve">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 xml:space="preserve">The three main tools of </w:t>
      </w:r>
      <w:proofErr w:type="spellStart"/>
      <w:r w:rsidRPr="00503CC8">
        <w:rPr>
          <w:rFonts w:ascii="Times New Roman" w:eastAsia="Times New Roman" w:hAnsi="Times New Roman" w:cs="Times New Roman"/>
          <w:sz w:val="24"/>
          <w:lang w:val="en-GB"/>
        </w:rPr>
        <w:t>MySQL</w:t>
      </w:r>
      <w:proofErr w:type="spellEnd"/>
      <w:r w:rsidRPr="00503CC8">
        <w:rPr>
          <w:rFonts w:ascii="Times New Roman" w:eastAsia="Times New Roman" w:hAnsi="Times New Roman" w:cs="Times New Roman"/>
          <w:sz w:val="24"/>
          <w:lang w:val="en-GB"/>
        </w:rPr>
        <w:t xml:space="preserve">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1" w:name="_Toc289275461"/>
      <w:bookmarkStart w:id="162" w:name="_Toc330365080"/>
      <w:bookmarkStart w:id="163" w:name="_Toc367959464"/>
      <w:r w:rsidRPr="00490D21">
        <w:rPr>
          <w:rFonts w:eastAsia="Arial"/>
        </w:rPr>
        <w:t>P</w:t>
      </w:r>
      <w:r>
        <w:rPr>
          <w:rFonts w:eastAsia="Arial"/>
        </w:rPr>
        <w:t>rogramming Language</w:t>
      </w:r>
      <w:bookmarkEnd w:id="161"/>
      <w:bookmarkEnd w:id="162"/>
      <w:bookmarkEnd w:id="163"/>
    </w:p>
    <w:p w:rsidR="002F4972" w:rsidRDefault="002F4972" w:rsidP="002F4972"/>
    <w:p w:rsidR="002F4972" w:rsidRDefault="002F4972" w:rsidP="002F4972">
      <w:pPr>
        <w:pStyle w:val="Heading3"/>
      </w:pPr>
      <w:bookmarkStart w:id="164" w:name="_Toc367959465"/>
      <w:r>
        <w:t>C# - C sharp</w:t>
      </w:r>
      <w:bookmarkEnd w:id="164"/>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13"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14"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15"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16"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7"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8"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9"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20"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21"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22"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23"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24"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25"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65" w:name="_Toc289170426"/>
      <w:bookmarkStart w:id="166" w:name="_Toc289252224"/>
      <w:bookmarkStart w:id="167" w:name="_Toc367959466"/>
      <w:r w:rsidRPr="00B807A7">
        <w:rPr>
          <w:rFonts w:eastAsia="Arial"/>
        </w:rPr>
        <w:t>Dia</w:t>
      </w:r>
      <w:r>
        <w:rPr>
          <w:rFonts w:eastAsia="Arial"/>
        </w:rPr>
        <w:t xml:space="preserve"> for Diagram Drawing &amp;Modeling</w:t>
      </w:r>
      <w:bookmarkEnd w:id="165"/>
      <w:bookmarkEnd w:id="166"/>
      <w:bookmarkEnd w:id="167"/>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free and open source general-purpose diagramming software, developed as part of the GNOME project's office suite and was originally created by Alexander Larsson. </w:t>
      </w: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68" w:name="_Toc289252225"/>
      <w:bookmarkStart w:id="169" w:name="_Toc367959467"/>
      <w:r>
        <w:rPr>
          <w:rFonts w:eastAsia="Arial"/>
        </w:rPr>
        <w:t>Google Spreadsheet</w:t>
      </w:r>
      <w:r w:rsidRPr="001003EA">
        <w:rPr>
          <w:rFonts w:eastAsia="Arial"/>
        </w:rPr>
        <w:t xml:space="preserve"> Interface:</w:t>
      </w:r>
      <w:bookmarkEnd w:id="168"/>
      <w:bookmarkEnd w:id="169"/>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0" w:name="_Toc367959468"/>
      <w:r w:rsidRPr="009F6550">
        <w:t>Cacoo</w:t>
      </w:r>
      <w:proofErr w:type="gramStart"/>
      <w:r w:rsidRPr="009F6550">
        <w:t>::</w:t>
      </w:r>
      <w:proofErr w:type="gramEnd"/>
      <w:r w:rsidRPr="009F6550">
        <w:rPr>
          <w:szCs w:val="27"/>
        </w:rPr>
        <w:t xml:space="preserve"> </w:t>
      </w:r>
      <w:r w:rsidRPr="009F6550">
        <w:t>online drawing tool</w:t>
      </w:r>
      <w:bookmarkEnd w:id="170"/>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71" w:name="_Toc367959469"/>
      <w:r w:rsidRPr="009F6550">
        <w:t>Creating Diagrams</w:t>
      </w:r>
      <w:bookmarkEnd w:id="17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2" w:name="_Toc367959470"/>
      <w:r w:rsidRPr="00726E05">
        <w:t>Collaboration</w:t>
      </w:r>
      <w:bookmarkEnd w:id="17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3" w:name="_Toc367959471"/>
      <w:r w:rsidRPr="00726E05">
        <w:t>Sharing Diagrams</w:t>
      </w:r>
      <w:bookmarkEnd w:id="17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w:t>
      </w:r>
      <w:proofErr w:type="spellStart"/>
      <w:r w:rsidRPr="00EA7310">
        <w:rPr>
          <w:rFonts w:ascii="Times New Roman" w:hAnsi="Times New Roman" w:cs="Times New Roman"/>
          <w:iCs/>
          <w:color w:val="000000"/>
          <w:sz w:val="24"/>
          <w:szCs w:val="24"/>
        </w:rPr>
        <w:t>Facebook</w:t>
      </w:r>
      <w:proofErr w:type="spellEnd"/>
      <w:r w:rsidRPr="00EA7310">
        <w:rPr>
          <w:rFonts w:ascii="Times New Roman" w:hAnsi="Times New Roman" w:cs="Times New Roman"/>
          <w:iCs/>
          <w:color w:val="000000"/>
          <w:sz w:val="24"/>
          <w:szCs w:val="24"/>
        </w:rPr>
        <w:t>/</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4" w:name="_Toc367959472"/>
      <w:r w:rsidRPr="00726E05">
        <w:t>Managing Diagrams</w:t>
      </w:r>
      <w:bookmarkEnd w:id="17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5" w:name="_Toc367959473"/>
      <w:r w:rsidRPr="00726E05">
        <w:t>Languages and Time Zones</w:t>
      </w:r>
      <w:bookmarkEnd w:id="17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76" w:name="_Toc367959474"/>
      <w:r w:rsidRPr="00726E05">
        <w:t>Security</w:t>
      </w:r>
      <w:bookmarkEnd w:id="17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w:t>
      </w:r>
      <w:proofErr w:type="spellStart"/>
      <w:r w:rsidRPr="00EA7310">
        <w:rPr>
          <w:rFonts w:ascii="Times New Roman" w:hAnsi="Times New Roman" w:cs="Times New Roman"/>
          <w:iCs/>
          <w:color w:val="000000"/>
          <w:sz w:val="24"/>
          <w:szCs w:val="24"/>
        </w:rPr>
        <w:t>requited</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77" w:name="_Toc367959475"/>
      <w:r w:rsidRPr="00726E05">
        <w:t>API</w:t>
      </w:r>
      <w:bookmarkEnd w:id="17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://cacoo.com/oauth/access_token</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78" w:name="_Toc367959476"/>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78"/>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79" w:name="_Toc367959477"/>
      <w:r w:rsidRPr="0060700F">
        <w:rPr>
          <w:rStyle w:val="mw-headline"/>
          <w:szCs w:val="26"/>
        </w:rPr>
        <w:lastRenderedPageBreak/>
        <w:t>Description</w:t>
      </w:r>
      <w:bookmarkEnd w:id="17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80" w:name="_Toc367959478"/>
      <w:r w:rsidRPr="009A167B">
        <w:t>Limitations and constraints</w:t>
      </w:r>
      <w:bookmarkEnd w:id="180"/>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1" w:name="_Toc367959479"/>
      <w:proofErr w:type="gramStart"/>
      <w:r>
        <w:t>Glossary.</w:t>
      </w:r>
      <w:bookmarkEnd w:id="181"/>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BA1833" w:rsidRPr="00EA7310">
        <w:rPr>
          <w:rFonts w:ascii="Times New Roman" w:hAnsi="Times New Roman" w:cs="Times New Roman"/>
          <w:iCs/>
          <w:color w:val="000000"/>
          <w:sz w:val="24"/>
          <w:szCs w:val="24"/>
        </w:rPr>
        <w:t xml:space="preserve">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r>
      <w:proofErr w:type="spellStart"/>
      <w:r w:rsidRPr="00EA7310">
        <w:rPr>
          <w:rFonts w:ascii="Times New Roman" w:hAnsi="Times New Roman" w:cs="Times New Roman"/>
          <w:iCs/>
          <w:color w:val="000000"/>
          <w:sz w:val="24"/>
          <w:szCs w:val="24"/>
        </w:rPr>
        <w:t>Facebook</w:t>
      </w:r>
      <w:proofErr w:type="spellEnd"/>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F87" w:rsidRDefault="00002F87" w:rsidP="009A41F0">
      <w:pPr>
        <w:spacing w:after="0" w:line="240" w:lineRule="auto"/>
      </w:pPr>
      <w:r>
        <w:separator/>
      </w:r>
    </w:p>
  </w:endnote>
  <w:endnote w:type="continuationSeparator" w:id="0">
    <w:p w:rsidR="00002F87" w:rsidRDefault="00002F87"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7175C1" w:rsidRDefault="007175C1">
        <w:pPr>
          <w:pStyle w:val="Footer"/>
        </w:pPr>
        <w:r>
          <w:rPr>
            <w:noProof/>
          </w:rPr>
          <w:pict>
            <v:group id="_x0000_s2061" style="position:absolute;margin-left:1362.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7175C1" w:rsidRDefault="007175C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7175C1" w:rsidRDefault="007175C1">
                      <w:pPr>
                        <w:pStyle w:val="Footer"/>
                        <w:jc w:val="center"/>
                      </w:pPr>
                      <w:fldSimple w:instr=" PAGE   \* MERGEFORMAT ">
                        <w:r w:rsidR="008F36D3">
                          <w:rPr>
                            <w:noProof/>
                          </w:rPr>
                          <w:t>8</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F87" w:rsidRDefault="00002F87" w:rsidP="009A41F0">
      <w:pPr>
        <w:spacing w:after="0" w:line="240" w:lineRule="auto"/>
      </w:pPr>
      <w:r>
        <w:separator/>
      </w:r>
    </w:p>
  </w:footnote>
  <w:footnote w:type="continuationSeparator" w:id="0">
    <w:p w:rsidR="00002F87" w:rsidRDefault="00002F87"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3pt;height:10.45pt" o:bullet="t">
        <v:imagedata r:id="rId1" o:title="bullet1"/>
      </v:shape>
    </w:pict>
  </w:numPicBullet>
  <w:numPicBullet w:numPicBulletId="1">
    <w:pict>
      <v:shape id="_x0000_i1087" type="#_x0000_t75" style="width:12.3pt;height:10.45pt" o:bullet="t">
        <v:imagedata r:id="rId2" o:title="bullet2"/>
      </v:shape>
    </w:pict>
  </w:numPicBullet>
  <w:numPicBullet w:numPicBulletId="2">
    <w:pict>
      <v:shape id="_x0000_i1088"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442A"/>
    <w:rsid w:val="000022C4"/>
    <w:rsid w:val="00002F87"/>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D49CF"/>
    <w:rsid w:val="002D50CE"/>
    <w:rsid w:val="002E7F46"/>
    <w:rsid w:val="002F0B36"/>
    <w:rsid w:val="002F2F99"/>
    <w:rsid w:val="002F4972"/>
    <w:rsid w:val="00322053"/>
    <w:rsid w:val="003252E9"/>
    <w:rsid w:val="00334F12"/>
    <w:rsid w:val="00343859"/>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44B13"/>
    <w:rsid w:val="00554ED2"/>
    <w:rsid w:val="0055603B"/>
    <w:rsid w:val="00576E6D"/>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1D3C"/>
    <w:rsid w:val="006A6154"/>
    <w:rsid w:val="006B2559"/>
    <w:rsid w:val="006B3AEA"/>
    <w:rsid w:val="006B6B23"/>
    <w:rsid w:val="006B72AE"/>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C1EE4"/>
    <w:rsid w:val="008C36B0"/>
    <w:rsid w:val="008C542B"/>
    <w:rsid w:val="008C5DCE"/>
    <w:rsid w:val="008D0FDA"/>
    <w:rsid w:val="008D1348"/>
    <w:rsid w:val="008D1526"/>
    <w:rsid w:val="008D18DB"/>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F5E15"/>
    <w:rsid w:val="00D1457F"/>
    <w:rsid w:val="00D20F7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875DA"/>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crollviewer.aspx" TargetMode="External"/><Relationship Id="rId21" Type="http://schemas.openxmlformats.org/officeDocument/2006/relationships/image" Target="media/image7.jpeg"/><Relationship Id="rId42" Type="http://schemas.openxmlformats.org/officeDocument/2006/relationships/image" Target="media/image28.jpeg"/><Relationship Id="rId63" Type="http://schemas.openxmlformats.org/officeDocument/2006/relationships/hyperlink" Target="http://www.homeandlearn.co.uk/csharp/csharp.html" TargetMode="External"/><Relationship Id="rId84" Type="http://schemas.openxmlformats.org/officeDocument/2006/relationships/hyperlink" Target="http://en.wikipedia.org/wiki/IntelliSense" TargetMode="External"/><Relationship Id="rId138" Type="http://schemas.openxmlformats.org/officeDocument/2006/relationships/hyperlink" Target="http://msdn.microsoft.com/en-IN/library/system.windows.controls.dockpanel.aspx" TargetMode="External"/><Relationship Id="rId159" Type="http://schemas.openxmlformats.org/officeDocument/2006/relationships/hyperlink" Target="http://msdn.microsoft.com/en-us/library/system.dynamic.aspx" TargetMode="External"/><Relationship Id="rId170" Type="http://schemas.openxmlformats.org/officeDocument/2006/relationships/hyperlink" Target="http://msdn.microsoft.com/en-us/library/system.numerics.aspx" TargetMode="External"/><Relationship Id="rId191" Type="http://schemas.openxmlformats.org/officeDocument/2006/relationships/hyperlink" Target="http://msdn.microsoft.com/en-us/library/gg145036.aspx" TargetMode="External"/><Relationship Id="rId205" Type="http://schemas.openxmlformats.org/officeDocument/2006/relationships/hyperlink" Target="http://msdn.microsoft.com/en-us/library/hh135393.aspx" TargetMode="External"/><Relationship Id="rId226" Type="http://schemas.openxmlformats.org/officeDocument/2006/relationships/image" Target="media/image40.png"/><Relationship Id="rId107" Type="http://schemas.openxmlformats.org/officeDocument/2006/relationships/hyperlink" Target="http://msdn.microsoft.com/en-IN/library/system.windows.controls.dockpanel.aspx" TargetMode="External"/><Relationship Id="rId11" Type="http://schemas.openxmlformats.org/officeDocument/2006/relationships/hyperlink" Target="https://en.wikipedia.org/wiki/Person" TargetMode="External"/><Relationship Id="rId32" Type="http://schemas.openxmlformats.org/officeDocument/2006/relationships/image" Target="media/image18.png"/><Relationship Id="rId53" Type="http://schemas.openxmlformats.org/officeDocument/2006/relationships/hyperlink" Target="http://en.wikipedia.org" TargetMode="External"/><Relationship Id="rId74" Type="http://schemas.openxmlformats.org/officeDocument/2006/relationships/hyperlink" Target="http://blendinsider.com/" TargetMode="External"/><Relationship Id="rId128" Type="http://schemas.openxmlformats.org/officeDocument/2006/relationships/hyperlink" Target="http://msdn.microsoft.com/en-IN/library/system.windows.controls.page.aspx" TargetMode="External"/><Relationship Id="rId149" Type="http://schemas.openxmlformats.org/officeDocument/2006/relationships/hyperlink" Target="http://msdn.microsoft.com/en-us/library/gg145034.aspx" TargetMode="External"/><Relationship Id="rId5" Type="http://schemas.openxmlformats.org/officeDocument/2006/relationships/webSettings" Target="webSettings.xml"/><Relationship Id="rId95" Type="http://schemas.openxmlformats.org/officeDocument/2006/relationships/hyperlink" Target="http://en.wikipedia.org/wiki/Team_Foundation_Server" TargetMode="External"/><Relationship Id="rId160" Type="http://schemas.openxmlformats.org/officeDocument/2006/relationships/hyperlink" Target="http://msdn.microsoft.com/en-us/library/gg145047.aspx" TargetMode="External"/><Relationship Id="rId181" Type="http://schemas.openxmlformats.org/officeDocument/2006/relationships/hyperlink" Target="http://msdn.microsoft.com/en-us/library/gg145021.aspx" TargetMode="External"/><Relationship Id="rId216" Type="http://schemas.openxmlformats.org/officeDocument/2006/relationships/hyperlink" Target="http://en.wikipedia.org/wiki/Functional_programming"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jpeg"/><Relationship Id="rId48" Type="http://schemas.openxmlformats.org/officeDocument/2006/relationships/hyperlink" Target="file:///C:\Users\Anirban\Documents\GitHub\DailyNoteBook\Help\html\481492962.htm" TargetMode="External"/><Relationship Id="rId64" Type="http://schemas.openxmlformats.org/officeDocument/2006/relationships/hyperlink" Target="http://www.wpftutorial.net/Home.html" TargetMode="External"/><Relationship Id="rId69" Type="http://schemas.openxmlformats.org/officeDocument/2006/relationships/hyperlink" Target="https://dev.twitter.com/" TargetMode="External"/><Relationship Id="rId113" Type="http://schemas.openxmlformats.org/officeDocument/2006/relationships/hyperlink" Target="http://msdn.microsoft.com/en-IN/library/system.windows.controls.panel.aspx" TargetMode="External"/><Relationship Id="rId118" Type="http://schemas.openxmlformats.org/officeDocument/2006/relationships/hyperlink" Target="http://msdn.microsoft.com/en-IN/library/system.windows.controls.stackpanel.aspx" TargetMode="External"/><Relationship Id="rId134" Type="http://schemas.openxmlformats.org/officeDocument/2006/relationships/hyperlink" Target="http://msdn.microsoft.com/en-IN/library/system.windows.controls.primitives.statusbar.aspx" TargetMode="External"/><Relationship Id="rId139" Type="http://schemas.openxmlformats.org/officeDocument/2006/relationships/hyperlink" Target="http://msdn.microsoft.com/en-IN/library/system.windows.controls.grid.aspx" TargetMode="External"/><Relationship Id="rId80" Type="http://schemas.openxmlformats.org/officeDocument/2006/relationships/hyperlink" Target="https://enterprise.github.com/support" TargetMode="External"/><Relationship Id="rId85" Type="http://schemas.openxmlformats.org/officeDocument/2006/relationships/hyperlink" Target="http://en.wikipedia.org/wiki/Code_refactoring" TargetMode="External"/><Relationship Id="rId150" Type="http://schemas.openxmlformats.org/officeDocument/2006/relationships/hyperlink" Target="http://msdn.microsoft.com/en-us/library/gg145035.aspx" TargetMode="External"/><Relationship Id="rId155" Type="http://schemas.openxmlformats.org/officeDocument/2006/relationships/hyperlink" Target="http://msdn.microsoft.com/en-us/library/system.device.location.aspx" TargetMode="External"/><Relationship Id="rId171" Type="http://schemas.openxmlformats.org/officeDocument/2006/relationships/hyperlink" Target="http://msdn.microsoft.com/en-us/library/system.byte.aspx" TargetMode="External"/><Relationship Id="rId176" Type="http://schemas.openxmlformats.org/officeDocument/2006/relationships/hyperlink" Target="http://msdn.microsoft.com/en-us/library/gg145043.aspx" TargetMode="External"/><Relationship Id="rId192" Type="http://schemas.openxmlformats.org/officeDocument/2006/relationships/hyperlink" Target="http://msdn.microsoft.com/en-us/library/accessibility.aspx" TargetMode="External"/><Relationship Id="rId197" Type="http://schemas.openxmlformats.org/officeDocument/2006/relationships/hyperlink" Target="http://msdn.microsoft.com/en-us/library/gg145008.aspx" TargetMode="External"/><Relationship Id="rId206" Type="http://schemas.openxmlformats.org/officeDocument/2006/relationships/hyperlink" Target="http://msdn.microsoft.com/en-us/library/uiautomationclientsideproviders.aspx" TargetMode="External"/><Relationship Id="rId227" Type="http://schemas.openxmlformats.org/officeDocument/2006/relationships/image" Target="media/image41.jpeg"/><Relationship Id="rId201" Type="http://schemas.openxmlformats.org/officeDocument/2006/relationships/hyperlink" Target="http://msdn.microsoft.com/en-us/library/microsoft.sqlserver.server.aspx" TargetMode="External"/><Relationship Id="rId222" Type="http://schemas.openxmlformats.org/officeDocument/2006/relationships/hyperlink" Target="http://en.wikipedia.org/wiki/.NET_Framework" TargetMode="External"/><Relationship Id="rId12" Type="http://schemas.openxmlformats.org/officeDocument/2006/relationships/hyperlink" Target="https://en.wikipedia.org/wiki/Digital_image" TargetMode="External"/><Relationship Id="rId17" Type="http://schemas.openxmlformats.org/officeDocument/2006/relationships/image" Target="media/image4.jpeg"/><Relationship Id="rId33" Type="http://schemas.openxmlformats.org/officeDocument/2006/relationships/image" Target="media/image19.jpeg"/><Relationship Id="rId38" Type="http://schemas.openxmlformats.org/officeDocument/2006/relationships/image" Target="media/image24.jpeg"/><Relationship Id="rId59" Type="http://schemas.openxmlformats.org/officeDocument/2006/relationships/hyperlink" Target="http://www.w3schools.com" TargetMode="External"/><Relationship Id="rId103" Type="http://schemas.openxmlformats.org/officeDocument/2006/relationships/hyperlink" Target="http://msdn.microsoft.com/en-IN/library/system.windows.controls.stickynotecontrol.aspx" TargetMode="External"/><Relationship Id="rId108" Type="http://schemas.openxmlformats.org/officeDocument/2006/relationships/hyperlink" Target="http://msdn.microsoft.com/en-IN/library/system.windows.controls.expander.aspx" TargetMode="External"/><Relationship Id="rId124" Type="http://schemas.openxmlformats.org/officeDocument/2006/relationships/hyperlink" Target="http://msdn.microsoft.com/en-IN/library/system.windows.controls.image.aspx" TargetMode="External"/><Relationship Id="rId129" Type="http://schemas.openxmlformats.org/officeDocument/2006/relationships/hyperlink" Target="http://msdn.microsoft.com/en-IN/library/system.windows.controls.slider.aspx" TargetMode="External"/><Relationship Id="rId54" Type="http://schemas.openxmlformats.org/officeDocument/2006/relationships/hyperlink" Target="http://msdn.microsoft.com/en-us/" TargetMode="External"/><Relationship Id="rId70" Type="http://schemas.openxmlformats.org/officeDocument/2006/relationships/hyperlink" Target="https://dev.twitter.com/discussions/3477" TargetMode="External"/><Relationship Id="rId75" Type="http://schemas.openxmlformats.org/officeDocument/2006/relationships/hyperlink" Target="https://github.com/anirban-nandy" TargetMode="External"/><Relationship Id="rId91" Type="http://schemas.openxmlformats.org/officeDocument/2006/relationships/hyperlink" Target="http://en.wikipedia.org/wiki/Subversion_(software)" TargetMode="External"/><Relationship Id="rId96" Type="http://schemas.openxmlformats.org/officeDocument/2006/relationships/image" Target="media/image34.png"/><Relationship Id="rId140" Type="http://schemas.openxmlformats.org/officeDocument/2006/relationships/hyperlink" Target="http://msdn.microsoft.com/en-IN/library/system.windows.controls.stackpanel.aspx" TargetMode="External"/><Relationship Id="rId145" Type="http://schemas.openxmlformats.org/officeDocument/2006/relationships/hyperlink" Target="http://msdn.microsoft.com/en-us/library/system.aspx" TargetMode="External"/><Relationship Id="rId161" Type="http://schemas.openxmlformats.org/officeDocument/2006/relationships/hyperlink" Target="http://msdn.microsoft.com/en-us/library/system.globalization.aspx" TargetMode="External"/><Relationship Id="rId166" Type="http://schemas.openxmlformats.org/officeDocument/2006/relationships/hyperlink" Target="http://msdn.microsoft.com/en-us/library/gg145024.aspx" TargetMode="External"/><Relationship Id="rId182" Type="http://schemas.openxmlformats.org/officeDocument/2006/relationships/hyperlink" Target="http://msdn.microsoft.com/en-us/library/gg145012.aspx" TargetMode="External"/><Relationship Id="rId187" Type="http://schemas.openxmlformats.org/officeDocument/2006/relationships/hyperlink" Target="http://msdn.microsoft.com/en-us/library/gg145018.aspx" TargetMode="External"/><Relationship Id="rId217" Type="http://schemas.openxmlformats.org/officeDocument/2006/relationships/hyperlink" Target="http://en.wikipedia.org/wiki/Generic_programmin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9.png"/><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image" Target="media/image32.gif"/><Relationship Id="rId114" Type="http://schemas.openxmlformats.org/officeDocument/2006/relationships/hyperlink" Target="http://msdn.microsoft.com/en-IN/library/system.windows.controls.primitives.resizegrip.aspx" TargetMode="External"/><Relationship Id="rId119" Type="http://schemas.openxmlformats.org/officeDocument/2006/relationships/hyperlink" Target="http://msdn.microsoft.com/en-IN/library/system.windows.controls.primitives.thumb.aspx" TargetMode="External"/><Relationship Id="rId44" Type="http://schemas.openxmlformats.org/officeDocument/2006/relationships/image" Target="media/image30.png"/><Relationship Id="rId60" Type="http://schemas.openxmlformats.org/officeDocument/2006/relationships/hyperlink" Target="http://blogs.technicise.com/" TargetMode="External"/><Relationship Id="rId65" Type="http://schemas.openxmlformats.org/officeDocument/2006/relationships/hyperlink" Target="https://developers.facebook.com/" TargetMode="External"/><Relationship Id="rId81" Type="http://schemas.openxmlformats.org/officeDocument/2006/relationships/hyperlink" Target="https://support.enterprise.github.com/home" TargetMode="External"/><Relationship Id="rId86" Type="http://schemas.openxmlformats.org/officeDocument/2006/relationships/hyperlink" Target="http://en.wikipedia.org/wiki/Microsoft_Visual_Studio_Debugger" TargetMode="External"/><Relationship Id="rId130" Type="http://schemas.openxmlformats.org/officeDocument/2006/relationships/hyperlink" Target="http://msdn.microsoft.com/en-IN/library/system.windows.controls.accesstext.aspx" TargetMode="External"/><Relationship Id="rId135" Type="http://schemas.openxmlformats.org/officeDocument/2006/relationships/hyperlink" Target="http://msdn.microsoft.com/en-IN/library/system.windows.controls.textblock.aspx" TargetMode="External"/><Relationship Id="rId151" Type="http://schemas.openxmlformats.org/officeDocument/2006/relationships/hyperlink" Target="http://msdn.microsoft.com/en-us/library/gg145042.aspx" TargetMode="External"/><Relationship Id="rId156" Type="http://schemas.openxmlformats.org/officeDocument/2006/relationships/hyperlink" Target="http://msdn.microsoft.com/en-us/library/gg145030.aspx" TargetMode="External"/><Relationship Id="rId177" Type="http://schemas.openxmlformats.org/officeDocument/2006/relationships/hyperlink" Target="http://msdn.microsoft.com/en-us/library/gg145017.aspx" TargetMode="External"/><Relationship Id="rId198" Type="http://schemas.openxmlformats.org/officeDocument/2006/relationships/hyperlink" Target="http://msdn.microsoft.com/en-us/library/gg145015.aspx" TargetMode="External"/><Relationship Id="rId172" Type="http://schemas.openxmlformats.org/officeDocument/2006/relationships/hyperlink" Target="http://msdn.microsoft.com/en-us/library/system.double.aspx" TargetMode="External"/><Relationship Id="rId193" Type="http://schemas.openxmlformats.org/officeDocument/2006/relationships/hyperlink" Target="http://msdn.microsoft.com/en-us/library/accessibility.aspx" TargetMode="External"/><Relationship Id="rId202" Type="http://schemas.openxmlformats.org/officeDocument/2006/relationships/hyperlink" Target="http://msdn.microsoft.com/en-us/library/gg145009.aspx" TargetMode="External"/><Relationship Id="rId207" Type="http://schemas.openxmlformats.org/officeDocument/2006/relationships/hyperlink" Target="http://msdn.microsoft.com/en-us/library/xamlgeneratednamespace.aspx" TargetMode="External"/><Relationship Id="rId223" Type="http://schemas.openxmlformats.org/officeDocument/2006/relationships/hyperlink" Target="http://en.wikipedia.org/wiki/Ecma_International" TargetMode="External"/><Relationship Id="rId228" Type="http://schemas.openxmlformats.org/officeDocument/2006/relationships/footer" Target="footer1.xm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image" Target="media/image25.jpeg"/><Relationship Id="rId109" Type="http://schemas.openxmlformats.org/officeDocument/2006/relationships/hyperlink" Target="http://msdn.microsoft.com/en-IN/library/system.windows.controls.grid.aspx" TargetMode="External"/><Relationship Id="rId34" Type="http://schemas.openxmlformats.org/officeDocument/2006/relationships/image" Target="media/image20.jpeg"/><Relationship Id="rId50" Type="http://schemas.openxmlformats.org/officeDocument/2006/relationships/hyperlink" Target="file:///C:\Users\Anirban\Documents\GitHub\DailyNoteBook\Help\html\1271527439.htm" TargetMode="External"/><Relationship Id="rId55" Type="http://schemas.openxmlformats.org/officeDocument/2006/relationships/hyperlink" Target="http://www.microsoft.com/en-us/default.aspx" TargetMode="External"/><Relationship Id="rId76" Type="http://schemas.openxmlformats.org/officeDocument/2006/relationships/hyperlink" Target="https://github.com/%20anirban-nandy%20/DailyNoteBook" TargetMode="External"/><Relationship Id="rId97" Type="http://schemas.openxmlformats.org/officeDocument/2006/relationships/hyperlink" Target="http://msdn.microsoft.com/en-IN/library/system.windows.controls.button.aspx" TargetMode="External"/><Relationship Id="rId104" Type="http://schemas.openxmlformats.org/officeDocument/2006/relationships/hyperlink" Target="http://msdn.microsoft.com/en-IN/library/system.windows.controls.border.aspx" TargetMode="External"/><Relationship Id="rId120" Type="http://schemas.openxmlformats.org/officeDocument/2006/relationships/hyperlink" Target="http://msdn.microsoft.com/en-IN/library/system.windows.controls.viewbox.aspx" TargetMode="External"/><Relationship Id="rId125" Type="http://schemas.openxmlformats.org/officeDocument/2006/relationships/hyperlink" Target="http://msdn.microsoft.com/en-IN/library/system.windows.controls.menu.aspx" TargetMode="External"/><Relationship Id="rId141" Type="http://schemas.openxmlformats.org/officeDocument/2006/relationships/hyperlink" Target="http://msdn.microsoft.com/en-IN/library/system.windows.controls.virtualizingstackpanel.aspx" TargetMode="External"/><Relationship Id="rId146" Type="http://schemas.openxmlformats.org/officeDocument/2006/relationships/hyperlink" Target="http://msdn.microsoft.com/en-us/library/system.aspx" TargetMode="External"/><Relationship Id="rId167" Type="http://schemas.openxmlformats.org/officeDocument/2006/relationships/hyperlink" Target="http://msdn.microsoft.com/en-us/library/system.media.aspx" TargetMode="External"/><Relationship Id="rId188" Type="http://schemas.openxmlformats.org/officeDocument/2006/relationships/hyperlink" Target="http://msdn.microsoft.com/en-us/library/gg145013.aspx" TargetMode="External"/><Relationship Id="rId7" Type="http://schemas.openxmlformats.org/officeDocument/2006/relationships/endnotes" Target="endnotes.xml"/><Relationship Id="rId71" Type="http://schemas.openxmlformats.org/officeDocument/2006/relationships/hyperlink" Target="https://developers.google.com/" TargetMode="External"/><Relationship Id="rId92" Type="http://schemas.openxmlformats.org/officeDocument/2006/relationships/hyperlink" Target="http://en.wikipedia.org/wiki/Visual_SourceSafe" TargetMode="External"/><Relationship Id="rId162" Type="http://schemas.openxmlformats.org/officeDocument/2006/relationships/hyperlink" Target="http://msdn.microsoft.com/en-us/library/system.globalization.textinfo.aspx" TargetMode="External"/><Relationship Id="rId183" Type="http://schemas.openxmlformats.org/officeDocument/2006/relationships/hyperlink" Target="http://msdn.microsoft.com/en-us/library/gg145014.aspx" TargetMode="External"/><Relationship Id="rId213" Type="http://schemas.openxmlformats.org/officeDocument/2006/relationships/hyperlink" Target="http://en.wikipedia.org/wiki/Multi-paradigm_programming_language" TargetMode="External"/><Relationship Id="rId218" Type="http://schemas.openxmlformats.org/officeDocument/2006/relationships/hyperlink" Target="http://en.wikipedia.org/wiki/Object-oriented_programming"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gif"/><Relationship Id="rId66" Type="http://schemas.openxmlformats.org/officeDocument/2006/relationships/hyperlink" Target="https://developers.facebook.com/apps" TargetMode="External"/><Relationship Id="rId87" Type="http://schemas.openxmlformats.org/officeDocument/2006/relationships/hyperlink" Target="http://en.wikipedia.org/wiki/GUI" TargetMode="External"/><Relationship Id="rId110" Type="http://schemas.openxmlformats.org/officeDocument/2006/relationships/hyperlink" Target="http://msdn.microsoft.com/en-IN/library/system.windows.controls.gridview.aspx" TargetMode="External"/><Relationship Id="rId115" Type="http://schemas.openxmlformats.org/officeDocument/2006/relationships/hyperlink" Target="http://msdn.microsoft.com/en-IN/library/system.windows.controls.separator.aspx" TargetMode="External"/><Relationship Id="rId131" Type="http://schemas.openxmlformats.org/officeDocument/2006/relationships/hyperlink" Target="http://msdn.microsoft.com/en-IN/library/system.windows.controls.label.aspx" TargetMode="External"/><Relationship Id="rId136" Type="http://schemas.openxmlformats.org/officeDocument/2006/relationships/hyperlink" Target="http://msdn.microsoft.com/en-IN/library/system.windows.controls.tooltip.aspx" TargetMode="External"/><Relationship Id="rId157" Type="http://schemas.openxmlformats.org/officeDocument/2006/relationships/hyperlink" Target="http://msdn.microsoft.com/en-us/library/gg145037.aspx" TargetMode="External"/><Relationship Id="rId178" Type="http://schemas.openxmlformats.org/officeDocument/2006/relationships/hyperlink" Target="http://msdn.microsoft.com/en-us/library/gg145025.aspx" TargetMode="External"/><Relationship Id="rId61" Type="http://schemas.openxmlformats.org/officeDocument/2006/relationships/hyperlink" Target="http://www.mysql.com/" TargetMode="External"/><Relationship Id="rId82" Type="http://schemas.openxmlformats.org/officeDocument/2006/relationships/image" Target="media/image33.png"/><Relationship Id="rId152" Type="http://schemas.openxmlformats.org/officeDocument/2006/relationships/hyperlink" Target="http://msdn.microsoft.com/en-us/library/gg145027.aspx" TargetMode="External"/><Relationship Id="rId173" Type="http://schemas.openxmlformats.org/officeDocument/2006/relationships/hyperlink" Target="http://msdn.microsoft.com/en-us/library/system.int32.aspx" TargetMode="External"/><Relationship Id="rId194" Type="http://schemas.openxmlformats.org/officeDocument/2006/relationships/hyperlink" Target="http://msdn.microsoft.com/en-us/library/hh135392.aspx" TargetMode="External"/><Relationship Id="rId199" Type="http://schemas.openxmlformats.org/officeDocument/2006/relationships/hyperlink" Target="http://msdn.microsoft.com/en-us/library/microsoft.data.entity.build.tasks.aspx" TargetMode="External"/><Relationship Id="rId203" Type="http://schemas.openxmlformats.org/officeDocument/2006/relationships/hyperlink" Target="http://msdn.microsoft.com/en-us/library/gg145040.aspx" TargetMode="External"/><Relationship Id="rId208" Type="http://schemas.openxmlformats.org/officeDocument/2006/relationships/image" Target="media/image37.jpeg"/><Relationship Id="rId229" Type="http://schemas.openxmlformats.org/officeDocument/2006/relationships/fontTable" Target="fontTable.xml"/><Relationship Id="rId19" Type="http://schemas.openxmlformats.org/officeDocument/2006/relationships/image" Target="media/image6.jpeg"/><Relationship Id="rId224" Type="http://schemas.openxmlformats.org/officeDocument/2006/relationships/hyperlink" Target="http://en.wikipedia.org/wiki/International_Organization_for_Standardization" TargetMode="External"/><Relationship Id="rId14" Type="http://schemas.openxmlformats.org/officeDocument/2006/relationships/hyperlink" Target="https://en.wikipedia.org/wiki/Video"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hyperlink" Target="http://www.codeplex.com/" TargetMode="External"/><Relationship Id="rId77" Type="http://schemas.openxmlformats.org/officeDocument/2006/relationships/hyperlink" Target="http://learn.github.com/p/intro.html" TargetMode="External"/><Relationship Id="rId100" Type="http://schemas.openxmlformats.org/officeDocument/2006/relationships/hyperlink" Target="http://msdn.microsoft.com/en-IN/library/system.windows.controls.flowdocumentpageviewer.aspx" TargetMode="External"/><Relationship Id="rId105" Type="http://schemas.openxmlformats.org/officeDocument/2006/relationships/hyperlink" Target="http://msdn.microsoft.com/en-IN/library/system.windows.controls.primitives.bulletdecorator.aspx" TargetMode="External"/><Relationship Id="rId126" Type="http://schemas.openxmlformats.org/officeDocument/2006/relationships/hyperlink" Target="http://msdn.microsoft.com/en-IN/library/system.windows.controls.frame.aspx" TargetMode="External"/><Relationship Id="rId147" Type="http://schemas.openxmlformats.org/officeDocument/2006/relationships/hyperlink" Target="http://msdn.microsoft.com/en-us/library/gg145022.aspx" TargetMode="External"/><Relationship Id="rId168" Type="http://schemas.openxmlformats.org/officeDocument/2006/relationships/hyperlink" Target="http://msdn.microsoft.com/en-us/library/gg145046.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file:///C:\Users\Anirban\Documents\GitHub\DailyNoteBook\Help\html\1102861162.htm" TargetMode="External"/><Relationship Id="rId72" Type="http://schemas.openxmlformats.org/officeDocument/2006/relationships/hyperlink" Target="https://maps.google.co.in/" TargetMode="External"/><Relationship Id="rId93" Type="http://schemas.openxmlformats.org/officeDocument/2006/relationships/hyperlink" Target="http://en.wikipedia.org/wiki/Domain-specific_language"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virtualizingstackpanel.aspx" TargetMode="External"/><Relationship Id="rId142" Type="http://schemas.openxmlformats.org/officeDocument/2006/relationships/hyperlink" Target="http://msdn.microsoft.com/en-IN/library/system.windows.controls.wrappanel.aspx" TargetMode="External"/><Relationship Id="rId163" Type="http://schemas.openxmlformats.org/officeDocument/2006/relationships/hyperlink" Target="http://msdn.microsoft.com/en-us/library/gg145031.aspx" TargetMode="External"/><Relationship Id="rId184" Type="http://schemas.openxmlformats.org/officeDocument/2006/relationships/hyperlink" Target="http://msdn.microsoft.com/en-us/library/system.timers.aspx" TargetMode="External"/><Relationship Id="rId189" Type="http://schemas.openxmlformats.org/officeDocument/2006/relationships/hyperlink" Target="http://msdn.microsoft.com/en-us/library/gg145026.aspx" TargetMode="External"/><Relationship Id="rId219" Type="http://schemas.openxmlformats.org/officeDocument/2006/relationships/hyperlink" Target="http://en.wikipedia.org/wiki/Class_(computer_science)" TargetMode="External"/><Relationship Id="rId3" Type="http://schemas.openxmlformats.org/officeDocument/2006/relationships/styles" Target="styles.xml"/><Relationship Id="rId214" Type="http://schemas.openxmlformats.org/officeDocument/2006/relationships/hyperlink" Target="http://en.wikipedia.org/wiki/Imperative_programming" TargetMode="External"/><Relationship Id="rId230" Type="http://schemas.openxmlformats.org/officeDocument/2006/relationships/theme" Target="theme/theme1.xml"/><Relationship Id="rId25" Type="http://schemas.openxmlformats.org/officeDocument/2006/relationships/image" Target="media/image11.jpeg"/><Relationship Id="rId46" Type="http://schemas.openxmlformats.org/officeDocument/2006/relationships/hyperlink" Target="file:///C:\Users\Anirban\Documents\GitHub\DailyNoteBook\Help\html\521639525.htm" TargetMode="External"/><Relationship Id="rId67" Type="http://schemas.openxmlformats.org/officeDocument/2006/relationships/hyperlink" Target="https://www.facebook.com/creatormyapp" TargetMode="External"/><Relationship Id="rId116" Type="http://schemas.openxmlformats.org/officeDocument/2006/relationships/hyperlink" Target="http://msdn.microsoft.com/en-IN/library/system.windows.controls.primitives.scrollbar.aspx" TargetMode="External"/><Relationship Id="rId137" Type="http://schemas.openxmlformats.org/officeDocument/2006/relationships/hyperlink" Target="http://msdn.microsoft.com/en-IN/library/system.windows.controls.canvas.aspx" TargetMode="External"/><Relationship Id="rId158" Type="http://schemas.openxmlformats.org/officeDocument/2006/relationships/hyperlink" Target="http://msdn.microsoft.com/en-us/library/gg145023.aspx" TargetMode="External"/><Relationship Id="rId20" Type="http://schemas.openxmlformats.org/officeDocument/2006/relationships/hyperlink" Target="https://en.wikipedia.org/wiki/Biometrics" TargetMode="External"/><Relationship Id="rId41" Type="http://schemas.openxmlformats.org/officeDocument/2006/relationships/image" Target="media/image27.jpeg"/><Relationship Id="rId62" Type="http://schemas.openxmlformats.org/officeDocument/2006/relationships/hyperlink" Target="http://dev.mysql.com/" TargetMode="External"/><Relationship Id="rId83" Type="http://schemas.openxmlformats.org/officeDocument/2006/relationships/hyperlink" Target="http://en.wikipedia.org/wiki/Code_editor" TargetMode="External"/><Relationship Id="rId88" Type="http://schemas.openxmlformats.org/officeDocument/2006/relationships/hyperlink" Target="http://en.wikipedia.org/wiki/Class_(computing)" TargetMode="External"/><Relationship Id="rId111" Type="http://schemas.openxmlformats.org/officeDocument/2006/relationships/hyperlink" Target="http://msdn.microsoft.com/en-IN/library/system.windows.controls.gridsplitter.aspx" TargetMode="External"/><Relationship Id="rId132" Type="http://schemas.openxmlformats.org/officeDocument/2006/relationships/hyperlink" Target="http://msdn.microsoft.com/en-IN/library/system.windows.controls.primitives.popup.aspx" TargetMode="External"/><Relationship Id="rId153" Type="http://schemas.openxmlformats.org/officeDocument/2006/relationships/hyperlink" Target="http://msdn.microsoft.com/en-us/library/gg145028.aspx" TargetMode="External"/><Relationship Id="rId174" Type="http://schemas.openxmlformats.org/officeDocument/2006/relationships/hyperlink" Target="http://msdn.microsoft.com/en-us/library/gg145044.aspx" TargetMode="External"/><Relationship Id="rId179" Type="http://schemas.openxmlformats.org/officeDocument/2006/relationships/hyperlink" Target="http://msdn.microsoft.com/en-us/library/gg145010.aspx" TargetMode="External"/><Relationship Id="rId195" Type="http://schemas.openxmlformats.org/officeDocument/2006/relationships/hyperlink" Target="http://msdn.microsoft.com/en-us/library/microsoft.aspnet.snapin.aspx" TargetMode="External"/><Relationship Id="rId209" Type="http://schemas.openxmlformats.org/officeDocument/2006/relationships/hyperlink" Target="http://searchenterpriselinux.techtarget.com/definition/MySQL-Connector-ODBC" TargetMode="External"/><Relationship Id="rId190" Type="http://schemas.openxmlformats.org/officeDocument/2006/relationships/hyperlink" Target="http://msdn.microsoft.com/en-us/library/gg145048.aspx" TargetMode="External"/><Relationship Id="rId204" Type="http://schemas.openxmlformats.org/officeDocument/2006/relationships/hyperlink" Target="http://msdn.microsoft.com/en-us/library/gg145011.aspx" TargetMode="External"/><Relationship Id="rId220" Type="http://schemas.openxmlformats.org/officeDocument/2006/relationships/hyperlink" Target="http://en.wikipedia.org/wiki/Component-based_software_engineering" TargetMode="External"/><Relationship Id="rId225" Type="http://schemas.openxmlformats.org/officeDocument/2006/relationships/hyperlink" Target="http://en.wikipedia.org/wiki/Common_Language_Infrastructure" TargetMode="External"/><Relationship Id="rId15" Type="http://schemas.openxmlformats.org/officeDocument/2006/relationships/hyperlink" Target="https://en.wikipedia.org/wiki/Face" TargetMode="External"/><Relationship Id="rId36" Type="http://schemas.openxmlformats.org/officeDocument/2006/relationships/image" Target="media/image22.png"/><Relationship Id="rId57" Type="http://schemas.openxmlformats.org/officeDocument/2006/relationships/hyperlink" Target="http://stackoverflow.com/" TargetMode="External"/><Relationship Id="rId106" Type="http://schemas.openxmlformats.org/officeDocument/2006/relationships/hyperlink" Target="http://msdn.microsoft.com/en-IN/library/system.windows.controls.canvas.aspx" TargetMode="External"/><Relationship Id="rId127" Type="http://schemas.openxmlformats.org/officeDocument/2006/relationships/hyperlink" Target="http://msdn.microsoft.com/en-IN/library/system.windows.documents.hyperlink.aspx" TargetMode="External"/><Relationship Id="rId10" Type="http://schemas.openxmlformats.org/officeDocument/2006/relationships/hyperlink" Target="https://en.wikipedia.org/wiki/Authentication" TargetMode="External"/><Relationship Id="rId31" Type="http://schemas.openxmlformats.org/officeDocument/2006/relationships/image" Target="media/image17.png"/><Relationship Id="rId52" Type="http://schemas.openxmlformats.org/officeDocument/2006/relationships/hyperlink" Target="javascript:void(0)" TargetMode="External"/><Relationship Id="rId73" Type="http://schemas.openxmlformats.org/officeDocument/2006/relationships/hyperlink" Target="http://www.youtube.com/?gl=IN" TargetMode="External"/><Relationship Id="rId78" Type="http://schemas.openxmlformats.org/officeDocument/2006/relationships/hyperlink" Target="http://www.vogella.com/articles/Git/article.html" TargetMode="External"/><Relationship Id="rId94" Type="http://schemas.openxmlformats.org/officeDocument/2006/relationships/hyperlink" Target="http://en.wikipedia.org/wiki/Software_development_lifecycle" TargetMode="External"/><Relationship Id="rId99" Type="http://schemas.openxmlformats.org/officeDocument/2006/relationships/hyperlink" Target="http://msdn.microsoft.com/en-IN/library/system.windows.controls.documentviewer.aspx" TargetMode="External"/><Relationship Id="rId101" Type="http://schemas.openxmlformats.org/officeDocument/2006/relationships/hyperlink" Target="http://msdn.microsoft.com/en-IN/library/system.windows.controls.flowdocumentreader.aspx" TargetMode="External"/><Relationship Id="rId122" Type="http://schemas.openxmlformats.org/officeDocument/2006/relationships/hyperlink" Target="http://msdn.microsoft.com/en-IN/library/system.windows.window.aspx" TargetMode="External"/><Relationship Id="rId143" Type="http://schemas.openxmlformats.org/officeDocument/2006/relationships/image" Target="media/image35.jpeg"/><Relationship Id="rId148" Type="http://schemas.openxmlformats.org/officeDocument/2006/relationships/hyperlink" Target="http://msdn.microsoft.com/en-us/library/gg145020.aspx" TargetMode="External"/><Relationship Id="rId164" Type="http://schemas.openxmlformats.org/officeDocument/2006/relationships/hyperlink" Target="http://msdn.microsoft.com/en-us/library/gg145019.aspx" TargetMode="External"/><Relationship Id="rId169" Type="http://schemas.openxmlformats.org/officeDocument/2006/relationships/hyperlink" Target="http://msdn.microsoft.com/en-us/library/gg145039.aspx" TargetMode="External"/><Relationship Id="rId185" Type="http://schemas.openxmlformats.org/officeDocument/2006/relationships/hyperlink" Target="http://msdn.microsoft.com/en-us/library/system.timers.timer.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38.aspx" TargetMode="External"/><Relationship Id="rId210" Type="http://schemas.openxmlformats.org/officeDocument/2006/relationships/image" Target="media/image38.jpeg"/><Relationship Id="rId215" Type="http://schemas.openxmlformats.org/officeDocument/2006/relationships/hyperlink" Target="http://en.wikipedia.org/wiki/Declarative_programming" TargetMode="External"/><Relationship Id="rId26" Type="http://schemas.openxmlformats.org/officeDocument/2006/relationships/image" Target="media/image12.jpeg"/><Relationship Id="rId231" Type="http://schemas.microsoft.com/office/2007/relationships/stylesWithEffects" Target="stylesWithEffects.xml"/><Relationship Id="rId47" Type="http://schemas.openxmlformats.org/officeDocument/2006/relationships/hyperlink" Target="file:///C:\Users\Anirban\Documents\GitHub\DailyNoteBook\Help\html\494305234.htm" TargetMode="External"/><Relationship Id="rId68" Type="http://schemas.openxmlformats.org/officeDocument/2006/relationships/hyperlink" Target="https://www.facebook.com/help/" TargetMode="External"/><Relationship Id="rId89" Type="http://schemas.openxmlformats.org/officeDocument/2006/relationships/hyperlink" Target="http://en.wikipedia.org/wiki/Database_schema" TargetMode="External"/><Relationship Id="rId112" Type="http://schemas.openxmlformats.org/officeDocument/2006/relationships/hyperlink" Target="http://msdn.microsoft.com/en-IN/library/system.windows.controls.groupbox.aspx" TargetMode="External"/><Relationship Id="rId133" Type="http://schemas.openxmlformats.org/officeDocument/2006/relationships/hyperlink" Target="http://msdn.microsoft.com/en-IN/library/system.windows.controls.progressbar.aspx" TargetMode="External"/><Relationship Id="rId154" Type="http://schemas.openxmlformats.org/officeDocument/2006/relationships/hyperlink" Target="http://msdn.microsoft.com/en-us/library/gg145029.aspx" TargetMode="External"/><Relationship Id="rId175" Type="http://schemas.openxmlformats.org/officeDocument/2006/relationships/hyperlink" Target="http://msdn.microsoft.com/en-us/library/gg145033.aspx" TargetMode="External"/><Relationship Id="rId196" Type="http://schemas.openxmlformats.org/officeDocument/2006/relationships/hyperlink" Target="http://go.microsoft.com/fwlink/?linkid=37118" TargetMode="External"/><Relationship Id="rId200" Type="http://schemas.openxmlformats.org/officeDocument/2006/relationships/hyperlink" Target="http://msdn.microsoft.com/en-us/library/gg145041.aspx" TargetMode="External"/><Relationship Id="rId16" Type="http://schemas.openxmlformats.org/officeDocument/2006/relationships/hyperlink" Target="https://en.wikipedia.org/wiki/Database_management_system" TargetMode="External"/><Relationship Id="rId221" Type="http://schemas.openxmlformats.org/officeDocument/2006/relationships/hyperlink" Target="http://en.wikipedia.org/wiki/Microsoft" TargetMode="External"/><Relationship Id="rId37" Type="http://schemas.openxmlformats.org/officeDocument/2006/relationships/image" Target="media/image23.png"/><Relationship Id="rId58" Type="http://schemas.openxmlformats.org/officeDocument/2006/relationships/hyperlink" Target="http://www.codeguru.com/" TargetMode="External"/><Relationship Id="rId79" Type="http://schemas.openxmlformats.org/officeDocument/2006/relationships/hyperlink" Target="http://try.github.com/levels/1/challenges/1" TargetMode="External"/><Relationship Id="rId102" Type="http://schemas.openxmlformats.org/officeDocument/2006/relationships/hyperlink" Target="http://msdn.microsoft.com/en-IN/library/system.windows.controls.flowdocumentscrollviewer.aspx" TargetMode="External"/><Relationship Id="rId123" Type="http://schemas.openxmlformats.org/officeDocument/2006/relationships/hyperlink" Target="http://msdn.microsoft.com/en-IN/library/system.windows.controls.wrappanel.aspx" TargetMode="External"/><Relationship Id="rId144" Type="http://schemas.openxmlformats.org/officeDocument/2006/relationships/image" Target="media/image36.jpeg"/><Relationship Id="rId90" Type="http://schemas.openxmlformats.org/officeDocument/2006/relationships/hyperlink" Target="http://en.wikipedia.org/wiki/Source_control" TargetMode="External"/><Relationship Id="rId165" Type="http://schemas.openxmlformats.org/officeDocument/2006/relationships/hyperlink" Target="http://msdn.microsoft.com/en-us/library/gg145016.aspx" TargetMode="External"/><Relationship Id="rId186" Type="http://schemas.openxmlformats.org/officeDocument/2006/relationships/hyperlink" Target="http://msdn.microsoft.com/en-us/library/gg145032.aspx" TargetMode="External"/><Relationship Id="rId211" Type="http://schemas.openxmlformats.org/officeDocument/2006/relationships/hyperlink" Target="http://www.mysql.com/products/workbench/"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55814-6C79-47E6-846F-BC6F9947F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107</Pages>
  <Words>23029</Words>
  <Characters>131271</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199</cp:revision>
  <dcterms:created xsi:type="dcterms:W3CDTF">2013-03-13T07:07:00Z</dcterms:created>
  <dcterms:modified xsi:type="dcterms:W3CDTF">2013-09-26T06:37:00Z</dcterms:modified>
</cp:coreProperties>
</file>