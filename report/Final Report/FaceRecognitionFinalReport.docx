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b w:val="0"/>
          <w:bCs w:val="0"/>
          <w:i/>
          <w:iCs/>
          <w:caps w:val="0"/>
          <w:color w:val="auto"/>
          <w:spacing w:val="0"/>
          <w:sz w:val="20"/>
          <w:szCs w:val="20"/>
        </w:rPr>
        <w:id w:val="980505012"/>
        <w:docPartObj>
          <w:docPartGallery w:val="Table of Contents"/>
          <w:docPartUnique/>
        </w:docPartObj>
      </w:sdtPr>
      <w:sdtEndPr>
        <w:rPr>
          <w:i w:val="0"/>
          <w:iCs w:val="0"/>
          <w:caps/>
        </w:rPr>
      </w:sdtEndPr>
      <w:sdtContent>
        <w:bookmarkStart w:id="0" w:name="_Toc367967440" w:displacedByCustomXml="prev"/>
        <w:p w:rsidR="00D75B7E" w:rsidRDefault="00D75B7E" w:rsidP="00BA5CCC">
          <w:pPr>
            <w:pStyle w:val="Heading1"/>
            <w:spacing w:line="240" w:lineRule="auto"/>
          </w:pPr>
          <w:r>
            <w:t>Contents</w:t>
          </w:r>
          <w:bookmarkEnd w:id="0"/>
        </w:p>
        <w:p w:rsidR="003655FB" w:rsidRDefault="00A7059B">
          <w:pPr>
            <w:pStyle w:val="TOC1"/>
            <w:tabs>
              <w:tab w:val="right" w:leader="dot" w:pos="9016"/>
            </w:tabs>
            <w:rPr>
              <w:i w:val="0"/>
              <w:iCs w:val="0"/>
              <w:noProof/>
              <w:sz w:val="22"/>
              <w:szCs w:val="22"/>
              <w:lang w:val="en-IN" w:eastAsia="en-IN" w:bidi="ar-SA"/>
            </w:rPr>
          </w:pPr>
          <w:r>
            <w:fldChar w:fldCharType="begin"/>
          </w:r>
          <w:r w:rsidR="00D75B7E">
            <w:instrText xml:space="preserve"> TOC \o "1-3" \h \z \u </w:instrText>
          </w:r>
          <w:r>
            <w:fldChar w:fldCharType="separate"/>
          </w:r>
          <w:hyperlink w:anchor="_Toc367967440" w:history="1">
            <w:r w:rsidR="003655FB" w:rsidRPr="00490A0F">
              <w:rPr>
                <w:rStyle w:val="Hyperlink"/>
                <w:noProof/>
              </w:rPr>
              <w:t>Contents</w:t>
            </w:r>
            <w:r w:rsidR="003655FB">
              <w:rPr>
                <w:noProof/>
                <w:webHidden/>
              </w:rPr>
              <w:tab/>
            </w:r>
            <w:r w:rsidR="003655FB">
              <w:rPr>
                <w:noProof/>
                <w:webHidden/>
              </w:rPr>
              <w:fldChar w:fldCharType="begin"/>
            </w:r>
            <w:r w:rsidR="003655FB">
              <w:rPr>
                <w:noProof/>
                <w:webHidden/>
              </w:rPr>
              <w:instrText xml:space="preserve"> PAGEREF _Toc367967440 \h </w:instrText>
            </w:r>
            <w:r w:rsidR="003655FB">
              <w:rPr>
                <w:noProof/>
                <w:webHidden/>
              </w:rPr>
            </w:r>
            <w:r w:rsidR="003655FB">
              <w:rPr>
                <w:noProof/>
                <w:webHidden/>
              </w:rPr>
              <w:fldChar w:fldCharType="separate"/>
            </w:r>
            <w:r w:rsidR="003655FB">
              <w:rPr>
                <w:noProof/>
                <w:webHidden/>
              </w:rPr>
              <w:t>1</w:t>
            </w:r>
            <w:r w:rsidR="003655FB">
              <w:rPr>
                <w:noProof/>
                <w:webHidden/>
              </w:rPr>
              <w:fldChar w:fldCharType="end"/>
            </w:r>
          </w:hyperlink>
        </w:p>
        <w:p w:rsidR="003655FB" w:rsidRDefault="00C67BF9">
          <w:pPr>
            <w:pStyle w:val="TOC1"/>
            <w:tabs>
              <w:tab w:val="right" w:leader="dot" w:pos="9016"/>
            </w:tabs>
            <w:rPr>
              <w:i w:val="0"/>
              <w:iCs w:val="0"/>
              <w:noProof/>
              <w:sz w:val="22"/>
              <w:szCs w:val="22"/>
              <w:lang w:val="en-IN" w:eastAsia="en-IN" w:bidi="ar-SA"/>
            </w:rPr>
          </w:pPr>
          <w:hyperlink w:anchor="_Toc367967441" w:history="1">
            <w:r w:rsidR="003655FB" w:rsidRPr="00490A0F">
              <w:rPr>
                <w:rStyle w:val="Hyperlink"/>
                <w:noProof/>
              </w:rPr>
              <w:t>Introduction:</w:t>
            </w:r>
            <w:r w:rsidR="003655FB">
              <w:rPr>
                <w:noProof/>
                <w:webHidden/>
              </w:rPr>
              <w:tab/>
            </w:r>
            <w:r w:rsidR="003655FB">
              <w:rPr>
                <w:noProof/>
                <w:webHidden/>
              </w:rPr>
              <w:fldChar w:fldCharType="begin"/>
            </w:r>
            <w:r w:rsidR="003655FB">
              <w:rPr>
                <w:noProof/>
                <w:webHidden/>
              </w:rPr>
              <w:instrText xml:space="preserve"> PAGEREF _Toc367967441 \h </w:instrText>
            </w:r>
            <w:r w:rsidR="003655FB">
              <w:rPr>
                <w:noProof/>
                <w:webHidden/>
              </w:rPr>
            </w:r>
            <w:r w:rsidR="003655FB">
              <w:rPr>
                <w:noProof/>
                <w:webHidden/>
              </w:rPr>
              <w:fldChar w:fldCharType="separate"/>
            </w:r>
            <w:r w:rsidR="003655FB">
              <w:rPr>
                <w:noProof/>
                <w:webHidden/>
              </w:rPr>
              <w:t>7</w:t>
            </w:r>
            <w:r w:rsidR="003655FB">
              <w:rPr>
                <w:noProof/>
                <w:webHidden/>
              </w:rPr>
              <w:fldChar w:fldCharType="end"/>
            </w:r>
          </w:hyperlink>
        </w:p>
        <w:p w:rsidR="003655FB" w:rsidRDefault="00C67BF9">
          <w:pPr>
            <w:pStyle w:val="TOC1"/>
            <w:tabs>
              <w:tab w:val="right" w:leader="dot" w:pos="9016"/>
            </w:tabs>
            <w:rPr>
              <w:i w:val="0"/>
              <w:iCs w:val="0"/>
              <w:noProof/>
              <w:sz w:val="22"/>
              <w:szCs w:val="22"/>
              <w:lang w:val="en-IN" w:eastAsia="en-IN" w:bidi="ar-SA"/>
            </w:rPr>
          </w:pPr>
          <w:hyperlink w:anchor="_Toc367967442" w:history="1">
            <w:r w:rsidR="003655FB" w:rsidRPr="00490A0F">
              <w:rPr>
                <w:rStyle w:val="Hyperlink"/>
                <w:noProof/>
              </w:rPr>
              <w:t>Objective:</w:t>
            </w:r>
            <w:r w:rsidR="003655FB">
              <w:rPr>
                <w:noProof/>
                <w:webHidden/>
              </w:rPr>
              <w:tab/>
            </w:r>
            <w:r w:rsidR="003655FB">
              <w:rPr>
                <w:noProof/>
                <w:webHidden/>
              </w:rPr>
              <w:fldChar w:fldCharType="begin"/>
            </w:r>
            <w:r w:rsidR="003655FB">
              <w:rPr>
                <w:noProof/>
                <w:webHidden/>
              </w:rPr>
              <w:instrText xml:space="preserve"> PAGEREF _Toc367967442 \h </w:instrText>
            </w:r>
            <w:r w:rsidR="003655FB">
              <w:rPr>
                <w:noProof/>
                <w:webHidden/>
              </w:rPr>
            </w:r>
            <w:r w:rsidR="003655FB">
              <w:rPr>
                <w:noProof/>
                <w:webHidden/>
              </w:rPr>
              <w:fldChar w:fldCharType="separate"/>
            </w:r>
            <w:r w:rsidR="003655FB">
              <w:rPr>
                <w:noProof/>
                <w:webHidden/>
              </w:rPr>
              <w:t>8</w:t>
            </w:r>
            <w:r w:rsidR="003655FB">
              <w:rPr>
                <w:noProof/>
                <w:webHidden/>
              </w:rPr>
              <w:fldChar w:fldCharType="end"/>
            </w:r>
          </w:hyperlink>
        </w:p>
        <w:p w:rsidR="003655FB" w:rsidRDefault="00C67BF9">
          <w:pPr>
            <w:pStyle w:val="TOC1"/>
            <w:tabs>
              <w:tab w:val="right" w:leader="dot" w:pos="9016"/>
            </w:tabs>
            <w:rPr>
              <w:i w:val="0"/>
              <w:iCs w:val="0"/>
              <w:noProof/>
              <w:sz w:val="22"/>
              <w:szCs w:val="22"/>
              <w:lang w:val="en-IN" w:eastAsia="en-IN" w:bidi="ar-SA"/>
            </w:rPr>
          </w:pPr>
          <w:hyperlink w:anchor="_Toc367967443" w:history="1">
            <w:r w:rsidR="003655FB" w:rsidRPr="00490A0F">
              <w:rPr>
                <w:rStyle w:val="Hyperlink"/>
                <w:noProof/>
              </w:rPr>
              <w:t>System Analysis</w:t>
            </w:r>
            <w:r w:rsidR="003655FB">
              <w:rPr>
                <w:noProof/>
                <w:webHidden/>
              </w:rPr>
              <w:tab/>
            </w:r>
            <w:r w:rsidR="003655FB">
              <w:rPr>
                <w:noProof/>
                <w:webHidden/>
              </w:rPr>
              <w:fldChar w:fldCharType="begin"/>
            </w:r>
            <w:r w:rsidR="003655FB">
              <w:rPr>
                <w:noProof/>
                <w:webHidden/>
              </w:rPr>
              <w:instrText xml:space="preserve"> PAGEREF _Toc367967443 \h </w:instrText>
            </w:r>
            <w:r w:rsidR="003655FB">
              <w:rPr>
                <w:noProof/>
                <w:webHidden/>
              </w:rPr>
            </w:r>
            <w:r w:rsidR="003655FB">
              <w:rPr>
                <w:noProof/>
                <w:webHidden/>
              </w:rPr>
              <w:fldChar w:fldCharType="separate"/>
            </w:r>
            <w:r w:rsidR="003655FB">
              <w:rPr>
                <w:noProof/>
                <w:webHidden/>
              </w:rPr>
              <w:t>8</w:t>
            </w:r>
            <w:r w:rsidR="003655FB">
              <w:rPr>
                <w:noProof/>
                <w:webHidden/>
              </w:rPr>
              <w:fldChar w:fldCharType="end"/>
            </w:r>
          </w:hyperlink>
        </w:p>
        <w:p w:rsidR="003655FB" w:rsidRDefault="00C67BF9">
          <w:pPr>
            <w:pStyle w:val="TOC2"/>
            <w:tabs>
              <w:tab w:val="right" w:leader="dot" w:pos="9016"/>
            </w:tabs>
            <w:rPr>
              <w:i w:val="0"/>
              <w:iCs w:val="0"/>
              <w:noProof/>
              <w:sz w:val="22"/>
              <w:szCs w:val="22"/>
              <w:lang w:val="en-IN" w:eastAsia="en-IN" w:bidi="ar-SA"/>
            </w:rPr>
          </w:pPr>
          <w:hyperlink w:anchor="_Toc367967444" w:history="1">
            <w:r w:rsidR="003655FB" w:rsidRPr="00490A0F">
              <w:rPr>
                <w:rStyle w:val="Hyperlink"/>
                <w:noProof/>
              </w:rPr>
              <w:t>Identification of Need:</w:t>
            </w:r>
            <w:r w:rsidR="003655FB">
              <w:rPr>
                <w:noProof/>
                <w:webHidden/>
              </w:rPr>
              <w:tab/>
            </w:r>
            <w:r w:rsidR="003655FB">
              <w:rPr>
                <w:noProof/>
                <w:webHidden/>
              </w:rPr>
              <w:fldChar w:fldCharType="begin"/>
            </w:r>
            <w:r w:rsidR="003655FB">
              <w:rPr>
                <w:noProof/>
                <w:webHidden/>
              </w:rPr>
              <w:instrText xml:space="preserve"> PAGEREF _Toc367967444 \h </w:instrText>
            </w:r>
            <w:r w:rsidR="003655FB">
              <w:rPr>
                <w:noProof/>
                <w:webHidden/>
              </w:rPr>
            </w:r>
            <w:r w:rsidR="003655FB">
              <w:rPr>
                <w:noProof/>
                <w:webHidden/>
              </w:rPr>
              <w:fldChar w:fldCharType="separate"/>
            </w:r>
            <w:r w:rsidR="003655FB">
              <w:rPr>
                <w:noProof/>
                <w:webHidden/>
              </w:rPr>
              <w:t>8</w:t>
            </w:r>
            <w:r w:rsidR="003655FB">
              <w:rPr>
                <w:noProof/>
                <w:webHidden/>
              </w:rPr>
              <w:fldChar w:fldCharType="end"/>
            </w:r>
          </w:hyperlink>
        </w:p>
        <w:p w:rsidR="003655FB" w:rsidRDefault="00C67BF9">
          <w:pPr>
            <w:pStyle w:val="TOC2"/>
            <w:tabs>
              <w:tab w:val="right" w:leader="dot" w:pos="9016"/>
            </w:tabs>
            <w:rPr>
              <w:i w:val="0"/>
              <w:iCs w:val="0"/>
              <w:noProof/>
              <w:sz w:val="22"/>
              <w:szCs w:val="22"/>
              <w:lang w:val="en-IN" w:eastAsia="en-IN" w:bidi="ar-SA"/>
            </w:rPr>
          </w:pPr>
          <w:hyperlink w:anchor="_Toc367967445" w:history="1">
            <w:r w:rsidR="003655FB" w:rsidRPr="00490A0F">
              <w:rPr>
                <w:rStyle w:val="Hyperlink"/>
                <w:noProof/>
              </w:rPr>
              <w:t>Preliminary Investigation:</w:t>
            </w:r>
            <w:r w:rsidR="003655FB">
              <w:rPr>
                <w:noProof/>
                <w:webHidden/>
              </w:rPr>
              <w:tab/>
            </w:r>
            <w:r w:rsidR="003655FB">
              <w:rPr>
                <w:noProof/>
                <w:webHidden/>
              </w:rPr>
              <w:fldChar w:fldCharType="begin"/>
            </w:r>
            <w:r w:rsidR="003655FB">
              <w:rPr>
                <w:noProof/>
                <w:webHidden/>
              </w:rPr>
              <w:instrText xml:space="preserve"> PAGEREF _Toc367967445 \h </w:instrText>
            </w:r>
            <w:r w:rsidR="003655FB">
              <w:rPr>
                <w:noProof/>
                <w:webHidden/>
              </w:rPr>
            </w:r>
            <w:r w:rsidR="003655FB">
              <w:rPr>
                <w:noProof/>
                <w:webHidden/>
              </w:rPr>
              <w:fldChar w:fldCharType="separate"/>
            </w:r>
            <w:r w:rsidR="003655FB">
              <w:rPr>
                <w:noProof/>
                <w:webHidden/>
              </w:rPr>
              <w:t>8</w:t>
            </w:r>
            <w:r w:rsidR="003655FB">
              <w:rPr>
                <w:noProof/>
                <w:webHidden/>
              </w:rPr>
              <w:fldChar w:fldCharType="end"/>
            </w:r>
          </w:hyperlink>
        </w:p>
        <w:p w:rsidR="003655FB" w:rsidRDefault="00C67BF9">
          <w:pPr>
            <w:pStyle w:val="TOC2"/>
            <w:tabs>
              <w:tab w:val="right" w:leader="dot" w:pos="9016"/>
            </w:tabs>
            <w:rPr>
              <w:i w:val="0"/>
              <w:iCs w:val="0"/>
              <w:noProof/>
              <w:sz w:val="22"/>
              <w:szCs w:val="22"/>
              <w:lang w:val="en-IN" w:eastAsia="en-IN" w:bidi="ar-SA"/>
            </w:rPr>
          </w:pPr>
          <w:hyperlink w:anchor="_Toc367967446" w:history="1">
            <w:r w:rsidR="003655FB" w:rsidRPr="00490A0F">
              <w:rPr>
                <w:rStyle w:val="Hyperlink"/>
                <w:noProof/>
              </w:rPr>
              <w:t>Feasibility Study:</w:t>
            </w:r>
            <w:r w:rsidR="003655FB">
              <w:rPr>
                <w:noProof/>
                <w:webHidden/>
              </w:rPr>
              <w:tab/>
            </w:r>
            <w:r w:rsidR="003655FB">
              <w:rPr>
                <w:noProof/>
                <w:webHidden/>
              </w:rPr>
              <w:fldChar w:fldCharType="begin"/>
            </w:r>
            <w:r w:rsidR="003655FB">
              <w:rPr>
                <w:noProof/>
                <w:webHidden/>
              </w:rPr>
              <w:instrText xml:space="preserve"> PAGEREF _Toc367967446 \h </w:instrText>
            </w:r>
            <w:r w:rsidR="003655FB">
              <w:rPr>
                <w:noProof/>
                <w:webHidden/>
              </w:rPr>
            </w:r>
            <w:r w:rsidR="003655FB">
              <w:rPr>
                <w:noProof/>
                <w:webHidden/>
              </w:rPr>
              <w:fldChar w:fldCharType="separate"/>
            </w:r>
            <w:r w:rsidR="003655FB">
              <w:rPr>
                <w:noProof/>
                <w:webHidden/>
              </w:rPr>
              <w:t>9</w:t>
            </w:r>
            <w:r w:rsidR="003655FB">
              <w:rPr>
                <w:noProof/>
                <w:webHidden/>
              </w:rPr>
              <w:fldChar w:fldCharType="end"/>
            </w:r>
          </w:hyperlink>
        </w:p>
        <w:p w:rsidR="003655FB" w:rsidRDefault="00C67BF9">
          <w:pPr>
            <w:pStyle w:val="TOC2"/>
            <w:tabs>
              <w:tab w:val="right" w:leader="dot" w:pos="9016"/>
            </w:tabs>
            <w:rPr>
              <w:i w:val="0"/>
              <w:iCs w:val="0"/>
              <w:noProof/>
              <w:sz w:val="22"/>
              <w:szCs w:val="22"/>
              <w:lang w:val="en-IN" w:eastAsia="en-IN" w:bidi="ar-SA"/>
            </w:rPr>
          </w:pPr>
          <w:hyperlink w:anchor="_Toc367967447" w:history="1">
            <w:r w:rsidR="003655FB" w:rsidRPr="00490A0F">
              <w:rPr>
                <w:rStyle w:val="Hyperlink"/>
                <w:noProof/>
              </w:rPr>
              <w:t>Project Planning &amp; Scheduling:</w:t>
            </w:r>
            <w:r w:rsidR="003655FB">
              <w:rPr>
                <w:noProof/>
                <w:webHidden/>
              </w:rPr>
              <w:tab/>
            </w:r>
            <w:r w:rsidR="003655FB">
              <w:rPr>
                <w:noProof/>
                <w:webHidden/>
              </w:rPr>
              <w:fldChar w:fldCharType="begin"/>
            </w:r>
            <w:r w:rsidR="003655FB">
              <w:rPr>
                <w:noProof/>
                <w:webHidden/>
              </w:rPr>
              <w:instrText xml:space="preserve"> PAGEREF _Toc367967447 \h </w:instrText>
            </w:r>
            <w:r w:rsidR="003655FB">
              <w:rPr>
                <w:noProof/>
                <w:webHidden/>
              </w:rPr>
            </w:r>
            <w:r w:rsidR="003655FB">
              <w:rPr>
                <w:noProof/>
                <w:webHidden/>
              </w:rPr>
              <w:fldChar w:fldCharType="separate"/>
            </w:r>
            <w:r w:rsidR="003655FB">
              <w:rPr>
                <w:noProof/>
                <w:webHidden/>
              </w:rPr>
              <w:t>9</w:t>
            </w:r>
            <w:r w:rsidR="003655FB">
              <w:rPr>
                <w:noProof/>
                <w:webHidden/>
              </w:rPr>
              <w:fldChar w:fldCharType="end"/>
            </w:r>
          </w:hyperlink>
        </w:p>
        <w:p w:rsidR="003655FB" w:rsidRDefault="00C67BF9">
          <w:pPr>
            <w:pStyle w:val="TOC3"/>
            <w:tabs>
              <w:tab w:val="right" w:leader="dot" w:pos="9016"/>
            </w:tabs>
            <w:rPr>
              <w:i w:val="0"/>
              <w:iCs w:val="0"/>
              <w:noProof/>
              <w:sz w:val="22"/>
              <w:szCs w:val="22"/>
              <w:lang w:val="en-IN" w:eastAsia="en-IN" w:bidi="ar-SA"/>
            </w:rPr>
          </w:pPr>
          <w:hyperlink w:anchor="_Toc367967448" w:history="1">
            <w:r w:rsidR="003655FB" w:rsidRPr="00490A0F">
              <w:rPr>
                <w:rStyle w:val="Hyperlink"/>
                <w:noProof/>
              </w:rPr>
              <w:t>Gantt chart</w:t>
            </w:r>
            <w:r w:rsidR="003655FB">
              <w:rPr>
                <w:noProof/>
                <w:webHidden/>
              </w:rPr>
              <w:tab/>
            </w:r>
            <w:r w:rsidR="003655FB">
              <w:rPr>
                <w:noProof/>
                <w:webHidden/>
              </w:rPr>
              <w:fldChar w:fldCharType="begin"/>
            </w:r>
            <w:r w:rsidR="003655FB">
              <w:rPr>
                <w:noProof/>
                <w:webHidden/>
              </w:rPr>
              <w:instrText xml:space="preserve"> PAGEREF _Toc367967448 \h </w:instrText>
            </w:r>
            <w:r w:rsidR="003655FB">
              <w:rPr>
                <w:noProof/>
                <w:webHidden/>
              </w:rPr>
            </w:r>
            <w:r w:rsidR="003655FB">
              <w:rPr>
                <w:noProof/>
                <w:webHidden/>
              </w:rPr>
              <w:fldChar w:fldCharType="separate"/>
            </w:r>
            <w:r w:rsidR="003655FB">
              <w:rPr>
                <w:noProof/>
                <w:webHidden/>
              </w:rPr>
              <w:t>9</w:t>
            </w:r>
            <w:r w:rsidR="003655FB">
              <w:rPr>
                <w:noProof/>
                <w:webHidden/>
              </w:rPr>
              <w:fldChar w:fldCharType="end"/>
            </w:r>
          </w:hyperlink>
        </w:p>
        <w:p w:rsidR="003655FB" w:rsidRDefault="00C67BF9">
          <w:pPr>
            <w:pStyle w:val="TOC3"/>
            <w:tabs>
              <w:tab w:val="right" w:leader="dot" w:pos="9016"/>
            </w:tabs>
            <w:rPr>
              <w:i w:val="0"/>
              <w:iCs w:val="0"/>
              <w:noProof/>
              <w:sz w:val="22"/>
              <w:szCs w:val="22"/>
              <w:lang w:val="en-IN" w:eastAsia="en-IN" w:bidi="ar-SA"/>
            </w:rPr>
          </w:pPr>
          <w:hyperlink w:anchor="_Toc367967449" w:history="1">
            <w:r w:rsidR="003655FB" w:rsidRPr="00490A0F">
              <w:rPr>
                <w:rStyle w:val="Hyperlink"/>
                <w:noProof/>
              </w:rPr>
              <w:t>Tracking Gantt</w:t>
            </w:r>
            <w:r w:rsidR="003655FB">
              <w:rPr>
                <w:noProof/>
                <w:webHidden/>
              </w:rPr>
              <w:tab/>
            </w:r>
            <w:r w:rsidR="003655FB">
              <w:rPr>
                <w:noProof/>
                <w:webHidden/>
              </w:rPr>
              <w:fldChar w:fldCharType="begin"/>
            </w:r>
            <w:r w:rsidR="003655FB">
              <w:rPr>
                <w:noProof/>
                <w:webHidden/>
              </w:rPr>
              <w:instrText xml:space="preserve"> PAGEREF _Toc367967449 \h </w:instrText>
            </w:r>
            <w:r w:rsidR="003655FB">
              <w:rPr>
                <w:noProof/>
                <w:webHidden/>
              </w:rPr>
            </w:r>
            <w:r w:rsidR="003655FB">
              <w:rPr>
                <w:noProof/>
                <w:webHidden/>
              </w:rPr>
              <w:fldChar w:fldCharType="separate"/>
            </w:r>
            <w:r w:rsidR="003655FB">
              <w:rPr>
                <w:noProof/>
                <w:webHidden/>
              </w:rPr>
              <w:t>9</w:t>
            </w:r>
            <w:r w:rsidR="003655FB">
              <w:rPr>
                <w:noProof/>
                <w:webHidden/>
              </w:rPr>
              <w:fldChar w:fldCharType="end"/>
            </w:r>
          </w:hyperlink>
        </w:p>
        <w:p w:rsidR="003655FB" w:rsidRDefault="00C67BF9">
          <w:pPr>
            <w:pStyle w:val="TOC3"/>
            <w:tabs>
              <w:tab w:val="right" w:leader="dot" w:pos="9016"/>
            </w:tabs>
            <w:rPr>
              <w:i w:val="0"/>
              <w:iCs w:val="0"/>
              <w:noProof/>
              <w:sz w:val="22"/>
              <w:szCs w:val="22"/>
              <w:lang w:val="en-IN" w:eastAsia="en-IN" w:bidi="ar-SA"/>
            </w:rPr>
          </w:pPr>
          <w:hyperlink w:anchor="_Toc367967450" w:history="1">
            <w:r w:rsidR="003655FB" w:rsidRPr="00490A0F">
              <w:rPr>
                <w:rStyle w:val="Hyperlink"/>
                <w:noProof/>
              </w:rPr>
              <w:t>Pert Chart</w:t>
            </w:r>
            <w:r w:rsidR="003655FB">
              <w:rPr>
                <w:noProof/>
                <w:webHidden/>
              </w:rPr>
              <w:tab/>
            </w:r>
            <w:r w:rsidR="003655FB">
              <w:rPr>
                <w:noProof/>
                <w:webHidden/>
              </w:rPr>
              <w:fldChar w:fldCharType="begin"/>
            </w:r>
            <w:r w:rsidR="003655FB">
              <w:rPr>
                <w:noProof/>
                <w:webHidden/>
              </w:rPr>
              <w:instrText xml:space="preserve"> PAGEREF _Toc367967450 \h </w:instrText>
            </w:r>
            <w:r w:rsidR="003655FB">
              <w:rPr>
                <w:noProof/>
                <w:webHidden/>
              </w:rPr>
            </w:r>
            <w:r w:rsidR="003655FB">
              <w:rPr>
                <w:noProof/>
                <w:webHidden/>
              </w:rPr>
              <w:fldChar w:fldCharType="separate"/>
            </w:r>
            <w:r w:rsidR="003655FB">
              <w:rPr>
                <w:noProof/>
                <w:webHidden/>
              </w:rPr>
              <w:t>10</w:t>
            </w:r>
            <w:r w:rsidR="003655FB">
              <w:rPr>
                <w:noProof/>
                <w:webHidden/>
              </w:rPr>
              <w:fldChar w:fldCharType="end"/>
            </w:r>
          </w:hyperlink>
        </w:p>
        <w:p w:rsidR="003655FB" w:rsidRDefault="00C67BF9">
          <w:pPr>
            <w:pStyle w:val="TOC2"/>
            <w:tabs>
              <w:tab w:val="right" w:leader="dot" w:pos="9016"/>
            </w:tabs>
            <w:rPr>
              <w:i w:val="0"/>
              <w:iCs w:val="0"/>
              <w:noProof/>
              <w:sz w:val="22"/>
              <w:szCs w:val="22"/>
              <w:lang w:val="en-IN" w:eastAsia="en-IN" w:bidi="ar-SA"/>
            </w:rPr>
          </w:pPr>
          <w:hyperlink w:anchor="_Toc367967451" w:history="1">
            <w:r w:rsidR="003655FB" w:rsidRPr="00490A0F">
              <w:rPr>
                <w:rStyle w:val="Hyperlink"/>
                <w:noProof/>
              </w:rPr>
              <w:t>Software requirement specifications (SRS):</w:t>
            </w:r>
            <w:r w:rsidR="003655FB">
              <w:rPr>
                <w:noProof/>
                <w:webHidden/>
              </w:rPr>
              <w:tab/>
            </w:r>
            <w:r w:rsidR="003655FB">
              <w:rPr>
                <w:noProof/>
                <w:webHidden/>
              </w:rPr>
              <w:fldChar w:fldCharType="begin"/>
            </w:r>
            <w:r w:rsidR="003655FB">
              <w:rPr>
                <w:noProof/>
                <w:webHidden/>
              </w:rPr>
              <w:instrText xml:space="preserve"> PAGEREF _Toc367967451 \h </w:instrText>
            </w:r>
            <w:r w:rsidR="003655FB">
              <w:rPr>
                <w:noProof/>
                <w:webHidden/>
              </w:rPr>
            </w:r>
            <w:r w:rsidR="003655FB">
              <w:rPr>
                <w:noProof/>
                <w:webHidden/>
              </w:rPr>
              <w:fldChar w:fldCharType="separate"/>
            </w:r>
            <w:r w:rsidR="003655FB">
              <w:rPr>
                <w:noProof/>
                <w:webHidden/>
              </w:rPr>
              <w:t>10</w:t>
            </w:r>
            <w:r w:rsidR="003655FB">
              <w:rPr>
                <w:noProof/>
                <w:webHidden/>
              </w:rPr>
              <w:fldChar w:fldCharType="end"/>
            </w:r>
          </w:hyperlink>
        </w:p>
        <w:p w:rsidR="003655FB" w:rsidRDefault="00C67BF9">
          <w:pPr>
            <w:pStyle w:val="TOC3"/>
            <w:tabs>
              <w:tab w:val="right" w:leader="dot" w:pos="9016"/>
            </w:tabs>
            <w:rPr>
              <w:i w:val="0"/>
              <w:iCs w:val="0"/>
              <w:noProof/>
              <w:sz w:val="22"/>
              <w:szCs w:val="22"/>
              <w:lang w:val="en-IN" w:eastAsia="en-IN" w:bidi="ar-SA"/>
            </w:rPr>
          </w:pPr>
          <w:hyperlink w:anchor="_Toc367967452" w:history="1">
            <w:r w:rsidR="003655FB" w:rsidRPr="00490A0F">
              <w:rPr>
                <w:rStyle w:val="Hyperlink"/>
                <w:noProof/>
              </w:rPr>
              <w:t>Functional Requirement</w:t>
            </w:r>
            <w:r w:rsidR="003655FB">
              <w:rPr>
                <w:noProof/>
                <w:webHidden/>
              </w:rPr>
              <w:tab/>
            </w:r>
            <w:r w:rsidR="003655FB">
              <w:rPr>
                <w:noProof/>
                <w:webHidden/>
              </w:rPr>
              <w:fldChar w:fldCharType="begin"/>
            </w:r>
            <w:r w:rsidR="003655FB">
              <w:rPr>
                <w:noProof/>
                <w:webHidden/>
              </w:rPr>
              <w:instrText xml:space="preserve"> PAGEREF _Toc367967452 \h </w:instrText>
            </w:r>
            <w:r w:rsidR="003655FB">
              <w:rPr>
                <w:noProof/>
                <w:webHidden/>
              </w:rPr>
            </w:r>
            <w:r w:rsidR="003655FB">
              <w:rPr>
                <w:noProof/>
                <w:webHidden/>
              </w:rPr>
              <w:fldChar w:fldCharType="separate"/>
            </w:r>
            <w:r w:rsidR="003655FB">
              <w:rPr>
                <w:noProof/>
                <w:webHidden/>
              </w:rPr>
              <w:t>11</w:t>
            </w:r>
            <w:r w:rsidR="003655FB">
              <w:rPr>
                <w:noProof/>
                <w:webHidden/>
              </w:rPr>
              <w:fldChar w:fldCharType="end"/>
            </w:r>
          </w:hyperlink>
        </w:p>
        <w:p w:rsidR="003655FB" w:rsidRDefault="00C67BF9">
          <w:pPr>
            <w:pStyle w:val="TOC3"/>
            <w:tabs>
              <w:tab w:val="right" w:leader="dot" w:pos="9016"/>
            </w:tabs>
            <w:rPr>
              <w:i w:val="0"/>
              <w:iCs w:val="0"/>
              <w:noProof/>
              <w:sz w:val="22"/>
              <w:szCs w:val="22"/>
              <w:lang w:val="en-IN" w:eastAsia="en-IN" w:bidi="ar-SA"/>
            </w:rPr>
          </w:pPr>
          <w:hyperlink w:anchor="_Toc367967453" w:history="1">
            <w:r w:rsidR="003655FB" w:rsidRPr="00490A0F">
              <w:rPr>
                <w:rStyle w:val="Hyperlink"/>
                <w:noProof/>
              </w:rPr>
              <w:t>Non-functional Requirements</w:t>
            </w:r>
            <w:r w:rsidR="003655FB">
              <w:rPr>
                <w:noProof/>
                <w:webHidden/>
              </w:rPr>
              <w:tab/>
            </w:r>
            <w:r w:rsidR="003655FB">
              <w:rPr>
                <w:noProof/>
                <w:webHidden/>
              </w:rPr>
              <w:fldChar w:fldCharType="begin"/>
            </w:r>
            <w:r w:rsidR="003655FB">
              <w:rPr>
                <w:noProof/>
                <w:webHidden/>
              </w:rPr>
              <w:instrText xml:space="preserve"> PAGEREF _Toc367967453 \h </w:instrText>
            </w:r>
            <w:r w:rsidR="003655FB">
              <w:rPr>
                <w:noProof/>
                <w:webHidden/>
              </w:rPr>
            </w:r>
            <w:r w:rsidR="003655FB">
              <w:rPr>
                <w:noProof/>
                <w:webHidden/>
              </w:rPr>
              <w:fldChar w:fldCharType="separate"/>
            </w:r>
            <w:r w:rsidR="003655FB">
              <w:rPr>
                <w:noProof/>
                <w:webHidden/>
              </w:rPr>
              <w:t>13</w:t>
            </w:r>
            <w:r w:rsidR="003655FB">
              <w:rPr>
                <w:noProof/>
                <w:webHidden/>
              </w:rPr>
              <w:fldChar w:fldCharType="end"/>
            </w:r>
          </w:hyperlink>
        </w:p>
        <w:p w:rsidR="003655FB" w:rsidRDefault="00C67BF9">
          <w:pPr>
            <w:pStyle w:val="TOC2"/>
            <w:tabs>
              <w:tab w:val="right" w:leader="dot" w:pos="9016"/>
            </w:tabs>
            <w:rPr>
              <w:i w:val="0"/>
              <w:iCs w:val="0"/>
              <w:noProof/>
              <w:sz w:val="22"/>
              <w:szCs w:val="22"/>
              <w:lang w:val="en-IN" w:eastAsia="en-IN" w:bidi="ar-SA"/>
            </w:rPr>
          </w:pPr>
          <w:hyperlink w:anchor="_Toc367967454" w:history="1">
            <w:r w:rsidR="003655FB" w:rsidRPr="00490A0F">
              <w:rPr>
                <w:rStyle w:val="Hyperlink"/>
                <w:noProof/>
              </w:rPr>
              <w:t>Software Engineering Paradigm applied</w:t>
            </w:r>
            <w:r w:rsidR="003655FB">
              <w:rPr>
                <w:noProof/>
                <w:webHidden/>
              </w:rPr>
              <w:tab/>
            </w:r>
            <w:r w:rsidR="003655FB">
              <w:rPr>
                <w:noProof/>
                <w:webHidden/>
              </w:rPr>
              <w:fldChar w:fldCharType="begin"/>
            </w:r>
            <w:r w:rsidR="003655FB">
              <w:rPr>
                <w:noProof/>
                <w:webHidden/>
              </w:rPr>
              <w:instrText xml:space="preserve"> PAGEREF _Toc367967454 \h </w:instrText>
            </w:r>
            <w:r w:rsidR="003655FB">
              <w:rPr>
                <w:noProof/>
                <w:webHidden/>
              </w:rPr>
            </w:r>
            <w:r w:rsidR="003655FB">
              <w:rPr>
                <w:noProof/>
                <w:webHidden/>
              </w:rPr>
              <w:fldChar w:fldCharType="separate"/>
            </w:r>
            <w:r w:rsidR="003655FB">
              <w:rPr>
                <w:noProof/>
                <w:webHidden/>
              </w:rPr>
              <w:t>13</w:t>
            </w:r>
            <w:r w:rsidR="003655FB">
              <w:rPr>
                <w:noProof/>
                <w:webHidden/>
              </w:rPr>
              <w:fldChar w:fldCharType="end"/>
            </w:r>
          </w:hyperlink>
        </w:p>
        <w:p w:rsidR="003655FB" w:rsidRDefault="00C67BF9">
          <w:pPr>
            <w:pStyle w:val="TOC2"/>
            <w:tabs>
              <w:tab w:val="right" w:leader="dot" w:pos="9016"/>
            </w:tabs>
            <w:rPr>
              <w:i w:val="0"/>
              <w:iCs w:val="0"/>
              <w:noProof/>
              <w:sz w:val="22"/>
              <w:szCs w:val="22"/>
              <w:lang w:val="en-IN" w:eastAsia="en-IN" w:bidi="ar-SA"/>
            </w:rPr>
          </w:pPr>
          <w:hyperlink w:anchor="_Toc367967455" w:history="1">
            <w:r w:rsidR="003655FB" w:rsidRPr="00490A0F">
              <w:rPr>
                <w:rStyle w:val="Hyperlink"/>
                <w:noProof/>
              </w:rPr>
              <w:t>Data models</w:t>
            </w:r>
            <w:r w:rsidR="003655FB">
              <w:rPr>
                <w:noProof/>
                <w:webHidden/>
              </w:rPr>
              <w:tab/>
            </w:r>
            <w:r w:rsidR="003655FB">
              <w:rPr>
                <w:noProof/>
                <w:webHidden/>
              </w:rPr>
              <w:fldChar w:fldCharType="begin"/>
            </w:r>
            <w:r w:rsidR="003655FB">
              <w:rPr>
                <w:noProof/>
                <w:webHidden/>
              </w:rPr>
              <w:instrText xml:space="preserve"> PAGEREF _Toc367967455 \h </w:instrText>
            </w:r>
            <w:r w:rsidR="003655FB">
              <w:rPr>
                <w:noProof/>
                <w:webHidden/>
              </w:rPr>
            </w:r>
            <w:r w:rsidR="003655FB">
              <w:rPr>
                <w:noProof/>
                <w:webHidden/>
              </w:rPr>
              <w:fldChar w:fldCharType="separate"/>
            </w:r>
            <w:r w:rsidR="003655FB">
              <w:rPr>
                <w:noProof/>
                <w:webHidden/>
              </w:rPr>
              <w:t>15</w:t>
            </w:r>
            <w:r w:rsidR="003655FB">
              <w:rPr>
                <w:noProof/>
                <w:webHidden/>
              </w:rPr>
              <w:fldChar w:fldCharType="end"/>
            </w:r>
          </w:hyperlink>
        </w:p>
        <w:p w:rsidR="003655FB" w:rsidRDefault="00C67BF9">
          <w:pPr>
            <w:pStyle w:val="TOC3"/>
            <w:tabs>
              <w:tab w:val="right" w:leader="dot" w:pos="9016"/>
            </w:tabs>
            <w:rPr>
              <w:i w:val="0"/>
              <w:iCs w:val="0"/>
              <w:noProof/>
              <w:sz w:val="22"/>
              <w:szCs w:val="22"/>
              <w:lang w:val="en-IN" w:eastAsia="en-IN" w:bidi="ar-SA"/>
            </w:rPr>
          </w:pPr>
          <w:hyperlink w:anchor="_Toc367967456" w:history="1">
            <w:r w:rsidR="003655FB" w:rsidRPr="00490A0F">
              <w:rPr>
                <w:rStyle w:val="Hyperlink"/>
                <w:noProof/>
              </w:rPr>
              <w:t>Context Diagram</w:t>
            </w:r>
            <w:r w:rsidR="003655FB">
              <w:rPr>
                <w:noProof/>
                <w:webHidden/>
              </w:rPr>
              <w:tab/>
            </w:r>
            <w:r w:rsidR="003655FB">
              <w:rPr>
                <w:noProof/>
                <w:webHidden/>
              </w:rPr>
              <w:fldChar w:fldCharType="begin"/>
            </w:r>
            <w:r w:rsidR="003655FB">
              <w:rPr>
                <w:noProof/>
                <w:webHidden/>
              </w:rPr>
              <w:instrText xml:space="preserve"> PAGEREF _Toc367967456 \h </w:instrText>
            </w:r>
            <w:r w:rsidR="003655FB">
              <w:rPr>
                <w:noProof/>
                <w:webHidden/>
              </w:rPr>
            </w:r>
            <w:r w:rsidR="003655FB">
              <w:rPr>
                <w:noProof/>
                <w:webHidden/>
              </w:rPr>
              <w:fldChar w:fldCharType="separate"/>
            </w:r>
            <w:r w:rsidR="003655FB">
              <w:rPr>
                <w:noProof/>
                <w:webHidden/>
              </w:rPr>
              <w:t>15</w:t>
            </w:r>
            <w:r w:rsidR="003655FB">
              <w:rPr>
                <w:noProof/>
                <w:webHidden/>
              </w:rPr>
              <w:fldChar w:fldCharType="end"/>
            </w:r>
          </w:hyperlink>
        </w:p>
        <w:p w:rsidR="003655FB" w:rsidRDefault="00C67BF9">
          <w:pPr>
            <w:pStyle w:val="TOC3"/>
            <w:tabs>
              <w:tab w:val="right" w:leader="dot" w:pos="9016"/>
            </w:tabs>
            <w:rPr>
              <w:i w:val="0"/>
              <w:iCs w:val="0"/>
              <w:noProof/>
              <w:sz w:val="22"/>
              <w:szCs w:val="22"/>
              <w:lang w:val="en-IN" w:eastAsia="en-IN" w:bidi="ar-SA"/>
            </w:rPr>
          </w:pPr>
          <w:hyperlink w:anchor="_Toc367967457" w:history="1">
            <w:r w:rsidR="003655FB" w:rsidRPr="00490A0F">
              <w:rPr>
                <w:rStyle w:val="Hyperlink"/>
                <w:noProof/>
              </w:rPr>
              <w:t>0-Level DFD</w:t>
            </w:r>
            <w:r w:rsidR="003655FB">
              <w:rPr>
                <w:noProof/>
                <w:webHidden/>
              </w:rPr>
              <w:tab/>
            </w:r>
            <w:r w:rsidR="003655FB">
              <w:rPr>
                <w:noProof/>
                <w:webHidden/>
              </w:rPr>
              <w:fldChar w:fldCharType="begin"/>
            </w:r>
            <w:r w:rsidR="003655FB">
              <w:rPr>
                <w:noProof/>
                <w:webHidden/>
              </w:rPr>
              <w:instrText xml:space="preserve"> PAGEREF _Toc367967457 \h </w:instrText>
            </w:r>
            <w:r w:rsidR="003655FB">
              <w:rPr>
                <w:noProof/>
                <w:webHidden/>
              </w:rPr>
            </w:r>
            <w:r w:rsidR="003655FB">
              <w:rPr>
                <w:noProof/>
                <w:webHidden/>
              </w:rPr>
              <w:fldChar w:fldCharType="separate"/>
            </w:r>
            <w:r w:rsidR="003655FB">
              <w:rPr>
                <w:noProof/>
                <w:webHidden/>
              </w:rPr>
              <w:t>15</w:t>
            </w:r>
            <w:r w:rsidR="003655FB">
              <w:rPr>
                <w:noProof/>
                <w:webHidden/>
              </w:rPr>
              <w:fldChar w:fldCharType="end"/>
            </w:r>
          </w:hyperlink>
        </w:p>
        <w:p w:rsidR="003655FB" w:rsidRDefault="00C67BF9">
          <w:pPr>
            <w:pStyle w:val="TOC3"/>
            <w:tabs>
              <w:tab w:val="right" w:leader="dot" w:pos="9016"/>
            </w:tabs>
            <w:rPr>
              <w:i w:val="0"/>
              <w:iCs w:val="0"/>
              <w:noProof/>
              <w:sz w:val="22"/>
              <w:szCs w:val="22"/>
              <w:lang w:val="en-IN" w:eastAsia="en-IN" w:bidi="ar-SA"/>
            </w:rPr>
          </w:pPr>
          <w:hyperlink w:anchor="_Toc367967458" w:history="1">
            <w:r w:rsidR="003655FB" w:rsidRPr="00490A0F">
              <w:rPr>
                <w:rStyle w:val="Hyperlink"/>
                <w:noProof/>
              </w:rPr>
              <w:t>1-Level DFD</w:t>
            </w:r>
            <w:r w:rsidR="003655FB">
              <w:rPr>
                <w:noProof/>
                <w:webHidden/>
              </w:rPr>
              <w:tab/>
            </w:r>
            <w:r w:rsidR="003655FB">
              <w:rPr>
                <w:noProof/>
                <w:webHidden/>
              </w:rPr>
              <w:fldChar w:fldCharType="begin"/>
            </w:r>
            <w:r w:rsidR="003655FB">
              <w:rPr>
                <w:noProof/>
                <w:webHidden/>
              </w:rPr>
              <w:instrText xml:space="preserve"> PAGEREF _Toc367967458 \h </w:instrText>
            </w:r>
            <w:r w:rsidR="003655FB">
              <w:rPr>
                <w:noProof/>
                <w:webHidden/>
              </w:rPr>
            </w:r>
            <w:r w:rsidR="003655FB">
              <w:rPr>
                <w:noProof/>
                <w:webHidden/>
              </w:rPr>
              <w:fldChar w:fldCharType="separate"/>
            </w:r>
            <w:r w:rsidR="003655FB">
              <w:rPr>
                <w:noProof/>
                <w:webHidden/>
              </w:rPr>
              <w:t>16</w:t>
            </w:r>
            <w:r w:rsidR="003655FB">
              <w:rPr>
                <w:noProof/>
                <w:webHidden/>
              </w:rPr>
              <w:fldChar w:fldCharType="end"/>
            </w:r>
          </w:hyperlink>
        </w:p>
        <w:p w:rsidR="003655FB" w:rsidRDefault="00C67BF9">
          <w:pPr>
            <w:pStyle w:val="TOC3"/>
            <w:tabs>
              <w:tab w:val="right" w:leader="dot" w:pos="9016"/>
            </w:tabs>
            <w:rPr>
              <w:i w:val="0"/>
              <w:iCs w:val="0"/>
              <w:noProof/>
              <w:sz w:val="22"/>
              <w:szCs w:val="22"/>
              <w:lang w:val="en-IN" w:eastAsia="en-IN" w:bidi="ar-SA"/>
            </w:rPr>
          </w:pPr>
          <w:hyperlink w:anchor="_Toc367967459" w:history="1">
            <w:r w:rsidR="003655FB" w:rsidRPr="00490A0F">
              <w:rPr>
                <w:rStyle w:val="Hyperlink"/>
                <w:noProof/>
              </w:rPr>
              <w:t>2-Level DFD</w:t>
            </w:r>
            <w:r w:rsidR="003655FB">
              <w:rPr>
                <w:noProof/>
                <w:webHidden/>
              </w:rPr>
              <w:tab/>
            </w:r>
            <w:r w:rsidR="003655FB">
              <w:rPr>
                <w:noProof/>
                <w:webHidden/>
              </w:rPr>
              <w:fldChar w:fldCharType="begin"/>
            </w:r>
            <w:r w:rsidR="003655FB">
              <w:rPr>
                <w:noProof/>
                <w:webHidden/>
              </w:rPr>
              <w:instrText xml:space="preserve"> PAGEREF _Toc367967459 \h </w:instrText>
            </w:r>
            <w:r w:rsidR="003655FB">
              <w:rPr>
                <w:noProof/>
                <w:webHidden/>
              </w:rPr>
            </w:r>
            <w:r w:rsidR="003655FB">
              <w:rPr>
                <w:noProof/>
                <w:webHidden/>
              </w:rPr>
              <w:fldChar w:fldCharType="separate"/>
            </w:r>
            <w:r w:rsidR="003655FB">
              <w:rPr>
                <w:noProof/>
                <w:webHidden/>
              </w:rPr>
              <w:t>17</w:t>
            </w:r>
            <w:r w:rsidR="003655FB">
              <w:rPr>
                <w:noProof/>
                <w:webHidden/>
              </w:rPr>
              <w:fldChar w:fldCharType="end"/>
            </w:r>
          </w:hyperlink>
        </w:p>
        <w:p w:rsidR="003655FB" w:rsidRDefault="00C67BF9">
          <w:pPr>
            <w:pStyle w:val="TOC2"/>
            <w:tabs>
              <w:tab w:val="right" w:leader="dot" w:pos="9016"/>
            </w:tabs>
            <w:rPr>
              <w:i w:val="0"/>
              <w:iCs w:val="0"/>
              <w:noProof/>
              <w:sz w:val="22"/>
              <w:szCs w:val="22"/>
              <w:lang w:val="en-IN" w:eastAsia="en-IN" w:bidi="ar-SA"/>
            </w:rPr>
          </w:pPr>
          <w:hyperlink w:anchor="_Toc367967460" w:history="1">
            <w:r w:rsidR="003655FB" w:rsidRPr="00490A0F">
              <w:rPr>
                <w:rStyle w:val="Hyperlink"/>
                <w:noProof/>
              </w:rPr>
              <w:t>Sequence diagrams</w:t>
            </w:r>
            <w:r w:rsidR="003655FB">
              <w:rPr>
                <w:noProof/>
                <w:webHidden/>
              </w:rPr>
              <w:tab/>
            </w:r>
            <w:r w:rsidR="003655FB">
              <w:rPr>
                <w:noProof/>
                <w:webHidden/>
              </w:rPr>
              <w:fldChar w:fldCharType="begin"/>
            </w:r>
            <w:r w:rsidR="003655FB">
              <w:rPr>
                <w:noProof/>
                <w:webHidden/>
              </w:rPr>
              <w:instrText xml:space="preserve"> PAGEREF _Toc367967460 \h </w:instrText>
            </w:r>
            <w:r w:rsidR="003655FB">
              <w:rPr>
                <w:noProof/>
                <w:webHidden/>
              </w:rPr>
            </w:r>
            <w:r w:rsidR="003655FB">
              <w:rPr>
                <w:noProof/>
                <w:webHidden/>
              </w:rPr>
              <w:fldChar w:fldCharType="separate"/>
            </w:r>
            <w:r w:rsidR="003655FB">
              <w:rPr>
                <w:noProof/>
                <w:webHidden/>
              </w:rPr>
              <w:t>17</w:t>
            </w:r>
            <w:r w:rsidR="003655FB">
              <w:rPr>
                <w:noProof/>
                <w:webHidden/>
              </w:rPr>
              <w:fldChar w:fldCharType="end"/>
            </w:r>
          </w:hyperlink>
        </w:p>
        <w:p w:rsidR="003655FB" w:rsidRDefault="00C67BF9">
          <w:pPr>
            <w:pStyle w:val="TOC3"/>
            <w:tabs>
              <w:tab w:val="right" w:leader="dot" w:pos="9016"/>
            </w:tabs>
            <w:rPr>
              <w:i w:val="0"/>
              <w:iCs w:val="0"/>
              <w:noProof/>
              <w:sz w:val="22"/>
              <w:szCs w:val="22"/>
              <w:lang w:val="en-IN" w:eastAsia="en-IN" w:bidi="ar-SA"/>
            </w:rPr>
          </w:pPr>
          <w:hyperlink w:anchor="_Toc367967461" w:history="1">
            <w:r w:rsidR="003655FB" w:rsidRPr="00490A0F">
              <w:rPr>
                <w:rStyle w:val="Hyperlink"/>
                <w:noProof/>
              </w:rPr>
              <w:t>Register images</w:t>
            </w:r>
            <w:r w:rsidR="003655FB">
              <w:rPr>
                <w:noProof/>
                <w:webHidden/>
              </w:rPr>
              <w:tab/>
            </w:r>
            <w:r w:rsidR="003655FB">
              <w:rPr>
                <w:noProof/>
                <w:webHidden/>
              </w:rPr>
              <w:fldChar w:fldCharType="begin"/>
            </w:r>
            <w:r w:rsidR="003655FB">
              <w:rPr>
                <w:noProof/>
                <w:webHidden/>
              </w:rPr>
              <w:instrText xml:space="preserve"> PAGEREF _Toc367967461 \h </w:instrText>
            </w:r>
            <w:r w:rsidR="003655FB">
              <w:rPr>
                <w:noProof/>
                <w:webHidden/>
              </w:rPr>
            </w:r>
            <w:r w:rsidR="003655FB">
              <w:rPr>
                <w:noProof/>
                <w:webHidden/>
              </w:rPr>
              <w:fldChar w:fldCharType="separate"/>
            </w:r>
            <w:r w:rsidR="003655FB">
              <w:rPr>
                <w:noProof/>
                <w:webHidden/>
              </w:rPr>
              <w:t>17</w:t>
            </w:r>
            <w:r w:rsidR="003655FB">
              <w:rPr>
                <w:noProof/>
                <w:webHidden/>
              </w:rPr>
              <w:fldChar w:fldCharType="end"/>
            </w:r>
          </w:hyperlink>
        </w:p>
        <w:p w:rsidR="003655FB" w:rsidRDefault="00C67BF9">
          <w:pPr>
            <w:pStyle w:val="TOC3"/>
            <w:tabs>
              <w:tab w:val="right" w:leader="dot" w:pos="9016"/>
            </w:tabs>
            <w:rPr>
              <w:i w:val="0"/>
              <w:iCs w:val="0"/>
              <w:noProof/>
              <w:sz w:val="22"/>
              <w:szCs w:val="22"/>
              <w:lang w:val="en-IN" w:eastAsia="en-IN" w:bidi="ar-SA"/>
            </w:rPr>
          </w:pPr>
          <w:hyperlink w:anchor="_Toc367967462" w:history="1">
            <w:r w:rsidR="003655FB" w:rsidRPr="00490A0F">
              <w:rPr>
                <w:rStyle w:val="Hyperlink"/>
                <w:noProof/>
              </w:rPr>
              <w:t>images PROCESSING</w:t>
            </w:r>
            <w:r w:rsidR="003655FB">
              <w:rPr>
                <w:noProof/>
                <w:webHidden/>
              </w:rPr>
              <w:tab/>
            </w:r>
            <w:r w:rsidR="003655FB">
              <w:rPr>
                <w:noProof/>
                <w:webHidden/>
              </w:rPr>
              <w:fldChar w:fldCharType="begin"/>
            </w:r>
            <w:r w:rsidR="003655FB">
              <w:rPr>
                <w:noProof/>
                <w:webHidden/>
              </w:rPr>
              <w:instrText xml:space="preserve"> PAGEREF _Toc367967462 \h </w:instrText>
            </w:r>
            <w:r w:rsidR="003655FB">
              <w:rPr>
                <w:noProof/>
                <w:webHidden/>
              </w:rPr>
            </w:r>
            <w:r w:rsidR="003655FB">
              <w:rPr>
                <w:noProof/>
                <w:webHidden/>
              </w:rPr>
              <w:fldChar w:fldCharType="separate"/>
            </w:r>
            <w:r w:rsidR="003655FB">
              <w:rPr>
                <w:noProof/>
                <w:webHidden/>
              </w:rPr>
              <w:t>18</w:t>
            </w:r>
            <w:r w:rsidR="003655FB">
              <w:rPr>
                <w:noProof/>
                <w:webHidden/>
              </w:rPr>
              <w:fldChar w:fldCharType="end"/>
            </w:r>
          </w:hyperlink>
        </w:p>
        <w:p w:rsidR="003655FB" w:rsidRDefault="00C67BF9">
          <w:pPr>
            <w:pStyle w:val="TOC2"/>
            <w:tabs>
              <w:tab w:val="right" w:leader="dot" w:pos="9016"/>
            </w:tabs>
            <w:rPr>
              <w:i w:val="0"/>
              <w:iCs w:val="0"/>
              <w:noProof/>
              <w:sz w:val="22"/>
              <w:szCs w:val="22"/>
              <w:lang w:val="en-IN" w:eastAsia="en-IN" w:bidi="ar-SA"/>
            </w:rPr>
          </w:pPr>
          <w:hyperlink w:anchor="_Toc367967463" w:history="1">
            <w:r w:rsidR="003655FB" w:rsidRPr="00490A0F">
              <w:rPr>
                <w:rStyle w:val="Hyperlink"/>
                <w:noProof/>
              </w:rPr>
              <w:t>Entity Relationship Model</w:t>
            </w:r>
            <w:r w:rsidR="003655FB">
              <w:rPr>
                <w:noProof/>
                <w:webHidden/>
              </w:rPr>
              <w:tab/>
            </w:r>
            <w:r w:rsidR="003655FB">
              <w:rPr>
                <w:noProof/>
                <w:webHidden/>
              </w:rPr>
              <w:fldChar w:fldCharType="begin"/>
            </w:r>
            <w:r w:rsidR="003655FB">
              <w:rPr>
                <w:noProof/>
                <w:webHidden/>
              </w:rPr>
              <w:instrText xml:space="preserve"> PAGEREF _Toc367967463 \h </w:instrText>
            </w:r>
            <w:r w:rsidR="003655FB">
              <w:rPr>
                <w:noProof/>
                <w:webHidden/>
              </w:rPr>
            </w:r>
            <w:r w:rsidR="003655FB">
              <w:rPr>
                <w:noProof/>
                <w:webHidden/>
              </w:rPr>
              <w:fldChar w:fldCharType="separate"/>
            </w:r>
            <w:r w:rsidR="003655FB">
              <w:rPr>
                <w:noProof/>
                <w:webHidden/>
              </w:rPr>
              <w:t>19</w:t>
            </w:r>
            <w:r w:rsidR="003655FB">
              <w:rPr>
                <w:noProof/>
                <w:webHidden/>
              </w:rPr>
              <w:fldChar w:fldCharType="end"/>
            </w:r>
          </w:hyperlink>
        </w:p>
        <w:p w:rsidR="003655FB" w:rsidRDefault="00C67BF9">
          <w:pPr>
            <w:pStyle w:val="TOC2"/>
            <w:tabs>
              <w:tab w:val="right" w:leader="dot" w:pos="9016"/>
            </w:tabs>
            <w:rPr>
              <w:i w:val="0"/>
              <w:iCs w:val="0"/>
              <w:noProof/>
              <w:sz w:val="22"/>
              <w:szCs w:val="22"/>
              <w:lang w:val="en-IN" w:eastAsia="en-IN" w:bidi="ar-SA"/>
            </w:rPr>
          </w:pPr>
          <w:hyperlink w:anchor="_Toc367967464" w:history="1">
            <w:r w:rsidR="003655FB" w:rsidRPr="00490A0F">
              <w:rPr>
                <w:rStyle w:val="Hyperlink"/>
                <w:noProof/>
              </w:rPr>
              <w:t>Class Diagrams</w:t>
            </w:r>
            <w:r w:rsidR="003655FB">
              <w:rPr>
                <w:noProof/>
                <w:webHidden/>
              </w:rPr>
              <w:tab/>
            </w:r>
            <w:r w:rsidR="003655FB">
              <w:rPr>
                <w:noProof/>
                <w:webHidden/>
              </w:rPr>
              <w:fldChar w:fldCharType="begin"/>
            </w:r>
            <w:r w:rsidR="003655FB">
              <w:rPr>
                <w:noProof/>
                <w:webHidden/>
              </w:rPr>
              <w:instrText xml:space="preserve"> PAGEREF _Toc367967464 \h </w:instrText>
            </w:r>
            <w:r w:rsidR="003655FB">
              <w:rPr>
                <w:noProof/>
                <w:webHidden/>
              </w:rPr>
            </w:r>
            <w:r w:rsidR="003655FB">
              <w:rPr>
                <w:noProof/>
                <w:webHidden/>
              </w:rPr>
              <w:fldChar w:fldCharType="separate"/>
            </w:r>
            <w:r w:rsidR="003655FB">
              <w:rPr>
                <w:noProof/>
                <w:webHidden/>
              </w:rPr>
              <w:t>20</w:t>
            </w:r>
            <w:r w:rsidR="003655FB">
              <w:rPr>
                <w:noProof/>
                <w:webHidden/>
              </w:rPr>
              <w:fldChar w:fldCharType="end"/>
            </w:r>
          </w:hyperlink>
        </w:p>
        <w:p w:rsidR="003655FB" w:rsidRDefault="00C67BF9">
          <w:pPr>
            <w:pStyle w:val="TOC2"/>
            <w:tabs>
              <w:tab w:val="right" w:leader="dot" w:pos="9016"/>
            </w:tabs>
            <w:rPr>
              <w:i w:val="0"/>
              <w:iCs w:val="0"/>
              <w:noProof/>
              <w:sz w:val="22"/>
              <w:szCs w:val="22"/>
              <w:lang w:val="en-IN" w:eastAsia="en-IN" w:bidi="ar-SA"/>
            </w:rPr>
          </w:pPr>
          <w:hyperlink w:anchor="_Toc367967465" w:history="1">
            <w:r w:rsidR="003655FB" w:rsidRPr="00490A0F">
              <w:rPr>
                <w:rStyle w:val="Hyperlink"/>
                <w:noProof/>
              </w:rPr>
              <w:t>Activity Diagrams</w:t>
            </w:r>
            <w:r w:rsidR="003655FB">
              <w:rPr>
                <w:noProof/>
                <w:webHidden/>
              </w:rPr>
              <w:tab/>
            </w:r>
            <w:r w:rsidR="003655FB">
              <w:rPr>
                <w:noProof/>
                <w:webHidden/>
              </w:rPr>
              <w:fldChar w:fldCharType="begin"/>
            </w:r>
            <w:r w:rsidR="003655FB">
              <w:rPr>
                <w:noProof/>
                <w:webHidden/>
              </w:rPr>
              <w:instrText xml:space="preserve"> PAGEREF _Toc367967465 \h </w:instrText>
            </w:r>
            <w:r w:rsidR="003655FB">
              <w:rPr>
                <w:noProof/>
                <w:webHidden/>
              </w:rPr>
            </w:r>
            <w:r w:rsidR="003655FB">
              <w:rPr>
                <w:noProof/>
                <w:webHidden/>
              </w:rPr>
              <w:fldChar w:fldCharType="separate"/>
            </w:r>
            <w:r w:rsidR="003655FB">
              <w:rPr>
                <w:noProof/>
                <w:webHidden/>
              </w:rPr>
              <w:t>21</w:t>
            </w:r>
            <w:r w:rsidR="003655FB">
              <w:rPr>
                <w:noProof/>
                <w:webHidden/>
              </w:rPr>
              <w:fldChar w:fldCharType="end"/>
            </w:r>
          </w:hyperlink>
        </w:p>
        <w:p w:rsidR="003655FB" w:rsidRDefault="00C67BF9">
          <w:pPr>
            <w:pStyle w:val="TOC1"/>
            <w:tabs>
              <w:tab w:val="right" w:leader="dot" w:pos="9016"/>
            </w:tabs>
            <w:rPr>
              <w:i w:val="0"/>
              <w:iCs w:val="0"/>
              <w:noProof/>
              <w:sz w:val="22"/>
              <w:szCs w:val="22"/>
              <w:lang w:val="en-IN" w:eastAsia="en-IN" w:bidi="ar-SA"/>
            </w:rPr>
          </w:pPr>
          <w:hyperlink w:anchor="_Toc367967466" w:history="1">
            <w:r w:rsidR="003655FB" w:rsidRPr="00490A0F">
              <w:rPr>
                <w:rStyle w:val="Hyperlink"/>
                <w:noProof/>
              </w:rPr>
              <w:t>System Design</w:t>
            </w:r>
            <w:r w:rsidR="003655FB">
              <w:rPr>
                <w:noProof/>
                <w:webHidden/>
              </w:rPr>
              <w:tab/>
            </w:r>
            <w:r w:rsidR="003655FB">
              <w:rPr>
                <w:noProof/>
                <w:webHidden/>
              </w:rPr>
              <w:fldChar w:fldCharType="begin"/>
            </w:r>
            <w:r w:rsidR="003655FB">
              <w:rPr>
                <w:noProof/>
                <w:webHidden/>
              </w:rPr>
              <w:instrText xml:space="preserve"> PAGEREF _Toc367967466 \h </w:instrText>
            </w:r>
            <w:r w:rsidR="003655FB">
              <w:rPr>
                <w:noProof/>
                <w:webHidden/>
              </w:rPr>
            </w:r>
            <w:r w:rsidR="003655FB">
              <w:rPr>
                <w:noProof/>
                <w:webHidden/>
              </w:rPr>
              <w:fldChar w:fldCharType="separate"/>
            </w:r>
            <w:r w:rsidR="003655FB">
              <w:rPr>
                <w:noProof/>
                <w:webHidden/>
              </w:rPr>
              <w:t>24</w:t>
            </w:r>
            <w:r w:rsidR="003655FB">
              <w:rPr>
                <w:noProof/>
                <w:webHidden/>
              </w:rPr>
              <w:fldChar w:fldCharType="end"/>
            </w:r>
          </w:hyperlink>
        </w:p>
        <w:p w:rsidR="003655FB" w:rsidRDefault="00C67BF9">
          <w:pPr>
            <w:pStyle w:val="TOC2"/>
            <w:tabs>
              <w:tab w:val="right" w:leader="dot" w:pos="9016"/>
            </w:tabs>
            <w:rPr>
              <w:i w:val="0"/>
              <w:iCs w:val="0"/>
              <w:noProof/>
              <w:sz w:val="22"/>
              <w:szCs w:val="22"/>
              <w:lang w:val="en-IN" w:eastAsia="en-IN" w:bidi="ar-SA"/>
            </w:rPr>
          </w:pPr>
          <w:hyperlink w:anchor="_Toc367967467" w:history="1">
            <w:r w:rsidR="003655FB" w:rsidRPr="00490A0F">
              <w:rPr>
                <w:rStyle w:val="Hyperlink"/>
                <w:noProof/>
              </w:rPr>
              <w:t>Modularisation details</w:t>
            </w:r>
            <w:r w:rsidR="003655FB">
              <w:rPr>
                <w:noProof/>
                <w:webHidden/>
              </w:rPr>
              <w:tab/>
            </w:r>
            <w:r w:rsidR="003655FB">
              <w:rPr>
                <w:noProof/>
                <w:webHidden/>
              </w:rPr>
              <w:fldChar w:fldCharType="begin"/>
            </w:r>
            <w:r w:rsidR="003655FB">
              <w:rPr>
                <w:noProof/>
                <w:webHidden/>
              </w:rPr>
              <w:instrText xml:space="preserve"> PAGEREF _Toc367967467 \h </w:instrText>
            </w:r>
            <w:r w:rsidR="003655FB">
              <w:rPr>
                <w:noProof/>
                <w:webHidden/>
              </w:rPr>
            </w:r>
            <w:r w:rsidR="003655FB">
              <w:rPr>
                <w:noProof/>
                <w:webHidden/>
              </w:rPr>
              <w:fldChar w:fldCharType="separate"/>
            </w:r>
            <w:r w:rsidR="003655FB">
              <w:rPr>
                <w:noProof/>
                <w:webHidden/>
              </w:rPr>
              <w:t>24</w:t>
            </w:r>
            <w:r w:rsidR="003655FB">
              <w:rPr>
                <w:noProof/>
                <w:webHidden/>
              </w:rPr>
              <w:fldChar w:fldCharType="end"/>
            </w:r>
          </w:hyperlink>
        </w:p>
        <w:p w:rsidR="003655FB" w:rsidRDefault="00C67BF9">
          <w:pPr>
            <w:pStyle w:val="TOC1"/>
            <w:tabs>
              <w:tab w:val="right" w:leader="dot" w:pos="9016"/>
            </w:tabs>
            <w:rPr>
              <w:i w:val="0"/>
              <w:iCs w:val="0"/>
              <w:noProof/>
              <w:sz w:val="22"/>
              <w:szCs w:val="22"/>
              <w:lang w:val="en-IN" w:eastAsia="en-IN" w:bidi="ar-SA"/>
            </w:rPr>
          </w:pPr>
          <w:hyperlink w:anchor="_Toc367967468" w:history="1">
            <w:r w:rsidR="003655FB" w:rsidRPr="00490A0F">
              <w:rPr>
                <w:rStyle w:val="Hyperlink"/>
                <w:noProof/>
              </w:rPr>
              <w:t>Database &amp; Table Details</w:t>
            </w:r>
            <w:r w:rsidR="003655FB">
              <w:rPr>
                <w:noProof/>
                <w:webHidden/>
              </w:rPr>
              <w:tab/>
            </w:r>
            <w:r w:rsidR="003655FB">
              <w:rPr>
                <w:noProof/>
                <w:webHidden/>
              </w:rPr>
              <w:fldChar w:fldCharType="begin"/>
            </w:r>
            <w:r w:rsidR="003655FB">
              <w:rPr>
                <w:noProof/>
                <w:webHidden/>
              </w:rPr>
              <w:instrText xml:space="preserve"> PAGEREF _Toc367967468 \h </w:instrText>
            </w:r>
            <w:r w:rsidR="003655FB">
              <w:rPr>
                <w:noProof/>
                <w:webHidden/>
              </w:rPr>
            </w:r>
            <w:r w:rsidR="003655FB">
              <w:rPr>
                <w:noProof/>
                <w:webHidden/>
              </w:rPr>
              <w:fldChar w:fldCharType="separate"/>
            </w:r>
            <w:r w:rsidR="003655FB">
              <w:rPr>
                <w:noProof/>
                <w:webHidden/>
              </w:rPr>
              <w:t>24</w:t>
            </w:r>
            <w:r w:rsidR="003655FB">
              <w:rPr>
                <w:noProof/>
                <w:webHidden/>
              </w:rPr>
              <w:fldChar w:fldCharType="end"/>
            </w:r>
          </w:hyperlink>
        </w:p>
        <w:p w:rsidR="003655FB" w:rsidRDefault="00C67BF9">
          <w:pPr>
            <w:pStyle w:val="TOC1"/>
            <w:tabs>
              <w:tab w:val="right" w:leader="dot" w:pos="9016"/>
            </w:tabs>
            <w:rPr>
              <w:i w:val="0"/>
              <w:iCs w:val="0"/>
              <w:noProof/>
              <w:sz w:val="22"/>
              <w:szCs w:val="22"/>
              <w:lang w:val="en-IN" w:eastAsia="en-IN" w:bidi="ar-SA"/>
            </w:rPr>
          </w:pPr>
          <w:hyperlink w:anchor="_Toc367967469" w:history="1">
            <w:r w:rsidR="003655FB" w:rsidRPr="00490A0F">
              <w:rPr>
                <w:rStyle w:val="Hyperlink"/>
                <w:noProof/>
              </w:rPr>
              <w:t>COMPLETE  DATA STRUCTURE</w:t>
            </w:r>
            <w:r w:rsidR="003655FB">
              <w:rPr>
                <w:noProof/>
                <w:webHidden/>
              </w:rPr>
              <w:tab/>
            </w:r>
            <w:r w:rsidR="003655FB">
              <w:rPr>
                <w:noProof/>
                <w:webHidden/>
              </w:rPr>
              <w:fldChar w:fldCharType="begin"/>
            </w:r>
            <w:r w:rsidR="003655FB">
              <w:rPr>
                <w:noProof/>
                <w:webHidden/>
              </w:rPr>
              <w:instrText xml:space="preserve"> PAGEREF _Toc367967469 \h </w:instrText>
            </w:r>
            <w:r w:rsidR="003655FB">
              <w:rPr>
                <w:noProof/>
                <w:webHidden/>
              </w:rPr>
            </w:r>
            <w:r w:rsidR="003655FB">
              <w:rPr>
                <w:noProof/>
                <w:webHidden/>
              </w:rPr>
              <w:fldChar w:fldCharType="separate"/>
            </w:r>
            <w:r w:rsidR="003655FB">
              <w:rPr>
                <w:noProof/>
                <w:webHidden/>
              </w:rPr>
              <w:t>25</w:t>
            </w:r>
            <w:r w:rsidR="003655FB">
              <w:rPr>
                <w:noProof/>
                <w:webHidden/>
              </w:rPr>
              <w:fldChar w:fldCharType="end"/>
            </w:r>
          </w:hyperlink>
        </w:p>
        <w:p w:rsidR="003655FB" w:rsidRDefault="00C67BF9">
          <w:pPr>
            <w:pStyle w:val="TOC2"/>
            <w:tabs>
              <w:tab w:val="right" w:leader="dot" w:pos="9016"/>
            </w:tabs>
            <w:rPr>
              <w:i w:val="0"/>
              <w:iCs w:val="0"/>
              <w:noProof/>
              <w:sz w:val="22"/>
              <w:szCs w:val="22"/>
              <w:lang w:val="en-IN" w:eastAsia="en-IN" w:bidi="ar-SA"/>
            </w:rPr>
          </w:pPr>
          <w:hyperlink w:anchor="_Toc367967470" w:history="1">
            <w:r w:rsidR="003655FB" w:rsidRPr="00490A0F">
              <w:rPr>
                <w:rStyle w:val="Hyperlink"/>
                <w:noProof/>
              </w:rPr>
              <w:t>Data integrity and constraints</w:t>
            </w:r>
            <w:r w:rsidR="003655FB">
              <w:rPr>
                <w:noProof/>
                <w:webHidden/>
              </w:rPr>
              <w:tab/>
            </w:r>
            <w:r w:rsidR="003655FB">
              <w:rPr>
                <w:noProof/>
                <w:webHidden/>
              </w:rPr>
              <w:fldChar w:fldCharType="begin"/>
            </w:r>
            <w:r w:rsidR="003655FB">
              <w:rPr>
                <w:noProof/>
                <w:webHidden/>
              </w:rPr>
              <w:instrText xml:space="preserve"> PAGEREF _Toc367967470 \h </w:instrText>
            </w:r>
            <w:r w:rsidR="003655FB">
              <w:rPr>
                <w:noProof/>
                <w:webHidden/>
              </w:rPr>
            </w:r>
            <w:r w:rsidR="003655FB">
              <w:rPr>
                <w:noProof/>
                <w:webHidden/>
              </w:rPr>
              <w:fldChar w:fldCharType="separate"/>
            </w:r>
            <w:r w:rsidR="003655FB">
              <w:rPr>
                <w:noProof/>
                <w:webHidden/>
              </w:rPr>
              <w:t>25</w:t>
            </w:r>
            <w:r w:rsidR="003655FB">
              <w:rPr>
                <w:noProof/>
                <w:webHidden/>
              </w:rPr>
              <w:fldChar w:fldCharType="end"/>
            </w:r>
          </w:hyperlink>
        </w:p>
        <w:p w:rsidR="003655FB" w:rsidRDefault="00C67BF9">
          <w:pPr>
            <w:pStyle w:val="TOC3"/>
            <w:tabs>
              <w:tab w:val="right" w:leader="dot" w:pos="9016"/>
            </w:tabs>
            <w:rPr>
              <w:i w:val="0"/>
              <w:iCs w:val="0"/>
              <w:noProof/>
              <w:sz w:val="22"/>
              <w:szCs w:val="22"/>
              <w:lang w:val="en-IN" w:eastAsia="en-IN" w:bidi="ar-SA"/>
            </w:rPr>
          </w:pPr>
          <w:hyperlink w:anchor="_Toc367967471" w:history="1">
            <w:r w:rsidR="003655FB" w:rsidRPr="00490A0F">
              <w:rPr>
                <w:rStyle w:val="Hyperlink"/>
                <w:noProof/>
              </w:rPr>
              <w:t>Entity integrity</w:t>
            </w:r>
            <w:r w:rsidR="003655FB">
              <w:rPr>
                <w:noProof/>
                <w:webHidden/>
              </w:rPr>
              <w:tab/>
            </w:r>
            <w:r w:rsidR="003655FB">
              <w:rPr>
                <w:noProof/>
                <w:webHidden/>
              </w:rPr>
              <w:fldChar w:fldCharType="begin"/>
            </w:r>
            <w:r w:rsidR="003655FB">
              <w:rPr>
                <w:noProof/>
                <w:webHidden/>
              </w:rPr>
              <w:instrText xml:space="preserve"> PAGEREF _Toc367967471 \h </w:instrText>
            </w:r>
            <w:r w:rsidR="003655FB">
              <w:rPr>
                <w:noProof/>
                <w:webHidden/>
              </w:rPr>
            </w:r>
            <w:r w:rsidR="003655FB">
              <w:rPr>
                <w:noProof/>
                <w:webHidden/>
              </w:rPr>
              <w:fldChar w:fldCharType="separate"/>
            </w:r>
            <w:r w:rsidR="003655FB">
              <w:rPr>
                <w:noProof/>
                <w:webHidden/>
              </w:rPr>
              <w:t>25</w:t>
            </w:r>
            <w:r w:rsidR="003655FB">
              <w:rPr>
                <w:noProof/>
                <w:webHidden/>
              </w:rPr>
              <w:fldChar w:fldCharType="end"/>
            </w:r>
          </w:hyperlink>
        </w:p>
        <w:p w:rsidR="003655FB" w:rsidRDefault="00C67BF9">
          <w:pPr>
            <w:pStyle w:val="TOC3"/>
            <w:tabs>
              <w:tab w:val="right" w:leader="dot" w:pos="9016"/>
            </w:tabs>
            <w:rPr>
              <w:i w:val="0"/>
              <w:iCs w:val="0"/>
              <w:noProof/>
              <w:sz w:val="22"/>
              <w:szCs w:val="22"/>
              <w:lang w:val="en-IN" w:eastAsia="en-IN" w:bidi="ar-SA"/>
            </w:rPr>
          </w:pPr>
          <w:hyperlink w:anchor="_Toc367967472" w:history="1">
            <w:r w:rsidR="003655FB" w:rsidRPr="00490A0F">
              <w:rPr>
                <w:rStyle w:val="Hyperlink"/>
                <w:noProof/>
              </w:rPr>
              <w:t>Referential Integrity</w:t>
            </w:r>
            <w:r w:rsidR="003655FB">
              <w:rPr>
                <w:noProof/>
                <w:webHidden/>
              </w:rPr>
              <w:tab/>
            </w:r>
            <w:r w:rsidR="003655FB">
              <w:rPr>
                <w:noProof/>
                <w:webHidden/>
              </w:rPr>
              <w:fldChar w:fldCharType="begin"/>
            </w:r>
            <w:r w:rsidR="003655FB">
              <w:rPr>
                <w:noProof/>
                <w:webHidden/>
              </w:rPr>
              <w:instrText xml:space="preserve"> PAGEREF _Toc367967472 \h </w:instrText>
            </w:r>
            <w:r w:rsidR="003655FB">
              <w:rPr>
                <w:noProof/>
                <w:webHidden/>
              </w:rPr>
            </w:r>
            <w:r w:rsidR="003655FB">
              <w:rPr>
                <w:noProof/>
                <w:webHidden/>
              </w:rPr>
              <w:fldChar w:fldCharType="separate"/>
            </w:r>
            <w:r w:rsidR="003655FB">
              <w:rPr>
                <w:noProof/>
                <w:webHidden/>
              </w:rPr>
              <w:t>25</w:t>
            </w:r>
            <w:r w:rsidR="003655FB">
              <w:rPr>
                <w:noProof/>
                <w:webHidden/>
              </w:rPr>
              <w:fldChar w:fldCharType="end"/>
            </w:r>
          </w:hyperlink>
        </w:p>
        <w:p w:rsidR="003655FB" w:rsidRDefault="00C67BF9">
          <w:pPr>
            <w:pStyle w:val="TOC3"/>
            <w:tabs>
              <w:tab w:val="right" w:leader="dot" w:pos="9016"/>
            </w:tabs>
            <w:rPr>
              <w:i w:val="0"/>
              <w:iCs w:val="0"/>
              <w:noProof/>
              <w:sz w:val="22"/>
              <w:szCs w:val="22"/>
              <w:lang w:val="en-IN" w:eastAsia="en-IN" w:bidi="ar-SA"/>
            </w:rPr>
          </w:pPr>
          <w:hyperlink w:anchor="_Toc367967473" w:history="1">
            <w:r w:rsidR="003655FB" w:rsidRPr="00490A0F">
              <w:rPr>
                <w:rStyle w:val="Hyperlink"/>
                <w:noProof/>
                <w:lang w:eastAsia="ar-SA"/>
              </w:rPr>
              <w:t>Domain Integrity</w:t>
            </w:r>
            <w:r w:rsidR="003655FB">
              <w:rPr>
                <w:noProof/>
                <w:webHidden/>
              </w:rPr>
              <w:tab/>
            </w:r>
            <w:r w:rsidR="003655FB">
              <w:rPr>
                <w:noProof/>
                <w:webHidden/>
              </w:rPr>
              <w:fldChar w:fldCharType="begin"/>
            </w:r>
            <w:r w:rsidR="003655FB">
              <w:rPr>
                <w:noProof/>
                <w:webHidden/>
              </w:rPr>
              <w:instrText xml:space="preserve"> PAGEREF _Toc367967473 \h </w:instrText>
            </w:r>
            <w:r w:rsidR="003655FB">
              <w:rPr>
                <w:noProof/>
                <w:webHidden/>
              </w:rPr>
            </w:r>
            <w:r w:rsidR="003655FB">
              <w:rPr>
                <w:noProof/>
                <w:webHidden/>
              </w:rPr>
              <w:fldChar w:fldCharType="separate"/>
            </w:r>
            <w:r w:rsidR="003655FB">
              <w:rPr>
                <w:noProof/>
                <w:webHidden/>
              </w:rPr>
              <w:t>25</w:t>
            </w:r>
            <w:r w:rsidR="003655FB">
              <w:rPr>
                <w:noProof/>
                <w:webHidden/>
              </w:rPr>
              <w:fldChar w:fldCharType="end"/>
            </w:r>
          </w:hyperlink>
        </w:p>
        <w:p w:rsidR="003655FB" w:rsidRDefault="00C67BF9">
          <w:pPr>
            <w:pStyle w:val="TOC3"/>
            <w:tabs>
              <w:tab w:val="right" w:leader="dot" w:pos="9016"/>
            </w:tabs>
            <w:rPr>
              <w:i w:val="0"/>
              <w:iCs w:val="0"/>
              <w:noProof/>
              <w:sz w:val="22"/>
              <w:szCs w:val="22"/>
              <w:lang w:val="en-IN" w:eastAsia="en-IN" w:bidi="ar-SA"/>
            </w:rPr>
          </w:pPr>
          <w:hyperlink w:anchor="_Toc367967474" w:history="1">
            <w:r w:rsidR="003655FB" w:rsidRPr="00490A0F">
              <w:rPr>
                <w:rStyle w:val="Hyperlink"/>
                <w:noProof/>
              </w:rPr>
              <w:t>User Defined Integrity</w:t>
            </w:r>
            <w:r w:rsidR="003655FB">
              <w:rPr>
                <w:noProof/>
                <w:webHidden/>
              </w:rPr>
              <w:tab/>
            </w:r>
            <w:r w:rsidR="003655FB">
              <w:rPr>
                <w:noProof/>
                <w:webHidden/>
              </w:rPr>
              <w:fldChar w:fldCharType="begin"/>
            </w:r>
            <w:r w:rsidR="003655FB">
              <w:rPr>
                <w:noProof/>
                <w:webHidden/>
              </w:rPr>
              <w:instrText xml:space="preserve"> PAGEREF _Toc367967474 \h </w:instrText>
            </w:r>
            <w:r w:rsidR="003655FB">
              <w:rPr>
                <w:noProof/>
                <w:webHidden/>
              </w:rPr>
            </w:r>
            <w:r w:rsidR="003655FB">
              <w:rPr>
                <w:noProof/>
                <w:webHidden/>
              </w:rPr>
              <w:fldChar w:fldCharType="separate"/>
            </w:r>
            <w:r w:rsidR="003655FB">
              <w:rPr>
                <w:noProof/>
                <w:webHidden/>
              </w:rPr>
              <w:t>25</w:t>
            </w:r>
            <w:r w:rsidR="003655FB">
              <w:rPr>
                <w:noProof/>
                <w:webHidden/>
              </w:rPr>
              <w:fldChar w:fldCharType="end"/>
            </w:r>
          </w:hyperlink>
        </w:p>
        <w:p w:rsidR="003655FB" w:rsidRDefault="00C67BF9">
          <w:pPr>
            <w:pStyle w:val="TOC2"/>
            <w:tabs>
              <w:tab w:val="right" w:leader="dot" w:pos="9016"/>
            </w:tabs>
            <w:rPr>
              <w:i w:val="0"/>
              <w:iCs w:val="0"/>
              <w:noProof/>
              <w:sz w:val="22"/>
              <w:szCs w:val="22"/>
              <w:lang w:val="en-IN" w:eastAsia="en-IN" w:bidi="ar-SA"/>
            </w:rPr>
          </w:pPr>
          <w:hyperlink w:anchor="_Toc367967475" w:history="1">
            <w:r w:rsidR="003655FB" w:rsidRPr="00490A0F">
              <w:rPr>
                <w:rStyle w:val="Hyperlink"/>
                <w:noProof/>
              </w:rPr>
              <w:t>Database design</w:t>
            </w:r>
            <w:r w:rsidR="003655FB">
              <w:rPr>
                <w:noProof/>
                <w:webHidden/>
              </w:rPr>
              <w:tab/>
            </w:r>
            <w:r w:rsidR="003655FB">
              <w:rPr>
                <w:noProof/>
                <w:webHidden/>
              </w:rPr>
              <w:fldChar w:fldCharType="begin"/>
            </w:r>
            <w:r w:rsidR="003655FB">
              <w:rPr>
                <w:noProof/>
                <w:webHidden/>
              </w:rPr>
              <w:instrText xml:space="preserve"> PAGEREF _Toc367967475 \h </w:instrText>
            </w:r>
            <w:r w:rsidR="003655FB">
              <w:rPr>
                <w:noProof/>
                <w:webHidden/>
              </w:rPr>
            </w:r>
            <w:r w:rsidR="003655FB">
              <w:rPr>
                <w:noProof/>
                <w:webHidden/>
              </w:rPr>
              <w:fldChar w:fldCharType="separate"/>
            </w:r>
            <w:r w:rsidR="003655FB">
              <w:rPr>
                <w:noProof/>
                <w:webHidden/>
              </w:rPr>
              <w:t>26</w:t>
            </w:r>
            <w:r w:rsidR="003655FB">
              <w:rPr>
                <w:noProof/>
                <w:webHidden/>
              </w:rPr>
              <w:fldChar w:fldCharType="end"/>
            </w:r>
          </w:hyperlink>
        </w:p>
        <w:p w:rsidR="003655FB" w:rsidRDefault="00C67BF9">
          <w:pPr>
            <w:pStyle w:val="TOC3"/>
            <w:tabs>
              <w:tab w:val="right" w:leader="dot" w:pos="9016"/>
            </w:tabs>
            <w:rPr>
              <w:i w:val="0"/>
              <w:iCs w:val="0"/>
              <w:noProof/>
              <w:sz w:val="22"/>
              <w:szCs w:val="22"/>
              <w:lang w:val="en-IN" w:eastAsia="en-IN" w:bidi="ar-SA"/>
            </w:rPr>
          </w:pPr>
          <w:hyperlink w:anchor="_Toc367967476" w:history="1">
            <w:r w:rsidR="003655FB" w:rsidRPr="00490A0F">
              <w:rPr>
                <w:rStyle w:val="Hyperlink"/>
                <w:noProof/>
              </w:rPr>
              <w:t>Table: user</w:t>
            </w:r>
            <w:r w:rsidR="003655FB">
              <w:rPr>
                <w:noProof/>
                <w:webHidden/>
              </w:rPr>
              <w:tab/>
            </w:r>
            <w:r w:rsidR="003655FB">
              <w:rPr>
                <w:noProof/>
                <w:webHidden/>
              </w:rPr>
              <w:fldChar w:fldCharType="begin"/>
            </w:r>
            <w:r w:rsidR="003655FB">
              <w:rPr>
                <w:noProof/>
                <w:webHidden/>
              </w:rPr>
              <w:instrText xml:space="preserve"> PAGEREF _Toc367967476 \h </w:instrText>
            </w:r>
            <w:r w:rsidR="003655FB">
              <w:rPr>
                <w:noProof/>
                <w:webHidden/>
              </w:rPr>
            </w:r>
            <w:r w:rsidR="003655FB">
              <w:rPr>
                <w:noProof/>
                <w:webHidden/>
              </w:rPr>
              <w:fldChar w:fldCharType="separate"/>
            </w:r>
            <w:r w:rsidR="003655FB">
              <w:rPr>
                <w:noProof/>
                <w:webHidden/>
              </w:rPr>
              <w:t>26</w:t>
            </w:r>
            <w:r w:rsidR="003655FB">
              <w:rPr>
                <w:noProof/>
                <w:webHidden/>
              </w:rPr>
              <w:fldChar w:fldCharType="end"/>
            </w:r>
          </w:hyperlink>
        </w:p>
        <w:p w:rsidR="003655FB" w:rsidRDefault="00C67BF9">
          <w:pPr>
            <w:pStyle w:val="TOC3"/>
            <w:tabs>
              <w:tab w:val="right" w:leader="dot" w:pos="9016"/>
            </w:tabs>
            <w:rPr>
              <w:i w:val="0"/>
              <w:iCs w:val="0"/>
              <w:noProof/>
              <w:sz w:val="22"/>
              <w:szCs w:val="22"/>
              <w:lang w:val="en-IN" w:eastAsia="en-IN" w:bidi="ar-SA"/>
            </w:rPr>
          </w:pPr>
          <w:hyperlink w:anchor="_Toc367967477" w:history="1">
            <w:r w:rsidR="003655FB" w:rsidRPr="00490A0F">
              <w:rPr>
                <w:rStyle w:val="Hyperlink"/>
                <w:noProof/>
              </w:rPr>
              <w:t>Table: admin</w:t>
            </w:r>
            <w:r w:rsidR="003655FB">
              <w:rPr>
                <w:noProof/>
                <w:webHidden/>
              </w:rPr>
              <w:tab/>
            </w:r>
            <w:r w:rsidR="003655FB">
              <w:rPr>
                <w:noProof/>
                <w:webHidden/>
              </w:rPr>
              <w:fldChar w:fldCharType="begin"/>
            </w:r>
            <w:r w:rsidR="003655FB">
              <w:rPr>
                <w:noProof/>
                <w:webHidden/>
              </w:rPr>
              <w:instrText xml:space="preserve"> PAGEREF _Toc367967477 \h </w:instrText>
            </w:r>
            <w:r w:rsidR="003655FB">
              <w:rPr>
                <w:noProof/>
                <w:webHidden/>
              </w:rPr>
            </w:r>
            <w:r w:rsidR="003655FB">
              <w:rPr>
                <w:noProof/>
                <w:webHidden/>
              </w:rPr>
              <w:fldChar w:fldCharType="separate"/>
            </w:r>
            <w:r w:rsidR="003655FB">
              <w:rPr>
                <w:noProof/>
                <w:webHidden/>
              </w:rPr>
              <w:t>26</w:t>
            </w:r>
            <w:r w:rsidR="003655FB">
              <w:rPr>
                <w:noProof/>
                <w:webHidden/>
              </w:rPr>
              <w:fldChar w:fldCharType="end"/>
            </w:r>
          </w:hyperlink>
        </w:p>
        <w:p w:rsidR="003655FB" w:rsidRDefault="00C67BF9">
          <w:pPr>
            <w:pStyle w:val="TOC3"/>
            <w:tabs>
              <w:tab w:val="right" w:leader="dot" w:pos="9016"/>
            </w:tabs>
            <w:rPr>
              <w:i w:val="0"/>
              <w:iCs w:val="0"/>
              <w:noProof/>
              <w:sz w:val="22"/>
              <w:szCs w:val="22"/>
              <w:lang w:val="en-IN" w:eastAsia="en-IN" w:bidi="ar-SA"/>
            </w:rPr>
          </w:pPr>
          <w:hyperlink w:anchor="_Toc367967478" w:history="1">
            <w:r w:rsidR="003655FB" w:rsidRPr="00490A0F">
              <w:rPr>
                <w:rStyle w:val="Hyperlink"/>
                <w:noProof/>
              </w:rPr>
              <w:t>Table: image</w:t>
            </w:r>
            <w:r w:rsidR="003655FB">
              <w:rPr>
                <w:noProof/>
                <w:webHidden/>
              </w:rPr>
              <w:tab/>
            </w:r>
            <w:r w:rsidR="003655FB">
              <w:rPr>
                <w:noProof/>
                <w:webHidden/>
              </w:rPr>
              <w:fldChar w:fldCharType="begin"/>
            </w:r>
            <w:r w:rsidR="003655FB">
              <w:rPr>
                <w:noProof/>
                <w:webHidden/>
              </w:rPr>
              <w:instrText xml:space="preserve"> PAGEREF _Toc367967478 \h </w:instrText>
            </w:r>
            <w:r w:rsidR="003655FB">
              <w:rPr>
                <w:noProof/>
                <w:webHidden/>
              </w:rPr>
            </w:r>
            <w:r w:rsidR="003655FB">
              <w:rPr>
                <w:noProof/>
                <w:webHidden/>
              </w:rPr>
              <w:fldChar w:fldCharType="separate"/>
            </w:r>
            <w:r w:rsidR="003655FB">
              <w:rPr>
                <w:noProof/>
                <w:webHidden/>
              </w:rPr>
              <w:t>26</w:t>
            </w:r>
            <w:r w:rsidR="003655FB">
              <w:rPr>
                <w:noProof/>
                <w:webHidden/>
              </w:rPr>
              <w:fldChar w:fldCharType="end"/>
            </w:r>
          </w:hyperlink>
        </w:p>
        <w:p w:rsidR="003655FB" w:rsidRDefault="00C67BF9">
          <w:pPr>
            <w:pStyle w:val="TOC3"/>
            <w:tabs>
              <w:tab w:val="right" w:leader="dot" w:pos="9016"/>
            </w:tabs>
            <w:rPr>
              <w:i w:val="0"/>
              <w:iCs w:val="0"/>
              <w:noProof/>
              <w:sz w:val="22"/>
              <w:szCs w:val="22"/>
              <w:lang w:val="en-IN" w:eastAsia="en-IN" w:bidi="ar-SA"/>
            </w:rPr>
          </w:pPr>
          <w:hyperlink w:anchor="_Toc367967479" w:history="1">
            <w:r w:rsidR="003655FB" w:rsidRPr="00490A0F">
              <w:rPr>
                <w:rStyle w:val="Hyperlink"/>
                <w:noProof/>
              </w:rPr>
              <w:t>Table: result</w:t>
            </w:r>
            <w:r w:rsidR="003655FB">
              <w:rPr>
                <w:noProof/>
                <w:webHidden/>
              </w:rPr>
              <w:tab/>
            </w:r>
            <w:r w:rsidR="003655FB">
              <w:rPr>
                <w:noProof/>
                <w:webHidden/>
              </w:rPr>
              <w:fldChar w:fldCharType="begin"/>
            </w:r>
            <w:r w:rsidR="003655FB">
              <w:rPr>
                <w:noProof/>
                <w:webHidden/>
              </w:rPr>
              <w:instrText xml:space="preserve"> PAGEREF _Toc367967479 \h </w:instrText>
            </w:r>
            <w:r w:rsidR="003655FB">
              <w:rPr>
                <w:noProof/>
                <w:webHidden/>
              </w:rPr>
            </w:r>
            <w:r w:rsidR="003655FB">
              <w:rPr>
                <w:noProof/>
                <w:webHidden/>
              </w:rPr>
              <w:fldChar w:fldCharType="separate"/>
            </w:r>
            <w:r w:rsidR="003655FB">
              <w:rPr>
                <w:noProof/>
                <w:webHidden/>
              </w:rPr>
              <w:t>26</w:t>
            </w:r>
            <w:r w:rsidR="003655FB">
              <w:rPr>
                <w:noProof/>
                <w:webHidden/>
              </w:rPr>
              <w:fldChar w:fldCharType="end"/>
            </w:r>
          </w:hyperlink>
        </w:p>
        <w:p w:rsidR="003655FB" w:rsidRDefault="00C67BF9">
          <w:pPr>
            <w:pStyle w:val="TOC2"/>
            <w:tabs>
              <w:tab w:val="right" w:leader="dot" w:pos="9016"/>
            </w:tabs>
            <w:rPr>
              <w:i w:val="0"/>
              <w:iCs w:val="0"/>
              <w:noProof/>
              <w:sz w:val="22"/>
              <w:szCs w:val="22"/>
              <w:lang w:val="en-IN" w:eastAsia="en-IN" w:bidi="ar-SA"/>
            </w:rPr>
          </w:pPr>
          <w:hyperlink w:anchor="_Toc367967480" w:history="1">
            <w:r w:rsidR="003655FB" w:rsidRPr="00490A0F">
              <w:rPr>
                <w:rStyle w:val="Hyperlink"/>
                <w:noProof/>
              </w:rPr>
              <w:t>User Interface Design</w:t>
            </w:r>
            <w:r w:rsidR="003655FB">
              <w:rPr>
                <w:noProof/>
                <w:webHidden/>
              </w:rPr>
              <w:tab/>
            </w:r>
            <w:r w:rsidR="003655FB">
              <w:rPr>
                <w:noProof/>
                <w:webHidden/>
              </w:rPr>
              <w:fldChar w:fldCharType="begin"/>
            </w:r>
            <w:r w:rsidR="003655FB">
              <w:rPr>
                <w:noProof/>
                <w:webHidden/>
              </w:rPr>
              <w:instrText xml:space="preserve"> PAGEREF _Toc367967480 \h </w:instrText>
            </w:r>
            <w:r w:rsidR="003655FB">
              <w:rPr>
                <w:noProof/>
                <w:webHidden/>
              </w:rPr>
            </w:r>
            <w:r w:rsidR="003655FB">
              <w:rPr>
                <w:noProof/>
                <w:webHidden/>
              </w:rPr>
              <w:fldChar w:fldCharType="separate"/>
            </w:r>
            <w:r w:rsidR="003655FB">
              <w:rPr>
                <w:noProof/>
                <w:webHidden/>
              </w:rPr>
              <w:t>27</w:t>
            </w:r>
            <w:r w:rsidR="003655FB">
              <w:rPr>
                <w:noProof/>
                <w:webHidden/>
              </w:rPr>
              <w:fldChar w:fldCharType="end"/>
            </w:r>
          </w:hyperlink>
        </w:p>
        <w:p w:rsidR="003655FB" w:rsidRDefault="00C67BF9">
          <w:pPr>
            <w:pStyle w:val="TOC3"/>
            <w:tabs>
              <w:tab w:val="right" w:leader="dot" w:pos="9016"/>
            </w:tabs>
            <w:rPr>
              <w:i w:val="0"/>
              <w:iCs w:val="0"/>
              <w:noProof/>
              <w:sz w:val="22"/>
              <w:szCs w:val="22"/>
              <w:lang w:val="en-IN" w:eastAsia="en-IN" w:bidi="ar-SA"/>
            </w:rPr>
          </w:pPr>
          <w:hyperlink w:anchor="_Toc367967481" w:history="1">
            <w:r w:rsidR="003655FB" w:rsidRPr="00490A0F">
              <w:rPr>
                <w:rStyle w:val="Hyperlink"/>
                <w:noProof/>
              </w:rPr>
              <w:t>Main window</w:t>
            </w:r>
            <w:r w:rsidR="003655FB">
              <w:rPr>
                <w:noProof/>
                <w:webHidden/>
              </w:rPr>
              <w:tab/>
            </w:r>
            <w:r w:rsidR="003655FB">
              <w:rPr>
                <w:noProof/>
                <w:webHidden/>
              </w:rPr>
              <w:fldChar w:fldCharType="begin"/>
            </w:r>
            <w:r w:rsidR="003655FB">
              <w:rPr>
                <w:noProof/>
                <w:webHidden/>
              </w:rPr>
              <w:instrText xml:space="preserve"> PAGEREF _Toc367967481 \h </w:instrText>
            </w:r>
            <w:r w:rsidR="003655FB">
              <w:rPr>
                <w:noProof/>
                <w:webHidden/>
              </w:rPr>
            </w:r>
            <w:r w:rsidR="003655FB">
              <w:rPr>
                <w:noProof/>
                <w:webHidden/>
              </w:rPr>
              <w:fldChar w:fldCharType="separate"/>
            </w:r>
            <w:r w:rsidR="003655FB">
              <w:rPr>
                <w:noProof/>
                <w:webHidden/>
              </w:rPr>
              <w:t>27</w:t>
            </w:r>
            <w:r w:rsidR="003655FB">
              <w:rPr>
                <w:noProof/>
                <w:webHidden/>
              </w:rPr>
              <w:fldChar w:fldCharType="end"/>
            </w:r>
          </w:hyperlink>
        </w:p>
        <w:p w:rsidR="003655FB" w:rsidRDefault="00C67BF9">
          <w:pPr>
            <w:pStyle w:val="TOC3"/>
            <w:tabs>
              <w:tab w:val="right" w:leader="dot" w:pos="9016"/>
            </w:tabs>
            <w:rPr>
              <w:i w:val="0"/>
              <w:iCs w:val="0"/>
              <w:noProof/>
              <w:sz w:val="22"/>
              <w:szCs w:val="22"/>
              <w:lang w:val="en-IN" w:eastAsia="en-IN" w:bidi="ar-SA"/>
            </w:rPr>
          </w:pPr>
          <w:hyperlink w:anchor="_Toc367967482" w:history="1">
            <w:r w:rsidR="003655FB" w:rsidRPr="00490A0F">
              <w:rPr>
                <w:rStyle w:val="Hyperlink"/>
                <w:noProof/>
              </w:rPr>
              <w:t>Recognize face</w:t>
            </w:r>
            <w:r w:rsidR="003655FB">
              <w:rPr>
                <w:noProof/>
                <w:webHidden/>
              </w:rPr>
              <w:tab/>
            </w:r>
            <w:r w:rsidR="003655FB">
              <w:rPr>
                <w:noProof/>
                <w:webHidden/>
              </w:rPr>
              <w:fldChar w:fldCharType="begin"/>
            </w:r>
            <w:r w:rsidR="003655FB">
              <w:rPr>
                <w:noProof/>
                <w:webHidden/>
              </w:rPr>
              <w:instrText xml:space="preserve"> PAGEREF _Toc367967482 \h </w:instrText>
            </w:r>
            <w:r w:rsidR="003655FB">
              <w:rPr>
                <w:noProof/>
                <w:webHidden/>
              </w:rPr>
            </w:r>
            <w:r w:rsidR="003655FB">
              <w:rPr>
                <w:noProof/>
                <w:webHidden/>
              </w:rPr>
              <w:fldChar w:fldCharType="separate"/>
            </w:r>
            <w:r w:rsidR="003655FB">
              <w:rPr>
                <w:noProof/>
                <w:webHidden/>
              </w:rPr>
              <w:t>27</w:t>
            </w:r>
            <w:r w:rsidR="003655FB">
              <w:rPr>
                <w:noProof/>
                <w:webHidden/>
              </w:rPr>
              <w:fldChar w:fldCharType="end"/>
            </w:r>
          </w:hyperlink>
        </w:p>
        <w:p w:rsidR="003655FB" w:rsidRDefault="00C67BF9">
          <w:pPr>
            <w:pStyle w:val="TOC3"/>
            <w:tabs>
              <w:tab w:val="right" w:leader="dot" w:pos="9016"/>
            </w:tabs>
            <w:rPr>
              <w:i w:val="0"/>
              <w:iCs w:val="0"/>
              <w:noProof/>
              <w:sz w:val="22"/>
              <w:szCs w:val="22"/>
              <w:lang w:val="en-IN" w:eastAsia="en-IN" w:bidi="ar-SA"/>
            </w:rPr>
          </w:pPr>
          <w:hyperlink w:anchor="_Toc367967483" w:history="1">
            <w:r w:rsidR="003655FB" w:rsidRPr="00490A0F">
              <w:rPr>
                <w:rStyle w:val="Hyperlink"/>
                <w:noProof/>
              </w:rPr>
              <w:t>Register Image</w:t>
            </w:r>
            <w:r w:rsidR="003655FB">
              <w:rPr>
                <w:noProof/>
                <w:webHidden/>
              </w:rPr>
              <w:tab/>
            </w:r>
            <w:r w:rsidR="003655FB">
              <w:rPr>
                <w:noProof/>
                <w:webHidden/>
              </w:rPr>
              <w:fldChar w:fldCharType="begin"/>
            </w:r>
            <w:r w:rsidR="003655FB">
              <w:rPr>
                <w:noProof/>
                <w:webHidden/>
              </w:rPr>
              <w:instrText xml:space="preserve"> PAGEREF _Toc367967483 \h </w:instrText>
            </w:r>
            <w:r w:rsidR="003655FB">
              <w:rPr>
                <w:noProof/>
                <w:webHidden/>
              </w:rPr>
            </w:r>
            <w:r w:rsidR="003655FB">
              <w:rPr>
                <w:noProof/>
                <w:webHidden/>
              </w:rPr>
              <w:fldChar w:fldCharType="separate"/>
            </w:r>
            <w:r w:rsidR="003655FB">
              <w:rPr>
                <w:noProof/>
                <w:webHidden/>
              </w:rPr>
              <w:t>28</w:t>
            </w:r>
            <w:r w:rsidR="003655FB">
              <w:rPr>
                <w:noProof/>
                <w:webHidden/>
              </w:rPr>
              <w:fldChar w:fldCharType="end"/>
            </w:r>
          </w:hyperlink>
        </w:p>
        <w:p w:rsidR="003655FB" w:rsidRDefault="00C67BF9">
          <w:pPr>
            <w:pStyle w:val="TOC3"/>
            <w:tabs>
              <w:tab w:val="right" w:leader="dot" w:pos="9016"/>
            </w:tabs>
            <w:rPr>
              <w:i w:val="0"/>
              <w:iCs w:val="0"/>
              <w:noProof/>
              <w:sz w:val="22"/>
              <w:szCs w:val="22"/>
              <w:lang w:val="en-IN" w:eastAsia="en-IN" w:bidi="ar-SA"/>
            </w:rPr>
          </w:pPr>
          <w:hyperlink w:anchor="_Toc367967484" w:history="1">
            <w:r w:rsidR="003655FB" w:rsidRPr="00490A0F">
              <w:rPr>
                <w:rStyle w:val="Hyperlink"/>
                <w:noProof/>
              </w:rPr>
              <w:t>CREATE ACCOUNT</w:t>
            </w:r>
            <w:r w:rsidR="003655FB">
              <w:rPr>
                <w:noProof/>
                <w:webHidden/>
              </w:rPr>
              <w:tab/>
            </w:r>
            <w:r w:rsidR="003655FB">
              <w:rPr>
                <w:noProof/>
                <w:webHidden/>
              </w:rPr>
              <w:fldChar w:fldCharType="begin"/>
            </w:r>
            <w:r w:rsidR="003655FB">
              <w:rPr>
                <w:noProof/>
                <w:webHidden/>
              </w:rPr>
              <w:instrText xml:space="preserve"> PAGEREF _Toc367967484 \h </w:instrText>
            </w:r>
            <w:r w:rsidR="003655FB">
              <w:rPr>
                <w:noProof/>
                <w:webHidden/>
              </w:rPr>
            </w:r>
            <w:r w:rsidR="003655FB">
              <w:rPr>
                <w:noProof/>
                <w:webHidden/>
              </w:rPr>
              <w:fldChar w:fldCharType="separate"/>
            </w:r>
            <w:r w:rsidR="003655FB">
              <w:rPr>
                <w:noProof/>
                <w:webHidden/>
              </w:rPr>
              <w:t>29</w:t>
            </w:r>
            <w:r w:rsidR="003655FB">
              <w:rPr>
                <w:noProof/>
                <w:webHidden/>
              </w:rPr>
              <w:fldChar w:fldCharType="end"/>
            </w:r>
          </w:hyperlink>
        </w:p>
        <w:p w:rsidR="003655FB" w:rsidRDefault="00C67BF9">
          <w:pPr>
            <w:pStyle w:val="TOC3"/>
            <w:tabs>
              <w:tab w:val="right" w:leader="dot" w:pos="9016"/>
            </w:tabs>
            <w:rPr>
              <w:i w:val="0"/>
              <w:iCs w:val="0"/>
              <w:noProof/>
              <w:sz w:val="22"/>
              <w:szCs w:val="22"/>
              <w:lang w:val="en-IN" w:eastAsia="en-IN" w:bidi="ar-SA"/>
            </w:rPr>
          </w:pPr>
          <w:hyperlink w:anchor="_Toc367967485" w:history="1">
            <w:r w:rsidR="003655FB" w:rsidRPr="00490A0F">
              <w:rPr>
                <w:rStyle w:val="Hyperlink"/>
                <w:noProof/>
              </w:rPr>
              <w:t>GOOGLE OPEN ID</w:t>
            </w:r>
            <w:r w:rsidR="003655FB">
              <w:rPr>
                <w:noProof/>
                <w:webHidden/>
              </w:rPr>
              <w:tab/>
            </w:r>
            <w:r w:rsidR="003655FB">
              <w:rPr>
                <w:noProof/>
                <w:webHidden/>
              </w:rPr>
              <w:fldChar w:fldCharType="begin"/>
            </w:r>
            <w:r w:rsidR="003655FB">
              <w:rPr>
                <w:noProof/>
                <w:webHidden/>
              </w:rPr>
              <w:instrText xml:space="preserve"> PAGEREF _Toc367967485 \h </w:instrText>
            </w:r>
            <w:r w:rsidR="003655FB">
              <w:rPr>
                <w:noProof/>
                <w:webHidden/>
              </w:rPr>
            </w:r>
            <w:r w:rsidR="003655FB">
              <w:rPr>
                <w:noProof/>
                <w:webHidden/>
              </w:rPr>
              <w:fldChar w:fldCharType="separate"/>
            </w:r>
            <w:r w:rsidR="003655FB">
              <w:rPr>
                <w:noProof/>
                <w:webHidden/>
              </w:rPr>
              <w:t>29</w:t>
            </w:r>
            <w:r w:rsidR="003655FB">
              <w:rPr>
                <w:noProof/>
                <w:webHidden/>
              </w:rPr>
              <w:fldChar w:fldCharType="end"/>
            </w:r>
          </w:hyperlink>
        </w:p>
        <w:p w:rsidR="003655FB" w:rsidRDefault="00C67BF9">
          <w:pPr>
            <w:pStyle w:val="TOC2"/>
            <w:tabs>
              <w:tab w:val="right" w:leader="dot" w:pos="9016"/>
            </w:tabs>
            <w:rPr>
              <w:i w:val="0"/>
              <w:iCs w:val="0"/>
              <w:noProof/>
              <w:sz w:val="22"/>
              <w:szCs w:val="22"/>
              <w:lang w:val="en-IN" w:eastAsia="en-IN" w:bidi="ar-SA"/>
            </w:rPr>
          </w:pPr>
          <w:hyperlink w:anchor="_Toc367967486" w:history="1">
            <w:r w:rsidR="003655FB" w:rsidRPr="00490A0F">
              <w:rPr>
                <w:rStyle w:val="Hyperlink"/>
                <w:noProof/>
              </w:rPr>
              <w:t>Test Cases (Unit Test Cases and System Test Cases)</w:t>
            </w:r>
            <w:r w:rsidR="003655FB">
              <w:rPr>
                <w:noProof/>
                <w:webHidden/>
              </w:rPr>
              <w:tab/>
            </w:r>
            <w:r w:rsidR="003655FB">
              <w:rPr>
                <w:noProof/>
                <w:webHidden/>
              </w:rPr>
              <w:fldChar w:fldCharType="begin"/>
            </w:r>
            <w:r w:rsidR="003655FB">
              <w:rPr>
                <w:noProof/>
                <w:webHidden/>
              </w:rPr>
              <w:instrText xml:space="preserve"> PAGEREF _Toc367967486 \h </w:instrText>
            </w:r>
            <w:r w:rsidR="003655FB">
              <w:rPr>
                <w:noProof/>
                <w:webHidden/>
              </w:rPr>
            </w:r>
            <w:r w:rsidR="003655FB">
              <w:rPr>
                <w:noProof/>
                <w:webHidden/>
              </w:rPr>
              <w:fldChar w:fldCharType="separate"/>
            </w:r>
            <w:r w:rsidR="003655FB">
              <w:rPr>
                <w:noProof/>
                <w:webHidden/>
              </w:rPr>
              <w:t>29</w:t>
            </w:r>
            <w:r w:rsidR="003655FB">
              <w:rPr>
                <w:noProof/>
                <w:webHidden/>
              </w:rPr>
              <w:fldChar w:fldCharType="end"/>
            </w:r>
          </w:hyperlink>
        </w:p>
        <w:p w:rsidR="003655FB" w:rsidRDefault="00C67BF9">
          <w:pPr>
            <w:pStyle w:val="TOC3"/>
            <w:tabs>
              <w:tab w:val="right" w:leader="dot" w:pos="9016"/>
            </w:tabs>
            <w:rPr>
              <w:i w:val="0"/>
              <w:iCs w:val="0"/>
              <w:noProof/>
              <w:sz w:val="22"/>
              <w:szCs w:val="22"/>
              <w:lang w:val="en-IN" w:eastAsia="en-IN" w:bidi="ar-SA"/>
            </w:rPr>
          </w:pPr>
          <w:hyperlink w:anchor="_Toc367967487" w:history="1">
            <w:r w:rsidR="003655FB" w:rsidRPr="00490A0F">
              <w:rPr>
                <w:rStyle w:val="Hyperlink"/>
                <w:noProof/>
              </w:rPr>
              <w:t>Unit Test Cases</w:t>
            </w:r>
            <w:r w:rsidR="003655FB">
              <w:rPr>
                <w:noProof/>
                <w:webHidden/>
              </w:rPr>
              <w:tab/>
            </w:r>
            <w:r w:rsidR="003655FB">
              <w:rPr>
                <w:noProof/>
                <w:webHidden/>
              </w:rPr>
              <w:fldChar w:fldCharType="begin"/>
            </w:r>
            <w:r w:rsidR="003655FB">
              <w:rPr>
                <w:noProof/>
                <w:webHidden/>
              </w:rPr>
              <w:instrText xml:space="preserve"> PAGEREF _Toc367967487 \h </w:instrText>
            </w:r>
            <w:r w:rsidR="003655FB">
              <w:rPr>
                <w:noProof/>
                <w:webHidden/>
              </w:rPr>
            </w:r>
            <w:r w:rsidR="003655FB">
              <w:rPr>
                <w:noProof/>
                <w:webHidden/>
              </w:rPr>
              <w:fldChar w:fldCharType="separate"/>
            </w:r>
            <w:r w:rsidR="003655FB">
              <w:rPr>
                <w:noProof/>
                <w:webHidden/>
              </w:rPr>
              <w:t>30</w:t>
            </w:r>
            <w:r w:rsidR="003655FB">
              <w:rPr>
                <w:noProof/>
                <w:webHidden/>
              </w:rPr>
              <w:fldChar w:fldCharType="end"/>
            </w:r>
          </w:hyperlink>
        </w:p>
        <w:p w:rsidR="003655FB" w:rsidRDefault="00C67BF9">
          <w:pPr>
            <w:pStyle w:val="TOC3"/>
            <w:tabs>
              <w:tab w:val="right" w:leader="dot" w:pos="9016"/>
            </w:tabs>
            <w:rPr>
              <w:i w:val="0"/>
              <w:iCs w:val="0"/>
              <w:noProof/>
              <w:sz w:val="22"/>
              <w:szCs w:val="22"/>
              <w:lang w:val="en-IN" w:eastAsia="en-IN" w:bidi="ar-SA"/>
            </w:rPr>
          </w:pPr>
          <w:hyperlink w:anchor="_Toc367967488" w:history="1">
            <w:r w:rsidR="003655FB" w:rsidRPr="00490A0F">
              <w:rPr>
                <w:rStyle w:val="Hyperlink"/>
                <w:noProof/>
              </w:rPr>
              <w:t>System Test Cases</w:t>
            </w:r>
            <w:r w:rsidR="003655FB">
              <w:rPr>
                <w:noProof/>
                <w:webHidden/>
              </w:rPr>
              <w:tab/>
            </w:r>
            <w:r w:rsidR="003655FB">
              <w:rPr>
                <w:noProof/>
                <w:webHidden/>
              </w:rPr>
              <w:fldChar w:fldCharType="begin"/>
            </w:r>
            <w:r w:rsidR="003655FB">
              <w:rPr>
                <w:noProof/>
                <w:webHidden/>
              </w:rPr>
              <w:instrText xml:space="preserve"> PAGEREF _Toc367967488 \h </w:instrText>
            </w:r>
            <w:r w:rsidR="003655FB">
              <w:rPr>
                <w:noProof/>
                <w:webHidden/>
              </w:rPr>
            </w:r>
            <w:r w:rsidR="003655FB">
              <w:rPr>
                <w:noProof/>
                <w:webHidden/>
              </w:rPr>
              <w:fldChar w:fldCharType="separate"/>
            </w:r>
            <w:r w:rsidR="003655FB">
              <w:rPr>
                <w:noProof/>
                <w:webHidden/>
              </w:rPr>
              <w:t>33</w:t>
            </w:r>
            <w:r w:rsidR="003655FB">
              <w:rPr>
                <w:noProof/>
                <w:webHidden/>
              </w:rPr>
              <w:fldChar w:fldCharType="end"/>
            </w:r>
          </w:hyperlink>
        </w:p>
        <w:p w:rsidR="003655FB" w:rsidRDefault="00C67BF9">
          <w:pPr>
            <w:pStyle w:val="TOC1"/>
            <w:tabs>
              <w:tab w:val="right" w:leader="dot" w:pos="9016"/>
            </w:tabs>
            <w:rPr>
              <w:i w:val="0"/>
              <w:iCs w:val="0"/>
              <w:noProof/>
              <w:sz w:val="22"/>
              <w:szCs w:val="22"/>
              <w:lang w:val="en-IN" w:eastAsia="en-IN" w:bidi="ar-SA"/>
            </w:rPr>
          </w:pPr>
          <w:hyperlink w:anchor="_Toc367967489" w:history="1">
            <w:r w:rsidR="003655FB" w:rsidRPr="00490A0F">
              <w:rPr>
                <w:rStyle w:val="Hyperlink"/>
                <w:noProof/>
              </w:rPr>
              <w:t>Coding</w:t>
            </w:r>
            <w:r w:rsidR="003655FB">
              <w:rPr>
                <w:noProof/>
                <w:webHidden/>
              </w:rPr>
              <w:tab/>
            </w:r>
            <w:r w:rsidR="003655FB">
              <w:rPr>
                <w:noProof/>
                <w:webHidden/>
              </w:rPr>
              <w:fldChar w:fldCharType="begin"/>
            </w:r>
            <w:r w:rsidR="003655FB">
              <w:rPr>
                <w:noProof/>
                <w:webHidden/>
              </w:rPr>
              <w:instrText xml:space="preserve"> PAGEREF _Toc367967489 \h </w:instrText>
            </w:r>
            <w:r w:rsidR="003655FB">
              <w:rPr>
                <w:noProof/>
                <w:webHidden/>
              </w:rPr>
            </w:r>
            <w:r w:rsidR="003655FB">
              <w:rPr>
                <w:noProof/>
                <w:webHidden/>
              </w:rPr>
              <w:fldChar w:fldCharType="separate"/>
            </w:r>
            <w:r w:rsidR="003655FB">
              <w:rPr>
                <w:noProof/>
                <w:webHidden/>
              </w:rPr>
              <w:t>35</w:t>
            </w:r>
            <w:r w:rsidR="003655FB">
              <w:rPr>
                <w:noProof/>
                <w:webHidden/>
              </w:rPr>
              <w:fldChar w:fldCharType="end"/>
            </w:r>
          </w:hyperlink>
        </w:p>
        <w:p w:rsidR="003655FB" w:rsidRDefault="00C67BF9">
          <w:pPr>
            <w:pStyle w:val="TOC2"/>
            <w:tabs>
              <w:tab w:val="right" w:leader="dot" w:pos="9016"/>
            </w:tabs>
            <w:rPr>
              <w:i w:val="0"/>
              <w:iCs w:val="0"/>
              <w:noProof/>
              <w:sz w:val="22"/>
              <w:szCs w:val="22"/>
              <w:lang w:val="en-IN" w:eastAsia="en-IN" w:bidi="ar-SA"/>
            </w:rPr>
          </w:pPr>
          <w:hyperlink w:anchor="_Toc367967490" w:history="1">
            <w:r w:rsidR="003655FB" w:rsidRPr="00490A0F">
              <w:rPr>
                <w:rStyle w:val="Hyperlink"/>
                <w:noProof/>
              </w:rPr>
              <w:t>Complete Project Coding</w:t>
            </w:r>
            <w:r w:rsidR="003655FB">
              <w:rPr>
                <w:noProof/>
                <w:webHidden/>
              </w:rPr>
              <w:tab/>
            </w:r>
            <w:r w:rsidR="003655FB">
              <w:rPr>
                <w:noProof/>
                <w:webHidden/>
              </w:rPr>
              <w:fldChar w:fldCharType="begin"/>
            </w:r>
            <w:r w:rsidR="003655FB">
              <w:rPr>
                <w:noProof/>
                <w:webHidden/>
              </w:rPr>
              <w:instrText xml:space="preserve"> PAGEREF _Toc367967490 \h </w:instrText>
            </w:r>
            <w:r w:rsidR="003655FB">
              <w:rPr>
                <w:noProof/>
                <w:webHidden/>
              </w:rPr>
            </w:r>
            <w:r w:rsidR="003655FB">
              <w:rPr>
                <w:noProof/>
                <w:webHidden/>
              </w:rPr>
              <w:fldChar w:fldCharType="separate"/>
            </w:r>
            <w:r w:rsidR="003655FB">
              <w:rPr>
                <w:noProof/>
                <w:webHidden/>
              </w:rPr>
              <w:t>35</w:t>
            </w:r>
            <w:r w:rsidR="003655FB">
              <w:rPr>
                <w:noProof/>
                <w:webHidden/>
              </w:rPr>
              <w:fldChar w:fldCharType="end"/>
            </w:r>
          </w:hyperlink>
        </w:p>
        <w:p w:rsidR="003655FB" w:rsidRDefault="00C67BF9">
          <w:pPr>
            <w:pStyle w:val="TOC3"/>
            <w:tabs>
              <w:tab w:val="right" w:leader="dot" w:pos="9016"/>
            </w:tabs>
            <w:rPr>
              <w:i w:val="0"/>
              <w:iCs w:val="0"/>
              <w:noProof/>
              <w:sz w:val="22"/>
              <w:szCs w:val="22"/>
              <w:lang w:val="en-IN" w:eastAsia="en-IN" w:bidi="ar-SA"/>
            </w:rPr>
          </w:pPr>
          <w:hyperlink w:anchor="_Toc367967491" w:history="1">
            <w:r w:rsidR="003655FB" w:rsidRPr="00490A0F">
              <w:rPr>
                <w:rStyle w:val="Hyperlink"/>
                <w:noProof/>
              </w:rPr>
              <w:t>FRS GUI Design Coding: FRSGUI</w:t>
            </w:r>
            <w:r w:rsidR="003655FB">
              <w:rPr>
                <w:noProof/>
                <w:webHidden/>
              </w:rPr>
              <w:tab/>
            </w:r>
            <w:r w:rsidR="003655FB">
              <w:rPr>
                <w:noProof/>
                <w:webHidden/>
              </w:rPr>
              <w:fldChar w:fldCharType="begin"/>
            </w:r>
            <w:r w:rsidR="003655FB">
              <w:rPr>
                <w:noProof/>
                <w:webHidden/>
              </w:rPr>
              <w:instrText xml:space="preserve"> PAGEREF _Toc367967491 \h </w:instrText>
            </w:r>
            <w:r w:rsidR="003655FB">
              <w:rPr>
                <w:noProof/>
                <w:webHidden/>
              </w:rPr>
            </w:r>
            <w:r w:rsidR="003655FB">
              <w:rPr>
                <w:noProof/>
                <w:webHidden/>
              </w:rPr>
              <w:fldChar w:fldCharType="separate"/>
            </w:r>
            <w:r w:rsidR="003655FB">
              <w:rPr>
                <w:noProof/>
                <w:webHidden/>
              </w:rPr>
              <w:t>35</w:t>
            </w:r>
            <w:r w:rsidR="003655FB">
              <w:rPr>
                <w:noProof/>
                <w:webHidden/>
              </w:rPr>
              <w:fldChar w:fldCharType="end"/>
            </w:r>
          </w:hyperlink>
        </w:p>
        <w:p w:rsidR="003655FB" w:rsidRDefault="00C67BF9">
          <w:pPr>
            <w:pStyle w:val="TOC3"/>
            <w:tabs>
              <w:tab w:val="right" w:leader="dot" w:pos="9016"/>
            </w:tabs>
            <w:rPr>
              <w:i w:val="0"/>
              <w:iCs w:val="0"/>
              <w:noProof/>
              <w:sz w:val="22"/>
              <w:szCs w:val="22"/>
              <w:lang w:val="en-IN" w:eastAsia="en-IN" w:bidi="ar-SA"/>
            </w:rPr>
          </w:pPr>
          <w:hyperlink w:anchor="_Toc367967492" w:history="1">
            <w:r w:rsidR="003655FB" w:rsidRPr="00490A0F">
              <w:rPr>
                <w:rStyle w:val="Hyperlink"/>
                <w:noProof/>
              </w:rPr>
              <w:t>GUI Style : FRSStyles</w:t>
            </w:r>
            <w:r w:rsidR="003655FB">
              <w:rPr>
                <w:noProof/>
                <w:webHidden/>
              </w:rPr>
              <w:tab/>
            </w:r>
            <w:r w:rsidR="003655FB">
              <w:rPr>
                <w:noProof/>
                <w:webHidden/>
              </w:rPr>
              <w:fldChar w:fldCharType="begin"/>
            </w:r>
            <w:r w:rsidR="003655FB">
              <w:rPr>
                <w:noProof/>
                <w:webHidden/>
              </w:rPr>
              <w:instrText xml:space="preserve"> PAGEREF _Toc367967492 \h </w:instrText>
            </w:r>
            <w:r w:rsidR="003655FB">
              <w:rPr>
                <w:noProof/>
                <w:webHidden/>
              </w:rPr>
            </w:r>
            <w:r w:rsidR="003655FB">
              <w:rPr>
                <w:noProof/>
                <w:webHidden/>
              </w:rPr>
              <w:fldChar w:fldCharType="separate"/>
            </w:r>
            <w:r w:rsidR="003655FB">
              <w:rPr>
                <w:noProof/>
                <w:webHidden/>
              </w:rPr>
              <w:t>35</w:t>
            </w:r>
            <w:r w:rsidR="003655FB">
              <w:rPr>
                <w:noProof/>
                <w:webHidden/>
              </w:rPr>
              <w:fldChar w:fldCharType="end"/>
            </w:r>
          </w:hyperlink>
        </w:p>
        <w:p w:rsidR="003655FB" w:rsidRDefault="00C67BF9">
          <w:pPr>
            <w:pStyle w:val="TOC3"/>
            <w:tabs>
              <w:tab w:val="right" w:leader="dot" w:pos="9016"/>
            </w:tabs>
            <w:rPr>
              <w:i w:val="0"/>
              <w:iCs w:val="0"/>
              <w:noProof/>
              <w:sz w:val="22"/>
              <w:szCs w:val="22"/>
              <w:lang w:val="en-IN" w:eastAsia="en-IN" w:bidi="ar-SA"/>
            </w:rPr>
          </w:pPr>
          <w:hyperlink w:anchor="_Toc367967493" w:history="1">
            <w:r w:rsidR="003655FB" w:rsidRPr="00490A0F">
              <w:rPr>
                <w:rStyle w:val="Hyperlink"/>
                <w:noProof/>
              </w:rPr>
              <w:t>C# coding</w:t>
            </w:r>
            <w:r w:rsidR="003655FB">
              <w:rPr>
                <w:noProof/>
                <w:webHidden/>
              </w:rPr>
              <w:tab/>
            </w:r>
            <w:r w:rsidR="003655FB">
              <w:rPr>
                <w:noProof/>
                <w:webHidden/>
              </w:rPr>
              <w:fldChar w:fldCharType="begin"/>
            </w:r>
            <w:r w:rsidR="003655FB">
              <w:rPr>
                <w:noProof/>
                <w:webHidden/>
              </w:rPr>
              <w:instrText xml:space="preserve"> PAGEREF _Toc367967493 \h </w:instrText>
            </w:r>
            <w:r w:rsidR="003655FB">
              <w:rPr>
                <w:noProof/>
                <w:webHidden/>
              </w:rPr>
            </w:r>
            <w:r w:rsidR="003655FB">
              <w:rPr>
                <w:noProof/>
                <w:webHidden/>
              </w:rPr>
              <w:fldChar w:fldCharType="separate"/>
            </w:r>
            <w:r w:rsidR="003655FB">
              <w:rPr>
                <w:noProof/>
                <w:webHidden/>
              </w:rPr>
              <w:t>35</w:t>
            </w:r>
            <w:r w:rsidR="003655FB">
              <w:rPr>
                <w:noProof/>
                <w:webHidden/>
              </w:rPr>
              <w:fldChar w:fldCharType="end"/>
            </w:r>
          </w:hyperlink>
        </w:p>
        <w:p w:rsidR="003655FB" w:rsidRDefault="00C67BF9">
          <w:pPr>
            <w:pStyle w:val="TOC3"/>
            <w:tabs>
              <w:tab w:val="right" w:leader="dot" w:pos="9016"/>
            </w:tabs>
            <w:rPr>
              <w:i w:val="0"/>
              <w:iCs w:val="0"/>
              <w:noProof/>
              <w:sz w:val="22"/>
              <w:szCs w:val="22"/>
              <w:lang w:val="en-IN" w:eastAsia="en-IN" w:bidi="ar-SA"/>
            </w:rPr>
          </w:pPr>
          <w:hyperlink w:anchor="_Toc367967494" w:history="1">
            <w:r w:rsidR="003655FB" w:rsidRPr="00490A0F">
              <w:rPr>
                <w:rStyle w:val="Hyperlink"/>
                <w:noProof/>
              </w:rPr>
              <w:t>Datbase Classes : FRSData</w:t>
            </w:r>
            <w:r w:rsidR="003655FB">
              <w:rPr>
                <w:noProof/>
                <w:webHidden/>
              </w:rPr>
              <w:tab/>
            </w:r>
            <w:r w:rsidR="003655FB">
              <w:rPr>
                <w:noProof/>
                <w:webHidden/>
              </w:rPr>
              <w:fldChar w:fldCharType="begin"/>
            </w:r>
            <w:r w:rsidR="003655FB">
              <w:rPr>
                <w:noProof/>
                <w:webHidden/>
              </w:rPr>
              <w:instrText xml:space="preserve"> PAGEREF _Toc367967494 \h </w:instrText>
            </w:r>
            <w:r w:rsidR="003655FB">
              <w:rPr>
                <w:noProof/>
                <w:webHidden/>
              </w:rPr>
            </w:r>
            <w:r w:rsidR="003655FB">
              <w:rPr>
                <w:noProof/>
                <w:webHidden/>
              </w:rPr>
              <w:fldChar w:fldCharType="separate"/>
            </w:r>
            <w:r w:rsidR="003655FB">
              <w:rPr>
                <w:noProof/>
                <w:webHidden/>
              </w:rPr>
              <w:t>35</w:t>
            </w:r>
            <w:r w:rsidR="003655FB">
              <w:rPr>
                <w:noProof/>
                <w:webHidden/>
              </w:rPr>
              <w:fldChar w:fldCharType="end"/>
            </w:r>
          </w:hyperlink>
        </w:p>
        <w:p w:rsidR="003655FB" w:rsidRDefault="00C67BF9">
          <w:pPr>
            <w:pStyle w:val="TOC3"/>
            <w:tabs>
              <w:tab w:val="right" w:leader="dot" w:pos="9016"/>
            </w:tabs>
            <w:rPr>
              <w:i w:val="0"/>
              <w:iCs w:val="0"/>
              <w:noProof/>
              <w:sz w:val="22"/>
              <w:szCs w:val="22"/>
              <w:lang w:val="en-IN" w:eastAsia="en-IN" w:bidi="ar-SA"/>
            </w:rPr>
          </w:pPr>
          <w:hyperlink w:anchor="_Toc367967495" w:history="1">
            <w:r w:rsidR="003655FB" w:rsidRPr="00490A0F">
              <w:rPr>
                <w:rStyle w:val="Hyperlink"/>
                <w:noProof/>
              </w:rPr>
              <w:t>Database connector: FRSDb</w:t>
            </w:r>
            <w:r w:rsidR="003655FB">
              <w:rPr>
                <w:noProof/>
                <w:webHidden/>
              </w:rPr>
              <w:tab/>
            </w:r>
            <w:r w:rsidR="003655FB">
              <w:rPr>
                <w:noProof/>
                <w:webHidden/>
              </w:rPr>
              <w:fldChar w:fldCharType="begin"/>
            </w:r>
            <w:r w:rsidR="003655FB">
              <w:rPr>
                <w:noProof/>
                <w:webHidden/>
              </w:rPr>
              <w:instrText xml:space="preserve"> PAGEREF _Toc367967495 \h </w:instrText>
            </w:r>
            <w:r w:rsidR="003655FB">
              <w:rPr>
                <w:noProof/>
                <w:webHidden/>
              </w:rPr>
            </w:r>
            <w:r w:rsidR="003655FB">
              <w:rPr>
                <w:noProof/>
                <w:webHidden/>
              </w:rPr>
              <w:fldChar w:fldCharType="separate"/>
            </w:r>
            <w:r w:rsidR="003655FB">
              <w:rPr>
                <w:noProof/>
                <w:webHidden/>
              </w:rPr>
              <w:t>37</w:t>
            </w:r>
            <w:r w:rsidR="003655FB">
              <w:rPr>
                <w:noProof/>
                <w:webHidden/>
              </w:rPr>
              <w:fldChar w:fldCharType="end"/>
            </w:r>
          </w:hyperlink>
        </w:p>
        <w:p w:rsidR="003655FB" w:rsidRDefault="00C67BF9">
          <w:pPr>
            <w:pStyle w:val="TOC2"/>
            <w:tabs>
              <w:tab w:val="right" w:leader="dot" w:pos="9016"/>
            </w:tabs>
            <w:rPr>
              <w:i w:val="0"/>
              <w:iCs w:val="0"/>
              <w:noProof/>
              <w:sz w:val="22"/>
              <w:szCs w:val="22"/>
              <w:lang w:val="en-IN" w:eastAsia="en-IN" w:bidi="ar-SA"/>
            </w:rPr>
          </w:pPr>
          <w:hyperlink w:anchor="_Toc367967496" w:history="1">
            <w:r w:rsidR="003655FB" w:rsidRPr="00490A0F">
              <w:rPr>
                <w:rStyle w:val="Hyperlink"/>
                <w:noProof/>
              </w:rPr>
              <w:t>Comments and Description of Coding segments</w:t>
            </w:r>
            <w:r w:rsidR="003655FB">
              <w:rPr>
                <w:noProof/>
                <w:webHidden/>
              </w:rPr>
              <w:tab/>
            </w:r>
            <w:r w:rsidR="003655FB">
              <w:rPr>
                <w:noProof/>
                <w:webHidden/>
              </w:rPr>
              <w:fldChar w:fldCharType="begin"/>
            </w:r>
            <w:r w:rsidR="003655FB">
              <w:rPr>
                <w:noProof/>
                <w:webHidden/>
              </w:rPr>
              <w:instrText xml:space="preserve"> PAGEREF _Toc367967496 \h </w:instrText>
            </w:r>
            <w:r w:rsidR="003655FB">
              <w:rPr>
                <w:noProof/>
                <w:webHidden/>
              </w:rPr>
            </w:r>
            <w:r w:rsidR="003655FB">
              <w:rPr>
                <w:noProof/>
                <w:webHidden/>
              </w:rPr>
              <w:fldChar w:fldCharType="separate"/>
            </w:r>
            <w:r w:rsidR="003655FB">
              <w:rPr>
                <w:noProof/>
                <w:webHidden/>
              </w:rPr>
              <w:t>39</w:t>
            </w:r>
            <w:r w:rsidR="003655FB">
              <w:rPr>
                <w:noProof/>
                <w:webHidden/>
              </w:rPr>
              <w:fldChar w:fldCharType="end"/>
            </w:r>
          </w:hyperlink>
        </w:p>
        <w:p w:rsidR="003655FB" w:rsidRDefault="00C67BF9">
          <w:pPr>
            <w:pStyle w:val="TOC3"/>
            <w:tabs>
              <w:tab w:val="right" w:leader="dot" w:pos="9016"/>
            </w:tabs>
            <w:rPr>
              <w:i w:val="0"/>
              <w:iCs w:val="0"/>
              <w:noProof/>
              <w:sz w:val="22"/>
              <w:szCs w:val="22"/>
              <w:lang w:val="en-IN" w:eastAsia="en-IN" w:bidi="ar-SA"/>
            </w:rPr>
          </w:pPr>
          <w:hyperlink w:anchor="_Toc367967497" w:history="1">
            <w:r w:rsidR="003655FB" w:rsidRPr="00490A0F">
              <w:rPr>
                <w:rStyle w:val="Hyperlink"/>
                <w:noProof/>
              </w:rPr>
              <w:t>Code Commenting</w:t>
            </w:r>
            <w:r w:rsidR="003655FB">
              <w:rPr>
                <w:noProof/>
                <w:webHidden/>
              </w:rPr>
              <w:tab/>
            </w:r>
            <w:r w:rsidR="003655FB">
              <w:rPr>
                <w:noProof/>
                <w:webHidden/>
              </w:rPr>
              <w:fldChar w:fldCharType="begin"/>
            </w:r>
            <w:r w:rsidR="003655FB">
              <w:rPr>
                <w:noProof/>
                <w:webHidden/>
              </w:rPr>
              <w:instrText xml:space="preserve"> PAGEREF _Toc367967497 \h </w:instrText>
            </w:r>
            <w:r w:rsidR="003655FB">
              <w:rPr>
                <w:noProof/>
                <w:webHidden/>
              </w:rPr>
            </w:r>
            <w:r w:rsidR="003655FB">
              <w:rPr>
                <w:noProof/>
                <w:webHidden/>
              </w:rPr>
              <w:fldChar w:fldCharType="separate"/>
            </w:r>
            <w:r w:rsidR="003655FB">
              <w:rPr>
                <w:noProof/>
                <w:webHidden/>
              </w:rPr>
              <w:t>39</w:t>
            </w:r>
            <w:r w:rsidR="003655FB">
              <w:rPr>
                <w:noProof/>
                <w:webHidden/>
              </w:rPr>
              <w:fldChar w:fldCharType="end"/>
            </w:r>
          </w:hyperlink>
        </w:p>
        <w:p w:rsidR="003655FB" w:rsidRDefault="00C67BF9">
          <w:pPr>
            <w:pStyle w:val="TOC3"/>
            <w:tabs>
              <w:tab w:val="right" w:leader="dot" w:pos="9016"/>
            </w:tabs>
            <w:rPr>
              <w:i w:val="0"/>
              <w:iCs w:val="0"/>
              <w:noProof/>
              <w:sz w:val="22"/>
              <w:szCs w:val="22"/>
              <w:lang w:val="en-IN" w:eastAsia="en-IN" w:bidi="ar-SA"/>
            </w:rPr>
          </w:pPr>
          <w:hyperlink w:anchor="_Toc367967498" w:history="1">
            <w:r w:rsidR="003655FB" w:rsidRPr="00490A0F">
              <w:rPr>
                <w:rStyle w:val="Hyperlink"/>
                <w:noProof/>
              </w:rPr>
              <w:t>Description of coding</w:t>
            </w:r>
            <w:r w:rsidR="003655FB">
              <w:rPr>
                <w:noProof/>
                <w:webHidden/>
              </w:rPr>
              <w:tab/>
            </w:r>
            <w:r w:rsidR="003655FB">
              <w:rPr>
                <w:noProof/>
                <w:webHidden/>
              </w:rPr>
              <w:fldChar w:fldCharType="begin"/>
            </w:r>
            <w:r w:rsidR="003655FB">
              <w:rPr>
                <w:noProof/>
                <w:webHidden/>
              </w:rPr>
              <w:instrText xml:space="preserve"> PAGEREF _Toc367967498 \h </w:instrText>
            </w:r>
            <w:r w:rsidR="003655FB">
              <w:rPr>
                <w:noProof/>
                <w:webHidden/>
              </w:rPr>
            </w:r>
            <w:r w:rsidR="003655FB">
              <w:rPr>
                <w:noProof/>
                <w:webHidden/>
              </w:rPr>
              <w:fldChar w:fldCharType="separate"/>
            </w:r>
            <w:r w:rsidR="003655FB">
              <w:rPr>
                <w:noProof/>
                <w:webHidden/>
              </w:rPr>
              <w:t>41</w:t>
            </w:r>
            <w:r w:rsidR="003655FB">
              <w:rPr>
                <w:noProof/>
                <w:webHidden/>
              </w:rPr>
              <w:fldChar w:fldCharType="end"/>
            </w:r>
          </w:hyperlink>
        </w:p>
        <w:p w:rsidR="003655FB" w:rsidRDefault="00C67BF9">
          <w:pPr>
            <w:pStyle w:val="TOC3"/>
            <w:tabs>
              <w:tab w:val="right" w:leader="dot" w:pos="9016"/>
            </w:tabs>
            <w:rPr>
              <w:i w:val="0"/>
              <w:iCs w:val="0"/>
              <w:noProof/>
              <w:sz w:val="22"/>
              <w:szCs w:val="22"/>
              <w:lang w:val="en-IN" w:eastAsia="en-IN" w:bidi="ar-SA"/>
            </w:rPr>
          </w:pPr>
          <w:hyperlink w:anchor="_Toc367967499" w:history="1">
            <w:r w:rsidR="003655FB" w:rsidRPr="00490A0F">
              <w:rPr>
                <w:rStyle w:val="Hyperlink"/>
                <w:noProof/>
              </w:rPr>
              <w:t>Comments and API Documentation</w:t>
            </w:r>
            <w:r w:rsidR="003655FB">
              <w:rPr>
                <w:noProof/>
                <w:webHidden/>
              </w:rPr>
              <w:tab/>
            </w:r>
            <w:r w:rsidR="003655FB">
              <w:rPr>
                <w:noProof/>
                <w:webHidden/>
              </w:rPr>
              <w:fldChar w:fldCharType="begin"/>
            </w:r>
            <w:r w:rsidR="003655FB">
              <w:rPr>
                <w:noProof/>
                <w:webHidden/>
              </w:rPr>
              <w:instrText xml:space="preserve"> PAGEREF _Toc367967499 \h </w:instrText>
            </w:r>
            <w:r w:rsidR="003655FB">
              <w:rPr>
                <w:noProof/>
                <w:webHidden/>
              </w:rPr>
            </w:r>
            <w:r w:rsidR="003655FB">
              <w:rPr>
                <w:noProof/>
                <w:webHidden/>
              </w:rPr>
              <w:fldChar w:fldCharType="separate"/>
            </w:r>
            <w:r w:rsidR="003655FB">
              <w:rPr>
                <w:noProof/>
                <w:webHidden/>
              </w:rPr>
              <w:t>42</w:t>
            </w:r>
            <w:r w:rsidR="003655FB">
              <w:rPr>
                <w:noProof/>
                <w:webHidden/>
              </w:rPr>
              <w:fldChar w:fldCharType="end"/>
            </w:r>
          </w:hyperlink>
        </w:p>
        <w:p w:rsidR="003655FB" w:rsidRDefault="00C67BF9">
          <w:pPr>
            <w:pStyle w:val="TOC2"/>
            <w:tabs>
              <w:tab w:val="right" w:leader="dot" w:pos="9016"/>
            </w:tabs>
            <w:rPr>
              <w:i w:val="0"/>
              <w:iCs w:val="0"/>
              <w:noProof/>
              <w:sz w:val="22"/>
              <w:szCs w:val="22"/>
              <w:lang w:val="en-IN" w:eastAsia="en-IN" w:bidi="ar-SA"/>
            </w:rPr>
          </w:pPr>
          <w:hyperlink w:anchor="_Toc367967500" w:history="1">
            <w:r w:rsidR="003655FB" w:rsidRPr="00490A0F">
              <w:rPr>
                <w:rStyle w:val="Hyperlink"/>
                <w:noProof/>
              </w:rPr>
              <w:t>Standardization of the coding</w:t>
            </w:r>
            <w:r w:rsidR="003655FB">
              <w:rPr>
                <w:noProof/>
                <w:webHidden/>
              </w:rPr>
              <w:tab/>
            </w:r>
            <w:r w:rsidR="003655FB">
              <w:rPr>
                <w:noProof/>
                <w:webHidden/>
              </w:rPr>
              <w:fldChar w:fldCharType="begin"/>
            </w:r>
            <w:r w:rsidR="003655FB">
              <w:rPr>
                <w:noProof/>
                <w:webHidden/>
              </w:rPr>
              <w:instrText xml:space="preserve"> PAGEREF _Toc367967500 \h </w:instrText>
            </w:r>
            <w:r w:rsidR="003655FB">
              <w:rPr>
                <w:noProof/>
                <w:webHidden/>
              </w:rPr>
            </w:r>
            <w:r w:rsidR="003655FB">
              <w:rPr>
                <w:noProof/>
                <w:webHidden/>
              </w:rPr>
              <w:fldChar w:fldCharType="separate"/>
            </w:r>
            <w:r w:rsidR="003655FB">
              <w:rPr>
                <w:noProof/>
                <w:webHidden/>
              </w:rPr>
              <w:t>42</w:t>
            </w:r>
            <w:r w:rsidR="003655FB">
              <w:rPr>
                <w:noProof/>
                <w:webHidden/>
              </w:rPr>
              <w:fldChar w:fldCharType="end"/>
            </w:r>
          </w:hyperlink>
        </w:p>
        <w:p w:rsidR="003655FB" w:rsidRDefault="00C67BF9">
          <w:pPr>
            <w:pStyle w:val="TOC2"/>
            <w:tabs>
              <w:tab w:val="right" w:leader="dot" w:pos="9016"/>
            </w:tabs>
            <w:rPr>
              <w:i w:val="0"/>
              <w:iCs w:val="0"/>
              <w:noProof/>
              <w:sz w:val="22"/>
              <w:szCs w:val="22"/>
              <w:lang w:val="en-IN" w:eastAsia="en-IN" w:bidi="ar-SA"/>
            </w:rPr>
          </w:pPr>
          <w:hyperlink w:anchor="_Toc367967501" w:history="1">
            <w:r w:rsidR="003655FB" w:rsidRPr="00490A0F">
              <w:rPr>
                <w:rStyle w:val="Hyperlink"/>
                <w:noProof/>
              </w:rPr>
              <w:t>Code Efficiency</w:t>
            </w:r>
            <w:r w:rsidR="003655FB">
              <w:rPr>
                <w:noProof/>
                <w:webHidden/>
              </w:rPr>
              <w:tab/>
            </w:r>
            <w:r w:rsidR="003655FB">
              <w:rPr>
                <w:noProof/>
                <w:webHidden/>
              </w:rPr>
              <w:fldChar w:fldCharType="begin"/>
            </w:r>
            <w:r w:rsidR="003655FB">
              <w:rPr>
                <w:noProof/>
                <w:webHidden/>
              </w:rPr>
              <w:instrText xml:space="preserve"> PAGEREF _Toc367967501 \h </w:instrText>
            </w:r>
            <w:r w:rsidR="003655FB">
              <w:rPr>
                <w:noProof/>
                <w:webHidden/>
              </w:rPr>
            </w:r>
            <w:r w:rsidR="003655FB">
              <w:rPr>
                <w:noProof/>
                <w:webHidden/>
              </w:rPr>
              <w:fldChar w:fldCharType="separate"/>
            </w:r>
            <w:r w:rsidR="003655FB">
              <w:rPr>
                <w:noProof/>
                <w:webHidden/>
              </w:rPr>
              <w:t>44</w:t>
            </w:r>
            <w:r w:rsidR="003655FB">
              <w:rPr>
                <w:noProof/>
                <w:webHidden/>
              </w:rPr>
              <w:fldChar w:fldCharType="end"/>
            </w:r>
          </w:hyperlink>
        </w:p>
        <w:p w:rsidR="003655FB" w:rsidRDefault="00C67BF9">
          <w:pPr>
            <w:pStyle w:val="TOC2"/>
            <w:tabs>
              <w:tab w:val="right" w:leader="dot" w:pos="9016"/>
            </w:tabs>
            <w:rPr>
              <w:i w:val="0"/>
              <w:iCs w:val="0"/>
              <w:noProof/>
              <w:sz w:val="22"/>
              <w:szCs w:val="22"/>
              <w:lang w:val="en-IN" w:eastAsia="en-IN" w:bidi="ar-SA"/>
            </w:rPr>
          </w:pPr>
          <w:hyperlink w:anchor="_Toc367967502" w:history="1">
            <w:r w:rsidR="003655FB" w:rsidRPr="00490A0F">
              <w:rPr>
                <w:rStyle w:val="Hyperlink"/>
                <w:noProof/>
              </w:rPr>
              <w:t>Error handling</w:t>
            </w:r>
            <w:r w:rsidR="003655FB">
              <w:rPr>
                <w:noProof/>
                <w:webHidden/>
              </w:rPr>
              <w:tab/>
            </w:r>
            <w:r w:rsidR="003655FB">
              <w:rPr>
                <w:noProof/>
                <w:webHidden/>
              </w:rPr>
              <w:fldChar w:fldCharType="begin"/>
            </w:r>
            <w:r w:rsidR="003655FB">
              <w:rPr>
                <w:noProof/>
                <w:webHidden/>
              </w:rPr>
              <w:instrText xml:space="preserve"> PAGEREF _Toc367967502 \h </w:instrText>
            </w:r>
            <w:r w:rsidR="003655FB">
              <w:rPr>
                <w:noProof/>
                <w:webHidden/>
              </w:rPr>
            </w:r>
            <w:r w:rsidR="003655FB">
              <w:rPr>
                <w:noProof/>
                <w:webHidden/>
              </w:rPr>
              <w:fldChar w:fldCharType="separate"/>
            </w:r>
            <w:r w:rsidR="003655FB">
              <w:rPr>
                <w:noProof/>
                <w:webHidden/>
              </w:rPr>
              <w:t>44</w:t>
            </w:r>
            <w:r w:rsidR="003655FB">
              <w:rPr>
                <w:noProof/>
                <w:webHidden/>
              </w:rPr>
              <w:fldChar w:fldCharType="end"/>
            </w:r>
          </w:hyperlink>
        </w:p>
        <w:p w:rsidR="003655FB" w:rsidRDefault="00C67BF9">
          <w:pPr>
            <w:pStyle w:val="TOC3"/>
            <w:tabs>
              <w:tab w:val="right" w:leader="dot" w:pos="9016"/>
            </w:tabs>
            <w:rPr>
              <w:i w:val="0"/>
              <w:iCs w:val="0"/>
              <w:noProof/>
              <w:sz w:val="22"/>
              <w:szCs w:val="22"/>
              <w:lang w:val="en-IN" w:eastAsia="en-IN" w:bidi="ar-SA"/>
            </w:rPr>
          </w:pPr>
          <w:hyperlink w:anchor="_Toc367967503" w:history="1">
            <w:r w:rsidR="003655FB" w:rsidRPr="00490A0F">
              <w:rPr>
                <w:rStyle w:val="Hyperlink"/>
                <w:noProof/>
              </w:rPr>
              <w:t>Exceptions Overview</w:t>
            </w:r>
            <w:r w:rsidR="003655FB">
              <w:rPr>
                <w:noProof/>
                <w:webHidden/>
              </w:rPr>
              <w:tab/>
            </w:r>
            <w:r w:rsidR="003655FB">
              <w:rPr>
                <w:noProof/>
                <w:webHidden/>
              </w:rPr>
              <w:fldChar w:fldCharType="begin"/>
            </w:r>
            <w:r w:rsidR="003655FB">
              <w:rPr>
                <w:noProof/>
                <w:webHidden/>
              </w:rPr>
              <w:instrText xml:space="preserve"> PAGEREF _Toc367967503 \h </w:instrText>
            </w:r>
            <w:r w:rsidR="003655FB">
              <w:rPr>
                <w:noProof/>
                <w:webHidden/>
              </w:rPr>
            </w:r>
            <w:r w:rsidR="003655FB">
              <w:rPr>
                <w:noProof/>
                <w:webHidden/>
              </w:rPr>
              <w:fldChar w:fldCharType="separate"/>
            </w:r>
            <w:r w:rsidR="003655FB">
              <w:rPr>
                <w:noProof/>
                <w:webHidden/>
              </w:rPr>
              <w:t>45</w:t>
            </w:r>
            <w:r w:rsidR="003655FB">
              <w:rPr>
                <w:noProof/>
                <w:webHidden/>
              </w:rPr>
              <w:fldChar w:fldCharType="end"/>
            </w:r>
          </w:hyperlink>
        </w:p>
        <w:p w:rsidR="003655FB" w:rsidRDefault="00C67BF9">
          <w:pPr>
            <w:pStyle w:val="TOC2"/>
            <w:tabs>
              <w:tab w:val="right" w:leader="dot" w:pos="9016"/>
            </w:tabs>
            <w:rPr>
              <w:i w:val="0"/>
              <w:iCs w:val="0"/>
              <w:noProof/>
              <w:sz w:val="22"/>
              <w:szCs w:val="22"/>
              <w:lang w:val="en-IN" w:eastAsia="en-IN" w:bidi="ar-SA"/>
            </w:rPr>
          </w:pPr>
          <w:hyperlink w:anchor="_Toc367967504" w:history="1">
            <w:r w:rsidR="003655FB" w:rsidRPr="00490A0F">
              <w:rPr>
                <w:rStyle w:val="Hyperlink"/>
                <w:noProof/>
              </w:rPr>
              <w:t>Validation checks</w:t>
            </w:r>
            <w:r w:rsidR="003655FB">
              <w:rPr>
                <w:noProof/>
                <w:webHidden/>
              </w:rPr>
              <w:tab/>
            </w:r>
            <w:r w:rsidR="003655FB">
              <w:rPr>
                <w:noProof/>
                <w:webHidden/>
              </w:rPr>
              <w:fldChar w:fldCharType="begin"/>
            </w:r>
            <w:r w:rsidR="003655FB">
              <w:rPr>
                <w:noProof/>
                <w:webHidden/>
              </w:rPr>
              <w:instrText xml:space="preserve"> PAGEREF _Toc367967504 \h </w:instrText>
            </w:r>
            <w:r w:rsidR="003655FB">
              <w:rPr>
                <w:noProof/>
                <w:webHidden/>
              </w:rPr>
            </w:r>
            <w:r w:rsidR="003655FB">
              <w:rPr>
                <w:noProof/>
                <w:webHidden/>
              </w:rPr>
              <w:fldChar w:fldCharType="separate"/>
            </w:r>
            <w:r w:rsidR="003655FB">
              <w:rPr>
                <w:noProof/>
                <w:webHidden/>
              </w:rPr>
              <w:t>45</w:t>
            </w:r>
            <w:r w:rsidR="003655FB">
              <w:rPr>
                <w:noProof/>
                <w:webHidden/>
              </w:rPr>
              <w:fldChar w:fldCharType="end"/>
            </w:r>
          </w:hyperlink>
        </w:p>
        <w:p w:rsidR="003655FB" w:rsidRDefault="00C67BF9">
          <w:pPr>
            <w:pStyle w:val="TOC3"/>
            <w:tabs>
              <w:tab w:val="right" w:leader="dot" w:pos="9016"/>
            </w:tabs>
            <w:rPr>
              <w:i w:val="0"/>
              <w:iCs w:val="0"/>
              <w:noProof/>
              <w:sz w:val="22"/>
              <w:szCs w:val="22"/>
              <w:lang w:val="en-IN" w:eastAsia="en-IN" w:bidi="ar-SA"/>
            </w:rPr>
          </w:pPr>
          <w:hyperlink w:anchor="_Toc367967505" w:history="1">
            <w:r w:rsidR="003655FB" w:rsidRPr="00490A0F">
              <w:rPr>
                <w:rStyle w:val="Hyperlink"/>
                <w:noProof/>
              </w:rPr>
              <w:t>Allowed character checks</w:t>
            </w:r>
            <w:r w:rsidR="003655FB">
              <w:rPr>
                <w:noProof/>
                <w:webHidden/>
              </w:rPr>
              <w:tab/>
            </w:r>
            <w:r w:rsidR="003655FB">
              <w:rPr>
                <w:noProof/>
                <w:webHidden/>
              </w:rPr>
              <w:fldChar w:fldCharType="begin"/>
            </w:r>
            <w:r w:rsidR="003655FB">
              <w:rPr>
                <w:noProof/>
                <w:webHidden/>
              </w:rPr>
              <w:instrText xml:space="preserve"> PAGEREF _Toc367967505 \h </w:instrText>
            </w:r>
            <w:r w:rsidR="003655FB">
              <w:rPr>
                <w:noProof/>
                <w:webHidden/>
              </w:rPr>
            </w:r>
            <w:r w:rsidR="003655FB">
              <w:rPr>
                <w:noProof/>
                <w:webHidden/>
              </w:rPr>
              <w:fldChar w:fldCharType="separate"/>
            </w:r>
            <w:r w:rsidR="003655FB">
              <w:rPr>
                <w:noProof/>
                <w:webHidden/>
              </w:rPr>
              <w:t>45</w:t>
            </w:r>
            <w:r w:rsidR="003655FB">
              <w:rPr>
                <w:noProof/>
                <w:webHidden/>
              </w:rPr>
              <w:fldChar w:fldCharType="end"/>
            </w:r>
          </w:hyperlink>
        </w:p>
        <w:p w:rsidR="003655FB" w:rsidRDefault="00C67BF9">
          <w:pPr>
            <w:pStyle w:val="TOC3"/>
            <w:tabs>
              <w:tab w:val="right" w:leader="dot" w:pos="9016"/>
            </w:tabs>
            <w:rPr>
              <w:i w:val="0"/>
              <w:iCs w:val="0"/>
              <w:noProof/>
              <w:sz w:val="22"/>
              <w:szCs w:val="22"/>
              <w:lang w:val="en-IN" w:eastAsia="en-IN" w:bidi="ar-SA"/>
            </w:rPr>
          </w:pPr>
          <w:hyperlink w:anchor="_Toc367967506" w:history="1">
            <w:r w:rsidR="003655FB" w:rsidRPr="00490A0F">
              <w:rPr>
                <w:rStyle w:val="Hyperlink"/>
                <w:noProof/>
              </w:rPr>
              <w:t>Batch totals</w:t>
            </w:r>
            <w:r w:rsidR="003655FB">
              <w:rPr>
                <w:noProof/>
                <w:webHidden/>
              </w:rPr>
              <w:tab/>
            </w:r>
            <w:r w:rsidR="003655FB">
              <w:rPr>
                <w:noProof/>
                <w:webHidden/>
              </w:rPr>
              <w:fldChar w:fldCharType="begin"/>
            </w:r>
            <w:r w:rsidR="003655FB">
              <w:rPr>
                <w:noProof/>
                <w:webHidden/>
              </w:rPr>
              <w:instrText xml:space="preserve"> PAGEREF _Toc367967506 \h </w:instrText>
            </w:r>
            <w:r w:rsidR="003655FB">
              <w:rPr>
                <w:noProof/>
                <w:webHidden/>
              </w:rPr>
            </w:r>
            <w:r w:rsidR="003655FB">
              <w:rPr>
                <w:noProof/>
                <w:webHidden/>
              </w:rPr>
              <w:fldChar w:fldCharType="separate"/>
            </w:r>
            <w:r w:rsidR="003655FB">
              <w:rPr>
                <w:noProof/>
                <w:webHidden/>
              </w:rPr>
              <w:t>46</w:t>
            </w:r>
            <w:r w:rsidR="003655FB">
              <w:rPr>
                <w:noProof/>
                <w:webHidden/>
              </w:rPr>
              <w:fldChar w:fldCharType="end"/>
            </w:r>
          </w:hyperlink>
        </w:p>
        <w:p w:rsidR="003655FB" w:rsidRDefault="00C67BF9">
          <w:pPr>
            <w:pStyle w:val="TOC3"/>
            <w:tabs>
              <w:tab w:val="right" w:leader="dot" w:pos="9016"/>
            </w:tabs>
            <w:rPr>
              <w:i w:val="0"/>
              <w:iCs w:val="0"/>
              <w:noProof/>
              <w:sz w:val="22"/>
              <w:szCs w:val="22"/>
              <w:lang w:val="en-IN" w:eastAsia="en-IN" w:bidi="ar-SA"/>
            </w:rPr>
          </w:pPr>
          <w:hyperlink w:anchor="_Toc367967507" w:history="1">
            <w:r w:rsidR="003655FB" w:rsidRPr="00490A0F">
              <w:rPr>
                <w:rStyle w:val="Hyperlink"/>
                <w:noProof/>
              </w:rPr>
              <w:t>Cardinality check</w:t>
            </w:r>
            <w:r w:rsidR="003655FB">
              <w:rPr>
                <w:noProof/>
                <w:webHidden/>
              </w:rPr>
              <w:tab/>
            </w:r>
            <w:r w:rsidR="003655FB">
              <w:rPr>
                <w:noProof/>
                <w:webHidden/>
              </w:rPr>
              <w:fldChar w:fldCharType="begin"/>
            </w:r>
            <w:r w:rsidR="003655FB">
              <w:rPr>
                <w:noProof/>
                <w:webHidden/>
              </w:rPr>
              <w:instrText xml:space="preserve"> PAGEREF _Toc367967507 \h </w:instrText>
            </w:r>
            <w:r w:rsidR="003655FB">
              <w:rPr>
                <w:noProof/>
                <w:webHidden/>
              </w:rPr>
            </w:r>
            <w:r w:rsidR="003655FB">
              <w:rPr>
                <w:noProof/>
                <w:webHidden/>
              </w:rPr>
              <w:fldChar w:fldCharType="separate"/>
            </w:r>
            <w:r w:rsidR="003655FB">
              <w:rPr>
                <w:noProof/>
                <w:webHidden/>
              </w:rPr>
              <w:t>46</w:t>
            </w:r>
            <w:r w:rsidR="003655FB">
              <w:rPr>
                <w:noProof/>
                <w:webHidden/>
              </w:rPr>
              <w:fldChar w:fldCharType="end"/>
            </w:r>
          </w:hyperlink>
        </w:p>
        <w:p w:rsidR="003655FB" w:rsidRDefault="00C67BF9">
          <w:pPr>
            <w:pStyle w:val="TOC3"/>
            <w:tabs>
              <w:tab w:val="right" w:leader="dot" w:pos="9016"/>
            </w:tabs>
            <w:rPr>
              <w:i w:val="0"/>
              <w:iCs w:val="0"/>
              <w:noProof/>
              <w:sz w:val="22"/>
              <w:szCs w:val="22"/>
              <w:lang w:val="en-IN" w:eastAsia="en-IN" w:bidi="ar-SA"/>
            </w:rPr>
          </w:pPr>
          <w:hyperlink w:anchor="_Toc367967508" w:history="1">
            <w:r w:rsidR="003655FB" w:rsidRPr="00490A0F">
              <w:rPr>
                <w:rStyle w:val="Hyperlink"/>
                <w:noProof/>
              </w:rPr>
              <w:t>Check digits</w:t>
            </w:r>
            <w:r w:rsidR="003655FB">
              <w:rPr>
                <w:noProof/>
                <w:webHidden/>
              </w:rPr>
              <w:tab/>
            </w:r>
            <w:r w:rsidR="003655FB">
              <w:rPr>
                <w:noProof/>
                <w:webHidden/>
              </w:rPr>
              <w:fldChar w:fldCharType="begin"/>
            </w:r>
            <w:r w:rsidR="003655FB">
              <w:rPr>
                <w:noProof/>
                <w:webHidden/>
              </w:rPr>
              <w:instrText xml:space="preserve"> PAGEREF _Toc367967508 \h </w:instrText>
            </w:r>
            <w:r w:rsidR="003655FB">
              <w:rPr>
                <w:noProof/>
                <w:webHidden/>
              </w:rPr>
            </w:r>
            <w:r w:rsidR="003655FB">
              <w:rPr>
                <w:noProof/>
                <w:webHidden/>
              </w:rPr>
              <w:fldChar w:fldCharType="separate"/>
            </w:r>
            <w:r w:rsidR="003655FB">
              <w:rPr>
                <w:noProof/>
                <w:webHidden/>
              </w:rPr>
              <w:t>46</w:t>
            </w:r>
            <w:r w:rsidR="003655FB">
              <w:rPr>
                <w:noProof/>
                <w:webHidden/>
              </w:rPr>
              <w:fldChar w:fldCharType="end"/>
            </w:r>
          </w:hyperlink>
        </w:p>
        <w:p w:rsidR="003655FB" w:rsidRDefault="00C67BF9">
          <w:pPr>
            <w:pStyle w:val="TOC3"/>
            <w:tabs>
              <w:tab w:val="right" w:leader="dot" w:pos="9016"/>
            </w:tabs>
            <w:rPr>
              <w:i w:val="0"/>
              <w:iCs w:val="0"/>
              <w:noProof/>
              <w:sz w:val="22"/>
              <w:szCs w:val="22"/>
              <w:lang w:val="en-IN" w:eastAsia="en-IN" w:bidi="ar-SA"/>
            </w:rPr>
          </w:pPr>
          <w:hyperlink w:anchor="_Toc367967509" w:history="1">
            <w:r w:rsidR="003655FB" w:rsidRPr="00490A0F">
              <w:rPr>
                <w:rStyle w:val="Hyperlink"/>
                <w:noProof/>
              </w:rPr>
              <w:t>Consistency checks</w:t>
            </w:r>
            <w:r w:rsidR="003655FB">
              <w:rPr>
                <w:noProof/>
                <w:webHidden/>
              </w:rPr>
              <w:tab/>
            </w:r>
            <w:r w:rsidR="003655FB">
              <w:rPr>
                <w:noProof/>
                <w:webHidden/>
              </w:rPr>
              <w:fldChar w:fldCharType="begin"/>
            </w:r>
            <w:r w:rsidR="003655FB">
              <w:rPr>
                <w:noProof/>
                <w:webHidden/>
              </w:rPr>
              <w:instrText xml:space="preserve"> PAGEREF _Toc367967509 \h </w:instrText>
            </w:r>
            <w:r w:rsidR="003655FB">
              <w:rPr>
                <w:noProof/>
                <w:webHidden/>
              </w:rPr>
            </w:r>
            <w:r w:rsidR="003655FB">
              <w:rPr>
                <w:noProof/>
                <w:webHidden/>
              </w:rPr>
              <w:fldChar w:fldCharType="separate"/>
            </w:r>
            <w:r w:rsidR="003655FB">
              <w:rPr>
                <w:noProof/>
                <w:webHidden/>
              </w:rPr>
              <w:t>46</w:t>
            </w:r>
            <w:r w:rsidR="003655FB">
              <w:rPr>
                <w:noProof/>
                <w:webHidden/>
              </w:rPr>
              <w:fldChar w:fldCharType="end"/>
            </w:r>
          </w:hyperlink>
        </w:p>
        <w:p w:rsidR="003655FB" w:rsidRDefault="00C67BF9">
          <w:pPr>
            <w:pStyle w:val="TOC3"/>
            <w:tabs>
              <w:tab w:val="right" w:leader="dot" w:pos="9016"/>
            </w:tabs>
            <w:rPr>
              <w:i w:val="0"/>
              <w:iCs w:val="0"/>
              <w:noProof/>
              <w:sz w:val="22"/>
              <w:szCs w:val="22"/>
              <w:lang w:val="en-IN" w:eastAsia="en-IN" w:bidi="ar-SA"/>
            </w:rPr>
          </w:pPr>
          <w:hyperlink w:anchor="_Toc367967510" w:history="1">
            <w:r w:rsidR="003655FB" w:rsidRPr="00490A0F">
              <w:rPr>
                <w:rStyle w:val="Hyperlink"/>
                <w:noProof/>
              </w:rPr>
              <w:t>Control totals</w:t>
            </w:r>
            <w:r w:rsidR="003655FB">
              <w:rPr>
                <w:noProof/>
                <w:webHidden/>
              </w:rPr>
              <w:tab/>
            </w:r>
            <w:r w:rsidR="003655FB">
              <w:rPr>
                <w:noProof/>
                <w:webHidden/>
              </w:rPr>
              <w:fldChar w:fldCharType="begin"/>
            </w:r>
            <w:r w:rsidR="003655FB">
              <w:rPr>
                <w:noProof/>
                <w:webHidden/>
              </w:rPr>
              <w:instrText xml:space="preserve"> PAGEREF _Toc367967510 \h </w:instrText>
            </w:r>
            <w:r w:rsidR="003655FB">
              <w:rPr>
                <w:noProof/>
                <w:webHidden/>
              </w:rPr>
            </w:r>
            <w:r w:rsidR="003655FB">
              <w:rPr>
                <w:noProof/>
                <w:webHidden/>
              </w:rPr>
              <w:fldChar w:fldCharType="separate"/>
            </w:r>
            <w:r w:rsidR="003655FB">
              <w:rPr>
                <w:noProof/>
                <w:webHidden/>
              </w:rPr>
              <w:t>46</w:t>
            </w:r>
            <w:r w:rsidR="003655FB">
              <w:rPr>
                <w:noProof/>
                <w:webHidden/>
              </w:rPr>
              <w:fldChar w:fldCharType="end"/>
            </w:r>
          </w:hyperlink>
        </w:p>
        <w:p w:rsidR="003655FB" w:rsidRDefault="00C67BF9">
          <w:pPr>
            <w:pStyle w:val="TOC3"/>
            <w:tabs>
              <w:tab w:val="right" w:leader="dot" w:pos="9016"/>
            </w:tabs>
            <w:rPr>
              <w:i w:val="0"/>
              <w:iCs w:val="0"/>
              <w:noProof/>
              <w:sz w:val="22"/>
              <w:szCs w:val="22"/>
              <w:lang w:val="en-IN" w:eastAsia="en-IN" w:bidi="ar-SA"/>
            </w:rPr>
          </w:pPr>
          <w:hyperlink w:anchor="_Toc367967511" w:history="1">
            <w:r w:rsidR="003655FB" w:rsidRPr="00490A0F">
              <w:rPr>
                <w:rStyle w:val="Hyperlink"/>
                <w:noProof/>
              </w:rPr>
              <w:t>Cross-system consistency checks</w:t>
            </w:r>
            <w:r w:rsidR="003655FB">
              <w:rPr>
                <w:noProof/>
                <w:webHidden/>
              </w:rPr>
              <w:tab/>
            </w:r>
            <w:r w:rsidR="003655FB">
              <w:rPr>
                <w:noProof/>
                <w:webHidden/>
              </w:rPr>
              <w:fldChar w:fldCharType="begin"/>
            </w:r>
            <w:r w:rsidR="003655FB">
              <w:rPr>
                <w:noProof/>
                <w:webHidden/>
              </w:rPr>
              <w:instrText xml:space="preserve"> PAGEREF _Toc367967511 \h </w:instrText>
            </w:r>
            <w:r w:rsidR="003655FB">
              <w:rPr>
                <w:noProof/>
                <w:webHidden/>
              </w:rPr>
            </w:r>
            <w:r w:rsidR="003655FB">
              <w:rPr>
                <w:noProof/>
                <w:webHidden/>
              </w:rPr>
              <w:fldChar w:fldCharType="separate"/>
            </w:r>
            <w:r w:rsidR="003655FB">
              <w:rPr>
                <w:noProof/>
                <w:webHidden/>
              </w:rPr>
              <w:t>46</w:t>
            </w:r>
            <w:r w:rsidR="003655FB">
              <w:rPr>
                <w:noProof/>
                <w:webHidden/>
              </w:rPr>
              <w:fldChar w:fldCharType="end"/>
            </w:r>
          </w:hyperlink>
        </w:p>
        <w:p w:rsidR="003655FB" w:rsidRDefault="00C67BF9">
          <w:pPr>
            <w:pStyle w:val="TOC3"/>
            <w:tabs>
              <w:tab w:val="right" w:leader="dot" w:pos="9016"/>
            </w:tabs>
            <w:rPr>
              <w:i w:val="0"/>
              <w:iCs w:val="0"/>
              <w:noProof/>
              <w:sz w:val="22"/>
              <w:szCs w:val="22"/>
              <w:lang w:val="en-IN" w:eastAsia="en-IN" w:bidi="ar-SA"/>
            </w:rPr>
          </w:pPr>
          <w:hyperlink w:anchor="_Toc367967512" w:history="1">
            <w:r w:rsidR="003655FB" w:rsidRPr="00490A0F">
              <w:rPr>
                <w:rStyle w:val="Hyperlink"/>
                <w:noProof/>
              </w:rPr>
              <w:t>Data type checks</w:t>
            </w:r>
            <w:r w:rsidR="003655FB">
              <w:rPr>
                <w:noProof/>
                <w:webHidden/>
              </w:rPr>
              <w:tab/>
            </w:r>
            <w:r w:rsidR="003655FB">
              <w:rPr>
                <w:noProof/>
                <w:webHidden/>
              </w:rPr>
              <w:fldChar w:fldCharType="begin"/>
            </w:r>
            <w:r w:rsidR="003655FB">
              <w:rPr>
                <w:noProof/>
                <w:webHidden/>
              </w:rPr>
              <w:instrText xml:space="preserve"> PAGEREF _Toc367967512 \h </w:instrText>
            </w:r>
            <w:r w:rsidR="003655FB">
              <w:rPr>
                <w:noProof/>
                <w:webHidden/>
              </w:rPr>
            </w:r>
            <w:r w:rsidR="003655FB">
              <w:rPr>
                <w:noProof/>
                <w:webHidden/>
              </w:rPr>
              <w:fldChar w:fldCharType="separate"/>
            </w:r>
            <w:r w:rsidR="003655FB">
              <w:rPr>
                <w:noProof/>
                <w:webHidden/>
              </w:rPr>
              <w:t>47</w:t>
            </w:r>
            <w:r w:rsidR="003655FB">
              <w:rPr>
                <w:noProof/>
                <w:webHidden/>
              </w:rPr>
              <w:fldChar w:fldCharType="end"/>
            </w:r>
          </w:hyperlink>
        </w:p>
        <w:p w:rsidR="003655FB" w:rsidRDefault="00C67BF9">
          <w:pPr>
            <w:pStyle w:val="TOC3"/>
            <w:tabs>
              <w:tab w:val="right" w:leader="dot" w:pos="9016"/>
            </w:tabs>
            <w:rPr>
              <w:i w:val="0"/>
              <w:iCs w:val="0"/>
              <w:noProof/>
              <w:sz w:val="22"/>
              <w:szCs w:val="22"/>
              <w:lang w:val="en-IN" w:eastAsia="en-IN" w:bidi="ar-SA"/>
            </w:rPr>
          </w:pPr>
          <w:hyperlink w:anchor="_Toc367967513" w:history="1">
            <w:r w:rsidR="003655FB" w:rsidRPr="00490A0F">
              <w:rPr>
                <w:rStyle w:val="Hyperlink"/>
                <w:noProof/>
              </w:rPr>
              <w:t>File existence check</w:t>
            </w:r>
            <w:r w:rsidR="003655FB">
              <w:rPr>
                <w:noProof/>
                <w:webHidden/>
              </w:rPr>
              <w:tab/>
            </w:r>
            <w:r w:rsidR="003655FB">
              <w:rPr>
                <w:noProof/>
                <w:webHidden/>
              </w:rPr>
              <w:fldChar w:fldCharType="begin"/>
            </w:r>
            <w:r w:rsidR="003655FB">
              <w:rPr>
                <w:noProof/>
                <w:webHidden/>
              </w:rPr>
              <w:instrText xml:space="preserve"> PAGEREF _Toc367967513 \h </w:instrText>
            </w:r>
            <w:r w:rsidR="003655FB">
              <w:rPr>
                <w:noProof/>
                <w:webHidden/>
              </w:rPr>
            </w:r>
            <w:r w:rsidR="003655FB">
              <w:rPr>
                <w:noProof/>
                <w:webHidden/>
              </w:rPr>
              <w:fldChar w:fldCharType="separate"/>
            </w:r>
            <w:r w:rsidR="003655FB">
              <w:rPr>
                <w:noProof/>
                <w:webHidden/>
              </w:rPr>
              <w:t>47</w:t>
            </w:r>
            <w:r w:rsidR="003655FB">
              <w:rPr>
                <w:noProof/>
                <w:webHidden/>
              </w:rPr>
              <w:fldChar w:fldCharType="end"/>
            </w:r>
          </w:hyperlink>
        </w:p>
        <w:p w:rsidR="003655FB" w:rsidRDefault="00C67BF9">
          <w:pPr>
            <w:pStyle w:val="TOC3"/>
            <w:tabs>
              <w:tab w:val="right" w:leader="dot" w:pos="9016"/>
            </w:tabs>
            <w:rPr>
              <w:i w:val="0"/>
              <w:iCs w:val="0"/>
              <w:noProof/>
              <w:sz w:val="22"/>
              <w:szCs w:val="22"/>
              <w:lang w:val="en-IN" w:eastAsia="en-IN" w:bidi="ar-SA"/>
            </w:rPr>
          </w:pPr>
          <w:hyperlink w:anchor="_Toc367967514" w:history="1">
            <w:r w:rsidR="003655FB" w:rsidRPr="00490A0F">
              <w:rPr>
                <w:rStyle w:val="Hyperlink"/>
                <w:noProof/>
              </w:rPr>
              <w:t>Format or picture check</w:t>
            </w:r>
            <w:r w:rsidR="003655FB">
              <w:rPr>
                <w:noProof/>
                <w:webHidden/>
              </w:rPr>
              <w:tab/>
            </w:r>
            <w:r w:rsidR="003655FB">
              <w:rPr>
                <w:noProof/>
                <w:webHidden/>
              </w:rPr>
              <w:fldChar w:fldCharType="begin"/>
            </w:r>
            <w:r w:rsidR="003655FB">
              <w:rPr>
                <w:noProof/>
                <w:webHidden/>
              </w:rPr>
              <w:instrText xml:space="preserve"> PAGEREF _Toc367967514 \h </w:instrText>
            </w:r>
            <w:r w:rsidR="003655FB">
              <w:rPr>
                <w:noProof/>
                <w:webHidden/>
              </w:rPr>
            </w:r>
            <w:r w:rsidR="003655FB">
              <w:rPr>
                <w:noProof/>
                <w:webHidden/>
              </w:rPr>
              <w:fldChar w:fldCharType="separate"/>
            </w:r>
            <w:r w:rsidR="003655FB">
              <w:rPr>
                <w:noProof/>
                <w:webHidden/>
              </w:rPr>
              <w:t>47</w:t>
            </w:r>
            <w:r w:rsidR="003655FB">
              <w:rPr>
                <w:noProof/>
                <w:webHidden/>
              </w:rPr>
              <w:fldChar w:fldCharType="end"/>
            </w:r>
          </w:hyperlink>
        </w:p>
        <w:p w:rsidR="003655FB" w:rsidRDefault="00C67BF9">
          <w:pPr>
            <w:pStyle w:val="TOC3"/>
            <w:tabs>
              <w:tab w:val="right" w:leader="dot" w:pos="9016"/>
            </w:tabs>
            <w:rPr>
              <w:i w:val="0"/>
              <w:iCs w:val="0"/>
              <w:noProof/>
              <w:sz w:val="22"/>
              <w:szCs w:val="22"/>
              <w:lang w:val="en-IN" w:eastAsia="en-IN" w:bidi="ar-SA"/>
            </w:rPr>
          </w:pPr>
          <w:hyperlink w:anchor="_Toc367967515" w:history="1">
            <w:r w:rsidR="003655FB" w:rsidRPr="00490A0F">
              <w:rPr>
                <w:rStyle w:val="Hyperlink"/>
                <w:noProof/>
              </w:rPr>
              <w:t>Hash totals</w:t>
            </w:r>
            <w:r w:rsidR="003655FB">
              <w:rPr>
                <w:noProof/>
                <w:webHidden/>
              </w:rPr>
              <w:tab/>
            </w:r>
            <w:r w:rsidR="003655FB">
              <w:rPr>
                <w:noProof/>
                <w:webHidden/>
              </w:rPr>
              <w:fldChar w:fldCharType="begin"/>
            </w:r>
            <w:r w:rsidR="003655FB">
              <w:rPr>
                <w:noProof/>
                <w:webHidden/>
              </w:rPr>
              <w:instrText xml:space="preserve"> PAGEREF _Toc367967515 \h </w:instrText>
            </w:r>
            <w:r w:rsidR="003655FB">
              <w:rPr>
                <w:noProof/>
                <w:webHidden/>
              </w:rPr>
            </w:r>
            <w:r w:rsidR="003655FB">
              <w:rPr>
                <w:noProof/>
                <w:webHidden/>
              </w:rPr>
              <w:fldChar w:fldCharType="separate"/>
            </w:r>
            <w:r w:rsidR="003655FB">
              <w:rPr>
                <w:noProof/>
                <w:webHidden/>
              </w:rPr>
              <w:t>47</w:t>
            </w:r>
            <w:r w:rsidR="003655FB">
              <w:rPr>
                <w:noProof/>
                <w:webHidden/>
              </w:rPr>
              <w:fldChar w:fldCharType="end"/>
            </w:r>
          </w:hyperlink>
        </w:p>
        <w:p w:rsidR="003655FB" w:rsidRDefault="00C67BF9">
          <w:pPr>
            <w:pStyle w:val="TOC3"/>
            <w:tabs>
              <w:tab w:val="right" w:leader="dot" w:pos="9016"/>
            </w:tabs>
            <w:rPr>
              <w:i w:val="0"/>
              <w:iCs w:val="0"/>
              <w:noProof/>
              <w:sz w:val="22"/>
              <w:szCs w:val="22"/>
              <w:lang w:val="en-IN" w:eastAsia="en-IN" w:bidi="ar-SA"/>
            </w:rPr>
          </w:pPr>
          <w:hyperlink w:anchor="_Toc367967516" w:history="1">
            <w:r w:rsidR="003655FB" w:rsidRPr="00490A0F">
              <w:rPr>
                <w:rStyle w:val="Hyperlink"/>
                <w:noProof/>
              </w:rPr>
              <w:t>Limit check</w:t>
            </w:r>
            <w:r w:rsidR="003655FB">
              <w:rPr>
                <w:noProof/>
                <w:webHidden/>
              </w:rPr>
              <w:tab/>
            </w:r>
            <w:r w:rsidR="003655FB">
              <w:rPr>
                <w:noProof/>
                <w:webHidden/>
              </w:rPr>
              <w:fldChar w:fldCharType="begin"/>
            </w:r>
            <w:r w:rsidR="003655FB">
              <w:rPr>
                <w:noProof/>
                <w:webHidden/>
              </w:rPr>
              <w:instrText xml:space="preserve"> PAGEREF _Toc367967516 \h </w:instrText>
            </w:r>
            <w:r w:rsidR="003655FB">
              <w:rPr>
                <w:noProof/>
                <w:webHidden/>
              </w:rPr>
            </w:r>
            <w:r w:rsidR="003655FB">
              <w:rPr>
                <w:noProof/>
                <w:webHidden/>
              </w:rPr>
              <w:fldChar w:fldCharType="separate"/>
            </w:r>
            <w:r w:rsidR="003655FB">
              <w:rPr>
                <w:noProof/>
                <w:webHidden/>
              </w:rPr>
              <w:t>47</w:t>
            </w:r>
            <w:r w:rsidR="003655FB">
              <w:rPr>
                <w:noProof/>
                <w:webHidden/>
              </w:rPr>
              <w:fldChar w:fldCharType="end"/>
            </w:r>
          </w:hyperlink>
        </w:p>
        <w:p w:rsidR="003655FB" w:rsidRDefault="00C67BF9">
          <w:pPr>
            <w:pStyle w:val="TOC3"/>
            <w:tabs>
              <w:tab w:val="right" w:leader="dot" w:pos="9016"/>
            </w:tabs>
            <w:rPr>
              <w:i w:val="0"/>
              <w:iCs w:val="0"/>
              <w:noProof/>
              <w:sz w:val="22"/>
              <w:szCs w:val="22"/>
              <w:lang w:val="en-IN" w:eastAsia="en-IN" w:bidi="ar-SA"/>
            </w:rPr>
          </w:pPr>
          <w:hyperlink w:anchor="_Toc367967517" w:history="1">
            <w:r w:rsidR="003655FB" w:rsidRPr="00490A0F">
              <w:rPr>
                <w:rStyle w:val="Hyperlink"/>
                <w:noProof/>
              </w:rPr>
              <w:t>Logic check</w:t>
            </w:r>
            <w:r w:rsidR="003655FB">
              <w:rPr>
                <w:noProof/>
                <w:webHidden/>
              </w:rPr>
              <w:tab/>
            </w:r>
            <w:r w:rsidR="003655FB">
              <w:rPr>
                <w:noProof/>
                <w:webHidden/>
              </w:rPr>
              <w:fldChar w:fldCharType="begin"/>
            </w:r>
            <w:r w:rsidR="003655FB">
              <w:rPr>
                <w:noProof/>
                <w:webHidden/>
              </w:rPr>
              <w:instrText xml:space="preserve"> PAGEREF _Toc367967517 \h </w:instrText>
            </w:r>
            <w:r w:rsidR="003655FB">
              <w:rPr>
                <w:noProof/>
                <w:webHidden/>
              </w:rPr>
            </w:r>
            <w:r w:rsidR="003655FB">
              <w:rPr>
                <w:noProof/>
                <w:webHidden/>
              </w:rPr>
              <w:fldChar w:fldCharType="separate"/>
            </w:r>
            <w:r w:rsidR="003655FB">
              <w:rPr>
                <w:noProof/>
                <w:webHidden/>
              </w:rPr>
              <w:t>47</w:t>
            </w:r>
            <w:r w:rsidR="003655FB">
              <w:rPr>
                <w:noProof/>
                <w:webHidden/>
              </w:rPr>
              <w:fldChar w:fldCharType="end"/>
            </w:r>
          </w:hyperlink>
        </w:p>
        <w:p w:rsidR="003655FB" w:rsidRDefault="00C67BF9">
          <w:pPr>
            <w:pStyle w:val="TOC3"/>
            <w:tabs>
              <w:tab w:val="right" w:leader="dot" w:pos="9016"/>
            </w:tabs>
            <w:rPr>
              <w:i w:val="0"/>
              <w:iCs w:val="0"/>
              <w:noProof/>
              <w:sz w:val="22"/>
              <w:szCs w:val="22"/>
              <w:lang w:val="en-IN" w:eastAsia="en-IN" w:bidi="ar-SA"/>
            </w:rPr>
          </w:pPr>
          <w:hyperlink w:anchor="_Toc367967518" w:history="1">
            <w:r w:rsidR="003655FB" w:rsidRPr="00490A0F">
              <w:rPr>
                <w:rStyle w:val="Hyperlink"/>
                <w:noProof/>
              </w:rPr>
              <w:t>Presence check</w:t>
            </w:r>
            <w:r w:rsidR="003655FB">
              <w:rPr>
                <w:noProof/>
                <w:webHidden/>
              </w:rPr>
              <w:tab/>
            </w:r>
            <w:r w:rsidR="003655FB">
              <w:rPr>
                <w:noProof/>
                <w:webHidden/>
              </w:rPr>
              <w:fldChar w:fldCharType="begin"/>
            </w:r>
            <w:r w:rsidR="003655FB">
              <w:rPr>
                <w:noProof/>
                <w:webHidden/>
              </w:rPr>
              <w:instrText xml:space="preserve"> PAGEREF _Toc367967518 \h </w:instrText>
            </w:r>
            <w:r w:rsidR="003655FB">
              <w:rPr>
                <w:noProof/>
                <w:webHidden/>
              </w:rPr>
            </w:r>
            <w:r w:rsidR="003655FB">
              <w:rPr>
                <w:noProof/>
                <w:webHidden/>
              </w:rPr>
              <w:fldChar w:fldCharType="separate"/>
            </w:r>
            <w:r w:rsidR="003655FB">
              <w:rPr>
                <w:noProof/>
                <w:webHidden/>
              </w:rPr>
              <w:t>47</w:t>
            </w:r>
            <w:r w:rsidR="003655FB">
              <w:rPr>
                <w:noProof/>
                <w:webHidden/>
              </w:rPr>
              <w:fldChar w:fldCharType="end"/>
            </w:r>
          </w:hyperlink>
        </w:p>
        <w:p w:rsidR="003655FB" w:rsidRDefault="00C67BF9">
          <w:pPr>
            <w:pStyle w:val="TOC3"/>
            <w:tabs>
              <w:tab w:val="right" w:leader="dot" w:pos="9016"/>
            </w:tabs>
            <w:rPr>
              <w:i w:val="0"/>
              <w:iCs w:val="0"/>
              <w:noProof/>
              <w:sz w:val="22"/>
              <w:szCs w:val="22"/>
              <w:lang w:val="en-IN" w:eastAsia="en-IN" w:bidi="ar-SA"/>
            </w:rPr>
          </w:pPr>
          <w:hyperlink w:anchor="_Toc367967519" w:history="1">
            <w:r w:rsidR="003655FB" w:rsidRPr="00490A0F">
              <w:rPr>
                <w:rStyle w:val="Hyperlink"/>
                <w:noProof/>
              </w:rPr>
              <w:t>Range check</w:t>
            </w:r>
            <w:r w:rsidR="003655FB">
              <w:rPr>
                <w:noProof/>
                <w:webHidden/>
              </w:rPr>
              <w:tab/>
            </w:r>
            <w:r w:rsidR="003655FB">
              <w:rPr>
                <w:noProof/>
                <w:webHidden/>
              </w:rPr>
              <w:fldChar w:fldCharType="begin"/>
            </w:r>
            <w:r w:rsidR="003655FB">
              <w:rPr>
                <w:noProof/>
                <w:webHidden/>
              </w:rPr>
              <w:instrText xml:space="preserve"> PAGEREF _Toc367967519 \h </w:instrText>
            </w:r>
            <w:r w:rsidR="003655FB">
              <w:rPr>
                <w:noProof/>
                <w:webHidden/>
              </w:rPr>
            </w:r>
            <w:r w:rsidR="003655FB">
              <w:rPr>
                <w:noProof/>
                <w:webHidden/>
              </w:rPr>
              <w:fldChar w:fldCharType="separate"/>
            </w:r>
            <w:r w:rsidR="003655FB">
              <w:rPr>
                <w:noProof/>
                <w:webHidden/>
              </w:rPr>
              <w:t>47</w:t>
            </w:r>
            <w:r w:rsidR="003655FB">
              <w:rPr>
                <w:noProof/>
                <w:webHidden/>
              </w:rPr>
              <w:fldChar w:fldCharType="end"/>
            </w:r>
          </w:hyperlink>
        </w:p>
        <w:p w:rsidR="003655FB" w:rsidRDefault="00C67BF9">
          <w:pPr>
            <w:pStyle w:val="TOC3"/>
            <w:tabs>
              <w:tab w:val="right" w:leader="dot" w:pos="9016"/>
            </w:tabs>
            <w:rPr>
              <w:i w:val="0"/>
              <w:iCs w:val="0"/>
              <w:noProof/>
              <w:sz w:val="22"/>
              <w:szCs w:val="22"/>
              <w:lang w:val="en-IN" w:eastAsia="en-IN" w:bidi="ar-SA"/>
            </w:rPr>
          </w:pPr>
          <w:hyperlink w:anchor="_Toc367967520" w:history="1">
            <w:r w:rsidR="003655FB" w:rsidRPr="00490A0F">
              <w:rPr>
                <w:rStyle w:val="Hyperlink"/>
                <w:noProof/>
              </w:rPr>
              <w:t>Referential integrity</w:t>
            </w:r>
            <w:r w:rsidR="003655FB">
              <w:rPr>
                <w:noProof/>
                <w:webHidden/>
              </w:rPr>
              <w:tab/>
            </w:r>
            <w:r w:rsidR="003655FB">
              <w:rPr>
                <w:noProof/>
                <w:webHidden/>
              </w:rPr>
              <w:fldChar w:fldCharType="begin"/>
            </w:r>
            <w:r w:rsidR="003655FB">
              <w:rPr>
                <w:noProof/>
                <w:webHidden/>
              </w:rPr>
              <w:instrText xml:space="preserve"> PAGEREF _Toc367967520 \h </w:instrText>
            </w:r>
            <w:r w:rsidR="003655FB">
              <w:rPr>
                <w:noProof/>
                <w:webHidden/>
              </w:rPr>
            </w:r>
            <w:r w:rsidR="003655FB">
              <w:rPr>
                <w:noProof/>
                <w:webHidden/>
              </w:rPr>
              <w:fldChar w:fldCharType="separate"/>
            </w:r>
            <w:r w:rsidR="003655FB">
              <w:rPr>
                <w:noProof/>
                <w:webHidden/>
              </w:rPr>
              <w:t>48</w:t>
            </w:r>
            <w:r w:rsidR="003655FB">
              <w:rPr>
                <w:noProof/>
                <w:webHidden/>
              </w:rPr>
              <w:fldChar w:fldCharType="end"/>
            </w:r>
          </w:hyperlink>
        </w:p>
        <w:p w:rsidR="003655FB" w:rsidRDefault="00C67BF9">
          <w:pPr>
            <w:pStyle w:val="TOC3"/>
            <w:tabs>
              <w:tab w:val="right" w:leader="dot" w:pos="9016"/>
            </w:tabs>
            <w:rPr>
              <w:i w:val="0"/>
              <w:iCs w:val="0"/>
              <w:noProof/>
              <w:sz w:val="22"/>
              <w:szCs w:val="22"/>
              <w:lang w:val="en-IN" w:eastAsia="en-IN" w:bidi="ar-SA"/>
            </w:rPr>
          </w:pPr>
          <w:hyperlink w:anchor="_Toc367967521" w:history="1">
            <w:r w:rsidR="003655FB" w:rsidRPr="00490A0F">
              <w:rPr>
                <w:rStyle w:val="Hyperlink"/>
                <w:noProof/>
              </w:rPr>
              <w:t>Spelling and grammar check</w:t>
            </w:r>
            <w:r w:rsidR="003655FB">
              <w:rPr>
                <w:noProof/>
                <w:webHidden/>
              </w:rPr>
              <w:tab/>
            </w:r>
            <w:r w:rsidR="003655FB">
              <w:rPr>
                <w:noProof/>
                <w:webHidden/>
              </w:rPr>
              <w:fldChar w:fldCharType="begin"/>
            </w:r>
            <w:r w:rsidR="003655FB">
              <w:rPr>
                <w:noProof/>
                <w:webHidden/>
              </w:rPr>
              <w:instrText xml:space="preserve"> PAGEREF _Toc367967521 \h </w:instrText>
            </w:r>
            <w:r w:rsidR="003655FB">
              <w:rPr>
                <w:noProof/>
                <w:webHidden/>
              </w:rPr>
            </w:r>
            <w:r w:rsidR="003655FB">
              <w:rPr>
                <w:noProof/>
                <w:webHidden/>
              </w:rPr>
              <w:fldChar w:fldCharType="separate"/>
            </w:r>
            <w:r w:rsidR="003655FB">
              <w:rPr>
                <w:noProof/>
                <w:webHidden/>
              </w:rPr>
              <w:t>48</w:t>
            </w:r>
            <w:r w:rsidR="003655FB">
              <w:rPr>
                <w:noProof/>
                <w:webHidden/>
              </w:rPr>
              <w:fldChar w:fldCharType="end"/>
            </w:r>
          </w:hyperlink>
        </w:p>
        <w:p w:rsidR="003655FB" w:rsidRDefault="00C67BF9">
          <w:pPr>
            <w:pStyle w:val="TOC3"/>
            <w:tabs>
              <w:tab w:val="right" w:leader="dot" w:pos="9016"/>
            </w:tabs>
            <w:rPr>
              <w:i w:val="0"/>
              <w:iCs w:val="0"/>
              <w:noProof/>
              <w:sz w:val="22"/>
              <w:szCs w:val="22"/>
              <w:lang w:val="en-IN" w:eastAsia="en-IN" w:bidi="ar-SA"/>
            </w:rPr>
          </w:pPr>
          <w:hyperlink w:anchor="_Toc367967522" w:history="1">
            <w:r w:rsidR="003655FB" w:rsidRPr="00490A0F">
              <w:rPr>
                <w:rStyle w:val="Hyperlink"/>
                <w:noProof/>
              </w:rPr>
              <w:t>Uniqueness check</w:t>
            </w:r>
            <w:r w:rsidR="003655FB">
              <w:rPr>
                <w:noProof/>
                <w:webHidden/>
              </w:rPr>
              <w:tab/>
            </w:r>
            <w:r w:rsidR="003655FB">
              <w:rPr>
                <w:noProof/>
                <w:webHidden/>
              </w:rPr>
              <w:fldChar w:fldCharType="begin"/>
            </w:r>
            <w:r w:rsidR="003655FB">
              <w:rPr>
                <w:noProof/>
                <w:webHidden/>
              </w:rPr>
              <w:instrText xml:space="preserve"> PAGEREF _Toc367967522 \h </w:instrText>
            </w:r>
            <w:r w:rsidR="003655FB">
              <w:rPr>
                <w:noProof/>
                <w:webHidden/>
              </w:rPr>
            </w:r>
            <w:r w:rsidR="003655FB">
              <w:rPr>
                <w:noProof/>
                <w:webHidden/>
              </w:rPr>
              <w:fldChar w:fldCharType="separate"/>
            </w:r>
            <w:r w:rsidR="003655FB">
              <w:rPr>
                <w:noProof/>
                <w:webHidden/>
              </w:rPr>
              <w:t>48</w:t>
            </w:r>
            <w:r w:rsidR="003655FB">
              <w:rPr>
                <w:noProof/>
                <w:webHidden/>
              </w:rPr>
              <w:fldChar w:fldCharType="end"/>
            </w:r>
          </w:hyperlink>
        </w:p>
        <w:p w:rsidR="003655FB" w:rsidRDefault="00C67BF9">
          <w:pPr>
            <w:pStyle w:val="TOC3"/>
            <w:tabs>
              <w:tab w:val="right" w:leader="dot" w:pos="9016"/>
            </w:tabs>
            <w:rPr>
              <w:i w:val="0"/>
              <w:iCs w:val="0"/>
              <w:noProof/>
              <w:sz w:val="22"/>
              <w:szCs w:val="22"/>
              <w:lang w:val="en-IN" w:eastAsia="en-IN" w:bidi="ar-SA"/>
            </w:rPr>
          </w:pPr>
          <w:hyperlink w:anchor="_Toc367967523" w:history="1">
            <w:r w:rsidR="003655FB" w:rsidRPr="00490A0F">
              <w:rPr>
                <w:rStyle w:val="Hyperlink"/>
                <w:noProof/>
              </w:rPr>
              <w:t>Table Look Up Check</w:t>
            </w:r>
            <w:r w:rsidR="003655FB">
              <w:rPr>
                <w:noProof/>
                <w:webHidden/>
              </w:rPr>
              <w:tab/>
            </w:r>
            <w:r w:rsidR="003655FB">
              <w:rPr>
                <w:noProof/>
                <w:webHidden/>
              </w:rPr>
              <w:fldChar w:fldCharType="begin"/>
            </w:r>
            <w:r w:rsidR="003655FB">
              <w:rPr>
                <w:noProof/>
                <w:webHidden/>
              </w:rPr>
              <w:instrText xml:space="preserve"> PAGEREF _Toc367967523 \h </w:instrText>
            </w:r>
            <w:r w:rsidR="003655FB">
              <w:rPr>
                <w:noProof/>
                <w:webHidden/>
              </w:rPr>
            </w:r>
            <w:r w:rsidR="003655FB">
              <w:rPr>
                <w:noProof/>
                <w:webHidden/>
              </w:rPr>
              <w:fldChar w:fldCharType="separate"/>
            </w:r>
            <w:r w:rsidR="003655FB">
              <w:rPr>
                <w:noProof/>
                <w:webHidden/>
              </w:rPr>
              <w:t>48</w:t>
            </w:r>
            <w:r w:rsidR="003655FB">
              <w:rPr>
                <w:noProof/>
                <w:webHidden/>
              </w:rPr>
              <w:fldChar w:fldCharType="end"/>
            </w:r>
          </w:hyperlink>
        </w:p>
        <w:p w:rsidR="003655FB" w:rsidRDefault="00C67BF9">
          <w:pPr>
            <w:pStyle w:val="TOC1"/>
            <w:tabs>
              <w:tab w:val="right" w:leader="dot" w:pos="9016"/>
            </w:tabs>
            <w:rPr>
              <w:i w:val="0"/>
              <w:iCs w:val="0"/>
              <w:noProof/>
              <w:sz w:val="22"/>
              <w:szCs w:val="22"/>
              <w:lang w:val="en-IN" w:eastAsia="en-IN" w:bidi="ar-SA"/>
            </w:rPr>
          </w:pPr>
          <w:hyperlink w:anchor="_Toc367967524" w:history="1">
            <w:r w:rsidR="003655FB" w:rsidRPr="00490A0F">
              <w:rPr>
                <w:rStyle w:val="Hyperlink"/>
                <w:noProof/>
              </w:rPr>
              <w:t>Testing</w:t>
            </w:r>
            <w:r w:rsidR="003655FB">
              <w:rPr>
                <w:noProof/>
                <w:webHidden/>
              </w:rPr>
              <w:tab/>
            </w:r>
            <w:r w:rsidR="003655FB">
              <w:rPr>
                <w:noProof/>
                <w:webHidden/>
              </w:rPr>
              <w:fldChar w:fldCharType="begin"/>
            </w:r>
            <w:r w:rsidR="003655FB">
              <w:rPr>
                <w:noProof/>
                <w:webHidden/>
              </w:rPr>
              <w:instrText xml:space="preserve"> PAGEREF _Toc367967524 \h </w:instrText>
            </w:r>
            <w:r w:rsidR="003655FB">
              <w:rPr>
                <w:noProof/>
                <w:webHidden/>
              </w:rPr>
            </w:r>
            <w:r w:rsidR="003655FB">
              <w:rPr>
                <w:noProof/>
                <w:webHidden/>
              </w:rPr>
              <w:fldChar w:fldCharType="separate"/>
            </w:r>
            <w:r w:rsidR="003655FB">
              <w:rPr>
                <w:noProof/>
                <w:webHidden/>
              </w:rPr>
              <w:t>48</w:t>
            </w:r>
            <w:r w:rsidR="003655FB">
              <w:rPr>
                <w:noProof/>
                <w:webHidden/>
              </w:rPr>
              <w:fldChar w:fldCharType="end"/>
            </w:r>
          </w:hyperlink>
        </w:p>
        <w:p w:rsidR="003655FB" w:rsidRDefault="00C67BF9">
          <w:pPr>
            <w:pStyle w:val="TOC2"/>
            <w:tabs>
              <w:tab w:val="right" w:leader="dot" w:pos="9016"/>
            </w:tabs>
            <w:rPr>
              <w:i w:val="0"/>
              <w:iCs w:val="0"/>
              <w:noProof/>
              <w:sz w:val="22"/>
              <w:szCs w:val="22"/>
              <w:lang w:val="en-IN" w:eastAsia="en-IN" w:bidi="ar-SA"/>
            </w:rPr>
          </w:pPr>
          <w:hyperlink w:anchor="_Toc367967525" w:history="1">
            <w:r w:rsidR="003655FB" w:rsidRPr="00490A0F">
              <w:rPr>
                <w:rStyle w:val="Hyperlink"/>
                <w:noProof/>
              </w:rPr>
              <w:t>Testing techniques and testing strategies used</w:t>
            </w:r>
            <w:r w:rsidR="003655FB">
              <w:rPr>
                <w:noProof/>
                <w:webHidden/>
              </w:rPr>
              <w:tab/>
            </w:r>
            <w:r w:rsidR="003655FB">
              <w:rPr>
                <w:noProof/>
                <w:webHidden/>
              </w:rPr>
              <w:fldChar w:fldCharType="begin"/>
            </w:r>
            <w:r w:rsidR="003655FB">
              <w:rPr>
                <w:noProof/>
                <w:webHidden/>
              </w:rPr>
              <w:instrText xml:space="preserve"> PAGEREF _Toc367967525 \h </w:instrText>
            </w:r>
            <w:r w:rsidR="003655FB">
              <w:rPr>
                <w:noProof/>
                <w:webHidden/>
              </w:rPr>
            </w:r>
            <w:r w:rsidR="003655FB">
              <w:rPr>
                <w:noProof/>
                <w:webHidden/>
              </w:rPr>
              <w:fldChar w:fldCharType="separate"/>
            </w:r>
            <w:r w:rsidR="003655FB">
              <w:rPr>
                <w:noProof/>
                <w:webHidden/>
              </w:rPr>
              <w:t>48</w:t>
            </w:r>
            <w:r w:rsidR="003655FB">
              <w:rPr>
                <w:noProof/>
                <w:webHidden/>
              </w:rPr>
              <w:fldChar w:fldCharType="end"/>
            </w:r>
          </w:hyperlink>
        </w:p>
        <w:p w:rsidR="003655FB" w:rsidRDefault="00C67BF9">
          <w:pPr>
            <w:pStyle w:val="TOC3"/>
            <w:tabs>
              <w:tab w:val="right" w:leader="dot" w:pos="9016"/>
            </w:tabs>
            <w:rPr>
              <w:i w:val="0"/>
              <w:iCs w:val="0"/>
              <w:noProof/>
              <w:sz w:val="22"/>
              <w:szCs w:val="22"/>
              <w:lang w:val="en-IN" w:eastAsia="en-IN" w:bidi="ar-SA"/>
            </w:rPr>
          </w:pPr>
          <w:hyperlink w:anchor="_Toc367967526" w:history="1">
            <w:r w:rsidR="003655FB" w:rsidRPr="00490A0F">
              <w:rPr>
                <w:rStyle w:val="Hyperlink"/>
                <w:noProof/>
              </w:rPr>
              <w:t>Database &amp; Data Integrity Testing</w:t>
            </w:r>
            <w:r w:rsidR="003655FB">
              <w:rPr>
                <w:noProof/>
                <w:webHidden/>
              </w:rPr>
              <w:tab/>
            </w:r>
            <w:r w:rsidR="003655FB">
              <w:rPr>
                <w:noProof/>
                <w:webHidden/>
              </w:rPr>
              <w:fldChar w:fldCharType="begin"/>
            </w:r>
            <w:r w:rsidR="003655FB">
              <w:rPr>
                <w:noProof/>
                <w:webHidden/>
              </w:rPr>
              <w:instrText xml:space="preserve"> PAGEREF _Toc367967526 \h </w:instrText>
            </w:r>
            <w:r w:rsidR="003655FB">
              <w:rPr>
                <w:noProof/>
                <w:webHidden/>
              </w:rPr>
            </w:r>
            <w:r w:rsidR="003655FB">
              <w:rPr>
                <w:noProof/>
                <w:webHidden/>
              </w:rPr>
              <w:fldChar w:fldCharType="separate"/>
            </w:r>
            <w:r w:rsidR="003655FB">
              <w:rPr>
                <w:noProof/>
                <w:webHidden/>
              </w:rPr>
              <w:t>48</w:t>
            </w:r>
            <w:r w:rsidR="003655FB">
              <w:rPr>
                <w:noProof/>
                <w:webHidden/>
              </w:rPr>
              <w:fldChar w:fldCharType="end"/>
            </w:r>
          </w:hyperlink>
        </w:p>
        <w:p w:rsidR="003655FB" w:rsidRDefault="00C67BF9">
          <w:pPr>
            <w:pStyle w:val="TOC3"/>
            <w:tabs>
              <w:tab w:val="right" w:leader="dot" w:pos="9016"/>
            </w:tabs>
            <w:rPr>
              <w:i w:val="0"/>
              <w:iCs w:val="0"/>
              <w:noProof/>
              <w:sz w:val="22"/>
              <w:szCs w:val="22"/>
              <w:lang w:val="en-IN" w:eastAsia="en-IN" w:bidi="ar-SA"/>
            </w:rPr>
          </w:pPr>
          <w:hyperlink w:anchor="_Toc367967527" w:history="1">
            <w:r w:rsidR="003655FB" w:rsidRPr="00490A0F">
              <w:rPr>
                <w:rStyle w:val="Hyperlink"/>
                <w:noProof/>
              </w:rPr>
              <w:t>Functional Testing:</w:t>
            </w:r>
            <w:r w:rsidR="003655FB">
              <w:rPr>
                <w:noProof/>
                <w:webHidden/>
              </w:rPr>
              <w:tab/>
            </w:r>
            <w:r w:rsidR="003655FB">
              <w:rPr>
                <w:noProof/>
                <w:webHidden/>
              </w:rPr>
              <w:fldChar w:fldCharType="begin"/>
            </w:r>
            <w:r w:rsidR="003655FB">
              <w:rPr>
                <w:noProof/>
                <w:webHidden/>
              </w:rPr>
              <w:instrText xml:space="preserve"> PAGEREF _Toc367967527 \h </w:instrText>
            </w:r>
            <w:r w:rsidR="003655FB">
              <w:rPr>
                <w:noProof/>
                <w:webHidden/>
              </w:rPr>
            </w:r>
            <w:r w:rsidR="003655FB">
              <w:rPr>
                <w:noProof/>
                <w:webHidden/>
              </w:rPr>
              <w:fldChar w:fldCharType="separate"/>
            </w:r>
            <w:r w:rsidR="003655FB">
              <w:rPr>
                <w:noProof/>
                <w:webHidden/>
              </w:rPr>
              <w:t>49</w:t>
            </w:r>
            <w:r w:rsidR="003655FB">
              <w:rPr>
                <w:noProof/>
                <w:webHidden/>
              </w:rPr>
              <w:fldChar w:fldCharType="end"/>
            </w:r>
          </w:hyperlink>
        </w:p>
        <w:p w:rsidR="003655FB" w:rsidRDefault="00C67BF9">
          <w:pPr>
            <w:pStyle w:val="TOC3"/>
            <w:tabs>
              <w:tab w:val="right" w:leader="dot" w:pos="9016"/>
            </w:tabs>
            <w:rPr>
              <w:i w:val="0"/>
              <w:iCs w:val="0"/>
              <w:noProof/>
              <w:sz w:val="22"/>
              <w:szCs w:val="22"/>
              <w:lang w:val="en-IN" w:eastAsia="en-IN" w:bidi="ar-SA"/>
            </w:rPr>
          </w:pPr>
          <w:hyperlink w:anchor="_Toc367967528" w:history="1">
            <w:r w:rsidR="003655FB" w:rsidRPr="00490A0F">
              <w:rPr>
                <w:rStyle w:val="Hyperlink"/>
                <w:noProof/>
              </w:rPr>
              <w:t>Regression Testing:</w:t>
            </w:r>
            <w:r w:rsidR="003655FB">
              <w:rPr>
                <w:noProof/>
                <w:webHidden/>
              </w:rPr>
              <w:tab/>
            </w:r>
            <w:r w:rsidR="003655FB">
              <w:rPr>
                <w:noProof/>
                <w:webHidden/>
              </w:rPr>
              <w:fldChar w:fldCharType="begin"/>
            </w:r>
            <w:r w:rsidR="003655FB">
              <w:rPr>
                <w:noProof/>
                <w:webHidden/>
              </w:rPr>
              <w:instrText xml:space="preserve"> PAGEREF _Toc367967528 \h </w:instrText>
            </w:r>
            <w:r w:rsidR="003655FB">
              <w:rPr>
                <w:noProof/>
                <w:webHidden/>
              </w:rPr>
            </w:r>
            <w:r w:rsidR="003655FB">
              <w:rPr>
                <w:noProof/>
                <w:webHidden/>
              </w:rPr>
              <w:fldChar w:fldCharType="separate"/>
            </w:r>
            <w:r w:rsidR="003655FB">
              <w:rPr>
                <w:noProof/>
                <w:webHidden/>
              </w:rPr>
              <w:t>49</w:t>
            </w:r>
            <w:r w:rsidR="003655FB">
              <w:rPr>
                <w:noProof/>
                <w:webHidden/>
              </w:rPr>
              <w:fldChar w:fldCharType="end"/>
            </w:r>
          </w:hyperlink>
        </w:p>
        <w:p w:rsidR="003655FB" w:rsidRDefault="00C67BF9">
          <w:pPr>
            <w:pStyle w:val="TOC3"/>
            <w:tabs>
              <w:tab w:val="right" w:leader="dot" w:pos="9016"/>
            </w:tabs>
            <w:rPr>
              <w:i w:val="0"/>
              <w:iCs w:val="0"/>
              <w:noProof/>
              <w:sz w:val="22"/>
              <w:szCs w:val="22"/>
              <w:lang w:val="en-IN" w:eastAsia="en-IN" w:bidi="ar-SA"/>
            </w:rPr>
          </w:pPr>
          <w:hyperlink w:anchor="_Toc367967529" w:history="1">
            <w:r w:rsidR="003655FB" w:rsidRPr="00490A0F">
              <w:rPr>
                <w:rStyle w:val="Hyperlink"/>
                <w:noProof/>
              </w:rPr>
              <w:t>User Interface Testing:</w:t>
            </w:r>
            <w:r w:rsidR="003655FB">
              <w:rPr>
                <w:noProof/>
                <w:webHidden/>
              </w:rPr>
              <w:tab/>
            </w:r>
            <w:r w:rsidR="003655FB">
              <w:rPr>
                <w:noProof/>
                <w:webHidden/>
              </w:rPr>
              <w:fldChar w:fldCharType="begin"/>
            </w:r>
            <w:r w:rsidR="003655FB">
              <w:rPr>
                <w:noProof/>
                <w:webHidden/>
              </w:rPr>
              <w:instrText xml:space="preserve"> PAGEREF _Toc367967529 \h </w:instrText>
            </w:r>
            <w:r w:rsidR="003655FB">
              <w:rPr>
                <w:noProof/>
                <w:webHidden/>
              </w:rPr>
            </w:r>
            <w:r w:rsidR="003655FB">
              <w:rPr>
                <w:noProof/>
                <w:webHidden/>
              </w:rPr>
              <w:fldChar w:fldCharType="separate"/>
            </w:r>
            <w:r w:rsidR="003655FB">
              <w:rPr>
                <w:noProof/>
                <w:webHidden/>
              </w:rPr>
              <w:t>50</w:t>
            </w:r>
            <w:r w:rsidR="003655FB">
              <w:rPr>
                <w:noProof/>
                <w:webHidden/>
              </w:rPr>
              <w:fldChar w:fldCharType="end"/>
            </w:r>
          </w:hyperlink>
        </w:p>
        <w:p w:rsidR="003655FB" w:rsidRDefault="00C67BF9">
          <w:pPr>
            <w:pStyle w:val="TOC3"/>
            <w:tabs>
              <w:tab w:val="right" w:leader="dot" w:pos="9016"/>
            </w:tabs>
            <w:rPr>
              <w:i w:val="0"/>
              <w:iCs w:val="0"/>
              <w:noProof/>
              <w:sz w:val="22"/>
              <w:szCs w:val="22"/>
              <w:lang w:val="en-IN" w:eastAsia="en-IN" w:bidi="ar-SA"/>
            </w:rPr>
          </w:pPr>
          <w:hyperlink w:anchor="_Toc367967530" w:history="1">
            <w:r w:rsidR="003655FB" w:rsidRPr="00490A0F">
              <w:rPr>
                <w:rStyle w:val="Hyperlink"/>
                <w:noProof/>
              </w:rPr>
              <w:t>Performance Profiling:</w:t>
            </w:r>
            <w:r w:rsidR="003655FB">
              <w:rPr>
                <w:noProof/>
                <w:webHidden/>
              </w:rPr>
              <w:tab/>
            </w:r>
            <w:r w:rsidR="003655FB">
              <w:rPr>
                <w:noProof/>
                <w:webHidden/>
              </w:rPr>
              <w:fldChar w:fldCharType="begin"/>
            </w:r>
            <w:r w:rsidR="003655FB">
              <w:rPr>
                <w:noProof/>
                <w:webHidden/>
              </w:rPr>
              <w:instrText xml:space="preserve"> PAGEREF _Toc367967530 \h </w:instrText>
            </w:r>
            <w:r w:rsidR="003655FB">
              <w:rPr>
                <w:noProof/>
                <w:webHidden/>
              </w:rPr>
            </w:r>
            <w:r w:rsidR="003655FB">
              <w:rPr>
                <w:noProof/>
                <w:webHidden/>
              </w:rPr>
              <w:fldChar w:fldCharType="separate"/>
            </w:r>
            <w:r w:rsidR="003655FB">
              <w:rPr>
                <w:noProof/>
                <w:webHidden/>
              </w:rPr>
              <w:t>50</w:t>
            </w:r>
            <w:r w:rsidR="003655FB">
              <w:rPr>
                <w:noProof/>
                <w:webHidden/>
              </w:rPr>
              <w:fldChar w:fldCharType="end"/>
            </w:r>
          </w:hyperlink>
        </w:p>
        <w:p w:rsidR="003655FB" w:rsidRDefault="00C67BF9">
          <w:pPr>
            <w:pStyle w:val="TOC3"/>
            <w:tabs>
              <w:tab w:val="right" w:leader="dot" w:pos="9016"/>
            </w:tabs>
            <w:rPr>
              <w:i w:val="0"/>
              <w:iCs w:val="0"/>
              <w:noProof/>
              <w:sz w:val="22"/>
              <w:szCs w:val="22"/>
              <w:lang w:val="en-IN" w:eastAsia="en-IN" w:bidi="ar-SA"/>
            </w:rPr>
          </w:pPr>
          <w:hyperlink w:anchor="_Toc367967531" w:history="1">
            <w:r w:rsidR="003655FB" w:rsidRPr="00490A0F">
              <w:rPr>
                <w:rStyle w:val="Hyperlink"/>
                <w:noProof/>
              </w:rPr>
              <w:t>Load Testing:</w:t>
            </w:r>
            <w:r w:rsidR="003655FB">
              <w:rPr>
                <w:noProof/>
                <w:webHidden/>
              </w:rPr>
              <w:tab/>
            </w:r>
            <w:r w:rsidR="003655FB">
              <w:rPr>
                <w:noProof/>
                <w:webHidden/>
              </w:rPr>
              <w:fldChar w:fldCharType="begin"/>
            </w:r>
            <w:r w:rsidR="003655FB">
              <w:rPr>
                <w:noProof/>
                <w:webHidden/>
              </w:rPr>
              <w:instrText xml:space="preserve"> PAGEREF _Toc367967531 \h </w:instrText>
            </w:r>
            <w:r w:rsidR="003655FB">
              <w:rPr>
                <w:noProof/>
                <w:webHidden/>
              </w:rPr>
            </w:r>
            <w:r w:rsidR="003655FB">
              <w:rPr>
                <w:noProof/>
                <w:webHidden/>
              </w:rPr>
              <w:fldChar w:fldCharType="separate"/>
            </w:r>
            <w:r w:rsidR="003655FB">
              <w:rPr>
                <w:noProof/>
                <w:webHidden/>
              </w:rPr>
              <w:t>51</w:t>
            </w:r>
            <w:r w:rsidR="003655FB">
              <w:rPr>
                <w:noProof/>
                <w:webHidden/>
              </w:rPr>
              <w:fldChar w:fldCharType="end"/>
            </w:r>
          </w:hyperlink>
        </w:p>
        <w:p w:rsidR="003655FB" w:rsidRDefault="00C67BF9">
          <w:pPr>
            <w:pStyle w:val="TOC3"/>
            <w:tabs>
              <w:tab w:val="right" w:leader="dot" w:pos="9016"/>
            </w:tabs>
            <w:rPr>
              <w:i w:val="0"/>
              <w:iCs w:val="0"/>
              <w:noProof/>
              <w:sz w:val="22"/>
              <w:szCs w:val="22"/>
              <w:lang w:val="en-IN" w:eastAsia="en-IN" w:bidi="ar-SA"/>
            </w:rPr>
          </w:pPr>
          <w:hyperlink w:anchor="_Toc367967532" w:history="1">
            <w:r w:rsidR="003655FB" w:rsidRPr="00490A0F">
              <w:rPr>
                <w:rStyle w:val="Hyperlink"/>
                <w:noProof/>
              </w:rPr>
              <w:t>Stress Testing:</w:t>
            </w:r>
            <w:r w:rsidR="003655FB">
              <w:rPr>
                <w:noProof/>
                <w:webHidden/>
              </w:rPr>
              <w:tab/>
            </w:r>
            <w:r w:rsidR="003655FB">
              <w:rPr>
                <w:noProof/>
                <w:webHidden/>
              </w:rPr>
              <w:fldChar w:fldCharType="begin"/>
            </w:r>
            <w:r w:rsidR="003655FB">
              <w:rPr>
                <w:noProof/>
                <w:webHidden/>
              </w:rPr>
              <w:instrText xml:space="preserve"> PAGEREF _Toc367967532 \h </w:instrText>
            </w:r>
            <w:r w:rsidR="003655FB">
              <w:rPr>
                <w:noProof/>
                <w:webHidden/>
              </w:rPr>
            </w:r>
            <w:r w:rsidR="003655FB">
              <w:rPr>
                <w:noProof/>
                <w:webHidden/>
              </w:rPr>
              <w:fldChar w:fldCharType="separate"/>
            </w:r>
            <w:r w:rsidR="003655FB">
              <w:rPr>
                <w:noProof/>
                <w:webHidden/>
              </w:rPr>
              <w:t>52</w:t>
            </w:r>
            <w:r w:rsidR="003655FB">
              <w:rPr>
                <w:noProof/>
                <w:webHidden/>
              </w:rPr>
              <w:fldChar w:fldCharType="end"/>
            </w:r>
          </w:hyperlink>
        </w:p>
        <w:p w:rsidR="003655FB" w:rsidRDefault="00C67BF9">
          <w:pPr>
            <w:pStyle w:val="TOC3"/>
            <w:tabs>
              <w:tab w:val="right" w:leader="dot" w:pos="9016"/>
            </w:tabs>
            <w:rPr>
              <w:i w:val="0"/>
              <w:iCs w:val="0"/>
              <w:noProof/>
              <w:sz w:val="22"/>
              <w:szCs w:val="22"/>
              <w:lang w:val="en-IN" w:eastAsia="en-IN" w:bidi="ar-SA"/>
            </w:rPr>
          </w:pPr>
          <w:hyperlink w:anchor="_Toc367967533" w:history="1">
            <w:r w:rsidR="003655FB" w:rsidRPr="00490A0F">
              <w:rPr>
                <w:rStyle w:val="Hyperlink"/>
                <w:noProof/>
              </w:rPr>
              <w:t>Volume Testing:</w:t>
            </w:r>
            <w:r w:rsidR="003655FB">
              <w:rPr>
                <w:noProof/>
                <w:webHidden/>
              </w:rPr>
              <w:tab/>
            </w:r>
            <w:r w:rsidR="003655FB">
              <w:rPr>
                <w:noProof/>
                <w:webHidden/>
              </w:rPr>
              <w:fldChar w:fldCharType="begin"/>
            </w:r>
            <w:r w:rsidR="003655FB">
              <w:rPr>
                <w:noProof/>
                <w:webHidden/>
              </w:rPr>
              <w:instrText xml:space="preserve"> PAGEREF _Toc367967533 \h </w:instrText>
            </w:r>
            <w:r w:rsidR="003655FB">
              <w:rPr>
                <w:noProof/>
                <w:webHidden/>
              </w:rPr>
            </w:r>
            <w:r w:rsidR="003655FB">
              <w:rPr>
                <w:noProof/>
                <w:webHidden/>
              </w:rPr>
              <w:fldChar w:fldCharType="separate"/>
            </w:r>
            <w:r w:rsidR="003655FB">
              <w:rPr>
                <w:noProof/>
                <w:webHidden/>
              </w:rPr>
              <w:t>52</w:t>
            </w:r>
            <w:r w:rsidR="003655FB">
              <w:rPr>
                <w:noProof/>
                <w:webHidden/>
              </w:rPr>
              <w:fldChar w:fldCharType="end"/>
            </w:r>
          </w:hyperlink>
        </w:p>
        <w:p w:rsidR="003655FB" w:rsidRDefault="00C67BF9">
          <w:pPr>
            <w:pStyle w:val="TOC3"/>
            <w:tabs>
              <w:tab w:val="right" w:leader="dot" w:pos="9016"/>
            </w:tabs>
            <w:rPr>
              <w:i w:val="0"/>
              <w:iCs w:val="0"/>
              <w:noProof/>
              <w:sz w:val="22"/>
              <w:szCs w:val="22"/>
              <w:lang w:val="en-IN" w:eastAsia="en-IN" w:bidi="ar-SA"/>
            </w:rPr>
          </w:pPr>
          <w:hyperlink w:anchor="_Toc367967534" w:history="1">
            <w:r w:rsidR="003655FB" w:rsidRPr="00490A0F">
              <w:rPr>
                <w:rStyle w:val="Hyperlink"/>
                <w:noProof/>
                <w:lang w:val="en-GB"/>
              </w:rPr>
              <w:t>Security &amp; Access Control Testing:</w:t>
            </w:r>
            <w:r w:rsidR="003655FB">
              <w:rPr>
                <w:noProof/>
                <w:webHidden/>
              </w:rPr>
              <w:tab/>
            </w:r>
            <w:r w:rsidR="003655FB">
              <w:rPr>
                <w:noProof/>
                <w:webHidden/>
              </w:rPr>
              <w:fldChar w:fldCharType="begin"/>
            </w:r>
            <w:r w:rsidR="003655FB">
              <w:rPr>
                <w:noProof/>
                <w:webHidden/>
              </w:rPr>
              <w:instrText xml:space="preserve"> PAGEREF _Toc367967534 \h </w:instrText>
            </w:r>
            <w:r w:rsidR="003655FB">
              <w:rPr>
                <w:noProof/>
                <w:webHidden/>
              </w:rPr>
            </w:r>
            <w:r w:rsidR="003655FB">
              <w:rPr>
                <w:noProof/>
                <w:webHidden/>
              </w:rPr>
              <w:fldChar w:fldCharType="separate"/>
            </w:r>
            <w:r w:rsidR="003655FB">
              <w:rPr>
                <w:noProof/>
                <w:webHidden/>
              </w:rPr>
              <w:t>52</w:t>
            </w:r>
            <w:r w:rsidR="003655FB">
              <w:rPr>
                <w:noProof/>
                <w:webHidden/>
              </w:rPr>
              <w:fldChar w:fldCharType="end"/>
            </w:r>
          </w:hyperlink>
        </w:p>
        <w:p w:rsidR="003655FB" w:rsidRDefault="00C67BF9">
          <w:pPr>
            <w:pStyle w:val="TOC3"/>
            <w:tabs>
              <w:tab w:val="right" w:leader="dot" w:pos="9016"/>
            </w:tabs>
            <w:rPr>
              <w:i w:val="0"/>
              <w:iCs w:val="0"/>
              <w:noProof/>
              <w:sz w:val="22"/>
              <w:szCs w:val="22"/>
              <w:lang w:val="en-IN" w:eastAsia="en-IN" w:bidi="ar-SA"/>
            </w:rPr>
          </w:pPr>
          <w:hyperlink w:anchor="_Toc367967535" w:history="1">
            <w:r w:rsidR="003655FB" w:rsidRPr="00490A0F">
              <w:rPr>
                <w:rStyle w:val="Hyperlink"/>
                <w:noProof/>
                <w:lang w:val="en-GB"/>
              </w:rPr>
              <w:t>Failover &amp; Recovery Testing:</w:t>
            </w:r>
            <w:r w:rsidR="003655FB">
              <w:rPr>
                <w:noProof/>
                <w:webHidden/>
              </w:rPr>
              <w:tab/>
            </w:r>
            <w:r w:rsidR="003655FB">
              <w:rPr>
                <w:noProof/>
                <w:webHidden/>
              </w:rPr>
              <w:fldChar w:fldCharType="begin"/>
            </w:r>
            <w:r w:rsidR="003655FB">
              <w:rPr>
                <w:noProof/>
                <w:webHidden/>
              </w:rPr>
              <w:instrText xml:space="preserve"> PAGEREF _Toc367967535 \h </w:instrText>
            </w:r>
            <w:r w:rsidR="003655FB">
              <w:rPr>
                <w:noProof/>
                <w:webHidden/>
              </w:rPr>
            </w:r>
            <w:r w:rsidR="003655FB">
              <w:rPr>
                <w:noProof/>
                <w:webHidden/>
              </w:rPr>
              <w:fldChar w:fldCharType="separate"/>
            </w:r>
            <w:r w:rsidR="003655FB">
              <w:rPr>
                <w:noProof/>
                <w:webHidden/>
              </w:rPr>
              <w:t>52</w:t>
            </w:r>
            <w:r w:rsidR="003655FB">
              <w:rPr>
                <w:noProof/>
                <w:webHidden/>
              </w:rPr>
              <w:fldChar w:fldCharType="end"/>
            </w:r>
          </w:hyperlink>
        </w:p>
        <w:p w:rsidR="003655FB" w:rsidRDefault="00C67BF9">
          <w:pPr>
            <w:pStyle w:val="TOC3"/>
            <w:tabs>
              <w:tab w:val="right" w:leader="dot" w:pos="9016"/>
            </w:tabs>
            <w:rPr>
              <w:i w:val="0"/>
              <w:iCs w:val="0"/>
              <w:noProof/>
              <w:sz w:val="22"/>
              <w:szCs w:val="22"/>
              <w:lang w:val="en-IN" w:eastAsia="en-IN" w:bidi="ar-SA"/>
            </w:rPr>
          </w:pPr>
          <w:hyperlink w:anchor="_Toc367967536" w:history="1">
            <w:r w:rsidR="003655FB" w:rsidRPr="00490A0F">
              <w:rPr>
                <w:rStyle w:val="Hyperlink"/>
                <w:noProof/>
                <w:lang w:val="en-GB"/>
              </w:rPr>
              <w:t>Configuration Testing:</w:t>
            </w:r>
            <w:r w:rsidR="003655FB">
              <w:rPr>
                <w:noProof/>
                <w:webHidden/>
              </w:rPr>
              <w:tab/>
            </w:r>
            <w:r w:rsidR="003655FB">
              <w:rPr>
                <w:noProof/>
                <w:webHidden/>
              </w:rPr>
              <w:fldChar w:fldCharType="begin"/>
            </w:r>
            <w:r w:rsidR="003655FB">
              <w:rPr>
                <w:noProof/>
                <w:webHidden/>
              </w:rPr>
              <w:instrText xml:space="preserve"> PAGEREF _Toc367967536 \h </w:instrText>
            </w:r>
            <w:r w:rsidR="003655FB">
              <w:rPr>
                <w:noProof/>
                <w:webHidden/>
              </w:rPr>
            </w:r>
            <w:r w:rsidR="003655FB">
              <w:rPr>
                <w:noProof/>
                <w:webHidden/>
              </w:rPr>
              <w:fldChar w:fldCharType="separate"/>
            </w:r>
            <w:r w:rsidR="003655FB">
              <w:rPr>
                <w:noProof/>
                <w:webHidden/>
              </w:rPr>
              <w:t>53</w:t>
            </w:r>
            <w:r w:rsidR="003655FB">
              <w:rPr>
                <w:noProof/>
                <w:webHidden/>
              </w:rPr>
              <w:fldChar w:fldCharType="end"/>
            </w:r>
          </w:hyperlink>
        </w:p>
        <w:p w:rsidR="003655FB" w:rsidRDefault="00C67BF9">
          <w:pPr>
            <w:pStyle w:val="TOC3"/>
            <w:tabs>
              <w:tab w:val="right" w:leader="dot" w:pos="9016"/>
            </w:tabs>
            <w:rPr>
              <w:i w:val="0"/>
              <w:iCs w:val="0"/>
              <w:noProof/>
              <w:sz w:val="22"/>
              <w:szCs w:val="22"/>
              <w:lang w:val="en-IN" w:eastAsia="en-IN" w:bidi="ar-SA"/>
            </w:rPr>
          </w:pPr>
          <w:hyperlink w:anchor="_Toc367967537" w:history="1">
            <w:r w:rsidR="003655FB" w:rsidRPr="00490A0F">
              <w:rPr>
                <w:rStyle w:val="Hyperlink"/>
                <w:noProof/>
                <w:lang w:val="en-GB"/>
              </w:rPr>
              <w:t>Installation/Deploy &amp; Back out Testing:</w:t>
            </w:r>
            <w:r w:rsidR="003655FB">
              <w:rPr>
                <w:noProof/>
                <w:webHidden/>
              </w:rPr>
              <w:tab/>
            </w:r>
            <w:r w:rsidR="003655FB">
              <w:rPr>
                <w:noProof/>
                <w:webHidden/>
              </w:rPr>
              <w:fldChar w:fldCharType="begin"/>
            </w:r>
            <w:r w:rsidR="003655FB">
              <w:rPr>
                <w:noProof/>
                <w:webHidden/>
              </w:rPr>
              <w:instrText xml:space="preserve"> PAGEREF _Toc367967537 \h </w:instrText>
            </w:r>
            <w:r w:rsidR="003655FB">
              <w:rPr>
                <w:noProof/>
                <w:webHidden/>
              </w:rPr>
            </w:r>
            <w:r w:rsidR="003655FB">
              <w:rPr>
                <w:noProof/>
                <w:webHidden/>
              </w:rPr>
              <w:fldChar w:fldCharType="separate"/>
            </w:r>
            <w:r w:rsidR="003655FB">
              <w:rPr>
                <w:noProof/>
                <w:webHidden/>
              </w:rPr>
              <w:t>53</w:t>
            </w:r>
            <w:r w:rsidR="003655FB">
              <w:rPr>
                <w:noProof/>
                <w:webHidden/>
              </w:rPr>
              <w:fldChar w:fldCharType="end"/>
            </w:r>
          </w:hyperlink>
        </w:p>
        <w:p w:rsidR="003655FB" w:rsidRDefault="00C67BF9">
          <w:pPr>
            <w:pStyle w:val="TOC3"/>
            <w:tabs>
              <w:tab w:val="right" w:leader="dot" w:pos="9016"/>
            </w:tabs>
            <w:rPr>
              <w:i w:val="0"/>
              <w:iCs w:val="0"/>
              <w:noProof/>
              <w:sz w:val="22"/>
              <w:szCs w:val="22"/>
              <w:lang w:val="en-IN" w:eastAsia="en-IN" w:bidi="ar-SA"/>
            </w:rPr>
          </w:pPr>
          <w:hyperlink w:anchor="_Toc367967538" w:history="1">
            <w:r w:rsidR="003655FB" w:rsidRPr="00490A0F">
              <w:rPr>
                <w:rStyle w:val="Hyperlink"/>
                <w:noProof/>
                <w:lang w:val="en-GB"/>
              </w:rPr>
              <w:t>Post Production Testing:</w:t>
            </w:r>
            <w:r w:rsidR="003655FB">
              <w:rPr>
                <w:noProof/>
                <w:webHidden/>
              </w:rPr>
              <w:tab/>
            </w:r>
            <w:r w:rsidR="003655FB">
              <w:rPr>
                <w:noProof/>
                <w:webHidden/>
              </w:rPr>
              <w:fldChar w:fldCharType="begin"/>
            </w:r>
            <w:r w:rsidR="003655FB">
              <w:rPr>
                <w:noProof/>
                <w:webHidden/>
              </w:rPr>
              <w:instrText xml:space="preserve"> PAGEREF _Toc367967538 \h </w:instrText>
            </w:r>
            <w:r w:rsidR="003655FB">
              <w:rPr>
                <w:noProof/>
                <w:webHidden/>
              </w:rPr>
            </w:r>
            <w:r w:rsidR="003655FB">
              <w:rPr>
                <w:noProof/>
                <w:webHidden/>
              </w:rPr>
              <w:fldChar w:fldCharType="separate"/>
            </w:r>
            <w:r w:rsidR="003655FB">
              <w:rPr>
                <w:noProof/>
                <w:webHidden/>
              </w:rPr>
              <w:t>53</w:t>
            </w:r>
            <w:r w:rsidR="003655FB">
              <w:rPr>
                <w:noProof/>
                <w:webHidden/>
              </w:rPr>
              <w:fldChar w:fldCharType="end"/>
            </w:r>
          </w:hyperlink>
        </w:p>
        <w:p w:rsidR="003655FB" w:rsidRDefault="00C67BF9">
          <w:pPr>
            <w:pStyle w:val="TOC3"/>
            <w:tabs>
              <w:tab w:val="right" w:leader="dot" w:pos="9016"/>
            </w:tabs>
            <w:rPr>
              <w:i w:val="0"/>
              <w:iCs w:val="0"/>
              <w:noProof/>
              <w:sz w:val="22"/>
              <w:szCs w:val="22"/>
              <w:lang w:val="en-IN" w:eastAsia="en-IN" w:bidi="ar-SA"/>
            </w:rPr>
          </w:pPr>
          <w:hyperlink w:anchor="_Toc367967539" w:history="1">
            <w:r w:rsidR="003655FB" w:rsidRPr="00490A0F">
              <w:rPr>
                <w:rStyle w:val="Hyperlink"/>
                <w:noProof/>
                <w:lang w:val="en-GB"/>
              </w:rPr>
              <w:t>Unit Testing:</w:t>
            </w:r>
            <w:r w:rsidR="003655FB">
              <w:rPr>
                <w:noProof/>
                <w:webHidden/>
              </w:rPr>
              <w:tab/>
            </w:r>
            <w:r w:rsidR="003655FB">
              <w:rPr>
                <w:noProof/>
                <w:webHidden/>
              </w:rPr>
              <w:fldChar w:fldCharType="begin"/>
            </w:r>
            <w:r w:rsidR="003655FB">
              <w:rPr>
                <w:noProof/>
                <w:webHidden/>
              </w:rPr>
              <w:instrText xml:space="preserve"> PAGEREF _Toc367967539 \h </w:instrText>
            </w:r>
            <w:r w:rsidR="003655FB">
              <w:rPr>
                <w:noProof/>
                <w:webHidden/>
              </w:rPr>
            </w:r>
            <w:r w:rsidR="003655FB">
              <w:rPr>
                <w:noProof/>
                <w:webHidden/>
              </w:rPr>
              <w:fldChar w:fldCharType="separate"/>
            </w:r>
            <w:r w:rsidR="003655FB">
              <w:rPr>
                <w:noProof/>
                <w:webHidden/>
              </w:rPr>
              <w:t>53</w:t>
            </w:r>
            <w:r w:rsidR="003655FB">
              <w:rPr>
                <w:noProof/>
                <w:webHidden/>
              </w:rPr>
              <w:fldChar w:fldCharType="end"/>
            </w:r>
          </w:hyperlink>
        </w:p>
        <w:p w:rsidR="003655FB" w:rsidRDefault="00C67BF9">
          <w:pPr>
            <w:pStyle w:val="TOC3"/>
            <w:tabs>
              <w:tab w:val="right" w:leader="dot" w:pos="9016"/>
            </w:tabs>
            <w:rPr>
              <w:i w:val="0"/>
              <w:iCs w:val="0"/>
              <w:noProof/>
              <w:sz w:val="22"/>
              <w:szCs w:val="22"/>
              <w:lang w:val="en-IN" w:eastAsia="en-IN" w:bidi="ar-SA"/>
            </w:rPr>
          </w:pPr>
          <w:hyperlink w:anchor="_Toc367967540" w:history="1">
            <w:r w:rsidR="003655FB" w:rsidRPr="00490A0F">
              <w:rPr>
                <w:rStyle w:val="Hyperlink"/>
                <w:noProof/>
              </w:rPr>
              <w:t>Smoke Testing:</w:t>
            </w:r>
            <w:r w:rsidR="003655FB">
              <w:rPr>
                <w:noProof/>
                <w:webHidden/>
              </w:rPr>
              <w:tab/>
            </w:r>
            <w:r w:rsidR="003655FB">
              <w:rPr>
                <w:noProof/>
                <w:webHidden/>
              </w:rPr>
              <w:fldChar w:fldCharType="begin"/>
            </w:r>
            <w:r w:rsidR="003655FB">
              <w:rPr>
                <w:noProof/>
                <w:webHidden/>
              </w:rPr>
              <w:instrText xml:space="preserve"> PAGEREF _Toc367967540 \h </w:instrText>
            </w:r>
            <w:r w:rsidR="003655FB">
              <w:rPr>
                <w:noProof/>
                <w:webHidden/>
              </w:rPr>
            </w:r>
            <w:r w:rsidR="003655FB">
              <w:rPr>
                <w:noProof/>
                <w:webHidden/>
              </w:rPr>
              <w:fldChar w:fldCharType="separate"/>
            </w:r>
            <w:r w:rsidR="003655FB">
              <w:rPr>
                <w:noProof/>
                <w:webHidden/>
              </w:rPr>
              <w:t>54</w:t>
            </w:r>
            <w:r w:rsidR="003655FB">
              <w:rPr>
                <w:noProof/>
                <w:webHidden/>
              </w:rPr>
              <w:fldChar w:fldCharType="end"/>
            </w:r>
          </w:hyperlink>
        </w:p>
        <w:p w:rsidR="003655FB" w:rsidRDefault="00C67BF9">
          <w:pPr>
            <w:pStyle w:val="TOC3"/>
            <w:tabs>
              <w:tab w:val="right" w:leader="dot" w:pos="9016"/>
            </w:tabs>
            <w:rPr>
              <w:i w:val="0"/>
              <w:iCs w:val="0"/>
              <w:noProof/>
              <w:sz w:val="22"/>
              <w:szCs w:val="22"/>
              <w:lang w:val="en-IN" w:eastAsia="en-IN" w:bidi="ar-SA"/>
            </w:rPr>
          </w:pPr>
          <w:hyperlink w:anchor="_Toc367967541" w:history="1">
            <w:r w:rsidR="003655FB" w:rsidRPr="00490A0F">
              <w:rPr>
                <w:rStyle w:val="Hyperlink"/>
                <w:noProof/>
              </w:rPr>
              <w:t>Data Migration Testing:</w:t>
            </w:r>
            <w:r w:rsidR="003655FB">
              <w:rPr>
                <w:noProof/>
                <w:webHidden/>
              </w:rPr>
              <w:tab/>
            </w:r>
            <w:r w:rsidR="003655FB">
              <w:rPr>
                <w:noProof/>
                <w:webHidden/>
              </w:rPr>
              <w:fldChar w:fldCharType="begin"/>
            </w:r>
            <w:r w:rsidR="003655FB">
              <w:rPr>
                <w:noProof/>
                <w:webHidden/>
              </w:rPr>
              <w:instrText xml:space="preserve"> PAGEREF _Toc367967541 \h </w:instrText>
            </w:r>
            <w:r w:rsidR="003655FB">
              <w:rPr>
                <w:noProof/>
                <w:webHidden/>
              </w:rPr>
            </w:r>
            <w:r w:rsidR="003655FB">
              <w:rPr>
                <w:noProof/>
                <w:webHidden/>
              </w:rPr>
              <w:fldChar w:fldCharType="separate"/>
            </w:r>
            <w:r w:rsidR="003655FB">
              <w:rPr>
                <w:noProof/>
                <w:webHidden/>
              </w:rPr>
              <w:t>54</w:t>
            </w:r>
            <w:r w:rsidR="003655FB">
              <w:rPr>
                <w:noProof/>
                <w:webHidden/>
              </w:rPr>
              <w:fldChar w:fldCharType="end"/>
            </w:r>
          </w:hyperlink>
        </w:p>
        <w:p w:rsidR="003655FB" w:rsidRDefault="00C67BF9">
          <w:pPr>
            <w:pStyle w:val="TOC2"/>
            <w:tabs>
              <w:tab w:val="right" w:leader="dot" w:pos="9016"/>
            </w:tabs>
            <w:rPr>
              <w:i w:val="0"/>
              <w:iCs w:val="0"/>
              <w:noProof/>
              <w:sz w:val="22"/>
              <w:szCs w:val="22"/>
              <w:lang w:val="en-IN" w:eastAsia="en-IN" w:bidi="ar-SA"/>
            </w:rPr>
          </w:pPr>
          <w:hyperlink w:anchor="_Toc367967542" w:history="1">
            <w:r w:rsidR="003655FB" w:rsidRPr="00490A0F">
              <w:rPr>
                <w:rStyle w:val="Hyperlink"/>
                <w:noProof/>
              </w:rPr>
              <w:t>Testing Plan used</w:t>
            </w:r>
            <w:r w:rsidR="003655FB">
              <w:rPr>
                <w:noProof/>
                <w:webHidden/>
              </w:rPr>
              <w:tab/>
            </w:r>
            <w:r w:rsidR="003655FB">
              <w:rPr>
                <w:noProof/>
                <w:webHidden/>
              </w:rPr>
              <w:fldChar w:fldCharType="begin"/>
            </w:r>
            <w:r w:rsidR="003655FB">
              <w:rPr>
                <w:noProof/>
                <w:webHidden/>
              </w:rPr>
              <w:instrText xml:space="preserve"> PAGEREF _Toc367967542 \h </w:instrText>
            </w:r>
            <w:r w:rsidR="003655FB">
              <w:rPr>
                <w:noProof/>
                <w:webHidden/>
              </w:rPr>
            </w:r>
            <w:r w:rsidR="003655FB">
              <w:rPr>
                <w:noProof/>
                <w:webHidden/>
              </w:rPr>
              <w:fldChar w:fldCharType="separate"/>
            </w:r>
            <w:r w:rsidR="003655FB">
              <w:rPr>
                <w:noProof/>
                <w:webHidden/>
              </w:rPr>
              <w:t>55</w:t>
            </w:r>
            <w:r w:rsidR="003655FB">
              <w:rPr>
                <w:noProof/>
                <w:webHidden/>
              </w:rPr>
              <w:fldChar w:fldCharType="end"/>
            </w:r>
          </w:hyperlink>
        </w:p>
        <w:p w:rsidR="003655FB" w:rsidRDefault="00C67BF9">
          <w:pPr>
            <w:pStyle w:val="TOC3"/>
            <w:tabs>
              <w:tab w:val="right" w:leader="dot" w:pos="9016"/>
            </w:tabs>
            <w:rPr>
              <w:i w:val="0"/>
              <w:iCs w:val="0"/>
              <w:noProof/>
              <w:sz w:val="22"/>
              <w:szCs w:val="22"/>
              <w:lang w:val="en-IN" w:eastAsia="en-IN" w:bidi="ar-SA"/>
            </w:rPr>
          </w:pPr>
          <w:hyperlink w:anchor="_Toc367967543" w:history="1">
            <w:r w:rsidR="003655FB" w:rsidRPr="00490A0F">
              <w:rPr>
                <w:rStyle w:val="Hyperlink"/>
                <w:noProof/>
              </w:rPr>
              <w:t>Cause of Testing:</w:t>
            </w:r>
            <w:r w:rsidR="003655FB">
              <w:rPr>
                <w:noProof/>
                <w:webHidden/>
              </w:rPr>
              <w:tab/>
            </w:r>
            <w:r w:rsidR="003655FB">
              <w:rPr>
                <w:noProof/>
                <w:webHidden/>
              </w:rPr>
              <w:fldChar w:fldCharType="begin"/>
            </w:r>
            <w:r w:rsidR="003655FB">
              <w:rPr>
                <w:noProof/>
                <w:webHidden/>
              </w:rPr>
              <w:instrText xml:space="preserve"> PAGEREF _Toc367967543 \h </w:instrText>
            </w:r>
            <w:r w:rsidR="003655FB">
              <w:rPr>
                <w:noProof/>
                <w:webHidden/>
              </w:rPr>
            </w:r>
            <w:r w:rsidR="003655FB">
              <w:rPr>
                <w:noProof/>
                <w:webHidden/>
              </w:rPr>
              <w:fldChar w:fldCharType="separate"/>
            </w:r>
            <w:r w:rsidR="003655FB">
              <w:rPr>
                <w:noProof/>
                <w:webHidden/>
              </w:rPr>
              <w:t>55</w:t>
            </w:r>
            <w:r w:rsidR="003655FB">
              <w:rPr>
                <w:noProof/>
                <w:webHidden/>
              </w:rPr>
              <w:fldChar w:fldCharType="end"/>
            </w:r>
          </w:hyperlink>
        </w:p>
        <w:p w:rsidR="003655FB" w:rsidRDefault="00C67BF9">
          <w:pPr>
            <w:pStyle w:val="TOC3"/>
            <w:tabs>
              <w:tab w:val="right" w:leader="dot" w:pos="9016"/>
            </w:tabs>
            <w:rPr>
              <w:i w:val="0"/>
              <w:iCs w:val="0"/>
              <w:noProof/>
              <w:sz w:val="22"/>
              <w:szCs w:val="22"/>
              <w:lang w:val="en-IN" w:eastAsia="en-IN" w:bidi="ar-SA"/>
            </w:rPr>
          </w:pPr>
          <w:hyperlink w:anchor="_Toc367967544" w:history="1">
            <w:r w:rsidR="003655FB" w:rsidRPr="00490A0F">
              <w:rPr>
                <w:rStyle w:val="Hyperlink"/>
                <w:noProof/>
              </w:rPr>
              <w:t>Unit testing includes the following:</w:t>
            </w:r>
            <w:r w:rsidR="003655FB">
              <w:rPr>
                <w:noProof/>
                <w:webHidden/>
              </w:rPr>
              <w:tab/>
            </w:r>
            <w:r w:rsidR="003655FB">
              <w:rPr>
                <w:noProof/>
                <w:webHidden/>
              </w:rPr>
              <w:fldChar w:fldCharType="begin"/>
            </w:r>
            <w:r w:rsidR="003655FB">
              <w:rPr>
                <w:noProof/>
                <w:webHidden/>
              </w:rPr>
              <w:instrText xml:space="preserve"> PAGEREF _Toc367967544 \h </w:instrText>
            </w:r>
            <w:r w:rsidR="003655FB">
              <w:rPr>
                <w:noProof/>
                <w:webHidden/>
              </w:rPr>
            </w:r>
            <w:r w:rsidR="003655FB">
              <w:rPr>
                <w:noProof/>
                <w:webHidden/>
              </w:rPr>
              <w:fldChar w:fldCharType="separate"/>
            </w:r>
            <w:r w:rsidR="003655FB">
              <w:rPr>
                <w:noProof/>
                <w:webHidden/>
              </w:rPr>
              <w:t>56</w:t>
            </w:r>
            <w:r w:rsidR="003655FB">
              <w:rPr>
                <w:noProof/>
                <w:webHidden/>
              </w:rPr>
              <w:fldChar w:fldCharType="end"/>
            </w:r>
          </w:hyperlink>
        </w:p>
        <w:p w:rsidR="003655FB" w:rsidRDefault="00C67BF9">
          <w:pPr>
            <w:pStyle w:val="TOC3"/>
            <w:tabs>
              <w:tab w:val="right" w:leader="dot" w:pos="9016"/>
            </w:tabs>
            <w:rPr>
              <w:i w:val="0"/>
              <w:iCs w:val="0"/>
              <w:noProof/>
              <w:sz w:val="22"/>
              <w:szCs w:val="22"/>
              <w:lang w:val="en-IN" w:eastAsia="en-IN" w:bidi="ar-SA"/>
            </w:rPr>
          </w:pPr>
          <w:hyperlink w:anchor="_Toc367967545" w:history="1">
            <w:r w:rsidR="003655FB" w:rsidRPr="00490A0F">
              <w:rPr>
                <w:rStyle w:val="Hyperlink"/>
                <w:noProof/>
              </w:rPr>
              <w:t>System testing includes the following:</w:t>
            </w:r>
            <w:r w:rsidR="003655FB">
              <w:rPr>
                <w:noProof/>
                <w:webHidden/>
              </w:rPr>
              <w:tab/>
            </w:r>
            <w:r w:rsidR="003655FB">
              <w:rPr>
                <w:noProof/>
                <w:webHidden/>
              </w:rPr>
              <w:fldChar w:fldCharType="begin"/>
            </w:r>
            <w:r w:rsidR="003655FB">
              <w:rPr>
                <w:noProof/>
                <w:webHidden/>
              </w:rPr>
              <w:instrText xml:space="preserve"> PAGEREF _Toc367967545 \h </w:instrText>
            </w:r>
            <w:r w:rsidR="003655FB">
              <w:rPr>
                <w:noProof/>
                <w:webHidden/>
              </w:rPr>
            </w:r>
            <w:r w:rsidR="003655FB">
              <w:rPr>
                <w:noProof/>
                <w:webHidden/>
              </w:rPr>
              <w:fldChar w:fldCharType="separate"/>
            </w:r>
            <w:r w:rsidR="003655FB">
              <w:rPr>
                <w:noProof/>
                <w:webHidden/>
              </w:rPr>
              <w:t>57</w:t>
            </w:r>
            <w:r w:rsidR="003655FB">
              <w:rPr>
                <w:noProof/>
                <w:webHidden/>
              </w:rPr>
              <w:fldChar w:fldCharType="end"/>
            </w:r>
          </w:hyperlink>
        </w:p>
        <w:p w:rsidR="003655FB" w:rsidRDefault="00C67BF9">
          <w:pPr>
            <w:pStyle w:val="TOC3"/>
            <w:tabs>
              <w:tab w:val="right" w:leader="dot" w:pos="9016"/>
            </w:tabs>
            <w:rPr>
              <w:i w:val="0"/>
              <w:iCs w:val="0"/>
              <w:noProof/>
              <w:sz w:val="22"/>
              <w:szCs w:val="22"/>
              <w:lang w:val="en-IN" w:eastAsia="en-IN" w:bidi="ar-SA"/>
            </w:rPr>
          </w:pPr>
          <w:hyperlink w:anchor="_Toc367967546" w:history="1">
            <w:r w:rsidR="003655FB" w:rsidRPr="00490A0F">
              <w:rPr>
                <w:rStyle w:val="Hyperlink"/>
                <w:noProof/>
              </w:rPr>
              <w:t>The following points should be remembered primarily:</w:t>
            </w:r>
            <w:r w:rsidR="003655FB">
              <w:rPr>
                <w:noProof/>
                <w:webHidden/>
              </w:rPr>
              <w:tab/>
            </w:r>
            <w:r w:rsidR="003655FB">
              <w:rPr>
                <w:noProof/>
                <w:webHidden/>
              </w:rPr>
              <w:fldChar w:fldCharType="begin"/>
            </w:r>
            <w:r w:rsidR="003655FB">
              <w:rPr>
                <w:noProof/>
                <w:webHidden/>
              </w:rPr>
              <w:instrText xml:space="preserve"> PAGEREF _Toc367967546 \h </w:instrText>
            </w:r>
            <w:r w:rsidR="003655FB">
              <w:rPr>
                <w:noProof/>
                <w:webHidden/>
              </w:rPr>
            </w:r>
            <w:r w:rsidR="003655FB">
              <w:rPr>
                <w:noProof/>
                <w:webHidden/>
              </w:rPr>
              <w:fldChar w:fldCharType="separate"/>
            </w:r>
            <w:r w:rsidR="003655FB">
              <w:rPr>
                <w:noProof/>
                <w:webHidden/>
              </w:rPr>
              <w:t>57</w:t>
            </w:r>
            <w:r w:rsidR="003655FB">
              <w:rPr>
                <w:noProof/>
                <w:webHidden/>
              </w:rPr>
              <w:fldChar w:fldCharType="end"/>
            </w:r>
          </w:hyperlink>
        </w:p>
        <w:p w:rsidR="003655FB" w:rsidRDefault="00C67BF9">
          <w:pPr>
            <w:pStyle w:val="TOC3"/>
            <w:tabs>
              <w:tab w:val="right" w:leader="dot" w:pos="9016"/>
            </w:tabs>
            <w:rPr>
              <w:i w:val="0"/>
              <w:iCs w:val="0"/>
              <w:noProof/>
              <w:sz w:val="22"/>
              <w:szCs w:val="22"/>
              <w:lang w:val="en-IN" w:eastAsia="en-IN" w:bidi="ar-SA"/>
            </w:rPr>
          </w:pPr>
          <w:hyperlink w:anchor="_Toc367967547" w:history="1">
            <w:r w:rsidR="003655FB" w:rsidRPr="00490A0F">
              <w:rPr>
                <w:rStyle w:val="Hyperlink"/>
                <w:noProof/>
              </w:rPr>
              <w:t>Any engineered product (and most other things) can be tested in one of two ways:</w:t>
            </w:r>
            <w:r w:rsidR="003655FB">
              <w:rPr>
                <w:noProof/>
                <w:webHidden/>
              </w:rPr>
              <w:tab/>
            </w:r>
            <w:r w:rsidR="003655FB">
              <w:rPr>
                <w:noProof/>
                <w:webHidden/>
              </w:rPr>
              <w:fldChar w:fldCharType="begin"/>
            </w:r>
            <w:r w:rsidR="003655FB">
              <w:rPr>
                <w:noProof/>
                <w:webHidden/>
              </w:rPr>
              <w:instrText xml:space="preserve"> PAGEREF _Toc367967547 \h </w:instrText>
            </w:r>
            <w:r w:rsidR="003655FB">
              <w:rPr>
                <w:noProof/>
                <w:webHidden/>
              </w:rPr>
            </w:r>
            <w:r w:rsidR="003655FB">
              <w:rPr>
                <w:noProof/>
                <w:webHidden/>
              </w:rPr>
              <w:fldChar w:fldCharType="separate"/>
            </w:r>
            <w:r w:rsidR="003655FB">
              <w:rPr>
                <w:noProof/>
                <w:webHidden/>
              </w:rPr>
              <w:t>58</w:t>
            </w:r>
            <w:r w:rsidR="003655FB">
              <w:rPr>
                <w:noProof/>
                <w:webHidden/>
              </w:rPr>
              <w:fldChar w:fldCharType="end"/>
            </w:r>
          </w:hyperlink>
        </w:p>
        <w:p w:rsidR="003655FB" w:rsidRDefault="00C67BF9">
          <w:pPr>
            <w:pStyle w:val="TOC3"/>
            <w:tabs>
              <w:tab w:val="right" w:leader="dot" w:pos="9016"/>
            </w:tabs>
            <w:rPr>
              <w:i w:val="0"/>
              <w:iCs w:val="0"/>
              <w:noProof/>
              <w:sz w:val="22"/>
              <w:szCs w:val="22"/>
              <w:lang w:val="en-IN" w:eastAsia="en-IN" w:bidi="ar-SA"/>
            </w:rPr>
          </w:pPr>
          <w:hyperlink w:anchor="_Toc367967548" w:history="1">
            <w:r w:rsidR="003655FB" w:rsidRPr="00490A0F">
              <w:rPr>
                <w:rStyle w:val="Hyperlink"/>
                <w:noProof/>
              </w:rPr>
              <w:t>White-box testing:</w:t>
            </w:r>
            <w:r w:rsidR="003655FB">
              <w:rPr>
                <w:noProof/>
                <w:webHidden/>
              </w:rPr>
              <w:tab/>
            </w:r>
            <w:r w:rsidR="003655FB">
              <w:rPr>
                <w:noProof/>
                <w:webHidden/>
              </w:rPr>
              <w:fldChar w:fldCharType="begin"/>
            </w:r>
            <w:r w:rsidR="003655FB">
              <w:rPr>
                <w:noProof/>
                <w:webHidden/>
              </w:rPr>
              <w:instrText xml:space="preserve"> PAGEREF _Toc367967548 \h </w:instrText>
            </w:r>
            <w:r w:rsidR="003655FB">
              <w:rPr>
                <w:noProof/>
                <w:webHidden/>
              </w:rPr>
            </w:r>
            <w:r w:rsidR="003655FB">
              <w:rPr>
                <w:noProof/>
                <w:webHidden/>
              </w:rPr>
              <w:fldChar w:fldCharType="separate"/>
            </w:r>
            <w:r w:rsidR="003655FB">
              <w:rPr>
                <w:noProof/>
                <w:webHidden/>
              </w:rPr>
              <w:t>58</w:t>
            </w:r>
            <w:r w:rsidR="003655FB">
              <w:rPr>
                <w:noProof/>
                <w:webHidden/>
              </w:rPr>
              <w:fldChar w:fldCharType="end"/>
            </w:r>
          </w:hyperlink>
        </w:p>
        <w:p w:rsidR="003655FB" w:rsidRDefault="00C67BF9">
          <w:pPr>
            <w:pStyle w:val="TOC3"/>
            <w:tabs>
              <w:tab w:val="right" w:leader="dot" w:pos="9016"/>
            </w:tabs>
            <w:rPr>
              <w:i w:val="0"/>
              <w:iCs w:val="0"/>
              <w:noProof/>
              <w:sz w:val="22"/>
              <w:szCs w:val="22"/>
              <w:lang w:val="en-IN" w:eastAsia="en-IN" w:bidi="ar-SA"/>
            </w:rPr>
          </w:pPr>
          <w:hyperlink w:anchor="_Toc367967549" w:history="1">
            <w:r w:rsidR="003655FB" w:rsidRPr="00490A0F">
              <w:rPr>
                <w:rStyle w:val="Hyperlink"/>
                <w:noProof/>
              </w:rPr>
              <w:t>Basis Path Testing:</w:t>
            </w:r>
            <w:r w:rsidR="003655FB">
              <w:rPr>
                <w:noProof/>
                <w:webHidden/>
              </w:rPr>
              <w:tab/>
            </w:r>
            <w:r w:rsidR="003655FB">
              <w:rPr>
                <w:noProof/>
                <w:webHidden/>
              </w:rPr>
              <w:fldChar w:fldCharType="begin"/>
            </w:r>
            <w:r w:rsidR="003655FB">
              <w:rPr>
                <w:noProof/>
                <w:webHidden/>
              </w:rPr>
              <w:instrText xml:space="preserve"> PAGEREF _Toc367967549 \h </w:instrText>
            </w:r>
            <w:r w:rsidR="003655FB">
              <w:rPr>
                <w:noProof/>
                <w:webHidden/>
              </w:rPr>
            </w:r>
            <w:r w:rsidR="003655FB">
              <w:rPr>
                <w:noProof/>
                <w:webHidden/>
              </w:rPr>
              <w:fldChar w:fldCharType="separate"/>
            </w:r>
            <w:r w:rsidR="003655FB">
              <w:rPr>
                <w:noProof/>
                <w:webHidden/>
              </w:rPr>
              <w:t>59</w:t>
            </w:r>
            <w:r w:rsidR="003655FB">
              <w:rPr>
                <w:noProof/>
                <w:webHidden/>
              </w:rPr>
              <w:fldChar w:fldCharType="end"/>
            </w:r>
          </w:hyperlink>
        </w:p>
        <w:p w:rsidR="003655FB" w:rsidRDefault="00C67BF9">
          <w:pPr>
            <w:pStyle w:val="TOC3"/>
            <w:tabs>
              <w:tab w:val="right" w:leader="dot" w:pos="9016"/>
            </w:tabs>
            <w:rPr>
              <w:i w:val="0"/>
              <w:iCs w:val="0"/>
              <w:noProof/>
              <w:sz w:val="22"/>
              <w:szCs w:val="22"/>
              <w:lang w:val="en-IN" w:eastAsia="en-IN" w:bidi="ar-SA"/>
            </w:rPr>
          </w:pPr>
          <w:hyperlink w:anchor="_Toc367967550" w:history="1">
            <w:r w:rsidR="003655FB" w:rsidRPr="00490A0F">
              <w:rPr>
                <w:rStyle w:val="Hyperlink"/>
                <w:noProof/>
              </w:rPr>
              <w:t>Black-box Testing:</w:t>
            </w:r>
            <w:r w:rsidR="003655FB">
              <w:rPr>
                <w:noProof/>
                <w:webHidden/>
              </w:rPr>
              <w:tab/>
            </w:r>
            <w:r w:rsidR="003655FB">
              <w:rPr>
                <w:noProof/>
                <w:webHidden/>
              </w:rPr>
              <w:fldChar w:fldCharType="begin"/>
            </w:r>
            <w:r w:rsidR="003655FB">
              <w:rPr>
                <w:noProof/>
                <w:webHidden/>
              </w:rPr>
              <w:instrText xml:space="preserve"> PAGEREF _Toc367967550 \h </w:instrText>
            </w:r>
            <w:r w:rsidR="003655FB">
              <w:rPr>
                <w:noProof/>
                <w:webHidden/>
              </w:rPr>
            </w:r>
            <w:r w:rsidR="003655FB">
              <w:rPr>
                <w:noProof/>
                <w:webHidden/>
              </w:rPr>
              <w:fldChar w:fldCharType="separate"/>
            </w:r>
            <w:r w:rsidR="003655FB">
              <w:rPr>
                <w:noProof/>
                <w:webHidden/>
              </w:rPr>
              <w:t>60</w:t>
            </w:r>
            <w:r w:rsidR="003655FB">
              <w:rPr>
                <w:noProof/>
                <w:webHidden/>
              </w:rPr>
              <w:fldChar w:fldCharType="end"/>
            </w:r>
          </w:hyperlink>
        </w:p>
        <w:p w:rsidR="003655FB" w:rsidRDefault="00C67BF9">
          <w:pPr>
            <w:pStyle w:val="TOC2"/>
            <w:tabs>
              <w:tab w:val="right" w:leader="dot" w:pos="9016"/>
            </w:tabs>
            <w:rPr>
              <w:i w:val="0"/>
              <w:iCs w:val="0"/>
              <w:noProof/>
              <w:sz w:val="22"/>
              <w:szCs w:val="22"/>
              <w:lang w:val="en-IN" w:eastAsia="en-IN" w:bidi="ar-SA"/>
            </w:rPr>
          </w:pPr>
          <w:hyperlink w:anchor="_Toc367967551" w:history="1">
            <w:r w:rsidR="003655FB" w:rsidRPr="00490A0F">
              <w:rPr>
                <w:rStyle w:val="Hyperlink"/>
                <w:noProof/>
              </w:rPr>
              <w:t>Test reports for Unit Test Cases and System Test Cases</w:t>
            </w:r>
            <w:r w:rsidR="003655FB">
              <w:rPr>
                <w:noProof/>
                <w:webHidden/>
              </w:rPr>
              <w:tab/>
            </w:r>
            <w:r w:rsidR="003655FB">
              <w:rPr>
                <w:noProof/>
                <w:webHidden/>
              </w:rPr>
              <w:fldChar w:fldCharType="begin"/>
            </w:r>
            <w:r w:rsidR="003655FB">
              <w:rPr>
                <w:noProof/>
                <w:webHidden/>
              </w:rPr>
              <w:instrText xml:space="preserve"> PAGEREF _Toc367967551 \h </w:instrText>
            </w:r>
            <w:r w:rsidR="003655FB">
              <w:rPr>
                <w:noProof/>
                <w:webHidden/>
              </w:rPr>
            </w:r>
            <w:r w:rsidR="003655FB">
              <w:rPr>
                <w:noProof/>
                <w:webHidden/>
              </w:rPr>
              <w:fldChar w:fldCharType="separate"/>
            </w:r>
            <w:r w:rsidR="003655FB">
              <w:rPr>
                <w:noProof/>
                <w:webHidden/>
              </w:rPr>
              <w:t>61</w:t>
            </w:r>
            <w:r w:rsidR="003655FB">
              <w:rPr>
                <w:noProof/>
                <w:webHidden/>
              </w:rPr>
              <w:fldChar w:fldCharType="end"/>
            </w:r>
          </w:hyperlink>
        </w:p>
        <w:p w:rsidR="003655FB" w:rsidRDefault="00C67BF9">
          <w:pPr>
            <w:pStyle w:val="TOC3"/>
            <w:tabs>
              <w:tab w:val="right" w:leader="dot" w:pos="9016"/>
            </w:tabs>
            <w:rPr>
              <w:i w:val="0"/>
              <w:iCs w:val="0"/>
              <w:noProof/>
              <w:sz w:val="22"/>
              <w:szCs w:val="22"/>
              <w:lang w:val="en-IN" w:eastAsia="en-IN" w:bidi="ar-SA"/>
            </w:rPr>
          </w:pPr>
          <w:hyperlink w:anchor="_Toc367967552" w:history="1">
            <w:r w:rsidR="003655FB" w:rsidRPr="00490A0F">
              <w:rPr>
                <w:rStyle w:val="Hyperlink"/>
                <w:noProof/>
              </w:rPr>
              <w:t>Test reports for Unit Test Cases</w:t>
            </w:r>
            <w:r w:rsidR="003655FB">
              <w:rPr>
                <w:noProof/>
                <w:webHidden/>
              </w:rPr>
              <w:tab/>
            </w:r>
            <w:r w:rsidR="003655FB">
              <w:rPr>
                <w:noProof/>
                <w:webHidden/>
              </w:rPr>
              <w:fldChar w:fldCharType="begin"/>
            </w:r>
            <w:r w:rsidR="003655FB">
              <w:rPr>
                <w:noProof/>
                <w:webHidden/>
              </w:rPr>
              <w:instrText xml:space="preserve"> PAGEREF _Toc367967552 \h </w:instrText>
            </w:r>
            <w:r w:rsidR="003655FB">
              <w:rPr>
                <w:noProof/>
                <w:webHidden/>
              </w:rPr>
            </w:r>
            <w:r w:rsidR="003655FB">
              <w:rPr>
                <w:noProof/>
                <w:webHidden/>
              </w:rPr>
              <w:fldChar w:fldCharType="separate"/>
            </w:r>
            <w:r w:rsidR="003655FB">
              <w:rPr>
                <w:noProof/>
                <w:webHidden/>
              </w:rPr>
              <w:t>61</w:t>
            </w:r>
            <w:r w:rsidR="003655FB">
              <w:rPr>
                <w:noProof/>
                <w:webHidden/>
              </w:rPr>
              <w:fldChar w:fldCharType="end"/>
            </w:r>
          </w:hyperlink>
        </w:p>
        <w:p w:rsidR="003655FB" w:rsidRDefault="00C67BF9">
          <w:pPr>
            <w:pStyle w:val="TOC3"/>
            <w:tabs>
              <w:tab w:val="right" w:leader="dot" w:pos="9016"/>
            </w:tabs>
            <w:rPr>
              <w:i w:val="0"/>
              <w:iCs w:val="0"/>
              <w:noProof/>
              <w:sz w:val="22"/>
              <w:szCs w:val="22"/>
              <w:lang w:val="en-IN" w:eastAsia="en-IN" w:bidi="ar-SA"/>
            </w:rPr>
          </w:pPr>
          <w:hyperlink w:anchor="_Toc367967553" w:history="1">
            <w:r w:rsidR="003655FB" w:rsidRPr="00490A0F">
              <w:rPr>
                <w:rStyle w:val="Hyperlink"/>
                <w:noProof/>
              </w:rPr>
              <w:t>Test reports for System Test Cases</w:t>
            </w:r>
            <w:r w:rsidR="003655FB">
              <w:rPr>
                <w:noProof/>
                <w:webHidden/>
              </w:rPr>
              <w:tab/>
            </w:r>
            <w:r w:rsidR="003655FB">
              <w:rPr>
                <w:noProof/>
                <w:webHidden/>
              </w:rPr>
              <w:fldChar w:fldCharType="begin"/>
            </w:r>
            <w:r w:rsidR="003655FB">
              <w:rPr>
                <w:noProof/>
                <w:webHidden/>
              </w:rPr>
              <w:instrText xml:space="preserve"> PAGEREF _Toc367967553 \h </w:instrText>
            </w:r>
            <w:r w:rsidR="003655FB">
              <w:rPr>
                <w:noProof/>
                <w:webHidden/>
              </w:rPr>
            </w:r>
            <w:r w:rsidR="003655FB">
              <w:rPr>
                <w:noProof/>
                <w:webHidden/>
              </w:rPr>
              <w:fldChar w:fldCharType="separate"/>
            </w:r>
            <w:r w:rsidR="003655FB">
              <w:rPr>
                <w:noProof/>
                <w:webHidden/>
              </w:rPr>
              <w:t>64</w:t>
            </w:r>
            <w:r w:rsidR="003655FB">
              <w:rPr>
                <w:noProof/>
                <w:webHidden/>
              </w:rPr>
              <w:fldChar w:fldCharType="end"/>
            </w:r>
          </w:hyperlink>
        </w:p>
        <w:p w:rsidR="003655FB" w:rsidRDefault="00C67BF9">
          <w:pPr>
            <w:pStyle w:val="TOC2"/>
            <w:tabs>
              <w:tab w:val="right" w:leader="dot" w:pos="9016"/>
            </w:tabs>
            <w:rPr>
              <w:i w:val="0"/>
              <w:iCs w:val="0"/>
              <w:noProof/>
              <w:sz w:val="22"/>
              <w:szCs w:val="22"/>
              <w:lang w:val="en-IN" w:eastAsia="en-IN" w:bidi="ar-SA"/>
            </w:rPr>
          </w:pPr>
          <w:hyperlink w:anchor="_Toc367967554" w:history="1">
            <w:r w:rsidR="003655FB" w:rsidRPr="00490A0F">
              <w:rPr>
                <w:rStyle w:val="Hyperlink"/>
                <w:noProof/>
              </w:rPr>
              <w:t>Debugging and Code improvement:</w:t>
            </w:r>
            <w:r w:rsidR="003655FB">
              <w:rPr>
                <w:noProof/>
                <w:webHidden/>
              </w:rPr>
              <w:tab/>
            </w:r>
            <w:r w:rsidR="003655FB">
              <w:rPr>
                <w:noProof/>
                <w:webHidden/>
              </w:rPr>
              <w:fldChar w:fldCharType="begin"/>
            </w:r>
            <w:r w:rsidR="003655FB">
              <w:rPr>
                <w:noProof/>
                <w:webHidden/>
              </w:rPr>
              <w:instrText xml:space="preserve"> PAGEREF _Toc367967554 \h </w:instrText>
            </w:r>
            <w:r w:rsidR="003655FB">
              <w:rPr>
                <w:noProof/>
                <w:webHidden/>
              </w:rPr>
            </w:r>
            <w:r w:rsidR="003655FB">
              <w:rPr>
                <w:noProof/>
                <w:webHidden/>
              </w:rPr>
              <w:fldChar w:fldCharType="separate"/>
            </w:r>
            <w:r w:rsidR="003655FB">
              <w:rPr>
                <w:noProof/>
                <w:webHidden/>
              </w:rPr>
              <w:t>65</w:t>
            </w:r>
            <w:r w:rsidR="003655FB">
              <w:rPr>
                <w:noProof/>
                <w:webHidden/>
              </w:rPr>
              <w:fldChar w:fldCharType="end"/>
            </w:r>
          </w:hyperlink>
        </w:p>
        <w:p w:rsidR="003655FB" w:rsidRDefault="00C67BF9">
          <w:pPr>
            <w:pStyle w:val="TOC3"/>
            <w:tabs>
              <w:tab w:val="right" w:leader="dot" w:pos="9016"/>
            </w:tabs>
            <w:rPr>
              <w:i w:val="0"/>
              <w:iCs w:val="0"/>
              <w:noProof/>
              <w:sz w:val="22"/>
              <w:szCs w:val="22"/>
              <w:lang w:val="en-IN" w:eastAsia="en-IN" w:bidi="ar-SA"/>
            </w:rPr>
          </w:pPr>
          <w:hyperlink w:anchor="_Toc367967555" w:history="1">
            <w:r w:rsidR="003655FB" w:rsidRPr="00490A0F">
              <w:rPr>
                <w:rStyle w:val="Hyperlink"/>
                <w:rFonts w:ascii="Segoe UI" w:hAnsi="Segoe UI" w:cs="Segoe UI"/>
                <w:noProof/>
              </w:rPr>
              <w:t>Create a Sample with the Debug Class</w:t>
            </w:r>
            <w:r w:rsidR="003655FB">
              <w:rPr>
                <w:noProof/>
                <w:webHidden/>
              </w:rPr>
              <w:tab/>
            </w:r>
            <w:r w:rsidR="003655FB">
              <w:rPr>
                <w:noProof/>
                <w:webHidden/>
              </w:rPr>
              <w:fldChar w:fldCharType="begin"/>
            </w:r>
            <w:r w:rsidR="003655FB">
              <w:rPr>
                <w:noProof/>
                <w:webHidden/>
              </w:rPr>
              <w:instrText xml:space="preserve"> PAGEREF _Toc367967555 \h </w:instrText>
            </w:r>
            <w:r w:rsidR="003655FB">
              <w:rPr>
                <w:noProof/>
                <w:webHidden/>
              </w:rPr>
            </w:r>
            <w:r w:rsidR="003655FB">
              <w:rPr>
                <w:noProof/>
                <w:webHidden/>
              </w:rPr>
              <w:fldChar w:fldCharType="separate"/>
            </w:r>
            <w:r w:rsidR="003655FB">
              <w:rPr>
                <w:noProof/>
                <w:webHidden/>
              </w:rPr>
              <w:t>66</w:t>
            </w:r>
            <w:r w:rsidR="003655FB">
              <w:rPr>
                <w:noProof/>
                <w:webHidden/>
              </w:rPr>
              <w:fldChar w:fldCharType="end"/>
            </w:r>
          </w:hyperlink>
        </w:p>
        <w:p w:rsidR="003655FB" w:rsidRDefault="00C67BF9">
          <w:pPr>
            <w:pStyle w:val="TOC3"/>
            <w:tabs>
              <w:tab w:val="right" w:leader="dot" w:pos="9016"/>
            </w:tabs>
            <w:rPr>
              <w:i w:val="0"/>
              <w:iCs w:val="0"/>
              <w:noProof/>
              <w:sz w:val="22"/>
              <w:szCs w:val="22"/>
              <w:lang w:val="en-IN" w:eastAsia="en-IN" w:bidi="ar-SA"/>
            </w:rPr>
          </w:pPr>
          <w:hyperlink w:anchor="_Toc367967556" w:history="1">
            <w:r w:rsidR="003655FB" w:rsidRPr="00490A0F">
              <w:rPr>
                <w:rStyle w:val="Hyperlink"/>
                <w:rFonts w:ascii="Segoe UI" w:hAnsi="Segoe UI" w:cs="Segoe UI"/>
                <w:noProof/>
              </w:rPr>
              <w:t>Using the Trace Class</w:t>
            </w:r>
            <w:r w:rsidR="003655FB">
              <w:rPr>
                <w:noProof/>
                <w:webHidden/>
              </w:rPr>
              <w:tab/>
            </w:r>
            <w:r w:rsidR="003655FB">
              <w:rPr>
                <w:noProof/>
                <w:webHidden/>
              </w:rPr>
              <w:fldChar w:fldCharType="begin"/>
            </w:r>
            <w:r w:rsidR="003655FB">
              <w:rPr>
                <w:noProof/>
                <w:webHidden/>
              </w:rPr>
              <w:instrText xml:space="preserve"> PAGEREF _Toc367967556 \h </w:instrText>
            </w:r>
            <w:r w:rsidR="003655FB">
              <w:rPr>
                <w:noProof/>
                <w:webHidden/>
              </w:rPr>
            </w:r>
            <w:r w:rsidR="003655FB">
              <w:rPr>
                <w:noProof/>
                <w:webHidden/>
              </w:rPr>
              <w:fldChar w:fldCharType="separate"/>
            </w:r>
            <w:r w:rsidR="003655FB">
              <w:rPr>
                <w:noProof/>
                <w:webHidden/>
              </w:rPr>
              <w:t>68</w:t>
            </w:r>
            <w:r w:rsidR="003655FB">
              <w:rPr>
                <w:noProof/>
                <w:webHidden/>
              </w:rPr>
              <w:fldChar w:fldCharType="end"/>
            </w:r>
          </w:hyperlink>
        </w:p>
        <w:p w:rsidR="003655FB" w:rsidRDefault="00C67BF9">
          <w:pPr>
            <w:pStyle w:val="TOC3"/>
            <w:tabs>
              <w:tab w:val="right" w:leader="dot" w:pos="9016"/>
            </w:tabs>
            <w:rPr>
              <w:i w:val="0"/>
              <w:iCs w:val="0"/>
              <w:noProof/>
              <w:sz w:val="22"/>
              <w:szCs w:val="22"/>
              <w:lang w:val="en-IN" w:eastAsia="en-IN" w:bidi="ar-SA"/>
            </w:rPr>
          </w:pPr>
          <w:hyperlink w:anchor="_Toc367967557" w:history="1">
            <w:r w:rsidR="003655FB" w:rsidRPr="00490A0F">
              <w:rPr>
                <w:rStyle w:val="Hyperlink"/>
                <w:rFonts w:ascii="Segoe UI" w:hAnsi="Segoe UI" w:cs="Segoe UI"/>
                <w:noProof/>
              </w:rPr>
              <w:t>Verify That It Works</w:t>
            </w:r>
            <w:r w:rsidR="003655FB">
              <w:rPr>
                <w:noProof/>
                <w:webHidden/>
              </w:rPr>
              <w:tab/>
            </w:r>
            <w:r w:rsidR="003655FB">
              <w:rPr>
                <w:noProof/>
                <w:webHidden/>
              </w:rPr>
              <w:fldChar w:fldCharType="begin"/>
            </w:r>
            <w:r w:rsidR="003655FB">
              <w:rPr>
                <w:noProof/>
                <w:webHidden/>
              </w:rPr>
              <w:instrText xml:space="preserve"> PAGEREF _Toc367967557 \h </w:instrText>
            </w:r>
            <w:r w:rsidR="003655FB">
              <w:rPr>
                <w:noProof/>
                <w:webHidden/>
              </w:rPr>
            </w:r>
            <w:r w:rsidR="003655FB">
              <w:rPr>
                <w:noProof/>
                <w:webHidden/>
              </w:rPr>
              <w:fldChar w:fldCharType="separate"/>
            </w:r>
            <w:r w:rsidR="003655FB">
              <w:rPr>
                <w:noProof/>
                <w:webHidden/>
              </w:rPr>
              <w:t>69</w:t>
            </w:r>
            <w:r w:rsidR="003655FB">
              <w:rPr>
                <w:noProof/>
                <w:webHidden/>
              </w:rPr>
              <w:fldChar w:fldCharType="end"/>
            </w:r>
          </w:hyperlink>
        </w:p>
        <w:p w:rsidR="003655FB" w:rsidRDefault="00C67BF9">
          <w:pPr>
            <w:pStyle w:val="TOC3"/>
            <w:tabs>
              <w:tab w:val="right" w:leader="dot" w:pos="9016"/>
            </w:tabs>
            <w:rPr>
              <w:i w:val="0"/>
              <w:iCs w:val="0"/>
              <w:noProof/>
              <w:sz w:val="22"/>
              <w:szCs w:val="22"/>
              <w:lang w:val="en-IN" w:eastAsia="en-IN" w:bidi="ar-SA"/>
            </w:rPr>
          </w:pPr>
          <w:hyperlink w:anchor="_Toc367967558" w:history="1">
            <w:r w:rsidR="003655FB" w:rsidRPr="00490A0F">
              <w:rPr>
                <w:rStyle w:val="Hyperlink"/>
                <w:rFonts w:ascii="Segoe UI" w:hAnsi="Segoe UI" w:cs="Segoe UI"/>
                <w:noProof/>
              </w:rPr>
              <w:t>Complete Code Listing</w:t>
            </w:r>
            <w:r w:rsidR="003655FB">
              <w:rPr>
                <w:noProof/>
                <w:webHidden/>
              </w:rPr>
              <w:tab/>
            </w:r>
            <w:r w:rsidR="003655FB">
              <w:rPr>
                <w:noProof/>
                <w:webHidden/>
              </w:rPr>
              <w:fldChar w:fldCharType="begin"/>
            </w:r>
            <w:r w:rsidR="003655FB">
              <w:rPr>
                <w:noProof/>
                <w:webHidden/>
              </w:rPr>
              <w:instrText xml:space="preserve"> PAGEREF _Toc367967558 \h </w:instrText>
            </w:r>
            <w:r w:rsidR="003655FB">
              <w:rPr>
                <w:noProof/>
                <w:webHidden/>
              </w:rPr>
            </w:r>
            <w:r w:rsidR="003655FB">
              <w:rPr>
                <w:noProof/>
                <w:webHidden/>
              </w:rPr>
              <w:fldChar w:fldCharType="separate"/>
            </w:r>
            <w:r w:rsidR="003655FB">
              <w:rPr>
                <w:noProof/>
                <w:webHidden/>
              </w:rPr>
              <w:t>71</w:t>
            </w:r>
            <w:r w:rsidR="003655FB">
              <w:rPr>
                <w:noProof/>
                <w:webHidden/>
              </w:rPr>
              <w:fldChar w:fldCharType="end"/>
            </w:r>
          </w:hyperlink>
        </w:p>
        <w:p w:rsidR="003655FB" w:rsidRDefault="00C67BF9">
          <w:pPr>
            <w:pStyle w:val="TOC3"/>
            <w:tabs>
              <w:tab w:val="right" w:leader="dot" w:pos="9016"/>
            </w:tabs>
            <w:rPr>
              <w:i w:val="0"/>
              <w:iCs w:val="0"/>
              <w:noProof/>
              <w:sz w:val="22"/>
              <w:szCs w:val="22"/>
              <w:lang w:val="en-IN" w:eastAsia="en-IN" w:bidi="ar-SA"/>
            </w:rPr>
          </w:pPr>
          <w:hyperlink w:anchor="_Toc367967559" w:history="1">
            <w:r w:rsidR="003655FB" w:rsidRPr="00490A0F">
              <w:rPr>
                <w:rStyle w:val="Hyperlink"/>
                <w:rFonts w:ascii="Segoe UI" w:hAnsi="Segoe UI" w:cs="Segoe UI"/>
                <w:noProof/>
              </w:rPr>
              <w:t>Troubleshoot</w:t>
            </w:r>
            <w:r w:rsidR="003655FB">
              <w:rPr>
                <w:noProof/>
                <w:webHidden/>
              </w:rPr>
              <w:tab/>
            </w:r>
            <w:r w:rsidR="003655FB">
              <w:rPr>
                <w:noProof/>
                <w:webHidden/>
              </w:rPr>
              <w:fldChar w:fldCharType="begin"/>
            </w:r>
            <w:r w:rsidR="003655FB">
              <w:rPr>
                <w:noProof/>
                <w:webHidden/>
              </w:rPr>
              <w:instrText xml:space="preserve"> PAGEREF _Toc367967559 \h </w:instrText>
            </w:r>
            <w:r w:rsidR="003655FB">
              <w:rPr>
                <w:noProof/>
                <w:webHidden/>
              </w:rPr>
            </w:r>
            <w:r w:rsidR="003655FB">
              <w:rPr>
                <w:noProof/>
                <w:webHidden/>
              </w:rPr>
              <w:fldChar w:fldCharType="separate"/>
            </w:r>
            <w:r w:rsidR="003655FB">
              <w:rPr>
                <w:noProof/>
                <w:webHidden/>
              </w:rPr>
              <w:t>73</w:t>
            </w:r>
            <w:r w:rsidR="003655FB">
              <w:rPr>
                <w:noProof/>
                <w:webHidden/>
              </w:rPr>
              <w:fldChar w:fldCharType="end"/>
            </w:r>
          </w:hyperlink>
        </w:p>
        <w:p w:rsidR="003655FB" w:rsidRDefault="00C67BF9">
          <w:pPr>
            <w:pStyle w:val="TOC1"/>
            <w:tabs>
              <w:tab w:val="right" w:leader="dot" w:pos="9016"/>
            </w:tabs>
            <w:rPr>
              <w:i w:val="0"/>
              <w:iCs w:val="0"/>
              <w:noProof/>
              <w:sz w:val="22"/>
              <w:szCs w:val="22"/>
              <w:lang w:val="en-IN" w:eastAsia="en-IN" w:bidi="ar-SA"/>
            </w:rPr>
          </w:pPr>
          <w:hyperlink w:anchor="_Toc367967560" w:history="1">
            <w:r w:rsidR="003655FB" w:rsidRPr="00490A0F">
              <w:rPr>
                <w:rStyle w:val="Hyperlink"/>
                <w:noProof/>
              </w:rPr>
              <w:t>System Security measures:</w:t>
            </w:r>
            <w:r w:rsidR="003655FB">
              <w:rPr>
                <w:noProof/>
                <w:webHidden/>
              </w:rPr>
              <w:tab/>
            </w:r>
            <w:r w:rsidR="003655FB">
              <w:rPr>
                <w:noProof/>
                <w:webHidden/>
              </w:rPr>
              <w:fldChar w:fldCharType="begin"/>
            </w:r>
            <w:r w:rsidR="003655FB">
              <w:rPr>
                <w:noProof/>
                <w:webHidden/>
              </w:rPr>
              <w:instrText xml:space="preserve"> PAGEREF _Toc367967560 \h </w:instrText>
            </w:r>
            <w:r w:rsidR="003655FB">
              <w:rPr>
                <w:noProof/>
                <w:webHidden/>
              </w:rPr>
            </w:r>
            <w:r w:rsidR="003655FB">
              <w:rPr>
                <w:noProof/>
                <w:webHidden/>
              </w:rPr>
              <w:fldChar w:fldCharType="separate"/>
            </w:r>
            <w:r w:rsidR="003655FB">
              <w:rPr>
                <w:noProof/>
                <w:webHidden/>
              </w:rPr>
              <w:t>74</w:t>
            </w:r>
            <w:r w:rsidR="003655FB">
              <w:rPr>
                <w:noProof/>
                <w:webHidden/>
              </w:rPr>
              <w:fldChar w:fldCharType="end"/>
            </w:r>
          </w:hyperlink>
        </w:p>
        <w:p w:rsidR="003655FB" w:rsidRDefault="00C67BF9">
          <w:pPr>
            <w:pStyle w:val="TOC2"/>
            <w:tabs>
              <w:tab w:val="right" w:leader="dot" w:pos="9016"/>
            </w:tabs>
            <w:rPr>
              <w:i w:val="0"/>
              <w:iCs w:val="0"/>
              <w:noProof/>
              <w:sz w:val="22"/>
              <w:szCs w:val="22"/>
              <w:lang w:val="en-IN" w:eastAsia="en-IN" w:bidi="ar-SA"/>
            </w:rPr>
          </w:pPr>
          <w:hyperlink w:anchor="_Toc367967561" w:history="1">
            <w:r w:rsidR="003655FB" w:rsidRPr="00490A0F">
              <w:rPr>
                <w:rStyle w:val="Hyperlink"/>
                <w:noProof/>
              </w:rPr>
              <w:t>Database/data security:</w:t>
            </w:r>
            <w:r w:rsidR="003655FB">
              <w:rPr>
                <w:noProof/>
                <w:webHidden/>
              </w:rPr>
              <w:tab/>
            </w:r>
            <w:r w:rsidR="003655FB">
              <w:rPr>
                <w:noProof/>
                <w:webHidden/>
              </w:rPr>
              <w:fldChar w:fldCharType="begin"/>
            </w:r>
            <w:r w:rsidR="003655FB">
              <w:rPr>
                <w:noProof/>
                <w:webHidden/>
              </w:rPr>
              <w:instrText xml:space="preserve"> PAGEREF _Toc367967561 \h </w:instrText>
            </w:r>
            <w:r w:rsidR="003655FB">
              <w:rPr>
                <w:noProof/>
                <w:webHidden/>
              </w:rPr>
            </w:r>
            <w:r w:rsidR="003655FB">
              <w:rPr>
                <w:noProof/>
                <w:webHidden/>
              </w:rPr>
              <w:fldChar w:fldCharType="separate"/>
            </w:r>
            <w:r w:rsidR="003655FB">
              <w:rPr>
                <w:noProof/>
                <w:webHidden/>
              </w:rPr>
              <w:t>74</w:t>
            </w:r>
            <w:r w:rsidR="003655FB">
              <w:rPr>
                <w:noProof/>
                <w:webHidden/>
              </w:rPr>
              <w:fldChar w:fldCharType="end"/>
            </w:r>
          </w:hyperlink>
        </w:p>
        <w:p w:rsidR="003655FB" w:rsidRDefault="00C67BF9">
          <w:pPr>
            <w:pStyle w:val="TOC2"/>
            <w:tabs>
              <w:tab w:val="right" w:leader="dot" w:pos="9016"/>
            </w:tabs>
            <w:rPr>
              <w:i w:val="0"/>
              <w:iCs w:val="0"/>
              <w:noProof/>
              <w:sz w:val="22"/>
              <w:szCs w:val="22"/>
              <w:lang w:val="en-IN" w:eastAsia="en-IN" w:bidi="ar-SA"/>
            </w:rPr>
          </w:pPr>
          <w:hyperlink w:anchor="_Toc367967562" w:history="1">
            <w:r w:rsidR="003655FB" w:rsidRPr="00490A0F">
              <w:rPr>
                <w:rStyle w:val="Hyperlink"/>
                <w:noProof/>
              </w:rPr>
              <w:t>Creation of User profiles and access rights</w:t>
            </w:r>
            <w:r w:rsidR="003655FB">
              <w:rPr>
                <w:noProof/>
                <w:webHidden/>
              </w:rPr>
              <w:tab/>
            </w:r>
            <w:r w:rsidR="003655FB">
              <w:rPr>
                <w:noProof/>
                <w:webHidden/>
              </w:rPr>
              <w:fldChar w:fldCharType="begin"/>
            </w:r>
            <w:r w:rsidR="003655FB">
              <w:rPr>
                <w:noProof/>
                <w:webHidden/>
              </w:rPr>
              <w:instrText xml:space="preserve"> PAGEREF _Toc367967562 \h </w:instrText>
            </w:r>
            <w:r w:rsidR="003655FB">
              <w:rPr>
                <w:noProof/>
                <w:webHidden/>
              </w:rPr>
            </w:r>
            <w:r w:rsidR="003655FB">
              <w:rPr>
                <w:noProof/>
                <w:webHidden/>
              </w:rPr>
              <w:fldChar w:fldCharType="separate"/>
            </w:r>
            <w:r w:rsidR="003655FB">
              <w:rPr>
                <w:noProof/>
                <w:webHidden/>
              </w:rPr>
              <w:t>74</w:t>
            </w:r>
            <w:r w:rsidR="003655FB">
              <w:rPr>
                <w:noProof/>
                <w:webHidden/>
              </w:rPr>
              <w:fldChar w:fldCharType="end"/>
            </w:r>
          </w:hyperlink>
        </w:p>
        <w:p w:rsidR="003655FB" w:rsidRDefault="00C67BF9">
          <w:pPr>
            <w:pStyle w:val="TOC1"/>
            <w:tabs>
              <w:tab w:val="right" w:leader="dot" w:pos="9016"/>
            </w:tabs>
            <w:rPr>
              <w:i w:val="0"/>
              <w:iCs w:val="0"/>
              <w:noProof/>
              <w:sz w:val="22"/>
              <w:szCs w:val="22"/>
              <w:lang w:val="en-IN" w:eastAsia="en-IN" w:bidi="ar-SA"/>
            </w:rPr>
          </w:pPr>
          <w:hyperlink w:anchor="_Toc367967563" w:history="1">
            <w:r w:rsidR="003655FB" w:rsidRPr="00490A0F">
              <w:rPr>
                <w:rStyle w:val="Hyperlink"/>
                <w:noProof/>
              </w:rPr>
              <w:t>Cost Estimation of the Project along with Cost Estimation Model</w:t>
            </w:r>
            <w:r w:rsidR="003655FB">
              <w:rPr>
                <w:noProof/>
                <w:webHidden/>
              </w:rPr>
              <w:tab/>
            </w:r>
            <w:r w:rsidR="003655FB">
              <w:rPr>
                <w:noProof/>
                <w:webHidden/>
              </w:rPr>
              <w:fldChar w:fldCharType="begin"/>
            </w:r>
            <w:r w:rsidR="003655FB">
              <w:rPr>
                <w:noProof/>
                <w:webHidden/>
              </w:rPr>
              <w:instrText xml:space="preserve"> PAGEREF _Toc367967563 \h </w:instrText>
            </w:r>
            <w:r w:rsidR="003655FB">
              <w:rPr>
                <w:noProof/>
                <w:webHidden/>
              </w:rPr>
            </w:r>
            <w:r w:rsidR="003655FB">
              <w:rPr>
                <w:noProof/>
                <w:webHidden/>
              </w:rPr>
              <w:fldChar w:fldCharType="separate"/>
            </w:r>
            <w:r w:rsidR="003655FB">
              <w:rPr>
                <w:noProof/>
                <w:webHidden/>
              </w:rPr>
              <w:t>74</w:t>
            </w:r>
            <w:r w:rsidR="003655FB">
              <w:rPr>
                <w:noProof/>
                <w:webHidden/>
              </w:rPr>
              <w:fldChar w:fldCharType="end"/>
            </w:r>
          </w:hyperlink>
        </w:p>
        <w:p w:rsidR="003655FB" w:rsidRDefault="00C67BF9">
          <w:pPr>
            <w:pStyle w:val="TOC2"/>
            <w:tabs>
              <w:tab w:val="right" w:leader="dot" w:pos="9016"/>
            </w:tabs>
            <w:rPr>
              <w:i w:val="0"/>
              <w:iCs w:val="0"/>
              <w:noProof/>
              <w:sz w:val="22"/>
              <w:szCs w:val="22"/>
              <w:lang w:val="en-IN" w:eastAsia="en-IN" w:bidi="ar-SA"/>
            </w:rPr>
          </w:pPr>
          <w:hyperlink w:anchor="_Toc367967564" w:history="1">
            <w:r w:rsidR="003655FB" w:rsidRPr="00490A0F">
              <w:rPr>
                <w:rStyle w:val="Hyperlink"/>
                <w:noProof/>
              </w:rPr>
              <w:t>Estimation of development effort</w:t>
            </w:r>
            <w:r w:rsidR="003655FB">
              <w:rPr>
                <w:noProof/>
                <w:webHidden/>
              </w:rPr>
              <w:tab/>
            </w:r>
            <w:r w:rsidR="003655FB">
              <w:rPr>
                <w:noProof/>
                <w:webHidden/>
              </w:rPr>
              <w:fldChar w:fldCharType="begin"/>
            </w:r>
            <w:r w:rsidR="003655FB">
              <w:rPr>
                <w:noProof/>
                <w:webHidden/>
              </w:rPr>
              <w:instrText xml:space="preserve"> PAGEREF _Toc367967564 \h </w:instrText>
            </w:r>
            <w:r w:rsidR="003655FB">
              <w:rPr>
                <w:noProof/>
                <w:webHidden/>
              </w:rPr>
            </w:r>
            <w:r w:rsidR="003655FB">
              <w:rPr>
                <w:noProof/>
                <w:webHidden/>
              </w:rPr>
              <w:fldChar w:fldCharType="separate"/>
            </w:r>
            <w:r w:rsidR="003655FB">
              <w:rPr>
                <w:noProof/>
                <w:webHidden/>
              </w:rPr>
              <w:t>76</w:t>
            </w:r>
            <w:r w:rsidR="003655FB">
              <w:rPr>
                <w:noProof/>
                <w:webHidden/>
              </w:rPr>
              <w:fldChar w:fldCharType="end"/>
            </w:r>
          </w:hyperlink>
        </w:p>
        <w:p w:rsidR="003655FB" w:rsidRDefault="00C67BF9">
          <w:pPr>
            <w:pStyle w:val="TOC2"/>
            <w:tabs>
              <w:tab w:val="right" w:leader="dot" w:pos="9016"/>
            </w:tabs>
            <w:rPr>
              <w:i w:val="0"/>
              <w:iCs w:val="0"/>
              <w:noProof/>
              <w:sz w:val="22"/>
              <w:szCs w:val="22"/>
              <w:lang w:val="en-IN" w:eastAsia="en-IN" w:bidi="ar-SA"/>
            </w:rPr>
          </w:pPr>
          <w:hyperlink w:anchor="_Toc367967565" w:history="1">
            <w:r w:rsidR="003655FB" w:rsidRPr="00490A0F">
              <w:rPr>
                <w:rStyle w:val="Hyperlink"/>
                <w:noProof/>
              </w:rPr>
              <w:t>Estimation of development time</w:t>
            </w:r>
            <w:r w:rsidR="003655FB">
              <w:rPr>
                <w:noProof/>
                <w:webHidden/>
              </w:rPr>
              <w:tab/>
            </w:r>
            <w:r w:rsidR="003655FB">
              <w:rPr>
                <w:noProof/>
                <w:webHidden/>
              </w:rPr>
              <w:fldChar w:fldCharType="begin"/>
            </w:r>
            <w:r w:rsidR="003655FB">
              <w:rPr>
                <w:noProof/>
                <w:webHidden/>
              </w:rPr>
              <w:instrText xml:space="preserve"> PAGEREF _Toc367967565 \h </w:instrText>
            </w:r>
            <w:r w:rsidR="003655FB">
              <w:rPr>
                <w:noProof/>
                <w:webHidden/>
              </w:rPr>
            </w:r>
            <w:r w:rsidR="003655FB">
              <w:rPr>
                <w:noProof/>
                <w:webHidden/>
              </w:rPr>
              <w:fldChar w:fldCharType="separate"/>
            </w:r>
            <w:r w:rsidR="003655FB">
              <w:rPr>
                <w:noProof/>
                <w:webHidden/>
              </w:rPr>
              <w:t>76</w:t>
            </w:r>
            <w:r w:rsidR="003655FB">
              <w:rPr>
                <w:noProof/>
                <w:webHidden/>
              </w:rPr>
              <w:fldChar w:fldCharType="end"/>
            </w:r>
          </w:hyperlink>
        </w:p>
        <w:p w:rsidR="003655FB" w:rsidRDefault="00C67BF9">
          <w:pPr>
            <w:pStyle w:val="TOC1"/>
            <w:tabs>
              <w:tab w:val="right" w:leader="dot" w:pos="9016"/>
            </w:tabs>
            <w:rPr>
              <w:i w:val="0"/>
              <w:iCs w:val="0"/>
              <w:noProof/>
              <w:sz w:val="22"/>
              <w:szCs w:val="22"/>
              <w:lang w:val="en-IN" w:eastAsia="en-IN" w:bidi="ar-SA"/>
            </w:rPr>
          </w:pPr>
          <w:hyperlink w:anchor="_Toc367967566" w:history="1">
            <w:r w:rsidR="003655FB" w:rsidRPr="00490A0F">
              <w:rPr>
                <w:rStyle w:val="Hyperlink"/>
                <w:noProof/>
              </w:rPr>
              <w:t>Reports</w:t>
            </w:r>
            <w:r w:rsidR="003655FB">
              <w:rPr>
                <w:noProof/>
                <w:webHidden/>
              </w:rPr>
              <w:tab/>
            </w:r>
            <w:r w:rsidR="003655FB">
              <w:rPr>
                <w:noProof/>
                <w:webHidden/>
              </w:rPr>
              <w:fldChar w:fldCharType="begin"/>
            </w:r>
            <w:r w:rsidR="003655FB">
              <w:rPr>
                <w:noProof/>
                <w:webHidden/>
              </w:rPr>
              <w:instrText xml:space="preserve"> PAGEREF _Toc367967566 \h </w:instrText>
            </w:r>
            <w:r w:rsidR="003655FB">
              <w:rPr>
                <w:noProof/>
                <w:webHidden/>
              </w:rPr>
            </w:r>
            <w:r w:rsidR="003655FB">
              <w:rPr>
                <w:noProof/>
                <w:webHidden/>
              </w:rPr>
              <w:fldChar w:fldCharType="separate"/>
            </w:r>
            <w:r w:rsidR="003655FB">
              <w:rPr>
                <w:noProof/>
                <w:webHidden/>
              </w:rPr>
              <w:t>77</w:t>
            </w:r>
            <w:r w:rsidR="003655FB">
              <w:rPr>
                <w:noProof/>
                <w:webHidden/>
              </w:rPr>
              <w:fldChar w:fldCharType="end"/>
            </w:r>
          </w:hyperlink>
        </w:p>
        <w:p w:rsidR="003655FB" w:rsidRDefault="00C67BF9">
          <w:pPr>
            <w:pStyle w:val="TOC1"/>
            <w:tabs>
              <w:tab w:val="right" w:leader="dot" w:pos="9016"/>
            </w:tabs>
            <w:rPr>
              <w:i w:val="0"/>
              <w:iCs w:val="0"/>
              <w:noProof/>
              <w:sz w:val="22"/>
              <w:szCs w:val="22"/>
              <w:lang w:val="en-IN" w:eastAsia="en-IN" w:bidi="ar-SA"/>
            </w:rPr>
          </w:pPr>
          <w:hyperlink w:anchor="_Toc367967567" w:history="1">
            <w:r w:rsidR="003655FB" w:rsidRPr="00490A0F">
              <w:rPr>
                <w:rStyle w:val="Hyperlink"/>
                <w:noProof/>
              </w:rPr>
              <w:t>Future scope and further enhancement of the Project</w:t>
            </w:r>
            <w:r w:rsidR="003655FB">
              <w:rPr>
                <w:noProof/>
                <w:webHidden/>
              </w:rPr>
              <w:tab/>
            </w:r>
            <w:r w:rsidR="003655FB">
              <w:rPr>
                <w:noProof/>
                <w:webHidden/>
              </w:rPr>
              <w:fldChar w:fldCharType="begin"/>
            </w:r>
            <w:r w:rsidR="003655FB">
              <w:rPr>
                <w:noProof/>
                <w:webHidden/>
              </w:rPr>
              <w:instrText xml:space="preserve"> PAGEREF _Toc367967567 \h </w:instrText>
            </w:r>
            <w:r w:rsidR="003655FB">
              <w:rPr>
                <w:noProof/>
                <w:webHidden/>
              </w:rPr>
            </w:r>
            <w:r w:rsidR="003655FB">
              <w:rPr>
                <w:noProof/>
                <w:webHidden/>
              </w:rPr>
              <w:fldChar w:fldCharType="separate"/>
            </w:r>
            <w:r w:rsidR="003655FB">
              <w:rPr>
                <w:noProof/>
                <w:webHidden/>
              </w:rPr>
              <w:t>78</w:t>
            </w:r>
            <w:r w:rsidR="003655FB">
              <w:rPr>
                <w:noProof/>
                <w:webHidden/>
              </w:rPr>
              <w:fldChar w:fldCharType="end"/>
            </w:r>
          </w:hyperlink>
        </w:p>
        <w:p w:rsidR="003655FB" w:rsidRDefault="00C67BF9">
          <w:pPr>
            <w:pStyle w:val="TOC1"/>
            <w:tabs>
              <w:tab w:val="right" w:leader="dot" w:pos="9016"/>
            </w:tabs>
            <w:rPr>
              <w:i w:val="0"/>
              <w:iCs w:val="0"/>
              <w:noProof/>
              <w:sz w:val="22"/>
              <w:szCs w:val="22"/>
              <w:lang w:val="en-IN" w:eastAsia="en-IN" w:bidi="ar-SA"/>
            </w:rPr>
          </w:pPr>
          <w:hyperlink w:anchor="_Toc367967568" w:history="1">
            <w:r w:rsidR="003655FB" w:rsidRPr="00490A0F">
              <w:rPr>
                <w:rStyle w:val="Hyperlink"/>
                <w:noProof/>
              </w:rPr>
              <w:t>Bibliography</w:t>
            </w:r>
            <w:r w:rsidR="003655FB">
              <w:rPr>
                <w:noProof/>
                <w:webHidden/>
              </w:rPr>
              <w:tab/>
            </w:r>
            <w:r w:rsidR="003655FB">
              <w:rPr>
                <w:noProof/>
                <w:webHidden/>
              </w:rPr>
              <w:fldChar w:fldCharType="begin"/>
            </w:r>
            <w:r w:rsidR="003655FB">
              <w:rPr>
                <w:noProof/>
                <w:webHidden/>
              </w:rPr>
              <w:instrText xml:space="preserve"> PAGEREF _Toc367967568 \h </w:instrText>
            </w:r>
            <w:r w:rsidR="003655FB">
              <w:rPr>
                <w:noProof/>
                <w:webHidden/>
              </w:rPr>
            </w:r>
            <w:r w:rsidR="003655FB">
              <w:rPr>
                <w:noProof/>
                <w:webHidden/>
              </w:rPr>
              <w:fldChar w:fldCharType="separate"/>
            </w:r>
            <w:r w:rsidR="003655FB">
              <w:rPr>
                <w:noProof/>
                <w:webHidden/>
              </w:rPr>
              <w:t>78</w:t>
            </w:r>
            <w:r w:rsidR="003655FB">
              <w:rPr>
                <w:noProof/>
                <w:webHidden/>
              </w:rPr>
              <w:fldChar w:fldCharType="end"/>
            </w:r>
          </w:hyperlink>
        </w:p>
        <w:p w:rsidR="003655FB" w:rsidRDefault="00C67BF9">
          <w:pPr>
            <w:pStyle w:val="TOC2"/>
            <w:tabs>
              <w:tab w:val="right" w:leader="dot" w:pos="9016"/>
            </w:tabs>
            <w:rPr>
              <w:i w:val="0"/>
              <w:iCs w:val="0"/>
              <w:noProof/>
              <w:sz w:val="22"/>
              <w:szCs w:val="22"/>
              <w:lang w:val="en-IN" w:eastAsia="en-IN" w:bidi="ar-SA"/>
            </w:rPr>
          </w:pPr>
          <w:hyperlink w:anchor="_Toc367967569" w:history="1">
            <w:r w:rsidR="003655FB" w:rsidRPr="00490A0F">
              <w:rPr>
                <w:rStyle w:val="Hyperlink"/>
                <w:noProof/>
              </w:rPr>
              <w:t>Website</w:t>
            </w:r>
            <w:r w:rsidR="003655FB">
              <w:rPr>
                <w:noProof/>
                <w:webHidden/>
              </w:rPr>
              <w:tab/>
            </w:r>
            <w:r w:rsidR="003655FB">
              <w:rPr>
                <w:noProof/>
                <w:webHidden/>
              </w:rPr>
              <w:fldChar w:fldCharType="begin"/>
            </w:r>
            <w:r w:rsidR="003655FB">
              <w:rPr>
                <w:noProof/>
                <w:webHidden/>
              </w:rPr>
              <w:instrText xml:space="preserve"> PAGEREF _Toc367967569 \h </w:instrText>
            </w:r>
            <w:r w:rsidR="003655FB">
              <w:rPr>
                <w:noProof/>
                <w:webHidden/>
              </w:rPr>
            </w:r>
            <w:r w:rsidR="003655FB">
              <w:rPr>
                <w:noProof/>
                <w:webHidden/>
              </w:rPr>
              <w:fldChar w:fldCharType="separate"/>
            </w:r>
            <w:r w:rsidR="003655FB">
              <w:rPr>
                <w:noProof/>
                <w:webHidden/>
              </w:rPr>
              <w:t>78</w:t>
            </w:r>
            <w:r w:rsidR="003655FB">
              <w:rPr>
                <w:noProof/>
                <w:webHidden/>
              </w:rPr>
              <w:fldChar w:fldCharType="end"/>
            </w:r>
          </w:hyperlink>
        </w:p>
        <w:p w:rsidR="003655FB" w:rsidRDefault="00C67BF9">
          <w:pPr>
            <w:pStyle w:val="TOC2"/>
            <w:tabs>
              <w:tab w:val="right" w:leader="dot" w:pos="9016"/>
            </w:tabs>
            <w:rPr>
              <w:i w:val="0"/>
              <w:iCs w:val="0"/>
              <w:noProof/>
              <w:sz w:val="22"/>
              <w:szCs w:val="22"/>
              <w:lang w:val="en-IN" w:eastAsia="en-IN" w:bidi="ar-SA"/>
            </w:rPr>
          </w:pPr>
          <w:hyperlink w:anchor="_Toc367967570" w:history="1">
            <w:r w:rsidR="003655FB" w:rsidRPr="00490A0F">
              <w:rPr>
                <w:rStyle w:val="Hyperlink"/>
                <w:rFonts w:eastAsia="Arial"/>
                <w:noProof/>
              </w:rPr>
              <w:t>Books</w:t>
            </w:r>
            <w:r w:rsidR="003655FB">
              <w:rPr>
                <w:noProof/>
                <w:webHidden/>
              </w:rPr>
              <w:tab/>
            </w:r>
            <w:r w:rsidR="003655FB">
              <w:rPr>
                <w:noProof/>
                <w:webHidden/>
              </w:rPr>
              <w:fldChar w:fldCharType="begin"/>
            </w:r>
            <w:r w:rsidR="003655FB">
              <w:rPr>
                <w:noProof/>
                <w:webHidden/>
              </w:rPr>
              <w:instrText xml:space="preserve"> PAGEREF _Toc367967570 \h </w:instrText>
            </w:r>
            <w:r w:rsidR="003655FB">
              <w:rPr>
                <w:noProof/>
                <w:webHidden/>
              </w:rPr>
            </w:r>
            <w:r w:rsidR="003655FB">
              <w:rPr>
                <w:noProof/>
                <w:webHidden/>
              </w:rPr>
              <w:fldChar w:fldCharType="separate"/>
            </w:r>
            <w:r w:rsidR="003655FB">
              <w:rPr>
                <w:noProof/>
                <w:webHidden/>
              </w:rPr>
              <w:t>80</w:t>
            </w:r>
            <w:r w:rsidR="003655FB">
              <w:rPr>
                <w:noProof/>
                <w:webHidden/>
              </w:rPr>
              <w:fldChar w:fldCharType="end"/>
            </w:r>
          </w:hyperlink>
        </w:p>
        <w:p w:rsidR="003655FB" w:rsidRDefault="00C67BF9">
          <w:pPr>
            <w:pStyle w:val="TOC1"/>
            <w:tabs>
              <w:tab w:val="right" w:leader="dot" w:pos="9016"/>
            </w:tabs>
            <w:rPr>
              <w:i w:val="0"/>
              <w:iCs w:val="0"/>
              <w:noProof/>
              <w:sz w:val="22"/>
              <w:szCs w:val="22"/>
              <w:lang w:val="en-IN" w:eastAsia="en-IN" w:bidi="ar-SA"/>
            </w:rPr>
          </w:pPr>
          <w:hyperlink w:anchor="_Toc367967571" w:history="1">
            <w:r w:rsidR="003655FB" w:rsidRPr="00490A0F">
              <w:rPr>
                <w:rStyle w:val="Hyperlink"/>
                <w:noProof/>
              </w:rPr>
              <w:t>Appendices</w:t>
            </w:r>
            <w:r w:rsidR="003655FB">
              <w:rPr>
                <w:noProof/>
                <w:webHidden/>
              </w:rPr>
              <w:tab/>
            </w:r>
            <w:r w:rsidR="003655FB">
              <w:rPr>
                <w:noProof/>
                <w:webHidden/>
              </w:rPr>
              <w:fldChar w:fldCharType="begin"/>
            </w:r>
            <w:r w:rsidR="003655FB">
              <w:rPr>
                <w:noProof/>
                <w:webHidden/>
              </w:rPr>
              <w:instrText xml:space="preserve"> PAGEREF _Toc367967571 \h </w:instrText>
            </w:r>
            <w:r w:rsidR="003655FB">
              <w:rPr>
                <w:noProof/>
                <w:webHidden/>
              </w:rPr>
            </w:r>
            <w:r w:rsidR="003655FB">
              <w:rPr>
                <w:noProof/>
                <w:webHidden/>
              </w:rPr>
              <w:fldChar w:fldCharType="separate"/>
            </w:r>
            <w:r w:rsidR="003655FB">
              <w:rPr>
                <w:noProof/>
                <w:webHidden/>
              </w:rPr>
              <w:t>80</w:t>
            </w:r>
            <w:r w:rsidR="003655FB">
              <w:rPr>
                <w:noProof/>
                <w:webHidden/>
              </w:rPr>
              <w:fldChar w:fldCharType="end"/>
            </w:r>
          </w:hyperlink>
        </w:p>
        <w:p w:rsidR="003655FB" w:rsidRDefault="00C67BF9">
          <w:pPr>
            <w:pStyle w:val="TOC2"/>
            <w:tabs>
              <w:tab w:val="right" w:leader="dot" w:pos="9016"/>
            </w:tabs>
            <w:rPr>
              <w:i w:val="0"/>
              <w:iCs w:val="0"/>
              <w:noProof/>
              <w:sz w:val="22"/>
              <w:szCs w:val="22"/>
              <w:lang w:val="en-IN" w:eastAsia="en-IN" w:bidi="ar-SA"/>
            </w:rPr>
          </w:pPr>
          <w:hyperlink w:anchor="_Toc367967572" w:history="1">
            <w:r w:rsidR="003655FB" w:rsidRPr="00490A0F">
              <w:rPr>
                <w:rStyle w:val="Hyperlink"/>
                <w:rFonts w:eastAsia="Arial"/>
                <w:noProof/>
              </w:rPr>
              <w:t>IDE Used:</w:t>
            </w:r>
            <w:r w:rsidR="003655FB">
              <w:rPr>
                <w:noProof/>
                <w:webHidden/>
              </w:rPr>
              <w:tab/>
            </w:r>
            <w:r w:rsidR="003655FB">
              <w:rPr>
                <w:noProof/>
                <w:webHidden/>
              </w:rPr>
              <w:fldChar w:fldCharType="begin"/>
            </w:r>
            <w:r w:rsidR="003655FB">
              <w:rPr>
                <w:noProof/>
                <w:webHidden/>
              </w:rPr>
              <w:instrText xml:space="preserve"> PAGEREF _Toc367967572 \h </w:instrText>
            </w:r>
            <w:r w:rsidR="003655FB">
              <w:rPr>
                <w:noProof/>
                <w:webHidden/>
              </w:rPr>
            </w:r>
            <w:r w:rsidR="003655FB">
              <w:rPr>
                <w:noProof/>
                <w:webHidden/>
              </w:rPr>
              <w:fldChar w:fldCharType="separate"/>
            </w:r>
            <w:r w:rsidR="003655FB">
              <w:rPr>
                <w:noProof/>
                <w:webHidden/>
              </w:rPr>
              <w:t>80</w:t>
            </w:r>
            <w:r w:rsidR="003655FB">
              <w:rPr>
                <w:noProof/>
                <w:webHidden/>
              </w:rPr>
              <w:fldChar w:fldCharType="end"/>
            </w:r>
          </w:hyperlink>
        </w:p>
        <w:p w:rsidR="003655FB" w:rsidRDefault="00C67BF9">
          <w:pPr>
            <w:pStyle w:val="TOC3"/>
            <w:tabs>
              <w:tab w:val="right" w:leader="dot" w:pos="9016"/>
            </w:tabs>
            <w:rPr>
              <w:i w:val="0"/>
              <w:iCs w:val="0"/>
              <w:noProof/>
              <w:sz w:val="22"/>
              <w:szCs w:val="22"/>
              <w:lang w:val="en-IN" w:eastAsia="en-IN" w:bidi="ar-SA"/>
            </w:rPr>
          </w:pPr>
          <w:hyperlink w:anchor="_Toc367967573" w:history="1">
            <w:r w:rsidR="003655FB" w:rsidRPr="00490A0F">
              <w:rPr>
                <w:rStyle w:val="Hyperlink"/>
                <w:rFonts w:eastAsia="Arial"/>
                <w:noProof/>
              </w:rPr>
              <w:t>Visual Studio 2010</w:t>
            </w:r>
            <w:r w:rsidR="003655FB">
              <w:rPr>
                <w:noProof/>
                <w:webHidden/>
              </w:rPr>
              <w:tab/>
            </w:r>
            <w:r w:rsidR="003655FB">
              <w:rPr>
                <w:noProof/>
                <w:webHidden/>
              </w:rPr>
              <w:fldChar w:fldCharType="begin"/>
            </w:r>
            <w:r w:rsidR="003655FB">
              <w:rPr>
                <w:noProof/>
                <w:webHidden/>
              </w:rPr>
              <w:instrText xml:space="preserve"> PAGEREF _Toc367967573 \h </w:instrText>
            </w:r>
            <w:r w:rsidR="003655FB">
              <w:rPr>
                <w:noProof/>
                <w:webHidden/>
              </w:rPr>
            </w:r>
            <w:r w:rsidR="003655FB">
              <w:rPr>
                <w:noProof/>
                <w:webHidden/>
              </w:rPr>
              <w:fldChar w:fldCharType="separate"/>
            </w:r>
            <w:r w:rsidR="003655FB">
              <w:rPr>
                <w:noProof/>
                <w:webHidden/>
              </w:rPr>
              <w:t>80</w:t>
            </w:r>
            <w:r w:rsidR="003655FB">
              <w:rPr>
                <w:noProof/>
                <w:webHidden/>
              </w:rPr>
              <w:fldChar w:fldCharType="end"/>
            </w:r>
          </w:hyperlink>
        </w:p>
        <w:p w:rsidR="003655FB" w:rsidRDefault="00C67BF9">
          <w:pPr>
            <w:pStyle w:val="TOC2"/>
            <w:tabs>
              <w:tab w:val="right" w:leader="dot" w:pos="9016"/>
            </w:tabs>
            <w:rPr>
              <w:i w:val="0"/>
              <w:iCs w:val="0"/>
              <w:noProof/>
              <w:sz w:val="22"/>
              <w:szCs w:val="22"/>
              <w:lang w:val="en-IN" w:eastAsia="en-IN" w:bidi="ar-SA"/>
            </w:rPr>
          </w:pPr>
          <w:hyperlink w:anchor="_Toc367967574" w:history="1">
            <w:r w:rsidR="003655FB" w:rsidRPr="00490A0F">
              <w:rPr>
                <w:rStyle w:val="Hyperlink"/>
                <w:rFonts w:eastAsia="Arial"/>
                <w:noProof/>
              </w:rPr>
              <w:t>Front End - WPF (Windows Presentation Framework)</w:t>
            </w:r>
            <w:r w:rsidR="003655FB">
              <w:rPr>
                <w:noProof/>
                <w:webHidden/>
              </w:rPr>
              <w:tab/>
            </w:r>
            <w:r w:rsidR="003655FB">
              <w:rPr>
                <w:noProof/>
                <w:webHidden/>
              </w:rPr>
              <w:fldChar w:fldCharType="begin"/>
            </w:r>
            <w:r w:rsidR="003655FB">
              <w:rPr>
                <w:noProof/>
                <w:webHidden/>
              </w:rPr>
              <w:instrText xml:space="preserve"> PAGEREF _Toc367967574 \h </w:instrText>
            </w:r>
            <w:r w:rsidR="003655FB">
              <w:rPr>
                <w:noProof/>
                <w:webHidden/>
              </w:rPr>
            </w:r>
            <w:r w:rsidR="003655FB">
              <w:rPr>
                <w:noProof/>
                <w:webHidden/>
              </w:rPr>
              <w:fldChar w:fldCharType="separate"/>
            </w:r>
            <w:r w:rsidR="003655FB">
              <w:rPr>
                <w:noProof/>
                <w:webHidden/>
              </w:rPr>
              <w:t>82</w:t>
            </w:r>
            <w:r w:rsidR="003655FB">
              <w:rPr>
                <w:noProof/>
                <w:webHidden/>
              </w:rPr>
              <w:fldChar w:fldCharType="end"/>
            </w:r>
          </w:hyperlink>
        </w:p>
        <w:p w:rsidR="003655FB" w:rsidRDefault="00C67BF9">
          <w:pPr>
            <w:pStyle w:val="TOC3"/>
            <w:tabs>
              <w:tab w:val="right" w:leader="dot" w:pos="9016"/>
            </w:tabs>
            <w:rPr>
              <w:i w:val="0"/>
              <w:iCs w:val="0"/>
              <w:noProof/>
              <w:sz w:val="22"/>
              <w:szCs w:val="22"/>
              <w:lang w:val="en-IN" w:eastAsia="en-IN" w:bidi="ar-SA"/>
            </w:rPr>
          </w:pPr>
          <w:hyperlink w:anchor="_Toc367967575" w:history="1">
            <w:r w:rsidR="003655FB" w:rsidRPr="00490A0F">
              <w:rPr>
                <w:rStyle w:val="Hyperlink"/>
                <w:noProof/>
              </w:rPr>
              <w:t>Programming with wpf</w:t>
            </w:r>
            <w:r w:rsidR="003655FB">
              <w:rPr>
                <w:noProof/>
                <w:webHidden/>
              </w:rPr>
              <w:tab/>
            </w:r>
            <w:r w:rsidR="003655FB">
              <w:rPr>
                <w:noProof/>
                <w:webHidden/>
              </w:rPr>
              <w:fldChar w:fldCharType="begin"/>
            </w:r>
            <w:r w:rsidR="003655FB">
              <w:rPr>
                <w:noProof/>
                <w:webHidden/>
              </w:rPr>
              <w:instrText xml:space="preserve"> PAGEREF _Toc367967575 \h </w:instrText>
            </w:r>
            <w:r w:rsidR="003655FB">
              <w:rPr>
                <w:noProof/>
                <w:webHidden/>
              </w:rPr>
            </w:r>
            <w:r w:rsidR="003655FB">
              <w:rPr>
                <w:noProof/>
                <w:webHidden/>
              </w:rPr>
              <w:fldChar w:fldCharType="separate"/>
            </w:r>
            <w:r w:rsidR="003655FB">
              <w:rPr>
                <w:noProof/>
                <w:webHidden/>
              </w:rPr>
              <w:t>83</w:t>
            </w:r>
            <w:r w:rsidR="003655FB">
              <w:rPr>
                <w:noProof/>
                <w:webHidden/>
              </w:rPr>
              <w:fldChar w:fldCharType="end"/>
            </w:r>
          </w:hyperlink>
        </w:p>
        <w:p w:rsidR="003655FB" w:rsidRDefault="00C67BF9">
          <w:pPr>
            <w:pStyle w:val="TOC3"/>
            <w:tabs>
              <w:tab w:val="right" w:leader="dot" w:pos="9016"/>
            </w:tabs>
            <w:rPr>
              <w:i w:val="0"/>
              <w:iCs w:val="0"/>
              <w:noProof/>
              <w:sz w:val="22"/>
              <w:szCs w:val="22"/>
              <w:lang w:val="en-IN" w:eastAsia="en-IN" w:bidi="ar-SA"/>
            </w:rPr>
          </w:pPr>
          <w:hyperlink w:anchor="_Toc367967576" w:history="1">
            <w:r w:rsidR="003655FB" w:rsidRPr="00490A0F">
              <w:rPr>
                <w:rStyle w:val="Hyperlink"/>
                <w:noProof/>
              </w:rPr>
              <w:t>Markup &amp; code-behind</w:t>
            </w:r>
            <w:r w:rsidR="003655FB">
              <w:rPr>
                <w:noProof/>
                <w:webHidden/>
              </w:rPr>
              <w:tab/>
            </w:r>
            <w:r w:rsidR="003655FB">
              <w:rPr>
                <w:noProof/>
                <w:webHidden/>
              </w:rPr>
              <w:fldChar w:fldCharType="begin"/>
            </w:r>
            <w:r w:rsidR="003655FB">
              <w:rPr>
                <w:noProof/>
                <w:webHidden/>
              </w:rPr>
              <w:instrText xml:space="preserve"> PAGEREF _Toc367967576 \h </w:instrText>
            </w:r>
            <w:r w:rsidR="003655FB">
              <w:rPr>
                <w:noProof/>
                <w:webHidden/>
              </w:rPr>
            </w:r>
            <w:r w:rsidR="003655FB">
              <w:rPr>
                <w:noProof/>
                <w:webHidden/>
              </w:rPr>
              <w:fldChar w:fldCharType="separate"/>
            </w:r>
            <w:r w:rsidR="003655FB">
              <w:rPr>
                <w:noProof/>
                <w:webHidden/>
              </w:rPr>
              <w:t>84</w:t>
            </w:r>
            <w:r w:rsidR="003655FB">
              <w:rPr>
                <w:noProof/>
                <w:webHidden/>
              </w:rPr>
              <w:fldChar w:fldCharType="end"/>
            </w:r>
          </w:hyperlink>
        </w:p>
        <w:p w:rsidR="003655FB" w:rsidRDefault="00C67BF9">
          <w:pPr>
            <w:pStyle w:val="TOC3"/>
            <w:tabs>
              <w:tab w:val="right" w:leader="dot" w:pos="9016"/>
            </w:tabs>
            <w:rPr>
              <w:i w:val="0"/>
              <w:iCs w:val="0"/>
              <w:noProof/>
              <w:sz w:val="22"/>
              <w:szCs w:val="22"/>
              <w:lang w:val="en-IN" w:eastAsia="en-IN" w:bidi="ar-SA"/>
            </w:rPr>
          </w:pPr>
          <w:hyperlink w:anchor="_Toc367967577" w:history="1">
            <w:r w:rsidR="003655FB" w:rsidRPr="00490A0F">
              <w:rPr>
                <w:rStyle w:val="Hyperlink"/>
                <w:noProof/>
              </w:rPr>
              <w:t>security</w:t>
            </w:r>
            <w:r w:rsidR="003655FB">
              <w:rPr>
                <w:noProof/>
                <w:webHidden/>
              </w:rPr>
              <w:tab/>
            </w:r>
            <w:r w:rsidR="003655FB">
              <w:rPr>
                <w:noProof/>
                <w:webHidden/>
              </w:rPr>
              <w:fldChar w:fldCharType="begin"/>
            </w:r>
            <w:r w:rsidR="003655FB">
              <w:rPr>
                <w:noProof/>
                <w:webHidden/>
              </w:rPr>
              <w:instrText xml:space="preserve"> PAGEREF _Toc367967577 \h </w:instrText>
            </w:r>
            <w:r w:rsidR="003655FB">
              <w:rPr>
                <w:noProof/>
                <w:webHidden/>
              </w:rPr>
            </w:r>
            <w:r w:rsidR="003655FB">
              <w:rPr>
                <w:noProof/>
                <w:webHidden/>
              </w:rPr>
              <w:fldChar w:fldCharType="separate"/>
            </w:r>
            <w:r w:rsidR="003655FB">
              <w:rPr>
                <w:noProof/>
                <w:webHidden/>
              </w:rPr>
              <w:t>84</w:t>
            </w:r>
            <w:r w:rsidR="003655FB">
              <w:rPr>
                <w:noProof/>
                <w:webHidden/>
              </w:rPr>
              <w:fldChar w:fldCharType="end"/>
            </w:r>
          </w:hyperlink>
        </w:p>
        <w:p w:rsidR="003655FB" w:rsidRDefault="00C67BF9">
          <w:pPr>
            <w:pStyle w:val="TOC3"/>
            <w:tabs>
              <w:tab w:val="right" w:leader="dot" w:pos="9016"/>
            </w:tabs>
            <w:rPr>
              <w:i w:val="0"/>
              <w:iCs w:val="0"/>
              <w:noProof/>
              <w:sz w:val="22"/>
              <w:szCs w:val="22"/>
              <w:lang w:val="en-IN" w:eastAsia="en-IN" w:bidi="ar-SA"/>
            </w:rPr>
          </w:pPr>
          <w:hyperlink w:anchor="_Toc367967578" w:history="1">
            <w:r w:rsidR="003655FB" w:rsidRPr="00490A0F">
              <w:rPr>
                <w:rStyle w:val="Hyperlink"/>
                <w:noProof/>
              </w:rPr>
              <w:t>controls</w:t>
            </w:r>
            <w:r w:rsidR="003655FB">
              <w:rPr>
                <w:noProof/>
                <w:webHidden/>
              </w:rPr>
              <w:tab/>
            </w:r>
            <w:r w:rsidR="003655FB">
              <w:rPr>
                <w:noProof/>
                <w:webHidden/>
              </w:rPr>
              <w:fldChar w:fldCharType="begin"/>
            </w:r>
            <w:r w:rsidR="003655FB">
              <w:rPr>
                <w:noProof/>
                <w:webHidden/>
              </w:rPr>
              <w:instrText xml:space="preserve"> PAGEREF _Toc367967578 \h </w:instrText>
            </w:r>
            <w:r w:rsidR="003655FB">
              <w:rPr>
                <w:noProof/>
                <w:webHidden/>
              </w:rPr>
            </w:r>
            <w:r w:rsidR="003655FB">
              <w:rPr>
                <w:noProof/>
                <w:webHidden/>
              </w:rPr>
              <w:fldChar w:fldCharType="separate"/>
            </w:r>
            <w:r w:rsidR="003655FB">
              <w:rPr>
                <w:noProof/>
                <w:webHidden/>
              </w:rPr>
              <w:t>84</w:t>
            </w:r>
            <w:r w:rsidR="003655FB">
              <w:rPr>
                <w:noProof/>
                <w:webHidden/>
              </w:rPr>
              <w:fldChar w:fldCharType="end"/>
            </w:r>
          </w:hyperlink>
        </w:p>
        <w:p w:rsidR="003655FB" w:rsidRDefault="00C67BF9">
          <w:pPr>
            <w:pStyle w:val="TOC3"/>
            <w:tabs>
              <w:tab w:val="right" w:leader="dot" w:pos="9016"/>
            </w:tabs>
            <w:rPr>
              <w:i w:val="0"/>
              <w:iCs w:val="0"/>
              <w:noProof/>
              <w:sz w:val="22"/>
              <w:szCs w:val="22"/>
              <w:lang w:val="en-IN" w:eastAsia="en-IN" w:bidi="ar-SA"/>
            </w:rPr>
          </w:pPr>
          <w:hyperlink w:anchor="_Toc367967579" w:history="1">
            <w:r w:rsidR="003655FB" w:rsidRPr="00490A0F">
              <w:rPr>
                <w:rStyle w:val="Hyperlink"/>
                <w:rFonts w:eastAsia="Times New Roman"/>
                <w:noProof/>
                <w:lang w:eastAsia="en-IN"/>
              </w:rPr>
              <w:t>Wpf controls by function</w:t>
            </w:r>
            <w:r w:rsidR="003655FB">
              <w:rPr>
                <w:noProof/>
                <w:webHidden/>
              </w:rPr>
              <w:tab/>
            </w:r>
            <w:r w:rsidR="003655FB">
              <w:rPr>
                <w:noProof/>
                <w:webHidden/>
              </w:rPr>
              <w:fldChar w:fldCharType="begin"/>
            </w:r>
            <w:r w:rsidR="003655FB">
              <w:rPr>
                <w:noProof/>
                <w:webHidden/>
              </w:rPr>
              <w:instrText xml:space="preserve"> PAGEREF _Toc367967579 \h </w:instrText>
            </w:r>
            <w:r w:rsidR="003655FB">
              <w:rPr>
                <w:noProof/>
                <w:webHidden/>
              </w:rPr>
            </w:r>
            <w:r w:rsidR="003655FB">
              <w:rPr>
                <w:noProof/>
                <w:webHidden/>
              </w:rPr>
              <w:fldChar w:fldCharType="separate"/>
            </w:r>
            <w:r w:rsidR="003655FB">
              <w:rPr>
                <w:noProof/>
                <w:webHidden/>
              </w:rPr>
              <w:t>84</w:t>
            </w:r>
            <w:r w:rsidR="003655FB">
              <w:rPr>
                <w:noProof/>
                <w:webHidden/>
              </w:rPr>
              <w:fldChar w:fldCharType="end"/>
            </w:r>
          </w:hyperlink>
        </w:p>
        <w:p w:rsidR="003655FB" w:rsidRDefault="00C67BF9">
          <w:pPr>
            <w:pStyle w:val="TOC3"/>
            <w:tabs>
              <w:tab w:val="right" w:leader="dot" w:pos="9016"/>
            </w:tabs>
            <w:rPr>
              <w:i w:val="0"/>
              <w:iCs w:val="0"/>
              <w:noProof/>
              <w:sz w:val="22"/>
              <w:szCs w:val="22"/>
              <w:lang w:val="en-IN" w:eastAsia="en-IN" w:bidi="ar-SA"/>
            </w:rPr>
          </w:pPr>
          <w:hyperlink w:anchor="_Toc367967580" w:history="1">
            <w:r w:rsidR="003655FB" w:rsidRPr="00490A0F">
              <w:rPr>
                <w:rStyle w:val="Hyperlink"/>
                <w:rFonts w:eastAsia="Times New Roman"/>
                <w:noProof/>
                <w:lang w:eastAsia="en-IN" w:bidi="bn-IN"/>
              </w:rPr>
              <w:t>layout</w:t>
            </w:r>
            <w:r w:rsidR="003655FB">
              <w:rPr>
                <w:noProof/>
                <w:webHidden/>
              </w:rPr>
              <w:tab/>
            </w:r>
            <w:r w:rsidR="003655FB">
              <w:rPr>
                <w:noProof/>
                <w:webHidden/>
              </w:rPr>
              <w:fldChar w:fldCharType="begin"/>
            </w:r>
            <w:r w:rsidR="003655FB">
              <w:rPr>
                <w:noProof/>
                <w:webHidden/>
              </w:rPr>
              <w:instrText xml:space="preserve"> PAGEREF _Toc367967580 \h </w:instrText>
            </w:r>
            <w:r w:rsidR="003655FB">
              <w:rPr>
                <w:noProof/>
                <w:webHidden/>
              </w:rPr>
            </w:r>
            <w:r w:rsidR="003655FB">
              <w:rPr>
                <w:noProof/>
                <w:webHidden/>
              </w:rPr>
              <w:fldChar w:fldCharType="separate"/>
            </w:r>
            <w:r w:rsidR="003655FB">
              <w:rPr>
                <w:noProof/>
                <w:webHidden/>
              </w:rPr>
              <w:t>85</w:t>
            </w:r>
            <w:r w:rsidR="003655FB">
              <w:rPr>
                <w:noProof/>
                <w:webHidden/>
              </w:rPr>
              <w:fldChar w:fldCharType="end"/>
            </w:r>
          </w:hyperlink>
        </w:p>
        <w:p w:rsidR="003655FB" w:rsidRDefault="00C67BF9">
          <w:pPr>
            <w:pStyle w:val="TOC3"/>
            <w:tabs>
              <w:tab w:val="right" w:leader="dot" w:pos="9016"/>
            </w:tabs>
            <w:rPr>
              <w:i w:val="0"/>
              <w:iCs w:val="0"/>
              <w:noProof/>
              <w:sz w:val="22"/>
              <w:szCs w:val="22"/>
              <w:lang w:val="en-IN" w:eastAsia="en-IN" w:bidi="ar-SA"/>
            </w:rPr>
          </w:pPr>
          <w:hyperlink w:anchor="_Toc367967581" w:history="1">
            <w:r w:rsidR="003655FB" w:rsidRPr="00490A0F">
              <w:rPr>
                <w:rStyle w:val="Hyperlink"/>
                <w:noProof/>
              </w:rPr>
              <w:t>Graphics</w:t>
            </w:r>
            <w:r w:rsidR="003655FB">
              <w:rPr>
                <w:noProof/>
                <w:webHidden/>
              </w:rPr>
              <w:tab/>
            </w:r>
            <w:r w:rsidR="003655FB">
              <w:rPr>
                <w:noProof/>
                <w:webHidden/>
              </w:rPr>
              <w:fldChar w:fldCharType="begin"/>
            </w:r>
            <w:r w:rsidR="003655FB">
              <w:rPr>
                <w:noProof/>
                <w:webHidden/>
              </w:rPr>
              <w:instrText xml:space="preserve"> PAGEREF _Toc367967581 \h </w:instrText>
            </w:r>
            <w:r w:rsidR="003655FB">
              <w:rPr>
                <w:noProof/>
                <w:webHidden/>
              </w:rPr>
            </w:r>
            <w:r w:rsidR="003655FB">
              <w:rPr>
                <w:noProof/>
                <w:webHidden/>
              </w:rPr>
              <w:fldChar w:fldCharType="separate"/>
            </w:r>
            <w:r w:rsidR="003655FB">
              <w:rPr>
                <w:noProof/>
                <w:webHidden/>
              </w:rPr>
              <w:t>86</w:t>
            </w:r>
            <w:r w:rsidR="003655FB">
              <w:rPr>
                <w:noProof/>
                <w:webHidden/>
              </w:rPr>
              <w:fldChar w:fldCharType="end"/>
            </w:r>
          </w:hyperlink>
        </w:p>
        <w:p w:rsidR="003655FB" w:rsidRDefault="00C67BF9">
          <w:pPr>
            <w:pStyle w:val="TOC2"/>
            <w:tabs>
              <w:tab w:val="right" w:leader="dot" w:pos="9016"/>
            </w:tabs>
            <w:rPr>
              <w:i w:val="0"/>
              <w:iCs w:val="0"/>
              <w:noProof/>
              <w:sz w:val="22"/>
              <w:szCs w:val="22"/>
              <w:lang w:val="en-IN" w:eastAsia="en-IN" w:bidi="ar-SA"/>
            </w:rPr>
          </w:pPr>
          <w:hyperlink w:anchor="_Toc367967582" w:history="1">
            <w:r w:rsidR="003655FB" w:rsidRPr="00490A0F">
              <w:rPr>
                <w:rStyle w:val="Hyperlink"/>
                <w:rFonts w:eastAsia="Arial"/>
                <w:noProof/>
              </w:rPr>
              <w:t>Extensible application Markup Language (XAML)</w:t>
            </w:r>
            <w:r w:rsidR="003655FB">
              <w:rPr>
                <w:noProof/>
                <w:webHidden/>
              </w:rPr>
              <w:tab/>
            </w:r>
            <w:r w:rsidR="003655FB">
              <w:rPr>
                <w:noProof/>
                <w:webHidden/>
              </w:rPr>
              <w:fldChar w:fldCharType="begin"/>
            </w:r>
            <w:r w:rsidR="003655FB">
              <w:rPr>
                <w:noProof/>
                <w:webHidden/>
              </w:rPr>
              <w:instrText xml:space="preserve"> PAGEREF _Toc367967582 \h </w:instrText>
            </w:r>
            <w:r w:rsidR="003655FB">
              <w:rPr>
                <w:noProof/>
                <w:webHidden/>
              </w:rPr>
            </w:r>
            <w:r w:rsidR="003655FB">
              <w:rPr>
                <w:noProof/>
                <w:webHidden/>
              </w:rPr>
              <w:fldChar w:fldCharType="separate"/>
            </w:r>
            <w:r w:rsidR="003655FB">
              <w:rPr>
                <w:noProof/>
                <w:webHidden/>
              </w:rPr>
              <w:t>86</w:t>
            </w:r>
            <w:r w:rsidR="003655FB">
              <w:rPr>
                <w:noProof/>
                <w:webHidden/>
              </w:rPr>
              <w:fldChar w:fldCharType="end"/>
            </w:r>
          </w:hyperlink>
        </w:p>
        <w:p w:rsidR="003655FB" w:rsidRDefault="00C67BF9">
          <w:pPr>
            <w:pStyle w:val="TOC2"/>
            <w:tabs>
              <w:tab w:val="right" w:leader="dot" w:pos="9016"/>
            </w:tabs>
            <w:rPr>
              <w:i w:val="0"/>
              <w:iCs w:val="0"/>
              <w:noProof/>
              <w:sz w:val="22"/>
              <w:szCs w:val="22"/>
              <w:lang w:val="en-IN" w:eastAsia="en-IN" w:bidi="ar-SA"/>
            </w:rPr>
          </w:pPr>
          <w:hyperlink w:anchor="_Toc367967583" w:history="1">
            <w:r w:rsidR="003655FB" w:rsidRPr="00490A0F">
              <w:rPr>
                <w:rStyle w:val="Hyperlink"/>
                <w:rFonts w:eastAsia="Arial"/>
                <w:noProof/>
              </w:rPr>
              <w:t>Programming Framework</w:t>
            </w:r>
            <w:r w:rsidR="003655FB">
              <w:rPr>
                <w:noProof/>
                <w:webHidden/>
              </w:rPr>
              <w:tab/>
            </w:r>
            <w:r w:rsidR="003655FB">
              <w:rPr>
                <w:noProof/>
                <w:webHidden/>
              </w:rPr>
              <w:fldChar w:fldCharType="begin"/>
            </w:r>
            <w:r w:rsidR="003655FB">
              <w:rPr>
                <w:noProof/>
                <w:webHidden/>
              </w:rPr>
              <w:instrText xml:space="preserve"> PAGEREF _Toc367967583 \h </w:instrText>
            </w:r>
            <w:r w:rsidR="003655FB">
              <w:rPr>
                <w:noProof/>
                <w:webHidden/>
              </w:rPr>
            </w:r>
            <w:r w:rsidR="003655FB">
              <w:rPr>
                <w:noProof/>
                <w:webHidden/>
              </w:rPr>
              <w:fldChar w:fldCharType="separate"/>
            </w:r>
            <w:r w:rsidR="003655FB">
              <w:rPr>
                <w:noProof/>
                <w:webHidden/>
              </w:rPr>
              <w:t>87</w:t>
            </w:r>
            <w:r w:rsidR="003655FB">
              <w:rPr>
                <w:noProof/>
                <w:webHidden/>
              </w:rPr>
              <w:fldChar w:fldCharType="end"/>
            </w:r>
          </w:hyperlink>
        </w:p>
        <w:p w:rsidR="003655FB" w:rsidRDefault="00C67BF9">
          <w:pPr>
            <w:pStyle w:val="TOC3"/>
            <w:tabs>
              <w:tab w:val="right" w:leader="dot" w:pos="9016"/>
            </w:tabs>
            <w:rPr>
              <w:i w:val="0"/>
              <w:iCs w:val="0"/>
              <w:noProof/>
              <w:sz w:val="22"/>
              <w:szCs w:val="22"/>
              <w:lang w:val="en-IN" w:eastAsia="en-IN" w:bidi="ar-SA"/>
            </w:rPr>
          </w:pPr>
          <w:hyperlink w:anchor="_Toc367967584" w:history="1">
            <w:r w:rsidR="003655FB" w:rsidRPr="00490A0F">
              <w:rPr>
                <w:rStyle w:val="Hyperlink"/>
                <w:rFonts w:eastAsia="Arial"/>
                <w:noProof/>
              </w:rPr>
              <w:t>.NET 4.5</w:t>
            </w:r>
            <w:r w:rsidR="003655FB">
              <w:rPr>
                <w:noProof/>
                <w:webHidden/>
              </w:rPr>
              <w:tab/>
            </w:r>
            <w:r w:rsidR="003655FB">
              <w:rPr>
                <w:noProof/>
                <w:webHidden/>
              </w:rPr>
              <w:fldChar w:fldCharType="begin"/>
            </w:r>
            <w:r w:rsidR="003655FB">
              <w:rPr>
                <w:noProof/>
                <w:webHidden/>
              </w:rPr>
              <w:instrText xml:space="preserve"> PAGEREF _Toc367967584 \h </w:instrText>
            </w:r>
            <w:r w:rsidR="003655FB">
              <w:rPr>
                <w:noProof/>
                <w:webHidden/>
              </w:rPr>
            </w:r>
            <w:r w:rsidR="003655FB">
              <w:rPr>
                <w:noProof/>
                <w:webHidden/>
              </w:rPr>
              <w:fldChar w:fldCharType="separate"/>
            </w:r>
            <w:r w:rsidR="003655FB">
              <w:rPr>
                <w:noProof/>
                <w:webHidden/>
              </w:rPr>
              <w:t>87</w:t>
            </w:r>
            <w:r w:rsidR="003655FB">
              <w:rPr>
                <w:noProof/>
                <w:webHidden/>
              </w:rPr>
              <w:fldChar w:fldCharType="end"/>
            </w:r>
          </w:hyperlink>
        </w:p>
        <w:p w:rsidR="003655FB" w:rsidRDefault="00C67BF9">
          <w:pPr>
            <w:pStyle w:val="TOC2"/>
            <w:tabs>
              <w:tab w:val="right" w:leader="dot" w:pos="9016"/>
            </w:tabs>
            <w:rPr>
              <w:i w:val="0"/>
              <w:iCs w:val="0"/>
              <w:noProof/>
              <w:sz w:val="22"/>
              <w:szCs w:val="22"/>
              <w:lang w:val="en-IN" w:eastAsia="en-IN" w:bidi="ar-SA"/>
            </w:rPr>
          </w:pPr>
          <w:hyperlink w:anchor="_Toc367967585" w:history="1">
            <w:r w:rsidR="003655FB" w:rsidRPr="00490A0F">
              <w:rPr>
                <w:rStyle w:val="Hyperlink"/>
                <w:noProof/>
              </w:rPr>
              <w:t>Database/backend:</w:t>
            </w:r>
            <w:r w:rsidR="003655FB">
              <w:rPr>
                <w:noProof/>
                <w:webHidden/>
              </w:rPr>
              <w:tab/>
            </w:r>
            <w:r w:rsidR="003655FB">
              <w:rPr>
                <w:noProof/>
                <w:webHidden/>
              </w:rPr>
              <w:fldChar w:fldCharType="begin"/>
            </w:r>
            <w:r w:rsidR="003655FB">
              <w:rPr>
                <w:noProof/>
                <w:webHidden/>
              </w:rPr>
              <w:instrText xml:space="preserve"> PAGEREF _Toc367967585 \h </w:instrText>
            </w:r>
            <w:r w:rsidR="003655FB">
              <w:rPr>
                <w:noProof/>
                <w:webHidden/>
              </w:rPr>
            </w:r>
            <w:r w:rsidR="003655FB">
              <w:rPr>
                <w:noProof/>
                <w:webHidden/>
              </w:rPr>
              <w:fldChar w:fldCharType="separate"/>
            </w:r>
            <w:r w:rsidR="003655FB">
              <w:rPr>
                <w:noProof/>
                <w:webHidden/>
              </w:rPr>
              <w:t>96</w:t>
            </w:r>
            <w:r w:rsidR="003655FB">
              <w:rPr>
                <w:noProof/>
                <w:webHidden/>
              </w:rPr>
              <w:fldChar w:fldCharType="end"/>
            </w:r>
          </w:hyperlink>
        </w:p>
        <w:p w:rsidR="003655FB" w:rsidRDefault="00C67BF9">
          <w:pPr>
            <w:pStyle w:val="TOC3"/>
            <w:tabs>
              <w:tab w:val="right" w:leader="dot" w:pos="9016"/>
            </w:tabs>
            <w:rPr>
              <w:i w:val="0"/>
              <w:iCs w:val="0"/>
              <w:noProof/>
              <w:sz w:val="22"/>
              <w:szCs w:val="22"/>
              <w:lang w:val="en-IN" w:eastAsia="en-IN" w:bidi="ar-SA"/>
            </w:rPr>
          </w:pPr>
          <w:hyperlink w:anchor="_Toc367967586" w:history="1">
            <w:r w:rsidR="003655FB" w:rsidRPr="00490A0F">
              <w:rPr>
                <w:rStyle w:val="Hyperlink"/>
                <w:noProof/>
              </w:rPr>
              <w:t>MySQL</w:t>
            </w:r>
            <w:r w:rsidR="003655FB">
              <w:rPr>
                <w:noProof/>
                <w:webHidden/>
              </w:rPr>
              <w:tab/>
            </w:r>
            <w:r w:rsidR="003655FB">
              <w:rPr>
                <w:noProof/>
                <w:webHidden/>
              </w:rPr>
              <w:fldChar w:fldCharType="begin"/>
            </w:r>
            <w:r w:rsidR="003655FB">
              <w:rPr>
                <w:noProof/>
                <w:webHidden/>
              </w:rPr>
              <w:instrText xml:space="preserve"> PAGEREF _Toc367967586 \h </w:instrText>
            </w:r>
            <w:r w:rsidR="003655FB">
              <w:rPr>
                <w:noProof/>
                <w:webHidden/>
              </w:rPr>
            </w:r>
            <w:r w:rsidR="003655FB">
              <w:rPr>
                <w:noProof/>
                <w:webHidden/>
              </w:rPr>
              <w:fldChar w:fldCharType="separate"/>
            </w:r>
            <w:r w:rsidR="003655FB">
              <w:rPr>
                <w:noProof/>
                <w:webHidden/>
              </w:rPr>
              <w:t>96</w:t>
            </w:r>
            <w:r w:rsidR="003655FB">
              <w:rPr>
                <w:noProof/>
                <w:webHidden/>
              </w:rPr>
              <w:fldChar w:fldCharType="end"/>
            </w:r>
          </w:hyperlink>
        </w:p>
        <w:p w:rsidR="003655FB" w:rsidRDefault="00C67BF9">
          <w:pPr>
            <w:pStyle w:val="TOC2"/>
            <w:tabs>
              <w:tab w:val="right" w:leader="dot" w:pos="9016"/>
            </w:tabs>
            <w:rPr>
              <w:i w:val="0"/>
              <w:iCs w:val="0"/>
              <w:noProof/>
              <w:sz w:val="22"/>
              <w:szCs w:val="22"/>
              <w:lang w:val="en-IN" w:eastAsia="en-IN" w:bidi="ar-SA"/>
            </w:rPr>
          </w:pPr>
          <w:hyperlink w:anchor="_Toc367967587" w:history="1">
            <w:r w:rsidR="003655FB" w:rsidRPr="00490A0F">
              <w:rPr>
                <w:rStyle w:val="Hyperlink"/>
                <w:noProof/>
              </w:rPr>
              <w:t>ide for Database</w:t>
            </w:r>
            <w:r w:rsidR="003655FB">
              <w:rPr>
                <w:noProof/>
                <w:webHidden/>
              </w:rPr>
              <w:tab/>
            </w:r>
            <w:r w:rsidR="003655FB">
              <w:rPr>
                <w:noProof/>
                <w:webHidden/>
              </w:rPr>
              <w:fldChar w:fldCharType="begin"/>
            </w:r>
            <w:r w:rsidR="003655FB">
              <w:rPr>
                <w:noProof/>
                <w:webHidden/>
              </w:rPr>
              <w:instrText xml:space="preserve"> PAGEREF _Toc367967587 \h </w:instrText>
            </w:r>
            <w:r w:rsidR="003655FB">
              <w:rPr>
                <w:noProof/>
                <w:webHidden/>
              </w:rPr>
            </w:r>
            <w:r w:rsidR="003655FB">
              <w:rPr>
                <w:noProof/>
                <w:webHidden/>
              </w:rPr>
              <w:fldChar w:fldCharType="separate"/>
            </w:r>
            <w:r w:rsidR="003655FB">
              <w:rPr>
                <w:noProof/>
                <w:webHidden/>
              </w:rPr>
              <w:t>99</w:t>
            </w:r>
            <w:r w:rsidR="003655FB">
              <w:rPr>
                <w:noProof/>
                <w:webHidden/>
              </w:rPr>
              <w:fldChar w:fldCharType="end"/>
            </w:r>
          </w:hyperlink>
        </w:p>
        <w:p w:rsidR="003655FB" w:rsidRDefault="00C67BF9">
          <w:pPr>
            <w:pStyle w:val="TOC3"/>
            <w:tabs>
              <w:tab w:val="right" w:leader="dot" w:pos="9016"/>
            </w:tabs>
            <w:rPr>
              <w:i w:val="0"/>
              <w:iCs w:val="0"/>
              <w:noProof/>
              <w:sz w:val="22"/>
              <w:szCs w:val="22"/>
              <w:lang w:val="en-IN" w:eastAsia="en-IN" w:bidi="ar-SA"/>
            </w:rPr>
          </w:pPr>
          <w:hyperlink w:anchor="_Toc367967588" w:history="1">
            <w:r w:rsidR="003655FB" w:rsidRPr="00490A0F">
              <w:rPr>
                <w:rStyle w:val="Hyperlink"/>
                <w:noProof/>
              </w:rPr>
              <w:t>MySQL workbench</w:t>
            </w:r>
            <w:r w:rsidR="003655FB">
              <w:rPr>
                <w:noProof/>
                <w:webHidden/>
              </w:rPr>
              <w:tab/>
            </w:r>
            <w:r w:rsidR="003655FB">
              <w:rPr>
                <w:noProof/>
                <w:webHidden/>
              </w:rPr>
              <w:fldChar w:fldCharType="begin"/>
            </w:r>
            <w:r w:rsidR="003655FB">
              <w:rPr>
                <w:noProof/>
                <w:webHidden/>
              </w:rPr>
              <w:instrText xml:space="preserve"> PAGEREF _Toc367967588 \h </w:instrText>
            </w:r>
            <w:r w:rsidR="003655FB">
              <w:rPr>
                <w:noProof/>
                <w:webHidden/>
              </w:rPr>
            </w:r>
            <w:r w:rsidR="003655FB">
              <w:rPr>
                <w:noProof/>
                <w:webHidden/>
              </w:rPr>
              <w:fldChar w:fldCharType="separate"/>
            </w:r>
            <w:r w:rsidR="003655FB">
              <w:rPr>
                <w:noProof/>
                <w:webHidden/>
              </w:rPr>
              <w:t>99</w:t>
            </w:r>
            <w:r w:rsidR="003655FB">
              <w:rPr>
                <w:noProof/>
                <w:webHidden/>
              </w:rPr>
              <w:fldChar w:fldCharType="end"/>
            </w:r>
          </w:hyperlink>
        </w:p>
        <w:p w:rsidR="003655FB" w:rsidRDefault="00C67BF9">
          <w:pPr>
            <w:pStyle w:val="TOC2"/>
            <w:tabs>
              <w:tab w:val="right" w:leader="dot" w:pos="9016"/>
            </w:tabs>
            <w:rPr>
              <w:i w:val="0"/>
              <w:iCs w:val="0"/>
              <w:noProof/>
              <w:sz w:val="22"/>
              <w:szCs w:val="22"/>
              <w:lang w:val="en-IN" w:eastAsia="en-IN" w:bidi="ar-SA"/>
            </w:rPr>
          </w:pPr>
          <w:hyperlink w:anchor="_Toc367967589" w:history="1">
            <w:r w:rsidR="003655FB" w:rsidRPr="00490A0F">
              <w:rPr>
                <w:rStyle w:val="Hyperlink"/>
                <w:rFonts w:eastAsia="Arial"/>
                <w:noProof/>
              </w:rPr>
              <w:t>Programming Language</w:t>
            </w:r>
            <w:r w:rsidR="003655FB">
              <w:rPr>
                <w:noProof/>
                <w:webHidden/>
              </w:rPr>
              <w:tab/>
            </w:r>
            <w:r w:rsidR="003655FB">
              <w:rPr>
                <w:noProof/>
                <w:webHidden/>
              </w:rPr>
              <w:fldChar w:fldCharType="begin"/>
            </w:r>
            <w:r w:rsidR="003655FB">
              <w:rPr>
                <w:noProof/>
                <w:webHidden/>
              </w:rPr>
              <w:instrText xml:space="preserve"> PAGEREF _Toc367967589 \h </w:instrText>
            </w:r>
            <w:r w:rsidR="003655FB">
              <w:rPr>
                <w:noProof/>
                <w:webHidden/>
              </w:rPr>
            </w:r>
            <w:r w:rsidR="003655FB">
              <w:rPr>
                <w:noProof/>
                <w:webHidden/>
              </w:rPr>
              <w:fldChar w:fldCharType="separate"/>
            </w:r>
            <w:r w:rsidR="003655FB">
              <w:rPr>
                <w:noProof/>
                <w:webHidden/>
              </w:rPr>
              <w:t>101</w:t>
            </w:r>
            <w:r w:rsidR="003655FB">
              <w:rPr>
                <w:noProof/>
                <w:webHidden/>
              </w:rPr>
              <w:fldChar w:fldCharType="end"/>
            </w:r>
          </w:hyperlink>
        </w:p>
        <w:p w:rsidR="003655FB" w:rsidRDefault="00C67BF9">
          <w:pPr>
            <w:pStyle w:val="TOC3"/>
            <w:tabs>
              <w:tab w:val="right" w:leader="dot" w:pos="9016"/>
            </w:tabs>
            <w:rPr>
              <w:i w:val="0"/>
              <w:iCs w:val="0"/>
              <w:noProof/>
              <w:sz w:val="22"/>
              <w:szCs w:val="22"/>
              <w:lang w:val="en-IN" w:eastAsia="en-IN" w:bidi="ar-SA"/>
            </w:rPr>
          </w:pPr>
          <w:hyperlink w:anchor="_Toc367967590" w:history="1">
            <w:r w:rsidR="003655FB" w:rsidRPr="00490A0F">
              <w:rPr>
                <w:rStyle w:val="Hyperlink"/>
                <w:noProof/>
              </w:rPr>
              <w:t>C# - C sharp</w:t>
            </w:r>
            <w:r w:rsidR="003655FB">
              <w:rPr>
                <w:noProof/>
                <w:webHidden/>
              </w:rPr>
              <w:tab/>
            </w:r>
            <w:r w:rsidR="003655FB">
              <w:rPr>
                <w:noProof/>
                <w:webHidden/>
              </w:rPr>
              <w:fldChar w:fldCharType="begin"/>
            </w:r>
            <w:r w:rsidR="003655FB">
              <w:rPr>
                <w:noProof/>
                <w:webHidden/>
              </w:rPr>
              <w:instrText xml:space="preserve"> PAGEREF _Toc367967590 \h </w:instrText>
            </w:r>
            <w:r w:rsidR="003655FB">
              <w:rPr>
                <w:noProof/>
                <w:webHidden/>
              </w:rPr>
            </w:r>
            <w:r w:rsidR="003655FB">
              <w:rPr>
                <w:noProof/>
                <w:webHidden/>
              </w:rPr>
              <w:fldChar w:fldCharType="separate"/>
            </w:r>
            <w:r w:rsidR="003655FB">
              <w:rPr>
                <w:noProof/>
                <w:webHidden/>
              </w:rPr>
              <w:t>101</w:t>
            </w:r>
            <w:r w:rsidR="003655FB">
              <w:rPr>
                <w:noProof/>
                <w:webHidden/>
              </w:rPr>
              <w:fldChar w:fldCharType="end"/>
            </w:r>
          </w:hyperlink>
        </w:p>
        <w:p w:rsidR="003655FB" w:rsidRDefault="00C67BF9">
          <w:pPr>
            <w:pStyle w:val="TOC2"/>
            <w:tabs>
              <w:tab w:val="right" w:leader="dot" w:pos="9016"/>
            </w:tabs>
            <w:rPr>
              <w:i w:val="0"/>
              <w:iCs w:val="0"/>
              <w:noProof/>
              <w:sz w:val="22"/>
              <w:szCs w:val="22"/>
              <w:lang w:val="en-IN" w:eastAsia="en-IN" w:bidi="ar-SA"/>
            </w:rPr>
          </w:pPr>
          <w:hyperlink w:anchor="_Toc367967591" w:history="1">
            <w:r w:rsidR="003655FB" w:rsidRPr="00490A0F">
              <w:rPr>
                <w:rStyle w:val="Hyperlink"/>
                <w:rFonts w:eastAsia="Arial"/>
                <w:noProof/>
              </w:rPr>
              <w:t>Dia for Diagram Drawing &amp;Modeling</w:t>
            </w:r>
            <w:r w:rsidR="003655FB">
              <w:rPr>
                <w:noProof/>
                <w:webHidden/>
              </w:rPr>
              <w:tab/>
            </w:r>
            <w:r w:rsidR="003655FB">
              <w:rPr>
                <w:noProof/>
                <w:webHidden/>
              </w:rPr>
              <w:fldChar w:fldCharType="begin"/>
            </w:r>
            <w:r w:rsidR="003655FB">
              <w:rPr>
                <w:noProof/>
                <w:webHidden/>
              </w:rPr>
              <w:instrText xml:space="preserve"> PAGEREF _Toc367967591 \h </w:instrText>
            </w:r>
            <w:r w:rsidR="003655FB">
              <w:rPr>
                <w:noProof/>
                <w:webHidden/>
              </w:rPr>
            </w:r>
            <w:r w:rsidR="003655FB">
              <w:rPr>
                <w:noProof/>
                <w:webHidden/>
              </w:rPr>
              <w:fldChar w:fldCharType="separate"/>
            </w:r>
            <w:r w:rsidR="003655FB">
              <w:rPr>
                <w:noProof/>
                <w:webHidden/>
              </w:rPr>
              <w:t>104</w:t>
            </w:r>
            <w:r w:rsidR="003655FB">
              <w:rPr>
                <w:noProof/>
                <w:webHidden/>
              </w:rPr>
              <w:fldChar w:fldCharType="end"/>
            </w:r>
          </w:hyperlink>
        </w:p>
        <w:p w:rsidR="003655FB" w:rsidRDefault="00C67BF9">
          <w:pPr>
            <w:pStyle w:val="TOC2"/>
            <w:tabs>
              <w:tab w:val="right" w:leader="dot" w:pos="9016"/>
            </w:tabs>
            <w:rPr>
              <w:i w:val="0"/>
              <w:iCs w:val="0"/>
              <w:noProof/>
              <w:sz w:val="22"/>
              <w:szCs w:val="22"/>
              <w:lang w:val="en-IN" w:eastAsia="en-IN" w:bidi="ar-SA"/>
            </w:rPr>
          </w:pPr>
          <w:hyperlink w:anchor="_Toc367967592" w:history="1">
            <w:r w:rsidR="003655FB" w:rsidRPr="00490A0F">
              <w:rPr>
                <w:rStyle w:val="Hyperlink"/>
                <w:rFonts w:eastAsia="Arial"/>
                <w:noProof/>
              </w:rPr>
              <w:t>Google Spreadsheet Interface:</w:t>
            </w:r>
            <w:r w:rsidR="003655FB">
              <w:rPr>
                <w:noProof/>
                <w:webHidden/>
              </w:rPr>
              <w:tab/>
            </w:r>
            <w:r w:rsidR="003655FB">
              <w:rPr>
                <w:noProof/>
                <w:webHidden/>
              </w:rPr>
              <w:fldChar w:fldCharType="begin"/>
            </w:r>
            <w:r w:rsidR="003655FB">
              <w:rPr>
                <w:noProof/>
                <w:webHidden/>
              </w:rPr>
              <w:instrText xml:space="preserve"> PAGEREF _Toc367967592 \h </w:instrText>
            </w:r>
            <w:r w:rsidR="003655FB">
              <w:rPr>
                <w:noProof/>
                <w:webHidden/>
              </w:rPr>
            </w:r>
            <w:r w:rsidR="003655FB">
              <w:rPr>
                <w:noProof/>
                <w:webHidden/>
              </w:rPr>
              <w:fldChar w:fldCharType="separate"/>
            </w:r>
            <w:r w:rsidR="003655FB">
              <w:rPr>
                <w:noProof/>
                <w:webHidden/>
              </w:rPr>
              <w:t>105</w:t>
            </w:r>
            <w:r w:rsidR="003655FB">
              <w:rPr>
                <w:noProof/>
                <w:webHidden/>
              </w:rPr>
              <w:fldChar w:fldCharType="end"/>
            </w:r>
          </w:hyperlink>
        </w:p>
        <w:p w:rsidR="003655FB" w:rsidRDefault="00C67BF9">
          <w:pPr>
            <w:pStyle w:val="TOC2"/>
            <w:tabs>
              <w:tab w:val="right" w:leader="dot" w:pos="9016"/>
            </w:tabs>
            <w:rPr>
              <w:i w:val="0"/>
              <w:iCs w:val="0"/>
              <w:noProof/>
              <w:sz w:val="22"/>
              <w:szCs w:val="22"/>
              <w:lang w:val="en-IN" w:eastAsia="en-IN" w:bidi="ar-SA"/>
            </w:rPr>
          </w:pPr>
          <w:hyperlink w:anchor="_Toc367967593" w:history="1">
            <w:r w:rsidR="003655FB" w:rsidRPr="00490A0F">
              <w:rPr>
                <w:rStyle w:val="Hyperlink"/>
                <w:noProof/>
              </w:rPr>
              <w:t>Cacoo:: online drawing tool</w:t>
            </w:r>
            <w:r w:rsidR="003655FB">
              <w:rPr>
                <w:noProof/>
                <w:webHidden/>
              </w:rPr>
              <w:tab/>
            </w:r>
            <w:r w:rsidR="003655FB">
              <w:rPr>
                <w:noProof/>
                <w:webHidden/>
              </w:rPr>
              <w:fldChar w:fldCharType="begin"/>
            </w:r>
            <w:r w:rsidR="003655FB">
              <w:rPr>
                <w:noProof/>
                <w:webHidden/>
              </w:rPr>
              <w:instrText xml:space="preserve"> PAGEREF _Toc367967593 \h </w:instrText>
            </w:r>
            <w:r w:rsidR="003655FB">
              <w:rPr>
                <w:noProof/>
                <w:webHidden/>
              </w:rPr>
            </w:r>
            <w:r w:rsidR="003655FB">
              <w:rPr>
                <w:noProof/>
                <w:webHidden/>
              </w:rPr>
              <w:fldChar w:fldCharType="separate"/>
            </w:r>
            <w:r w:rsidR="003655FB">
              <w:rPr>
                <w:noProof/>
                <w:webHidden/>
              </w:rPr>
              <w:t>105</w:t>
            </w:r>
            <w:r w:rsidR="003655FB">
              <w:rPr>
                <w:noProof/>
                <w:webHidden/>
              </w:rPr>
              <w:fldChar w:fldCharType="end"/>
            </w:r>
          </w:hyperlink>
        </w:p>
        <w:p w:rsidR="003655FB" w:rsidRDefault="00C67BF9">
          <w:pPr>
            <w:pStyle w:val="TOC3"/>
            <w:tabs>
              <w:tab w:val="right" w:leader="dot" w:pos="9016"/>
            </w:tabs>
            <w:rPr>
              <w:i w:val="0"/>
              <w:iCs w:val="0"/>
              <w:noProof/>
              <w:sz w:val="22"/>
              <w:szCs w:val="22"/>
              <w:lang w:val="en-IN" w:eastAsia="en-IN" w:bidi="ar-SA"/>
            </w:rPr>
          </w:pPr>
          <w:hyperlink w:anchor="_Toc367967594" w:history="1">
            <w:r w:rsidR="003655FB" w:rsidRPr="00490A0F">
              <w:rPr>
                <w:rStyle w:val="Hyperlink"/>
                <w:noProof/>
              </w:rPr>
              <w:t>Creating Diagrams</w:t>
            </w:r>
            <w:r w:rsidR="003655FB">
              <w:rPr>
                <w:noProof/>
                <w:webHidden/>
              </w:rPr>
              <w:tab/>
            </w:r>
            <w:r w:rsidR="003655FB">
              <w:rPr>
                <w:noProof/>
                <w:webHidden/>
              </w:rPr>
              <w:fldChar w:fldCharType="begin"/>
            </w:r>
            <w:r w:rsidR="003655FB">
              <w:rPr>
                <w:noProof/>
                <w:webHidden/>
              </w:rPr>
              <w:instrText xml:space="preserve"> PAGEREF _Toc367967594 \h </w:instrText>
            </w:r>
            <w:r w:rsidR="003655FB">
              <w:rPr>
                <w:noProof/>
                <w:webHidden/>
              </w:rPr>
            </w:r>
            <w:r w:rsidR="003655FB">
              <w:rPr>
                <w:noProof/>
                <w:webHidden/>
              </w:rPr>
              <w:fldChar w:fldCharType="separate"/>
            </w:r>
            <w:r w:rsidR="003655FB">
              <w:rPr>
                <w:noProof/>
                <w:webHidden/>
              </w:rPr>
              <w:t>105</w:t>
            </w:r>
            <w:r w:rsidR="003655FB">
              <w:rPr>
                <w:noProof/>
                <w:webHidden/>
              </w:rPr>
              <w:fldChar w:fldCharType="end"/>
            </w:r>
          </w:hyperlink>
        </w:p>
        <w:p w:rsidR="003655FB" w:rsidRDefault="00C67BF9">
          <w:pPr>
            <w:pStyle w:val="TOC3"/>
            <w:tabs>
              <w:tab w:val="right" w:leader="dot" w:pos="9016"/>
            </w:tabs>
            <w:rPr>
              <w:i w:val="0"/>
              <w:iCs w:val="0"/>
              <w:noProof/>
              <w:sz w:val="22"/>
              <w:szCs w:val="22"/>
              <w:lang w:val="en-IN" w:eastAsia="en-IN" w:bidi="ar-SA"/>
            </w:rPr>
          </w:pPr>
          <w:hyperlink w:anchor="_Toc367967595" w:history="1">
            <w:r w:rsidR="003655FB" w:rsidRPr="00490A0F">
              <w:rPr>
                <w:rStyle w:val="Hyperlink"/>
                <w:noProof/>
              </w:rPr>
              <w:t>Collaboration</w:t>
            </w:r>
            <w:r w:rsidR="003655FB">
              <w:rPr>
                <w:noProof/>
                <w:webHidden/>
              </w:rPr>
              <w:tab/>
            </w:r>
            <w:r w:rsidR="003655FB">
              <w:rPr>
                <w:noProof/>
                <w:webHidden/>
              </w:rPr>
              <w:fldChar w:fldCharType="begin"/>
            </w:r>
            <w:r w:rsidR="003655FB">
              <w:rPr>
                <w:noProof/>
                <w:webHidden/>
              </w:rPr>
              <w:instrText xml:space="preserve"> PAGEREF _Toc367967595 \h </w:instrText>
            </w:r>
            <w:r w:rsidR="003655FB">
              <w:rPr>
                <w:noProof/>
                <w:webHidden/>
              </w:rPr>
            </w:r>
            <w:r w:rsidR="003655FB">
              <w:rPr>
                <w:noProof/>
                <w:webHidden/>
              </w:rPr>
              <w:fldChar w:fldCharType="separate"/>
            </w:r>
            <w:r w:rsidR="003655FB">
              <w:rPr>
                <w:noProof/>
                <w:webHidden/>
              </w:rPr>
              <w:t>106</w:t>
            </w:r>
            <w:r w:rsidR="003655FB">
              <w:rPr>
                <w:noProof/>
                <w:webHidden/>
              </w:rPr>
              <w:fldChar w:fldCharType="end"/>
            </w:r>
          </w:hyperlink>
        </w:p>
        <w:p w:rsidR="003655FB" w:rsidRDefault="00C67BF9">
          <w:pPr>
            <w:pStyle w:val="TOC3"/>
            <w:tabs>
              <w:tab w:val="right" w:leader="dot" w:pos="9016"/>
            </w:tabs>
            <w:rPr>
              <w:i w:val="0"/>
              <w:iCs w:val="0"/>
              <w:noProof/>
              <w:sz w:val="22"/>
              <w:szCs w:val="22"/>
              <w:lang w:val="en-IN" w:eastAsia="en-IN" w:bidi="ar-SA"/>
            </w:rPr>
          </w:pPr>
          <w:hyperlink w:anchor="_Toc367967596" w:history="1">
            <w:r w:rsidR="003655FB" w:rsidRPr="00490A0F">
              <w:rPr>
                <w:rStyle w:val="Hyperlink"/>
                <w:noProof/>
              </w:rPr>
              <w:t>Sharing Diagrams</w:t>
            </w:r>
            <w:r w:rsidR="003655FB">
              <w:rPr>
                <w:noProof/>
                <w:webHidden/>
              </w:rPr>
              <w:tab/>
            </w:r>
            <w:r w:rsidR="003655FB">
              <w:rPr>
                <w:noProof/>
                <w:webHidden/>
              </w:rPr>
              <w:fldChar w:fldCharType="begin"/>
            </w:r>
            <w:r w:rsidR="003655FB">
              <w:rPr>
                <w:noProof/>
                <w:webHidden/>
              </w:rPr>
              <w:instrText xml:space="preserve"> PAGEREF _Toc367967596 \h </w:instrText>
            </w:r>
            <w:r w:rsidR="003655FB">
              <w:rPr>
                <w:noProof/>
                <w:webHidden/>
              </w:rPr>
            </w:r>
            <w:r w:rsidR="003655FB">
              <w:rPr>
                <w:noProof/>
                <w:webHidden/>
              </w:rPr>
              <w:fldChar w:fldCharType="separate"/>
            </w:r>
            <w:r w:rsidR="003655FB">
              <w:rPr>
                <w:noProof/>
                <w:webHidden/>
              </w:rPr>
              <w:t>106</w:t>
            </w:r>
            <w:r w:rsidR="003655FB">
              <w:rPr>
                <w:noProof/>
                <w:webHidden/>
              </w:rPr>
              <w:fldChar w:fldCharType="end"/>
            </w:r>
          </w:hyperlink>
        </w:p>
        <w:p w:rsidR="003655FB" w:rsidRDefault="00C67BF9">
          <w:pPr>
            <w:pStyle w:val="TOC3"/>
            <w:tabs>
              <w:tab w:val="right" w:leader="dot" w:pos="9016"/>
            </w:tabs>
            <w:rPr>
              <w:i w:val="0"/>
              <w:iCs w:val="0"/>
              <w:noProof/>
              <w:sz w:val="22"/>
              <w:szCs w:val="22"/>
              <w:lang w:val="en-IN" w:eastAsia="en-IN" w:bidi="ar-SA"/>
            </w:rPr>
          </w:pPr>
          <w:hyperlink w:anchor="_Toc367967597" w:history="1">
            <w:r w:rsidR="003655FB" w:rsidRPr="00490A0F">
              <w:rPr>
                <w:rStyle w:val="Hyperlink"/>
                <w:noProof/>
              </w:rPr>
              <w:t>Managing Diagrams</w:t>
            </w:r>
            <w:r w:rsidR="003655FB">
              <w:rPr>
                <w:noProof/>
                <w:webHidden/>
              </w:rPr>
              <w:tab/>
            </w:r>
            <w:r w:rsidR="003655FB">
              <w:rPr>
                <w:noProof/>
                <w:webHidden/>
              </w:rPr>
              <w:fldChar w:fldCharType="begin"/>
            </w:r>
            <w:r w:rsidR="003655FB">
              <w:rPr>
                <w:noProof/>
                <w:webHidden/>
              </w:rPr>
              <w:instrText xml:space="preserve"> PAGEREF _Toc367967597 \h </w:instrText>
            </w:r>
            <w:r w:rsidR="003655FB">
              <w:rPr>
                <w:noProof/>
                <w:webHidden/>
              </w:rPr>
            </w:r>
            <w:r w:rsidR="003655FB">
              <w:rPr>
                <w:noProof/>
                <w:webHidden/>
              </w:rPr>
              <w:fldChar w:fldCharType="separate"/>
            </w:r>
            <w:r w:rsidR="003655FB">
              <w:rPr>
                <w:noProof/>
                <w:webHidden/>
              </w:rPr>
              <w:t>106</w:t>
            </w:r>
            <w:r w:rsidR="003655FB">
              <w:rPr>
                <w:noProof/>
                <w:webHidden/>
              </w:rPr>
              <w:fldChar w:fldCharType="end"/>
            </w:r>
          </w:hyperlink>
        </w:p>
        <w:p w:rsidR="003655FB" w:rsidRDefault="00C67BF9">
          <w:pPr>
            <w:pStyle w:val="TOC3"/>
            <w:tabs>
              <w:tab w:val="right" w:leader="dot" w:pos="9016"/>
            </w:tabs>
            <w:rPr>
              <w:i w:val="0"/>
              <w:iCs w:val="0"/>
              <w:noProof/>
              <w:sz w:val="22"/>
              <w:szCs w:val="22"/>
              <w:lang w:val="en-IN" w:eastAsia="en-IN" w:bidi="ar-SA"/>
            </w:rPr>
          </w:pPr>
          <w:hyperlink w:anchor="_Toc367967598" w:history="1">
            <w:r w:rsidR="003655FB" w:rsidRPr="00490A0F">
              <w:rPr>
                <w:rStyle w:val="Hyperlink"/>
                <w:noProof/>
              </w:rPr>
              <w:t>Languages and Time Zones</w:t>
            </w:r>
            <w:r w:rsidR="003655FB">
              <w:rPr>
                <w:noProof/>
                <w:webHidden/>
              </w:rPr>
              <w:tab/>
            </w:r>
            <w:r w:rsidR="003655FB">
              <w:rPr>
                <w:noProof/>
                <w:webHidden/>
              </w:rPr>
              <w:fldChar w:fldCharType="begin"/>
            </w:r>
            <w:r w:rsidR="003655FB">
              <w:rPr>
                <w:noProof/>
                <w:webHidden/>
              </w:rPr>
              <w:instrText xml:space="preserve"> PAGEREF _Toc367967598 \h </w:instrText>
            </w:r>
            <w:r w:rsidR="003655FB">
              <w:rPr>
                <w:noProof/>
                <w:webHidden/>
              </w:rPr>
            </w:r>
            <w:r w:rsidR="003655FB">
              <w:rPr>
                <w:noProof/>
                <w:webHidden/>
              </w:rPr>
              <w:fldChar w:fldCharType="separate"/>
            </w:r>
            <w:r w:rsidR="003655FB">
              <w:rPr>
                <w:noProof/>
                <w:webHidden/>
              </w:rPr>
              <w:t>106</w:t>
            </w:r>
            <w:r w:rsidR="003655FB">
              <w:rPr>
                <w:noProof/>
                <w:webHidden/>
              </w:rPr>
              <w:fldChar w:fldCharType="end"/>
            </w:r>
          </w:hyperlink>
        </w:p>
        <w:p w:rsidR="003655FB" w:rsidRDefault="00C67BF9">
          <w:pPr>
            <w:pStyle w:val="TOC3"/>
            <w:tabs>
              <w:tab w:val="right" w:leader="dot" w:pos="9016"/>
            </w:tabs>
            <w:rPr>
              <w:i w:val="0"/>
              <w:iCs w:val="0"/>
              <w:noProof/>
              <w:sz w:val="22"/>
              <w:szCs w:val="22"/>
              <w:lang w:val="en-IN" w:eastAsia="en-IN" w:bidi="ar-SA"/>
            </w:rPr>
          </w:pPr>
          <w:hyperlink w:anchor="_Toc367967599" w:history="1">
            <w:r w:rsidR="003655FB" w:rsidRPr="00490A0F">
              <w:rPr>
                <w:rStyle w:val="Hyperlink"/>
                <w:noProof/>
              </w:rPr>
              <w:t>Security</w:t>
            </w:r>
            <w:r w:rsidR="003655FB">
              <w:rPr>
                <w:noProof/>
                <w:webHidden/>
              </w:rPr>
              <w:tab/>
            </w:r>
            <w:r w:rsidR="003655FB">
              <w:rPr>
                <w:noProof/>
                <w:webHidden/>
              </w:rPr>
              <w:fldChar w:fldCharType="begin"/>
            </w:r>
            <w:r w:rsidR="003655FB">
              <w:rPr>
                <w:noProof/>
                <w:webHidden/>
              </w:rPr>
              <w:instrText xml:space="preserve"> PAGEREF _Toc367967599 \h </w:instrText>
            </w:r>
            <w:r w:rsidR="003655FB">
              <w:rPr>
                <w:noProof/>
                <w:webHidden/>
              </w:rPr>
            </w:r>
            <w:r w:rsidR="003655FB">
              <w:rPr>
                <w:noProof/>
                <w:webHidden/>
              </w:rPr>
              <w:fldChar w:fldCharType="separate"/>
            </w:r>
            <w:r w:rsidR="003655FB">
              <w:rPr>
                <w:noProof/>
                <w:webHidden/>
              </w:rPr>
              <w:t>107</w:t>
            </w:r>
            <w:r w:rsidR="003655FB">
              <w:rPr>
                <w:noProof/>
                <w:webHidden/>
              </w:rPr>
              <w:fldChar w:fldCharType="end"/>
            </w:r>
          </w:hyperlink>
        </w:p>
        <w:p w:rsidR="003655FB" w:rsidRDefault="00C67BF9">
          <w:pPr>
            <w:pStyle w:val="TOC3"/>
            <w:tabs>
              <w:tab w:val="right" w:leader="dot" w:pos="9016"/>
            </w:tabs>
            <w:rPr>
              <w:i w:val="0"/>
              <w:iCs w:val="0"/>
              <w:noProof/>
              <w:sz w:val="22"/>
              <w:szCs w:val="22"/>
              <w:lang w:val="en-IN" w:eastAsia="en-IN" w:bidi="ar-SA"/>
            </w:rPr>
          </w:pPr>
          <w:hyperlink w:anchor="_Toc367967600" w:history="1">
            <w:r w:rsidR="003655FB" w:rsidRPr="00490A0F">
              <w:rPr>
                <w:rStyle w:val="Hyperlink"/>
                <w:noProof/>
              </w:rPr>
              <w:t>API</w:t>
            </w:r>
            <w:r w:rsidR="003655FB">
              <w:rPr>
                <w:noProof/>
                <w:webHidden/>
              </w:rPr>
              <w:tab/>
            </w:r>
            <w:r w:rsidR="003655FB">
              <w:rPr>
                <w:noProof/>
                <w:webHidden/>
              </w:rPr>
              <w:fldChar w:fldCharType="begin"/>
            </w:r>
            <w:r w:rsidR="003655FB">
              <w:rPr>
                <w:noProof/>
                <w:webHidden/>
              </w:rPr>
              <w:instrText xml:space="preserve"> PAGEREF _Toc367967600 \h </w:instrText>
            </w:r>
            <w:r w:rsidR="003655FB">
              <w:rPr>
                <w:noProof/>
                <w:webHidden/>
              </w:rPr>
            </w:r>
            <w:r w:rsidR="003655FB">
              <w:rPr>
                <w:noProof/>
                <w:webHidden/>
              </w:rPr>
              <w:fldChar w:fldCharType="separate"/>
            </w:r>
            <w:r w:rsidR="003655FB">
              <w:rPr>
                <w:noProof/>
                <w:webHidden/>
              </w:rPr>
              <w:t>107</w:t>
            </w:r>
            <w:r w:rsidR="003655FB">
              <w:rPr>
                <w:noProof/>
                <w:webHidden/>
              </w:rPr>
              <w:fldChar w:fldCharType="end"/>
            </w:r>
          </w:hyperlink>
        </w:p>
        <w:p w:rsidR="003655FB" w:rsidRDefault="00C67BF9">
          <w:pPr>
            <w:pStyle w:val="TOC2"/>
            <w:tabs>
              <w:tab w:val="right" w:leader="dot" w:pos="9016"/>
            </w:tabs>
            <w:rPr>
              <w:i w:val="0"/>
              <w:iCs w:val="0"/>
              <w:noProof/>
              <w:sz w:val="22"/>
              <w:szCs w:val="22"/>
              <w:lang w:val="en-IN" w:eastAsia="en-IN" w:bidi="ar-SA"/>
            </w:rPr>
          </w:pPr>
          <w:hyperlink w:anchor="_Toc367967601" w:history="1">
            <w:r w:rsidR="003655FB" w:rsidRPr="00490A0F">
              <w:rPr>
                <w:rStyle w:val="Hyperlink"/>
                <w:noProof/>
              </w:rPr>
              <w:t>Version Control System : GitHub</w:t>
            </w:r>
            <w:r w:rsidR="003655FB">
              <w:rPr>
                <w:noProof/>
                <w:webHidden/>
              </w:rPr>
              <w:tab/>
            </w:r>
            <w:r w:rsidR="003655FB">
              <w:rPr>
                <w:noProof/>
                <w:webHidden/>
              </w:rPr>
              <w:fldChar w:fldCharType="begin"/>
            </w:r>
            <w:r w:rsidR="003655FB">
              <w:rPr>
                <w:noProof/>
                <w:webHidden/>
              </w:rPr>
              <w:instrText xml:space="preserve"> PAGEREF _Toc367967601 \h </w:instrText>
            </w:r>
            <w:r w:rsidR="003655FB">
              <w:rPr>
                <w:noProof/>
                <w:webHidden/>
              </w:rPr>
            </w:r>
            <w:r w:rsidR="003655FB">
              <w:rPr>
                <w:noProof/>
                <w:webHidden/>
              </w:rPr>
              <w:fldChar w:fldCharType="separate"/>
            </w:r>
            <w:r w:rsidR="003655FB">
              <w:rPr>
                <w:noProof/>
                <w:webHidden/>
              </w:rPr>
              <w:t>107</w:t>
            </w:r>
            <w:r w:rsidR="003655FB">
              <w:rPr>
                <w:noProof/>
                <w:webHidden/>
              </w:rPr>
              <w:fldChar w:fldCharType="end"/>
            </w:r>
          </w:hyperlink>
        </w:p>
        <w:p w:rsidR="003655FB" w:rsidRDefault="00C67BF9">
          <w:pPr>
            <w:pStyle w:val="TOC3"/>
            <w:tabs>
              <w:tab w:val="right" w:leader="dot" w:pos="9016"/>
            </w:tabs>
            <w:rPr>
              <w:i w:val="0"/>
              <w:iCs w:val="0"/>
              <w:noProof/>
              <w:sz w:val="22"/>
              <w:szCs w:val="22"/>
              <w:lang w:val="en-IN" w:eastAsia="en-IN" w:bidi="ar-SA"/>
            </w:rPr>
          </w:pPr>
          <w:hyperlink w:anchor="_Toc367967602" w:history="1">
            <w:r w:rsidR="003655FB" w:rsidRPr="00490A0F">
              <w:rPr>
                <w:rStyle w:val="Hyperlink"/>
                <w:noProof/>
              </w:rPr>
              <w:t>Description</w:t>
            </w:r>
            <w:r w:rsidR="003655FB">
              <w:rPr>
                <w:noProof/>
                <w:webHidden/>
              </w:rPr>
              <w:tab/>
            </w:r>
            <w:r w:rsidR="003655FB">
              <w:rPr>
                <w:noProof/>
                <w:webHidden/>
              </w:rPr>
              <w:fldChar w:fldCharType="begin"/>
            </w:r>
            <w:r w:rsidR="003655FB">
              <w:rPr>
                <w:noProof/>
                <w:webHidden/>
              </w:rPr>
              <w:instrText xml:space="preserve"> PAGEREF _Toc367967602 \h </w:instrText>
            </w:r>
            <w:r w:rsidR="003655FB">
              <w:rPr>
                <w:noProof/>
                <w:webHidden/>
              </w:rPr>
            </w:r>
            <w:r w:rsidR="003655FB">
              <w:rPr>
                <w:noProof/>
                <w:webHidden/>
              </w:rPr>
              <w:fldChar w:fldCharType="separate"/>
            </w:r>
            <w:r w:rsidR="003655FB">
              <w:rPr>
                <w:noProof/>
                <w:webHidden/>
              </w:rPr>
              <w:t>108</w:t>
            </w:r>
            <w:r w:rsidR="003655FB">
              <w:rPr>
                <w:noProof/>
                <w:webHidden/>
              </w:rPr>
              <w:fldChar w:fldCharType="end"/>
            </w:r>
          </w:hyperlink>
        </w:p>
        <w:p w:rsidR="003655FB" w:rsidRDefault="00C67BF9">
          <w:pPr>
            <w:pStyle w:val="TOC3"/>
            <w:tabs>
              <w:tab w:val="right" w:leader="dot" w:pos="9016"/>
            </w:tabs>
            <w:rPr>
              <w:i w:val="0"/>
              <w:iCs w:val="0"/>
              <w:noProof/>
              <w:sz w:val="22"/>
              <w:szCs w:val="22"/>
              <w:lang w:val="en-IN" w:eastAsia="en-IN" w:bidi="ar-SA"/>
            </w:rPr>
          </w:pPr>
          <w:hyperlink w:anchor="_Toc367967603" w:history="1">
            <w:r w:rsidR="003655FB" w:rsidRPr="00490A0F">
              <w:rPr>
                <w:rStyle w:val="Hyperlink"/>
                <w:noProof/>
              </w:rPr>
              <w:t>Limitations and constraints</w:t>
            </w:r>
            <w:r w:rsidR="003655FB">
              <w:rPr>
                <w:noProof/>
                <w:webHidden/>
              </w:rPr>
              <w:tab/>
            </w:r>
            <w:r w:rsidR="003655FB">
              <w:rPr>
                <w:noProof/>
                <w:webHidden/>
              </w:rPr>
              <w:fldChar w:fldCharType="begin"/>
            </w:r>
            <w:r w:rsidR="003655FB">
              <w:rPr>
                <w:noProof/>
                <w:webHidden/>
              </w:rPr>
              <w:instrText xml:space="preserve"> PAGEREF _Toc367967603 \h </w:instrText>
            </w:r>
            <w:r w:rsidR="003655FB">
              <w:rPr>
                <w:noProof/>
                <w:webHidden/>
              </w:rPr>
            </w:r>
            <w:r w:rsidR="003655FB">
              <w:rPr>
                <w:noProof/>
                <w:webHidden/>
              </w:rPr>
              <w:fldChar w:fldCharType="separate"/>
            </w:r>
            <w:r w:rsidR="003655FB">
              <w:rPr>
                <w:noProof/>
                <w:webHidden/>
              </w:rPr>
              <w:t>108</w:t>
            </w:r>
            <w:r w:rsidR="003655FB">
              <w:rPr>
                <w:noProof/>
                <w:webHidden/>
              </w:rPr>
              <w:fldChar w:fldCharType="end"/>
            </w:r>
          </w:hyperlink>
        </w:p>
        <w:p w:rsidR="003655FB" w:rsidRDefault="00C67BF9">
          <w:pPr>
            <w:pStyle w:val="TOC1"/>
            <w:tabs>
              <w:tab w:val="right" w:leader="dot" w:pos="9016"/>
            </w:tabs>
            <w:rPr>
              <w:i w:val="0"/>
              <w:iCs w:val="0"/>
              <w:noProof/>
              <w:sz w:val="22"/>
              <w:szCs w:val="22"/>
              <w:lang w:val="en-IN" w:eastAsia="en-IN" w:bidi="ar-SA"/>
            </w:rPr>
          </w:pPr>
          <w:hyperlink w:anchor="_Toc367967604" w:history="1">
            <w:r w:rsidR="003655FB" w:rsidRPr="00490A0F">
              <w:rPr>
                <w:rStyle w:val="Hyperlink"/>
                <w:noProof/>
              </w:rPr>
              <w:t>Glossary.</w:t>
            </w:r>
            <w:r w:rsidR="003655FB">
              <w:rPr>
                <w:noProof/>
                <w:webHidden/>
              </w:rPr>
              <w:tab/>
            </w:r>
            <w:r w:rsidR="003655FB">
              <w:rPr>
                <w:noProof/>
                <w:webHidden/>
              </w:rPr>
              <w:fldChar w:fldCharType="begin"/>
            </w:r>
            <w:r w:rsidR="003655FB">
              <w:rPr>
                <w:noProof/>
                <w:webHidden/>
              </w:rPr>
              <w:instrText xml:space="preserve"> PAGEREF _Toc367967604 \h </w:instrText>
            </w:r>
            <w:r w:rsidR="003655FB">
              <w:rPr>
                <w:noProof/>
                <w:webHidden/>
              </w:rPr>
            </w:r>
            <w:r w:rsidR="003655FB">
              <w:rPr>
                <w:noProof/>
                <w:webHidden/>
              </w:rPr>
              <w:fldChar w:fldCharType="separate"/>
            </w:r>
            <w:r w:rsidR="003655FB">
              <w:rPr>
                <w:noProof/>
                <w:webHidden/>
              </w:rPr>
              <w:t>108</w:t>
            </w:r>
            <w:r w:rsidR="003655FB">
              <w:rPr>
                <w:noProof/>
                <w:webHidden/>
              </w:rPr>
              <w:fldChar w:fldCharType="end"/>
            </w:r>
          </w:hyperlink>
        </w:p>
        <w:p w:rsidR="00D75B7E" w:rsidRDefault="00A7059B" w:rsidP="00D75B7E">
          <w:pPr>
            <w:rPr>
              <w:caps/>
            </w:rPr>
          </w:pPr>
          <w:r>
            <w:rPr>
              <w:b/>
              <w:bCs/>
              <w:noProof/>
            </w:rPr>
            <w:fldChar w:fldCharType="end"/>
          </w:r>
        </w:p>
      </w:sdtContent>
    </w:sdt>
    <w:p w:rsidR="007175C1" w:rsidRDefault="007175C1" w:rsidP="00D75B7E">
      <w:pPr>
        <w:rPr>
          <w:i/>
          <w:iCs/>
          <w:noProof/>
          <w:lang w:bidi="en-US"/>
        </w:rPr>
      </w:pPr>
    </w:p>
    <w:p w:rsidR="00B4442A" w:rsidRDefault="00B4442A" w:rsidP="00BD67CF">
      <w:pPr>
        <w:pStyle w:val="Heading1"/>
      </w:pPr>
      <w:bookmarkStart w:id="1" w:name="_Toc367967441"/>
      <w:r>
        <w:lastRenderedPageBreak/>
        <w:t>Introduction:</w:t>
      </w:r>
      <w:bookmarkEnd w:id="1"/>
    </w:p>
    <w:p w:rsidR="00DC094E" w:rsidRDefault="00186B02" w:rsidP="00DC094E">
      <w:pPr>
        <w:rPr>
          <w:shd w:val="clear" w:color="auto" w:fill="FFFFFF"/>
        </w:rPr>
      </w:pPr>
      <w:r>
        <w:tab/>
      </w:r>
      <w:r>
        <w:tab/>
      </w:r>
      <w:r w:rsidR="00DC094E" w:rsidRPr="00AA625E">
        <w:rPr>
          <w:shd w:val="clear" w:color="auto" w:fill="FFFFFF"/>
        </w:rPr>
        <w:t>Face modeling for recognition of people is a challenging problem which has received much attention during recent years due to its many applications in different fields.Face recognition has become a very active area of research in recent years mainly due to increasing security demands and its potential commercial and law enforcement applications. The last decade has shown dramatic progress in this area, with emphasis on such applications as human-computer interaction (HCI), biometric analysis, content-based coding of images and videos, and surveillance.</w:t>
      </w:r>
    </w:p>
    <w:p w:rsidR="00DC094E" w:rsidRDefault="00DC094E" w:rsidP="00DC094E">
      <w:r>
        <w:rPr>
          <w:shd w:val="clear" w:color="auto" w:fill="FFFFFF"/>
        </w:rPr>
        <w:t>Face recognition and detectionis areliabletechnique to authenticate a user’s identification.</w:t>
      </w:r>
      <w:r w:rsidRPr="00D63FCD">
        <w:t>So facial recognition system</w:t>
      </w:r>
      <w:r>
        <w:t xml:space="preserve"> and detection</w:t>
      </w:r>
      <w:r w:rsidRPr="00D63FCD">
        <w:t> is a </w:t>
      </w:r>
      <w:hyperlink r:id="rId9" w:tooltip="Application software" w:history="1">
        <w:r w:rsidRPr="00D63FCD">
          <w:t>computer application</w:t>
        </w:r>
      </w:hyperlink>
      <w:r w:rsidRPr="00D63FCD">
        <w:t xml:space="preserve"> for </w:t>
      </w:r>
      <w:r>
        <w:t>a</w:t>
      </w:r>
      <w:r w:rsidRPr="00D63FCD">
        <w:t>utomatically </w:t>
      </w:r>
      <w:hyperlink r:id="rId10" w:tooltip="Identification of human individuals" w:history="1">
        <w:r w:rsidRPr="00D63FCD">
          <w:t>identifying</w:t>
        </w:r>
      </w:hyperlink>
      <w:r w:rsidRPr="00D63FCD">
        <w:t> or </w:t>
      </w:r>
      <w:hyperlink r:id="rId11" w:tooltip="Authentication" w:history="1">
        <w:r w:rsidRPr="00D63FCD">
          <w:t>verifying</w:t>
        </w:r>
      </w:hyperlink>
      <w:r w:rsidRPr="00D63FCD">
        <w:t> a </w:t>
      </w:r>
      <w:hyperlink r:id="rId12" w:tooltip="Person" w:history="1">
        <w:r w:rsidRPr="00D63FCD">
          <w:t>person</w:t>
        </w:r>
      </w:hyperlink>
      <w:r w:rsidRPr="00D63FCD">
        <w:t> from a </w:t>
      </w:r>
      <w:hyperlink r:id="rId13" w:tooltip="Digital image" w:history="1">
        <w:r w:rsidRPr="00D63FCD">
          <w:t>digital image</w:t>
        </w:r>
      </w:hyperlink>
      <w:r w:rsidRPr="00D63FCD">
        <w:t> or a </w:t>
      </w:r>
      <w:hyperlink r:id="rId14" w:tooltip="Film frame" w:history="1">
        <w:r w:rsidRPr="00D63FCD">
          <w:t>video frame</w:t>
        </w:r>
      </w:hyperlink>
      <w:r w:rsidRPr="00D63FCD">
        <w:t> from a</w:t>
      </w:r>
      <w:r w:rsidR="00664947">
        <w:t xml:space="preserve"> </w:t>
      </w:r>
      <w:hyperlink r:id="rId15" w:tooltip="Video" w:history="1">
        <w:r w:rsidRPr="00D63FCD">
          <w:t>video</w:t>
        </w:r>
      </w:hyperlink>
      <w:r w:rsidRPr="00D63FCD">
        <w:t> source</w:t>
      </w:r>
      <w:r>
        <w:t xml:space="preserve"> any source</w:t>
      </w:r>
      <w:r w:rsidRPr="00D63FCD">
        <w:t>. One of the ways to do this is by comparing selected </w:t>
      </w:r>
      <w:hyperlink r:id="rId16" w:tooltip="Face" w:history="1">
        <w:r w:rsidRPr="00D63FCD">
          <w:t>facial features</w:t>
        </w:r>
      </w:hyperlink>
      <w:r w:rsidRPr="00D63FCD">
        <w:t> from the image and a facial </w:t>
      </w:r>
      <w:hyperlink r:id="rId17" w:tooltip="Database management system" w:history="1">
        <w:r w:rsidRPr="00D63FCD">
          <w:t>database</w:t>
        </w:r>
      </w:hyperlink>
      <w:r w:rsidRPr="00D63FCD">
        <w:t>.</w:t>
      </w:r>
    </w:p>
    <w:p w:rsidR="00DC094E" w:rsidRDefault="00DC094E" w:rsidP="00DC094E">
      <w:r>
        <w:rPr>
          <w:noProof/>
          <w:lang w:val="en-US"/>
        </w:rPr>
        <w:drawing>
          <wp:inline distT="0" distB="0" distL="0" distR="0">
            <wp:extent cx="5943600" cy="3318163"/>
            <wp:effectExtent l="0" t="0" r="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verview.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318163"/>
                    </a:xfrm>
                    <a:prstGeom prst="rect">
                      <a:avLst/>
                    </a:prstGeom>
                  </pic:spPr>
                </pic:pic>
              </a:graphicData>
            </a:graphic>
          </wp:inline>
        </w:drawing>
      </w:r>
    </w:p>
    <w:p w:rsidR="00DC094E" w:rsidRPr="006A0693" w:rsidRDefault="00DC094E" w:rsidP="00DC094E">
      <w:pPr>
        <w:jc w:val="center"/>
        <w:rPr>
          <w:sz w:val="24"/>
          <w:szCs w:val="24"/>
          <w:u w:val="single"/>
        </w:rPr>
      </w:pPr>
      <w:r>
        <w:rPr>
          <w:sz w:val="24"/>
          <w:szCs w:val="24"/>
          <w:u w:val="single"/>
        </w:rPr>
        <w:t>Fig: Overview</w:t>
      </w:r>
      <w:r w:rsidRPr="006A0693">
        <w:rPr>
          <w:sz w:val="24"/>
          <w:szCs w:val="24"/>
          <w:u w:val="single"/>
        </w:rPr>
        <w:t xml:space="preserve"> of Face Recognition System</w:t>
      </w:r>
    </w:p>
    <w:p w:rsidR="00DC094E" w:rsidRDefault="00DC094E" w:rsidP="00DC094E">
      <w:r>
        <w:t>Face Recognition System will enable users to authenticate themselves using their facial images which will be compared to existing database using Gabor Analysis Algorithm.</w:t>
      </w:r>
    </w:p>
    <w:p w:rsidR="00DC094E" w:rsidRDefault="00DC094E" w:rsidP="00DC094E">
      <w:r>
        <w:rPr>
          <w:noProof/>
          <w:lang w:val="en-US"/>
        </w:rPr>
        <w:drawing>
          <wp:inline distT="0" distB="0" distL="0" distR="0">
            <wp:extent cx="5943600" cy="856615"/>
            <wp:effectExtent l="0" t="0" r="0" b="635"/>
            <wp:docPr id="5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ces.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856615"/>
                    </a:xfrm>
                    <a:prstGeom prst="rect">
                      <a:avLst/>
                    </a:prstGeom>
                  </pic:spPr>
                </pic:pic>
              </a:graphicData>
            </a:graphic>
          </wp:inline>
        </w:drawing>
      </w:r>
    </w:p>
    <w:p w:rsidR="00DC094E" w:rsidRDefault="00DC094E" w:rsidP="00DC094E">
      <w:r>
        <w:t xml:space="preserve"> Face Recognition Algorithm will follow below mentioned steps to identify the face.</w:t>
      </w:r>
    </w:p>
    <w:p w:rsidR="00DC094E" w:rsidRDefault="00DC094E" w:rsidP="00DC094E">
      <w:r>
        <w:rPr>
          <w:noProof/>
          <w:lang w:val="en-US"/>
        </w:rPr>
        <w:lastRenderedPageBreak/>
        <w:drawing>
          <wp:inline distT="0" distB="0" distL="0" distR="0">
            <wp:extent cx="5943600" cy="2042160"/>
            <wp:effectExtent l="0" t="0" r="0" b="0"/>
            <wp:docPr id="6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process.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042160"/>
                    </a:xfrm>
                    <a:prstGeom prst="rect">
                      <a:avLst/>
                    </a:prstGeom>
                  </pic:spPr>
                </pic:pic>
              </a:graphicData>
            </a:graphic>
          </wp:inline>
        </w:drawing>
      </w:r>
    </w:p>
    <w:p w:rsidR="00DC094E" w:rsidRPr="006A0693" w:rsidRDefault="00DC094E" w:rsidP="00DC094E">
      <w:pPr>
        <w:jc w:val="center"/>
        <w:rPr>
          <w:sz w:val="24"/>
          <w:szCs w:val="24"/>
          <w:u w:val="single"/>
        </w:rPr>
      </w:pPr>
      <w:r>
        <w:rPr>
          <w:sz w:val="24"/>
          <w:szCs w:val="24"/>
          <w:u w:val="single"/>
        </w:rPr>
        <w:t>Fig: Flow of Face Recognition Process</w:t>
      </w:r>
    </w:p>
    <w:p w:rsidR="00B4442A" w:rsidRDefault="00B4442A" w:rsidP="007175C1">
      <w:pPr>
        <w:pStyle w:val="Heading1"/>
      </w:pPr>
      <w:bookmarkStart w:id="2" w:name="_Toc367967442"/>
      <w:r>
        <w:t>Objective:</w:t>
      </w:r>
      <w:bookmarkEnd w:id="2"/>
    </w:p>
    <w:p w:rsidR="00DC094E" w:rsidRDefault="00DC094E" w:rsidP="00DC094E">
      <w:r>
        <w:t xml:space="preserve">It’s a true challenge to build an automated system which equals human ability to recognize faces. Although humans are quite good identifying known faces, we are not very skilled when we must deal with a large amount of unknown faces. The computers, with an almost limitless memory and computational </w:t>
      </w:r>
      <w:r w:rsidRPr="00CD7A3B">
        <w:t xml:space="preserve">speed, should overcome </w:t>
      </w:r>
      <w:r>
        <w:t xml:space="preserve">human </w:t>
      </w:r>
      <w:r w:rsidRPr="00CD7A3B">
        <w:t>limitations.</w:t>
      </w:r>
      <w:r>
        <w:t xml:space="preserve"> Face Recognition System will facilitate face recognition and enable user authentication using this.</w:t>
      </w:r>
    </w:p>
    <w:p w:rsidR="00DC094E" w:rsidRPr="00322B2B" w:rsidRDefault="00DC094E" w:rsidP="00DC094E">
      <w:r w:rsidRPr="00322B2B">
        <w:t>Face recognition and detection typically used in security system and can be compared to other biometrics</w:t>
      </w:r>
      <w:hyperlink r:id="rId21" w:tooltip="Biometrics" w:history="1"/>
      <w:r w:rsidRPr="00322B2B">
        <w:t> such as face or eye iris recognition systems.</w:t>
      </w:r>
    </w:p>
    <w:p w:rsidR="00DC094E" w:rsidRDefault="00DC094E" w:rsidP="00DC094E">
      <w:r w:rsidRPr="00322B2B">
        <w:t>Admin has to register their face images from different angel and images will be stored in database. Whenever a user wants to authenticate, the Face Recognition System will take picture of the user and compare with existing database</w:t>
      </w:r>
      <w:r>
        <w:t xml:space="preserve"> using Gabor Analysis Algorithm.</w:t>
      </w:r>
    </w:p>
    <w:p w:rsidR="00DC094E" w:rsidRDefault="00DC094E" w:rsidP="00DC094E">
      <w:pPr>
        <w:jc w:val="both"/>
      </w:pPr>
      <w:r>
        <w:t>There are following feature in face recognition system:</w:t>
      </w:r>
    </w:p>
    <w:p w:rsidR="00DC094E" w:rsidRPr="00036AD8" w:rsidRDefault="00DC094E" w:rsidP="00DC094E">
      <w:pPr>
        <w:pStyle w:val="ListParagraph"/>
        <w:numPr>
          <w:ilvl w:val="0"/>
          <w:numId w:val="50"/>
        </w:numPr>
        <w:rPr>
          <w:i/>
          <w:sz w:val="22"/>
          <w:szCs w:val="22"/>
        </w:rPr>
      </w:pPr>
      <w:r w:rsidRPr="00036AD8">
        <w:rPr>
          <w:sz w:val="22"/>
          <w:szCs w:val="22"/>
        </w:rPr>
        <w:t>Recognition from outdoor facial images.</w:t>
      </w:r>
    </w:p>
    <w:p w:rsidR="00DC094E" w:rsidRPr="00036AD8" w:rsidRDefault="00DC094E" w:rsidP="00DC094E">
      <w:pPr>
        <w:pStyle w:val="ListParagraph"/>
        <w:numPr>
          <w:ilvl w:val="0"/>
          <w:numId w:val="50"/>
        </w:numPr>
        <w:rPr>
          <w:rFonts w:eastAsia="Arial" w:cs="Arial"/>
          <w:i/>
          <w:sz w:val="22"/>
          <w:szCs w:val="22"/>
        </w:rPr>
      </w:pPr>
      <w:r w:rsidRPr="00036AD8">
        <w:rPr>
          <w:sz w:val="22"/>
          <w:szCs w:val="22"/>
        </w:rPr>
        <w:t>Recognition from non-frontal facial images.</w:t>
      </w:r>
    </w:p>
    <w:p w:rsidR="00DC094E" w:rsidRPr="00036AD8" w:rsidRDefault="00DC094E" w:rsidP="00DC094E">
      <w:pPr>
        <w:pStyle w:val="ListParagraph"/>
        <w:widowControl w:val="0"/>
        <w:numPr>
          <w:ilvl w:val="0"/>
          <w:numId w:val="51"/>
        </w:numPr>
        <w:spacing w:after="0" w:line="240" w:lineRule="auto"/>
        <w:jc w:val="both"/>
        <w:rPr>
          <w:i/>
          <w:sz w:val="22"/>
          <w:szCs w:val="22"/>
        </w:rPr>
      </w:pPr>
      <w:r w:rsidRPr="00036AD8">
        <w:rPr>
          <w:sz w:val="22"/>
          <w:szCs w:val="22"/>
        </w:rPr>
        <w:t>P</w:t>
      </w:r>
      <w:r w:rsidRPr="00036AD8">
        <w:rPr>
          <w:rFonts w:hint="eastAsia"/>
          <w:sz w:val="22"/>
          <w:szCs w:val="22"/>
        </w:rPr>
        <w:t>reprocesses the captured images (removes background, scales size, and so on)</w:t>
      </w:r>
    </w:p>
    <w:p w:rsidR="00DC094E" w:rsidRPr="00036AD8" w:rsidRDefault="00DC094E" w:rsidP="00DC094E">
      <w:pPr>
        <w:pStyle w:val="ListParagraph"/>
        <w:widowControl w:val="0"/>
        <w:numPr>
          <w:ilvl w:val="0"/>
          <w:numId w:val="51"/>
        </w:numPr>
        <w:spacing w:after="0" w:line="240" w:lineRule="auto"/>
        <w:jc w:val="both"/>
        <w:rPr>
          <w:i/>
          <w:sz w:val="22"/>
          <w:szCs w:val="22"/>
        </w:rPr>
      </w:pPr>
      <w:r w:rsidRPr="00036AD8">
        <w:rPr>
          <w:sz w:val="22"/>
          <w:szCs w:val="22"/>
        </w:rPr>
        <w:t>Add , modify users</w:t>
      </w:r>
    </w:p>
    <w:p w:rsidR="00DC094E" w:rsidRPr="00036AD8" w:rsidRDefault="00DC094E" w:rsidP="00DC094E">
      <w:pPr>
        <w:pStyle w:val="ListParagraph"/>
        <w:widowControl w:val="0"/>
        <w:numPr>
          <w:ilvl w:val="0"/>
          <w:numId w:val="51"/>
        </w:numPr>
        <w:spacing w:after="0" w:line="240" w:lineRule="auto"/>
        <w:jc w:val="both"/>
        <w:rPr>
          <w:i/>
          <w:sz w:val="22"/>
          <w:szCs w:val="22"/>
        </w:rPr>
      </w:pPr>
      <w:r w:rsidRPr="00036AD8">
        <w:rPr>
          <w:sz w:val="22"/>
          <w:szCs w:val="22"/>
        </w:rPr>
        <w:t>Authenticate user based on registered user facial features</w:t>
      </w:r>
    </w:p>
    <w:p w:rsidR="00DC094E" w:rsidRPr="00036AD8" w:rsidRDefault="00DC094E" w:rsidP="00DC094E">
      <w:pPr>
        <w:pStyle w:val="ListParagraph"/>
        <w:widowControl w:val="0"/>
        <w:numPr>
          <w:ilvl w:val="0"/>
          <w:numId w:val="51"/>
        </w:numPr>
        <w:spacing w:after="0" w:line="240" w:lineRule="auto"/>
        <w:jc w:val="both"/>
        <w:rPr>
          <w:i/>
          <w:sz w:val="22"/>
          <w:szCs w:val="22"/>
        </w:rPr>
      </w:pPr>
      <w:r w:rsidRPr="00036AD8">
        <w:rPr>
          <w:sz w:val="22"/>
          <w:szCs w:val="22"/>
        </w:rPr>
        <w:t>Integration with Google Open ID</w:t>
      </w:r>
    </w:p>
    <w:p w:rsidR="00DC094E" w:rsidRPr="00036AD8" w:rsidRDefault="00DC094E" w:rsidP="00DC094E">
      <w:pPr>
        <w:pStyle w:val="ListParagraph"/>
        <w:widowControl w:val="0"/>
        <w:numPr>
          <w:ilvl w:val="0"/>
          <w:numId w:val="51"/>
        </w:numPr>
        <w:spacing w:after="0" w:line="240" w:lineRule="auto"/>
        <w:jc w:val="both"/>
        <w:rPr>
          <w:i/>
          <w:sz w:val="22"/>
          <w:szCs w:val="22"/>
        </w:rPr>
      </w:pPr>
      <w:r w:rsidRPr="00036AD8">
        <w:rPr>
          <w:sz w:val="22"/>
          <w:szCs w:val="22"/>
        </w:rPr>
        <w:t>Admin user account &amp; normal user account</w:t>
      </w:r>
    </w:p>
    <w:p w:rsidR="00B4442A" w:rsidRDefault="00B4442A" w:rsidP="002F0B36">
      <w:pPr>
        <w:pStyle w:val="Heading1"/>
      </w:pPr>
      <w:bookmarkStart w:id="3" w:name="_Toc367967443"/>
      <w:r>
        <w:t>System Analysis</w:t>
      </w:r>
      <w:bookmarkEnd w:id="3"/>
    </w:p>
    <w:p w:rsidR="00B4442A" w:rsidRDefault="00B4442A" w:rsidP="002F0B36">
      <w:pPr>
        <w:pStyle w:val="Heading2"/>
      </w:pPr>
      <w:bookmarkStart w:id="4" w:name="_Toc367967444"/>
      <w:r>
        <w:t>Identification of Need</w:t>
      </w:r>
      <w:r w:rsidR="000A19CA">
        <w:t>:</w:t>
      </w:r>
      <w:bookmarkEnd w:id="4"/>
    </w:p>
    <w:p w:rsidR="00B305D4" w:rsidRPr="004B36EE" w:rsidRDefault="004B36EE" w:rsidP="004B36EE">
      <w:pPr>
        <w:pStyle w:val="BodyText"/>
        <w:tabs>
          <w:tab w:val="num" w:pos="1440"/>
        </w:tabs>
        <w:jc w:val="both"/>
      </w:pPr>
      <w:r>
        <w:tab/>
      </w:r>
      <w:r>
        <w:tab/>
      </w:r>
      <w:r w:rsidR="002D50CE">
        <w:t>It is hard to memorise password or other security information. When we want to login to any app or web site through id paddwod it is boaring. But if we secure with all id password with our pace or physical identification we can protect all the</w:t>
      </w:r>
      <w:r w:rsidR="002D50CE" w:rsidRPr="002D50CE">
        <w:t xml:space="preserve"> </w:t>
      </w:r>
      <w:r w:rsidR="002D50CE">
        <w:t xml:space="preserve">unauthorised useges of our personal data. On the other hand we can track others face for security reason. From </w:t>
      </w:r>
      <w:r w:rsidR="004059D3">
        <w:t>this requirement</w:t>
      </w:r>
      <w:r w:rsidR="002D50CE">
        <w:t xml:space="preserve"> we started to develop this techonological equipment. </w:t>
      </w:r>
    </w:p>
    <w:p w:rsidR="00B4442A" w:rsidRDefault="00B4442A" w:rsidP="002F0B36">
      <w:pPr>
        <w:pStyle w:val="Heading2"/>
      </w:pPr>
      <w:bookmarkStart w:id="5" w:name="_Toc367967445"/>
      <w:r>
        <w:t>Preliminary Investigation</w:t>
      </w:r>
      <w:r w:rsidR="00EA09C8">
        <w:t>:</w:t>
      </w:r>
      <w:bookmarkEnd w:id="5"/>
    </w:p>
    <w:p w:rsidR="005C1917" w:rsidRDefault="004B36EE" w:rsidP="009933F4">
      <w:pPr>
        <w:pStyle w:val="BodyText"/>
        <w:tabs>
          <w:tab w:val="num" w:pos="1440"/>
        </w:tabs>
        <w:jc w:val="both"/>
      </w:pPr>
      <w:r>
        <w:lastRenderedPageBreak/>
        <w:tab/>
      </w:r>
      <w:r>
        <w:tab/>
      </w:r>
      <w:r w:rsidR="004059D3">
        <w:t xml:space="preserve">I spoke with many of my friends who helped me to thought about these technology and the features. I thought a desktop application could be developed to minimize the memorisation effort. I then started gathering opinion from IT professionals and friends. I gathered all the important points including my own opinion and decided to develop </w:t>
      </w:r>
      <w:r w:rsidR="004059D3" w:rsidRPr="004059D3">
        <w:t>Face Recognizer</w:t>
      </w:r>
      <w:r w:rsidR="004059D3">
        <w:t>.</w:t>
      </w:r>
    </w:p>
    <w:p w:rsidR="00B305D4" w:rsidRDefault="00B4442A" w:rsidP="002F0B36">
      <w:pPr>
        <w:pStyle w:val="Heading2"/>
      </w:pPr>
      <w:bookmarkStart w:id="6" w:name="_Toc367967446"/>
      <w:r>
        <w:t>Feasibility Study</w:t>
      </w:r>
      <w:r w:rsidR="005C1917">
        <w:t>:</w:t>
      </w:r>
      <w:bookmarkEnd w:id="6"/>
    </w:p>
    <w:p w:rsidR="004059D3" w:rsidRDefault="004B36EE" w:rsidP="004059D3">
      <w:pPr>
        <w:pStyle w:val="BodyText"/>
        <w:tabs>
          <w:tab w:val="num" w:pos="1440"/>
        </w:tabs>
        <w:jc w:val="both"/>
      </w:pPr>
      <w:r>
        <w:tab/>
      </w:r>
      <w:r>
        <w:tab/>
      </w:r>
      <w:r w:rsidR="000313BD">
        <w:t>Facing problem about forge</w:t>
      </w:r>
      <w:r w:rsidR="004059D3">
        <w:t>tting password or user id is a common problem among us. People would love an application that would memorise their physical identity for authentication. I have decided to provide a face tracking system to identify the registered user. So, undoubtedly it i</w:t>
      </w:r>
      <w:r w:rsidR="008F36D3">
        <w:t xml:space="preserve">s going to be a popular </w:t>
      </w:r>
      <w:r w:rsidR="004059D3">
        <w:t xml:space="preserve">desktop application. </w:t>
      </w:r>
    </w:p>
    <w:p w:rsidR="005C1917" w:rsidRDefault="005C1917" w:rsidP="004059D3">
      <w:pPr>
        <w:pStyle w:val="BodyText"/>
        <w:tabs>
          <w:tab w:val="num" w:pos="1440"/>
          <w:tab w:val="left" w:pos="2160"/>
          <w:tab w:val="left" w:pos="6572"/>
        </w:tabs>
        <w:jc w:val="both"/>
      </w:pPr>
    </w:p>
    <w:p w:rsidR="00B4442A" w:rsidRDefault="00B4442A" w:rsidP="002F0B36">
      <w:pPr>
        <w:pStyle w:val="Heading2"/>
      </w:pPr>
      <w:bookmarkStart w:id="7" w:name="_Toc367967447"/>
      <w:r>
        <w:t>Project</w:t>
      </w:r>
      <w:r w:rsidR="00B305D4">
        <w:t xml:space="preserve"> Planning &amp; Scheduling:</w:t>
      </w:r>
      <w:bookmarkEnd w:id="7"/>
    </w:p>
    <w:p w:rsidR="00B305D4" w:rsidRDefault="00B305D4" w:rsidP="002F0B36">
      <w:pPr>
        <w:pStyle w:val="Heading3"/>
      </w:pPr>
      <w:bookmarkStart w:id="8" w:name="_Toc344699047"/>
      <w:bookmarkStart w:id="9" w:name="_Toc367967448"/>
      <w:r w:rsidRPr="002F0B36">
        <w:t>Gantt chart</w:t>
      </w:r>
      <w:bookmarkEnd w:id="8"/>
      <w:bookmarkEnd w:id="9"/>
    </w:p>
    <w:p w:rsidR="00634D92" w:rsidRPr="00634D92" w:rsidRDefault="00634D92" w:rsidP="00634D92"/>
    <w:p w:rsidR="00B305D4" w:rsidRDefault="00AF41F7" w:rsidP="00B305D4">
      <w:r w:rsidRPr="00AF41F7">
        <w:rPr>
          <w:noProof/>
          <w:lang w:val="en-US"/>
        </w:rPr>
        <w:drawing>
          <wp:inline distT="0" distB="0" distL="0" distR="0">
            <wp:extent cx="5731510" cy="2868820"/>
            <wp:effectExtent l="19050" t="0" r="2540" b="0"/>
            <wp:docPr id="6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yantt.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2868820"/>
                    </a:xfrm>
                    <a:prstGeom prst="rect">
                      <a:avLst/>
                    </a:prstGeom>
                  </pic:spPr>
                </pic:pic>
              </a:graphicData>
            </a:graphic>
          </wp:inline>
        </w:drawing>
      </w:r>
    </w:p>
    <w:p w:rsidR="00634D92" w:rsidRDefault="00634D92" w:rsidP="00B305D4"/>
    <w:p w:rsidR="00B305D4" w:rsidRDefault="00B305D4" w:rsidP="00B305D4">
      <w:pPr>
        <w:pStyle w:val="Heading3"/>
      </w:pPr>
      <w:bookmarkStart w:id="10" w:name="_Toc344699048"/>
      <w:bookmarkStart w:id="11" w:name="_Toc367967449"/>
      <w:r>
        <w:t>Tracking Gantt</w:t>
      </w:r>
      <w:bookmarkEnd w:id="10"/>
      <w:bookmarkEnd w:id="11"/>
    </w:p>
    <w:p w:rsidR="00634D92" w:rsidRPr="00634D92" w:rsidRDefault="00634D92" w:rsidP="00634D92"/>
    <w:p w:rsidR="00B305D4" w:rsidRDefault="00AF41F7" w:rsidP="00B305D4">
      <w:r w:rsidRPr="00AF41F7">
        <w:rPr>
          <w:noProof/>
          <w:lang w:val="en-US"/>
        </w:rPr>
        <w:lastRenderedPageBreak/>
        <w:drawing>
          <wp:inline distT="0" distB="0" distL="0" distR="0">
            <wp:extent cx="5731510" cy="3003678"/>
            <wp:effectExtent l="19050" t="0" r="2540" b="0"/>
            <wp:docPr id="6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cking-gyatt.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3003678"/>
                    </a:xfrm>
                    <a:prstGeom prst="rect">
                      <a:avLst/>
                    </a:prstGeom>
                  </pic:spPr>
                </pic:pic>
              </a:graphicData>
            </a:graphic>
          </wp:inline>
        </w:drawing>
      </w:r>
    </w:p>
    <w:p w:rsidR="00634D92" w:rsidRDefault="00634D92" w:rsidP="00B305D4"/>
    <w:p w:rsidR="00B305D4" w:rsidRDefault="00B305D4" w:rsidP="00B305D4">
      <w:pPr>
        <w:pStyle w:val="Heading3"/>
        <w:rPr>
          <w:lang w:val="en-US"/>
        </w:rPr>
      </w:pPr>
      <w:bookmarkStart w:id="12" w:name="_Toc344699049"/>
      <w:bookmarkStart w:id="13" w:name="_Toc367967450"/>
      <w:r>
        <w:t>Pert Chart</w:t>
      </w:r>
      <w:bookmarkEnd w:id="12"/>
      <w:bookmarkEnd w:id="13"/>
    </w:p>
    <w:p w:rsidR="00B305D4" w:rsidRDefault="00AF41F7" w:rsidP="00B305D4">
      <w:r w:rsidRPr="00AF41F7">
        <w:rPr>
          <w:noProof/>
          <w:lang w:val="en-US"/>
        </w:rPr>
        <w:drawing>
          <wp:inline distT="0" distB="0" distL="0" distR="0">
            <wp:extent cx="5731510" cy="4035762"/>
            <wp:effectExtent l="19050" t="0" r="2540" b="0"/>
            <wp:docPr id="6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t.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4035762"/>
                    </a:xfrm>
                    <a:prstGeom prst="rect">
                      <a:avLst/>
                    </a:prstGeom>
                  </pic:spPr>
                </pic:pic>
              </a:graphicData>
            </a:graphic>
          </wp:inline>
        </w:drawing>
      </w:r>
    </w:p>
    <w:p w:rsidR="00634D92" w:rsidRDefault="00634D92" w:rsidP="00B305D4"/>
    <w:p w:rsidR="00AF41F7" w:rsidRPr="00AF41F7" w:rsidRDefault="00B4442A" w:rsidP="006B43BD">
      <w:pPr>
        <w:pStyle w:val="Heading2"/>
      </w:pPr>
      <w:bookmarkStart w:id="14" w:name="_Toc367967451"/>
      <w:r>
        <w:t>Software requirement specifications (SRS)</w:t>
      </w:r>
      <w:r w:rsidR="005A1002">
        <w:t>:</w:t>
      </w:r>
      <w:bookmarkEnd w:id="14"/>
    </w:p>
    <w:p w:rsidR="001D3176" w:rsidRDefault="001D3176" w:rsidP="001D3176">
      <w:pPr>
        <w:pStyle w:val="Heading3"/>
      </w:pPr>
      <w:bookmarkStart w:id="15" w:name="_Toc344699036"/>
      <w:bookmarkStart w:id="16" w:name="_Toc367967452"/>
      <w:r w:rsidRPr="00A447E8">
        <w:lastRenderedPageBreak/>
        <w:t>Functional</w:t>
      </w:r>
      <w:r w:rsidRPr="002F481C">
        <w:t xml:space="preserve"> Requirement</w:t>
      </w:r>
      <w:bookmarkEnd w:id="15"/>
      <w:bookmarkEnd w:id="16"/>
    </w:p>
    <w:p w:rsidR="00634D92" w:rsidRPr="00634D92" w:rsidRDefault="00634D92" w:rsidP="00634D92"/>
    <w:p w:rsidR="00634D92" w:rsidRDefault="00634D92" w:rsidP="006C2C56">
      <w:pPr>
        <w:pStyle w:val="Heading4"/>
      </w:pPr>
      <w:r>
        <w:t>Register user Images</w:t>
      </w:r>
    </w:p>
    <w:p w:rsidR="00634D92" w:rsidRPr="004B5E88" w:rsidRDefault="00634D92" w:rsidP="00634D92">
      <w:pPr>
        <w:pStyle w:val="Heading5"/>
      </w:pPr>
      <w:bookmarkStart w:id="17" w:name="_Toc344699038"/>
      <w:r w:rsidRPr="004B5E88">
        <w:t>Introduction</w:t>
      </w:r>
    </w:p>
    <w:p w:rsidR="00634D92" w:rsidRPr="00404A19" w:rsidRDefault="00634D92" w:rsidP="00634D92">
      <w:r>
        <w:rPr>
          <w:rFonts w:ascii="Arial" w:hAnsi="Arial" w:cs="Arial"/>
          <w:color w:val="000000"/>
          <w:sz w:val="18"/>
          <w:szCs w:val="18"/>
          <w:shd w:val="clear" w:color="auto" w:fill="FFFFFF"/>
        </w:rPr>
        <w:t>Admin has to register their face images from different angel and images will be stored in database.</w:t>
      </w:r>
    </w:p>
    <w:p w:rsidR="00634D92" w:rsidRDefault="00634D92" w:rsidP="00634D92">
      <w:pPr>
        <w:pStyle w:val="Heading5"/>
      </w:pPr>
      <w:r w:rsidRPr="004B5E88">
        <w:t>Input</w:t>
      </w:r>
    </w:p>
    <w:p w:rsidR="00634D92" w:rsidRDefault="00634D92" w:rsidP="00634D92">
      <w:r>
        <w:rPr>
          <w:rFonts w:ascii="Arial" w:hAnsi="Arial" w:cs="Arial"/>
          <w:color w:val="000000"/>
          <w:sz w:val="18"/>
          <w:szCs w:val="18"/>
          <w:shd w:val="clear" w:color="auto" w:fill="FFFFFF"/>
        </w:rPr>
        <w:t>Admin will be storing ten photos for each person from different predefined angles.</w:t>
      </w:r>
    </w:p>
    <w:p w:rsidR="00634D92" w:rsidRDefault="00634D92" w:rsidP="00634D92">
      <w:pPr>
        <w:pStyle w:val="Heading5"/>
      </w:pPr>
      <w:r w:rsidRPr="004B5E88">
        <w:t>Processing</w:t>
      </w:r>
    </w:p>
    <w:p w:rsidR="00634D92" w:rsidRDefault="00634D92" w:rsidP="00634D92">
      <w:r>
        <w:t xml:space="preserve">  These images will be stored in database for processing.</w:t>
      </w:r>
    </w:p>
    <w:p w:rsidR="00634D92" w:rsidRDefault="00634D92" w:rsidP="006C2C56">
      <w:pPr>
        <w:pStyle w:val="Heading5"/>
      </w:pPr>
      <w:r w:rsidRPr="004B5E88">
        <w:t>Output</w:t>
      </w:r>
    </w:p>
    <w:p w:rsidR="00634D92" w:rsidRDefault="00634D92" w:rsidP="00634D92">
      <w:r>
        <w:t>Images stored successfully to the database and ready to be accessed by face recognition system.</w:t>
      </w:r>
    </w:p>
    <w:p w:rsidR="00634D92" w:rsidRDefault="00634D92" w:rsidP="006C2C56">
      <w:pPr>
        <w:pStyle w:val="Heading4"/>
      </w:pPr>
      <w:bookmarkStart w:id="18" w:name="_Toc344699041"/>
      <w:bookmarkEnd w:id="17"/>
      <w:r>
        <w:t xml:space="preserve">Create user account for authentication </w:t>
      </w:r>
    </w:p>
    <w:p w:rsidR="00634D92" w:rsidRPr="00B21A27" w:rsidRDefault="00634D92" w:rsidP="00634D92">
      <w:pPr>
        <w:pStyle w:val="Heading5"/>
        <w:rPr>
          <w:rFonts w:eastAsia="Times New Roman"/>
          <w:lang w:eastAsia="en-IN"/>
        </w:rPr>
      </w:pPr>
      <w:r w:rsidRPr="00B21A27">
        <w:rPr>
          <w:rFonts w:eastAsia="Times New Roman"/>
          <w:lang w:eastAsia="en-IN"/>
        </w:rPr>
        <w:t>Introduction:</w:t>
      </w:r>
    </w:p>
    <w:p w:rsidR="00634D92" w:rsidRPr="00B21A27" w:rsidRDefault="00634D92" w:rsidP="00634D92">
      <w:pPr>
        <w:rPr>
          <w:rFonts w:ascii="Calibri" w:eastAsia="Times New Roman" w:hAnsi="Calibri" w:cs="Times New Roman"/>
          <w:lang w:eastAsia="en-IN"/>
        </w:rPr>
      </w:pPr>
      <w:r w:rsidRPr="00B21A27">
        <w:rPr>
          <w:rFonts w:ascii="Calibri" w:eastAsia="Times New Roman" w:hAnsi="Calibri" w:cs="Times New Roman"/>
          <w:lang w:eastAsia="en-IN"/>
        </w:rPr>
        <w:t>Create account for a new User.</w:t>
      </w:r>
    </w:p>
    <w:p w:rsidR="00634D92" w:rsidRDefault="00634D92" w:rsidP="00634D92">
      <w:pPr>
        <w:pStyle w:val="Heading5"/>
        <w:rPr>
          <w:lang w:eastAsia="en-IN"/>
        </w:rPr>
      </w:pPr>
      <w:r w:rsidRPr="00B21A27">
        <w:rPr>
          <w:rFonts w:eastAsia="Times New Roman"/>
          <w:lang w:eastAsia="en-IN"/>
        </w:rPr>
        <w:t>Input:</w:t>
      </w:r>
    </w:p>
    <w:p w:rsidR="00634D92" w:rsidRPr="00B21A27" w:rsidRDefault="00634D92" w:rsidP="00634D92">
      <w:pPr>
        <w:rPr>
          <w:rFonts w:ascii="Calibri" w:eastAsia="Times New Roman" w:hAnsi="Calibri" w:cs="Times New Roman"/>
          <w:lang w:eastAsia="en-IN"/>
        </w:rPr>
      </w:pPr>
      <w:r w:rsidRPr="00B21A27">
        <w:rPr>
          <w:rFonts w:ascii="Calibri" w:eastAsia="Times New Roman" w:hAnsi="Calibri" w:cs="Times New Roman"/>
          <w:lang w:eastAsia="en-IN"/>
        </w:rPr>
        <w:t>Relevant User data like user name,</w:t>
      </w:r>
      <w:r w:rsidRPr="00B21A27">
        <w:rPr>
          <w:lang w:eastAsia="en-IN"/>
        </w:rPr>
        <w:t xml:space="preserve"> images</w:t>
      </w:r>
      <w:r w:rsidRPr="00B21A27">
        <w:rPr>
          <w:rFonts w:ascii="Calibri" w:eastAsia="Times New Roman" w:hAnsi="Calibri" w:cs="Times New Roman"/>
          <w:lang w:eastAsia="en-IN"/>
        </w:rPr>
        <w:t xml:space="preserve">, etc. </w:t>
      </w:r>
    </w:p>
    <w:p w:rsidR="00634D92" w:rsidRPr="00B21A27" w:rsidRDefault="00634D92" w:rsidP="006C2C56">
      <w:pPr>
        <w:pStyle w:val="Heading5"/>
        <w:rPr>
          <w:rFonts w:eastAsia="Times New Roman"/>
          <w:lang w:eastAsia="en-IN"/>
        </w:rPr>
      </w:pPr>
      <w:r w:rsidRPr="00B21A27">
        <w:rPr>
          <w:rFonts w:eastAsia="Times New Roman"/>
          <w:lang w:eastAsia="en-IN"/>
        </w:rPr>
        <w:t>Processing:</w:t>
      </w:r>
    </w:p>
    <w:p w:rsidR="00634D92" w:rsidRPr="00B21A27" w:rsidRDefault="00634D92" w:rsidP="00634D92">
      <w:pPr>
        <w:rPr>
          <w:rFonts w:ascii="Calibri" w:eastAsia="Times New Roman" w:hAnsi="Calibri" w:cs="Times New Roman"/>
          <w:lang w:eastAsia="en-IN"/>
        </w:rPr>
      </w:pPr>
      <w:r w:rsidRPr="00B21A27">
        <w:rPr>
          <w:rFonts w:ascii="Calibri" w:eastAsia="Times New Roman" w:hAnsi="Calibri" w:cs="Times New Roman"/>
          <w:lang w:eastAsia="en-IN"/>
        </w:rPr>
        <w:t>The</w:t>
      </w:r>
      <w:r w:rsidRPr="00B21A27">
        <w:rPr>
          <w:lang w:eastAsia="en-IN"/>
        </w:rPr>
        <w:t xml:space="preserve"> Face Recognition</w:t>
      </w:r>
      <w:r w:rsidRPr="00B21A27">
        <w:rPr>
          <w:rFonts w:ascii="Calibri" w:eastAsia="Times New Roman" w:hAnsi="Calibri" w:cs="Times New Roman"/>
          <w:lang w:eastAsia="en-IN"/>
        </w:rPr>
        <w:t xml:space="preserve"> will create a new user entry.</w:t>
      </w:r>
    </w:p>
    <w:p w:rsidR="00634D92" w:rsidRPr="00B21A27" w:rsidRDefault="00634D92" w:rsidP="006C2C56">
      <w:pPr>
        <w:pStyle w:val="Heading5"/>
        <w:rPr>
          <w:rFonts w:eastAsia="Times New Roman"/>
          <w:lang w:eastAsia="en-IN"/>
        </w:rPr>
      </w:pPr>
      <w:r w:rsidRPr="00B21A27">
        <w:rPr>
          <w:rFonts w:eastAsia="Times New Roman"/>
          <w:lang w:eastAsia="en-IN"/>
        </w:rPr>
        <w:t xml:space="preserve">Output: </w:t>
      </w:r>
    </w:p>
    <w:p w:rsidR="00634D92" w:rsidRDefault="00634D92" w:rsidP="00634D92">
      <w:pPr>
        <w:rPr>
          <w:rFonts w:ascii="Calibri" w:eastAsia="Times New Roman" w:hAnsi="Calibri" w:cs="Times New Roman"/>
          <w:lang w:eastAsia="en-IN"/>
        </w:rPr>
      </w:pPr>
      <w:r w:rsidRPr="00B21A27">
        <w:rPr>
          <w:rFonts w:ascii="Calibri" w:eastAsia="Times New Roman" w:hAnsi="Calibri" w:cs="Times New Roman"/>
          <w:lang w:eastAsia="en-IN"/>
        </w:rPr>
        <w:t xml:space="preserve">The </w:t>
      </w:r>
      <w:r>
        <w:rPr>
          <w:lang w:eastAsia="en-IN"/>
        </w:rPr>
        <w:t>face recognition</w:t>
      </w:r>
      <w:r w:rsidRPr="00B21A27">
        <w:rPr>
          <w:rFonts w:ascii="Calibri" w:eastAsia="Times New Roman" w:hAnsi="Calibri" w:cs="Times New Roman"/>
          <w:lang w:eastAsia="en-IN"/>
        </w:rPr>
        <w:t xml:space="preserve"> will generate a user to reach his </w:t>
      </w:r>
      <w:r>
        <w:rPr>
          <w:lang w:eastAsia="en-IN"/>
        </w:rPr>
        <w:t>face identification</w:t>
      </w:r>
      <w:r w:rsidRPr="00B21A27">
        <w:rPr>
          <w:rFonts w:ascii="Calibri" w:eastAsia="Times New Roman" w:hAnsi="Calibri" w:cs="Times New Roman"/>
          <w:lang w:eastAsia="en-IN"/>
        </w:rPr>
        <w:t>.</w:t>
      </w:r>
    </w:p>
    <w:p w:rsidR="00003F9D" w:rsidRDefault="00003F9D" w:rsidP="00634D92">
      <w:pPr>
        <w:rPr>
          <w:rFonts w:ascii="Calibri" w:eastAsia="Times New Roman" w:hAnsi="Calibri" w:cs="Times New Roman"/>
          <w:lang w:eastAsia="en-IN"/>
        </w:rPr>
      </w:pPr>
    </w:p>
    <w:p w:rsidR="00003F9D" w:rsidRDefault="00003F9D" w:rsidP="006C2C56">
      <w:pPr>
        <w:pStyle w:val="Heading4"/>
      </w:pPr>
      <w:r>
        <w:t>Face recognition</w:t>
      </w:r>
    </w:p>
    <w:p w:rsidR="00003F9D" w:rsidRPr="00102DCA" w:rsidRDefault="00003F9D" w:rsidP="00003F9D">
      <w:pPr>
        <w:pStyle w:val="Heading5"/>
      </w:pPr>
      <w:r w:rsidRPr="00F015C1">
        <w:t>Introduction:</w:t>
      </w:r>
    </w:p>
    <w:p w:rsidR="00003F9D" w:rsidRDefault="00003F9D" w:rsidP="00003F9D">
      <w:r>
        <w:t>F</w:t>
      </w:r>
      <w:r w:rsidRPr="00A3018C">
        <w:t>ace recognition users has to provide a</w:t>
      </w:r>
      <w:r>
        <w:t>n</w:t>
      </w:r>
      <w:r w:rsidRPr="00A3018C">
        <w:t xml:space="preserve"> image which will be matched with existing</w:t>
      </w:r>
      <w:r>
        <w:t xml:space="preserve"> image stored in</w:t>
      </w:r>
      <w:r w:rsidRPr="00A3018C">
        <w:t xml:space="preserve"> database us</w:t>
      </w:r>
      <w:r>
        <w:t>ing face recognition techniques.</w:t>
      </w:r>
    </w:p>
    <w:p w:rsidR="00003F9D" w:rsidRDefault="00003F9D" w:rsidP="00003F9D">
      <w:pPr>
        <w:pStyle w:val="Heading5"/>
      </w:pPr>
      <w:r w:rsidRPr="00F015C1">
        <w:lastRenderedPageBreak/>
        <w:t>Input:</w:t>
      </w:r>
    </w:p>
    <w:p w:rsidR="00003F9D" w:rsidRDefault="00003F9D" w:rsidP="00003F9D">
      <w:r>
        <w:t>User images captured from different resources like video, images.</w:t>
      </w:r>
    </w:p>
    <w:p w:rsidR="00003F9D" w:rsidRDefault="00003F9D" w:rsidP="00003F9D">
      <w:pPr>
        <w:pStyle w:val="Heading5"/>
      </w:pPr>
      <w:r w:rsidRPr="00F015C1">
        <w:t>Process:</w:t>
      </w:r>
    </w:p>
    <w:p w:rsidR="00003F9D" w:rsidRDefault="00003F9D" w:rsidP="00003F9D">
      <w:r>
        <w:t xml:space="preserve">Input </w:t>
      </w:r>
      <w:r w:rsidRPr="00A3018C">
        <w:t>image which will be matched with existing</w:t>
      </w:r>
      <w:r>
        <w:t xml:space="preserve"> image stored in</w:t>
      </w:r>
      <w:r w:rsidRPr="00A3018C">
        <w:t xml:space="preserve"> database us</w:t>
      </w:r>
      <w:r>
        <w:t>ing face recognition techniques.</w:t>
      </w:r>
    </w:p>
    <w:p w:rsidR="00003F9D" w:rsidRPr="00F015C1" w:rsidRDefault="00003F9D" w:rsidP="00003F9D">
      <w:pPr>
        <w:pStyle w:val="Heading5"/>
      </w:pPr>
      <w:r>
        <w:t>Output:</w:t>
      </w:r>
    </w:p>
    <w:p w:rsidR="00003F9D" w:rsidRDefault="00003F9D" w:rsidP="00003F9D">
      <w:pPr>
        <w:rPr>
          <w:rFonts w:ascii="Calibri" w:eastAsia="Times New Roman" w:hAnsi="Calibri" w:cs="Times New Roman"/>
          <w:lang w:eastAsia="en-IN"/>
        </w:rPr>
      </w:pPr>
      <w:r>
        <w:rPr>
          <w:rFonts w:ascii="Calibri" w:eastAsia="Times New Roman" w:hAnsi="Calibri" w:cs="Times New Roman"/>
          <w:lang w:eastAsia="en-IN"/>
        </w:rPr>
        <w:t xml:space="preserve">User images will be matched and authenticated by admin. </w:t>
      </w:r>
    </w:p>
    <w:p w:rsidR="00003F9D" w:rsidRDefault="00003F9D" w:rsidP="00003F9D">
      <w:pPr>
        <w:rPr>
          <w:rFonts w:ascii="Calibri" w:eastAsia="Times New Roman" w:hAnsi="Calibri" w:cs="Times New Roman"/>
          <w:lang w:eastAsia="en-IN"/>
        </w:rPr>
      </w:pPr>
    </w:p>
    <w:p w:rsidR="00003F9D" w:rsidRDefault="00003F9D" w:rsidP="006C2C56">
      <w:pPr>
        <w:pStyle w:val="Heading4"/>
      </w:pPr>
      <w:r>
        <w:t>Face recognition from images of varying angles</w:t>
      </w:r>
    </w:p>
    <w:p w:rsidR="00003F9D" w:rsidRPr="00102DCA" w:rsidRDefault="00003F9D" w:rsidP="00003F9D">
      <w:pPr>
        <w:pStyle w:val="Heading5"/>
      </w:pPr>
      <w:r w:rsidRPr="00F015C1">
        <w:t>Introduction:</w:t>
      </w:r>
    </w:p>
    <w:p w:rsidR="00003F9D" w:rsidRDefault="00003F9D" w:rsidP="00003F9D">
      <w:r>
        <w:t>F</w:t>
      </w:r>
      <w:r w:rsidRPr="00A3018C">
        <w:t>ace re</w:t>
      </w:r>
      <w:r>
        <w:t>cognition users has to provide images from any of the predefined angles</w:t>
      </w:r>
      <w:r w:rsidRPr="00A3018C">
        <w:t xml:space="preserve"> which will be matched with existing</w:t>
      </w:r>
      <w:r>
        <w:t xml:space="preserve"> image stored in</w:t>
      </w:r>
      <w:r w:rsidRPr="00A3018C">
        <w:t xml:space="preserve"> database us</w:t>
      </w:r>
      <w:r>
        <w:t>ing face recognition techniques.</w:t>
      </w:r>
    </w:p>
    <w:p w:rsidR="00003F9D" w:rsidRDefault="00003F9D" w:rsidP="00003F9D">
      <w:pPr>
        <w:pStyle w:val="Heading5"/>
      </w:pPr>
      <w:r w:rsidRPr="00F015C1">
        <w:t>Input:</w:t>
      </w:r>
    </w:p>
    <w:p w:rsidR="00003F9D" w:rsidRDefault="00003F9D" w:rsidP="00003F9D">
      <w:r>
        <w:t>User images captured from webcam</w:t>
      </w:r>
    </w:p>
    <w:p w:rsidR="00003F9D" w:rsidRDefault="00003F9D" w:rsidP="00003F9D">
      <w:pPr>
        <w:pStyle w:val="Heading5"/>
      </w:pPr>
      <w:r w:rsidRPr="00F015C1">
        <w:t>Process:</w:t>
      </w:r>
    </w:p>
    <w:p w:rsidR="00003F9D" w:rsidRDefault="00003F9D" w:rsidP="00003F9D">
      <w:r>
        <w:t xml:space="preserve">Input </w:t>
      </w:r>
      <w:r w:rsidRPr="00A3018C">
        <w:t>image which will be matched with existing</w:t>
      </w:r>
      <w:r>
        <w:t xml:space="preserve"> image stored in</w:t>
      </w:r>
      <w:r w:rsidRPr="00A3018C">
        <w:t xml:space="preserve"> database us</w:t>
      </w:r>
      <w:r>
        <w:t>ing face recognition techniques.</w:t>
      </w:r>
    </w:p>
    <w:p w:rsidR="00003F9D" w:rsidRPr="00F015C1" w:rsidRDefault="00003F9D" w:rsidP="00003F9D">
      <w:pPr>
        <w:pStyle w:val="Heading5"/>
      </w:pPr>
      <w:r>
        <w:t>Output:</w:t>
      </w:r>
    </w:p>
    <w:p w:rsidR="00003F9D" w:rsidRPr="00B21A27" w:rsidRDefault="00003F9D" w:rsidP="00003F9D">
      <w:pPr>
        <w:rPr>
          <w:rFonts w:ascii="Calibri" w:eastAsia="Times New Roman" w:hAnsi="Calibri" w:cs="Times New Roman"/>
          <w:lang w:eastAsia="en-IN"/>
        </w:rPr>
      </w:pPr>
      <w:r>
        <w:rPr>
          <w:rFonts w:ascii="Calibri" w:eastAsia="Times New Roman" w:hAnsi="Calibri" w:cs="Times New Roman"/>
          <w:lang w:eastAsia="en-IN"/>
        </w:rPr>
        <w:t xml:space="preserve">User images will be matched and authenticated. </w:t>
      </w:r>
    </w:p>
    <w:p w:rsidR="00003F9D" w:rsidRDefault="00003F9D" w:rsidP="006C2C56">
      <w:pPr>
        <w:pStyle w:val="Heading4"/>
      </w:pPr>
      <w:r>
        <w:t>Integration with google Open id</w:t>
      </w:r>
    </w:p>
    <w:p w:rsidR="00003F9D" w:rsidRPr="00102DCA" w:rsidRDefault="00003F9D" w:rsidP="00003F9D">
      <w:pPr>
        <w:pStyle w:val="Heading5"/>
      </w:pPr>
      <w:r w:rsidRPr="00F015C1">
        <w:t>Introduction:</w:t>
      </w:r>
    </w:p>
    <w:p w:rsidR="00003F9D" w:rsidRDefault="00003F9D" w:rsidP="00003F9D">
      <w:r>
        <w:t>F</w:t>
      </w:r>
      <w:r w:rsidRPr="00A3018C">
        <w:t>ace re</w:t>
      </w:r>
      <w:r>
        <w:t>cognition users has to provide images from any of the predefined angles</w:t>
      </w:r>
      <w:r w:rsidRPr="00A3018C">
        <w:t xml:space="preserve"> which will be matched with existing</w:t>
      </w:r>
      <w:r>
        <w:t xml:space="preserve"> image stored in</w:t>
      </w:r>
      <w:r w:rsidRPr="00A3018C">
        <w:t xml:space="preserve"> database us</w:t>
      </w:r>
      <w:r>
        <w:t>ing face recognition techniques and authenticate users corresponding Google open id account.</w:t>
      </w:r>
    </w:p>
    <w:p w:rsidR="00003F9D" w:rsidRDefault="00003F9D" w:rsidP="00003F9D">
      <w:pPr>
        <w:pStyle w:val="Heading5"/>
      </w:pPr>
      <w:r w:rsidRPr="00F015C1">
        <w:t>Input:</w:t>
      </w:r>
    </w:p>
    <w:p w:rsidR="00003F9D" w:rsidRDefault="00003F9D" w:rsidP="00003F9D">
      <w:r>
        <w:t>User images captured from webcam</w:t>
      </w:r>
    </w:p>
    <w:p w:rsidR="00003F9D" w:rsidRDefault="00003F9D" w:rsidP="00003F9D">
      <w:pPr>
        <w:pStyle w:val="Heading5"/>
      </w:pPr>
      <w:r w:rsidRPr="00F015C1">
        <w:t>Process:</w:t>
      </w:r>
    </w:p>
    <w:p w:rsidR="00003F9D" w:rsidRDefault="00003F9D" w:rsidP="00003F9D">
      <w:r>
        <w:t xml:space="preserve">Input </w:t>
      </w:r>
      <w:r w:rsidRPr="00A3018C">
        <w:t>image which will be matched with existing</w:t>
      </w:r>
      <w:r>
        <w:t xml:space="preserve"> image stored in</w:t>
      </w:r>
      <w:r w:rsidRPr="00A3018C">
        <w:t xml:space="preserve"> database us</w:t>
      </w:r>
      <w:r>
        <w:t>ing face recognition techniques and retrieve the corresponding Google open id from the database.</w:t>
      </w:r>
    </w:p>
    <w:p w:rsidR="00003F9D" w:rsidRPr="00F015C1" w:rsidRDefault="00003F9D" w:rsidP="00003F9D">
      <w:pPr>
        <w:pStyle w:val="Heading5"/>
      </w:pPr>
      <w:r>
        <w:lastRenderedPageBreak/>
        <w:t>Output:</w:t>
      </w:r>
    </w:p>
    <w:p w:rsidR="00003F9D" w:rsidRDefault="00003F9D" w:rsidP="00003F9D">
      <w:r>
        <w:rPr>
          <w:rFonts w:ascii="Calibri" w:eastAsia="Times New Roman" w:hAnsi="Calibri" w:cs="Times New Roman"/>
          <w:lang w:eastAsia="en-IN"/>
        </w:rPr>
        <w:t>User images will be matched and authenticated. Thus the user will be login to Google account without entering password manually.</w:t>
      </w:r>
    </w:p>
    <w:p w:rsidR="00003F9D" w:rsidRPr="00B21A27" w:rsidRDefault="00003F9D" w:rsidP="00003F9D">
      <w:pPr>
        <w:rPr>
          <w:rFonts w:ascii="Calibri" w:eastAsia="Times New Roman" w:hAnsi="Calibri" w:cs="Times New Roman"/>
          <w:lang w:eastAsia="en-IN"/>
        </w:rPr>
      </w:pPr>
    </w:p>
    <w:p w:rsidR="00003F9D" w:rsidRDefault="00003F9D" w:rsidP="00634D92">
      <w:pPr>
        <w:rPr>
          <w:rFonts w:ascii="Calibri" w:eastAsia="Times New Roman" w:hAnsi="Calibri" w:cs="Times New Roman"/>
          <w:lang w:eastAsia="en-IN"/>
        </w:rPr>
      </w:pPr>
    </w:p>
    <w:p w:rsidR="00096BB4" w:rsidRPr="00D90446" w:rsidRDefault="00096BB4" w:rsidP="00D90446">
      <w:pPr>
        <w:pStyle w:val="Heading3"/>
      </w:pPr>
      <w:bookmarkStart w:id="19" w:name="_Toc330633434"/>
      <w:bookmarkStart w:id="20" w:name="_Toc367967453"/>
      <w:bookmarkEnd w:id="18"/>
      <w:r w:rsidRPr="00D90446">
        <w:t>Non-functional Requirements</w:t>
      </w:r>
      <w:bookmarkEnd w:id="19"/>
      <w:bookmarkEnd w:id="20"/>
    </w:p>
    <w:p w:rsidR="00096BB4" w:rsidRDefault="00096BB4" w:rsidP="00096BB4">
      <w:pPr>
        <w:pStyle w:val="ListParagraph"/>
        <w:spacing w:line="480" w:lineRule="auto"/>
        <w:ind w:left="1080"/>
      </w:pPr>
    </w:p>
    <w:p w:rsidR="00003F9D" w:rsidRDefault="00003F9D" w:rsidP="00003F9D">
      <w:pPr>
        <w:rPr>
          <w:shd w:val="clear" w:color="auto" w:fill="FFFFFF"/>
        </w:rPr>
      </w:pPr>
      <w:r>
        <w:rPr>
          <w:shd w:val="clear" w:color="auto" w:fill="FFFFFF"/>
        </w:rPr>
        <w:t>This project is intended to meet the following nonfunctional requirements: -</w:t>
      </w:r>
    </w:p>
    <w:p w:rsidR="00003F9D" w:rsidRPr="00C87A36" w:rsidRDefault="00003F9D" w:rsidP="00003F9D">
      <w:pPr>
        <w:pStyle w:val="ListParagraph"/>
        <w:numPr>
          <w:ilvl w:val="0"/>
          <w:numId w:val="53"/>
        </w:numPr>
      </w:pPr>
      <w:r w:rsidRPr="00C87A36">
        <w:rPr>
          <w:shd w:val="clear" w:color="auto" w:fill="FFFFFF"/>
        </w:rPr>
        <w:t xml:space="preserve">This face recognition software should be available on the Internet, to enable the users to </w:t>
      </w:r>
      <w:proofErr w:type="gramStart"/>
      <w:r w:rsidRPr="00C87A36">
        <w:rPr>
          <w:shd w:val="clear" w:color="auto" w:fill="FFFFFF"/>
        </w:rPr>
        <w:t>use ,</w:t>
      </w:r>
      <w:proofErr w:type="gramEnd"/>
      <w:r w:rsidRPr="00C87A36">
        <w:rPr>
          <w:shd w:val="clear" w:color="auto" w:fill="FFFFFF"/>
        </w:rPr>
        <w:t xml:space="preserve"> download it any time.</w:t>
      </w:r>
    </w:p>
    <w:p w:rsidR="00003F9D" w:rsidRPr="00C87E90" w:rsidRDefault="00003F9D" w:rsidP="00003F9D">
      <w:pPr>
        <w:pStyle w:val="ListParagraph"/>
        <w:numPr>
          <w:ilvl w:val="0"/>
          <w:numId w:val="53"/>
        </w:numPr>
      </w:pPr>
      <w:r w:rsidRPr="00C87A36">
        <w:rPr>
          <w:shd w:val="clear" w:color="auto" w:fill="FFFFFF"/>
        </w:rPr>
        <w:t xml:space="preserve"> The program should be platform independent.</w:t>
      </w:r>
    </w:p>
    <w:p w:rsidR="00003F9D" w:rsidRPr="00C87E90" w:rsidRDefault="00003F9D" w:rsidP="00003F9D">
      <w:pPr>
        <w:pStyle w:val="ListParagraph"/>
        <w:numPr>
          <w:ilvl w:val="0"/>
          <w:numId w:val="53"/>
        </w:numPr>
      </w:pPr>
      <w:r>
        <w:rPr>
          <w:shd w:val="clear" w:color="auto" w:fill="FFFFFF"/>
        </w:rPr>
        <w:t>Accuracy should be more</w:t>
      </w:r>
    </w:p>
    <w:p w:rsidR="00003F9D" w:rsidRPr="00126B97" w:rsidRDefault="00003F9D" w:rsidP="00003F9D">
      <w:pPr>
        <w:pStyle w:val="ListParagraph"/>
        <w:numPr>
          <w:ilvl w:val="0"/>
          <w:numId w:val="53"/>
        </w:numPr>
      </w:pPr>
      <w:r>
        <w:rPr>
          <w:shd w:val="clear" w:color="auto" w:fill="FFFFFF"/>
        </w:rPr>
        <w:t>Authentication process should not take more than one min.</w:t>
      </w:r>
    </w:p>
    <w:p w:rsidR="006B3AEA" w:rsidRPr="006B3AEA" w:rsidRDefault="006B3AEA" w:rsidP="006B3AEA">
      <w:pPr>
        <w:rPr>
          <w:rFonts w:ascii="Times New Roman" w:hAnsi="Times New Roman"/>
          <w:color w:val="222222"/>
          <w:sz w:val="24"/>
          <w:szCs w:val="24"/>
          <w:lang w:eastAsia="en-IN"/>
        </w:rPr>
      </w:pPr>
    </w:p>
    <w:p w:rsidR="00B4442A" w:rsidRDefault="00B4442A" w:rsidP="00BC66C2">
      <w:pPr>
        <w:pStyle w:val="Heading2"/>
      </w:pPr>
      <w:bookmarkStart w:id="21" w:name="_Toc367967454"/>
      <w:r>
        <w:t>Software Engineering Paradigm applied</w:t>
      </w:r>
      <w:bookmarkEnd w:id="21"/>
    </w:p>
    <w:p w:rsidR="00E90F3C" w:rsidRPr="006B3AEA" w:rsidRDefault="00E90F3C" w:rsidP="00E90F3C">
      <w:pPr>
        <w:pStyle w:val="BodyText"/>
        <w:tabs>
          <w:tab w:val="num" w:pos="1440"/>
        </w:tabs>
        <w:jc w:val="both"/>
      </w:pPr>
      <w:r w:rsidRPr="006B3AEA">
        <w:t>We have followed agile version of Model Driven Development (MDD). As the name implies, AMDD is the agile version of Model Driven Development (MDD). MDD is an approach to software development where extensive models are created before source code is written.  A primary example of MDD is the Object Management Group (OMG)’s Model Driven Architecture (MDA) standard.   With MDD a serial approach to development is often taken, MDD is quite popular with traditionalists, although as the RUP/EUP shows it is possible to take an iterative approach with MDD.  The difference with AMDD is that instead of creating extensive models before writing source code you instead create agile models which are just barely good enough that drive your overall development efforts.  AMDD is a critical strategy for scaling agile software development beyond the small, co-located team approach that we saw during the first stage of agile adoption.</w:t>
      </w:r>
    </w:p>
    <w:p w:rsidR="00E90F3C" w:rsidRDefault="00E90F3C" w:rsidP="00E90F3C"/>
    <w:p w:rsidR="00E90F3C" w:rsidRDefault="00E90F3C" w:rsidP="00E90F3C">
      <w:pPr>
        <w:keepNext/>
        <w:spacing w:before="100" w:beforeAutospacing="1" w:after="100" w:afterAutospacing="1"/>
        <w:rPr>
          <w:rFonts w:ascii="Arial" w:hAnsi="Arial" w:cs="Arial"/>
          <w:color w:val="000000"/>
        </w:rPr>
      </w:pPr>
      <w:r>
        <w:rPr>
          <w:rFonts w:ascii="Arial" w:hAnsi="Arial" w:cs="Arial"/>
          <w:noProof/>
          <w:color w:val="000000"/>
          <w:lang w:val="en-US"/>
        </w:rPr>
        <w:lastRenderedPageBreak/>
        <w:drawing>
          <wp:inline distT="0" distB="0" distL="0" distR="0">
            <wp:extent cx="5688419" cy="3596741"/>
            <wp:effectExtent l="19050" t="0" r="7531" b="0"/>
            <wp:docPr id="158" name="Picture 158" descr="http://www.agilemodeling.com/images/AMD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http://www.agilemodeling.com/images/AMDD.gif"/>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684520" cy="3594276"/>
                    </a:xfrm>
                    <a:prstGeom prst="rect">
                      <a:avLst/>
                    </a:prstGeom>
                    <a:noFill/>
                    <a:ln>
                      <a:noFill/>
                    </a:ln>
                  </pic:spPr>
                </pic:pic>
              </a:graphicData>
            </a:graphic>
          </wp:inline>
        </w:drawing>
      </w:r>
    </w:p>
    <w:p w:rsidR="00E90F3C" w:rsidRPr="006B3AEA" w:rsidRDefault="00E90F3C" w:rsidP="00E90F3C">
      <w:pPr>
        <w:rPr>
          <w:rFonts w:ascii="Times New Roman" w:eastAsia="Times New Roman" w:hAnsi="Times New Roman" w:cs="Times New Roman"/>
          <w:sz w:val="24"/>
          <w:lang w:val="en-GB"/>
        </w:rPr>
      </w:pPr>
      <w:r w:rsidRPr="006B3AEA">
        <w:rPr>
          <w:rFonts w:ascii="Times New Roman" w:eastAsia="Times New Roman" w:hAnsi="Times New Roman" w:cs="Times New Roman"/>
          <w:sz w:val="24"/>
          <w:lang w:val="en-GB"/>
        </w:rPr>
        <w:t xml:space="preserve">Figure </w:t>
      </w:r>
      <w:r w:rsidR="00A7059B" w:rsidRPr="006B3AEA">
        <w:rPr>
          <w:rFonts w:ascii="Times New Roman" w:eastAsia="Times New Roman" w:hAnsi="Times New Roman" w:cs="Times New Roman"/>
          <w:sz w:val="24"/>
          <w:lang w:val="en-GB"/>
        </w:rPr>
        <w:fldChar w:fldCharType="begin"/>
      </w:r>
      <w:r w:rsidRPr="006B3AEA">
        <w:rPr>
          <w:rFonts w:ascii="Times New Roman" w:eastAsia="Times New Roman" w:hAnsi="Times New Roman" w:cs="Times New Roman"/>
          <w:sz w:val="24"/>
          <w:lang w:val="en-GB"/>
        </w:rPr>
        <w:instrText xml:space="preserve"> SEQ Figure \* ARABIC </w:instrText>
      </w:r>
      <w:r w:rsidR="00A7059B" w:rsidRPr="006B3AEA">
        <w:rPr>
          <w:rFonts w:ascii="Times New Roman" w:eastAsia="Times New Roman" w:hAnsi="Times New Roman" w:cs="Times New Roman"/>
          <w:sz w:val="24"/>
          <w:lang w:val="en-GB"/>
        </w:rPr>
        <w:fldChar w:fldCharType="separate"/>
      </w:r>
      <w:r w:rsidRPr="006B3AEA">
        <w:rPr>
          <w:rFonts w:ascii="Times New Roman" w:eastAsia="Times New Roman" w:hAnsi="Times New Roman" w:cs="Times New Roman"/>
          <w:sz w:val="24"/>
          <w:lang w:val="en-GB"/>
        </w:rPr>
        <w:t>1</w:t>
      </w:r>
      <w:r w:rsidR="00A7059B" w:rsidRPr="006B3AEA">
        <w:rPr>
          <w:rFonts w:ascii="Times New Roman" w:eastAsia="Times New Roman" w:hAnsi="Times New Roman" w:cs="Times New Roman"/>
          <w:sz w:val="24"/>
          <w:lang w:val="en-GB"/>
        </w:rPr>
        <w:fldChar w:fldCharType="end"/>
      </w:r>
      <w:r>
        <w:rPr>
          <w:rFonts w:ascii="Times New Roman" w:eastAsia="Times New Roman" w:hAnsi="Times New Roman" w:cs="Times New Roman"/>
          <w:sz w:val="24"/>
          <w:lang w:val="en-GB"/>
        </w:rPr>
        <w:t xml:space="preserve">: </w:t>
      </w:r>
      <w:r w:rsidRPr="006B3AEA">
        <w:rPr>
          <w:rFonts w:ascii="Times New Roman" w:eastAsia="Times New Roman" w:hAnsi="Times New Roman" w:cs="Times New Roman"/>
          <w:sz w:val="24"/>
          <w:lang w:val="en-GB"/>
        </w:rPr>
        <w:t>The AMDD lifecycle: Modeling activities throughout the lifecycle of a project</w:t>
      </w:r>
    </w:p>
    <w:p w:rsidR="00E90F3C" w:rsidRPr="006B3AEA" w:rsidRDefault="00E90F3C" w:rsidP="00E90F3C">
      <w:pPr>
        <w:pStyle w:val="BodyText"/>
        <w:tabs>
          <w:tab w:val="num" w:pos="1440"/>
        </w:tabs>
        <w:jc w:val="both"/>
      </w:pPr>
      <w:r w:rsidRPr="00145B53">
        <w:t>Above Figure depicts a high-level lifecycle for AMDD for the release of a system.  First, let’s start with how to read the diagram.  Each box represents a development activity.  The envisioning includes two main sub-activities, initial requirements envisioning and initial architecture envisioning.  These are done during iteration 0, iteration being another term for cycle or sprint.  “Iteration 0” is a common term for the first iteration before you start into development iterations, which are iterations one and beyond (for that release).  The other activities – iteration modeling, model storming, reviews, and implementation – potentially occur during any iteration, including iteration 0.   The time indicated in each box represents the length of an average session: perhaps you’ll model for a few minutes then code for several hours.   I’ll discuss timing issues in more detail below</w:t>
      </w:r>
      <w:proofErr w:type="gramStart"/>
      <w:r w:rsidRPr="00145B53">
        <w:t>.</w:t>
      </w:r>
      <w:r w:rsidRPr="00225A26">
        <w:t>.</w:t>
      </w:r>
      <w:proofErr w:type="gramEnd"/>
    </w:p>
    <w:p w:rsidR="00E90F3C" w:rsidRDefault="00E90F3C" w:rsidP="00E90F3C">
      <w:pPr>
        <w:keepNext/>
        <w:spacing w:before="100" w:beforeAutospacing="1" w:after="100" w:afterAutospacing="1"/>
      </w:pPr>
      <w:r>
        <w:rPr>
          <w:rFonts w:ascii="Arial" w:hAnsi="Arial" w:cs="Arial"/>
          <w:noProof/>
          <w:color w:val="000000"/>
          <w:lang w:val="en-US"/>
        </w:rPr>
        <w:drawing>
          <wp:inline distT="0" distB="0" distL="0" distR="0">
            <wp:extent cx="6027420" cy="1935480"/>
            <wp:effectExtent l="0" t="0" r="0" b="7620"/>
            <wp:docPr id="168" name="Picture 168" descr="http://www.agilemodeling.com/images/AMDDThroughLifecycl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http://www.agilemodeling.com/images/AMDDThroughLifecycle.gif"/>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027420" cy="1935480"/>
                    </a:xfrm>
                    <a:prstGeom prst="rect">
                      <a:avLst/>
                    </a:prstGeom>
                    <a:noFill/>
                    <a:ln>
                      <a:noFill/>
                    </a:ln>
                  </pic:spPr>
                </pic:pic>
              </a:graphicData>
            </a:graphic>
          </wp:inline>
        </w:drawing>
      </w:r>
    </w:p>
    <w:p w:rsidR="00E90F3C" w:rsidRDefault="00E90F3C" w:rsidP="00E90F3C">
      <w:pPr>
        <w:pStyle w:val="BodyText"/>
        <w:tabs>
          <w:tab w:val="num" w:pos="1440"/>
        </w:tabs>
        <w:jc w:val="both"/>
      </w:pPr>
      <w:r>
        <w:t xml:space="preserve">Figure </w:t>
      </w:r>
      <w:r w:rsidR="00C67BF9">
        <w:fldChar w:fldCharType="begin"/>
      </w:r>
      <w:r w:rsidR="00C67BF9">
        <w:instrText xml:space="preserve"> SEQ Figure \* ARABIC </w:instrText>
      </w:r>
      <w:r w:rsidR="00C67BF9">
        <w:fldChar w:fldCharType="separate"/>
      </w:r>
      <w:r>
        <w:t>2</w:t>
      </w:r>
      <w:r w:rsidR="00C67BF9">
        <w:fldChar w:fldCharType="end"/>
      </w:r>
      <w:r w:rsidRPr="0039288C">
        <w:t>AMDD Through the Agile Development Lifecycle.</w:t>
      </w:r>
    </w:p>
    <w:p w:rsidR="00E90F3C" w:rsidRPr="00145B53" w:rsidRDefault="00E90F3C" w:rsidP="00E90F3C">
      <w:pPr>
        <w:pStyle w:val="BodyText"/>
        <w:tabs>
          <w:tab w:val="num" w:pos="1440"/>
        </w:tabs>
        <w:jc w:val="both"/>
      </w:pPr>
      <w:r w:rsidRPr="00145B53">
        <w:lastRenderedPageBreak/>
        <w:t>Above Figure</w:t>
      </w:r>
      <w:r w:rsidRPr="00D4212B">
        <w:t> </w:t>
      </w:r>
      <w:r w:rsidRPr="00145B53">
        <w:t>depicts how the AMDD activities fit into the various iterations of the agile software development lifecycle.  It's simply another way to show that an agile project begins with some initial modelling and that modelling still occurs in each construction</w:t>
      </w:r>
      <w:r>
        <w:t>’s</w:t>
      </w:r>
      <w:r w:rsidRPr="00145B53">
        <w:t xml:space="preserve"> iteration.</w:t>
      </w:r>
    </w:p>
    <w:p w:rsidR="0011205D" w:rsidRPr="00D4212B" w:rsidRDefault="006B3AEA" w:rsidP="00003F9D">
      <w:pPr>
        <w:pStyle w:val="BodyText"/>
        <w:tabs>
          <w:tab w:val="num" w:pos="1440"/>
        </w:tabs>
        <w:jc w:val="both"/>
      </w:pPr>
      <w:r>
        <w:tab/>
      </w:r>
      <w:r>
        <w:tab/>
      </w:r>
    </w:p>
    <w:p w:rsidR="00F074BC" w:rsidRDefault="00B4442A" w:rsidP="00BC66C2">
      <w:pPr>
        <w:pStyle w:val="Heading2"/>
      </w:pPr>
      <w:bookmarkStart w:id="22" w:name="_Toc367967455"/>
      <w:r>
        <w:t>Data models</w:t>
      </w:r>
      <w:bookmarkEnd w:id="22"/>
    </w:p>
    <w:p w:rsidR="006E2F05" w:rsidRPr="006E2F05" w:rsidRDefault="006E2F05" w:rsidP="006E2F05"/>
    <w:p w:rsidR="00BE25AD" w:rsidRPr="00BA20F7" w:rsidRDefault="00BE25AD" w:rsidP="0066617B">
      <w:pPr>
        <w:pStyle w:val="Heading3"/>
        <w:rPr>
          <w:rStyle w:val="IntenseEmphasis"/>
          <w:color w:val="943634"/>
        </w:rPr>
      </w:pPr>
      <w:bookmarkStart w:id="23" w:name="_Toc360005449"/>
      <w:bookmarkStart w:id="24" w:name="_Toc367967456"/>
      <w:r>
        <w:t>Context Diagram</w:t>
      </w:r>
      <w:bookmarkEnd w:id="23"/>
      <w:bookmarkEnd w:id="24"/>
    </w:p>
    <w:p w:rsidR="00BE25AD" w:rsidRPr="00BE25AD" w:rsidRDefault="00BE25AD" w:rsidP="00BE25AD"/>
    <w:p w:rsidR="00BA20F7" w:rsidRPr="0066617B" w:rsidRDefault="00003F9D" w:rsidP="0066617B">
      <w:pPr>
        <w:jc w:val="center"/>
        <w:rPr>
          <w:rFonts w:eastAsia="Arial"/>
        </w:rPr>
      </w:pPr>
      <w:r w:rsidRPr="00003F9D">
        <w:rPr>
          <w:rFonts w:eastAsia="Arial"/>
          <w:noProof/>
          <w:lang w:val="en-US"/>
        </w:rPr>
        <w:drawing>
          <wp:inline distT="0" distB="0" distL="0" distR="0">
            <wp:extent cx="5731510" cy="3223974"/>
            <wp:effectExtent l="19050" t="0" r="2540" b="0"/>
            <wp:docPr id="1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1.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3223974"/>
                    </a:xfrm>
                    <a:prstGeom prst="rect">
                      <a:avLst/>
                    </a:prstGeom>
                  </pic:spPr>
                </pic:pic>
              </a:graphicData>
            </a:graphic>
          </wp:inline>
        </w:drawing>
      </w:r>
    </w:p>
    <w:p w:rsidR="00BA20F7" w:rsidRDefault="00BA20F7" w:rsidP="00BA20F7">
      <w:pPr>
        <w:rPr>
          <w:rFonts w:eastAsia="Arial"/>
        </w:rPr>
      </w:pPr>
    </w:p>
    <w:p w:rsidR="0069234C" w:rsidRDefault="0069234C" w:rsidP="0069234C">
      <w:pPr>
        <w:pStyle w:val="Heading3"/>
      </w:pPr>
      <w:bookmarkStart w:id="25" w:name="_Toc344229905"/>
      <w:bookmarkStart w:id="26" w:name="_Toc344699053"/>
      <w:bookmarkStart w:id="27" w:name="_Toc367967457"/>
      <w:r>
        <w:t>0-</w:t>
      </w:r>
      <w:r w:rsidRPr="00A447E8">
        <w:t>Level</w:t>
      </w:r>
      <w:r>
        <w:t xml:space="preserve"> DFD</w:t>
      </w:r>
      <w:bookmarkEnd w:id="25"/>
      <w:bookmarkEnd w:id="26"/>
      <w:bookmarkEnd w:id="27"/>
    </w:p>
    <w:p w:rsidR="0069234C" w:rsidRDefault="00003F9D" w:rsidP="0069234C">
      <w:pPr>
        <w:jc w:val="center"/>
        <w:rPr>
          <w:rFonts w:eastAsia="Arial"/>
        </w:rPr>
      </w:pPr>
      <w:r w:rsidRPr="00003F9D">
        <w:rPr>
          <w:rFonts w:eastAsia="Arial"/>
          <w:noProof/>
          <w:lang w:val="en-US"/>
        </w:rPr>
        <w:lastRenderedPageBreak/>
        <w:drawing>
          <wp:inline distT="0" distB="0" distL="0" distR="0">
            <wp:extent cx="5731510" cy="3223974"/>
            <wp:effectExtent l="19050" t="0" r="2540" b="0"/>
            <wp:docPr id="1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2.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3223974"/>
                    </a:xfrm>
                    <a:prstGeom prst="rect">
                      <a:avLst/>
                    </a:prstGeom>
                  </pic:spPr>
                </pic:pic>
              </a:graphicData>
            </a:graphic>
          </wp:inline>
        </w:drawing>
      </w:r>
    </w:p>
    <w:p w:rsidR="0069234C" w:rsidRPr="00A447E8" w:rsidRDefault="0069234C" w:rsidP="0069234C">
      <w:pPr>
        <w:pStyle w:val="Heading3"/>
      </w:pPr>
      <w:bookmarkStart w:id="28" w:name="_Toc344229906"/>
      <w:bookmarkStart w:id="29" w:name="_Toc344699054"/>
      <w:bookmarkStart w:id="30" w:name="_Toc367967458"/>
      <w:r>
        <w:t>1-Level DFD</w:t>
      </w:r>
      <w:bookmarkEnd w:id="28"/>
      <w:bookmarkEnd w:id="29"/>
      <w:bookmarkEnd w:id="30"/>
    </w:p>
    <w:p w:rsidR="0069234C" w:rsidRDefault="00B37469" w:rsidP="0069234C">
      <w:pPr>
        <w:jc w:val="center"/>
        <w:rPr>
          <w:rFonts w:eastAsia="Arial"/>
        </w:rPr>
      </w:pPr>
      <w:r w:rsidRPr="00B37469">
        <w:rPr>
          <w:rFonts w:eastAsia="Arial"/>
          <w:noProof/>
          <w:lang w:val="en-US"/>
        </w:rPr>
        <w:drawing>
          <wp:inline distT="0" distB="0" distL="0" distR="0">
            <wp:extent cx="5731510" cy="3223974"/>
            <wp:effectExtent l="19050" t="0" r="2540" b="0"/>
            <wp:docPr id="13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3.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3223974"/>
                    </a:xfrm>
                    <a:prstGeom prst="rect">
                      <a:avLst/>
                    </a:prstGeom>
                  </pic:spPr>
                </pic:pic>
              </a:graphicData>
            </a:graphic>
          </wp:inline>
        </w:drawing>
      </w:r>
    </w:p>
    <w:p w:rsidR="00B37469" w:rsidRDefault="00B37469" w:rsidP="0069234C">
      <w:pPr>
        <w:jc w:val="center"/>
        <w:rPr>
          <w:rFonts w:eastAsia="Arial"/>
        </w:rPr>
      </w:pPr>
      <w:r w:rsidRPr="00B37469">
        <w:rPr>
          <w:rFonts w:eastAsia="Arial"/>
          <w:noProof/>
          <w:lang w:val="en-US"/>
        </w:rPr>
        <w:lastRenderedPageBreak/>
        <w:drawing>
          <wp:inline distT="0" distB="0" distL="0" distR="0">
            <wp:extent cx="5731510" cy="3223974"/>
            <wp:effectExtent l="19050" t="0" r="2540" b="0"/>
            <wp:docPr id="13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4.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3223974"/>
                    </a:xfrm>
                    <a:prstGeom prst="rect">
                      <a:avLst/>
                    </a:prstGeom>
                  </pic:spPr>
                </pic:pic>
              </a:graphicData>
            </a:graphic>
          </wp:inline>
        </w:drawing>
      </w: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Pr="00A447E8" w:rsidRDefault="0069234C" w:rsidP="0069234C">
      <w:pPr>
        <w:pStyle w:val="Heading3"/>
      </w:pPr>
      <w:bookmarkStart w:id="31" w:name="_Toc344229907"/>
      <w:bookmarkStart w:id="32" w:name="_Toc344699055"/>
      <w:bookmarkStart w:id="33" w:name="_Toc367967459"/>
      <w:r>
        <w:t>2-Level DFD</w:t>
      </w:r>
      <w:bookmarkEnd w:id="31"/>
      <w:bookmarkEnd w:id="32"/>
      <w:bookmarkEnd w:id="33"/>
    </w:p>
    <w:p w:rsidR="0069234C" w:rsidRDefault="00595051" w:rsidP="0069234C">
      <w:pPr>
        <w:jc w:val="center"/>
        <w:rPr>
          <w:rFonts w:eastAsia="Arial"/>
        </w:rPr>
      </w:pPr>
      <w:r w:rsidRPr="00595051">
        <w:rPr>
          <w:rFonts w:eastAsia="Arial"/>
          <w:noProof/>
          <w:lang w:val="en-US"/>
        </w:rPr>
        <w:drawing>
          <wp:inline distT="0" distB="0" distL="0" distR="0">
            <wp:extent cx="5731510" cy="2953932"/>
            <wp:effectExtent l="19050" t="0" r="2540" b="0"/>
            <wp:docPr id="13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5.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1510" cy="2953932"/>
                    </a:xfrm>
                    <a:prstGeom prst="rect">
                      <a:avLst/>
                    </a:prstGeom>
                  </pic:spPr>
                </pic:pic>
              </a:graphicData>
            </a:graphic>
          </wp:inline>
        </w:drawing>
      </w:r>
    </w:p>
    <w:p w:rsidR="00F074BC" w:rsidRDefault="00B4442A" w:rsidP="00BD67CF">
      <w:pPr>
        <w:pStyle w:val="Heading2"/>
        <w:rPr>
          <w:lang w:val="en-US"/>
        </w:rPr>
      </w:pPr>
      <w:bookmarkStart w:id="34" w:name="_Toc367967460"/>
      <w:r>
        <w:t>Sequence diagrams</w:t>
      </w:r>
      <w:bookmarkEnd w:id="34"/>
    </w:p>
    <w:p w:rsidR="001A0738" w:rsidRPr="00E90F3C" w:rsidRDefault="000C607B" w:rsidP="000E3659">
      <w:pPr>
        <w:pStyle w:val="Heading3"/>
      </w:pPr>
      <w:bookmarkStart w:id="35" w:name="_Toc367967461"/>
      <w:r w:rsidRPr="00E90F3C">
        <w:t>Register images</w:t>
      </w:r>
      <w:bookmarkEnd w:id="35"/>
      <w:r w:rsidR="001A0738" w:rsidRPr="00E90F3C">
        <w:t xml:space="preserve"> </w:t>
      </w:r>
    </w:p>
    <w:p w:rsidR="001A0738" w:rsidRDefault="00CE45C1" w:rsidP="001A0738">
      <w:pPr>
        <w:tabs>
          <w:tab w:val="left" w:pos="990"/>
        </w:tabs>
        <w:rPr>
          <w:b/>
          <w:sz w:val="36"/>
          <w:szCs w:val="36"/>
          <w:u w:val="single"/>
        </w:rPr>
      </w:pPr>
      <w:r>
        <w:rPr>
          <w:b/>
          <w:noProof/>
          <w:sz w:val="36"/>
          <w:szCs w:val="36"/>
          <w:u w:val="single"/>
          <w:lang w:val="en-US"/>
        </w:rPr>
        <w:lastRenderedPageBreak/>
        <w:drawing>
          <wp:inline distT="0" distB="0" distL="0" distR="0">
            <wp:extent cx="5728970" cy="4079875"/>
            <wp:effectExtent l="19050" t="0" r="5080" b="0"/>
            <wp:docPr id="8" name="Picture 8" descr="C:\Users\Anirban\Documents\GitHub\facerecognizer\report\Final Report\sequenc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nirban\Documents\GitHub\facerecognizer\report\Final Report\sequence-1.JPG"/>
                    <pic:cNvPicPr>
                      <a:picLocks noChangeAspect="1" noChangeArrowheads="1"/>
                    </pic:cNvPicPr>
                  </pic:nvPicPr>
                  <pic:blipFill>
                    <a:blip r:embed="rId32" cstate="print"/>
                    <a:srcRect/>
                    <a:stretch>
                      <a:fillRect/>
                    </a:stretch>
                  </pic:blipFill>
                  <pic:spPr bwMode="auto">
                    <a:xfrm>
                      <a:off x="0" y="0"/>
                      <a:ext cx="5728970" cy="4079875"/>
                    </a:xfrm>
                    <a:prstGeom prst="rect">
                      <a:avLst/>
                    </a:prstGeom>
                    <a:noFill/>
                    <a:ln w="9525">
                      <a:noFill/>
                      <a:miter lim="800000"/>
                      <a:headEnd/>
                      <a:tailEnd/>
                    </a:ln>
                  </pic:spPr>
                </pic:pic>
              </a:graphicData>
            </a:graphic>
          </wp:inline>
        </w:drawing>
      </w:r>
    </w:p>
    <w:p w:rsidR="00E90F3C" w:rsidRPr="00E90F3C" w:rsidRDefault="00E90F3C" w:rsidP="00E90F3C">
      <w:pPr>
        <w:pStyle w:val="Heading3"/>
      </w:pPr>
      <w:bookmarkStart w:id="36" w:name="_Toc367967462"/>
      <w:r w:rsidRPr="00E90F3C">
        <w:t xml:space="preserve">images </w:t>
      </w:r>
      <w:r>
        <w:t>PROCESSING</w:t>
      </w:r>
      <w:bookmarkEnd w:id="36"/>
    </w:p>
    <w:p w:rsidR="001A0738" w:rsidRDefault="001A0738">
      <w:pPr>
        <w:rPr>
          <w:lang w:val="en-US"/>
        </w:rPr>
      </w:pPr>
      <w:r>
        <w:rPr>
          <w:lang w:val="en-US"/>
        </w:rPr>
        <w:br w:type="page"/>
      </w:r>
      <w:r w:rsidR="00CE45C1">
        <w:rPr>
          <w:noProof/>
          <w:lang w:val="en-US"/>
        </w:rPr>
        <w:lastRenderedPageBreak/>
        <w:drawing>
          <wp:inline distT="0" distB="0" distL="0" distR="0">
            <wp:extent cx="5728970" cy="5431790"/>
            <wp:effectExtent l="19050" t="0" r="5080" b="0"/>
            <wp:docPr id="1" name="Picture 9" descr="C:\Users\Anirban\Documents\GitHub\facerecognizer\report\Final Report\sequenc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nirban\Documents\GitHub\facerecognizer\report\Final Report\sequence-2.JPG"/>
                    <pic:cNvPicPr>
                      <a:picLocks noChangeAspect="1" noChangeArrowheads="1"/>
                    </pic:cNvPicPr>
                  </pic:nvPicPr>
                  <pic:blipFill>
                    <a:blip r:embed="rId33" cstate="print"/>
                    <a:srcRect/>
                    <a:stretch>
                      <a:fillRect/>
                    </a:stretch>
                  </pic:blipFill>
                  <pic:spPr bwMode="auto">
                    <a:xfrm>
                      <a:off x="0" y="0"/>
                      <a:ext cx="5728970" cy="5431790"/>
                    </a:xfrm>
                    <a:prstGeom prst="rect">
                      <a:avLst/>
                    </a:prstGeom>
                    <a:noFill/>
                    <a:ln w="9525">
                      <a:noFill/>
                      <a:miter lim="800000"/>
                      <a:headEnd/>
                      <a:tailEnd/>
                    </a:ln>
                  </pic:spPr>
                </pic:pic>
              </a:graphicData>
            </a:graphic>
          </wp:inline>
        </w:drawing>
      </w:r>
    </w:p>
    <w:p w:rsidR="003E6EC1" w:rsidRDefault="00B4442A" w:rsidP="003E6EC1">
      <w:pPr>
        <w:pStyle w:val="Heading2"/>
      </w:pPr>
      <w:bookmarkStart w:id="37" w:name="_Toc367967463"/>
      <w:r>
        <w:t>Entity Relationship Model</w:t>
      </w:r>
      <w:bookmarkEnd w:id="37"/>
    </w:p>
    <w:p w:rsidR="003E6EC1" w:rsidRDefault="003E6EC1" w:rsidP="003E6EC1">
      <w:r>
        <w:t>We will design a RDBMS for Face Recognition System. The entities and their attributes are listed below. Attributes in Bold letter is the unique key.</w:t>
      </w:r>
    </w:p>
    <w:p w:rsidR="003E6EC1" w:rsidRDefault="003E6EC1" w:rsidP="003E6EC1">
      <w:pPr>
        <w:ind w:firstLine="720"/>
      </w:pPr>
    </w:p>
    <w:tbl>
      <w:tblPr>
        <w:tblStyle w:val="TableGrid"/>
        <w:tblW w:w="0" w:type="auto"/>
        <w:tblLook w:val="04A0" w:firstRow="1" w:lastRow="0" w:firstColumn="1" w:lastColumn="0" w:noHBand="0" w:noVBand="1"/>
      </w:tblPr>
      <w:tblGrid>
        <w:gridCol w:w="4604"/>
        <w:gridCol w:w="4638"/>
      </w:tblGrid>
      <w:tr w:rsidR="003E6EC1" w:rsidTr="00036AD8">
        <w:tc>
          <w:tcPr>
            <w:tcW w:w="4788" w:type="dxa"/>
          </w:tcPr>
          <w:p w:rsidR="003E6EC1" w:rsidRDefault="003E6EC1" w:rsidP="00036AD8">
            <w:pPr>
              <w:snapToGrid w:val="0"/>
              <w:rPr>
                <w:rFonts w:eastAsia="Arial"/>
                <w:b/>
                <w:bCs/>
              </w:rPr>
            </w:pPr>
            <w:r>
              <w:rPr>
                <w:rFonts w:eastAsia="Arial"/>
                <w:b/>
                <w:bCs/>
              </w:rPr>
              <w:t>Entities</w:t>
            </w:r>
          </w:p>
        </w:tc>
        <w:tc>
          <w:tcPr>
            <w:tcW w:w="4788" w:type="dxa"/>
          </w:tcPr>
          <w:p w:rsidR="003E6EC1" w:rsidRDefault="003E6EC1" w:rsidP="00036AD8">
            <w:pPr>
              <w:snapToGrid w:val="0"/>
              <w:rPr>
                <w:rFonts w:eastAsia="Arial"/>
                <w:b/>
                <w:bCs/>
              </w:rPr>
            </w:pPr>
            <w:r>
              <w:rPr>
                <w:rFonts w:eastAsia="Arial"/>
                <w:b/>
                <w:bCs/>
              </w:rPr>
              <w:t>Attributes</w:t>
            </w:r>
          </w:p>
        </w:tc>
      </w:tr>
      <w:tr w:rsidR="003E6EC1" w:rsidTr="00036AD8">
        <w:trPr>
          <w:trHeight w:val="413"/>
        </w:trPr>
        <w:tc>
          <w:tcPr>
            <w:tcW w:w="4788" w:type="dxa"/>
          </w:tcPr>
          <w:p w:rsidR="003E6EC1" w:rsidRDefault="003E6EC1" w:rsidP="00036AD8">
            <w:r>
              <w:rPr>
                <w:rFonts w:eastAsia="Arial"/>
              </w:rPr>
              <w:t>User</w:t>
            </w:r>
          </w:p>
        </w:tc>
        <w:tc>
          <w:tcPr>
            <w:tcW w:w="4788" w:type="dxa"/>
          </w:tcPr>
          <w:p w:rsidR="003E6EC1" w:rsidRDefault="003E6EC1" w:rsidP="00036AD8">
            <w:pPr>
              <w:autoSpaceDE w:val="0"/>
              <w:autoSpaceDN w:val="0"/>
              <w:adjustRightInd w:val="0"/>
              <w:rPr>
                <w:rFonts w:ascii="Consolas" w:hAnsi="Consolas" w:cs="Consolas"/>
                <w:sz w:val="19"/>
                <w:szCs w:val="19"/>
              </w:rPr>
            </w:pPr>
            <w:r w:rsidRPr="00CD3DBA">
              <w:rPr>
                <w:rFonts w:ascii="Consolas" w:hAnsi="Consolas" w:cs="Consolas"/>
                <w:b/>
                <w:sz w:val="19"/>
                <w:szCs w:val="19"/>
              </w:rPr>
              <w:t>userId</w:t>
            </w:r>
            <w:r>
              <w:rPr>
                <w:rFonts w:ascii="Consolas" w:hAnsi="Consolas" w:cs="Consolas"/>
                <w:sz w:val="19"/>
                <w:szCs w:val="19"/>
              </w:rPr>
              <w:t xml:space="preserve">, username, GoogleOpenId, type, </w:t>
            </w:r>
          </w:p>
          <w:p w:rsidR="003E6EC1" w:rsidRDefault="003E6EC1" w:rsidP="00036AD8">
            <w:pPr>
              <w:autoSpaceDE w:val="0"/>
              <w:autoSpaceDN w:val="0"/>
              <w:adjustRightInd w:val="0"/>
            </w:pPr>
            <w:r>
              <w:rPr>
                <w:rFonts w:ascii="Consolas" w:hAnsi="Consolas" w:cs="Consolas"/>
                <w:sz w:val="19"/>
                <w:szCs w:val="19"/>
              </w:rPr>
              <w:t>images;</w:t>
            </w:r>
          </w:p>
        </w:tc>
      </w:tr>
      <w:tr w:rsidR="003E6EC1" w:rsidTr="00036AD8">
        <w:tc>
          <w:tcPr>
            <w:tcW w:w="4788" w:type="dxa"/>
          </w:tcPr>
          <w:p w:rsidR="003E6EC1" w:rsidRDefault="003E6EC1" w:rsidP="00036AD8">
            <w:r>
              <w:t>Admin</w:t>
            </w:r>
          </w:p>
        </w:tc>
        <w:tc>
          <w:tcPr>
            <w:tcW w:w="4788" w:type="dxa"/>
          </w:tcPr>
          <w:p w:rsidR="003E6EC1" w:rsidRDefault="003E6EC1" w:rsidP="00036AD8">
            <w:r>
              <w:rPr>
                <w:rFonts w:eastAsia="Arial"/>
                <w:b/>
              </w:rPr>
              <w:t>admin</w:t>
            </w:r>
            <w:r w:rsidRPr="008803DE">
              <w:rPr>
                <w:rFonts w:eastAsia="Arial"/>
                <w:b/>
              </w:rPr>
              <w:t>_ID</w:t>
            </w:r>
            <w:r>
              <w:rPr>
                <w:rFonts w:eastAsia="Arial"/>
              </w:rPr>
              <w:t>, admin_Name, type</w:t>
            </w:r>
          </w:p>
        </w:tc>
      </w:tr>
      <w:tr w:rsidR="003E6EC1" w:rsidTr="00036AD8">
        <w:tc>
          <w:tcPr>
            <w:tcW w:w="4788" w:type="dxa"/>
          </w:tcPr>
          <w:p w:rsidR="003E6EC1" w:rsidRDefault="003E6EC1" w:rsidP="00036AD8">
            <w:r>
              <w:t>Image</w:t>
            </w:r>
          </w:p>
        </w:tc>
        <w:tc>
          <w:tcPr>
            <w:tcW w:w="4788" w:type="dxa"/>
          </w:tcPr>
          <w:p w:rsidR="003E6EC1" w:rsidRDefault="003E6EC1" w:rsidP="00036AD8">
            <w:pPr>
              <w:autoSpaceDE w:val="0"/>
              <w:autoSpaceDN w:val="0"/>
              <w:adjustRightInd w:val="0"/>
            </w:pPr>
            <w:r w:rsidRPr="00867775">
              <w:rPr>
                <w:rFonts w:ascii="Consolas" w:hAnsi="Consolas" w:cs="Consolas"/>
                <w:b/>
                <w:sz w:val="19"/>
                <w:szCs w:val="19"/>
              </w:rPr>
              <w:t>imageId</w:t>
            </w:r>
            <w:r>
              <w:rPr>
                <w:rFonts w:ascii="Consolas" w:hAnsi="Consolas" w:cs="Consolas"/>
                <w:sz w:val="19"/>
                <w:szCs w:val="19"/>
              </w:rPr>
              <w:t xml:space="preserve"> , dbpath, size, bytes;</w:t>
            </w:r>
          </w:p>
        </w:tc>
      </w:tr>
      <w:tr w:rsidR="003E6EC1" w:rsidTr="00036AD8">
        <w:tc>
          <w:tcPr>
            <w:tcW w:w="4788" w:type="dxa"/>
          </w:tcPr>
          <w:p w:rsidR="003E6EC1" w:rsidRDefault="003E6EC1" w:rsidP="00036AD8">
            <w:r>
              <w:t>Result</w:t>
            </w:r>
          </w:p>
        </w:tc>
        <w:tc>
          <w:tcPr>
            <w:tcW w:w="4788" w:type="dxa"/>
          </w:tcPr>
          <w:p w:rsidR="003E6EC1" w:rsidRDefault="003E6EC1" w:rsidP="00036AD8">
            <w:r w:rsidRPr="00CD3DBA">
              <w:rPr>
                <w:rFonts w:ascii="Consolas" w:hAnsi="Consolas" w:cs="Consolas"/>
                <w:b/>
                <w:sz w:val="19"/>
                <w:szCs w:val="19"/>
              </w:rPr>
              <w:t>userId</w:t>
            </w:r>
            <w:r>
              <w:rPr>
                <w:rFonts w:ascii="Consolas" w:hAnsi="Consolas" w:cs="Consolas"/>
                <w:b/>
                <w:sz w:val="19"/>
                <w:szCs w:val="19"/>
              </w:rPr>
              <w:t xml:space="preserve"> , </w:t>
            </w:r>
            <w:r>
              <w:rPr>
                <w:rFonts w:ascii="Consolas" w:hAnsi="Consolas" w:cs="Consolas"/>
                <w:sz w:val="19"/>
                <w:szCs w:val="19"/>
              </w:rPr>
              <w:t>images , dbpath</w:t>
            </w:r>
          </w:p>
        </w:tc>
      </w:tr>
    </w:tbl>
    <w:p w:rsidR="00BA20F7" w:rsidRDefault="00BA20F7" w:rsidP="003E6EC1">
      <w:pPr>
        <w:autoSpaceDE w:val="0"/>
        <w:autoSpaceDN w:val="0"/>
        <w:adjustRightInd w:val="0"/>
        <w:spacing w:after="0" w:line="240" w:lineRule="auto"/>
        <w:rPr>
          <w:rFonts w:ascii="Times New Roman" w:hAnsi="Times New Roman" w:cs="Times New Roman"/>
          <w:b/>
          <w:bCs/>
          <w:color w:val="000000"/>
          <w:sz w:val="23"/>
          <w:szCs w:val="23"/>
        </w:rPr>
      </w:pPr>
    </w:p>
    <w:p w:rsidR="00BA20F7" w:rsidRDefault="00BA20F7" w:rsidP="003E6EC1">
      <w:pPr>
        <w:autoSpaceDE w:val="0"/>
        <w:autoSpaceDN w:val="0"/>
        <w:adjustRightInd w:val="0"/>
        <w:spacing w:after="0" w:line="240" w:lineRule="auto"/>
        <w:rPr>
          <w:rFonts w:ascii="Times New Roman" w:hAnsi="Times New Roman" w:cs="Times New Roman"/>
          <w:b/>
          <w:bCs/>
          <w:color w:val="000000"/>
          <w:sz w:val="23"/>
          <w:szCs w:val="23"/>
        </w:rPr>
      </w:pPr>
    </w:p>
    <w:p w:rsidR="00BA20F7" w:rsidRDefault="00BA20F7" w:rsidP="003E6EC1">
      <w:pPr>
        <w:autoSpaceDE w:val="0"/>
        <w:autoSpaceDN w:val="0"/>
        <w:adjustRightInd w:val="0"/>
        <w:spacing w:after="0" w:line="240" w:lineRule="auto"/>
        <w:rPr>
          <w:rFonts w:ascii="Times New Roman" w:hAnsi="Times New Roman" w:cs="Times New Roman"/>
          <w:b/>
          <w:bCs/>
          <w:color w:val="000000"/>
          <w:sz w:val="23"/>
          <w:szCs w:val="23"/>
        </w:rPr>
      </w:pPr>
    </w:p>
    <w:p w:rsidR="003E6EC1" w:rsidRDefault="003E6EC1" w:rsidP="003E6EC1">
      <w:pPr>
        <w:autoSpaceDE w:val="0"/>
        <w:autoSpaceDN w:val="0"/>
        <w:adjustRightInd w:val="0"/>
        <w:spacing w:after="0" w:line="240" w:lineRule="auto"/>
        <w:rPr>
          <w:rFonts w:ascii="Times New Roman" w:hAnsi="Times New Roman" w:cs="Times New Roman"/>
          <w:b/>
          <w:bCs/>
          <w:color w:val="000000"/>
          <w:sz w:val="23"/>
          <w:szCs w:val="23"/>
        </w:rPr>
      </w:pPr>
      <w:r>
        <w:rPr>
          <w:rFonts w:ascii="Times New Roman" w:hAnsi="Times New Roman" w:cs="Times New Roman"/>
          <w:b/>
          <w:bCs/>
          <w:color w:val="000000"/>
          <w:sz w:val="23"/>
          <w:szCs w:val="23"/>
        </w:rPr>
        <w:t>Relationship between Entities:</w:t>
      </w:r>
    </w:p>
    <w:p w:rsidR="00BA20F7" w:rsidRDefault="00BA20F7" w:rsidP="003E6EC1"/>
    <w:p w:rsidR="003E6EC1" w:rsidRPr="00A80E2E" w:rsidRDefault="003E6EC1" w:rsidP="003E6EC1">
      <w:r>
        <w:t xml:space="preserve">User </w:t>
      </w:r>
      <w:proofErr w:type="gramStart"/>
      <w:r w:rsidRPr="00A80E2E">
        <w:t>has</w:t>
      </w:r>
      <w:r>
        <w:t>images1</w:t>
      </w:r>
      <w:r w:rsidRPr="00A80E2E">
        <w:t xml:space="preserve"> :</w:t>
      </w:r>
      <w:proofErr w:type="gramEnd"/>
      <w:r w:rsidRPr="00A80E2E">
        <w:t xml:space="preserve"> N</w:t>
      </w:r>
    </w:p>
    <w:p w:rsidR="003E6EC1" w:rsidRDefault="003E6EC1" w:rsidP="003E6EC1">
      <w:r>
        <w:t xml:space="preserve">Adminuploads </w:t>
      </w:r>
      <w:proofErr w:type="gramStart"/>
      <w:r>
        <w:t>Images1</w:t>
      </w:r>
      <w:r w:rsidRPr="00A80E2E">
        <w:t xml:space="preserve"> :</w:t>
      </w:r>
      <w:proofErr w:type="gramEnd"/>
      <w:r w:rsidRPr="00A80E2E">
        <w:t xml:space="preserve"> N</w:t>
      </w:r>
    </w:p>
    <w:p w:rsidR="003E6EC1" w:rsidRDefault="003E6EC1" w:rsidP="003E6EC1">
      <w:r>
        <w:t xml:space="preserve">FaceRecognizerauthenticates </w:t>
      </w:r>
      <w:proofErr w:type="gramStart"/>
      <w:r>
        <w:t>Users1</w:t>
      </w:r>
      <w:r w:rsidRPr="00A80E2E">
        <w:t xml:space="preserve"> :</w:t>
      </w:r>
      <w:proofErr w:type="gramEnd"/>
      <w:r w:rsidRPr="00A80E2E">
        <w:t xml:space="preserve"> N</w:t>
      </w:r>
    </w:p>
    <w:p w:rsidR="003E6EC1" w:rsidRPr="00A80E2E" w:rsidRDefault="003E6EC1" w:rsidP="003E6EC1"/>
    <w:p w:rsidR="003E6EC1" w:rsidRPr="00CD3DBA" w:rsidRDefault="003E6EC1" w:rsidP="003E6EC1"/>
    <w:p w:rsidR="003E6EC1" w:rsidRDefault="003E6EC1" w:rsidP="003E6EC1">
      <w:pPr>
        <w:ind w:left="-450"/>
      </w:pPr>
      <w:r>
        <w:rPr>
          <w:noProof/>
          <w:lang w:val="en-US"/>
        </w:rPr>
        <w:drawing>
          <wp:inline distT="0" distB="0" distL="0" distR="0">
            <wp:extent cx="6515100" cy="4886325"/>
            <wp:effectExtent l="0" t="0" r="0" b="9525"/>
            <wp:docPr id="13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erd.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515100" cy="4886325"/>
                    </a:xfrm>
                    <a:prstGeom prst="rect">
                      <a:avLst/>
                    </a:prstGeom>
                  </pic:spPr>
                </pic:pic>
              </a:graphicData>
            </a:graphic>
          </wp:inline>
        </w:drawing>
      </w:r>
    </w:p>
    <w:p w:rsidR="003E6EC1" w:rsidRDefault="003E6EC1" w:rsidP="003E6EC1"/>
    <w:p w:rsidR="00F074BC" w:rsidRDefault="00B4442A" w:rsidP="00BC66C2">
      <w:pPr>
        <w:pStyle w:val="Heading2"/>
      </w:pPr>
      <w:bookmarkStart w:id="38" w:name="_Toc367967464"/>
      <w:r>
        <w:t>Class Diagrams</w:t>
      </w:r>
      <w:bookmarkEnd w:id="38"/>
    </w:p>
    <w:p w:rsidR="00611680" w:rsidRPr="00611680" w:rsidRDefault="003E6EC1" w:rsidP="00611680">
      <w:r w:rsidRPr="003E6EC1">
        <w:rPr>
          <w:noProof/>
          <w:lang w:val="en-US"/>
        </w:rPr>
        <w:lastRenderedPageBreak/>
        <w:drawing>
          <wp:inline distT="0" distB="0" distL="0" distR="0">
            <wp:extent cx="5723116" cy="6393734"/>
            <wp:effectExtent l="0" t="0" r="0" b="7620"/>
            <wp:docPr id="13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diagram.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23116" cy="6393734"/>
                    </a:xfrm>
                    <a:prstGeom prst="rect">
                      <a:avLst/>
                    </a:prstGeom>
                  </pic:spPr>
                </pic:pic>
              </a:graphicData>
            </a:graphic>
          </wp:inline>
        </w:drawing>
      </w:r>
    </w:p>
    <w:p w:rsidR="00B4442A" w:rsidRDefault="00B4442A" w:rsidP="00BC66C2">
      <w:pPr>
        <w:pStyle w:val="Heading2"/>
      </w:pPr>
      <w:bookmarkStart w:id="39" w:name="_Toc367967465"/>
      <w:r>
        <w:t>Activity Diagrams</w:t>
      </w:r>
      <w:bookmarkEnd w:id="39"/>
    </w:p>
    <w:p w:rsidR="0069234C" w:rsidRDefault="00CE45C1">
      <w:pPr>
        <w:rPr>
          <w:rFonts w:ascii="Times New Roman" w:eastAsia="Times New Roman" w:hAnsi="Times New Roman" w:cs="Times New Roman"/>
          <w:sz w:val="24"/>
          <w:lang w:val="en-GB"/>
        </w:rPr>
      </w:pPr>
      <w:r>
        <w:rPr>
          <w:noProof/>
          <w:lang w:val="en-US"/>
        </w:rPr>
        <w:lastRenderedPageBreak/>
        <w:drawing>
          <wp:inline distT="0" distB="0" distL="0" distR="0">
            <wp:extent cx="4556125" cy="5111115"/>
            <wp:effectExtent l="19050" t="0" r="0" b="0"/>
            <wp:docPr id="6" name="Picture 6" descr="C:\Users\Anirban\Documents\GitHub\facerecognizer\report\Final Report\activity-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nirban\Documents\GitHub\facerecognizer\report\Final Report\activity-1.JPG"/>
                    <pic:cNvPicPr>
                      <a:picLocks noChangeAspect="1" noChangeArrowheads="1"/>
                    </pic:cNvPicPr>
                  </pic:nvPicPr>
                  <pic:blipFill>
                    <a:blip r:embed="rId36" cstate="print"/>
                    <a:srcRect/>
                    <a:stretch>
                      <a:fillRect/>
                    </a:stretch>
                  </pic:blipFill>
                  <pic:spPr bwMode="auto">
                    <a:xfrm>
                      <a:off x="0" y="0"/>
                      <a:ext cx="4556125" cy="5111115"/>
                    </a:xfrm>
                    <a:prstGeom prst="rect">
                      <a:avLst/>
                    </a:prstGeom>
                    <a:noFill/>
                    <a:ln w="9525">
                      <a:noFill/>
                      <a:miter lim="800000"/>
                      <a:headEnd/>
                      <a:tailEnd/>
                    </a:ln>
                  </pic:spPr>
                </pic:pic>
              </a:graphicData>
            </a:graphic>
          </wp:inline>
        </w:drawing>
      </w:r>
    </w:p>
    <w:p w:rsidR="004C1DE5" w:rsidRDefault="00CE45C1" w:rsidP="000E3659">
      <w:r>
        <w:rPr>
          <w:noProof/>
          <w:lang w:val="en-US"/>
        </w:rPr>
        <w:lastRenderedPageBreak/>
        <w:drawing>
          <wp:inline distT="0" distB="0" distL="0" distR="0">
            <wp:extent cx="3173095" cy="4017010"/>
            <wp:effectExtent l="19050" t="0" r="8255" b="0"/>
            <wp:docPr id="7" name="Picture 7" descr="C:\Users\Anirban\Documents\GitHub\facerecognizer\report\Final Report\activity-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nirban\Documents\GitHub\facerecognizer\report\Final Report\activity-2.JPG"/>
                    <pic:cNvPicPr>
                      <a:picLocks noChangeAspect="1" noChangeArrowheads="1"/>
                    </pic:cNvPicPr>
                  </pic:nvPicPr>
                  <pic:blipFill>
                    <a:blip r:embed="rId37" cstate="print"/>
                    <a:srcRect/>
                    <a:stretch>
                      <a:fillRect/>
                    </a:stretch>
                  </pic:blipFill>
                  <pic:spPr bwMode="auto">
                    <a:xfrm>
                      <a:off x="0" y="0"/>
                      <a:ext cx="3173095" cy="4017010"/>
                    </a:xfrm>
                    <a:prstGeom prst="rect">
                      <a:avLst/>
                    </a:prstGeom>
                    <a:noFill/>
                    <a:ln w="9525">
                      <a:noFill/>
                      <a:miter lim="800000"/>
                      <a:headEnd/>
                      <a:tailEnd/>
                    </a:ln>
                  </pic:spPr>
                </pic:pic>
              </a:graphicData>
            </a:graphic>
          </wp:inline>
        </w:drawing>
      </w:r>
      <w:r w:rsidR="0069234C">
        <w:br w:type="page"/>
      </w:r>
    </w:p>
    <w:p w:rsidR="00B4442A" w:rsidRDefault="00B4442A" w:rsidP="00BC66C2">
      <w:pPr>
        <w:pStyle w:val="Heading1"/>
      </w:pPr>
      <w:bookmarkStart w:id="40" w:name="_Toc367967466"/>
      <w:r>
        <w:lastRenderedPageBreak/>
        <w:t>System Design</w:t>
      </w:r>
      <w:bookmarkEnd w:id="40"/>
    </w:p>
    <w:p w:rsidR="00B4442A" w:rsidRDefault="00B4442A" w:rsidP="00472BB3">
      <w:pPr>
        <w:pStyle w:val="Heading2"/>
        <w:rPr>
          <w:lang w:val="en-US"/>
        </w:rPr>
      </w:pPr>
      <w:bookmarkStart w:id="41" w:name="_Toc367967467"/>
      <w:r>
        <w:t>Modularisation details</w:t>
      </w:r>
      <w:bookmarkEnd w:id="41"/>
    </w:p>
    <w:p w:rsidR="009A44BA" w:rsidRDefault="009A44BA" w:rsidP="009A44BA">
      <w:r>
        <w:t>Face Recognition System is divided into following main modules such as:</w:t>
      </w:r>
    </w:p>
    <w:p w:rsidR="009A44BA" w:rsidRDefault="009A44BA" w:rsidP="009A44BA">
      <w:pPr>
        <w:pStyle w:val="ListParagraph"/>
        <w:numPr>
          <w:ilvl w:val="0"/>
          <w:numId w:val="54"/>
        </w:numPr>
      </w:pPr>
      <w:r w:rsidRPr="008C4F9F">
        <w:rPr>
          <w:b/>
        </w:rPr>
        <w:t>Face Recognition System Windows Client</w:t>
      </w:r>
      <w:r>
        <w:t>: This is the GUI for interacting with face Recognition System. This will be developed in WPF.</w:t>
      </w:r>
    </w:p>
    <w:p w:rsidR="009A44BA" w:rsidRDefault="009A44BA" w:rsidP="009A44BA">
      <w:pPr>
        <w:pStyle w:val="ListParagraph"/>
        <w:numPr>
          <w:ilvl w:val="0"/>
          <w:numId w:val="54"/>
        </w:numPr>
      </w:pPr>
      <w:r w:rsidRPr="008C4F9F">
        <w:rPr>
          <w:b/>
        </w:rPr>
        <w:t>Face Recognition System Controller</w:t>
      </w:r>
      <w:r>
        <w:t>: This is the main controller of the whole system. We are following MVC architecture</w:t>
      </w:r>
    </w:p>
    <w:p w:rsidR="009A44BA" w:rsidRDefault="009A44BA" w:rsidP="009A44BA">
      <w:pPr>
        <w:pStyle w:val="ListParagraph"/>
        <w:numPr>
          <w:ilvl w:val="0"/>
          <w:numId w:val="54"/>
        </w:numPr>
      </w:pPr>
      <w:r w:rsidRPr="008C4F9F">
        <w:rPr>
          <w:b/>
        </w:rPr>
        <w:t>User Management system</w:t>
      </w:r>
      <w:r>
        <w:t xml:space="preserve">: this module keeps track of the user of this software. It manages user privileges.  </w:t>
      </w:r>
    </w:p>
    <w:p w:rsidR="009A44BA" w:rsidRDefault="009A44BA" w:rsidP="009A44BA">
      <w:pPr>
        <w:pStyle w:val="ListParagraph"/>
        <w:numPr>
          <w:ilvl w:val="0"/>
          <w:numId w:val="54"/>
        </w:numPr>
      </w:pPr>
      <w:r w:rsidRPr="008C4F9F">
        <w:rPr>
          <w:b/>
        </w:rPr>
        <w:t>Face Detection System</w:t>
      </w:r>
      <w:r>
        <w:t>:</w:t>
      </w:r>
      <w:r w:rsidRPr="008C4F9F">
        <w:t xml:space="preserve"> Given a single image or video, an ideal face detector must be able to identify and locate all the present faces regardless of their position, scale, orientation, age, and expression.</w:t>
      </w:r>
    </w:p>
    <w:p w:rsidR="009A44BA" w:rsidRDefault="009A44BA" w:rsidP="009A44BA">
      <w:pPr>
        <w:pStyle w:val="ListParagraph"/>
        <w:numPr>
          <w:ilvl w:val="0"/>
          <w:numId w:val="54"/>
        </w:numPr>
      </w:pPr>
      <w:r w:rsidRPr="008C4F9F">
        <w:rPr>
          <w:b/>
        </w:rPr>
        <w:t>Face Alignment System</w:t>
      </w:r>
      <w:r>
        <w:t xml:space="preserve">: </w:t>
      </w:r>
      <w:r w:rsidRPr="008C4F9F">
        <w:t>In face alignment, facial components, such as eyes, nose, and mouth, and facial outline are located, and thereby the input face image is normalized in geometry and photometry.</w:t>
      </w:r>
    </w:p>
    <w:p w:rsidR="009A44BA" w:rsidRDefault="009A44BA" w:rsidP="009A44BA">
      <w:pPr>
        <w:pStyle w:val="ListParagraph"/>
        <w:numPr>
          <w:ilvl w:val="0"/>
          <w:numId w:val="54"/>
        </w:numPr>
      </w:pPr>
      <w:r w:rsidRPr="008C4F9F">
        <w:rPr>
          <w:b/>
        </w:rPr>
        <w:t>Feature Extraction Module</w:t>
      </w:r>
      <w:r>
        <w:t>: Feature Extraction is done using  Linear Subspace Approaches such as:</w:t>
      </w:r>
    </w:p>
    <w:p w:rsidR="009A44BA" w:rsidRDefault="009A44BA" w:rsidP="009A44BA">
      <w:pPr>
        <w:pStyle w:val="ListParagraph"/>
        <w:numPr>
          <w:ilvl w:val="1"/>
          <w:numId w:val="54"/>
        </w:numPr>
      </w:pPr>
      <w:r>
        <w:t>-Principal Component Analysis (PCA)</w:t>
      </w:r>
    </w:p>
    <w:p w:rsidR="009A44BA" w:rsidRDefault="009A44BA" w:rsidP="009A44BA">
      <w:pPr>
        <w:pStyle w:val="ListParagraph"/>
        <w:numPr>
          <w:ilvl w:val="1"/>
          <w:numId w:val="54"/>
        </w:numPr>
      </w:pPr>
      <w:r>
        <w:t>-Linear Discriminant Analysis (LDA)</w:t>
      </w:r>
    </w:p>
    <w:p w:rsidR="009A44BA" w:rsidRDefault="009A44BA" w:rsidP="009A44BA">
      <w:pPr>
        <w:pStyle w:val="ListParagraph"/>
        <w:numPr>
          <w:ilvl w:val="1"/>
          <w:numId w:val="54"/>
        </w:numPr>
      </w:pPr>
      <w:r>
        <w:t xml:space="preserve">-Independent Component Analysis (ICA) </w:t>
      </w:r>
    </w:p>
    <w:p w:rsidR="009A44BA" w:rsidRDefault="009A44BA" w:rsidP="009A44BA">
      <w:pPr>
        <w:pStyle w:val="ListParagraph"/>
        <w:numPr>
          <w:ilvl w:val="0"/>
          <w:numId w:val="54"/>
        </w:numPr>
      </w:pPr>
      <w:r w:rsidRPr="008C4F9F">
        <w:rPr>
          <w:b/>
        </w:rPr>
        <w:t>Feature Matching Handler</w:t>
      </w:r>
      <w:r>
        <w:t>: The extracted features will be match with User input to determine a match.</w:t>
      </w:r>
    </w:p>
    <w:p w:rsidR="009A44BA" w:rsidRDefault="009A44BA" w:rsidP="009A44BA">
      <w:pPr>
        <w:pStyle w:val="ListParagraph"/>
        <w:numPr>
          <w:ilvl w:val="0"/>
          <w:numId w:val="54"/>
        </w:numPr>
      </w:pPr>
      <w:r w:rsidRPr="008C4F9F">
        <w:rPr>
          <w:b/>
        </w:rPr>
        <w:t>Matlab Connector</w:t>
      </w:r>
      <w:r>
        <w:t xml:space="preserve">: Image </w:t>
      </w:r>
      <w:r w:rsidR="000313BD">
        <w:t>processing</w:t>
      </w:r>
      <w:r>
        <w:t xml:space="preserve"> algorithms will be implemented in MATLAB. This connector enables the bridge between .NET &amp; Matlab code.</w:t>
      </w:r>
    </w:p>
    <w:p w:rsidR="009A44BA" w:rsidRDefault="009A44BA" w:rsidP="009A44BA">
      <w:pPr>
        <w:pStyle w:val="ListParagraph"/>
        <w:numPr>
          <w:ilvl w:val="0"/>
          <w:numId w:val="54"/>
        </w:numPr>
      </w:pPr>
      <w:r w:rsidRPr="008C4F9F">
        <w:rPr>
          <w:b/>
        </w:rPr>
        <w:t>Google Open Id Handler</w:t>
      </w:r>
      <w:r>
        <w:t>: This will be Google app engine plugin which will use Google scripts to interact with Google account using face recognition system.</w:t>
      </w:r>
    </w:p>
    <w:p w:rsidR="009A44BA" w:rsidRDefault="009A44BA" w:rsidP="009A44BA">
      <w:pPr>
        <w:pStyle w:val="ListParagraph"/>
        <w:numPr>
          <w:ilvl w:val="0"/>
          <w:numId w:val="54"/>
        </w:numPr>
      </w:pPr>
      <w:r w:rsidRPr="00D15472">
        <w:rPr>
          <w:b/>
        </w:rPr>
        <w:t>Admin Controller</w:t>
      </w:r>
      <w:r>
        <w:t>: This will be an admin panel where admin can manage users, provide access, modify data.</w:t>
      </w:r>
    </w:p>
    <w:p w:rsidR="009A44BA" w:rsidRDefault="009A44BA" w:rsidP="009A44BA">
      <w:pPr>
        <w:pStyle w:val="ListParagraph"/>
        <w:numPr>
          <w:ilvl w:val="0"/>
          <w:numId w:val="54"/>
        </w:numPr>
      </w:pPr>
      <w:r w:rsidRPr="00D15472">
        <w:rPr>
          <w:b/>
        </w:rPr>
        <w:t>Face Recognition System Database</w:t>
      </w:r>
      <w:r>
        <w:t>: Face Recognition System will have a unified database for storing all the information. It can be a networked database or a database situated in the server machine</w:t>
      </w:r>
    </w:p>
    <w:p w:rsidR="00BA20F7" w:rsidRDefault="00BA20F7" w:rsidP="00E45927">
      <w:pPr>
        <w:pStyle w:val="BodyText"/>
        <w:tabs>
          <w:tab w:val="num" w:pos="1440"/>
        </w:tabs>
        <w:jc w:val="both"/>
      </w:pPr>
    </w:p>
    <w:p w:rsidR="00BA20F7" w:rsidRDefault="00BA20F7" w:rsidP="00BA20F7">
      <w:pPr>
        <w:pStyle w:val="Heading1"/>
      </w:pPr>
      <w:bookmarkStart w:id="42" w:name="_Toc344229910"/>
      <w:bookmarkStart w:id="43" w:name="_Toc360005456"/>
      <w:bookmarkStart w:id="44" w:name="_Toc367967468"/>
      <w:r>
        <w:t>Database &amp; Table Details</w:t>
      </w:r>
      <w:bookmarkEnd w:id="42"/>
      <w:bookmarkEnd w:id="43"/>
      <w:bookmarkEnd w:id="44"/>
    </w:p>
    <w:p w:rsidR="00BA20F7" w:rsidRDefault="00BA20F7" w:rsidP="00BA20F7">
      <w:r>
        <w:t xml:space="preserve">The database used for this software is called </w:t>
      </w:r>
      <w:r>
        <w:rPr>
          <w:b/>
        </w:rPr>
        <w:t>frs</w:t>
      </w:r>
      <w:r w:rsidRPr="00204C1F">
        <w:rPr>
          <w:b/>
        </w:rPr>
        <w:t>db</w:t>
      </w:r>
      <w:r>
        <w:t>. A screenshot from the MySQl workbench is given below. It shows the tables and its columns. The first row is the primary key.</w:t>
      </w:r>
    </w:p>
    <w:p w:rsidR="000313BD" w:rsidRDefault="000313BD" w:rsidP="00BA20F7">
      <w:pPr>
        <w:rPr>
          <w:rFonts w:eastAsia="Arial"/>
        </w:rPr>
      </w:pPr>
      <w:r>
        <w:rPr>
          <w:rFonts w:eastAsia="Arial"/>
        </w:rPr>
        <w:t>User</w:t>
      </w:r>
      <w:r>
        <w:rPr>
          <w:rFonts w:eastAsia="Arial"/>
        </w:rPr>
        <w:t>:</w:t>
      </w:r>
    </w:p>
    <w:p w:rsidR="000313BD" w:rsidRDefault="000313BD" w:rsidP="00BA20F7">
      <w:r>
        <w:rPr>
          <w:noProof/>
          <w:lang w:val="en-US"/>
        </w:rPr>
        <w:drawing>
          <wp:inline distT="0" distB="0" distL="0" distR="0">
            <wp:extent cx="5731510" cy="103314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jpg"/>
                    <pic:cNvPicPr/>
                  </pic:nvPicPr>
                  <pic:blipFill>
                    <a:blip r:embed="rId38">
                      <a:extLst>
                        <a:ext uri="{28A0092B-C50C-407E-A947-70E740481C1C}">
                          <a14:useLocalDpi xmlns:a14="http://schemas.microsoft.com/office/drawing/2010/main" val="0"/>
                        </a:ext>
                      </a:extLst>
                    </a:blip>
                    <a:stretch>
                      <a:fillRect/>
                    </a:stretch>
                  </pic:blipFill>
                  <pic:spPr>
                    <a:xfrm>
                      <a:off x="0" y="0"/>
                      <a:ext cx="5731510" cy="1033145"/>
                    </a:xfrm>
                    <a:prstGeom prst="rect">
                      <a:avLst/>
                    </a:prstGeom>
                  </pic:spPr>
                </pic:pic>
              </a:graphicData>
            </a:graphic>
          </wp:inline>
        </w:drawing>
      </w:r>
    </w:p>
    <w:p w:rsidR="000313BD" w:rsidRDefault="000313BD" w:rsidP="00BA20F7">
      <w:r>
        <w:lastRenderedPageBreak/>
        <w:t>Admin</w:t>
      </w:r>
      <w:r>
        <w:t>:</w:t>
      </w:r>
    </w:p>
    <w:p w:rsidR="000313BD" w:rsidRDefault="000313BD" w:rsidP="00BA20F7">
      <w:r>
        <w:rPr>
          <w:noProof/>
          <w:lang w:val="en-US"/>
        </w:rPr>
        <w:drawing>
          <wp:inline distT="0" distB="0" distL="0" distR="0">
            <wp:extent cx="5731510" cy="70421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jpg"/>
                    <pic:cNvPicPr/>
                  </pic:nvPicPr>
                  <pic:blipFill>
                    <a:blip r:embed="rId39">
                      <a:extLst>
                        <a:ext uri="{28A0092B-C50C-407E-A947-70E740481C1C}">
                          <a14:useLocalDpi xmlns:a14="http://schemas.microsoft.com/office/drawing/2010/main" val="0"/>
                        </a:ext>
                      </a:extLst>
                    </a:blip>
                    <a:stretch>
                      <a:fillRect/>
                    </a:stretch>
                  </pic:blipFill>
                  <pic:spPr>
                    <a:xfrm>
                      <a:off x="0" y="0"/>
                      <a:ext cx="5731510" cy="704215"/>
                    </a:xfrm>
                    <a:prstGeom prst="rect">
                      <a:avLst/>
                    </a:prstGeom>
                  </pic:spPr>
                </pic:pic>
              </a:graphicData>
            </a:graphic>
          </wp:inline>
        </w:drawing>
      </w:r>
    </w:p>
    <w:p w:rsidR="000313BD" w:rsidRDefault="000313BD" w:rsidP="00BA20F7">
      <w:r>
        <w:t>Image</w:t>
      </w:r>
      <w:r>
        <w:t>:</w:t>
      </w:r>
    </w:p>
    <w:p w:rsidR="000313BD" w:rsidRDefault="000313BD" w:rsidP="00BA20F7">
      <w:r>
        <w:rPr>
          <w:noProof/>
          <w:lang w:val="en-US"/>
        </w:rPr>
        <w:drawing>
          <wp:inline distT="0" distB="0" distL="0" distR="0">
            <wp:extent cx="5731510" cy="9093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jpg"/>
                    <pic:cNvPicPr/>
                  </pic:nvPicPr>
                  <pic:blipFill>
                    <a:blip r:embed="rId40">
                      <a:extLst>
                        <a:ext uri="{28A0092B-C50C-407E-A947-70E740481C1C}">
                          <a14:useLocalDpi xmlns:a14="http://schemas.microsoft.com/office/drawing/2010/main" val="0"/>
                        </a:ext>
                      </a:extLst>
                    </a:blip>
                    <a:stretch>
                      <a:fillRect/>
                    </a:stretch>
                  </pic:blipFill>
                  <pic:spPr>
                    <a:xfrm>
                      <a:off x="0" y="0"/>
                      <a:ext cx="5731510" cy="909320"/>
                    </a:xfrm>
                    <a:prstGeom prst="rect">
                      <a:avLst/>
                    </a:prstGeom>
                  </pic:spPr>
                </pic:pic>
              </a:graphicData>
            </a:graphic>
          </wp:inline>
        </w:drawing>
      </w:r>
    </w:p>
    <w:p w:rsidR="000313BD" w:rsidRDefault="000313BD" w:rsidP="00BA20F7">
      <w:r>
        <w:t>Result</w:t>
      </w:r>
    </w:p>
    <w:p w:rsidR="000313BD" w:rsidRPr="00204C1F" w:rsidRDefault="000313BD" w:rsidP="00BA20F7">
      <w:r>
        <w:rPr>
          <w:noProof/>
          <w:lang w:val="en-US"/>
        </w:rPr>
        <w:drawing>
          <wp:inline distT="0" distB="0" distL="0" distR="0">
            <wp:extent cx="5731510" cy="7251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jpg"/>
                    <pic:cNvPicPr/>
                  </pic:nvPicPr>
                  <pic:blipFill>
                    <a:blip r:embed="rId41">
                      <a:extLst>
                        <a:ext uri="{28A0092B-C50C-407E-A947-70E740481C1C}">
                          <a14:useLocalDpi xmlns:a14="http://schemas.microsoft.com/office/drawing/2010/main" val="0"/>
                        </a:ext>
                      </a:extLst>
                    </a:blip>
                    <a:stretch>
                      <a:fillRect/>
                    </a:stretch>
                  </pic:blipFill>
                  <pic:spPr>
                    <a:xfrm>
                      <a:off x="0" y="0"/>
                      <a:ext cx="5731510" cy="725170"/>
                    </a:xfrm>
                    <a:prstGeom prst="rect">
                      <a:avLst/>
                    </a:prstGeom>
                  </pic:spPr>
                </pic:pic>
              </a:graphicData>
            </a:graphic>
          </wp:inline>
        </w:drawing>
      </w:r>
    </w:p>
    <w:tbl>
      <w:tblPr>
        <w:tblStyle w:val="TableGrid"/>
        <w:tblW w:w="0" w:type="auto"/>
        <w:tblLook w:val="04A0" w:firstRow="1" w:lastRow="0" w:firstColumn="1" w:lastColumn="0" w:noHBand="0" w:noVBand="1"/>
      </w:tblPr>
      <w:tblGrid>
        <w:gridCol w:w="4602"/>
        <w:gridCol w:w="4640"/>
      </w:tblGrid>
      <w:tr w:rsidR="00BA20F7" w:rsidTr="00664947">
        <w:tc>
          <w:tcPr>
            <w:tcW w:w="4788" w:type="dxa"/>
          </w:tcPr>
          <w:p w:rsidR="00BA20F7" w:rsidRDefault="00BA20F7" w:rsidP="00664947">
            <w:pPr>
              <w:snapToGrid w:val="0"/>
              <w:rPr>
                <w:rFonts w:eastAsia="Arial"/>
                <w:b/>
                <w:bCs/>
              </w:rPr>
            </w:pPr>
            <w:r>
              <w:rPr>
                <w:rFonts w:eastAsia="Arial"/>
                <w:b/>
                <w:bCs/>
              </w:rPr>
              <w:t>Table</w:t>
            </w:r>
          </w:p>
        </w:tc>
        <w:tc>
          <w:tcPr>
            <w:tcW w:w="4788" w:type="dxa"/>
          </w:tcPr>
          <w:p w:rsidR="00BA20F7" w:rsidRDefault="00BA20F7" w:rsidP="00664947">
            <w:pPr>
              <w:snapToGrid w:val="0"/>
              <w:rPr>
                <w:rFonts w:eastAsia="Arial"/>
                <w:b/>
                <w:bCs/>
              </w:rPr>
            </w:pPr>
            <w:r>
              <w:rPr>
                <w:rFonts w:eastAsia="Arial"/>
                <w:b/>
                <w:bCs/>
              </w:rPr>
              <w:t>Column</w:t>
            </w:r>
          </w:p>
        </w:tc>
      </w:tr>
      <w:tr w:rsidR="00BA20F7" w:rsidTr="00664947">
        <w:trPr>
          <w:trHeight w:val="413"/>
        </w:trPr>
        <w:tc>
          <w:tcPr>
            <w:tcW w:w="4788" w:type="dxa"/>
          </w:tcPr>
          <w:p w:rsidR="00BA20F7" w:rsidRDefault="00BA20F7" w:rsidP="00664947">
            <w:r>
              <w:rPr>
                <w:rFonts w:eastAsia="Arial"/>
              </w:rPr>
              <w:t>User</w:t>
            </w:r>
          </w:p>
        </w:tc>
        <w:tc>
          <w:tcPr>
            <w:tcW w:w="4788" w:type="dxa"/>
          </w:tcPr>
          <w:p w:rsidR="00BA20F7" w:rsidRDefault="00BA20F7" w:rsidP="00664947">
            <w:pPr>
              <w:autoSpaceDE w:val="0"/>
              <w:autoSpaceDN w:val="0"/>
              <w:adjustRightInd w:val="0"/>
              <w:rPr>
                <w:rFonts w:ascii="Consolas" w:hAnsi="Consolas" w:cs="Consolas"/>
                <w:sz w:val="19"/>
                <w:szCs w:val="19"/>
              </w:rPr>
            </w:pPr>
            <w:r w:rsidRPr="00CD3DBA">
              <w:rPr>
                <w:rFonts w:ascii="Consolas" w:hAnsi="Consolas" w:cs="Consolas"/>
                <w:b/>
                <w:sz w:val="19"/>
                <w:szCs w:val="19"/>
              </w:rPr>
              <w:t>userId</w:t>
            </w:r>
            <w:r>
              <w:rPr>
                <w:rFonts w:ascii="Consolas" w:hAnsi="Consolas" w:cs="Consolas"/>
                <w:sz w:val="19"/>
                <w:szCs w:val="19"/>
              </w:rPr>
              <w:t xml:space="preserve">, username, GoogleOpenId, type, </w:t>
            </w:r>
          </w:p>
          <w:p w:rsidR="00BA20F7" w:rsidRDefault="00BA20F7" w:rsidP="00664947">
            <w:pPr>
              <w:autoSpaceDE w:val="0"/>
              <w:autoSpaceDN w:val="0"/>
              <w:adjustRightInd w:val="0"/>
            </w:pPr>
            <w:r>
              <w:rPr>
                <w:rFonts w:ascii="Consolas" w:hAnsi="Consolas" w:cs="Consolas"/>
                <w:sz w:val="19"/>
                <w:szCs w:val="19"/>
              </w:rPr>
              <w:t>images;</w:t>
            </w:r>
          </w:p>
        </w:tc>
      </w:tr>
      <w:tr w:rsidR="00BA20F7" w:rsidTr="00664947">
        <w:tc>
          <w:tcPr>
            <w:tcW w:w="4788" w:type="dxa"/>
          </w:tcPr>
          <w:p w:rsidR="00BA20F7" w:rsidRDefault="00BA20F7" w:rsidP="00664947">
            <w:r>
              <w:t>Admin</w:t>
            </w:r>
          </w:p>
        </w:tc>
        <w:tc>
          <w:tcPr>
            <w:tcW w:w="4788" w:type="dxa"/>
          </w:tcPr>
          <w:p w:rsidR="00BA20F7" w:rsidRDefault="00BA20F7" w:rsidP="00664947">
            <w:r>
              <w:rPr>
                <w:rFonts w:eastAsia="Arial"/>
                <w:b/>
              </w:rPr>
              <w:t>admin</w:t>
            </w:r>
            <w:r w:rsidRPr="008803DE">
              <w:rPr>
                <w:rFonts w:eastAsia="Arial"/>
                <w:b/>
              </w:rPr>
              <w:t>_ID</w:t>
            </w:r>
            <w:r>
              <w:rPr>
                <w:rFonts w:eastAsia="Arial"/>
              </w:rPr>
              <w:t>,  admin_Name, type</w:t>
            </w:r>
          </w:p>
        </w:tc>
      </w:tr>
      <w:tr w:rsidR="00BA20F7" w:rsidTr="00664947">
        <w:tc>
          <w:tcPr>
            <w:tcW w:w="4788" w:type="dxa"/>
          </w:tcPr>
          <w:p w:rsidR="00BA20F7" w:rsidRDefault="00BA20F7" w:rsidP="00664947">
            <w:r>
              <w:t>Image</w:t>
            </w:r>
          </w:p>
        </w:tc>
        <w:tc>
          <w:tcPr>
            <w:tcW w:w="4788" w:type="dxa"/>
          </w:tcPr>
          <w:p w:rsidR="00BA20F7" w:rsidRDefault="00BA20F7" w:rsidP="00664947">
            <w:pPr>
              <w:autoSpaceDE w:val="0"/>
              <w:autoSpaceDN w:val="0"/>
              <w:adjustRightInd w:val="0"/>
            </w:pPr>
            <w:r w:rsidRPr="00867775">
              <w:rPr>
                <w:rFonts w:ascii="Consolas" w:hAnsi="Consolas" w:cs="Consolas"/>
                <w:b/>
                <w:sz w:val="19"/>
                <w:szCs w:val="19"/>
              </w:rPr>
              <w:t>imageId</w:t>
            </w:r>
            <w:r>
              <w:rPr>
                <w:rFonts w:ascii="Consolas" w:hAnsi="Consolas" w:cs="Consolas"/>
                <w:sz w:val="19"/>
                <w:szCs w:val="19"/>
              </w:rPr>
              <w:t xml:space="preserve"> , dbpath, size, bytes;</w:t>
            </w:r>
          </w:p>
        </w:tc>
      </w:tr>
      <w:tr w:rsidR="00BA20F7" w:rsidTr="00664947">
        <w:tc>
          <w:tcPr>
            <w:tcW w:w="4788" w:type="dxa"/>
          </w:tcPr>
          <w:p w:rsidR="00BA20F7" w:rsidRDefault="00BA20F7" w:rsidP="00664947">
            <w:r>
              <w:t>Result</w:t>
            </w:r>
          </w:p>
        </w:tc>
        <w:tc>
          <w:tcPr>
            <w:tcW w:w="4788" w:type="dxa"/>
          </w:tcPr>
          <w:p w:rsidR="00BA20F7" w:rsidRDefault="00BA20F7" w:rsidP="00664947">
            <w:r w:rsidRPr="00CD3DBA">
              <w:rPr>
                <w:rFonts w:ascii="Consolas" w:hAnsi="Consolas" w:cs="Consolas"/>
                <w:b/>
                <w:sz w:val="19"/>
                <w:szCs w:val="19"/>
              </w:rPr>
              <w:t>userId</w:t>
            </w:r>
            <w:r>
              <w:rPr>
                <w:rFonts w:ascii="Consolas" w:hAnsi="Consolas" w:cs="Consolas"/>
                <w:b/>
                <w:sz w:val="19"/>
                <w:szCs w:val="19"/>
              </w:rPr>
              <w:t xml:space="preserve"> , </w:t>
            </w:r>
            <w:r>
              <w:rPr>
                <w:rFonts w:ascii="Consolas" w:hAnsi="Consolas" w:cs="Consolas"/>
                <w:sz w:val="19"/>
                <w:szCs w:val="19"/>
              </w:rPr>
              <w:t>images , dbpath</w:t>
            </w:r>
          </w:p>
        </w:tc>
      </w:tr>
    </w:tbl>
    <w:p w:rsidR="00BA20F7" w:rsidRDefault="00BA20F7" w:rsidP="00BA20F7"/>
    <w:p w:rsidR="003D547C" w:rsidRPr="003D547C" w:rsidRDefault="00BA20F7" w:rsidP="003D547C">
      <w:pPr>
        <w:pStyle w:val="Heading1"/>
      </w:pPr>
      <w:bookmarkStart w:id="45" w:name="_Toc360005457"/>
      <w:bookmarkStart w:id="46" w:name="_Toc367967469"/>
      <w:proofErr w:type="gramStart"/>
      <w:r>
        <w:t>COMPLETE  DATA</w:t>
      </w:r>
      <w:proofErr w:type="gramEnd"/>
      <w:r>
        <w:t xml:space="preserve"> STRUCTURE</w:t>
      </w:r>
      <w:bookmarkEnd w:id="45"/>
      <w:bookmarkEnd w:id="46"/>
    </w:p>
    <w:p w:rsidR="00B4442A" w:rsidRDefault="00B4442A" w:rsidP="00472BB3">
      <w:pPr>
        <w:pStyle w:val="Heading2"/>
        <w:rPr>
          <w:lang w:val="en-US"/>
        </w:rPr>
      </w:pPr>
      <w:bookmarkStart w:id="47" w:name="_Toc367967470"/>
      <w:r>
        <w:t>Data integrity and constraints</w:t>
      </w:r>
      <w:bookmarkEnd w:id="47"/>
    </w:p>
    <w:p w:rsidR="00DC60D5" w:rsidRPr="00DC60D5" w:rsidRDefault="00F86DF5" w:rsidP="00F86DF5">
      <w:pPr>
        <w:pStyle w:val="BodyText"/>
        <w:tabs>
          <w:tab w:val="num" w:pos="1440"/>
        </w:tabs>
        <w:jc w:val="both"/>
      </w:pPr>
      <w:r>
        <w:tab/>
      </w:r>
      <w:r w:rsidR="00DC60D5">
        <w:t xml:space="preserve">We have used </w:t>
      </w:r>
      <w:r w:rsidR="00DC60D5" w:rsidRPr="00DC60D5">
        <w:t>Integrity constraints</w:t>
      </w:r>
      <w:r w:rsidR="00DC60D5">
        <w:t xml:space="preserve"> in </w:t>
      </w:r>
      <w:r w:rsidR="008D1526">
        <w:rPr>
          <w:b/>
        </w:rPr>
        <w:t>FRS</w:t>
      </w:r>
      <w:r w:rsidR="00DC60D5">
        <w:t xml:space="preserve"> t</w:t>
      </w:r>
      <w:r w:rsidR="00DC60D5" w:rsidRPr="00DC60D5">
        <w:t>o ensure accuracy and consistency of data in a relational database. Data integrity is handled in a relational database through the concept of referential integrity. There are many types of integrity constraints</w:t>
      </w:r>
      <w:r w:rsidR="00DC60D5">
        <w:t xml:space="preserve"> in </w:t>
      </w:r>
      <w:r w:rsidR="008D1526">
        <w:rPr>
          <w:b/>
        </w:rPr>
        <w:t>FRS</w:t>
      </w:r>
      <w:r w:rsidR="00DC60D5" w:rsidRPr="00DC60D5">
        <w:t xml:space="preserve"> that play a role in referential integrity.</w:t>
      </w:r>
    </w:p>
    <w:p w:rsidR="00DC60D5" w:rsidRDefault="00DC60D5" w:rsidP="00DC60D5"/>
    <w:p w:rsidR="00DC60D5" w:rsidRDefault="00F86DF5" w:rsidP="00F86DF5">
      <w:pPr>
        <w:pStyle w:val="BodyText"/>
        <w:tabs>
          <w:tab w:val="num" w:pos="1440"/>
        </w:tabs>
        <w:jc w:val="both"/>
      </w:pPr>
      <w:r>
        <w:tab/>
      </w:r>
      <w:r w:rsidR="00DC60D5" w:rsidRPr="00DC60D5">
        <w:t>Codd initially defined two sets of constraints but, in his second version of the relational model, he came up with four integri</w:t>
      </w:r>
      <w:r w:rsidR="00DC60D5">
        <w:t>ty constraints:</w:t>
      </w:r>
    </w:p>
    <w:p w:rsidR="00DC60D5" w:rsidRPr="00DC60D5" w:rsidRDefault="00DC60D5" w:rsidP="00DC60D5">
      <w:pPr>
        <w:pStyle w:val="Heading3"/>
      </w:pPr>
      <w:bookmarkStart w:id="48" w:name="_Toc367967471"/>
      <w:r w:rsidRPr="00DC60D5">
        <w:t>Entity integrity</w:t>
      </w:r>
      <w:bookmarkEnd w:id="48"/>
    </w:p>
    <w:p w:rsidR="00DC60D5" w:rsidRPr="00F86DF5" w:rsidRDefault="00F86DF5" w:rsidP="00F86DF5">
      <w:pPr>
        <w:pStyle w:val="BodyText"/>
        <w:tabs>
          <w:tab w:val="num" w:pos="1440"/>
        </w:tabs>
        <w:jc w:val="both"/>
      </w:pPr>
      <w:r>
        <w:lastRenderedPageBreak/>
        <w:tab/>
      </w:r>
      <w:r w:rsidR="001B1EBF" w:rsidRPr="00F86DF5">
        <w:t xml:space="preserve">In </w:t>
      </w:r>
      <w:r w:rsidR="00BA20F7">
        <w:rPr>
          <w:b/>
        </w:rPr>
        <w:t>FRS</w:t>
      </w:r>
      <w:r w:rsidR="001B1EBF" w:rsidRPr="00F86DF5">
        <w:t xml:space="preserve"> we used various type of primary key and consciously we set the primary key property as not null. </w:t>
      </w:r>
      <w:r w:rsidR="00DC60D5" w:rsidRPr="00F86DF5">
        <w:t>The entity integrity constraint states that no primary key value can be null. This is because the primary key value is used to identify individual tuples in a relation. Having null value for the primary key implies that we cannot identify some tuples.This also specifies that there may not be any duplicate entries in primary key column key row.</w:t>
      </w:r>
    </w:p>
    <w:p w:rsidR="00DC60D5" w:rsidRPr="00DC60D5" w:rsidRDefault="00DC60D5" w:rsidP="00DC60D5">
      <w:pPr>
        <w:pStyle w:val="Heading3"/>
      </w:pPr>
      <w:bookmarkStart w:id="49" w:name="_Toc367967472"/>
      <w:r w:rsidRPr="00DC60D5">
        <w:t>Referential Integrity</w:t>
      </w:r>
      <w:bookmarkEnd w:id="49"/>
    </w:p>
    <w:p w:rsidR="00DC60D5" w:rsidRPr="00DC60D5" w:rsidRDefault="00F86DF5" w:rsidP="00F86DF5">
      <w:pPr>
        <w:pStyle w:val="BodyText"/>
        <w:tabs>
          <w:tab w:val="num" w:pos="1440"/>
        </w:tabs>
        <w:jc w:val="both"/>
      </w:pPr>
      <w:r>
        <w:tab/>
      </w:r>
      <w:r w:rsidR="00DC60D5" w:rsidRPr="00DC60D5">
        <w:t>The referential integrity constraint is specified between two relations and is used to maintain the consistency among tuples in the two relations. Informally, the referential integrity constraint states that a tuple in one relation that refers to another relation must refer to an existing tuple in that relation. It is a rule that maintains consistency among the rows of the two relations.</w:t>
      </w:r>
    </w:p>
    <w:p w:rsidR="00DC60D5" w:rsidRPr="00DC60D5" w:rsidRDefault="00DC60D5" w:rsidP="00DC60D5">
      <w:pPr>
        <w:pStyle w:val="Heading3"/>
        <w:rPr>
          <w:lang w:eastAsia="ar-SA"/>
        </w:rPr>
      </w:pPr>
      <w:bookmarkStart w:id="50" w:name="_Toc367967473"/>
      <w:r w:rsidRPr="00DC60D5">
        <w:rPr>
          <w:lang w:eastAsia="ar-SA"/>
        </w:rPr>
        <w:t>Domain Integrity</w:t>
      </w:r>
      <w:bookmarkEnd w:id="50"/>
    </w:p>
    <w:p w:rsidR="00DC60D5" w:rsidRDefault="00F86DF5" w:rsidP="00F86DF5">
      <w:pPr>
        <w:pStyle w:val="BodyText"/>
        <w:tabs>
          <w:tab w:val="num" w:pos="1440"/>
        </w:tabs>
        <w:jc w:val="both"/>
      </w:pPr>
      <w:r>
        <w:tab/>
      </w:r>
      <w:r w:rsidR="008D1526">
        <w:rPr>
          <w:b/>
        </w:rPr>
        <w:t>FRS</w:t>
      </w:r>
      <w:r w:rsidR="001B1EBF">
        <w:t xml:space="preserve"> has vario</w:t>
      </w:r>
      <w:r w:rsidR="007268EE">
        <w:t>us type of data field with set</w:t>
      </w:r>
      <w:r w:rsidR="001B1EBF">
        <w:t xml:space="preserve"> by default value of Null because if the value is not provided by the user, the vale will be set as null. The</w:t>
      </w:r>
      <w:r w:rsidR="00DC60D5" w:rsidRPr="00DC60D5">
        <w:t xml:space="preserve"> domain integrity states that every element from a relation should respect the type and restrictions of its corresponding attribute. A type can have a variable length which needs to be respected. Restrictions could be the range of values that the element can have, the default value if none is provided, and if the element can be NULL.</w:t>
      </w:r>
    </w:p>
    <w:p w:rsidR="00DC60D5" w:rsidRPr="00DC60D5" w:rsidRDefault="00DC60D5" w:rsidP="00DC60D5">
      <w:pPr>
        <w:pStyle w:val="Heading3"/>
      </w:pPr>
      <w:bookmarkStart w:id="51" w:name="_Toc367967474"/>
      <w:r w:rsidRPr="00DC60D5">
        <w:t>User Defined Integrity</w:t>
      </w:r>
      <w:bookmarkEnd w:id="51"/>
    </w:p>
    <w:p w:rsidR="00DC60D5" w:rsidRPr="00F86DF5" w:rsidRDefault="00F86DF5" w:rsidP="00F86DF5">
      <w:pPr>
        <w:pStyle w:val="BodyText"/>
        <w:tabs>
          <w:tab w:val="num" w:pos="1440"/>
        </w:tabs>
        <w:jc w:val="both"/>
      </w:pPr>
      <w:r>
        <w:tab/>
      </w:r>
      <w:r w:rsidR="00DC60D5" w:rsidRPr="00DC60D5">
        <w:t xml:space="preserve">A business rule is a statement that defines or constrains some aspect of the business. It is intended to assert business structure or to control or influence the behaviour of the business. </w:t>
      </w:r>
    </w:p>
    <w:p w:rsidR="00472BB3" w:rsidRDefault="00B4442A" w:rsidP="004D6216">
      <w:pPr>
        <w:pStyle w:val="Heading2"/>
      </w:pPr>
      <w:bookmarkStart w:id="52" w:name="_Toc367967475"/>
      <w:r>
        <w:t>Database design</w:t>
      </w:r>
      <w:bookmarkEnd w:id="52"/>
    </w:p>
    <w:p w:rsidR="00B36050" w:rsidRDefault="007E0DFC" w:rsidP="00472BB3">
      <w:r>
        <w:t>The database used for this software is called frs</w:t>
      </w:r>
      <w:r w:rsidRPr="00F86DF5">
        <w:t>db</w:t>
      </w:r>
      <w:r>
        <w:t xml:space="preserve">. Database tables and corresponding keys are shown in tabular form. It shows the tables and its columns. </w:t>
      </w:r>
    </w:p>
    <w:p w:rsidR="001B13DF" w:rsidRDefault="001B13DF" w:rsidP="001B13DF">
      <w:pPr>
        <w:pStyle w:val="BodyText"/>
        <w:tabs>
          <w:tab w:val="num" w:pos="1440"/>
        </w:tabs>
        <w:jc w:val="both"/>
      </w:pPr>
      <w:r w:rsidRPr="00F86DF5">
        <w:t>Screenshots of table structures:</w:t>
      </w:r>
    </w:p>
    <w:p w:rsidR="007E0DFC" w:rsidRDefault="007E0DFC" w:rsidP="001B13DF">
      <w:pPr>
        <w:pStyle w:val="Heading3"/>
      </w:pPr>
      <w:bookmarkStart w:id="53" w:name="_Toc367967476"/>
      <w:r w:rsidRPr="00F86DF5">
        <w:t>Table: user</w:t>
      </w:r>
      <w:bookmarkEnd w:id="53"/>
    </w:p>
    <w:p w:rsidR="007E0DFC" w:rsidRPr="00F86DF5" w:rsidRDefault="007E0DFC" w:rsidP="007E0DFC">
      <w:pPr>
        <w:pStyle w:val="BodyText"/>
        <w:tabs>
          <w:tab w:val="num" w:pos="1440"/>
        </w:tabs>
        <w:jc w:val="both"/>
      </w:pPr>
      <w:r>
        <w:rPr>
          <w:noProof/>
          <w:lang w:val="en-US"/>
        </w:rPr>
        <w:drawing>
          <wp:inline distT="0" distB="0" distL="0" distR="0">
            <wp:extent cx="5728970" cy="1031875"/>
            <wp:effectExtent l="19050" t="0" r="5080" b="0"/>
            <wp:docPr id="3" name="Picture 10" descr="C:\Users\Anirban\Documents\GitHub\facerecognizer\report\Final Report\Database\u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nirban\Documents\GitHub\facerecognizer\report\Final Report\Database\user.jpg"/>
                    <pic:cNvPicPr>
                      <a:picLocks noChangeAspect="1" noChangeArrowheads="1"/>
                    </pic:cNvPicPr>
                  </pic:nvPicPr>
                  <pic:blipFill>
                    <a:blip r:embed="rId38" cstate="print"/>
                    <a:srcRect/>
                    <a:stretch>
                      <a:fillRect/>
                    </a:stretch>
                  </pic:blipFill>
                  <pic:spPr bwMode="auto">
                    <a:xfrm>
                      <a:off x="0" y="0"/>
                      <a:ext cx="5728970" cy="1031875"/>
                    </a:xfrm>
                    <a:prstGeom prst="rect">
                      <a:avLst/>
                    </a:prstGeom>
                    <a:noFill/>
                    <a:ln w="9525">
                      <a:noFill/>
                      <a:miter lim="800000"/>
                      <a:headEnd/>
                      <a:tailEnd/>
                    </a:ln>
                  </pic:spPr>
                </pic:pic>
              </a:graphicData>
            </a:graphic>
          </wp:inline>
        </w:drawing>
      </w:r>
    </w:p>
    <w:p w:rsidR="007E0DFC" w:rsidRDefault="007E0DFC" w:rsidP="001B13DF">
      <w:pPr>
        <w:pStyle w:val="Heading3"/>
      </w:pPr>
      <w:bookmarkStart w:id="54" w:name="_Toc367967477"/>
      <w:r>
        <w:t>Table: admin</w:t>
      </w:r>
      <w:bookmarkEnd w:id="54"/>
    </w:p>
    <w:p w:rsidR="007E0DFC" w:rsidRPr="00F86DF5" w:rsidRDefault="007E0DFC" w:rsidP="007E0DFC">
      <w:pPr>
        <w:pStyle w:val="BodyText"/>
        <w:tabs>
          <w:tab w:val="num" w:pos="1440"/>
        </w:tabs>
        <w:jc w:val="both"/>
      </w:pPr>
      <w:r>
        <w:rPr>
          <w:noProof/>
          <w:lang w:val="en-US"/>
        </w:rPr>
        <w:lastRenderedPageBreak/>
        <w:drawing>
          <wp:inline distT="0" distB="0" distL="0" distR="0">
            <wp:extent cx="5728970" cy="703580"/>
            <wp:effectExtent l="19050" t="0" r="5080" b="0"/>
            <wp:docPr id="5" name="Picture 11" descr="C:\Users\Anirban\Documents\GitHub\facerecognizer\report\Final Report\Database\ad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nirban\Documents\GitHub\facerecognizer\report\Final Report\Database\admin.jpg"/>
                    <pic:cNvPicPr>
                      <a:picLocks noChangeAspect="1" noChangeArrowheads="1"/>
                    </pic:cNvPicPr>
                  </pic:nvPicPr>
                  <pic:blipFill>
                    <a:blip r:embed="rId39" cstate="print"/>
                    <a:srcRect/>
                    <a:stretch>
                      <a:fillRect/>
                    </a:stretch>
                  </pic:blipFill>
                  <pic:spPr bwMode="auto">
                    <a:xfrm>
                      <a:off x="0" y="0"/>
                      <a:ext cx="5728970" cy="703580"/>
                    </a:xfrm>
                    <a:prstGeom prst="rect">
                      <a:avLst/>
                    </a:prstGeom>
                    <a:noFill/>
                    <a:ln w="9525">
                      <a:noFill/>
                      <a:miter lim="800000"/>
                      <a:headEnd/>
                      <a:tailEnd/>
                    </a:ln>
                  </pic:spPr>
                </pic:pic>
              </a:graphicData>
            </a:graphic>
          </wp:inline>
        </w:drawing>
      </w:r>
    </w:p>
    <w:p w:rsidR="007E0DFC" w:rsidRDefault="007E0DFC" w:rsidP="001B13DF">
      <w:pPr>
        <w:pStyle w:val="Heading3"/>
      </w:pPr>
      <w:bookmarkStart w:id="55" w:name="_Toc367967478"/>
      <w:r w:rsidRPr="00F86DF5">
        <w:t xml:space="preserve">Table: </w:t>
      </w:r>
      <w:r>
        <w:t>i</w:t>
      </w:r>
      <w:r w:rsidR="001B13DF">
        <w:t>mage</w:t>
      </w:r>
      <w:bookmarkEnd w:id="55"/>
    </w:p>
    <w:p w:rsidR="007E0DFC" w:rsidRPr="00F86DF5" w:rsidRDefault="007E0DFC" w:rsidP="007E0DFC">
      <w:pPr>
        <w:pStyle w:val="BodyText"/>
        <w:tabs>
          <w:tab w:val="num" w:pos="1440"/>
        </w:tabs>
        <w:jc w:val="both"/>
      </w:pPr>
      <w:r>
        <w:rPr>
          <w:noProof/>
          <w:lang w:val="en-US"/>
        </w:rPr>
        <w:drawing>
          <wp:inline distT="0" distB="0" distL="0" distR="0">
            <wp:extent cx="5728970" cy="906780"/>
            <wp:effectExtent l="19050" t="0" r="5080" b="0"/>
            <wp:docPr id="12" name="Picture 12" descr="C:\Users\Anirban\Documents\GitHub\facerecognizer\report\Final Report\Database\i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nirban\Documents\GitHub\facerecognizer\report\Final Report\Database\image.jpg"/>
                    <pic:cNvPicPr>
                      <a:picLocks noChangeAspect="1" noChangeArrowheads="1"/>
                    </pic:cNvPicPr>
                  </pic:nvPicPr>
                  <pic:blipFill>
                    <a:blip r:embed="rId40" cstate="print"/>
                    <a:srcRect/>
                    <a:stretch>
                      <a:fillRect/>
                    </a:stretch>
                  </pic:blipFill>
                  <pic:spPr bwMode="auto">
                    <a:xfrm>
                      <a:off x="0" y="0"/>
                      <a:ext cx="5728970" cy="906780"/>
                    </a:xfrm>
                    <a:prstGeom prst="rect">
                      <a:avLst/>
                    </a:prstGeom>
                    <a:noFill/>
                    <a:ln w="9525">
                      <a:noFill/>
                      <a:miter lim="800000"/>
                      <a:headEnd/>
                      <a:tailEnd/>
                    </a:ln>
                  </pic:spPr>
                </pic:pic>
              </a:graphicData>
            </a:graphic>
          </wp:inline>
        </w:drawing>
      </w:r>
    </w:p>
    <w:p w:rsidR="007E0DFC" w:rsidRPr="00F86DF5" w:rsidRDefault="007E0DFC" w:rsidP="001B13DF">
      <w:pPr>
        <w:pStyle w:val="Heading3"/>
      </w:pPr>
      <w:bookmarkStart w:id="56" w:name="_Toc367967479"/>
      <w:r w:rsidRPr="00F86DF5">
        <w:t xml:space="preserve">Table: </w:t>
      </w:r>
      <w:r>
        <w:t>result</w:t>
      </w:r>
      <w:bookmarkEnd w:id="56"/>
    </w:p>
    <w:p w:rsidR="007E0DFC" w:rsidRDefault="007E0DFC" w:rsidP="00472BB3">
      <w:pPr>
        <w:rPr>
          <w:lang w:val="en-US"/>
        </w:rPr>
      </w:pPr>
      <w:r>
        <w:rPr>
          <w:noProof/>
          <w:lang w:val="en-US"/>
        </w:rPr>
        <w:drawing>
          <wp:inline distT="0" distB="0" distL="0" distR="0">
            <wp:extent cx="5728970" cy="727075"/>
            <wp:effectExtent l="19050" t="0" r="5080" b="0"/>
            <wp:docPr id="14" name="Picture 13" descr="C:\Users\Anirban\Documents\GitHub\facerecognizer\report\Final Report\Database\res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nirban\Documents\GitHub\facerecognizer\report\Final Report\Database\result.jpg"/>
                    <pic:cNvPicPr>
                      <a:picLocks noChangeAspect="1" noChangeArrowheads="1"/>
                    </pic:cNvPicPr>
                  </pic:nvPicPr>
                  <pic:blipFill>
                    <a:blip r:embed="rId41" cstate="print"/>
                    <a:srcRect/>
                    <a:stretch>
                      <a:fillRect/>
                    </a:stretch>
                  </pic:blipFill>
                  <pic:spPr bwMode="auto">
                    <a:xfrm>
                      <a:off x="0" y="0"/>
                      <a:ext cx="5728970" cy="727075"/>
                    </a:xfrm>
                    <a:prstGeom prst="rect">
                      <a:avLst/>
                    </a:prstGeom>
                    <a:noFill/>
                    <a:ln w="9525">
                      <a:noFill/>
                      <a:miter lim="800000"/>
                      <a:headEnd/>
                      <a:tailEnd/>
                    </a:ln>
                  </pic:spPr>
                </pic:pic>
              </a:graphicData>
            </a:graphic>
          </wp:inline>
        </w:drawing>
      </w:r>
    </w:p>
    <w:tbl>
      <w:tblPr>
        <w:tblStyle w:val="TableGrid"/>
        <w:tblW w:w="0" w:type="auto"/>
        <w:tblLook w:val="04A0" w:firstRow="1" w:lastRow="0" w:firstColumn="1" w:lastColumn="0" w:noHBand="0" w:noVBand="1"/>
      </w:tblPr>
      <w:tblGrid>
        <w:gridCol w:w="4602"/>
        <w:gridCol w:w="4640"/>
      </w:tblGrid>
      <w:tr w:rsidR="007E0DFC" w:rsidTr="008D22EF">
        <w:tc>
          <w:tcPr>
            <w:tcW w:w="4788" w:type="dxa"/>
          </w:tcPr>
          <w:p w:rsidR="007E0DFC" w:rsidRDefault="007E0DFC" w:rsidP="008D22EF">
            <w:pPr>
              <w:snapToGrid w:val="0"/>
              <w:rPr>
                <w:rFonts w:eastAsia="Arial"/>
                <w:b/>
                <w:bCs/>
              </w:rPr>
            </w:pPr>
            <w:r>
              <w:rPr>
                <w:rFonts w:eastAsia="Arial"/>
                <w:b/>
                <w:bCs/>
              </w:rPr>
              <w:t>Table</w:t>
            </w:r>
          </w:p>
        </w:tc>
        <w:tc>
          <w:tcPr>
            <w:tcW w:w="4788" w:type="dxa"/>
          </w:tcPr>
          <w:p w:rsidR="007E0DFC" w:rsidRDefault="007E0DFC" w:rsidP="008D22EF">
            <w:pPr>
              <w:snapToGrid w:val="0"/>
              <w:rPr>
                <w:rFonts w:eastAsia="Arial"/>
                <w:b/>
                <w:bCs/>
              </w:rPr>
            </w:pPr>
            <w:r>
              <w:rPr>
                <w:rFonts w:eastAsia="Arial"/>
                <w:b/>
                <w:bCs/>
              </w:rPr>
              <w:t>Column</w:t>
            </w:r>
          </w:p>
        </w:tc>
      </w:tr>
      <w:tr w:rsidR="007E0DFC" w:rsidTr="008D22EF">
        <w:trPr>
          <w:trHeight w:val="413"/>
        </w:trPr>
        <w:tc>
          <w:tcPr>
            <w:tcW w:w="4788" w:type="dxa"/>
          </w:tcPr>
          <w:p w:rsidR="007E0DFC" w:rsidRDefault="007E0DFC" w:rsidP="008D22EF">
            <w:r>
              <w:rPr>
                <w:rFonts w:eastAsia="Arial"/>
              </w:rPr>
              <w:t>User</w:t>
            </w:r>
          </w:p>
        </w:tc>
        <w:tc>
          <w:tcPr>
            <w:tcW w:w="4788" w:type="dxa"/>
          </w:tcPr>
          <w:p w:rsidR="007E0DFC" w:rsidRDefault="007E0DFC" w:rsidP="008D22EF">
            <w:pPr>
              <w:autoSpaceDE w:val="0"/>
              <w:autoSpaceDN w:val="0"/>
              <w:adjustRightInd w:val="0"/>
              <w:rPr>
                <w:rFonts w:ascii="Consolas" w:hAnsi="Consolas" w:cs="Consolas"/>
                <w:sz w:val="19"/>
                <w:szCs w:val="19"/>
              </w:rPr>
            </w:pPr>
            <w:r w:rsidRPr="00CD3DBA">
              <w:rPr>
                <w:rFonts w:ascii="Consolas" w:hAnsi="Consolas" w:cs="Consolas"/>
                <w:b/>
                <w:sz w:val="19"/>
                <w:szCs w:val="19"/>
              </w:rPr>
              <w:t>userId</w:t>
            </w:r>
            <w:r>
              <w:rPr>
                <w:rFonts w:ascii="Consolas" w:hAnsi="Consolas" w:cs="Consolas"/>
                <w:sz w:val="19"/>
                <w:szCs w:val="19"/>
              </w:rPr>
              <w:t xml:space="preserve">, username, GoogleOpenId, type, </w:t>
            </w:r>
          </w:p>
          <w:p w:rsidR="007E0DFC" w:rsidRDefault="007E0DFC" w:rsidP="008D22EF">
            <w:pPr>
              <w:autoSpaceDE w:val="0"/>
              <w:autoSpaceDN w:val="0"/>
              <w:adjustRightInd w:val="0"/>
            </w:pPr>
            <w:r>
              <w:rPr>
                <w:rFonts w:ascii="Consolas" w:hAnsi="Consolas" w:cs="Consolas"/>
                <w:sz w:val="19"/>
                <w:szCs w:val="19"/>
              </w:rPr>
              <w:t>images;</w:t>
            </w:r>
          </w:p>
        </w:tc>
      </w:tr>
      <w:tr w:rsidR="007E0DFC" w:rsidTr="008D22EF">
        <w:tc>
          <w:tcPr>
            <w:tcW w:w="4788" w:type="dxa"/>
          </w:tcPr>
          <w:p w:rsidR="007E0DFC" w:rsidRDefault="007E0DFC" w:rsidP="008D22EF">
            <w:r>
              <w:t>Admin</w:t>
            </w:r>
          </w:p>
        </w:tc>
        <w:tc>
          <w:tcPr>
            <w:tcW w:w="4788" w:type="dxa"/>
          </w:tcPr>
          <w:p w:rsidR="007E0DFC" w:rsidRDefault="007E0DFC" w:rsidP="008D22EF">
            <w:r>
              <w:rPr>
                <w:rFonts w:eastAsia="Arial"/>
                <w:b/>
              </w:rPr>
              <w:t>admin</w:t>
            </w:r>
            <w:r w:rsidRPr="008803DE">
              <w:rPr>
                <w:rFonts w:eastAsia="Arial"/>
                <w:b/>
              </w:rPr>
              <w:t>_ID</w:t>
            </w:r>
            <w:r>
              <w:rPr>
                <w:rFonts w:eastAsia="Arial"/>
              </w:rPr>
              <w:t>,  admin_Name, type</w:t>
            </w:r>
          </w:p>
        </w:tc>
      </w:tr>
      <w:tr w:rsidR="007E0DFC" w:rsidTr="008D22EF">
        <w:tc>
          <w:tcPr>
            <w:tcW w:w="4788" w:type="dxa"/>
          </w:tcPr>
          <w:p w:rsidR="007E0DFC" w:rsidRDefault="007E0DFC" w:rsidP="008D22EF">
            <w:r>
              <w:t>Image</w:t>
            </w:r>
          </w:p>
        </w:tc>
        <w:tc>
          <w:tcPr>
            <w:tcW w:w="4788" w:type="dxa"/>
          </w:tcPr>
          <w:p w:rsidR="007E0DFC" w:rsidRDefault="007E0DFC" w:rsidP="008D22EF">
            <w:pPr>
              <w:autoSpaceDE w:val="0"/>
              <w:autoSpaceDN w:val="0"/>
              <w:adjustRightInd w:val="0"/>
            </w:pPr>
            <w:r w:rsidRPr="00867775">
              <w:rPr>
                <w:rFonts w:ascii="Consolas" w:hAnsi="Consolas" w:cs="Consolas"/>
                <w:b/>
                <w:sz w:val="19"/>
                <w:szCs w:val="19"/>
              </w:rPr>
              <w:t>imageId</w:t>
            </w:r>
            <w:r>
              <w:rPr>
                <w:rFonts w:ascii="Consolas" w:hAnsi="Consolas" w:cs="Consolas"/>
                <w:sz w:val="19"/>
                <w:szCs w:val="19"/>
              </w:rPr>
              <w:t xml:space="preserve"> , dbpath, size, bytes;</w:t>
            </w:r>
          </w:p>
        </w:tc>
      </w:tr>
      <w:tr w:rsidR="007E0DFC" w:rsidTr="008D22EF">
        <w:tc>
          <w:tcPr>
            <w:tcW w:w="4788" w:type="dxa"/>
          </w:tcPr>
          <w:p w:rsidR="007E0DFC" w:rsidRDefault="007E0DFC" w:rsidP="008D22EF">
            <w:r>
              <w:t>Result</w:t>
            </w:r>
          </w:p>
        </w:tc>
        <w:tc>
          <w:tcPr>
            <w:tcW w:w="4788" w:type="dxa"/>
          </w:tcPr>
          <w:p w:rsidR="007E0DFC" w:rsidRDefault="007E0DFC" w:rsidP="008D22EF">
            <w:r w:rsidRPr="00CD3DBA">
              <w:rPr>
                <w:rFonts w:ascii="Consolas" w:hAnsi="Consolas" w:cs="Consolas"/>
                <w:b/>
                <w:sz w:val="19"/>
                <w:szCs w:val="19"/>
              </w:rPr>
              <w:t>userId</w:t>
            </w:r>
            <w:r>
              <w:rPr>
                <w:rFonts w:ascii="Consolas" w:hAnsi="Consolas" w:cs="Consolas"/>
                <w:b/>
                <w:sz w:val="19"/>
                <w:szCs w:val="19"/>
              </w:rPr>
              <w:t xml:space="preserve"> , </w:t>
            </w:r>
            <w:r>
              <w:rPr>
                <w:rFonts w:ascii="Consolas" w:hAnsi="Consolas" w:cs="Consolas"/>
                <w:sz w:val="19"/>
                <w:szCs w:val="19"/>
              </w:rPr>
              <w:t>images , dbpath</w:t>
            </w:r>
          </w:p>
        </w:tc>
      </w:tr>
    </w:tbl>
    <w:p w:rsidR="007E0DFC" w:rsidRPr="00472BB3" w:rsidRDefault="007E0DFC" w:rsidP="00472BB3">
      <w:pPr>
        <w:rPr>
          <w:lang w:val="en-US"/>
        </w:rPr>
      </w:pPr>
    </w:p>
    <w:p w:rsidR="00D57D8F" w:rsidRDefault="00B4442A" w:rsidP="00F662D9">
      <w:pPr>
        <w:pStyle w:val="Heading2"/>
        <w:ind w:firstLine="576"/>
        <w:rPr>
          <w:lang w:val="en-US"/>
        </w:rPr>
      </w:pPr>
      <w:bookmarkStart w:id="57" w:name="_Toc367967480"/>
      <w:r>
        <w:t>User Interface Design</w:t>
      </w:r>
      <w:bookmarkEnd w:id="57"/>
    </w:p>
    <w:p w:rsidR="004769BB" w:rsidRDefault="004769BB" w:rsidP="00472BB3">
      <w:pPr>
        <w:rPr>
          <w:lang w:val="en-US"/>
        </w:rPr>
      </w:pPr>
    </w:p>
    <w:p w:rsidR="002002BF" w:rsidRDefault="00F1200B" w:rsidP="002002BF">
      <w:pPr>
        <w:pStyle w:val="Heading3"/>
        <w:rPr>
          <w:lang w:val="en-US"/>
        </w:rPr>
      </w:pPr>
      <w:bookmarkStart w:id="58" w:name="_Toc367967481"/>
      <w:r>
        <w:rPr>
          <w:lang w:val="en-US"/>
        </w:rPr>
        <w:t>Main window</w:t>
      </w:r>
      <w:bookmarkEnd w:id="58"/>
    </w:p>
    <w:p w:rsidR="00F1200B" w:rsidRPr="00F1200B" w:rsidRDefault="00F1200B" w:rsidP="00F1200B">
      <w:pPr>
        <w:rPr>
          <w:lang w:val="en-US"/>
        </w:rPr>
      </w:pPr>
      <w:r>
        <w:rPr>
          <w:noProof/>
          <w:lang w:val="en-US"/>
        </w:rPr>
        <w:lastRenderedPageBreak/>
        <w:drawing>
          <wp:inline distT="0" distB="0" distL="0" distR="0">
            <wp:extent cx="5728970" cy="3282315"/>
            <wp:effectExtent l="19050" t="0" r="5080" b="0"/>
            <wp:docPr id="2" name="Picture 13" descr="C:\Users\Anirban\Documents\GitHub\facerecognizer\report\Final Report\Screen shot\First 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nirban\Documents\GitHub\facerecognizer\report\Final Report\Screen shot\First Page.jpg"/>
                    <pic:cNvPicPr>
                      <a:picLocks noChangeAspect="1" noChangeArrowheads="1"/>
                    </pic:cNvPicPr>
                  </pic:nvPicPr>
                  <pic:blipFill>
                    <a:blip r:embed="rId42" cstate="print"/>
                    <a:srcRect/>
                    <a:stretch>
                      <a:fillRect/>
                    </a:stretch>
                  </pic:blipFill>
                  <pic:spPr bwMode="auto">
                    <a:xfrm>
                      <a:off x="0" y="0"/>
                      <a:ext cx="5728970" cy="3282315"/>
                    </a:xfrm>
                    <a:prstGeom prst="rect">
                      <a:avLst/>
                    </a:prstGeom>
                    <a:noFill/>
                    <a:ln w="9525">
                      <a:noFill/>
                      <a:miter lim="800000"/>
                      <a:headEnd/>
                      <a:tailEnd/>
                    </a:ln>
                  </pic:spPr>
                </pic:pic>
              </a:graphicData>
            </a:graphic>
          </wp:inline>
        </w:drawing>
      </w:r>
    </w:p>
    <w:p w:rsidR="00EA24F1" w:rsidRDefault="00EA24F1" w:rsidP="00472BB3">
      <w:pPr>
        <w:rPr>
          <w:lang w:val="en-US"/>
        </w:rPr>
      </w:pPr>
    </w:p>
    <w:p w:rsidR="004D3360" w:rsidRDefault="00F1200B" w:rsidP="004D3360">
      <w:pPr>
        <w:pStyle w:val="Heading3"/>
        <w:rPr>
          <w:lang w:val="en-US"/>
        </w:rPr>
      </w:pPr>
      <w:bookmarkStart w:id="59" w:name="_Toc367967482"/>
      <w:r w:rsidRPr="00F1200B">
        <w:rPr>
          <w:lang w:val="en-US"/>
        </w:rPr>
        <w:t>Recognize face</w:t>
      </w:r>
      <w:bookmarkEnd w:id="59"/>
    </w:p>
    <w:p w:rsidR="004D3360" w:rsidRDefault="00F1200B" w:rsidP="004D3360">
      <w:pPr>
        <w:rPr>
          <w:lang w:val="en-US"/>
        </w:rPr>
      </w:pPr>
      <w:r>
        <w:rPr>
          <w:noProof/>
          <w:lang w:val="en-US"/>
        </w:rPr>
        <w:drawing>
          <wp:inline distT="0" distB="0" distL="0" distR="0">
            <wp:extent cx="5720715" cy="4001770"/>
            <wp:effectExtent l="19050" t="0" r="0" b="0"/>
            <wp:docPr id="4" name="Picture 15" descr="C:\Users\Anirban\Documents\GitHub\facerecognizer\report\Final Report\Screen shot\Recognize fa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nirban\Documents\GitHub\facerecognizer\report\Final Report\Screen shot\Recognize face.jpg"/>
                    <pic:cNvPicPr>
                      <a:picLocks noChangeAspect="1" noChangeArrowheads="1"/>
                    </pic:cNvPicPr>
                  </pic:nvPicPr>
                  <pic:blipFill>
                    <a:blip r:embed="rId43" cstate="print"/>
                    <a:srcRect/>
                    <a:stretch>
                      <a:fillRect/>
                    </a:stretch>
                  </pic:blipFill>
                  <pic:spPr bwMode="auto">
                    <a:xfrm>
                      <a:off x="0" y="0"/>
                      <a:ext cx="5720715" cy="4001770"/>
                    </a:xfrm>
                    <a:prstGeom prst="rect">
                      <a:avLst/>
                    </a:prstGeom>
                    <a:noFill/>
                    <a:ln w="9525">
                      <a:noFill/>
                      <a:miter lim="800000"/>
                      <a:headEnd/>
                      <a:tailEnd/>
                    </a:ln>
                  </pic:spPr>
                </pic:pic>
              </a:graphicData>
            </a:graphic>
          </wp:inline>
        </w:drawing>
      </w:r>
    </w:p>
    <w:p w:rsidR="000022C4" w:rsidRDefault="00F1200B" w:rsidP="000022C4">
      <w:pPr>
        <w:pStyle w:val="Heading3"/>
        <w:rPr>
          <w:lang w:val="en-US"/>
        </w:rPr>
      </w:pPr>
      <w:bookmarkStart w:id="60" w:name="_Toc367967483"/>
      <w:r w:rsidRPr="00F1200B">
        <w:rPr>
          <w:lang w:val="en-US"/>
        </w:rPr>
        <w:t>Register Image</w:t>
      </w:r>
      <w:bookmarkEnd w:id="60"/>
    </w:p>
    <w:p w:rsidR="004D3360" w:rsidRDefault="00F1200B" w:rsidP="004D3360">
      <w:pPr>
        <w:rPr>
          <w:lang w:val="en-US"/>
        </w:rPr>
      </w:pPr>
      <w:r>
        <w:rPr>
          <w:noProof/>
          <w:lang w:val="en-US"/>
        </w:rPr>
        <w:lastRenderedPageBreak/>
        <w:drawing>
          <wp:inline distT="0" distB="0" distL="0" distR="0">
            <wp:extent cx="5728970" cy="3962400"/>
            <wp:effectExtent l="19050" t="0" r="5080" b="0"/>
            <wp:docPr id="16" name="Picture 16" descr="C:\Users\Anirban\Documents\GitHub\facerecognizer\report\Final Report\Screen shot\Register I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nirban\Documents\GitHub\facerecognizer\report\Final Report\Screen shot\Register Image.jpg"/>
                    <pic:cNvPicPr>
                      <a:picLocks noChangeAspect="1" noChangeArrowheads="1"/>
                    </pic:cNvPicPr>
                  </pic:nvPicPr>
                  <pic:blipFill>
                    <a:blip r:embed="rId44" cstate="print"/>
                    <a:srcRect/>
                    <a:stretch>
                      <a:fillRect/>
                    </a:stretch>
                  </pic:blipFill>
                  <pic:spPr bwMode="auto">
                    <a:xfrm>
                      <a:off x="0" y="0"/>
                      <a:ext cx="5728970" cy="3962400"/>
                    </a:xfrm>
                    <a:prstGeom prst="rect">
                      <a:avLst/>
                    </a:prstGeom>
                    <a:noFill/>
                    <a:ln w="9525">
                      <a:noFill/>
                      <a:miter lim="800000"/>
                      <a:headEnd/>
                      <a:tailEnd/>
                    </a:ln>
                  </pic:spPr>
                </pic:pic>
              </a:graphicData>
            </a:graphic>
          </wp:inline>
        </w:drawing>
      </w:r>
    </w:p>
    <w:p w:rsidR="000022C4" w:rsidRDefault="008061F1" w:rsidP="000022C4">
      <w:pPr>
        <w:pStyle w:val="Heading3"/>
        <w:rPr>
          <w:lang w:val="en-US"/>
        </w:rPr>
      </w:pPr>
      <w:bookmarkStart w:id="61" w:name="_Toc367967484"/>
      <w:r>
        <w:rPr>
          <w:lang w:val="en-US"/>
        </w:rPr>
        <w:t>CREATE ACCOUNT</w:t>
      </w:r>
      <w:bookmarkEnd w:id="61"/>
    </w:p>
    <w:p w:rsidR="00895567" w:rsidRDefault="008061F1" w:rsidP="00895567">
      <w:pPr>
        <w:rPr>
          <w:lang w:val="en-US"/>
        </w:rPr>
      </w:pPr>
      <w:r>
        <w:rPr>
          <w:noProof/>
          <w:lang w:val="en-US"/>
        </w:rPr>
        <w:drawing>
          <wp:inline distT="0" distB="0" distL="0" distR="0">
            <wp:extent cx="5728970" cy="3962400"/>
            <wp:effectExtent l="19050" t="0" r="5080" b="0"/>
            <wp:docPr id="10" name="Picture 18" descr="C:\Users\Anirban\Documents\GitHub\facerecognizer\report\Final Report\Screen shot\Create Accou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nirban\Documents\GitHub\facerecognizer\report\Final Report\Screen shot\Create Account.jpg"/>
                    <pic:cNvPicPr>
                      <a:picLocks noChangeAspect="1" noChangeArrowheads="1"/>
                    </pic:cNvPicPr>
                  </pic:nvPicPr>
                  <pic:blipFill>
                    <a:blip r:embed="rId45" cstate="print"/>
                    <a:srcRect/>
                    <a:stretch>
                      <a:fillRect/>
                    </a:stretch>
                  </pic:blipFill>
                  <pic:spPr bwMode="auto">
                    <a:xfrm>
                      <a:off x="0" y="0"/>
                      <a:ext cx="5728970" cy="3962400"/>
                    </a:xfrm>
                    <a:prstGeom prst="rect">
                      <a:avLst/>
                    </a:prstGeom>
                    <a:noFill/>
                    <a:ln w="9525">
                      <a:noFill/>
                      <a:miter lim="800000"/>
                      <a:headEnd/>
                      <a:tailEnd/>
                    </a:ln>
                  </pic:spPr>
                </pic:pic>
              </a:graphicData>
            </a:graphic>
          </wp:inline>
        </w:drawing>
      </w:r>
    </w:p>
    <w:p w:rsidR="00895567" w:rsidRPr="00895567" w:rsidRDefault="008061F1" w:rsidP="00895567">
      <w:pPr>
        <w:pStyle w:val="Heading3"/>
        <w:rPr>
          <w:lang w:val="en-US"/>
        </w:rPr>
      </w:pPr>
      <w:bookmarkStart w:id="62" w:name="_Toc367967485"/>
      <w:r>
        <w:rPr>
          <w:lang w:val="en-US"/>
        </w:rPr>
        <w:lastRenderedPageBreak/>
        <w:t>GOOGLE OPEN ID</w:t>
      </w:r>
      <w:bookmarkEnd w:id="62"/>
    </w:p>
    <w:p w:rsidR="00A3115F" w:rsidRPr="004D3360" w:rsidRDefault="008061F1" w:rsidP="004D3360">
      <w:pPr>
        <w:rPr>
          <w:lang w:val="en-US"/>
        </w:rPr>
      </w:pPr>
      <w:r>
        <w:rPr>
          <w:noProof/>
          <w:lang w:val="en-US"/>
        </w:rPr>
        <w:drawing>
          <wp:inline distT="0" distB="0" distL="0" distR="0">
            <wp:extent cx="5728970" cy="3290570"/>
            <wp:effectExtent l="19050" t="0" r="5080" b="0"/>
            <wp:docPr id="11" name="Picture 19" descr="C:\Users\Anirban\Documents\GitHub\facerecognizer\report\Final Report\Screen shot\Google open i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nirban\Documents\GitHub\facerecognizer\report\Final Report\Screen shot\Google open id.jpg"/>
                    <pic:cNvPicPr>
                      <a:picLocks noChangeAspect="1" noChangeArrowheads="1"/>
                    </pic:cNvPicPr>
                  </pic:nvPicPr>
                  <pic:blipFill>
                    <a:blip r:embed="rId46" cstate="print"/>
                    <a:srcRect/>
                    <a:stretch>
                      <a:fillRect/>
                    </a:stretch>
                  </pic:blipFill>
                  <pic:spPr bwMode="auto">
                    <a:xfrm>
                      <a:off x="0" y="0"/>
                      <a:ext cx="5728970" cy="3290570"/>
                    </a:xfrm>
                    <a:prstGeom prst="rect">
                      <a:avLst/>
                    </a:prstGeom>
                    <a:noFill/>
                    <a:ln w="9525">
                      <a:noFill/>
                      <a:miter lim="800000"/>
                      <a:headEnd/>
                      <a:tailEnd/>
                    </a:ln>
                  </pic:spPr>
                </pic:pic>
              </a:graphicData>
            </a:graphic>
          </wp:inline>
        </w:drawing>
      </w:r>
    </w:p>
    <w:p w:rsidR="00B4442A" w:rsidRDefault="00B4442A" w:rsidP="00472BB3">
      <w:pPr>
        <w:pStyle w:val="Heading2"/>
      </w:pPr>
      <w:bookmarkStart w:id="63" w:name="_Toc367967486"/>
      <w:r>
        <w:t>Test Cases (Unit Test Cases and System Test Cases)</w:t>
      </w:r>
      <w:bookmarkEnd w:id="63"/>
    </w:p>
    <w:p w:rsidR="00D57D8F" w:rsidRDefault="00864A47" w:rsidP="00864A47">
      <w:pPr>
        <w:pStyle w:val="Heading3"/>
      </w:pPr>
      <w:bookmarkStart w:id="64" w:name="_Toc367967487"/>
      <w:r>
        <w:t>Unit Test Cases</w:t>
      </w:r>
      <w:bookmarkEnd w:id="64"/>
    </w:p>
    <w:tbl>
      <w:tblPr>
        <w:tblStyle w:val="TableGrid"/>
        <w:tblpPr w:leftFromText="180" w:rightFromText="180" w:vertAnchor="text" w:horzAnchor="margin" w:tblpXSpec="center" w:tblpY="644"/>
        <w:tblW w:w="10818" w:type="dxa"/>
        <w:tblLayout w:type="fixed"/>
        <w:tblLook w:val="04A0" w:firstRow="1" w:lastRow="0" w:firstColumn="1" w:lastColumn="0" w:noHBand="0" w:noVBand="1"/>
      </w:tblPr>
      <w:tblGrid>
        <w:gridCol w:w="1008"/>
        <w:gridCol w:w="342"/>
        <w:gridCol w:w="1440"/>
        <w:gridCol w:w="1260"/>
        <w:gridCol w:w="1350"/>
        <w:gridCol w:w="1170"/>
        <w:gridCol w:w="738"/>
        <w:gridCol w:w="1872"/>
        <w:gridCol w:w="1638"/>
      </w:tblGrid>
      <w:tr w:rsidR="00A86CA3" w:rsidRPr="00593F32" w:rsidTr="001C28D9">
        <w:trPr>
          <w:trHeight w:val="930"/>
        </w:trPr>
        <w:tc>
          <w:tcPr>
            <w:tcW w:w="1008" w:type="dxa"/>
            <w:shd w:val="clear" w:color="auto" w:fill="C6D9F1" w:themeFill="text2" w:themeFillTint="33"/>
            <w:vAlign w:val="bottom"/>
          </w:tcPr>
          <w:p w:rsidR="00A86CA3" w:rsidRPr="00791AA3" w:rsidRDefault="00A86CA3" w:rsidP="00DD2B90">
            <w:pPr>
              <w:jc w:val="both"/>
              <w:rPr>
                <w:rFonts w:ascii="Arial" w:eastAsia="Times New Roman" w:hAnsi="Arial" w:cs="Arial"/>
                <w:i/>
                <w:iCs/>
                <w:color w:val="000000"/>
              </w:rPr>
            </w:pPr>
            <w:r w:rsidRPr="00791AA3">
              <w:rPr>
                <w:rFonts w:ascii="Arial" w:eastAsia="Times New Roman" w:hAnsi="Arial" w:cs="Arial"/>
                <w:color w:val="000000"/>
              </w:rPr>
              <w:t>Test Case Id</w:t>
            </w:r>
          </w:p>
        </w:tc>
        <w:tc>
          <w:tcPr>
            <w:tcW w:w="342" w:type="dxa"/>
            <w:shd w:val="clear" w:color="auto" w:fill="C6D9F1" w:themeFill="text2" w:themeFillTint="33"/>
            <w:hideMark/>
          </w:tcPr>
          <w:p w:rsidR="00A86CA3" w:rsidRPr="00593F32" w:rsidRDefault="00A86CA3" w:rsidP="00DD2B90">
            <w:pPr>
              <w:jc w:val="both"/>
            </w:pPr>
            <w:r w:rsidRPr="00593F32">
              <w:t>Type</w:t>
            </w:r>
          </w:p>
        </w:tc>
        <w:tc>
          <w:tcPr>
            <w:tcW w:w="1440" w:type="dxa"/>
            <w:shd w:val="clear" w:color="auto" w:fill="C6D9F1" w:themeFill="text2" w:themeFillTint="33"/>
            <w:hideMark/>
          </w:tcPr>
          <w:p w:rsidR="00A86CA3" w:rsidRPr="00593F32" w:rsidRDefault="00A86CA3" w:rsidP="00DD2B90">
            <w:pPr>
              <w:jc w:val="both"/>
            </w:pPr>
            <w:r w:rsidRPr="00593F32">
              <w:t>Github ID</w:t>
            </w:r>
          </w:p>
        </w:tc>
        <w:tc>
          <w:tcPr>
            <w:tcW w:w="1260" w:type="dxa"/>
            <w:shd w:val="clear" w:color="auto" w:fill="C6D9F1" w:themeFill="text2" w:themeFillTint="33"/>
            <w:hideMark/>
          </w:tcPr>
          <w:p w:rsidR="00A86CA3" w:rsidRPr="00593F32" w:rsidRDefault="00A86CA3" w:rsidP="00DD2B90">
            <w:pPr>
              <w:jc w:val="both"/>
            </w:pPr>
            <w:r w:rsidRPr="00593F32">
              <w:t>Subject</w:t>
            </w:r>
          </w:p>
        </w:tc>
        <w:tc>
          <w:tcPr>
            <w:tcW w:w="1350" w:type="dxa"/>
            <w:shd w:val="clear" w:color="auto" w:fill="C6D9F1" w:themeFill="text2" w:themeFillTint="33"/>
            <w:hideMark/>
          </w:tcPr>
          <w:p w:rsidR="00A86CA3" w:rsidRPr="00593F32" w:rsidRDefault="00A86CA3" w:rsidP="00DD2B90">
            <w:pPr>
              <w:jc w:val="both"/>
            </w:pPr>
            <w:r w:rsidRPr="00593F32">
              <w:t>Test Name</w:t>
            </w:r>
          </w:p>
        </w:tc>
        <w:tc>
          <w:tcPr>
            <w:tcW w:w="1170" w:type="dxa"/>
            <w:shd w:val="clear" w:color="auto" w:fill="C6D9F1" w:themeFill="text2" w:themeFillTint="33"/>
            <w:hideMark/>
          </w:tcPr>
          <w:p w:rsidR="00A86CA3" w:rsidRPr="00593F32" w:rsidRDefault="00A86CA3" w:rsidP="00DD2B90">
            <w:pPr>
              <w:jc w:val="both"/>
            </w:pPr>
            <w:r w:rsidRPr="00593F32">
              <w:t>Test Description</w:t>
            </w:r>
          </w:p>
        </w:tc>
        <w:tc>
          <w:tcPr>
            <w:tcW w:w="738" w:type="dxa"/>
            <w:shd w:val="clear" w:color="auto" w:fill="C6D9F1" w:themeFill="text2" w:themeFillTint="33"/>
            <w:hideMark/>
          </w:tcPr>
          <w:p w:rsidR="00A86CA3" w:rsidRPr="00593F32" w:rsidRDefault="00A86CA3" w:rsidP="00DD2B90">
            <w:pPr>
              <w:jc w:val="both"/>
            </w:pPr>
            <w:r w:rsidRPr="00593F32">
              <w:t>Step Name</w:t>
            </w:r>
          </w:p>
        </w:tc>
        <w:tc>
          <w:tcPr>
            <w:tcW w:w="1872" w:type="dxa"/>
            <w:shd w:val="clear" w:color="auto" w:fill="C6D9F1" w:themeFill="text2" w:themeFillTint="33"/>
            <w:hideMark/>
          </w:tcPr>
          <w:p w:rsidR="00A86CA3" w:rsidRPr="00593F32" w:rsidRDefault="00A86CA3" w:rsidP="00DD2B90">
            <w:pPr>
              <w:jc w:val="both"/>
            </w:pPr>
            <w:r w:rsidRPr="00593F32">
              <w:t>Description</w:t>
            </w:r>
          </w:p>
        </w:tc>
        <w:tc>
          <w:tcPr>
            <w:tcW w:w="1638" w:type="dxa"/>
            <w:shd w:val="clear" w:color="auto" w:fill="C6D9F1" w:themeFill="text2" w:themeFillTint="33"/>
            <w:hideMark/>
          </w:tcPr>
          <w:p w:rsidR="00A86CA3" w:rsidRPr="00593F32" w:rsidRDefault="00A86CA3" w:rsidP="00DD2B90">
            <w:pPr>
              <w:jc w:val="both"/>
            </w:pPr>
            <w:r w:rsidRPr="00593F32">
              <w:t>Expected Result</w:t>
            </w:r>
          </w:p>
        </w:tc>
      </w:tr>
      <w:tr w:rsidR="00A86CA3" w:rsidRPr="00593F32" w:rsidTr="00A86CA3">
        <w:trPr>
          <w:trHeight w:val="1125"/>
        </w:trPr>
        <w:tc>
          <w:tcPr>
            <w:tcW w:w="1008" w:type="dxa"/>
          </w:tcPr>
          <w:p w:rsidR="00A86CA3" w:rsidRPr="001F0CC3" w:rsidRDefault="0064332C" w:rsidP="00425573">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A86CA3" w:rsidRPr="001F0CC3">
              <w:rPr>
                <w:rFonts w:ascii="Times New Roman" w:eastAsia="Times New Roman" w:hAnsi="Times New Roman" w:cs="Times New Roman"/>
                <w:sz w:val="24"/>
                <w:lang w:val="en-GB"/>
              </w:rPr>
              <w:t>-001</w:t>
            </w:r>
          </w:p>
        </w:tc>
        <w:tc>
          <w:tcPr>
            <w:tcW w:w="342" w:type="dxa"/>
            <w:hideMark/>
          </w:tcPr>
          <w:p w:rsidR="00A86CA3" w:rsidRPr="001F0CC3" w:rsidRDefault="00A86CA3" w:rsidP="0042557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Manual</w:t>
            </w:r>
          </w:p>
        </w:tc>
        <w:tc>
          <w:tcPr>
            <w:tcW w:w="1440" w:type="dxa"/>
            <w:hideMark/>
          </w:tcPr>
          <w:p w:rsidR="00A86CA3" w:rsidRPr="001F0CC3" w:rsidRDefault="00A86CA3" w:rsidP="0042557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f3563be0a9c431104f52839039e86043cf640cf1</w:t>
            </w:r>
          </w:p>
        </w:tc>
        <w:tc>
          <w:tcPr>
            <w:tcW w:w="1260" w:type="dxa"/>
            <w:hideMark/>
          </w:tcPr>
          <w:p w:rsidR="00A86CA3" w:rsidRPr="001F0CC3" w:rsidRDefault="00A86CA3" w:rsidP="0042557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E:\DEVELOPERS_ZONE\GitHub\</w:t>
            </w:r>
            <w:r w:rsidR="00287181">
              <w:rPr>
                <w:rFonts w:ascii="Times New Roman" w:eastAsia="Times New Roman" w:hAnsi="Times New Roman" w:cs="Times New Roman"/>
                <w:sz w:val="24"/>
                <w:lang w:val="en-GB"/>
              </w:rPr>
              <w:t>FaceRecognition</w:t>
            </w:r>
            <w:r w:rsidRPr="001F0CC3">
              <w:rPr>
                <w:rFonts w:ascii="Times New Roman" w:eastAsia="Times New Roman" w:hAnsi="Times New Roman" w:cs="Times New Roman"/>
                <w:sz w:val="24"/>
                <w:lang w:val="en-GB"/>
              </w:rPr>
              <w:t>\code</w:t>
            </w:r>
          </w:p>
        </w:tc>
        <w:tc>
          <w:tcPr>
            <w:tcW w:w="1350" w:type="dxa"/>
            <w:hideMark/>
          </w:tcPr>
          <w:p w:rsidR="00A86CA3" w:rsidRPr="001F0CC3" w:rsidRDefault="009B7397" w:rsidP="00425573">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Recognize Face in</w:t>
            </w:r>
            <w:r w:rsidR="00A86CA3" w:rsidRPr="001F0CC3">
              <w:rPr>
                <w:rFonts w:ascii="Times New Roman" w:eastAsia="Times New Roman" w:hAnsi="Times New Roman" w:cs="Times New Roman"/>
                <w:sz w:val="24"/>
                <w:lang w:val="en-GB"/>
              </w:rPr>
              <w:t xml:space="preserve"> </w:t>
            </w:r>
            <w:r w:rsidR="0064332C" w:rsidRPr="0064332C">
              <w:rPr>
                <w:rFonts w:ascii="Times New Roman" w:eastAsia="Times New Roman" w:hAnsi="Times New Roman" w:cs="Times New Roman"/>
                <w:b/>
                <w:sz w:val="24"/>
                <w:lang w:val="en-GB"/>
              </w:rPr>
              <w:t>FRS</w:t>
            </w:r>
          </w:p>
        </w:tc>
        <w:tc>
          <w:tcPr>
            <w:tcW w:w="1170" w:type="dxa"/>
            <w:hideMark/>
          </w:tcPr>
          <w:p w:rsidR="00A86CA3" w:rsidRPr="001F0CC3" w:rsidRDefault="00A86CA3" w:rsidP="0042557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The purpose of this test is to verify that </w:t>
            </w:r>
            <w:r w:rsidR="009B7397" w:rsidRPr="001F0CC3">
              <w:rPr>
                <w:rFonts w:ascii="Times New Roman" w:eastAsia="Times New Roman" w:hAnsi="Times New Roman" w:cs="Times New Roman"/>
                <w:sz w:val="24"/>
                <w:lang w:val="en-GB"/>
              </w:rPr>
              <w:t xml:space="preserve">the </w:t>
            </w:r>
            <w:r w:rsidR="009B7397">
              <w:rPr>
                <w:rFonts w:ascii="Times New Roman" w:eastAsia="Times New Roman" w:hAnsi="Times New Roman" w:cs="Times New Roman"/>
                <w:sz w:val="24"/>
                <w:lang w:val="en-GB"/>
              </w:rPr>
              <w:t>Recognize Face system track the face properly.</w:t>
            </w:r>
          </w:p>
        </w:tc>
        <w:tc>
          <w:tcPr>
            <w:tcW w:w="738" w:type="dxa"/>
            <w:hideMark/>
          </w:tcPr>
          <w:p w:rsidR="00A86CA3" w:rsidRPr="001F0CC3" w:rsidRDefault="00A86CA3" w:rsidP="0042557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Step1 </w:t>
            </w:r>
          </w:p>
        </w:tc>
        <w:tc>
          <w:tcPr>
            <w:tcW w:w="1872" w:type="dxa"/>
            <w:hideMark/>
          </w:tcPr>
          <w:p w:rsidR="00A86CA3" w:rsidRPr="001F0CC3" w:rsidRDefault="00A86CA3" w:rsidP="009B7397">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Click on</w:t>
            </w:r>
            <w:r w:rsidR="009B7397">
              <w:rPr>
                <w:rFonts w:ascii="Times New Roman" w:eastAsia="Times New Roman" w:hAnsi="Times New Roman" w:cs="Times New Roman"/>
                <w:sz w:val="24"/>
                <w:lang w:val="en-GB"/>
              </w:rPr>
              <w:t xml:space="preserve"> Recognize Face from FRS main window.</w:t>
            </w:r>
          </w:p>
        </w:tc>
        <w:tc>
          <w:tcPr>
            <w:tcW w:w="1638" w:type="dxa"/>
            <w:hideMark/>
          </w:tcPr>
          <w:p w:rsidR="00A86CA3" w:rsidRPr="001F0CC3" w:rsidRDefault="009B7397" w:rsidP="00425573">
            <w:pPr>
              <w:rPr>
                <w:rFonts w:ascii="Times New Roman" w:eastAsia="Times New Roman" w:hAnsi="Times New Roman" w:cs="Times New Roman"/>
                <w:sz w:val="24"/>
                <w:lang w:val="en-GB"/>
              </w:rPr>
            </w:pPr>
            <w:r w:rsidRPr="009B7397">
              <w:rPr>
                <w:rFonts w:ascii="Times New Roman" w:eastAsia="Times New Roman" w:hAnsi="Times New Roman" w:cs="Times New Roman"/>
                <w:sz w:val="24"/>
                <w:lang w:val="en-GB"/>
              </w:rPr>
              <w:t>Display</w:t>
            </w:r>
            <w:r>
              <w:rPr>
                <w:rFonts w:ascii="Times New Roman" w:eastAsia="Times New Roman" w:hAnsi="Times New Roman" w:cs="Times New Roman"/>
                <w:b/>
                <w:sz w:val="24"/>
                <w:lang w:val="en-GB"/>
              </w:rPr>
              <w:t xml:space="preserve"> </w:t>
            </w:r>
            <w:r>
              <w:rPr>
                <w:rFonts w:ascii="Times New Roman" w:eastAsia="Times New Roman" w:hAnsi="Times New Roman" w:cs="Times New Roman"/>
                <w:sz w:val="24"/>
                <w:lang w:val="en-GB"/>
              </w:rPr>
              <w:t>Recognize Face window successfully</w:t>
            </w:r>
            <w:r w:rsidR="00A86CA3" w:rsidRPr="001F0CC3">
              <w:rPr>
                <w:rFonts w:ascii="Times New Roman" w:eastAsia="Times New Roman" w:hAnsi="Times New Roman" w:cs="Times New Roman"/>
                <w:sz w:val="24"/>
                <w:lang w:val="en-GB"/>
              </w:rPr>
              <w:t>.</w:t>
            </w:r>
          </w:p>
        </w:tc>
      </w:tr>
      <w:tr w:rsidR="00A86CA3" w:rsidRPr="00593F32" w:rsidTr="00A86CA3">
        <w:trPr>
          <w:trHeight w:val="3225"/>
        </w:trPr>
        <w:tc>
          <w:tcPr>
            <w:tcW w:w="1008" w:type="dxa"/>
          </w:tcPr>
          <w:p w:rsidR="00A86CA3" w:rsidRPr="001F0CC3" w:rsidRDefault="0064332C" w:rsidP="00425573">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lastRenderedPageBreak/>
              <w:t>FRS</w:t>
            </w:r>
            <w:r w:rsidR="00A86CA3" w:rsidRPr="001F0CC3">
              <w:rPr>
                <w:rFonts w:ascii="Times New Roman" w:eastAsia="Times New Roman" w:hAnsi="Times New Roman" w:cs="Times New Roman"/>
                <w:sz w:val="24"/>
                <w:lang w:val="en-GB"/>
              </w:rPr>
              <w:t>-002</w:t>
            </w:r>
          </w:p>
        </w:tc>
        <w:tc>
          <w:tcPr>
            <w:tcW w:w="342" w:type="dxa"/>
            <w:hideMark/>
          </w:tcPr>
          <w:p w:rsidR="00A86CA3" w:rsidRPr="001F0CC3" w:rsidRDefault="00A86CA3" w:rsidP="0042557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440" w:type="dxa"/>
            <w:noWrap/>
            <w:hideMark/>
          </w:tcPr>
          <w:p w:rsidR="00A86CA3" w:rsidRPr="001F0CC3" w:rsidRDefault="00A86CA3" w:rsidP="0042557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260" w:type="dxa"/>
            <w:hideMark/>
          </w:tcPr>
          <w:p w:rsidR="00A86CA3" w:rsidRPr="001F0CC3" w:rsidRDefault="00A86CA3" w:rsidP="0042557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350" w:type="dxa"/>
            <w:hideMark/>
          </w:tcPr>
          <w:p w:rsidR="00A86CA3" w:rsidRPr="001F0CC3" w:rsidRDefault="00A86CA3" w:rsidP="0042557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170" w:type="dxa"/>
            <w:hideMark/>
          </w:tcPr>
          <w:p w:rsidR="00A86CA3" w:rsidRPr="001F0CC3" w:rsidRDefault="00A86CA3" w:rsidP="0042557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738" w:type="dxa"/>
            <w:hideMark/>
          </w:tcPr>
          <w:p w:rsidR="00A86CA3" w:rsidRPr="001F0CC3" w:rsidRDefault="00A86CA3" w:rsidP="0042557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Step2</w:t>
            </w:r>
          </w:p>
        </w:tc>
        <w:tc>
          <w:tcPr>
            <w:tcW w:w="1872" w:type="dxa"/>
            <w:hideMark/>
          </w:tcPr>
          <w:p w:rsidR="00A86CA3" w:rsidRPr="001F0CC3" w:rsidRDefault="009B7397" w:rsidP="009B7397">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Click on Capture an image button to capture the target image</w:t>
            </w:r>
            <w:r w:rsidR="00A86CA3" w:rsidRPr="001F0CC3">
              <w:rPr>
                <w:rFonts w:ascii="Times New Roman" w:eastAsia="Times New Roman" w:hAnsi="Times New Roman" w:cs="Times New Roman"/>
                <w:sz w:val="24"/>
                <w:lang w:val="en-GB"/>
              </w:rPr>
              <w:t>.</w:t>
            </w:r>
          </w:p>
        </w:tc>
        <w:tc>
          <w:tcPr>
            <w:tcW w:w="1638" w:type="dxa"/>
            <w:hideMark/>
          </w:tcPr>
          <w:p w:rsidR="00A86CA3" w:rsidRPr="001F0CC3" w:rsidRDefault="009B7397" w:rsidP="00425573">
            <w:pPr>
              <w:rPr>
                <w:rFonts w:ascii="Times New Roman" w:eastAsia="Times New Roman" w:hAnsi="Times New Roman" w:cs="Times New Roman"/>
                <w:sz w:val="24"/>
                <w:lang w:val="en-GB"/>
              </w:rPr>
            </w:pPr>
            <w:r>
              <w:rPr>
                <w:rFonts w:ascii="Times New Roman" w:eastAsia="Times New Roman" w:hAnsi="Times New Roman" w:cs="Times New Roman"/>
                <w:b/>
                <w:sz w:val="24"/>
                <w:lang w:val="en-GB"/>
              </w:rPr>
              <w:t xml:space="preserve">FRS </w:t>
            </w:r>
            <w:r w:rsidRPr="009B7397">
              <w:rPr>
                <w:rFonts w:ascii="Times New Roman" w:eastAsia="Times New Roman" w:hAnsi="Times New Roman" w:cs="Times New Roman"/>
                <w:sz w:val="24"/>
                <w:lang w:val="en-GB"/>
              </w:rPr>
              <w:t>will capture the image</w:t>
            </w:r>
            <w:r w:rsidR="00A86CA3" w:rsidRPr="001F0CC3">
              <w:rPr>
                <w:rFonts w:ascii="Times New Roman" w:eastAsia="Times New Roman" w:hAnsi="Times New Roman" w:cs="Times New Roman"/>
                <w:sz w:val="24"/>
                <w:lang w:val="en-GB"/>
              </w:rPr>
              <w:t>.</w:t>
            </w:r>
          </w:p>
        </w:tc>
      </w:tr>
      <w:tr w:rsidR="00A86CA3" w:rsidRPr="00593F32" w:rsidTr="00A86CA3">
        <w:trPr>
          <w:trHeight w:val="1056"/>
        </w:trPr>
        <w:tc>
          <w:tcPr>
            <w:tcW w:w="1008" w:type="dxa"/>
          </w:tcPr>
          <w:p w:rsidR="00A86CA3" w:rsidRPr="001F0CC3" w:rsidRDefault="0064332C" w:rsidP="00425573">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A86CA3" w:rsidRPr="001F0CC3">
              <w:rPr>
                <w:rFonts w:ascii="Times New Roman" w:eastAsia="Times New Roman" w:hAnsi="Times New Roman" w:cs="Times New Roman"/>
                <w:sz w:val="24"/>
                <w:lang w:val="en-GB"/>
              </w:rPr>
              <w:t>-003</w:t>
            </w:r>
          </w:p>
        </w:tc>
        <w:tc>
          <w:tcPr>
            <w:tcW w:w="342" w:type="dxa"/>
            <w:hideMark/>
          </w:tcPr>
          <w:p w:rsidR="00A86CA3" w:rsidRPr="001F0CC3" w:rsidRDefault="00A86CA3" w:rsidP="0042557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440" w:type="dxa"/>
            <w:hideMark/>
          </w:tcPr>
          <w:p w:rsidR="00A86CA3" w:rsidRPr="001F0CC3" w:rsidRDefault="00A86CA3" w:rsidP="0042557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260" w:type="dxa"/>
            <w:hideMark/>
          </w:tcPr>
          <w:p w:rsidR="00A86CA3" w:rsidRPr="001F0CC3" w:rsidRDefault="00A86CA3" w:rsidP="0042557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350" w:type="dxa"/>
            <w:hideMark/>
          </w:tcPr>
          <w:p w:rsidR="00A86CA3" w:rsidRPr="001F0CC3" w:rsidRDefault="00A86CA3" w:rsidP="0042557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170" w:type="dxa"/>
            <w:hideMark/>
          </w:tcPr>
          <w:p w:rsidR="00A86CA3" w:rsidRPr="001F0CC3" w:rsidRDefault="00A86CA3" w:rsidP="0042557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738" w:type="dxa"/>
            <w:hideMark/>
          </w:tcPr>
          <w:p w:rsidR="00A86CA3" w:rsidRPr="001F0CC3" w:rsidRDefault="00A86CA3" w:rsidP="0042557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Step3</w:t>
            </w:r>
          </w:p>
        </w:tc>
        <w:tc>
          <w:tcPr>
            <w:tcW w:w="1872" w:type="dxa"/>
            <w:hideMark/>
          </w:tcPr>
          <w:p w:rsidR="00A86CA3" w:rsidRPr="001F0CC3" w:rsidRDefault="009B7397" w:rsidP="00425573">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 xml:space="preserve">After capturing the image FRS check the image with its internal storage. </w:t>
            </w:r>
          </w:p>
        </w:tc>
        <w:tc>
          <w:tcPr>
            <w:tcW w:w="1638" w:type="dxa"/>
            <w:hideMark/>
          </w:tcPr>
          <w:p w:rsidR="00A86CA3" w:rsidRPr="001F0CC3" w:rsidRDefault="0064332C" w:rsidP="00B30E33">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A86CA3" w:rsidRPr="001F0CC3">
              <w:rPr>
                <w:rFonts w:ascii="Times New Roman" w:eastAsia="Times New Roman" w:hAnsi="Times New Roman" w:cs="Times New Roman"/>
                <w:sz w:val="24"/>
                <w:lang w:val="en-GB"/>
              </w:rPr>
              <w:t xml:space="preserve"> </w:t>
            </w:r>
            <w:r w:rsidR="00B30E33">
              <w:rPr>
                <w:rFonts w:ascii="Times New Roman" w:eastAsia="Times New Roman" w:hAnsi="Times New Roman" w:cs="Times New Roman"/>
                <w:sz w:val="24"/>
                <w:lang w:val="en-GB"/>
              </w:rPr>
              <w:t>will display the Recognisation report.</w:t>
            </w:r>
          </w:p>
        </w:tc>
      </w:tr>
      <w:tr w:rsidR="00B30E33" w:rsidRPr="00593F32" w:rsidTr="00A86CA3">
        <w:trPr>
          <w:trHeight w:val="1056"/>
        </w:trPr>
        <w:tc>
          <w:tcPr>
            <w:tcW w:w="1008" w:type="dxa"/>
          </w:tcPr>
          <w:p w:rsidR="00B30E33" w:rsidRPr="001F0CC3" w:rsidRDefault="00B30E33" w:rsidP="00B30E33">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Pr="001F0CC3">
              <w:rPr>
                <w:rFonts w:ascii="Times New Roman" w:eastAsia="Times New Roman" w:hAnsi="Times New Roman" w:cs="Times New Roman"/>
                <w:sz w:val="24"/>
                <w:lang w:val="en-GB"/>
              </w:rPr>
              <w:t>-004</w:t>
            </w:r>
          </w:p>
        </w:tc>
        <w:tc>
          <w:tcPr>
            <w:tcW w:w="342" w:type="dxa"/>
            <w:hideMark/>
          </w:tcPr>
          <w:p w:rsidR="00B30E33" w:rsidRPr="001F0CC3" w:rsidRDefault="00B30E33" w:rsidP="00B30E3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Manual</w:t>
            </w:r>
          </w:p>
        </w:tc>
        <w:tc>
          <w:tcPr>
            <w:tcW w:w="1440" w:type="dxa"/>
            <w:hideMark/>
          </w:tcPr>
          <w:p w:rsidR="00B30E33" w:rsidRPr="001F0CC3" w:rsidRDefault="00B30E33" w:rsidP="00B30E3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f3563be0</w:t>
            </w:r>
            <w:r>
              <w:rPr>
                <w:rFonts w:ascii="Times New Roman" w:eastAsia="Times New Roman" w:hAnsi="Times New Roman" w:cs="Times New Roman"/>
                <w:sz w:val="24"/>
                <w:lang w:val="en-GB"/>
              </w:rPr>
              <w:t>a9c431104f52839039e86043cf644rt</w:t>
            </w:r>
          </w:p>
        </w:tc>
        <w:tc>
          <w:tcPr>
            <w:tcW w:w="1260" w:type="dxa"/>
            <w:hideMark/>
          </w:tcPr>
          <w:p w:rsidR="00B30E33" w:rsidRPr="001F0CC3" w:rsidRDefault="00B30E33" w:rsidP="00B30E3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E:\DEVELOPERS_ZONE\GitHub\</w:t>
            </w:r>
            <w:r>
              <w:rPr>
                <w:rFonts w:ascii="Times New Roman" w:eastAsia="Times New Roman" w:hAnsi="Times New Roman" w:cs="Times New Roman"/>
                <w:sz w:val="24"/>
                <w:lang w:val="en-GB"/>
              </w:rPr>
              <w:t>FaceRecognition</w:t>
            </w:r>
            <w:r w:rsidRPr="001F0CC3">
              <w:rPr>
                <w:rFonts w:ascii="Times New Roman" w:eastAsia="Times New Roman" w:hAnsi="Times New Roman" w:cs="Times New Roman"/>
                <w:sz w:val="24"/>
                <w:lang w:val="en-GB"/>
              </w:rPr>
              <w:t>\code</w:t>
            </w:r>
          </w:p>
        </w:tc>
        <w:tc>
          <w:tcPr>
            <w:tcW w:w="1350" w:type="dxa"/>
            <w:hideMark/>
          </w:tcPr>
          <w:p w:rsidR="00B30E33" w:rsidRPr="001F0CC3" w:rsidRDefault="00B30E33" w:rsidP="00B30E33">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Register images in</w:t>
            </w:r>
            <w:r w:rsidRPr="001F0CC3">
              <w:rPr>
                <w:rFonts w:ascii="Times New Roman" w:eastAsia="Times New Roman" w:hAnsi="Times New Roman" w:cs="Times New Roman"/>
                <w:sz w:val="24"/>
                <w:lang w:val="en-GB"/>
              </w:rPr>
              <w:t xml:space="preserve"> </w:t>
            </w:r>
            <w:r w:rsidRPr="0064332C">
              <w:rPr>
                <w:rFonts w:ascii="Times New Roman" w:eastAsia="Times New Roman" w:hAnsi="Times New Roman" w:cs="Times New Roman"/>
                <w:b/>
                <w:sz w:val="24"/>
                <w:lang w:val="en-GB"/>
              </w:rPr>
              <w:t>FRS</w:t>
            </w:r>
          </w:p>
        </w:tc>
        <w:tc>
          <w:tcPr>
            <w:tcW w:w="1170" w:type="dxa"/>
            <w:hideMark/>
          </w:tcPr>
          <w:p w:rsidR="00B30E33" w:rsidRPr="001F0CC3" w:rsidRDefault="00B30E33" w:rsidP="00B30E3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The purpose of this test is to </w:t>
            </w:r>
            <w:r>
              <w:rPr>
                <w:rFonts w:ascii="Times New Roman" w:eastAsia="Times New Roman" w:hAnsi="Times New Roman" w:cs="Times New Roman"/>
                <w:sz w:val="24"/>
                <w:lang w:val="en-GB"/>
              </w:rPr>
              <w:t xml:space="preserve">check </w:t>
            </w:r>
            <w:r w:rsidRPr="001F0CC3">
              <w:rPr>
                <w:rFonts w:ascii="Times New Roman" w:eastAsia="Times New Roman" w:hAnsi="Times New Roman" w:cs="Times New Roman"/>
                <w:sz w:val="24"/>
                <w:lang w:val="en-GB"/>
              </w:rPr>
              <w:t xml:space="preserve">that the </w:t>
            </w:r>
            <w:r>
              <w:rPr>
                <w:rFonts w:ascii="Times New Roman" w:eastAsia="Times New Roman" w:hAnsi="Times New Roman" w:cs="Times New Roman"/>
                <w:sz w:val="24"/>
                <w:lang w:val="en-GB"/>
              </w:rPr>
              <w:t>Register images system work properly.</w:t>
            </w:r>
          </w:p>
        </w:tc>
        <w:tc>
          <w:tcPr>
            <w:tcW w:w="738" w:type="dxa"/>
            <w:hideMark/>
          </w:tcPr>
          <w:p w:rsidR="00B30E33" w:rsidRPr="001F0CC3" w:rsidRDefault="00B30E33" w:rsidP="00B30E3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Step1 </w:t>
            </w:r>
          </w:p>
        </w:tc>
        <w:tc>
          <w:tcPr>
            <w:tcW w:w="1872" w:type="dxa"/>
            <w:hideMark/>
          </w:tcPr>
          <w:p w:rsidR="00B30E33" w:rsidRPr="001F0CC3" w:rsidRDefault="00B30E33" w:rsidP="00B30E3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Click on</w:t>
            </w:r>
            <w:r>
              <w:rPr>
                <w:rFonts w:ascii="Times New Roman" w:eastAsia="Times New Roman" w:hAnsi="Times New Roman" w:cs="Times New Roman"/>
                <w:sz w:val="24"/>
                <w:lang w:val="en-GB"/>
              </w:rPr>
              <w:t xml:space="preserve"> Register images from FRS main window.</w:t>
            </w:r>
          </w:p>
        </w:tc>
        <w:tc>
          <w:tcPr>
            <w:tcW w:w="1638" w:type="dxa"/>
            <w:hideMark/>
          </w:tcPr>
          <w:p w:rsidR="00B30E33" w:rsidRPr="001F0CC3" w:rsidRDefault="00B30E33" w:rsidP="00B30E33">
            <w:pPr>
              <w:rPr>
                <w:rFonts w:ascii="Times New Roman" w:eastAsia="Times New Roman" w:hAnsi="Times New Roman" w:cs="Times New Roman"/>
                <w:sz w:val="24"/>
                <w:lang w:val="en-GB"/>
              </w:rPr>
            </w:pPr>
            <w:r w:rsidRPr="009B7397">
              <w:rPr>
                <w:rFonts w:ascii="Times New Roman" w:eastAsia="Times New Roman" w:hAnsi="Times New Roman" w:cs="Times New Roman"/>
                <w:sz w:val="24"/>
                <w:lang w:val="en-GB"/>
              </w:rPr>
              <w:t>Display</w:t>
            </w:r>
            <w:r>
              <w:rPr>
                <w:rFonts w:ascii="Times New Roman" w:eastAsia="Times New Roman" w:hAnsi="Times New Roman" w:cs="Times New Roman"/>
                <w:b/>
                <w:sz w:val="24"/>
                <w:lang w:val="en-GB"/>
              </w:rPr>
              <w:t xml:space="preserve"> </w:t>
            </w:r>
            <w:r>
              <w:rPr>
                <w:rFonts w:ascii="Times New Roman" w:eastAsia="Times New Roman" w:hAnsi="Times New Roman" w:cs="Times New Roman"/>
                <w:sz w:val="24"/>
                <w:lang w:val="en-GB"/>
              </w:rPr>
              <w:t>Register images window successfully</w:t>
            </w:r>
            <w:r w:rsidRPr="001F0CC3">
              <w:rPr>
                <w:rFonts w:ascii="Times New Roman" w:eastAsia="Times New Roman" w:hAnsi="Times New Roman" w:cs="Times New Roman"/>
                <w:sz w:val="24"/>
                <w:lang w:val="en-GB"/>
              </w:rPr>
              <w:t>.</w:t>
            </w:r>
          </w:p>
        </w:tc>
      </w:tr>
      <w:tr w:rsidR="00B30E33" w:rsidRPr="00593F32" w:rsidTr="00A86CA3">
        <w:trPr>
          <w:trHeight w:val="1056"/>
        </w:trPr>
        <w:tc>
          <w:tcPr>
            <w:tcW w:w="1008" w:type="dxa"/>
          </w:tcPr>
          <w:p w:rsidR="00B30E33" w:rsidRPr="001F0CC3" w:rsidRDefault="00B30E33" w:rsidP="00B30E33">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Pr="001F0CC3">
              <w:rPr>
                <w:rFonts w:ascii="Times New Roman" w:eastAsia="Times New Roman" w:hAnsi="Times New Roman" w:cs="Times New Roman"/>
                <w:sz w:val="24"/>
                <w:lang w:val="en-GB"/>
              </w:rPr>
              <w:t>-005</w:t>
            </w:r>
          </w:p>
        </w:tc>
        <w:tc>
          <w:tcPr>
            <w:tcW w:w="342" w:type="dxa"/>
            <w:hideMark/>
          </w:tcPr>
          <w:p w:rsidR="00B30E33" w:rsidRPr="001F0CC3" w:rsidRDefault="00B30E33" w:rsidP="00B30E3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440" w:type="dxa"/>
            <w:hideMark/>
          </w:tcPr>
          <w:p w:rsidR="00B30E33" w:rsidRPr="001F0CC3" w:rsidRDefault="00B30E33" w:rsidP="00B30E3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260" w:type="dxa"/>
            <w:hideMark/>
          </w:tcPr>
          <w:p w:rsidR="00B30E33" w:rsidRPr="001F0CC3" w:rsidRDefault="00B30E33" w:rsidP="00B30E3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350" w:type="dxa"/>
            <w:hideMark/>
          </w:tcPr>
          <w:p w:rsidR="00B30E33" w:rsidRPr="001F0CC3" w:rsidRDefault="00B30E33" w:rsidP="00B30E3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170" w:type="dxa"/>
            <w:hideMark/>
          </w:tcPr>
          <w:p w:rsidR="00B30E33" w:rsidRPr="001F0CC3" w:rsidRDefault="00B30E33" w:rsidP="00B30E3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738" w:type="dxa"/>
            <w:hideMark/>
          </w:tcPr>
          <w:p w:rsidR="00B30E33" w:rsidRPr="001F0CC3" w:rsidRDefault="00B30E33" w:rsidP="00B30E3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Step2</w:t>
            </w:r>
          </w:p>
        </w:tc>
        <w:tc>
          <w:tcPr>
            <w:tcW w:w="1872" w:type="dxa"/>
            <w:hideMark/>
          </w:tcPr>
          <w:p w:rsidR="00B30E33" w:rsidRPr="001F0CC3" w:rsidRDefault="00B30E33" w:rsidP="00B30E33">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Click on Capture Left View button to capture the left side View</w:t>
            </w:r>
            <w:r w:rsidRPr="001F0CC3">
              <w:rPr>
                <w:rFonts w:ascii="Times New Roman" w:eastAsia="Times New Roman" w:hAnsi="Times New Roman" w:cs="Times New Roman"/>
                <w:sz w:val="24"/>
                <w:lang w:val="en-GB"/>
              </w:rPr>
              <w:t>.</w:t>
            </w:r>
          </w:p>
        </w:tc>
        <w:tc>
          <w:tcPr>
            <w:tcW w:w="1638" w:type="dxa"/>
            <w:hideMark/>
          </w:tcPr>
          <w:p w:rsidR="00B30E33" w:rsidRPr="001F0CC3" w:rsidRDefault="00B30E33" w:rsidP="00B30E33">
            <w:pPr>
              <w:rPr>
                <w:rFonts w:ascii="Times New Roman" w:eastAsia="Times New Roman" w:hAnsi="Times New Roman" w:cs="Times New Roman"/>
                <w:sz w:val="24"/>
                <w:lang w:val="en-GB"/>
              </w:rPr>
            </w:pPr>
            <w:r>
              <w:rPr>
                <w:rFonts w:ascii="Times New Roman" w:eastAsia="Times New Roman" w:hAnsi="Times New Roman" w:cs="Times New Roman"/>
                <w:b/>
                <w:sz w:val="24"/>
                <w:lang w:val="en-GB"/>
              </w:rPr>
              <w:t xml:space="preserve">FRS </w:t>
            </w:r>
            <w:r>
              <w:rPr>
                <w:rFonts w:ascii="Times New Roman" w:eastAsia="Times New Roman" w:hAnsi="Times New Roman" w:cs="Times New Roman"/>
                <w:sz w:val="24"/>
                <w:lang w:val="en-GB"/>
              </w:rPr>
              <w:t>will capture the left side View</w:t>
            </w:r>
            <w:r w:rsidRPr="001F0CC3">
              <w:rPr>
                <w:rFonts w:ascii="Times New Roman" w:eastAsia="Times New Roman" w:hAnsi="Times New Roman" w:cs="Times New Roman"/>
                <w:sz w:val="24"/>
                <w:lang w:val="en-GB"/>
              </w:rPr>
              <w:t xml:space="preserve"> </w:t>
            </w:r>
            <w:r>
              <w:rPr>
                <w:rFonts w:ascii="Times New Roman" w:eastAsia="Times New Roman" w:hAnsi="Times New Roman" w:cs="Times New Roman"/>
                <w:sz w:val="24"/>
                <w:lang w:val="en-GB"/>
              </w:rPr>
              <w:t>in its database</w:t>
            </w:r>
            <w:r w:rsidRPr="001F0CC3">
              <w:rPr>
                <w:rFonts w:ascii="Times New Roman" w:eastAsia="Times New Roman" w:hAnsi="Times New Roman" w:cs="Times New Roman"/>
                <w:sz w:val="24"/>
                <w:lang w:val="en-GB"/>
              </w:rPr>
              <w:t>.</w:t>
            </w:r>
          </w:p>
        </w:tc>
      </w:tr>
      <w:tr w:rsidR="00B30E33" w:rsidRPr="00593F32" w:rsidTr="00A86CA3">
        <w:trPr>
          <w:trHeight w:val="1056"/>
        </w:trPr>
        <w:tc>
          <w:tcPr>
            <w:tcW w:w="1008" w:type="dxa"/>
          </w:tcPr>
          <w:p w:rsidR="00B30E33" w:rsidRPr="001F0CC3" w:rsidRDefault="00B30E33" w:rsidP="00B30E33">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Pr="001F0CC3">
              <w:rPr>
                <w:rFonts w:ascii="Times New Roman" w:eastAsia="Times New Roman" w:hAnsi="Times New Roman" w:cs="Times New Roman"/>
                <w:sz w:val="24"/>
                <w:lang w:val="en-GB"/>
              </w:rPr>
              <w:t>-006</w:t>
            </w:r>
          </w:p>
        </w:tc>
        <w:tc>
          <w:tcPr>
            <w:tcW w:w="342" w:type="dxa"/>
            <w:hideMark/>
          </w:tcPr>
          <w:p w:rsidR="00B30E33" w:rsidRPr="001F0CC3" w:rsidRDefault="00B30E33" w:rsidP="00B30E3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440" w:type="dxa"/>
            <w:hideMark/>
          </w:tcPr>
          <w:p w:rsidR="00B30E33" w:rsidRPr="001F0CC3" w:rsidRDefault="00B30E33" w:rsidP="00B30E3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260" w:type="dxa"/>
            <w:hideMark/>
          </w:tcPr>
          <w:p w:rsidR="00B30E33" w:rsidRPr="001F0CC3" w:rsidRDefault="00B30E33" w:rsidP="00B30E3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350" w:type="dxa"/>
            <w:hideMark/>
          </w:tcPr>
          <w:p w:rsidR="00B30E33" w:rsidRPr="001F0CC3" w:rsidRDefault="00B30E33" w:rsidP="00B30E3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170" w:type="dxa"/>
            <w:hideMark/>
          </w:tcPr>
          <w:p w:rsidR="00B30E33" w:rsidRPr="001F0CC3" w:rsidRDefault="00B30E33" w:rsidP="00B30E3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738" w:type="dxa"/>
            <w:hideMark/>
          </w:tcPr>
          <w:p w:rsidR="00B30E33" w:rsidRPr="001F0CC3" w:rsidRDefault="00B30E33" w:rsidP="00B30E3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Step3</w:t>
            </w:r>
          </w:p>
        </w:tc>
        <w:tc>
          <w:tcPr>
            <w:tcW w:w="1872" w:type="dxa"/>
            <w:hideMark/>
          </w:tcPr>
          <w:p w:rsidR="00B30E33" w:rsidRPr="001F0CC3" w:rsidRDefault="00B30E33" w:rsidP="00B30E33">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Click on Capture Front View button to capture the front side View</w:t>
            </w:r>
            <w:r w:rsidRPr="001F0CC3">
              <w:rPr>
                <w:rFonts w:ascii="Times New Roman" w:eastAsia="Times New Roman" w:hAnsi="Times New Roman" w:cs="Times New Roman"/>
                <w:sz w:val="24"/>
                <w:lang w:val="en-GB"/>
              </w:rPr>
              <w:t>.</w:t>
            </w:r>
          </w:p>
        </w:tc>
        <w:tc>
          <w:tcPr>
            <w:tcW w:w="1638" w:type="dxa"/>
            <w:hideMark/>
          </w:tcPr>
          <w:p w:rsidR="00B30E33" w:rsidRPr="001F0CC3" w:rsidRDefault="00B30E33" w:rsidP="00B30E33">
            <w:pPr>
              <w:rPr>
                <w:rFonts w:ascii="Times New Roman" w:eastAsia="Times New Roman" w:hAnsi="Times New Roman" w:cs="Times New Roman"/>
                <w:sz w:val="24"/>
                <w:lang w:val="en-GB"/>
              </w:rPr>
            </w:pPr>
            <w:r>
              <w:rPr>
                <w:rFonts w:ascii="Times New Roman" w:eastAsia="Times New Roman" w:hAnsi="Times New Roman" w:cs="Times New Roman"/>
                <w:b/>
                <w:sz w:val="24"/>
                <w:lang w:val="en-GB"/>
              </w:rPr>
              <w:t xml:space="preserve">FRS </w:t>
            </w:r>
            <w:r>
              <w:rPr>
                <w:rFonts w:ascii="Times New Roman" w:eastAsia="Times New Roman" w:hAnsi="Times New Roman" w:cs="Times New Roman"/>
                <w:sz w:val="24"/>
                <w:lang w:val="en-GB"/>
              </w:rPr>
              <w:t>will capture the front side View</w:t>
            </w:r>
            <w:r w:rsidRPr="001F0CC3">
              <w:rPr>
                <w:rFonts w:ascii="Times New Roman" w:eastAsia="Times New Roman" w:hAnsi="Times New Roman" w:cs="Times New Roman"/>
                <w:sz w:val="24"/>
                <w:lang w:val="en-GB"/>
              </w:rPr>
              <w:t xml:space="preserve"> </w:t>
            </w:r>
            <w:r>
              <w:rPr>
                <w:rFonts w:ascii="Times New Roman" w:eastAsia="Times New Roman" w:hAnsi="Times New Roman" w:cs="Times New Roman"/>
                <w:sz w:val="24"/>
                <w:lang w:val="en-GB"/>
              </w:rPr>
              <w:t>in its database</w:t>
            </w:r>
            <w:r w:rsidRPr="001F0CC3">
              <w:rPr>
                <w:rFonts w:ascii="Times New Roman" w:eastAsia="Times New Roman" w:hAnsi="Times New Roman" w:cs="Times New Roman"/>
                <w:sz w:val="24"/>
                <w:lang w:val="en-GB"/>
              </w:rPr>
              <w:t>.</w:t>
            </w:r>
          </w:p>
        </w:tc>
      </w:tr>
      <w:tr w:rsidR="00B30E33" w:rsidRPr="00593F32" w:rsidTr="00A86CA3">
        <w:trPr>
          <w:trHeight w:val="1056"/>
        </w:trPr>
        <w:tc>
          <w:tcPr>
            <w:tcW w:w="1008" w:type="dxa"/>
          </w:tcPr>
          <w:p w:rsidR="00B30E33" w:rsidRPr="001F0CC3" w:rsidRDefault="00B30E33" w:rsidP="00B30E33">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Pr="001F0CC3">
              <w:rPr>
                <w:rFonts w:ascii="Times New Roman" w:eastAsia="Times New Roman" w:hAnsi="Times New Roman" w:cs="Times New Roman"/>
                <w:sz w:val="24"/>
                <w:lang w:val="en-GB"/>
              </w:rPr>
              <w:t>-007</w:t>
            </w:r>
          </w:p>
        </w:tc>
        <w:tc>
          <w:tcPr>
            <w:tcW w:w="342" w:type="dxa"/>
            <w:hideMark/>
          </w:tcPr>
          <w:p w:rsidR="00B30E33" w:rsidRPr="001F0CC3" w:rsidRDefault="00B30E33" w:rsidP="00B30E33">
            <w:pPr>
              <w:rPr>
                <w:rFonts w:ascii="Times New Roman" w:eastAsia="Times New Roman" w:hAnsi="Times New Roman" w:cs="Times New Roman"/>
                <w:sz w:val="24"/>
                <w:lang w:val="en-GB"/>
              </w:rPr>
            </w:pPr>
          </w:p>
        </w:tc>
        <w:tc>
          <w:tcPr>
            <w:tcW w:w="1440" w:type="dxa"/>
            <w:hideMark/>
          </w:tcPr>
          <w:p w:rsidR="00B30E33" w:rsidRPr="001F0CC3" w:rsidRDefault="00B30E33" w:rsidP="00B30E33">
            <w:pPr>
              <w:rPr>
                <w:rFonts w:ascii="Times New Roman" w:eastAsia="Times New Roman" w:hAnsi="Times New Roman" w:cs="Times New Roman"/>
                <w:sz w:val="24"/>
                <w:lang w:val="en-GB"/>
              </w:rPr>
            </w:pPr>
          </w:p>
        </w:tc>
        <w:tc>
          <w:tcPr>
            <w:tcW w:w="1260" w:type="dxa"/>
            <w:hideMark/>
          </w:tcPr>
          <w:p w:rsidR="00B30E33" w:rsidRPr="001F0CC3" w:rsidRDefault="00B30E33" w:rsidP="00B30E33">
            <w:pPr>
              <w:rPr>
                <w:rFonts w:ascii="Times New Roman" w:eastAsia="Times New Roman" w:hAnsi="Times New Roman" w:cs="Times New Roman"/>
                <w:sz w:val="24"/>
                <w:lang w:val="en-GB"/>
              </w:rPr>
            </w:pPr>
          </w:p>
        </w:tc>
        <w:tc>
          <w:tcPr>
            <w:tcW w:w="1350" w:type="dxa"/>
            <w:hideMark/>
          </w:tcPr>
          <w:p w:rsidR="00B30E33" w:rsidRPr="001F0CC3" w:rsidRDefault="00B30E33" w:rsidP="00B30E33">
            <w:pPr>
              <w:rPr>
                <w:rFonts w:ascii="Times New Roman" w:eastAsia="Times New Roman" w:hAnsi="Times New Roman" w:cs="Times New Roman"/>
                <w:sz w:val="24"/>
                <w:lang w:val="en-GB"/>
              </w:rPr>
            </w:pPr>
          </w:p>
        </w:tc>
        <w:tc>
          <w:tcPr>
            <w:tcW w:w="1170" w:type="dxa"/>
            <w:hideMark/>
          </w:tcPr>
          <w:p w:rsidR="00B30E33" w:rsidRPr="001F0CC3" w:rsidRDefault="00B30E33" w:rsidP="00B30E33">
            <w:pPr>
              <w:rPr>
                <w:rFonts w:ascii="Times New Roman" w:eastAsia="Times New Roman" w:hAnsi="Times New Roman" w:cs="Times New Roman"/>
                <w:sz w:val="24"/>
                <w:lang w:val="en-GB"/>
              </w:rPr>
            </w:pPr>
          </w:p>
        </w:tc>
        <w:tc>
          <w:tcPr>
            <w:tcW w:w="738" w:type="dxa"/>
            <w:hideMark/>
          </w:tcPr>
          <w:p w:rsidR="00B30E33" w:rsidRPr="001F0CC3" w:rsidRDefault="00B30E33" w:rsidP="00B30E3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w:t>
            </w:r>
            <w:r>
              <w:rPr>
                <w:rFonts w:ascii="Times New Roman" w:eastAsia="Times New Roman" w:hAnsi="Times New Roman" w:cs="Times New Roman"/>
                <w:sz w:val="24"/>
                <w:lang w:val="en-GB"/>
              </w:rPr>
              <w:t>4</w:t>
            </w:r>
          </w:p>
        </w:tc>
        <w:tc>
          <w:tcPr>
            <w:tcW w:w="1872" w:type="dxa"/>
            <w:hideMark/>
          </w:tcPr>
          <w:p w:rsidR="00B30E33" w:rsidRPr="001F0CC3" w:rsidRDefault="00B30E33" w:rsidP="00B30E33">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 xml:space="preserve">Click on </w:t>
            </w:r>
            <w:r w:rsidR="008C1EE4">
              <w:rPr>
                <w:rFonts w:ascii="Times New Roman" w:eastAsia="Times New Roman" w:hAnsi="Times New Roman" w:cs="Times New Roman"/>
                <w:sz w:val="24"/>
                <w:lang w:val="en-GB"/>
              </w:rPr>
              <w:t>Capture Right</w:t>
            </w:r>
            <w:r>
              <w:rPr>
                <w:rFonts w:ascii="Times New Roman" w:eastAsia="Times New Roman" w:hAnsi="Times New Roman" w:cs="Times New Roman"/>
                <w:sz w:val="24"/>
                <w:lang w:val="en-GB"/>
              </w:rPr>
              <w:t xml:space="preserve"> View button to capture </w:t>
            </w:r>
            <w:r w:rsidR="008C1EE4">
              <w:rPr>
                <w:rFonts w:ascii="Times New Roman" w:eastAsia="Times New Roman" w:hAnsi="Times New Roman" w:cs="Times New Roman"/>
                <w:sz w:val="24"/>
                <w:lang w:val="en-GB"/>
              </w:rPr>
              <w:t xml:space="preserve">the Right </w:t>
            </w:r>
            <w:r>
              <w:rPr>
                <w:rFonts w:ascii="Times New Roman" w:eastAsia="Times New Roman" w:hAnsi="Times New Roman" w:cs="Times New Roman"/>
                <w:sz w:val="24"/>
                <w:lang w:val="en-GB"/>
              </w:rPr>
              <w:t>side View</w:t>
            </w:r>
            <w:r w:rsidRPr="001F0CC3">
              <w:rPr>
                <w:rFonts w:ascii="Times New Roman" w:eastAsia="Times New Roman" w:hAnsi="Times New Roman" w:cs="Times New Roman"/>
                <w:sz w:val="24"/>
                <w:lang w:val="en-GB"/>
              </w:rPr>
              <w:t>.</w:t>
            </w:r>
          </w:p>
        </w:tc>
        <w:tc>
          <w:tcPr>
            <w:tcW w:w="1638" w:type="dxa"/>
            <w:hideMark/>
          </w:tcPr>
          <w:p w:rsidR="00B30E33" w:rsidRPr="001F0CC3" w:rsidRDefault="00B30E33" w:rsidP="00B30E33">
            <w:pPr>
              <w:rPr>
                <w:rFonts w:ascii="Times New Roman" w:eastAsia="Times New Roman" w:hAnsi="Times New Roman" w:cs="Times New Roman"/>
                <w:sz w:val="24"/>
                <w:lang w:val="en-GB"/>
              </w:rPr>
            </w:pPr>
            <w:r>
              <w:rPr>
                <w:rFonts w:ascii="Times New Roman" w:eastAsia="Times New Roman" w:hAnsi="Times New Roman" w:cs="Times New Roman"/>
                <w:b/>
                <w:sz w:val="24"/>
                <w:lang w:val="en-GB"/>
              </w:rPr>
              <w:t xml:space="preserve">FRS </w:t>
            </w:r>
            <w:r>
              <w:rPr>
                <w:rFonts w:ascii="Times New Roman" w:eastAsia="Times New Roman" w:hAnsi="Times New Roman" w:cs="Times New Roman"/>
                <w:sz w:val="24"/>
                <w:lang w:val="en-GB"/>
              </w:rPr>
              <w:t>will capture the Right side View</w:t>
            </w:r>
            <w:r w:rsidRPr="001F0CC3">
              <w:rPr>
                <w:rFonts w:ascii="Times New Roman" w:eastAsia="Times New Roman" w:hAnsi="Times New Roman" w:cs="Times New Roman"/>
                <w:sz w:val="24"/>
                <w:lang w:val="en-GB"/>
              </w:rPr>
              <w:t xml:space="preserve"> </w:t>
            </w:r>
            <w:r>
              <w:rPr>
                <w:rFonts w:ascii="Times New Roman" w:eastAsia="Times New Roman" w:hAnsi="Times New Roman" w:cs="Times New Roman"/>
                <w:sz w:val="24"/>
                <w:lang w:val="en-GB"/>
              </w:rPr>
              <w:t>in its database</w:t>
            </w:r>
            <w:r w:rsidRPr="001F0CC3">
              <w:rPr>
                <w:rFonts w:ascii="Times New Roman" w:eastAsia="Times New Roman" w:hAnsi="Times New Roman" w:cs="Times New Roman"/>
                <w:sz w:val="24"/>
                <w:lang w:val="en-GB"/>
              </w:rPr>
              <w:t>.</w:t>
            </w:r>
          </w:p>
        </w:tc>
      </w:tr>
      <w:tr w:rsidR="008C1EE4" w:rsidRPr="00593F32" w:rsidTr="00A86CA3">
        <w:trPr>
          <w:trHeight w:val="1056"/>
        </w:trPr>
        <w:tc>
          <w:tcPr>
            <w:tcW w:w="1008" w:type="dxa"/>
          </w:tcPr>
          <w:p w:rsidR="008C1EE4" w:rsidRPr="001F0CC3" w:rsidRDefault="008C1EE4" w:rsidP="008C1EE4">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Pr="001F0CC3">
              <w:rPr>
                <w:rFonts w:ascii="Times New Roman" w:eastAsia="Times New Roman" w:hAnsi="Times New Roman" w:cs="Times New Roman"/>
                <w:sz w:val="24"/>
                <w:lang w:val="en-GB"/>
              </w:rPr>
              <w:t>-008</w:t>
            </w:r>
          </w:p>
        </w:tc>
        <w:tc>
          <w:tcPr>
            <w:tcW w:w="342" w:type="dxa"/>
            <w:hideMark/>
          </w:tcPr>
          <w:p w:rsidR="008C1EE4" w:rsidRPr="001F0CC3" w:rsidRDefault="008C1EE4" w:rsidP="008C1EE4">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Manu</w:t>
            </w:r>
            <w:r w:rsidRPr="001F0CC3">
              <w:rPr>
                <w:rFonts w:ascii="Times New Roman" w:eastAsia="Times New Roman" w:hAnsi="Times New Roman" w:cs="Times New Roman"/>
                <w:sz w:val="24"/>
                <w:lang w:val="en-GB"/>
              </w:rPr>
              <w:lastRenderedPageBreak/>
              <w:t>al</w:t>
            </w:r>
          </w:p>
        </w:tc>
        <w:tc>
          <w:tcPr>
            <w:tcW w:w="1440" w:type="dxa"/>
            <w:hideMark/>
          </w:tcPr>
          <w:p w:rsidR="008C1EE4" w:rsidRPr="001F0CC3" w:rsidRDefault="008C1EE4" w:rsidP="008C1EE4">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lastRenderedPageBreak/>
              <w:t>d01197ee4cd3bee9245874b5937ba740019fd131</w:t>
            </w:r>
          </w:p>
        </w:tc>
        <w:tc>
          <w:tcPr>
            <w:tcW w:w="1260" w:type="dxa"/>
            <w:hideMark/>
          </w:tcPr>
          <w:p w:rsidR="008C1EE4" w:rsidRPr="001F0CC3" w:rsidRDefault="008C1EE4" w:rsidP="008C1EE4">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E:\DEVELOPERS_ZONE\GitHub\</w:t>
            </w:r>
            <w:r>
              <w:rPr>
                <w:rFonts w:ascii="Times New Roman" w:eastAsia="Times New Roman" w:hAnsi="Times New Roman" w:cs="Times New Roman"/>
                <w:sz w:val="24"/>
                <w:lang w:val="en-GB"/>
              </w:rPr>
              <w:t>Face</w:t>
            </w:r>
            <w:r>
              <w:rPr>
                <w:rFonts w:ascii="Times New Roman" w:eastAsia="Times New Roman" w:hAnsi="Times New Roman" w:cs="Times New Roman"/>
                <w:sz w:val="24"/>
                <w:lang w:val="en-GB"/>
              </w:rPr>
              <w:lastRenderedPageBreak/>
              <w:t>Recognition</w:t>
            </w:r>
            <w:r w:rsidRPr="001F0CC3">
              <w:rPr>
                <w:rFonts w:ascii="Times New Roman" w:eastAsia="Times New Roman" w:hAnsi="Times New Roman" w:cs="Times New Roman"/>
                <w:sz w:val="24"/>
                <w:lang w:val="en-GB"/>
              </w:rPr>
              <w:t>\code</w:t>
            </w:r>
          </w:p>
        </w:tc>
        <w:tc>
          <w:tcPr>
            <w:tcW w:w="1350" w:type="dxa"/>
            <w:hideMark/>
          </w:tcPr>
          <w:p w:rsidR="008C1EE4" w:rsidRPr="001F0CC3" w:rsidRDefault="008C1EE4" w:rsidP="008C1EE4">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lastRenderedPageBreak/>
              <w:t xml:space="preserve">Check Successful </w:t>
            </w:r>
            <w:r>
              <w:rPr>
                <w:rFonts w:ascii="Times New Roman" w:eastAsia="Times New Roman" w:hAnsi="Times New Roman" w:cs="Times New Roman"/>
                <w:sz w:val="24"/>
                <w:lang w:val="en-GB"/>
              </w:rPr>
              <w:t xml:space="preserve">Create account for </w:t>
            </w:r>
            <w:r w:rsidRPr="0064332C">
              <w:rPr>
                <w:rFonts w:ascii="Times New Roman" w:eastAsia="Times New Roman" w:hAnsi="Times New Roman" w:cs="Times New Roman"/>
                <w:b/>
                <w:sz w:val="24"/>
                <w:lang w:val="en-GB"/>
              </w:rPr>
              <w:lastRenderedPageBreak/>
              <w:t>FRS</w:t>
            </w:r>
            <w:r w:rsidRPr="001F0CC3">
              <w:rPr>
                <w:rFonts w:ascii="Times New Roman" w:eastAsia="Times New Roman" w:hAnsi="Times New Roman" w:cs="Times New Roman"/>
                <w:sz w:val="24"/>
                <w:lang w:val="en-GB"/>
              </w:rPr>
              <w:t>.</w:t>
            </w:r>
          </w:p>
        </w:tc>
        <w:tc>
          <w:tcPr>
            <w:tcW w:w="1170" w:type="dxa"/>
            <w:hideMark/>
          </w:tcPr>
          <w:p w:rsidR="008C1EE4" w:rsidRPr="001F0CC3" w:rsidRDefault="008C1EE4" w:rsidP="008C1EE4">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lastRenderedPageBreak/>
              <w:t>The purpose of</w:t>
            </w:r>
            <w:r>
              <w:rPr>
                <w:rFonts w:ascii="Times New Roman" w:eastAsia="Times New Roman" w:hAnsi="Times New Roman" w:cs="Times New Roman"/>
                <w:sz w:val="24"/>
                <w:lang w:val="en-GB"/>
              </w:rPr>
              <w:t xml:space="preserve"> this test is to </w:t>
            </w:r>
            <w:r>
              <w:rPr>
                <w:rFonts w:ascii="Times New Roman" w:eastAsia="Times New Roman" w:hAnsi="Times New Roman" w:cs="Times New Roman"/>
                <w:sz w:val="24"/>
                <w:lang w:val="en-GB"/>
              </w:rPr>
              <w:lastRenderedPageBreak/>
              <w:t>verify the creation new account work properly</w:t>
            </w:r>
            <w:r w:rsidRPr="001F0CC3">
              <w:rPr>
                <w:rFonts w:ascii="Times New Roman" w:eastAsia="Times New Roman" w:hAnsi="Times New Roman" w:cs="Times New Roman"/>
                <w:sz w:val="24"/>
                <w:lang w:val="en-GB"/>
              </w:rPr>
              <w:t>.</w:t>
            </w:r>
          </w:p>
        </w:tc>
        <w:tc>
          <w:tcPr>
            <w:tcW w:w="738" w:type="dxa"/>
            <w:hideMark/>
          </w:tcPr>
          <w:p w:rsidR="008C1EE4" w:rsidRPr="001F0CC3" w:rsidRDefault="008C1EE4" w:rsidP="008C1EE4">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lastRenderedPageBreak/>
              <w:t xml:space="preserve">Step1 </w:t>
            </w:r>
          </w:p>
        </w:tc>
        <w:tc>
          <w:tcPr>
            <w:tcW w:w="1872" w:type="dxa"/>
            <w:hideMark/>
          </w:tcPr>
          <w:p w:rsidR="008C1EE4" w:rsidRPr="001F0CC3" w:rsidRDefault="008C1EE4" w:rsidP="008C1EE4">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Click </w:t>
            </w:r>
            <w:r w:rsidR="00832443" w:rsidRPr="001F0CC3">
              <w:rPr>
                <w:rFonts w:ascii="Times New Roman" w:eastAsia="Times New Roman" w:hAnsi="Times New Roman" w:cs="Times New Roman"/>
                <w:sz w:val="24"/>
                <w:lang w:val="en-GB"/>
              </w:rPr>
              <w:t xml:space="preserve">on </w:t>
            </w:r>
            <w:r w:rsidR="00832443">
              <w:rPr>
                <w:rFonts w:ascii="Times New Roman" w:eastAsia="Times New Roman" w:hAnsi="Times New Roman" w:cs="Times New Roman"/>
                <w:sz w:val="24"/>
                <w:lang w:val="en-GB"/>
              </w:rPr>
              <w:t>Create Account from FRS</w:t>
            </w:r>
            <w:r w:rsidRPr="001F0CC3">
              <w:rPr>
                <w:rFonts w:ascii="Times New Roman" w:eastAsia="Times New Roman" w:hAnsi="Times New Roman" w:cs="Times New Roman"/>
                <w:sz w:val="24"/>
                <w:lang w:val="en-GB"/>
              </w:rPr>
              <w:t>.</w:t>
            </w:r>
          </w:p>
        </w:tc>
        <w:tc>
          <w:tcPr>
            <w:tcW w:w="1638" w:type="dxa"/>
            <w:hideMark/>
          </w:tcPr>
          <w:p w:rsidR="008C1EE4" w:rsidRPr="001F0CC3" w:rsidRDefault="00832443" w:rsidP="008C1EE4">
            <w:pPr>
              <w:rPr>
                <w:rFonts w:ascii="Times New Roman" w:eastAsia="Times New Roman" w:hAnsi="Times New Roman" w:cs="Times New Roman"/>
                <w:sz w:val="24"/>
                <w:lang w:val="en-GB"/>
              </w:rPr>
            </w:pPr>
            <w:r w:rsidRPr="009B7397">
              <w:rPr>
                <w:rFonts w:ascii="Times New Roman" w:eastAsia="Times New Roman" w:hAnsi="Times New Roman" w:cs="Times New Roman"/>
                <w:sz w:val="24"/>
                <w:lang w:val="en-GB"/>
              </w:rPr>
              <w:t>Display</w:t>
            </w:r>
            <w:r>
              <w:rPr>
                <w:rFonts w:ascii="Times New Roman" w:eastAsia="Times New Roman" w:hAnsi="Times New Roman" w:cs="Times New Roman"/>
                <w:b/>
                <w:sz w:val="24"/>
                <w:lang w:val="en-GB"/>
              </w:rPr>
              <w:t xml:space="preserve"> </w:t>
            </w:r>
            <w:r>
              <w:rPr>
                <w:rFonts w:ascii="Times New Roman" w:eastAsia="Times New Roman" w:hAnsi="Times New Roman" w:cs="Times New Roman"/>
                <w:sz w:val="24"/>
                <w:lang w:val="en-GB"/>
              </w:rPr>
              <w:t xml:space="preserve">Create Account window </w:t>
            </w:r>
            <w:r>
              <w:rPr>
                <w:rFonts w:ascii="Times New Roman" w:eastAsia="Times New Roman" w:hAnsi="Times New Roman" w:cs="Times New Roman"/>
                <w:sz w:val="24"/>
                <w:lang w:val="en-GB"/>
              </w:rPr>
              <w:lastRenderedPageBreak/>
              <w:t>successfully</w:t>
            </w:r>
            <w:r w:rsidRPr="001F0CC3">
              <w:rPr>
                <w:rFonts w:ascii="Times New Roman" w:eastAsia="Times New Roman" w:hAnsi="Times New Roman" w:cs="Times New Roman"/>
                <w:sz w:val="24"/>
                <w:lang w:val="en-GB"/>
              </w:rPr>
              <w:t>.</w:t>
            </w:r>
          </w:p>
        </w:tc>
      </w:tr>
      <w:tr w:rsidR="00832443" w:rsidRPr="00593F32" w:rsidTr="00A86CA3">
        <w:trPr>
          <w:trHeight w:val="1056"/>
        </w:trPr>
        <w:tc>
          <w:tcPr>
            <w:tcW w:w="1008" w:type="dxa"/>
          </w:tcPr>
          <w:p w:rsidR="00832443" w:rsidRPr="001F0CC3" w:rsidRDefault="00832443" w:rsidP="00832443">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lastRenderedPageBreak/>
              <w:t>FRS</w:t>
            </w:r>
            <w:r w:rsidRPr="001F0CC3">
              <w:rPr>
                <w:rFonts w:ascii="Times New Roman" w:eastAsia="Times New Roman" w:hAnsi="Times New Roman" w:cs="Times New Roman"/>
                <w:sz w:val="24"/>
                <w:lang w:val="en-GB"/>
              </w:rPr>
              <w:t>-009</w:t>
            </w:r>
          </w:p>
        </w:tc>
        <w:tc>
          <w:tcPr>
            <w:tcW w:w="342" w:type="dxa"/>
            <w:hideMark/>
          </w:tcPr>
          <w:p w:rsidR="00832443" w:rsidRPr="001F0CC3" w:rsidRDefault="00832443" w:rsidP="00832443">
            <w:pPr>
              <w:rPr>
                <w:rFonts w:ascii="Times New Roman" w:eastAsia="Times New Roman" w:hAnsi="Times New Roman" w:cs="Times New Roman"/>
                <w:sz w:val="24"/>
                <w:lang w:val="en-GB"/>
              </w:rPr>
            </w:pPr>
          </w:p>
        </w:tc>
        <w:tc>
          <w:tcPr>
            <w:tcW w:w="1440" w:type="dxa"/>
            <w:hideMark/>
          </w:tcPr>
          <w:p w:rsidR="00832443" w:rsidRPr="001F0CC3" w:rsidRDefault="00832443" w:rsidP="00832443">
            <w:pPr>
              <w:rPr>
                <w:rFonts w:ascii="Times New Roman" w:eastAsia="Times New Roman" w:hAnsi="Times New Roman" w:cs="Times New Roman"/>
                <w:sz w:val="24"/>
                <w:lang w:val="en-GB"/>
              </w:rPr>
            </w:pPr>
          </w:p>
        </w:tc>
        <w:tc>
          <w:tcPr>
            <w:tcW w:w="1260" w:type="dxa"/>
            <w:hideMark/>
          </w:tcPr>
          <w:p w:rsidR="00832443" w:rsidRPr="001F0CC3" w:rsidRDefault="00832443" w:rsidP="00832443">
            <w:pPr>
              <w:rPr>
                <w:rFonts w:ascii="Times New Roman" w:eastAsia="Times New Roman" w:hAnsi="Times New Roman" w:cs="Times New Roman"/>
                <w:sz w:val="24"/>
                <w:lang w:val="en-GB"/>
              </w:rPr>
            </w:pPr>
          </w:p>
        </w:tc>
        <w:tc>
          <w:tcPr>
            <w:tcW w:w="1350" w:type="dxa"/>
            <w:hideMark/>
          </w:tcPr>
          <w:p w:rsidR="00832443" w:rsidRPr="001F0CC3" w:rsidRDefault="00832443" w:rsidP="00832443">
            <w:pPr>
              <w:rPr>
                <w:rFonts w:ascii="Times New Roman" w:eastAsia="Times New Roman" w:hAnsi="Times New Roman" w:cs="Times New Roman"/>
                <w:sz w:val="24"/>
                <w:lang w:val="en-GB"/>
              </w:rPr>
            </w:pPr>
          </w:p>
        </w:tc>
        <w:tc>
          <w:tcPr>
            <w:tcW w:w="1170" w:type="dxa"/>
            <w:hideMark/>
          </w:tcPr>
          <w:p w:rsidR="00832443" w:rsidRPr="001F0CC3" w:rsidRDefault="00832443" w:rsidP="00832443">
            <w:pPr>
              <w:rPr>
                <w:rFonts w:ascii="Times New Roman" w:eastAsia="Times New Roman" w:hAnsi="Times New Roman" w:cs="Times New Roman"/>
                <w:sz w:val="24"/>
                <w:lang w:val="en-GB"/>
              </w:rPr>
            </w:pPr>
          </w:p>
        </w:tc>
        <w:tc>
          <w:tcPr>
            <w:tcW w:w="738" w:type="dxa"/>
            <w:hideMark/>
          </w:tcPr>
          <w:p w:rsidR="00832443" w:rsidRPr="001F0CC3" w:rsidRDefault="00832443" w:rsidP="00832443">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Step2</w:t>
            </w:r>
          </w:p>
        </w:tc>
        <w:tc>
          <w:tcPr>
            <w:tcW w:w="1872" w:type="dxa"/>
            <w:hideMark/>
          </w:tcPr>
          <w:p w:rsidR="00832443" w:rsidRPr="001F0CC3" w:rsidRDefault="00832443" w:rsidP="0083244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Click on </w:t>
            </w:r>
            <w:r>
              <w:rPr>
                <w:rFonts w:ascii="Times New Roman" w:eastAsia="Times New Roman" w:hAnsi="Times New Roman" w:cs="Times New Roman"/>
                <w:sz w:val="24"/>
                <w:lang w:val="en-GB"/>
              </w:rPr>
              <w:t xml:space="preserve">submit button </w:t>
            </w:r>
            <w:r w:rsidRPr="001F0CC3">
              <w:rPr>
                <w:rFonts w:ascii="Times New Roman" w:eastAsia="Times New Roman" w:hAnsi="Times New Roman" w:cs="Times New Roman"/>
                <w:sz w:val="24"/>
                <w:lang w:val="en-GB"/>
              </w:rPr>
              <w:t>without</w:t>
            </w:r>
            <w:r>
              <w:rPr>
                <w:rFonts w:ascii="Times New Roman" w:eastAsia="Times New Roman" w:hAnsi="Times New Roman" w:cs="Times New Roman"/>
                <w:sz w:val="24"/>
                <w:lang w:val="en-GB"/>
              </w:rPr>
              <w:t xml:space="preserve"> putting proper information</w:t>
            </w:r>
            <w:r w:rsidRPr="001F0CC3">
              <w:rPr>
                <w:rFonts w:ascii="Times New Roman" w:eastAsia="Times New Roman" w:hAnsi="Times New Roman" w:cs="Times New Roman"/>
                <w:sz w:val="24"/>
                <w:lang w:val="en-GB"/>
              </w:rPr>
              <w:t xml:space="preserve">. </w:t>
            </w:r>
          </w:p>
        </w:tc>
        <w:tc>
          <w:tcPr>
            <w:tcW w:w="1638" w:type="dxa"/>
            <w:hideMark/>
          </w:tcPr>
          <w:p w:rsidR="00832443" w:rsidRPr="001F0CC3" w:rsidRDefault="00832443" w:rsidP="0083244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Display error message. </w:t>
            </w:r>
          </w:p>
        </w:tc>
      </w:tr>
      <w:tr w:rsidR="00832443" w:rsidRPr="00593F32" w:rsidTr="00A86CA3">
        <w:trPr>
          <w:trHeight w:val="1320"/>
        </w:trPr>
        <w:tc>
          <w:tcPr>
            <w:tcW w:w="1008" w:type="dxa"/>
          </w:tcPr>
          <w:p w:rsidR="00832443" w:rsidRPr="001F0CC3" w:rsidRDefault="00832443" w:rsidP="00832443">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Pr="001F0CC3">
              <w:rPr>
                <w:rFonts w:ascii="Times New Roman" w:eastAsia="Times New Roman" w:hAnsi="Times New Roman" w:cs="Times New Roman"/>
                <w:sz w:val="24"/>
                <w:lang w:val="en-GB"/>
              </w:rPr>
              <w:t>-010</w:t>
            </w:r>
          </w:p>
        </w:tc>
        <w:tc>
          <w:tcPr>
            <w:tcW w:w="342" w:type="dxa"/>
            <w:hideMark/>
          </w:tcPr>
          <w:p w:rsidR="00832443" w:rsidRPr="001F0CC3" w:rsidRDefault="00832443" w:rsidP="00832443">
            <w:pPr>
              <w:rPr>
                <w:rFonts w:ascii="Times New Roman" w:eastAsia="Times New Roman" w:hAnsi="Times New Roman" w:cs="Times New Roman"/>
                <w:sz w:val="24"/>
                <w:lang w:val="en-GB"/>
              </w:rPr>
            </w:pPr>
          </w:p>
        </w:tc>
        <w:tc>
          <w:tcPr>
            <w:tcW w:w="1440" w:type="dxa"/>
            <w:hideMark/>
          </w:tcPr>
          <w:p w:rsidR="00832443" w:rsidRPr="001F0CC3" w:rsidRDefault="00832443" w:rsidP="00832443">
            <w:pPr>
              <w:rPr>
                <w:rFonts w:ascii="Times New Roman" w:eastAsia="Times New Roman" w:hAnsi="Times New Roman" w:cs="Times New Roman"/>
                <w:sz w:val="24"/>
                <w:lang w:val="en-GB"/>
              </w:rPr>
            </w:pPr>
          </w:p>
        </w:tc>
        <w:tc>
          <w:tcPr>
            <w:tcW w:w="1260" w:type="dxa"/>
            <w:hideMark/>
          </w:tcPr>
          <w:p w:rsidR="00832443" w:rsidRPr="001F0CC3" w:rsidRDefault="00832443" w:rsidP="00832443">
            <w:pPr>
              <w:rPr>
                <w:rFonts w:ascii="Times New Roman" w:eastAsia="Times New Roman" w:hAnsi="Times New Roman" w:cs="Times New Roman"/>
                <w:sz w:val="24"/>
                <w:lang w:val="en-GB"/>
              </w:rPr>
            </w:pPr>
          </w:p>
        </w:tc>
        <w:tc>
          <w:tcPr>
            <w:tcW w:w="1350" w:type="dxa"/>
            <w:hideMark/>
          </w:tcPr>
          <w:p w:rsidR="00832443" w:rsidRPr="001F0CC3" w:rsidRDefault="00832443" w:rsidP="00832443">
            <w:pPr>
              <w:rPr>
                <w:rFonts w:ascii="Times New Roman" w:eastAsia="Times New Roman" w:hAnsi="Times New Roman" w:cs="Times New Roman"/>
                <w:sz w:val="24"/>
                <w:lang w:val="en-GB"/>
              </w:rPr>
            </w:pPr>
          </w:p>
        </w:tc>
        <w:tc>
          <w:tcPr>
            <w:tcW w:w="1170" w:type="dxa"/>
            <w:hideMark/>
          </w:tcPr>
          <w:p w:rsidR="00832443" w:rsidRPr="001F0CC3" w:rsidRDefault="00832443" w:rsidP="00832443">
            <w:pPr>
              <w:rPr>
                <w:rFonts w:ascii="Times New Roman" w:eastAsia="Times New Roman" w:hAnsi="Times New Roman" w:cs="Times New Roman"/>
                <w:sz w:val="24"/>
                <w:lang w:val="en-GB"/>
              </w:rPr>
            </w:pPr>
          </w:p>
        </w:tc>
        <w:tc>
          <w:tcPr>
            <w:tcW w:w="738" w:type="dxa"/>
            <w:hideMark/>
          </w:tcPr>
          <w:p w:rsidR="00832443" w:rsidRPr="001F0CC3" w:rsidRDefault="00832443" w:rsidP="0083244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w:t>
            </w:r>
            <w:r>
              <w:rPr>
                <w:rFonts w:ascii="Times New Roman" w:eastAsia="Times New Roman" w:hAnsi="Times New Roman" w:cs="Times New Roman"/>
                <w:sz w:val="24"/>
                <w:lang w:val="en-GB"/>
              </w:rPr>
              <w:t>3</w:t>
            </w:r>
          </w:p>
        </w:tc>
        <w:tc>
          <w:tcPr>
            <w:tcW w:w="1872" w:type="dxa"/>
            <w:hideMark/>
          </w:tcPr>
          <w:p w:rsidR="00832443" w:rsidRPr="001F0CC3" w:rsidRDefault="00832443" w:rsidP="00832443">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 xml:space="preserve">Insert the details in </w:t>
            </w:r>
            <w:r w:rsidRPr="001F0CC3">
              <w:rPr>
                <w:rFonts w:ascii="Times New Roman" w:eastAsia="Times New Roman" w:hAnsi="Times New Roman" w:cs="Times New Roman"/>
                <w:sz w:val="24"/>
                <w:lang w:val="en-GB"/>
              </w:rPr>
              <w:t>Field</w:t>
            </w:r>
            <w:r>
              <w:rPr>
                <w:rFonts w:ascii="Times New Roman" w:eastAsia="Times New Roman" w:hAnsi="Times New Roman" w:cs="Times New Roman"/>
                <w:sz w:val="24"/>
                <w:lang w:val="en-GB"/>
              </w:rPr>
              <w:t xml:space="preserve"> like Name, Address, and Phone No. etc. And browse the currently taken image and click submit button</w:t>
            </w:r>
            <w:r w:rsidRPr="001F0CC3">
              <w:rPr>
                <w:rFonts w:ascii="Times New Roman" w:eastAsia="Times New Roman" w:hAnsi="Times New Roman" w:cs="Times New Roman"/>
                <w:sz w:val="24"/>
                <w:lang w:val="en-GB"/>
              </w:rPr>
              <w:t>.</w:t>
            </w:r>
          </w:p>
        </w:tc>
        <w:tc>
          <w:tcPr>
            <w:tcW w:w="1638" w:type="dxa"/>
            <w:hideMark/>
          </w:tcPr>
          <w:p w:rsidR="00832443" w:rsidRPr="001F0CC3" w:rsidRDefault="00832443" w:rsidP="0083244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Successful to </w:t>
            </w:r>
            <w:r>
              <w:rPr>
                <w:rFonts w:ascii="Times New Roman" w:eastAsia="Times New Roman" w:hAnsi="Times New Roman" w:cs="Times New Roman"/>
                <w:sz w:val="24"/>
                <w:lang w:val="en-GB"/>
              </w:rPr>
              <w:t>Add account</w:t>
            </w:r>
            <w:r w:rsidRPr="001F0CC3">
              <w:rPr>
                <w:rFonts w:ascii="Times New Roman" w:eastAsia="Times New Roman" w:hAnsi="Times New Roman" w:cs="Times New Roman"/>
                <w:sz w:val="24"/>
                <w:lang w:val="en-GB"/>
              </w:rPr>
              <w:t>.</w:t>
            </w:r>
          </w:p>
        </w:tc>
      </w:tr>
      <w:tr w:rsidR="00832443" w:rsidRPr="00593F32" w:rsidTr="00A86CA3">
        <w:trPr>
          <w:trHeight w:val="2640"/>
        </w:trPr>
        <w:tc>
          <w:tcPr>
            <w:tcW w:w="1008" w:type="dxa"/>
          </w:tcPr>
          <w:p w:rsidR="00832443" w:rsidRPr="001F0CC3" w:rsidRDefault="00832443" w:rsidP="00832443">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Pr="001F0CC3">
              <w:rPr>
                <w:rFonts w:ascii="Times New Roman" w:eastAsia="Times New Roman" w:hAnsi="Times New Roman" w:cs="Times New Roman"/>
                <w:sz w:val="24"/>
                <w:lang w:val="en-GB"/>
              </w:rPr>
              <w:t>-011</w:t>
            </w:r>
          </w:p>
        </w:tc>
        <w:tc>
          <w:tcPr>
            <w:tcW w:w="342" w:type="dxa"/>
            <w:hideMark/>
          </w:tcPr>
          <w:p w:rsidR="00832443" w:rsidRPr="001F0CC3" w:rsidRDefault="00832443" w:rsidP="0083244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440" w:type="dxa"/>
            <w:noWrap/>
            <w:hideMark/>
          </w:tcPr>
          <w:p w:rsidR="00832443" w:rsidRPr="001F0CC3" w:rsidRDefault="00832443" w:rsidP="0083244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260" w:type="dxa"/>
            <w:hideMark/>
          </w:tcPr>
          <w:p w:rsidR="00832443" w:rsidRPr="001F0CC3" w:rsidRDefault="00832443" w:rsidP="0083244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350" w:type="dxa"/>
            <w:hideMark/>
          </w:tcPr>
          <w:p w:rsidR="00832443" w:rsidRPr="001F0CC3" w:rsidRDefault="00832443" w:rsidP="0083244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170" w:type="dxa"/>
            <w:hideMark/>
          </w:tcPr>
          <w:p w:rsidR="00832443" w:rsidRPr="001F0CC3" w:rsidRDefault="00832443" w:rsidP="00832443">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738" w:type="dxa"/>
            <w:hideMark/>
          </w:tcPr>
          <w:p w:rsidR="00832443" w:rsidRPr="001F0CC3" w:rsidRDefault="00832443" w:rsidP="00832443">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Step4</w:t>
            </w:r>
          </w:p>
        </w:tc>
        <w:tc>
          <w:tcPr>
            <w:tcW w:w="1872" w:type="dxa"/>
            <w:hideMark/>
          </w:tcPr>
          <w:p w:rsidR="00832443" w:rsidRPr="001F0CC3" w:rsidRDefault="005F3CF6" w:rsidP="00832443">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 xml:space="preserve">Click on Browse button to get the image. </w:t>
            </w:r>
          </w:p>
        </w:tc>
        <w:tc>
          <w:tcPr>
            <w:tcW w:w="1638" w:type="dxa"/>
            <w:hideMark/>
          </w:tcPr>
          <w:p w:rsidR="00832443" w:rsidRPr="001F0CC3" w:rsidRDefault="005F3CF6" w:rsidP="00832443">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Successful to open a window for image.</w:t>
            </w:r>
          </w:p>
        </w:tc>
      </w:tr>
      <w:tr w:rsidR="005F3CF6" w:rsidRPr="00593F32" w:rsidTr="00A86CA3">
        <w:trPr>
          <w:trHeight w:val="2640"/>
        </w:trPr>
        <w:tc>
          <w:tcPr>
            <w:tcW w:w="1008" w:type="dxa"/>
          </w:tcPr>
          <w:p w:rsidR="005F3CF6" w:rsidRPr="001F0CC3" w:rsidRDefault="005F3CF6" w:rsidP="005F3CF6">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Pr="001F0CC3">
              <w:rPr>
                <w:rFonts w:ascii="Times New Roman" w:eastAsia="Times New Roman" w:hAnsi="Times New Roman" w:cs="Times New Roman"/>
                <w:sz w:val="24"/>
                <w:lang w:val="en-GB"/>
              </w:rPr>
              <w:t>-012</w:t>
            </w:r>
          </w:p>
        </w:tc>
        <w:tc>
          <w:tcPr>
            <w:tcW w:w="342" w:type="dxa"/>
            <w:hideMark/>
          </w:tcPr>
          <w:p w:rsidR="005F3CF6" w:rsidRPr="001F0CC3" w:rsidRDefault="005F3CF6" w:rsidP="005F3CF6">
            <w:pPr>
              <w:rPr>
                <w:rFonts w:ascii="Times New Roman" w:eastAsia="Times New Roman" w:hAnsi="Times New Roman" w:cs="Times New Roman"/>
                <w:sz w:val="24"/>
                <w:lang w:val="en-GB"/>
              </w:rPr>
            </w:pPr>
          </w:p>
        </w:tc>
        <w:tc>
          <w:tcPr>
            <w:tcW w:w="1440" w:type="dxa"/>
            <w:noWrap/>
            <w:hideMark/>
          </w:tcPr>
          <w:p w:rsidR="005F3CF6" w:rsidRPr="001F0CC3" w:rsidRDefault="005F3CF6" w:rsidP="005F3CF6">
            <w:pPr>
              <w:rPr>
                <w:rFonts w:ascii="Times New Roman" w:eastAsia="Times New Roman" w:hAnsi="Times New Roman" w:cs="Times New Roman"/>
                <w:sz w:val="24"/>
                <w:lang w:val="en-GB"/>
              </w:rPr>
            </w:pPr>
          </w:p>
        </w:tc>
        <w:tc>
          <w:tcPr>
            <w:tcW w:w="1260" w:type="dxa"/>
            <w:hideMark/>
          </w:tcPr>
          <w:p w:rsidR="005F3CF6" w:rsidRPr="001F0CC3" w:rsidRDefault="005F3CF6" w:rsidP="005F3CF6">
            <w:pPr>
              <w:rPr>
                <w:rFonts w:ascii="Times New Roman" w:eastAsia="Times New Roman" w:hAnsi="Times New Roman" w:cs="Times New Roman"/>
                <w:sz w:val="24"/>
                <w:lang w:val="en-GB"/>
              </w:rPr>
            </w:pPr>
          </w:p>
        </w:tc>
        <w:tc>
          <w:tcPr>
            <w:tcW w:w="1350" w:type="dxa"/>
            <w:hideMark/>
          </w:tcPr>
          <w:p w:rsidR="005F3CF6" w:rsidRPr="001F0CC3" w:rsidRDefault="005F3CF6" w:rsidP="005F3CF6">
            <w:pPr>
              <w:rPr>
                <w:rFonts w:ascii="Times New Roman" w:eastAsia="Times New Roman" w:hAnsi="Times New Roman" w:cs="Times New Roman"/>
                <w:sz w:val="24"/>
                <w:lang w:val="en-GB"/>
              </w:rPr>
            </w:pPr>
          </w:p>
        </w:tc>
        <w:tc>
          <w:tcPr>
            <w:tcW w:w="1170" w:type="dxa"/>
            <w:hideMark/>
          </w:tcPr>
          <w:p w:rsidR="005F3CF6" w:rsidRPr="001F0CC3" w:rsidRDefault="005F3CF6" w:rsidP="005F3CF6">
            <w:pPr>
              <w:rPr>
                <w:rFonts w:ascii="Times New Roman" w:eastAsia="Times New Roman" w:hAnsi="Times New Roman" w:cs="Times New Roman"/>
                <w:sz w:val="24"/>
                <w:lang w:val="en-GB"/>
              </w:rPr>
            </w:pPr>
          </w:p>
        </w:tc>
        <w:tc>
          <w:tcPr>
            <w:tcW w:w="738" w:type="dxa"/>
            <w:hideMark/>
          </w:tcPr>
          <w:p w:rsidR="005F3CF6" w:rsidRDefault="005F3CF6" w:rsidP="005F3CF6">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Step5</w:t>
            </w:r>
          </w:p>
        </w:tc>
        <w:tc>
          <w:tcPr>
            <w:tcW w:w="1872" w:type="dxa"/>
            <w:hideMark/>
          </w:tcPr>
          <w:p w:rsidR="005F3CF6" w:rsidRPr="001F0CC3" w:rsidRDefault="005F3CF6" w:rsidP="00AF04DC">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 xml:space="preserve">Put the image link </w:t>
            </w:r>
            <w:r w:rsidR="00AF04DC">
              <w:rPr>
                <w:rFonts w:ascii="Times New Roman" w:eastAsia="Times New Roman" w:hAnsi="Times New Roman" w:cs="Times New Roman"/>
                <w:sz w:val="24"/>
                <w:lang w:val="en-GB"/>
              </w:rPr>
              <w:t>in text field and add related data and click on</w:t>
            </w:r>
            <w:r>
              <w:rPr>
                <w:rFonts w:ascii="Times New Roman" w:eastAsia="Times New Roman" w:hAnsi="Times New Roman" w:cs="Times New Roman"/>
                <w:sz w:val="24"/>
                <w:lang w:val="en-GB"/>
              </w:rPr>
              <w:t xml:space="preserve">. </w:t>
            </w:r>
          </w:p>
        </w:tc>
        <w:tc>
          <w:tcPr>
            <w:tcW w:w="1638" w:type="dxa"/>
            <w:hideMark/>
          </w:tcPr>
          <w:p w:rsidR="005F3CF6" w:rsidRPr="001F0CC3" w:rsidRDefault="00AF04DC" w:rsidP="005F3CF6">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Successful </w:t>
            </w:r>
            <w:r>
              <w:rPr>
                <w:rFonts w:ascii="Times New Roman" w:eastAsia="Times New Roman" w:hAnsi="Times New Roman" w:cs="Times New Roman"/>
                <w:sz w:val="24"/>
                <w:lang w:val="en-GB"/>
              </w:rPr>
              <w:t>to create account</w:t>
            </w:r>
            <w:r w:rsidRPr="001F0CC3">
              <w:rPr>
                <w:rFonts w:ascii="Times New Roman" w:eastAsia="Times New Roman" w:hAnsi="Times New Roman" w:cs="Times New Roman"/>
                <w:sz w:val="24"/>
                <w:lang w:val="en-GB"/>
              </w:rPr>
              <w:t>.</w:t>
            </w:r>
          </w:p>
        </w:tc>
      </w:tr>
      <w:tr w:rsidR="005F3CF6" w:rsidRPr="00593F32" w:rsidTr="00A86CA3">
        <w:trPr>
          <w:trHeight w:val="1584"/>
        </w:trPr>
        <w:tc>
          <w:tcPr>
            <w:tcW w:w="1008" w:type="dxa"/>
          </w:tcPr>
          <w:p w:rsidR="005F3CF6" w:rsidRPr="001F0CC3" w:rsidRDefault="005F3CF6" w:rsidP="005F3CF6">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Pr="001F0CC3">
              <w:rPr>
                <w:rFonts w:ascii="Times New Roman" w:eastAsia="Times New Roman" w:hAnsi="Times New Roman" w:cs="Times New Roman"/>
                <w:sz w:val="24"/>
                <w:lang w:val="en-GB"/>
              </w:rPr>
              <w:t>-013</w:t>
            </w:r>
          </w:p>
        </w:tc>
        <w:tc>
          <w:tcPr>
            <w:tcW w:w="342" w:type="dxa"/>
            <w:hideMark/>
          </w:tcPr>
          <w:p w:rsidR="005F3CF6" w:rsidRPr="001F0CC3" w:rsidRDefault="005F3CF6" w:rsidP="005F3CF6">
            <w:pPr>
              <w:rPr>
                <w:rFonts w:ascii="Times New Roman" w:eastAsia="Times New Roman" w:hAnsi="Times New Roman" w:cs="Times New Roman"/>
                <w:sz w:val="24"/>
                <w:lang w:val="en-GB"/>
              </w:rPr>
            </w:pPr>
          </w:p>
        </w:tc>
        <w:tc>
          <w:tcPr>
            <w:tcW w:w="1440" w:type="dxa"/>
            <w:hideMark/>
          </w:tcPr>
          <w:p w:rsidR="005F3CF6" w:rsidRPr="001F0CC3" w:rsidRDefault="005F3CF6" w:rsidP="005F3CF6">
            <w:pPr>
              <w:rPr>
                <w:rFonts w:ascii="Times New Roman" w:eastAsia="Times New Roman" w:hAnsi="Times New Roman" w:cs="Times New Roman"/>
                <w:sz w:val="24"/>
                <w:lang w:val="en-GB"/>
              </w:rPr>
            </w:pPr>
          </w:p>
        </w:tc>
        <w:tc>
          <w:tcPr>
            <w:tcW w:w="1260" w:type="dxa"/>
            <w:hideMark/>
          </w:tcPr>
          <w:p w:rsidR="005F3CF6" w:rsidRPr="001F0CC3" w:rsidRDefault="005F3CF6" w:rsidP="005F3CF6">
            <w:pPr>
              <w:rPr>
                <w:rFonts w:ascii="Times New Roman" w:eastAsia="Times New Roman" w:hAnsi="Times New Roman" w:cs="Times New Roman"/>
                <w:sz w:val="24"/>
                <w:lang w:val="en-GB"/>
              </w:rPr>
            </w:pPr>
          </w:p>
        </w:tc>
        <w:tc>
          <w:tcPr>
            <w:tcW w:w="1350" w:type="dxa"/>
            <w:hideMark/>
          </w:tcPr>
          <w:p w:rsidR="005F3CF6" w:rsidRPr="001F0CC3" w:rsidRDefault="005F3CF6" w:rsidP="005F3CF6">
            <w:pPr>
              <w:rPr>
                <w:rFonts w:ascii="Times New Roman" w:eastAsia="Times New Roman" w:hAnsi="Times New Roman" w:cs="Times New Roman"/>
                <w:sz w:val="24"/>
                <w:lang w:val="en-GB"/>
              </w:rPr>
            </w:pPr>
          </w:p>
        </w:tc>
        <w:tc>
          <w:tcPr>
            <w:tcW w:w="1170" w:type="dxa"/>
            <w:hideMark/>
          </w:tcPr>
          <w:p w:rsidR="005F3CF6" w:rsidRPr="001F0CC3" w:rsidRDefault="005F3CF6" w:rsidP="005F3CF6">
            <w:pPr>
              <w:rPr>
                <w:rFonts w:ascii="Times New Roman" w:eastAsia="Times New Roman" w:hAnsi="Times New Roman" w:cs="Times New Roman"/>
                <w:sz w:val="24"/>
                <w:lang w:val="en-GB"/>
              </w:rPr>
            </w:pPr>
          </w:p>
        </w:tc>
        <w:tc>
          <w:tcPr>
            <w:tcW w:w="738" w:type="dxa"/>
            <w:hideMark/>
          </w:tcPr>
          <w:p w:rsidR="005F3CF6" w:rsidRPr="001F0CC3" w:rsidRDefault="005F3CF6" w:rsidP="005F3CF6">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Step6</w:t>
            </w:r>
          </w:p>
        </w:tc>
        <w:tc>
          <w:tcPr>
            <w:tcW w:w="1872" w:type="dxa"/>
            <w:hideMark/>
          </w:tcPr>
          <w:p w:rsidR="005F3CF6" w:rsidRPr="001F0CC3" w:rsidRDefault="005F3CF6" w:rsidP="005F3CF6">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 xml:space="preserve">Insert the details in </w:t>
            </w:r>
            <w:r w:rsidRPr="001F0CC3">
              <w:rPr>
                <w:rFonts w:ascii="Times New Roman" w:eastAsia="Times New Roman" w:hAnsi="Times New Roman" w:cs="Times New Roman"/>
                <w:sz w:val="24"/>
                <w:lang w:val="en-GB"/>
              </w:rPr>
              <w:t>Field</w:t>
            </w:r>
            <w:r>
              <w:rPr>
                <w:rFonts w:ascii="Times New Roman" w:eastAsia="Times New Roman" w:hAnsi="Times New Roman" w:cs="Times New Roman"/>
                <w:sz w:val="24"/>
                <w:lang w:val="en-GB"/>
              </w:rPr>
              <w:t xml:space="preserve"> like Name, Address, and Phone No. etc. And browse the currently taken image and click reset button</w:t>
            </w:r>
            <w:r w:rsidRPr="001F0CC3">
              <w:rPr>
                <w:rFonts w:ascii="Times New Roman" w:eastAsia="Times New Roman" w:hAnsi="Times New Roman" w:cs="Times New Roman"/>
                <w:sz w:val="24"/>
                <w:lang w:val="en-GB"/>
              </w:rPr>
              <w:t>.</w:t>
            </w:r>
          </w:p>
        </w:tc>
        <w:tc>
          <w:tcPr>
            <w:tcW w:w="1638" w:type="dxa"/>
            <w:hideMark/>
          </w:tcPr>
          <w:p w:rsidR="005F3CF6" w:rsidRPr="001F0CC3" w:rsidRDefault="005F3CF6" w:rsidP="00AF04DC">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Successful </w:t>
            </w:r>
            <w:r w:rsidR="00AF04DC">
              <w:rPr>
                <w:rFonts w:ascii="Times New Roman" w:eastAsia="Times New Roman" w:hAnsi="Times New Roman" w:cs="Times New Roman"/>
                <w:sz w:val="24"/>
                <w:lang w:val="en-GB"/>
              </w:rPr>
              <w:t>to create account</w:t>
            </w:r>
            <w:r w:rsidRPr="001F0CC3">
              <w:rPr>
                <w:rFonts w:ascii="Times New Roman" w:eastAsia="Times New Roman" w:hAnsi="Times New Roman" w:cs="Times New Roman"/>
                <w:sz w:val="24"/>
                <w:lang w:val="en-GB"/>
              </w:rPr>
              <w:t>.</w:t>
            </w:r>
          </w:p>
        </w:tc>
      </w:tr>
      <w:tr w:rsidR="005F3CF6" w:rsidRPr="00593F32" w:rsidTr="00A86CA3">
        <w:trPr>
          <w:trHeight w:val="1584"/>
        </w:trPr>
        <w:tc>
          <w:tcPr>
            <w:tcW w:w="1008" w:type="dxa"/>
          </w:tcPr>
          <w:p w:rsidR="005F3CF6" w:rsidRPr="001F0CC3" w:rsidRDefault="005F3CF6" w:rsidP="005F3CF6">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lastRenderedPageBreak/>
              <w:t>FRS</w:t>
            </w:r>
            <w:r w:rsidRPr="001F0CC3">
              <w:rPr>
                <w:rFonts w:ascii="Times New Roman" w:eastAsia="Times New Roman" w:hAnsi="Times New Roman" w:cs="Times New Roman"/>
                <w:sz w:val="24"/>
                <w:lang w:val="en-GB"/>
              </w:rPr>
              <w:t>-014</w:t>
            </w:r>
          </w:p>
        </w:tc>
        <w:tc>
          <w:tcPr>
            <w:tcW w:w="342" w:type="dxa"/>
            <w:hideMark/>
          </w:tcPr>
          <w:p w:rsidR="005F3CF6" w:rsidRPr="001F0CC3" w:rsidRDefault="005F3CF6" w:rsidP="005F3CF6">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Manual</w:t>
            </w:r>
          </w:p>
        </w:tc>
        <w:tc>
          <w:tcPr>
            <w:tcW w:w="1440" w:type="dxa"/>
            <w:hideMark/>
          </w:tcPr>
          <w:p w:rsidR="005F3CF6" w:rsidRPr="001F0CC3" w:rsidRDefault="005F3CF6" w:rsidP="005F3CF6">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d01197ee</w:t>
            </w:r>
            <w:r>
              <w:rPr>
                <w:rFonts w:ascii="Times New Roman" w:eastAsia="Times New Roman" w:hAnsi="Times New Roman" w:cs="Times New Roman"/>
                <w:sz w:val="24"/>
                <w:lang w:val="en-GB"/>
              </w:rPr>
              <w:t>4cd3bee9245874b5937ba740019f2893</w:t>
            </w:r>
          </w:p>
        </w:tc>
        <w:tc>
          <w:tcPr>
            <w:tcW w:w="1260" w:type="dxa"/>
            <w:hideMark/>
          </w:tcPr>
          <w:p w:rsidR="005F3CF6" w:rsidRPr="001F0CC3" w:rsidRDefault="005F3CF6" w:rsidP="005F3CF6">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E:\DEVELOPERS_ZONE\GitHub\</w:t>
            </w:r>
            <w:r>
              <w:rPr>
                <w:rFonts w:ascii="Times New Roman" w:eastAsia="Times New Roman" w:hAnsi="Times New Roman" w:cs="Times New Roman"/>
                <w:sz w:val="24"/>
                <w:lang w:val="en-GB"/>
              </w:rPr>
              <w:t>FaceRecognition</w:t>
            </w:r>
            <w:r w:rsidRPr="001F0CC3">
              <w:rPr>
                <w:rFonts w:ascii="Times New Roman" w:eastAsia="Times New Roman" w:hAnsi="Times New Roman" w:cs="Times New Roman"/>
                <w:sz w:val="24"/>
                <w:lang w:val="en-GB"/>
              </w:rPr>
              <w:t>\code</w:t>
            </w:r>
          </w:p>
        </w:tc>
        <w:tc>
          <w:tcPr>
            <w:tcW w:w="1350" w:type="dxa"/>
            <w:hideMark/>
          </w:tcPr>
          <w:p w:rsidR="005F3CF6" w:rsidRPr="001F0CC3" w:rsidRDefault="005F3CF6" w:rsidP="005F3CF6">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Check Successful </w:t>
            </w:r>
            <w:r>
              <w:rPr>
                <w:rFonts w:ascii="Times New Roman" w:eastAsia="Times New Roman" w:hAnsi="Times New Roman" w:cs="Times New Roman"/>
                <w:sz w:val="24"/>
                <w:lang w:val="en-GB"/>
              </w:rPr>
              <w:t xml:space="preserve">login for google account for </w:t>
            </w:r>
            <w:r w:rsidRPr="0064332C">
              <w:rPr>
                <w:rFonts w:ascii="Times New Roman" w:eastAsia="Times New Roman" w:hAnsi="Times New Roman" w:cs="Times New Roman"/>
                <w:b/>
                <w:sz w:val="24"/>
                <w:lang w:val="en-GB"/>
              </w:rPr>
              <w:t>FRS</w:t>
            </w:r>
            <w:r w:rsidRPr="001F0CC3">
              <w:rPr>
                <w:rFonts w:ascii="Times New Roman" w:eastAsia="Times New Roman" w:hAnsi="Times New Roman" w:cs="Times New Roman"/>
                <w:sz w:val="24"/>
                <w:lang w:val="en-GB"/>
              </w:rPr>
              <w:t>.</w:t>
            </w:r>
          </w:p>
        </w:tc>
        <w:tc>
          <w:tcPr>
            <w:tcW w:w="1170" w:type="dxa"/>
            <w:hideMark/>
          </w:tcPr>
          <w:p w:rsidR="005F3CF6" w:rsidRPr="001F0CC3" w:rsidRDefault="005F3CF6" w:rsidP="005F3CF6">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The purpose of</w:t>
            </w:r>
            <w:r>
              <w:rPr>
                <w:rFonts w:ascii="Times New Roman" w:eastAsia="Times New Roman" w:hAnsi="Times New Roman" w:cs="Times New Roman"/>
                <w:sz w:val="24"/>
                <w:lang w:val="en-GB"/>
              </w:rPr>
              <w:t xml:space="preserve"> this test is to verify the login of google account work properly</w:t>
            </w:r>
            <w:r w:rsidRPr="001F0CC3">
              <w:rPr>
                <w:rFonts w:ascii="Times New Roman" w:eastAsia="Times New Roman" w:hAnsi="Times New Roman" w:cs="Times New Roman"/>
                <w:sz w:val="24"/>
                <w:lang w:val="en-GB"/>
              </w:rPr>
              <w:t>.</w:t>
            </w:r>
          </w:p>
        </w:tc>
        <w:tc>
          <w:tcPr>
            <w:tcW w:w="738" w:type="dxa"/>
            <w:hideMark/>
          </w:tcPr>
          <w:p w:rsidR="005F3CF6" w:rsidRPr="001F0CC3" w:rsidRDefault="005F3CF6" w:rsidP="005F3CF6">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Step1 </w:t>
            </w:r>
          </w:p>
        </w:tc>
        <w:tc>
          <w:tcPr>
            <w:tcW w:w="1872" w:type="dxa"/>
            <w:hideMark/>
          </w:tcPr>
          <w:p w:rsidR="005F3CF6" w:rsidRPr="001F0CC3" w:rsidRDefault="005F3CF6" w:rsidP="005F3CF6">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Click on </w:t>
            </w:r>
            <w:r>
              <w:rPr>
                <w:rFonts w:ascii="Times New Roman" w:eastAsia="Times New Roman" w:hAnsi="Times New Roman" w:cs="Times New Roman"/>
                <w:sz w:val="24"/>
                <w:lang w:val="en-GB"/>
              </w:rPr>
              <w:t>Google open Id from FRS</w:t>
            </w:r>
            <w:r w:rsidRPr="001F0CC3">
              <w:rPr>
                <w:rFonts w:ascii="Times New Roman" w:eastAsia="Times New Roman" w:hAnsi="Times New Roman" w:cs="Times New Roman"/>
                <w:sz w:val="24"/>
                <w:lang w:val="en-GB"/>
              </w:rPr>
              <w:t>.</w:t>
            </w:r>
          </w:p>
        </w:tc>
        <w:tc>
          <w:tcPr>
            <w:tcW w:w="1638" w:type="dxa"/>
            <w:hideMark/>
          </w:tcPr>
          <w:p w:rsidR="005F3CF6" w:rsidRPr="001F0CC3" w:rsidRDefault="005F3CF6" w:rsidP="005F3CF6">
            <w:pPr>
              <w:rPr>
                <w:rFonts w:ascii="Times New Roman" w:eastAsia="Times New Roman" w:hAnsi="Times New Roman" w:cs="Times New Roman"/>
                <w:sz w:val="24"/>
                <w:lang w:val="en-GB"/>
              </w:rPr>
            </w:pPr>
            <w:r w:rsidRPr="009B7397">
              <w:rPr>
                <w:rFonts w:ascii="Times New Roman" w:eastAsia="Times New Roman" w:hAnsi="Times New Roman" w:cs="Times New Roman"/>
                <w:sz w:val="24"/>
                <w:lang w:val="en-GB"/>
              </w:rPr>
              <w:t>Display</w:t>
            </w:r>
            <w:r>
              <w:rPr>
                <w:rFonts w:ascii="Times New Roman" w:eastAsia="Times New Roman" w:hAnsi="Times New Roman" w:cs="Times New Roman"/>
                <w:b/>
                <w:sz w:val="24"/>
                <w:lang w:val="en-GB"/>
              </w:rPr>
              <w:t xml:space="preserve"> </w:t>
            </w:r>
            <w:r>
              <w:rPr>
                <w:rFonts w:ascii="Times New Roman" w:eastAsia="Times New Roman" w:hAnsi="Times New Roman" w:cs="Times New Roman"/>
                <w:sz w:val="24"/>
                <w:lang w:val="en-GB"/>
              </w:rPr>
              <w:t>Google open Id window successfully</w:t>
            </w:r>
            <w:r w:rsidRPr="001F0CC3">
              <w:rPr>
                <w:rFonts w:ascii="Times New Roman" w:eastAsia="Times New Roman" w:hAnsi="Times New Roman" w:cs="Times New Roman"/>
                <w:sz w:val="24"/>
                <w:lang w:val="en-GB"/>
              </w:rPr>
              <w:t>.</w:t>
            </w:r>
          </w:p>
        </w:tc>
      </w:tr>
      <w:tr w:rsidR="005F3CF6" w:rsidRPr="00593F32" w:rsidTr="00A86CA3">
        <w:trPr>
          <w:trHeight w:val="1584"/>
        </w:trPr>
        <w:tc>
          <w:tcPr>
            <w:tcW w:w="1008" w:type="dxa"/>
          </w:tcPr>
          <w:p w:rsidR="005F3CF6" w:rsidRPr="001F0CC3" w:rsidRDefault="005F3CF6" w:rsidP="005F3CF6">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Pr="001F0CC3">
              <w:rPr>
                <w:rFonts w:ascii="Times New Roman" w:eastAsia="Times New Roman" w:hAnsi="Times New Roman" w:cs="Times New Roman"/>
                <w:sz w:val="24"/>
                <w:lang w:val="en-GB"/>
              </w:rPr>
              <w:t>-015</w:t>
            </w:r>
          </w:p>
        </w:tc>
        <w:tc>
          <w:tcPr>
            <w:tcW w:w="342" w:type="dxa"/>
            <w:hideMark/>
          </w:tcPr>
          <w:p w:rsidR="005F3CF6" w:rsidRPr="001F0CC3" w:rsidRDefault="005F3CF6" w:rsidP="005F3CF6">
            <w:pPr>
              <w:rPr>
                <w:rFonts w:ascii="Times New Roman" w:eastAsia="Times New Roman" w:hAnsi="Times New Roman" w:cs="Times New Roman"/>
                <w:sz w:val="24"/>
                <w:lang w:val="en-GB"/>
              </w:rPr>
            </w:pPr>
          </w:p>
        </w:tc>
        <w:tc>
          <w:tcPr>
            <w:tcW w:w="1440" w:type="dxa"/>
            <w:hideMark/>
          </w:tcPr>
          <w:p w:rsidR="005F3CF6" w:rsidRPr="001F0CC3" w:rsidRDefault="005F3CF6" w:rsidP="005F3CF6">
            <w:pPr>
              <w:rPr>
                <w:rFonts w:ascii="Times New Roman" w:eastAsia="Times New Roman" w:hAnsi="Times New Roman" w:cs="Times New Roman"/>
                <w:sz w:val="24"/>
                <w:lang w:val="en-GB"/>
              </w:rPr>
            </w:pPr>
          </w:p>
        </w:tc>
        <w:tc>
          <w:tcPr>
            <w:tcW w:w="1260" w:type="dxa"/>
            <w:hideMark/>
          </w:tcPr>
          <w:p w:rsidR="005F3CF6" w:rsidRPr="001F0CC3" w:rsidRDefault="005F3CF6" w:rsidP="005F3CF6">
            <w:pPr>
              <w:rPr>
                <w:rFonts w:ascii="Times New Roman" w:eastAsia="Times New Roman" w:hAnsi="Times New Roman" w:cs="Times New Roman"/>
                <w:sz w:val="24"/>
                <w:lang w:val="en-GB"/>
              </w:rPr>
            </w:pPr>
          </w:p>
        </w:tc>
        <w:tc>
          <w:tcPr>
            <w:tcW w:w="1350" w:type="dxa"/>
            <w:hideMark/>
          </w:tcPr>
          <w:p w:rsidR="005F3CF6" w:rsidRPr="001F0CC3" w:rsidRDefault="005F3CF6" w:rsidP="005F3CF6">
            <w:pPr>
              <w:rPr>
                <w:rFonts w:ascii="Times New Roman" w:eastAsia="Times New Roman" w:hAnsi="Times New Roman" w:cs="Times New Roman"/>
                <w:sz w:val="24"/>
                <w:lang w:val="en-GB"/>
              </w:rPr>
            </w:pPr>
          </w:p>
        </w:tc>
        <w:tc>
          <w:tcPr>
            <w:tcW w:w="1170" w:type="dxa"/>
            <w:hideMark/>
          </w:tcPr>
          <w:p w:rsidR="005F3CF6" w:rsidRPr="001F0CC3" w:rsidRDefault="005F3CF6" w:rsidP="005F3CF6">
            <w:pPr>
              <w:rPr>
                <w:rFonts w:ascii="Times New Roman" w:eastAsia="Times New Roman" w:hAnsi="Times New Roman" w:cs="Times New Roman"/>
                <w:sz w:val="24"/>
                <w:lang w:val="en-GB"/>
              </w:rPr>
            </w:pPr>
          </w:p>
        </w:tc>
        <w:tc>
          <w:tcPr>
            <w:tcW w:w="738" w:type="dxa"/>
            <w:hideMark/>
          </w:tcPr>
          <w:p w:rsidR="005F3CF6" w:rsidRPr="001F0CC3" w:rsidRDefault="005F3CF6" w:rsidP="005F3CF6">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Step2</w:t>
            </w:r>
          </w:p>
        </w:tc>
        <w:tc>
          <w:tcPr>
            <w:tcW w:w="1872" w:type="dxa"/>
            <w:hideMark/>
          </w:tcPr>
          <w:p w:rsidR="005F3CF6" w:rsidRPr="001F0CC3" w:rsidRDefault="005F3CF6" w:rsidP="005F3CF6">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Click on </w:t>
            </w:r>
            <w:r>
              <w:rPr>
                <w:rFonts w:ascii="Times New Roman" w:eastAsia="Times New Roman" w:hAnsi="Times New Roman" w:cs="Times New Roman"/>
                <w:sz w:val="24"/>
                <w:lang w:val="en-GB"/>
              </w:rPr>
              <w:t xml:space="preserve">submit button </w:t>
            </w:r>
            <w:r w:rsidRPr="001F0CC3">
              <w:rPr>
                <w:rFonts w:ascii="Times New Roman" w:eastAsia="Times New Roman" w:hAnsi="Times New Roman" w:cs="Times New Roman"/>
                <w:sz w:val="24"/>
                <w:lang w:val="en-GB"/>
              </w:rPr>
              <w:t>without</w:t>
            </w:r>
            <w:r>
              <w:rPr>
                <w:rFonts w:ascii="Times New Roman" w:eastAsia="Times New Roman" w:hAnsi="Times New Roman" w:cs="Times New Roman"/>
                <w:sz w:val="24"/>
                <w:lang w:val="en-GB"/>
              </w:rPr>
              <w:t xml:space="preserve"> putting google user id and password</w:t>
            </w:r>
            <w:r w:rsidRPr="001F0CC3">
              <w:rPr>
                <w:rFonts w:ascii="Times New Roman" w:eastAsia="Times New Roman" w:hAnsi="Times New Roman" w:cs="Times New Roman"/>
                <w:sz w:val="24"/>
                <w:lang w:val="en-GB"/>
              </w:rPr>
              <w:t xml:space="preserve">. </w:t>
            </w:r>
          </w:p>
        </w:tc>
        <w:tc>
          <w:tcPr>
            <w:tcW w:w="1638" w:type="dxa"/>
            <w:hideMark/>
          </w:tcPr>
          <w:p w:rsidR="005F3CF6" w:rsidRPr="001F0CC3" w:rsidRDefault="005F3CF6" w:rsidP="005F3CF6">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Display error message. </w:t>
            </w:r>
          </w:p>
        </w:tc>
      </w:tr>
      <w:tr w:rsidR="005F3CF6" w:rsidRPr="00593F32" w:rsidTr="00A86CA3">
        <w:trPr>
          <w:trHeight w:val="1584"/>
        </w:trPr>
        <w:tc>
          <w:tcPr>
            <w:tcW w:w="1008" w:type="dxa"/>
          </w:tcPr>
          <w:p w:rsidR="005F3CF6" w:rsidRPr="001F0CC3" w:rsidRDefault="005F3CF6" w:rsidP="005F3CF6">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Pr="001F0CC3">
              <w:rPr>
                <w:rFonts w:ascii="Times New Roman" w:eastAsia="Times New Roman" w:hAnsi="Times New Roman" w:cs="Times New Roman"/>
                <w:sz w:val="24"/>
                <w:lang w:val="en-GB"/>
              </w:rPr>
              <w:t>-016</w:t>
            </w:r>
          </w:p>
        </w:tc>
        <w:tc>
          <w:tcPr>
            <w:tcW w:w="342" w:type="dxa"/>
            <w:hideMark/>
          </w:tcPr>
          <w:p w:rsidR="005F3CF6" w:rsidRPr="001F0CC3" w:rsidRDefault="005F3CF6" w:rsidP="005F3CF6">
            <w:pPr>
              <w:rPr>
                <w:rFonts w:ascii="Times New Roman" w:eastAsia="Times New Roman" w:hAnsi="Times New Roman" w:cs="Times New Roman"/>
                <w:sz w:val="24"/>
                <w:lang w:val="en-GB"/>
              </w:rPr>
            </w:pPr>
          </w:p>
        </w:tc>
        <w:tc>
          <w:tcPr>
            <w:tcW w:w="1440" w:type="dxa"/>
            <w:hideMark/>
          </w:tcPr>
          <w:p w:rsidR="005F3CF6" w:rsidRPr="001F0CC3" w:rsidRDefault="005F3CF6" w:rsidP="005F3CF6">
            <w:pPr>
              <w:rPr>
                <w:rFonts w:ascii="Times New Roman" w:eastAsia="Times New Roman" w:hAnsi="Times New Roman" w:cs="Times New Roman"/>
                <w:sz w:val="24"/>
                <w:lang w:val="en-GB"/>
              </w:rPr>
            </w:pPr>
          </w:p>
        </w:tc>
        <w:tc>
          <w:tcPr>
            <w:tcW w:w="1260" w:type="dxa"/>
            <w:hideMark/>
          </w:tcPr>
          <w:p w:rsidR="005F3CF6" w:rsidRPr="001F0CC3" w:rsidRDefault="005F3CF6" w:rsidP="005F3CF6">
            <w:pPr>
              <w:rPr>
                <w:rFonts w:ascii="Times New Roman" w:eastAsia="Times New Roman" w:hAnsi="Times New Roman" w:cs="Times New Roman"/>
                <w:sz w:val="24"/>
                <w:lang w:val="en-GB"/>
              </w:rPr>
            </w:pPr>
          </w:p>
        </w:tc>
        <w:tc>
          <w:tcPr>
            <w:tcW w:w="1350" w:type="dxa"/>
            <w:hideMark/>
          </w:tcPr>
          <w:p w:rsidR="005F3CF6" w:rsidRPr="001F0CC3" w:rsidRDefault="005F3CF6" w:rsidP="005F3CF6">
            <w:pPr>
              <w:rPr>
                <w:rFonts w:ascii="Times New Roman" w:eastAsia="Times New Roman" w:hAnsi="Times New Roman" w:cs="Times New Roman"/>
                <w:sz w:val="24"/>
                <w:lang w:val="en-GB"/>
              </w:rPr>
            </w:pPr>
          </w:p>
        </w:tc>
        <w:tc>
          <w:tcPr>
            <w:tcW w:w="1170" w:type="dxa"/>
            <w:hideMark/>
          </w:tcPr>
          <w:p w:rsidR="005F3CF6" w:rsidRPr="001F0CC3" w:rsidRDefault="005F3CF6" w:rsidP="005F3CF6">
            <w:pPr>
              <w:rPr>
                <w:rFonts w:ascii="Times New Roman" w:eastAsia="Times New Roman" w:hAnsi="Times New Roman" w:cs="Times New Roman"/>
                <w:sz w:val="24"/>
                <w:lang w:val="en-GB"/>
              </w:rPr>
            </w:pPr>
          </w:p>
        </w:tc>
        <w:tc>
          <w:tcPr>
            <w:tcW w:w="738" w:type="dxa"/>
            <w:hideMark/>
          </w:tcPr>
          <w:p w:rsidR="005F3CF6" w:rsidRPr="001F0CC3" w:rsidRDefault="005F3CF6" w:rsidP="005F3CF6">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w:t>
            </w:r>
            <w:r>
              <w:rPr>
                <w:rFonts w:ascii="Times New Roman" w:eastAsia="Times New Roman" w:hAnsi="Times New Roman" w:cs="Times New Roman"/>
                <w:sz w:val="24"/>
                <w:lang w:val="en-GB"/>
              </w:rPr>
              <w:t>3</w:t>
            </w:r>
          </w:p>
        </w:tc>
        <w:tc>
          <w:tcPr>
            <w:tcW w:w="1872" w:type="dxa"/>
            <w:hideMark/>
          </w:tcPr>
          <w:p w:rsidR="005F3CF6" w:rsidRPr="001F0CC3" w:rsidRDefault="005F3CF6" w:rsidP="005F3CF6">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Insert the user id and password and click cancel button</w:t>
            </w:r>
            <w:r w:rsidRPr="001F0CC3">
              <w:rPr>
                <w:rFonts w:ascii="Times New Roman" w:eastAsia="Times New Roman" w:hAnsi="Times New Roman" w:cs="Times New Roman"/>
                <w:sz w:val="24"/>
                <w:lang w:val="en-GB"/>
              </w:rPr>
              <w:t>.</w:t>
            </w:r>
          </w:p>
        </w:tc>
        <w:tc>
          <w:tcPr>
            <w:tcW w:w="1638" w:type="dxa"/>
            <w:hideMark/>
          </w:tcPr>
          <w:p w:rsidR="005F3CF6" w:rsidRPr="001F0CC3" w:rsidRDefault="005F3CF6" w:rsidP="005F3CF6">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Successful </w:t>
            </w:r>
            <w:r>
              <w:rPr>
                <w:rFonts w:ascii="Times New Roman" w:eastAsia="Times New Roman" w:hAnsi="Times New Roman" w:cs="Times New Roman"/>
                <w:sz w:val="24"/>
                <w:lang w:val="en-GB"/>
              </w:rPr>
              <w:t>to cancle login in.</w:t>
            </w:r>
          </w:p>
        </w:tc>
      </w:tr>
    </w:tbl>
    <w:p w:rsidR="00864A47" w:rsidRDefault="00864A47" w:rsidP="00864A47"/>
    <w:p w:rsidR="00864A47" w:rsidRPr="00864A47" w:rsidRDefault="00864A47" w:rsidP="00864A47">
      <w:pPr>
        <w:pStyle w:val="Heading3"/>
      </w:pPr>
      <w:bookmarkStart w:id="65" w:name="_Toc367967488"/>
      <w:r>
        <w:t>System Test Cases</w:t>
      </w:r>
      <w:bookmarkEnd w:id="65"/>
    </w:p>
    <w:tbl>
      <w:tblPr>
        <w:tblStyle w:val="TableGrid"/>
        <w:tblW w:w="10800" w:type="dxa"/>
        <w:tblInd w:w="-792" w:type="dxa"/>
        <w:tblLayout w:type="fixed"/>
        <w:tblLook w:val="04A0" w:firstRow="1" w:lastRow="0" w:firstColumn="1" w:lastColumn="0" w:noHBand="0" w:noVBand="1"/>
      </w:tblPr>
      <w:tblGrid>
        <w:gridCol w:w="990"/>
        <w:gridCol w:w="360"/>
        <w:gridCol w:w="1440"/>
        <w:gridCol w:w="1260"/>
        <w:gridCol w:w="1350"/>
        <w:gridCol w:w="1170"/>
        <w:gridCol w:w="720"/>
        <w:gridCol w:w="1890"/>
        <w:gridCol w:w="1620"/>
      </w:tblGrid>
      <w:tr w:rsidR="008D1348" w:rsidRPr="00593F32" w:rsidTr="008D1348">
        <w:trPr>
          <w:trHeight w:val="930"/>
        </w:trPr>
        <w:tc>
          <w:tcPr>
            <w:tcW w:w="990" w:type="dxa"/>
          </w:tcPr>
          <w:p w:rsidR="008D1348" w:rsidRPr="001F0CC3" w:rsidRDefault="008D1348" w:rsidP="008D1348">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Test Case Id</w:t>
            </w:r>
          </w:p>
        </w:tc>
        <w:tc>
          <w:tcPr>
            <w:tcW w:w="360" w:type="dxa"/>
            <w:hideMark/>
          </w:tcPr>
          <w:p w:rsidR="008D1348" w:rsidRPr="001F0CC3" w:rsidRDefault="008D1348" w:rsidP="008D1348">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Type</w:t>
            </w:r>
          </w:p>
        </w:tc>
        <w:tc>
          <w:tcPr>
            <w:tcW w:w="1440" w:type="dxa"/>
            <w:hideMark/>
          </w:tcPr>
          <w:p w:rsidR="008D1348" w:rsidRPr="001F0CC3" w:rsidRDefault="008D1348" w:rsidP="008D1348">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Github ID</w:t>
            </w:r>
          </w:p>
        </w:tc>
        <w:tc>
          <w:tcPr>
            <w:tcW w:w="1260" w:type="dxa"/>
            <w:hideMark/>
          </w:tcPr>
          <w:p w:rsidR="008D1348" w:rsidRPr="001F0CC3" w:rsidRDefault="008D1348" w:rsidP="008D1348">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Subject</w:t>
            </w:r>
          </w:p>
        </w:tc>
        <w:tc>
          <w:tcPr>
            <w:tcW w:w="1350" w:type="dxa"/>
            <w:hideMark/>
          </w:tcPr>
          <w:p w:rsidR="008D1348" w:rsidRPr="001F0CC3" w:rsidRDefault="008D1348" w:rsidP="008D1348">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Test Name</w:t>
            </w:r>
          </w:p>
        </w:tc>
        <w:tc>
          <w:tcPr>
            <w:tcW w:w="1170" w:type="dxa"/>
            <w:hideMark/>
          </w:tcPr>
          <w:p w:rsidR="008D1348" w:rsidRPr="001F0CC3" w:rsidRDefault="008D1348" w:rsidP="008D1348">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Test Description</w:t>
            </w:r>
          </w:p>
        </w:tc>
        <w:tc>
          <w:tcPr>
            <w:tcW w:w="720" w:type="dxa"/>
            <w:hideMark/>
          </w:tcPr>
          <w:p w:rsidR="008D1348" w:rsidRPr="001F0CC3" w:rsidRDefault="008D1348" w:rsidP="008D1348">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 Name</w:t>
            </w:r>
          </w:p>
        </w:tc>
        <w:tc>
          <w:tcPr>
            <w:tcW w:w="1890" w:type="dxa"/>
            <w:hideMark/>
          </w:tcPr>
          <w:p w:rsidR="008D1348" w:rsidRPr="001F0CC3" w:rsidRDefault="008D1348" w:rsidP="008D1348">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Description</w:t>
            </w:r>
          </w:p>
        </w:tc>
        <w:tc>
          <w:tcPr>
            <w:tcW w:w="1620" w:type="dxa"/>
            <w:hideMark/>
          </w:tcPr>
          <w:p w:rsidR="008D1348" w:rsidRPr="001F0CC3" w:rsidRDefault="008D1348" w:rsidP="008D1348">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Expected Result</w:t>
            </w:r>
          </w:p>
        </w:tc>
      </w:tr>
      <w:tr w:rsidR="00576E6D" w:rsidRPr="00593F32" w:rsidTr="008D1348">
        <w:trPr>
          <w:trHeight w:val="1125"/>
        </w:trPr>
        <w:tc>
          <w:tcPr>
            <w:tcW w:w="990" w:type="dxa"/>
          </w:tcPr>
          <w:p w:rsidR="00576E6D" w:rsidRPr="001F0CC3" w:rsidRDefault="00576E6D" w:rsidP="00576E6D">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Pr="001F0CC3">
              <w:rPr>
                <w:rFonts w:ascii="Times New Roman" w:eastAsia="Times New Roman" w:hAnsi="Times New Roman" w:cs="Times New Roman"/>
                <w:sz w:val="24"/>
                <w:lang w:val="en-GB"/>
              </w:rPr>
              <w:t>-017</w:t>
            </w:r>
          </w:p>
        </w:tc>
        <w:tc>
          <w:tcPr>
            <w:tcW w:w="360" w:type="dxa"/>
            <w:hideMark/>
          </w:tcPr>
          <w:p w:rsidR="00576E6D" w:rsidRPr="001F0CC3" w:rsidRDefault="00576E6D" w:rsidP="00576E6D">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Manual</w:t>
            </w:r>
          </w:p>
        </w:tc>
        <w:tc>
          <w:tcPr>
            <w:tcW w:w="1440" w:type="dxa"/>
            <w:hideMark/>
          </w:tcPr>
          <w:p w:rsidR="00576E6D" w:rsidRPr="001F0CC3" w:rsidRDefault="00576E6D" w:rsidP="00576E6D">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f3563be0a9c431104f52839039e86043cf640cf1</w:t>
            </w:r>
          </w:p>
        </w:tc>
        <w:tc>
          <w:tcPr>
            <w:tcW w:w="1260" w:type="dxa"/>
            <w:hideMark/>
          </w:tcPr>
          <w:p w:rsidR="00576E6D" w:rsidRPr="001F0CC3" w:rsidRDefault="00576E6D" w:rsidP="00576E6D">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E:\DEVELOPERS_ZONE\GitHub\</w:t>
            </w:r>
            <w:r>
              <w:rPr>
                <w:rFonts w:ascii="Times New Roman" w:eastAsia="Times New Roman" w:hAnsi="Times New Roman" w:cs="Times New Roman"/>
                <w:sz w:val="24"/>
                <w:lang w:val="en-GB"/>
              </w:rPr>
              <w:t>FaceRecognition</w:t>
            </w:r>
            <w:r w:rsidRPr="001F0CC3">
              <w:rPr>
                <w:rFonts w:ascii="Times New Roman" w:eastAsia="Times New Roman" w:hAnsi="Times New Roman" w:cs="Times New Roman"/>
                <w:sz w:val="24"/>
                <w:lang w:val="en-GB"/>
              </w:rPr>
              <w:t>\code</w:t>
            </w:r>
          </w:p>
        </w:tc>
        <w:tc>
          <w:tcPr>
            <w:tcW w:w="1350" w:type="dxa"/>
            <w:hideMark/>
          </w:tcPr>
          <w:p w:rsidR="00576E6D" w:rsidRPr="001F0CC3" w:rsidRDefault="00576E6D" w:rsidP="00576E6D">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Recognize Face in</w:t>
            </w:r>
            <w:r w:rsidRPr="001F0CC3">
              <w:rPr>
                <w:rFonts w:ascii="Times New Roman" w:eastAsia="Times New Roman" w:hAnsi="Times New Roman" w:cs="Times New Roman"/>
                <w:sz w:val="24"/>
                <w:lang w:val="en-GB"/>
              </w:rPr>
              <w:t xml:space="preserve"> </w:t>
            </w:r>
            <w:r w:rsidRPr="0064332C">
              <w:rPr>
                <w:rFonts w:ascii="Times New Roman" w:eastAsia="Times New Roman" w:hAnsi="Times New Roman" w:cs="Times New Roman"/>
                <w:b/>
                <w:sz w:val="24"/>
                <w:lang w:val="en-GB"/>
              </w:rPr>
              <w:t>FRS</w:t>
            </w:r>
          </w:p>
        </w:tc>
        <w:tc>
          <w:tcPr>
            <w:tcW w:w="1170" w:type="dxa"/>
            <w:hideMark/>
          </w:tcPr>
          <w:p w:rsidR="00576E6D" w:rsidRPr="001F0CC3" w:rsidRDefault="00576E6D" w:rsidP="00576E6D">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The purpose of this test is to verify that the </w:t>
            </w:r>
            <w:r>
              <w:rPr>
                <w:rFonts w:ascii="Times New Roman" w:eastAsia="Times New Roman" w:hAnsi="Times New Roman" w:cs="Times New Roman"/>
                <w:sz w:val="24"/>
                <w:lang w:val="en-GB"/>
              </w:rPr>
              <w:t>Recognize Face system track the face properly.</w:t>
            </w:r>
          </w:p>
        </w:tc>
        <w:tc>
          <w:tcPr>
            <w:tcW w:w="720" w:type="dxa"/>
            <w:hideMark/>
          </w:tcPr>
          <w:p w:rsidR="00576E6D" w:rsidRPr="001F0CC3" w:rsidRDefault="00576E6D" w:rsidP="00576E6D">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Step1 </w:t>
            </w:r>
          </w:p>
        </w:tc>
        <w:tc>
          <w:tcPr>
            <w:tcW w:w="1890" w:type="dxa"/>
            <w:hideMark/>
          </w:tcPr>
          <w:p w:rsidR="00576E6D" w:rsidRPr="001F0CC3" w:rsidRDefault="00576E6D" w:rsidP="00576E6D">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Click on</w:t>
            </w:r>
            <w:r>
              <w:rPr>
                <w:rFonts w:ascii="Times New Roman" w:eastAsia="Times New Roman" w:hAnsi="Times New Roman" w:cs="Times New Roman"/>
                <w:sz w:val="24"/>
                <w:lang w:val="en-GB"/>
              </w:rPr>
              <w:t xml:space="preserve"> Recognize Face from FRS main window.</w:t>
            </w:r>
          </w:p>
        </w:tc>
        <w:tc>
          <w:tcPr>
            <w:tcW w:w="1620" w:type="dxa"/>
            <w:hideMark/>
          </w:tcPr>
          <w:p w:rsidR="00576E6D" w:rsidRPr="001F0CC3" w:rsidRDefault="00576E6D" w:rsidP="00576E6D">
            <w:pPr>
              <w:rPr>
                <w:rFonts w:ascii="Times New Roman" w:eastAsia="Times New Roman" w:hAnsi="Times New Roman" w:cs="Times New Roman"/>
                <w:sz w:val="24"/>
                <w:lang w:val="en-GB"/>
              </w:rPr>
            </w:pPr>
            <w:r w:rsidRPr="009B7397">
              <w:rPr>
                <w:rFonts w:ascii="Times New Roman" w:eastAsia="Times New Roman" w:hAnsi="Times New Roman" w:cs="Times New Roman"/>
                <w:sz w:val="24"/>
                <w:lang w:val="en-GB"/>
              </w:rPr>
              <w:t>Display</w:t>
            </w:r>
            <w:r>
              <w:rPr>
                <w:rFonts w:ascii="Times New Roman" w:eastAsia="Times New Roman" w:hAnsi="Times New Roman" w:cs="Times New Roman"/>
                <w:b/>
                <w:sz w:val="24"/>
                <w:lang w:val="en-GB"/>
              </w:rPr>
              <w:t xml:space="preserve"> </w:t>
            </w:r>
            <w:r>
              <w:rPr>
                <w:rFonts w:ascii="Times New Roman" w:eastAsia="Times New Roman" w:hAnsi="Times New Roman" w:cs="Times New Roman"/>
                <w:sz w:val="24"/>
                <w:lang w:val="en-GB"/>
              </w:rPr>
              <w:t>Recognize Face window successfully</w:t>
            </w:r>
            <w:r w:rsidRPr="001F0CC3">
              <w:rPr>
                <w:rFonts w:ascii="Times New Roman" w:eastAsia="Times New Roman" w:hAnsi="Times New Roman" w:cs="Times New Roman"/>
                <w:sz w:val="24"/>
                <w:lang w:val="en-GB"/>
              </w:rPr>
              <w:t>.</w:t>
            </w:r>
          </w:p>
        </w:tc>
      </w:tr>
      <w:tr w:rsidR="00576E6D" w:rsidRPr="00593F32" w:rsidTr="008D1348">
        <w:trPr>
          <w:trHeight w:val="1125"/>
        </w:trPr>
        <w:tc>
          <w:tcPr>
            <w:tcW w:w="990" w:type="dxa"/>
          </w:tcPr>
          <w:p w:rsidR="00576E6D" w:rsidRPr="001F0CC3" w:rsidRDefault="00576E6D" w:rsidP="00576E6D">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Pr="001F0CC3">
              <w:rPr>
                <w:rFonts w:ascii="Times New Roman" w:eastAsia="Times New Roman" w:hAnsi="Times New Roman" w:cs="Times New Roman"/>
                <w:sz w:val="24"/>
                <w:lang w:val="en-GB"/>
              </w:rPr>
              <w:t>-018</w:t>
            </w:r>
          </w:p>
        </w:tc>
        <w:tc>
          <w:tcPr>
            <w:tcW w:w="360" w:type="dxa"/>
            <w:hideMark/>
          </w:tcPr>
          <w:p w:rsidR="00576E6D" w:rsidRPr="001F0CC3" w:rsidRDefault="00576E6D" w:rsidP="00576E6D">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440" w:type="dxa"/>
            <w:hideMark/>
          </w:tcPr>
          <w:p w:rsidR="00576E6D" w:rsidRPr="001F0CC3" w:rsidRDefault="00576E6D" w:rsidP="00576E6D">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260" w:type="dxa"/>
            <w:hideMark/>
          </w:tcPr>
          <w:p w:rsidR="00576E6D" w:rsidRPr="001F0CC3" w:rsidRDefault="00576E6D" w:rsidP="00576E6D">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350" w:type="dxa"/>
            <w:hideMark/>
          </w:tcPr>
          <w:p w:rsidR="00576E6D" w:rsidRPr="001F0CC3" w:rsidRDefault="00576E6D" w:rsidP="00576E6D">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170" w:type="dxa"/>
            <w:hideMark/>
          </w:tcPr>
          <w:p w:rsidR="00576E6D" w:rsidRPr="001F0CC3" w:rsidRDefault="00576E6D" w:rsidP="00576E6D">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720" w:type="dxa"/>
            <w:hideMark/>
          </w:tcPr>
          <w:p w:rsidR="00576E6D" w:rsidRPr="001F0CC3" w:rsidRDefault="00576E6D" w:rsidP="00576E6D">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Step2</w:t>
            </w:r>
          </w:p>
        </w:tc>
        <w:tc>
          <w:tcPr>
            <w:tcW w:w="1890" w:type="dxa"/>
            <w:hideMark/>
          </w:tcPr>
          <w:p w:rsidR="00576E6D" w:rsidRPr="001F0CC3" w:rsidRDefault="00576E6D" w:rsidP="00576E6D">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Click on Capture an image button to capture the target image</w:t>
            </w:r>
            <w:r w:rsidRPr="001F0CC3">
              <w:rPr>
                <w:rFonts w:ascii="Times New Roman" w:eastAsia="Times New Roman" w:hAnsi="Times New Roman" w:cs="Times New Roman"/>
                <w:sz w:val="24"/>
                <w:lang w:val="en-GB"/>
              </w:rPr>
              <w:t>.</w:t>
            </w:r>
          </w:p>
        </w:tc>
        <w:tc>
          <w:tcPr>
            <w:tcW w:w="1620" w:type="dxa"/>
            <w:hideMark/>
          </w:tcPr>
          <w:p w:rsidR="00576E6D" w:rsidRPr="001F0CC3" w:rsidRDefault="00576E6D" w:rsidP="00576E6D">
            <w:pPr>
              <w:rPr>
                <w:rFonts w:ascii="Times New Roman" w:eastAsia="Times New Roman" w:hAnsi="Times New Roman" w:cs="Times New Roman"/>
                <w:sz w:val="24"/>
                <w:lang w:val="en-GB"/>
              </w:rPr>
            </w:pPr>
            <w:r>
              <w:rPr>
                <w:rFonts w:ascii="Times New Roman" w:eastAsia="Times New Roman" w:hAnsi="Times New Roman" w:cs="Times New Roman"/>
                <w:b/>
                <w:sz w:val="24"/>
                <w:lang w:val="en-GB"/>
              </w:rPr>
              <w:t xml:space="preserve">FRS </w:t>
            </w:r>
            <w:r w:rsidRPr="009B7397">
              <w:rPr>
                <w:rFonts w:ascii="Times New Roman" w:eastAsia="Times New Roman" w:hAnsi="Times New Roman" w:cs="Times New Roman"/>
                <w:sz w:val="24"/>
                <w:lang w:val="en-GB"/>
              </w:rPr>
              <w:t>will capture the image</w:t>
            </w:r>
            <w:r w:rsidRPr="001F0CC3">
              <w:rPr>
                <w:rFonts w:ascii="Times New Roman" w:eastAsia="Times New Roman" w:hAnsi="Times New Roman" w:cs="Times New Roman"/>
                <w:sz w:val="24"/>
                <w:lang w:val="en-GB"/>
              </w:rPr>
              <w:t>.</w:t>
            </w:r>
          </w:p>
        </w:tc>
      </w:tr>
      <w:tr w:rsidR="00576E6D" w:rsidRPr="00593F32" w:rsidTr="008D1348">
        <w:trPr>
          <w:trHeight w:val="1125"/>
        </w:trPr>
        <w:tc>
          <w:tcPr>
            <w:tcW w:w="990" w:type="dxa"/>
          </w:tcPr>
          <w:p w:rsidR="00576E6D" w:rsidRPr="001F0CC3" w:rsidRDefault="00576E6D" w:rsidP="00576E6D">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lastRenderedPageBreak/>
              <w:t>FRS</w:t>
            </w:r>
            <w:r w:rsidRPr="001F0CC3">
              <w:rPr>
                <w:rFonts w:ascii="Times New Roman" w:eastAsia="Times New Roman" w:hAnsi="Times New Roman" w:cs="Times New Roman"/>
                <w:sz w:val="24"/>
                <w:lang w:val="en-GB"/>
              </w:rPr>
              <w:t>-019</w:t>
            </w:r>
          </w:p>
        </w:tc>
        <w:tc>
          <w:tcPr>
            <w:tcW w:w="360" w:type="dxa"/>
            <w:hideMark/>
          </w:tcPr>
          <w:p w:rsidR="00576E6D" w:rsidRPr="001F0CC3" w:rsidRDefault="00576E6D" w:rsidP="00576E6D">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440" w:type="dxa"/>
            <w:hideMark/>
          </w:tcPr>
          <w:p w:rsidR="00576E6D" w:rsidRPr="001F0CC3" w:rsidRDefault="00576E6D" w:rsidP="00576E6D">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260" w:type="dxa"/>
            <w:hideMark/>
          </w:tcPr>
          <w:p w:rsidR="00576E6D" w:rsidRPr="001F0CC3" w:rsidRDefault="00576E6D" w:rsidP="00576E6D">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350" w:type="dxa"/>
            <w:hideMark/>
          </w:tcPr>
          <w:p w:rsidR="00576E6D" w:rsidRPr="001F0CC3" w:rsidRDefault="00576E6D" w:rsidP="00576E6D">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170" w:type="dxa"/>
            <w:hideMark/>
          </w:tcPr>
          <w:p w:rsidR="00576E6D" w:rsidRPr="001F0CC3" w:rsidRDefault="00576E6D" w:rsidP="00576E6D">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720" w:type="dxa"/>
            <w:hideMark/>
          </w:tcPr>
          <w:p w:rsidR="00576E6D" w:rsidRPr="001F0CC3" w:rsidRDefault="00576E6D" w:rsidP="00576E6D">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Step3</w:t>
            </w:r>
          </w:p>
        </w:tc>
        <w:tc>
          <w:tcPr>
            <w:tcW w:w="1890" w:type="dxa"/>
            <w:hideMark/>
          </w:tcPr>
          <w:p w:rsidR="00576E6D" w:rsidRPr="001F0CC3" w:rsidRDefault="00576E6D" w:rsidP="00576E6D">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 xml:space="preserve">After capturing the image FRS check the image with its internal storage. </w:t>
            </w:r>
          </w:p>
        </w:tc>
        <w:tc>
          <w:tcPr>
            <w:tcW w:w="1620" w:type="dxa"/>
            <w:hideMark/>
          </w:tcPr>
          <w:p w:rsidR="00576E6D" w:rsidRPr="001F0CC3" w:rsidRDefault="00576E6D" w:rsidP="00576E6D">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Pr="001F0CC3">
              <w:rPr>
                <w:rFonts w:ascii="Times New Roman" w:eastAsia="Times New Roman" w:hAnsi="Times New Roman" w:cs="Times New Roman"/>
                <w:sz w:val="24"/>
                <w:lang w:val="en-GB"/>
              </w:rPr>
              <w:t xml:space="preserve"> </w:t>
            </w:r>
            <w:r>
              <w:rPr>
                <w:rFonts w:ascii="Times New Roman" w:eastAsia="Times New Roman" w:hAnsi="Times New Roman" w:cs="Times New Roman"/>
                <w:sz w:val="24"/>
                <w:lang w:val="en-GB"/>
              </w:rPr>
              <w:t>will display the Recognisation report.</w:t>
            </w:r>
          </w:p>
        </w:tc>
      </w:tr>
      <w:tr w:rsidR="00576E6D" w:rsidRPr="00593F32" w:rsidTr="008D1348">
        <w:trPr>
          <w:trHeight w:val="1125"/>
        </w:trPr>
        <w:tc>
          <w:tcPr>
            <w:tcW w:w="990" w:type="dxa"/>
          </w:tcPr>
          <w:p w:rsidR="00576E6D" w:rsidRPr="001F0CC3" w:rsidRDefault="00576E6D" w:rsidP="00576E6D">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Pr="001F0CC3">
              <w:rPr>
                <w:rFonts w:ascii="Times New Roman" w:eastAsia="Times New Roman" w:hAnsi="Times New Roman" w:cs="Times New Roman"/>
                <w:sz w:val="24"/>
                <w:lang w:val="en-GB"/>
              </w:rPr>
              <w:t>-020</w:t>
            </w:r>
          </w:p>
        </w:tc>
        <w:tc>
          <w:tcPr>
            <w:tcW w:w="360" w:type="dxa"/>
            <w:hideMark/>
          </w:tcPr>
          <w:p w:rsidR="00576E6D" w:rsidRPr="001F0CC3" w:rsidRDefault="00576E6D" w:rsidP="00576E6D">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Manual</w:t>
            </w:r>
          </w:p>
        </w:tc>
        <w:tc>
          <w:tcPr>
            <w:tcW w:w="1440" w:type="dxa"/>
            <w:hideMark/>
          </w:tcPr>
          <w:p w:rsidR="00576E6D" w:rsidRPr="001F0CC3" w:rsidRDefault="00576E6D" w:rsidP="00576E6D">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f3563be0</w:t>
            </w:r>
            <w:r>
              <w:rPr>
                <w:rFonts w:ascii="Times New Roman" w:eastAsia="Times New Roman" w:hAnsi="Times New Roman" w:cs="Times New Roman"/>
                <w:sz w:val="24"/>
                <w:lang w:val="en-GB"/>
              </w:rPr>
              <w:t>a9c431104f52839039e86043cf644rt</w:t>
            </w:r>
          </w:p>
        </w:tc>
        <w:tc>
          <w:tcPr>
            <w:tcW w:w="1260" w:type="dxa"/>
            <w:hideMark/>
          </w:tcPr>
          <w:p w:rsidR="00576E6D" w:rsidRPr="001F0CC3" w:rsidRDefault="00576E6D" w:rsidP="00576E6D">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E:\DEVELOPERS_ZONE\GitHub\</w:t>
            </w:r>
            <w:r>
              <w:rPr>
                <w:rFonts w:ascii="Times New Roman" w:eastAsia="Times New Roman" w:hAnsi="Times New Roman" w:cs="Times New Roman"/>
                <w:sz w:val="24"/>
                <w:lang w:val="en-GB"/>
              </w:rPr>
              <w:t>FaceRecognition</w:t>
            </w:r>
            <w:r w:rsidRPr="001F0CC3">
              <w:rPr>
                <w:rFonts w:ascii="Times New Roman" w:eastAsia="Times New Roman" w:hAnsi="Times New Roman" w:cs="Times New Roman"/>
                <w:sz w:val="24"/>
                <w:lang w:val="en-GB"/>
              </w:rPr>
              <w:t>\code</w:t>
            </w:r>
          </w:p>
        </w:tc>
        <w:tc>
          <w:tcPr>
            <w:tcW w:w="1350" w:type="dxa"/>
            <w:hideMark/>
          </w:tcPr>
          <w:p w:rsidR="00576E6D" w:rsidRPr="001F0CC3" w:rsidRDefault="00576E6D" w:rsidP="00576E6D">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Register images in</w:t>
            </w:r>
            <w:r w:rsidRPr="001F0CC3">
              <w:rPr>
                <w:rFonts w:ascii="Times New Roman" w:eastAsia="Times New Roman" w:hAnsi="Times New Roman" w:cs="Times New Roman"/>
                <w:sz w:val="24"/>
                <w:lang w:val="en-GB"/>
              </w:rPr>
              <w:t xml:space="preserve"> </w:t>
            </w:r>
            <w:r w:rsidRPr="0064332C">
              <w:rPr>
                <w:rFonts w:ascii="Times New Roman" w:eastAsia="Times New Roman" w:hAnsi="Times New Roman" w:cs="Times New Roman"/>
                <w:b/>
                <w:sz w:val="24"/>
                <w:lang w:val="en-GB"/>
              </w:rPr>
              <w:t>FRS</w:t>
            </w:r>
          </w:p>
        </w:tc>
        <w:tc>
          <w:tcPr>
            <w:tcW w:w="1170" w:type="dxa"/>
            <w:hideMark/>
          </w:tcPr>
          <w:p w:rsidR="00576E6D" w:rsidRPr="001F0CC3" w:rsidRDefault="00576E6D" w:rsidP="00576E6D">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The purpose of this test is to </w:t>
            </w:r>
            <w:r>
              <w:rPr>
                <w:rFonts w:ascii="Times New Roman" w:eastAsia="Times New Roman" w:hAnsi="Times New Roman" w:cs="Times New Roman"/>
                <w:sz w:val="24"/>
                <w:lang w:val="en-GB"/>
              </w:rPr>
              <w:t xml:space="preserve">check </w:t>
            </w:r>
            <w:r w:rsidRPr="001F0CC3">
              <w:rPr>
                <w:rFonts w:ascii="Times New Roman" w:eastAsia="Times New Roman" w:hAnsi="Times New Roman" w:cs="Times New Roman"/>
                <w:sz w:val="24"/>
                <w:lang w:val="en-GB"/>
              </w:rPr>
              <w:t xml:space="preserve">that the </w:t>
            </w:r>
            <w:r>
              <w:rPr>
                <w:rFonts w:ascii="Times New Roman" w:eastAsia="Times New Roman" w:hAnsi="Times New Roman" w:cs="Times New Roman"/>
                <w:sz w:val="24"/>
                <w:lang w:val="en-GB"/>
              </w:rPr>
              <w:t>Register images system work properly.</w:t>
            </w:r>
          </w:p>
        </w:tc>
        <w:tc>
          <w:tcPr>
            <w:tcW w:w="720" w:type="dxa"/>
            <w:hideMark/>
          </w:tcPr>
          <w:p w:rsidR="00576E6D" w:rsidRPr="001F0CC3" w:rsidRDefault="00576E6D" w:rsidP="00576E6D">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Step1 </w:t>
            </w:r>
          </w:p>
        </w:tc>
        <w:tc>
          <w:tcPr>
            <w:tcW w:w="1890" w:type="dxa"/>
            <w:hideMark/>
          </w:tcPr>
          <w:p w:rsidR="00576E6D" w:rsidRPr="001F0CC3" w:rsidRDefault="00576E6D" w:rsidP="00576E6D">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Click on</w:t>
            </w:r>
            <w:r>
              <w:rPr>
                <w:rFonts w:ascii="Times New Roman" w:eastAsia="Times New Roman" w:hAnsi="Times New Roman" w:cs="Times New Roman"/>
                <w:sz w:val="24"/>
                <w:lang w:val="en-GB"/>
              </w:rPr>
              <w:t xml:space="preserve"> Register images from FRS main window.</w:t>
            </w:r>
          </w:p>
        </w:tc>
        <w:tc>
          <w:tcPr>
            <w:tcW w:w="1620" w:type="dxa"/>
            <w:hideMark/>
          </w:tcPr>
          <w:p w:rsidR="00576E6D" w:rsidRPr="001F0CC3" w:rsidRDefault="00576E6D" w:rsidP="00576E6D">
            <w:pPr>
              <w:rPr>
                <w:rFonts w:ascii="Times New Roman" w:eastAsia="Times New Roman" w:hAnsi="Times New Roman" w:cs="Times New Roman"/>
                <w:sz w:val="24"/>
                <w:lang w:val="en-GB"/>
              </w:rPr>
            </w:pPr>
            <w:r w:rsidRPr="009B7397">
              <w:rPr>
                <w:rFonts w:ascii="Times New Roman" w:eastAsia="Times New Roman" w:hAnsi="Times New Roman" w:cs="Times New Roman"/>
                <w:sz w:val="24"/>
                <w:lang w:val="en-GB"/>
              </w:rPr>
              <w:t>Display</w:t>
            </w:r>
            <w:r>
              <w:rPr>
                <w:rFonts w:ascii="Times New Roman" w:eastAsia="Times New Roman" w:hAnsi="Times New Roman" w:cs="Times New Roman"/>
                <w:b/>
                <w:sz w:val="24"/>
                <w:lang w:val="en-GB"/>
              </w:rPr>
              <w:t xml:space="preserve"> </w:t>
            </w:r>
            <w:r>
              <w:rPr>
                <w:rFonts w:ascii="Times New Roman" w:eastAsia="Times New Roman" w:hAnsi="Times New Roman" w:cs="Times New Roman"/>
                <w:sz w:val="24"/>
                <w:lang w:val="en-GB"/>
              </w:rPr>
              <w:t>Register images window successfully</w:t>
            </w:r>
            <w:r w:rsidRPr="001F0CC3">
              <w:rPr>
                <w:rFonts w:ascii="Times New Roman" w:eastAsia="Times New Roman" w:hAnsi="Times New Roman" w:cs="Times New Roman"/>
                <w:sz w:val="24"/>
                <w:lang w:val="en-GB"/>
              </w:rPr>
              <w:t>.</w:t>
            </w:r>
          </w:p>
        </w:tc>
      </w:tr>
      <w:tr w:rsidR="00576E6D" w:rsidRPr="00593F32" w:rsidTr="008D1348">
        <w:trPr>
          <w:trHeight w:val="1125"/>
        </w:trPr>
        <w:tc>
          <w:tcPr>
            <w:tcW w:w="990" w:type="dxa"/>
          </w:tcPr>
          <w:p w:rsidR="00576E6D" w:rsidRPr="001F0CC3" w:rsidRDefault="00576E6D" w:rsidP="00576E6D">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Pr="001F0CC3">
              <w:rPr>
                <w:rFonts w:ascii="Times New Roman" w:eastAsia="Times New Roman" w:hAnsi="Times New Roman" w:cs="Times New Roman"/>
                <w:sz w:val="24"/>
                <w:lang w:val="en-GB"/>
              </w:rPr>
              <w:t>-021</w:t>
            </w:r>
          </w:p>
        </w:tc>
        <w:tc>
          <w:tcPr>
            <w:tcW w:w="360" w:type="dxa"/>
            <w:hideMark/>
          </w:tcPr>
          <w:p w:rsidR="00576E6D" w:rsidRPr="001F0CC3" w:rsidRDefault="00576E6D" w:rsidP="00576E6D">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440" w:type="dxa"/>
            <w:hideMark/>
          </w:tcPr>
          <w:p w:rsidR="00576E6D" w:rsidRPr="001F0CC3" w:rsidRDefault="00576E6D" w:rsidP="00576E6D">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260" w:type="dxa"/>
            <w:hideMark/>
          </w:tcPr>
          <w:p w:rsidR="00576E6D" w:rsidRPr="001F0CC3" w:rsidRDefault="00576E6D" w:rsidP="00576E6D">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350" w:type="dxa"/>
            <w:hideMark/>
          </w:tcPr>
          <w:p w:rsidR="00576E6D" w:rsidRPr="001F0CC3" w:rsidRDefault="00576E6D" w:rsidP="00576E6D">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170" w:type="dxa"/>
            <w:hideMark/>
          </w:tcPr>
          <w:p w:rsidR="00576E6D" w:rsidRPr="001F0CC3" w:rsidRDefault="00576E6D" w:rsidP="00576E6D">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720" w:type="dxa"/>
            <w:hideMark/>
          </w:tcPr>
          <w:p w:rsidR="00576E6D" w:rsidRPr="001F0CC3" w:rsidRDefault="00576E6D" w:rsidP="00576E6D">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Step2</w:t>
            </w:r>
          </w:p>
        </w:tc>
        <w:tc>
          <w:tcPr>
            <w:tcW w:w="1890" w:type="dxa"/>
            <w:hideMark/>
          </w:tcPr>
          <w:p w:rsidR="00576E6D" w:rsidRPr="001F0CC3" w:rsidRDefault="00576E6D" w:rsidP="00576E6D">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Click on Capture Left, Front, and Right View button to capture the Left, Front, and Right side View</w:t>
            </w:r>
            <w:r w:rsidRPr="001F0CC3">
              <w:rPr>
                <w:rFonts w:ascii="Times New Roman" w:eastAsia="Times New Roman" w:hAnsi="Times New Roman" w:cs="Times New Roman"/>
                <w:sz w:val="24"/>
                <w:lang w:val="en-GB"/>
              </w:rPr>
              <w:t>.</w:t>
            </w:r>
          </w:p>
        </w:tc>
        <w:tc>
          <w:tcPr>
            <w:tcW w:w="1620" w:type="dxa"/>
            <w:hideMark/>
          </w:tcPr>
          <w:p w:rsidR="00576E6D" w:rsidRPr="001F0CC3" w:rsidRDefault="00576E6D" w:rsidP="00576E6D">
            <w:pPr>
              <w:rPr>
                <w:rFonts w:ascii="Times New Roman" w:eastAsia="Times New Roman" w:hAnsi="Times New Roman" w:cs="Times New Roman"/>
                <w:sz w:val="24"/>
                <w:lang w:val="en-GB"/>
              </w:rPr>
            </w:pPr>
            <w:r>
              <w:rPr>
                <w:rFonts w:ascii="Times New Roman" w:eastAsia="Times New Roman" w:hAnsi="Times New Roman" w:cs="Times New Roman"/>
                <w:b/>
                <w:sz w:val="24"/>
                <w:lang w:val="en-GB"/>
              </w:rPr>
              <w:t xml:space="preserve">FRS </w:t>
            </w:r>
            <w:r>
              <w:rPr>
                <w:rFonts w:ascii="Times New Roman" w:eastAsia="Times New Roman" w:hAnsi="Times New Roman" w:cs="Times New Roman"/>
                <w:sz w:val="24"/>
                <w:lang w:val="en-GB"/>
              </w:rPr>
              <w:t>will capture the Left, Front, and Right side View</w:t>
            </w:r>
            <w:r w:rsidRPr="001F0CC3">
              <w:rPr>
                <w:rFonts w:ascii="Times New Roman" w:eastAsia="Times New Roman" w:hAnsi="Times New Roman" w:cs="Times New Roman"/>
                <w:sz w:val="24"/>
                <w:lang w:val="en-GB"/>
              </w:rPr>
              <w:t xml:space="preserve"> </w:t>
            </w:r>
            <w:r>
              <w:rPr>
                <w:rFonts w:ascii="Times New Roman" w:eastAsia="Times New Roman" w:hAnsi="Times New Roman" w:cs="Times New Roman"/>
                <w:sz w:val="24"/>
                <w:lang w:val="en-GB"/>
              </w:rPr>
              <w:t>in its database</w:t>
            </w:r>
            <w:r w:rsidRPr="001F0CC3">
              <w:rPr>
                <w:rFonts w:ascii="Times New Roman" w:eastAsia="Times New Roman" w:hAnsi="Times New Roman" w:cs="Times New Roman"/>
                <w:sz w:val="24"/>
                <w:lang w:val="en-GB"/>
              </w:rPr>
              <w:t>.</w:t>
            </w:r>
          </w:p>
        </w:tc>
      </w:tr>
      <w:tr w:rsidR="00576E6D" w:rsidRPr="00593F32" w:rsidTr="008D1348">
        <w:trPr>
          <w:trHeight w:val="1125"/>
        </w:trPr>
        <w:tc>
          <w:tcPr>
            <w:tcW w:w="990" w:type="dxa"/>
          </w:tcPr>
          <w:p w:rsidR="00576E6D" w:rsidRPr="001F0CC3" w:rsidRDefault="00576E6D" w:rsidP="00576E6D">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Pr="001F0CC3">
              <w:rPr>
                <w:rFonts w:ascii="Times New Roman" w:eastAsia="Times New Roman" w:hAnsi="Times New Roman" w:cs="Times New Roman"/>
                <w:sz w:val="24"/>
                <w:lang w:val="en-GB"/>
              </w:rPr>
              <w:t>-022</w:t>
            </w:r>
          </w:p>
        </w:tc>
        <w:tc>
          <w:tcPr>
            <w:tcW w:w="360" w:type="dxa"/>
            <w:hideMark/>
          </w:tcPr>
          <w:p w:rsidR="00576E6D" w:rsidRPr="001F0CC3" w:rsidRDefault="00576E6D" w:rsidP="000C607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Manual</w:t>
            </w:r>
          </w:p>
        </w:tc>
        <w:tc>
          <w:tcPr>
            <w:tcW w:w="1440" w:type="dxa"/>
            <w:hideMark/>
          </w:tcPr>
          <w:p w:rsidR="00576E6D" w:rsidRPr="001F0CC3" w:rsidRDefault="00576E6D" w:rsidP="000C607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d01197ee4cd3bee9245874b5937ba740019fd131</w:t>
            </w:r>
          </w:p>
        </w:tc>
        <w:tc>
          <w:tcPr>
            <w:tcW w:w="1260" w:type="dxa"/>
            <w:hideMark/>
          </w:tcPr>
          <w:p w:rsidR="00576E6D" w:rsidRPr="001F0CC3" w:rsidRDefault="00576E6D" w:rsidP="000C607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E:\DEVELOPERS_ZONE\GitHub\</w:t>
            </w:r>
            <w:r>
              <w:rPr>
                <w:rFonts w:ascii="Times New Roman" w:eastAsia="Times New Roman" w:hAnsi="Times New Roman" w:cs="Times New Roman"/>
                <w:sz w:val="24"/>
                <w:lang w:val="en-GB"/>
              </w:rPr>
              <w:t>FaceRecognition</w:t>
            </w:r>
            <w:r w:rsidRPr="001F0CC3">
              <w:rPr>
                <w:rFonts w:ascii="Times New Roman" w:eastAsia="Times New Roman" w:hAnsi="Times New Roman" w:cs="Times New Roman"/>
                <w:sz w:val="24"/>
                <w:lang w:val="en-GB"/>
              </w:rPr>
              <w:t>\code</w:t>
            </w:r>
          </w:p>
        </w:tc>
        <w:tc>
          <w:tcPr>
            <w:tcW w:w="1350" w:type="dxa"/>
            <w:hideMark/>
          </w:tcPr>
          <w:p w:rsidR="00576E6D" w:rsidRPr="001F0CC3" w:rsidRDefault="00576E6D" w:rsidP="000C607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Check Successful </w:t>
            </w:r>
            <w:r>
              <w:rPr>
                <w:rFonts w:ascii="Times New Roman" w:eastAsia="Times New Roman" w:hAnsi="Times New Roman" w:cs="Times New Roman"/>
                <w:sz w:val="24"/>
                <w:lang w:val="en-GB"/>
              </w:rPr>
              <w:t xml:space="preserve">Create account for </w:t>
            </w:r>
            <w:r w:rsidRPr="0064332C">
              <w:rPr>
                <w:rFonts w:ascii="Times New Roman" w:eastAsia="Times New Roman" w:hAnsi="Times New Roman" w:cs="Times New Roman"/>
                <w:b/>
                <w:sz w:val="24"/>
                <w:lang w:val="en-GB"/>
              </w:rPr>
              <w:t>FRS</w:t>
            </w:r>
            <w:r w:rsidRPr="001F0CC3">
              <w:rPr>
                <w:rFonts w:ascii="Times New Roman" w:eastAsia="Times New Roman" w:hAnsi="Times New Roman" w:cs="Times New Roman"/>
                <w:sz w:val="24"/>
                <w:lang w:val="en-GB"/>
              </w:rPr>
              <w:t>.</w:t>
            </w:r>
          </w:p>
        </w:tc>
        <w:tc>
          <w:tcPr>
            <w:tcW w:w="1170" w:type="dxa"/>
            <w:hideMark/>
          </w:tcPr>
          <w:p w:rsidR="00576E6D" w:rsidRPr="001F0CC3" w:rsidRDefault="00576E6D" w:rsidP="000C607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The purpose of</w:t>
            </w:r>
            <w:r>
              <w:rPr>
                <w:rFonts w:ascii="Times New Roman" w:eastAsia="Times New Roman" w:hAnsi="Times New Roman" w:cs="Times New Roman"/>
                <w:sz w:val="24"/>
                <w:lang w:val="en-GB"/>
              </w:rPr>
              <w:t xml:space="preserve"> this test is to verify the creation new account work properly</w:t>
            </w:r>
            <w:r w:rsidRPr="001F0CC3">
              <w:rPr>
                <w:rFonts w:ascii="Times New Roman" w:eastAsia="Times New Roman" w:hAnsi="Times New Roman" w:cs="Times New Roman"/>
                <w:sz w:val="24"/>
                <w:lang w:val="en-GB"/>
              </w:rPr>
              <w:t>.</w:t>
            </w:r>
          </w:p>
        </w:tc>
        <w:tc>
          <w:tcPr>
            <w:tcW w:w="720" w:type="dxa"/>
            <w:hideMark/>
          </w:tcPr>
          <w:p w:rsidR="00576E6D" w:rsidRPr="001F0CC3" w:rsidRDefault="00576E6D" w:rsidP="000C607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Step1 </w:t>
            </w:r>
          </w:p>
        </w:tc>
        <w:tc>
          <w:tcPr>
            <w:tcW w:w="1890" w:type="dxa"/>
            <w:hideMark/>
          </w:tcPr>
          <w:p w:rsidR="00576E6D" w:rsidRPr="001F0CC3" w:rsidRDefault="00576E6D" w:rsidP="000C607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Click on </w:t>
            </w:r>
            <w:r>
              <w:rPr>
                <w:rFonts w:ascii="Times New Roman" w:eastAsia="Times New Roman" w:hAnsi="Times New Roman" w:cs="Times New Roman"/>
                <w:sz w:val="24"/>
                <w:lang w:val="en-GB"/>
              </w:rPr>
              <w:t>Create Account from FRS</w:t>
            </w:r>
            <w:r w:rsidRPr="001F0CC3">
              <w:rPr>
                <w:rFonts w:ascii="Times New Roman" w:eastAsia="Times New Roman" w:hAnsi="Times New Roman" w:cs="Times New Roman"/>
                <w:sz w:val="24"/>
                <w:lang w:val="en-GB"/>
              </w:rPr>
              <w:t>.</w:t>
            </w:r>
          </w:p>
        </w:tc>
        <w:tc>
          <w:tcPr>
            <w:tcW w:w="1620" w:type="dxa"/>
            <w:hideMark/>
          </w:tcPr>
          <w:p w:rsidR="00576E6D" w:rsidRPr="001F0CC3" w:rsidRDefault="00576E6D" w:rsidP="000C607B">
            <w:pPr>
              <w:rPr>
                <w:rFonts w:ascii="Times New Roman" w:eastAsia="Times New Roman" w:hAnsi="Times New Roman" w:cs="Times New Roman"/>
                <w:sz w:val="24"/>
                <w:lang w:val="en-GB"/>
              </w:rPr>
            </w:pPr>
            <w:r w:rsidRPr="009B7397">
              <w:rPr>
                <w:rFonts w:ascii="Times New Roman" w:eastAsia="Times New Roman" w:hAnsi="Times New Roman" w:cs="Times New Roman"/>
                <w:sz w:val="24"/>
                <w:lang w:val="en-GB"/>
              </w:rPr>
              <w:t>Display</w:t>
            </w:r>
            <w:r>
              <w:rPr>
                <w:rFonts w:ascii="Times New Roman" w:eastAsia="Times New Roman" w:hAnsi="Times New Roman" w:cs="Times New Roman"/>
                <w:b/>
                <w:sz w:val="24"/>
                <w:lang w:val="en-GB"/>
              </w:rPr>
              <w:t xml:space="preserve"> </w:t>
            </w:r>
            <w:r>
              <w:rPr>
                <w:rFonts w:ascii="Times New Roman" w:eastAsia="Times New Roman" w:hAnsi="Times New Roman" w:cs="Times New Roman"/>
                <w:sz w:val="24"/>
                <w:lang w:val="en-GB"/>
              </w:rPr>
              <w:t>Create Account window successfully</w:t>
            </w:r>
            <w:r w:rsidRPr="001F0CC3">
              <w:rPr>
                <w:rFonts w:ascii="Times New Roman" w:eastAsia="Times New Roman" w:hAnsi="Times New Roman" w:cs="Times New Roman"/>
                <w:sz w:val="24"/>
                <w:lang w:val="en-GB"/>
              </w:rPr>
              <w:t>.</w:t>
            </w:r>
          </w:p>
        </w:tc>
      </w:tr>
      <w:tr w:rsidR="00576E6D" w:rsidRPr="00593F32" w:rsidTr="008D1348">
        <w:trPr>
          <w:trHeight w:val="1125"/>
        </w:trPr>
        <w:tc>
          <w:tcPr>
            <w:tcW w:w="990" w:type="dxa"/>
          </w:tcPr>
          <w:p w:rsidR="00576E6D" w:rsidRPr="001F0CC3" w:rsidRDefault="00576E6D" w:rsidP="00576E6D">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Pr="001F0CC3">
              <w:rPr>
                <w:rFonts w:ascii="Times New Roman" w:eastAsia="Times New Roman" w:hAnsi="Times New Roman" w:cs="Times New Roman"/>
                <w:sz w:val="24"/>
                <w:lang w:val="en-GB"/>
              </w:rPr>
              <w:t>-023</w:t>
            </w:r>
          </w:p>
        </w:tc>
        <w:tc>
          <w:tcPr>
            <w:tcW w:w="360" w:type="dxa"/>
            <w:hideMark/>
          </w:tcPr>
          <w:p w:rsidR="00576E6D" w:rsidRPr="001F0CC3" w:rsidRDefault="00576E6D" w:rsidP="000C607B">
            <w:pPr>
              <w:rPr>
                <w:rFonts w:ascii="Times New Roman" w:eastAsia="Times New Roman" w:hAnsi="Times New Roman" w:cs="Times New Roman"/>
                <w:sz w:val="24"/>
                <w:lang w:val="en-GB"/>
              </w:rPr>
            </w:pPr>
          </w:p>
        </w:tc>
        <w:tc>
          <w:tcPr>
            <w:tcW w:w="1440" w:type="dxa"/>
            <w:hideMark/>
          </w:tcPr>
          <w:p w:rsidR="00576E6D" w:rsidRPr="001F0CC3" w:rsidRDefault="00576E6D" w:rsidP="000C607B">
            <w:pPr>
              <w:rPr>
                <w:rFonts w:ascii="Times New Roman" w:eastAsia="Times New Roman" w:hAnsi="Times New Roman" w:cs="Times New Roman"/>
                <w:sz w:val="24"/>
                <w:lang w:val="en-GB"/>
              </w:rPr>
            </w:pPr>
          </w:p>
        </w:tc>
        <w:tc>
          <w:tcPr>
            <w:tcW w:w="1260" w:type="dxa"/>
            <w:hideMark/>
          </w:tcPr>
          <w:p w:rsidR="00576E6D" w:rsidRPr="001F0CC3" w:rsidRDefault="00576E6D" w:rsidP="000C607B">
            <w:pPr>
              <w:rPr>
                <w:rFonts w:ascii="Times New Roman" w:eastAsia="Times New Roman" w:hAnsi="Times New Roman" w:cs="Times New Roman"/>
                <w:sz w:val="24"/>
                <w:lang w:val="en-GB"/>
              </w:rPr>
            </w:pPr>
          </w:p>
        </w:tc>
        <w:tc>
          <w:tcPr>
            <w:tcW w:w="1350" w:type="dxa"/>
            <w:hideMark/>
          </w:tcPr>
          <w:p w:rsidR="00576E6D" w:rsidRPr="001F0CC3" w:rsidRDefault="00576E6D" w:rsidP="000C607B">
            <w:pPr>
              <w:rPr>
                <w:rFonts w:ascii="Times New Roman" w:eastAsia="Times New Roman" w:hAnsi="Times New Roman" w:cs="Times New Roman"/>
                <w:sz w:val="24"/>
                <w:lang w:val="en-GB"/>
              </w:rPr>
            </w:pPr>
          </w:p>
        </w:tc>
        <w:tc>
          <w:tcPr>
            <w:tcW w:w="1170" w:type="dxa"/>
            <w:hideMark/>
          </w:tcPr>
          <w:p w:rsidR="00576E6D" w:rsidRPr="001F0CC3" w:rsidRDefault="00576E6D" w:rsidP="000C607B">
            <w:pPr>
              <w:rPr>
                <w:rFonts w:ascii="Times New Roman" w:eastAsia="Times New Roman" w:hAnsi="Times New Roman" w:cs="Times New Roman"/>
                <w:sz w:val="24"/>
                <w:lang w:val="en-GB"/>
              </w:rPr>
            </w:pPr>
          </w:p>
        </w:tc>
        <w:tc>
          <w:tcPr>
            <w:tcW w:w="720" w:type="dxa"/>
            <w:hideMark/>
          </w:tcPr>
          <w:p w:rsidR="00576E6D" w:rsidRPr="001F0CC3" w:rsidRDefault="00576E6D" w:rsidP="000C607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Step2</w:t>
            </w:r>
          </w:p>
        </w:tc>
        <w:tc>
          <w:tcPr>
            <w:tcW w:w="1890" w:type="dxa"/>
            <w:hideMark/>
          </w:tcPr>
          <w:p w:rsidR="00576E6D" w:rsidRPr="001F0CC3" w:rsidRDefault="00576E6D" w:rsidP="000C607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Click on </w:t>
            </w:r>
            <w:r>
              <w:rPr>
                <w:rFonts w:ascii="Times New Roman" w:eastAsia="Times New Roman" w:hAnsi="Times New Roman" w:cs="Times New Roman"/>
                <w:sz w:val="24"/>
                <w:lang w:val="en-GB"/>
              </w:rPr>
              <w:t xml:space="preserve">submit button </w:t>
            </w:r>
            <w:r w:rsidRPr="001F0CC3">
              <w:rPr>
                <w:rFonts w:ascii="Times New Roman" w:eastAsia="Times New Roman" w:hAnsi="Times New Roman" w:cs="Times New Roman"/>
                <w:sz w:val="24"/>
                <w:lang w:val="en-GB"/>
              </w:rPr>
              <w:t>without</w:t>
            </w:r>
            <w:r>
              <w:rPr>
                <w:rFonts w:ascii="Times New Roman" w:eastAsia="Times New Roman" w:hAnsi="Times New Roman" w:cs="Times New Roman"/>
                <w:sz w:val="24"/>
                <w:lang w:val="en-GB"/>
              </w:rPr>
              <w:t xml:space="preserve"> putting proper information</w:t>
            </w:r>
            <w:r w:rsidRPr="001F0CC3">
              <w:rPr>
                <w:rFonts w:ascii="Times New Roman" w:eastAsia="Times New Roman" w:hAnsi="Times New Roman" w:cs="Times New Roman"/>
                <w:sz w:val="24"/>
                <w:lang w:val="en-GB"/>
              </w:rPr>
              <w:t xml:space="preserve">. </w:t>
            </w:r>
          </w:p>
        </w:tc>
        <w:tc>
          <w:tcPr>
            <w:tcW w:w="1620" w:type="dxa"/>
            <w:hideMark/>
          </w:tcPr>
          <w:p w:rsidR="00576E6D" w:rsidRPr="001F0CC3" w:rsidRDefault="00576E6D" w:rsidP="000C607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Display error message. </w:t>
            </w:r>
          </w:p>
        </w:tc>
      </w:tr>
      <w:tr w:rsidR="00576E6D" w:rsidRPr="00593F32" w:rsidTr="008D1348">
        <w:trPr>
          <w:trHeight w:val="1125"/>
        </w:trPr>
        <w:tc>
          <w:tcPr>
            <w:tcW w:w="990" w:type="dxa"/>
          </w:tcPr>
          <w:p w:rsidR="00576E6D" w:rsidRPr="001F0CC3" w:rsidRDefault="00576E6D" w:rsidP="00576E6D">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Pr="001F0CC3">
              <w:rPr>
                <w:rFonts w:ascii="Times New Roman" w:eastAsia="Times New Roman" w:hAnsi="Times New Roman" w:cs="Times New Roman"/>
                <w:sz w:val="24"/>
                <w:lang w:val="en-GB"/>
              </w:rPr>
              <w:t>-024</w:t>
            </w:r>
          </w:p>
        </w:tc>
        <w:tc>
          <w:tcPr>
            <w:tcW w:w="360" w:type="dxa"/>
            <w:hideMark/>
          </w:tcPr>
          <w:p w:rsidR="00576E6D" w:rsidRPr="001F0CC3" w:rsidRDefault="00576E6D" w:rsidP="000C607B">
            <w:pPr>
              <w:rPr>
                <w:rFonts w:ascii="Times New Roman" w:eastAsia="Times New Roman" w:hAnsi="Times New Roman" w:cs="Times New Roman"/>
                <w:sz w:val="24"/>
                <w:lang w:val="en-GB"/>
              </w:rPr>
            </w:pPr>
          </w:p>
        </w:tc>
        <w:tc>
          <w:tcPr>
            <w:tcW w:w="1440" w:type="dxa"/>
            <w:hideMark/>
          </w:tcPr>
          <w:p w:rsidR="00576E6D" w:rsidRPr="001F0CC3" w:rsidRDefault="00576E6D" w:rsidP="000C607B">
            <w:pPr>
              <w:rPr>
                <w:rFonts w:ascii="Times New Roman" w:eastAsia="Times New Roman" w:hAnsi="Times New Roman" w:cs="Times New Roman"/>
                <w:sz w:val="24"/>
                <w:lang w:val="en-GB"/>
              </w:rPr>
            </w:pPr>
          </w:p>
        </w:tc>
        <w:tc>
          <w:tcPr>
            <w:tcW w:w="1260" w:type="dxa"/>
            <w:hideMark/>
          </w:tcPr>
          <w:p w:rsidR="00576E6D" w:rsidRPr="001F0CC3" w:rsidRDefault="00576E6D" w:rsidP="000C607B">
            <w:pPr>
              <w:rPr>
                <w:rFonts w:ascii="Times New Roman" w:eastAsia="Times New Roman" w:hAnsi="Times New Roman" w:cs="Times New Roman"/>
                <w:sz w:val="24"/>
                <w:lang w:val="en-GB"/>
              </w:rPr>
            </w:pPr>
          </w:p>
        </w:tc>
        <w:tc>
          <w:tcPr>
            <w:tcW w:w="1350" w:type="dxa"/>
            <w:hideMark/>
          </w:tcPr>
          <w:p w:rsidR="00576E6D" w:rsidRPr="001F0CC3" w:rsidRDefault="00576E6D" w:rsidP="000C607B">
            <w:pPr>
              <w:rPr>
                <w:rFonts w:ascii="Times New Roman" w:eastAsia="Times New Roman" w:hAnsi="Times New Roman" w:cs="Times New Roman"/>
                <w:sz w:val="24"/>
                <w:lang w:val="en-GB"/>
              </w:rPr>
            </w:pPr>
          </w:p>
        </w:tc>
        <w:tc>
          <w:tcPr>
            <w:tcW w:w="1170" w:type="dxa"/>
            <w:hideMark/>
          </w:tcPr>
          <w:p w:rsidR="00576E6D" w:rsidRPr="001F0CC3" w:rsidRDefault="00576E6D" w:rsidP="000C607B">
            <w:pPr>
              <w:rPr>
                <w:rFonts w:ascii="Times New Roman" w:eastAsia="Times New Roman" w:hAnsi="Times New Roman" w:cs="Times New Roman"/>
                <w:sz w:val="24"/>
                <w:lang w:val="en-GB"/>
              </w:rPr>
            </w:pPr>
          </w:p>
        </w:tc>
        <w:tc>
          <w:tcPr>
            <w:tcW w:w="720" w:type="dxa"/>
            <w:hideMark/>
          </w:tcPr>
          <w:p w:rsidR="00576E6D" w:rsidRPr="001F0CC3" w:rsidRDefault="00576E6D" w:rsidP="000C607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w:t>
            </w:r>
            <w:r>
              <w:rPr>
                <w:rFonts w:ascii="Times New Roman" w:eastAsia="Times New Roman" w:hAnsi="Times New Roman" w:cs="Times New Roman"/>
                <w:sz w:val="24"/>
                <w:lang w:val="en-GB"/>
              </w:rPr>
              <w:t>3</w:t>
            </w:r>
          </w:p>
        </w:tc>
        <w:tc>
          <w:tcPr>
            <w:tcW w:w="1890" w:type="dxa"/>
            <w:hideMark/>
          </w:tcPr>
          <w:p w:rsidR="00576E6D" w:rsidRPr="001F0CC3" w:rsidRDefault="00576E6D" w:rsidP="000C607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 xml:space="preserve">Insert the details in </w:t>
            </w:r>
            <w:r w:rsidRPr="001F0CC3">
              <w:rPr>
                <w:rFonts w:ascii="Times New Roman" w:eastAsia="Times New Roman" w:hAnsi="Times New Roman" w:cs="Times New Roman"/>
                <w:sz w:val="24"/>
                <w:lang w:val="en-GB"/>
              </w:rPr>
              <w:t>Field</w:t>
            </w:r>
            <w:r>
              <w:rPr>
                <w:rFonts w:ascii="Times New Roman" w:eastAsia="Times New Roman" w:hAnsi="Times New Roman" w:cs="Times New Roman"/>
                <w:sz w:val="24"/>
                <w:lang w:val="en-GB"/>
              </w:rPr>
              <w:t xml:space="preserve"> like Name, Address, and Phone No. etc. And browse the currently taken image and click submit </w:t>
            </w:r>
            <w:r>
              <w:rPr>
                <w:rFonts w:ascii="Times New Roman" w:eastAsia="Times New Roman" w:hAnsi="Times New Roman" w:cs="Times New Roman"/>
                <w:sz w:val="24"/>
                <w:lang w:val="en-GB"/>
              </w:rPr>
              <w:lastRenderedPageBreak/>
              <w:t>button</w:t>
            </w:r>
            <w:r w:rsidRPr="001F0CC3">
              <w:rPr>
                <w:rFonts w:ascii="Times New Roman" w:eastAsia="Times New Roman" w:hAnsi="Times New Roman" w:cs="Times New Roman"/>
                <w:sz w:val="24"/>
                <w:lang w:val="en-GB"/>
              </w:rPr>
              <w:t>.</w:t>
            </w:r>
          </w:p>
        </w:tc>
        <w:tc>
          <w:tcPr>
            <w:tcW w:w="1620" w:type="dxa"/>
            <w:hideMark/>
          </w:tcPr>
          <w:p w:rsidR="00576E6D" w:rsidRPr="001F0CC3" w:rsidRDefault="00576E6D" w:rsidP="000C607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lastRenderedPageBreak/>
              <w:t xml:space="preserve">Successful to </w:t>
            </w:r>
            <w:r>
              <w:rPr>
                <w:rFonts w:ascii="Times New Roman" w:eastAsia="Times New Roman" w:hAnsi="Times New Roman" w:cs="Times New Roman"/>
                <w:sz w:val="24"/>
                <w:lang w:val="en-GB"/>
              </w:rPr>
              <w:t>Add account</w:t>
            </w:r>
            <w:r w:rsidRPr="001F0CC3">
              <w:rPr>
                <w:rFonts w:ascii="Times New Roman" w:eastAsia="Times New Roman" w:hAnsi="Times New Roman" w:cs="Times New Roman"/>
                <w:sz w:val="24"/>
                <w:lang w:val="en-GB"/>
              </w:rPr>
              <w:t>.</w:t>
            </w:r>
          </w:p>
        </w:tc>
      </w:tr>
      <w:tr w:rsidR="00576E6D" w:rsidRPr="00593F32" w:rsidTr="008D1348">
        <w:trPr>
          <w:trHeight w:val="1125"/>
        </w:trPr>
        <w:tc>
          <w:tcPr>
            <w:tcW w:w="990" w:type="dxa"/>
          </w:tcPr>
          <w:p w:rsidR="00576E6D" w:rsidRPr="001F0CC3" w:rsidRDefault="00576E6D" w:rsidP="00576E6D">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lastRenderedPageBreak/>
              <w:t>FRS</w:t>
            </w:r>
            <w:r w:rsidRPr="001F0CC3">
              <w:rPr>
                <w:rFonts w:ascii="Times New Roman" w:eastAsia="Times New Roman" w:hAnsi="Times New Roman" w:cs="Times New Roman"/>
                <w:sz w:val="24"/>
                <w:lang w:val="en-GB"/>
              </w:rPr>
              <w:t>-025</w:t>
            </w:r>
          </w:p>
        </w:tc>
        <w:tc>
          <w:tcPr>
            <w:tcW w:w="360" w:type="dxa"/>
            <w:hideMark/>
          </w:tcPr>
          <w:p w:rsidR="00576E6D" w:rsidRPr="001F0CC3" w:rsidRDefault="00576E6D" w:rsidP="000C607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440" w:type="dxa"/>
            <w:hideMark/>
          </w:tcPr>
          <w:p w:rsidR="00576E6D" w:rsidRPr="001F0CC3" w:rsidRDefault="00576E6D" w:rsidP="000C607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260" w:type="dxa"/>
            <w:hideMark/>
          </w:tcPr>
          <w:p w:rsidR="00576E6D" w:rsidRPr="001F0CC3" w:rsidRDefault="00576E6D" w:rsidP="000C607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350" w:type="dxa"/>
            <w:hideMark/>
          </w:tcPr>
          <w:p w:rsidR="00576E6D" w:rsidRPr="001F0CC3" w:rsidRDefault="00576E6D" w:rsidP="000C607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1170" w:type="dxa"/>
            <w:hideMark/>
          </w:tcPr>
          <w:p w:rsidR="00576E6D" w:rsidRPr="001F0CC3" w:rsidRDefault="00576E6D" w:rsidP="000C607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w:t>
            </w:r>
          </w:p>
        </w:tc>
        <w:tc>
          <w:tcPr>
            <w:tcW w:w="720" w:type="dxa"/>
            <w:hideMark/>
          </w:tcPr>
          <w:p w:rsidR="00576E6D" w:rsidRPr="001F0CC3" w:rsidRDefault="00576E6D" w:rsidP="000C607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Step4</w:t>
            </w:r>
          </w:p>
        </w:tc>
        <w:tc>
          <w:tcPr>
            <w:tcW w:w="1890" w:type="dxa"/>
            <w:hideMark/>
          </w:tcPr>
          <w:p w:rsidR="00576E6D" w:rsidRPr="001F0CC3" w:rsidRDefault="00576E6D" w:rsidP="000C607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 xml:space="preserve">Click on Browse button to get the image. </w:t>
            </w:r>
          </w:p>
        </w:tc>
        <w:tc>
          <w:tcPr>
            <w:tcW w:w="1620" w:type="dxa"/>
            <w:hideMark/>
          </w:tcPr>
          <w:p w:rsidR="00576E6D" w:rsidRPr="001F0CC3" w:rsidRDefault="00576E6D" w:rsidP="000C607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Successful to open a window for image.</w:t>
            </w:r>
          </w:p>
        </w:tc>
      </w:tr>
      <w:tr w:rsidR="00576E6D" w:rsidRPr="00593F32" w:rsidTr="008D1348">
        <w:trPr>
          <w:trHeight w:val="1125"/>
        </w:trPr>
        <w:tc>
          <w:tcPr>
            <w:tcW w:w="990" w:type="dxa"/>
          </w:tcPr>
          <w:p w:rsidR="00576E6D" w:rsidRPr="001F0CC3" w:rsidRDefault="00576E6D" w:rsidP="00576E6D">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Pr="001F0CC3">
              <w:rPr>
                <w:rFonts w:ascii="Times New Roman" w:eastAsia="Times New Roman" w:hAnsi="Times New Roman" w:cs="Times New Roman"/>
                <w:sz w:val="24"/>
                <w:lang w:val="en-GB"/>
              </w:rPr>
              <w:t>-026</w:t>
            </w:r>
          </w:p>
        </w:tc>
        <w:tc>
          <w:tcPr>
            <w:tcW w:w="360" w:type="dxa"/>
            <w:hideMark/>
          </w:tcPr>
          <w:p w:rsidR="00576E6D" w:rsidRPr="001F0CC3" w:rsidRDefault="00576E6D" w:rsidP="000C607B">
            <w:pPr>
              <w:rPr>
                <w:rFonts w:ascii="Times New Roman" w:eastAsia="Times New Roman" w:hAnsi="Times New Roman" w:cs="Times New Roman"/>
                <w:sz w:val="24"/>
                <w:lang w:val="en-GB"/>
              </w:rPr>
            </w:pPr>
          </w:p>
        </w:tc>
        <w:tc>
          <w:tcPr>
            <w:tcW w:w="1440" w:type="dxa"/>
            <w:hideMark/>
          </w:tcPr>
          <w:p w:rsidR="00576E6D" w:rsidRPr="001F0CC3" w:rsidRDefault="00576E6D" w:rsidP="000C607B">
            <w:pPr>
              <w:rPr>
                <w:rFonts w:ascii="Times New Roman" w:eastAsia="Times New Roman" w:hAnsi="Times New Roman" w:cs="Times New Roman"/>
                <w:sz w:val="24"/>
                <w:lang w:val="en-GB"/>
              </w:rPr>
            </w:pPr>
          </w:p>
        </w:tc>
        <w:tc>
          <w:tcPr>
            <w:tcW w:w="1260" w:type="dxa"/>
            <w:hideMark/>
          </w:tcPr>
          <w:p w:rsidR="00576E6D" w:rsidRPr="001F0CC3" w:rsidRDefault="00576E6D" w:rsidP="000C607B">
            <w:pPr>
              <w:rPr>
                <w:rFonts w:ascii="Times New Roman" w:eastAsia="Times New Roman" w:hAnsi="Times New Roman" w:cs="Times New Roman"/>
                <w:sz w:val="24"/>
                <w:lang w:val="en-GB"/>
              </w:rPr>
            </w:pPr>
          </w:p>
        </w:tc>
        <w:tc>
          <w:tcPr>
            <w:tcW w:w="1350" w:type="dxa"/>
            <w:hideMark/>
          </w:tcPr>
          <w:p w:rsidR="00576E6D" w:rsidRPr="001F0CC3" w:rsidRDefault="00576E6D" w:rsidP="000C607B">
            <w:pPr>
              <w:rPr>
                <w:rFonts w:ascii="Times New Roman" w:eastAsia="Times New Roman" w:hAnsi="Times New Roman" w:cs="Times New Roman"/>
                <w:sz w:val="24"/>
                <w:lang w:val="en-GB"/>
              </w:rPr>
            </w:pPr>
          </w:p>
        </w:tc>
        <w:tc>
          <w:tcPr>
            <w:tcW w:w="1170" w:type="dxa"/>
            <w:hideMark/>
          </w:tcPr>
          <w:p w:rsidR="00576E6D" w:rsidRPr="001F0CC3" w:rsidRDefault="00576E6D" w:rsidP="000C607B">
            <w:pPr>
              <w:rPr>
                <w:rFonts w:ascii="Times New Roman" w:eastAsia="Times New Roman" w:hAnsi="Times New Roman" w:cs="Times New Roman"/>
                <w:sz w:val="24"/>
                <w:lang w:val="en-GB"/>
              </w:rPr>
            </w:pPr>
          </w:p>
        </w:tc>
        <w:tc>
          <w:tcPr>
            <w:tcW w:w="720" w:type="dxa"/>
            <w:hideMark/>
          </w:tcPr>
          <w:p w:rsidR="00576E6D" w:rsidRDefault="00576E6D" w:rsidP="000C607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Step5</w:t>
            </w:r>
          </w:p>
        </w:tc>
        <w:tc>
          <w:tcPr>
            <w:tcW w:w="1890" w:type="dxa"/>
            <w:hideMark/>
          </w:tcPr>
          <w:p w:rsidR="00576E6D" w:rsidRPr="001F0CC3" w:rsidRDefault="00576E6D" w:rsidP="000C607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 xml:space="preserve">Insert the details in </w:t>
            </w:r>
            <w:r w:rsidRPr="001F0CC3">
              <w:rPr>
                <w:rFonts w:ascii="Times New Roman" w:eastAsia="Times New Roman" w:hAnsi="Times New Roman" w:cs="Times New Roman"/>
                <w:sz w:val="24"/>
                <w:lang w:val="en-GB"/>
              </w:rPr>
              <w:t>Field</w:t>
            </w:r>
            <w:r>
              <w:rPr>
                <w:rFonts w:ascii="Times New Roman" w:eastAsia="Times New Roman" w:hAnsi="Times New Roman" w:cs="Times New Roman"/>
                <w:sz w:val="24"/>
                <w:lang w:val="en-GB"/>
              </w:rPr>
              <w:t xml:space="preserve"> like Name, Address, and Phone No. etc. And browse the currently taken image and click reset button</w:t>
            </w:r>
            <w:r w:rsidRPr="001F0CC3">
              <w:rPr>
                <w:rFonts w:ascii="Times New Roman" w:eastAsia="Times New Roman" w:hAnsi="Times New Roman" w:cs="Times New Roman"/>
                <w:sz w:val="24"/>
                <w:lang w:val="en-GB"/>
              </w:rPr>
              <w:t>.</w:t>
            </w:r>
          </w:p>
        </w:tc>
        <w:tc>
          <w:tcPr>
            <w:tcW w:w="1620" w:type="dxa"/>
            <w:hideMark/>
          </w:tcPr>
          <w:p w:rsidR="00576E6D" w:rsidRPr="001F0CC3" w:rsidRDefault="00576E6D" w:rsidP="000C607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Successful </w:t>
            </w:r>
            <w:r>
              <w:rPr>
                <w:rFonts w:ascii="Times New Roman" w:eastAsia="Times New Roman" w:hAnsi="Times New Roman" w:cs="Times New Roman"/>
                <w:sz w:val="24"/>
                <w:lang w:val="en-GB"/>
              </w:rPr>
              <w:t>to create account</w:t>
            </w:r>
            <w:r w:rsidRPr="001F0CC3">
              <w:rPr>
                <w:rFonts w:ascii="Times New Roman" w:eastAsia="Times New Roman" w:hAnsi="Times New Roman" w:cs="Times New Roman"/>
                <w:sz w:val="24"/>
                <w:lang w:val="en-GB"/>
              </w:rPr>
              <w:t>.</w:t>
            </w:r>
          </w:p>
        </w:tc>
      </w:tr>
      <w:tr w:rsidR="00576E6D" w:rsidRPr="00593F32" w:rsidTr="008D1348">
        <w:trPr>
          <w:trHeight w:val="1125"/>
        </w:trPr>
        <w:tc>
          <w:tcPr>
            <w:tcW w:w="990" w:type="dxa"/>
          </w:tcPr>
          <w:p w:rsidR="00576E6D" w:rsidRPr="001F0CC3" w:rsidRDefault="00576E6D" w:rsidP="00576E6D">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Pr="001F0CC3">
              <w:rPr>
                <w:rFonts w:ascii="Times New Roman" w:eastAsia="Times New Roman" w:hAnsi="Times New Roman" w:cs="Times New Roman"/>
                <w:sz w:val="24"/>
                <w:lang w:val="en-GB"/>
              </w:rPr>
              <w:t>-027</w:t>
            </w:r>
          </w:p>
        </w:tc>
        <w:tc>
          <w:tcPr>
            <w:tcW w:w="360" w:type="dxa"/>
            <w:hideMark/>
          </w:tcPr>
          <w:p w:rsidR="00576E6D" w:rsidRPr="001F0CC3" w:rsidRDefault="00576E6D" w:rsidP="000C607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Manual</w:t>
            </w:r>
          </w:p>
        </w:tc>
        <w:tc>
          <w:tcPr>
            <w:tcW w:w="1440" w:type="dxa"/>
            <w:hideMark/>
          </w:tcPr>
          <w:p w:rsidR="00576E6D" w:rsidRPr="001F0CC3" w:rsidRDefault="00576E6D" w:rsidP="000C607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d01197ee</w:t>
            </w:r>
            <w:r>
              <w:rPr>
                <w:rFonts w:ascii="Times New Roman" w:eastAsia="Times New Roman" w:hAnsi="Times New Roman" w:cs="Times New Roman"/>
                <w:sz w:val="24"/>
                <w:lang w:val="en-GB"/>
              </w:rPr>
              <w:t>4cd3bee9245874b5937ba740019f2893</w:t>
            </w:r>
          </w:p>
        </w:tc>
        <w:tc>
          <w:tcPr>
            <w:tcW w:w="1260" w:type="dxa"/>
            <w:hideMark/>
          </w:tcPr>
          <w:p w:rsidR="00576E6D" w:rsidRPr="001F0CC3" w:rsidRDefault="00576E6D" w:rsidP="000C607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E:\DEVELOPERS_ZONE\GitHub\</w:t>
            </w:r>
            <w:r>
              <w:rPr>
                <w:rFonts w:ascii="Times New Roman" w:eastAsia="Times New Roman" w:hAnsi="Times New Roman" w:cs="Times New Roman"/>
                <w:sz w:val="24"/>
                <w:lang w:val="en-GB"/>
              </w:rPr>
              <w:t>FaceRecognition</w:t>
            </w:r>
            <w:r w:rsidRPr="001F0CC3">
              <w:rPr>
                <w:rFonts w:ascii="Times New Roman" w:eastAsia="Times New Roman" w:hAnsi="Times New Roman" w:cs="Times New Roman"/>
                <w:sz w:val="24"/>
                <w:lang w:val="en-GB"/>
              </w:rPr>
              <w:t>\code</w:t>
            </w:r>
          </w:p>
        </w:tc>
        <w:tc>
          <w:tcPr>
            <w:tcW w:w="1350" w:type="dxa"/>
            <w:hideMark/>
          </w:tcPr>
          <w:p w:rsidR="00576E6D" w:rsidRPr="001F0CC3" w:rsidRDefault="00576E6D" w:rsidP="000C607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Check Successful </w:t>
            </w:r>
            <w:r>
              <w:rPr>
                <w:rFonts w:ascii="Times New Roman" w:eastAsia="Times New Roman" w:hAnsi="Times New Roman" w:cs="Times New Roman"/>
                <w:sz w:val="24"/>
                <w:lang w:val="en-GB"/>
              </w:rPr>
              <w:t xml:space="preserve">login for google account for </w:t>
            </w:r>
            <w:r w:rsidRPr="0064332C">
              <w:rPr>
                <w:rFonts w:ascii="Times New Roman" w:eastAsia="Times New Roman" w:hAnsi="Times New Roman" w:cs="Times New Roman"/>
                <w:b/>
                <w:sz w:val="24"/>
                <w:lang w:val="en-GB"/>
              </w:rPr>
              <w:t>FRS</w:t>
            </w:r>
            <w:r w:rsidRPr="001F0CC3">
              <w:rPr>
                <w:rFonts w:ascii="Times New Roman" w:eastAsia="Times New Roman" w:hAnsi="Times New Roman" w:cs="Times New Roman"/>
                <w:sz w:val="24"/>
                <w:lang w:val="en-GB"/>
              </w:rPr>
              <w:t>.</w:t>
            </w:r>
          </w:p>
        </w:tc>
        <w:tc>
          <w:tcPr>
            <w:tcW w:w="1170" w:type="dxa"/>
            <w:hideMark/>
          </w:tcPr>
          <w:p w:rsidR="00576E6D" w:rsidRPr="001F0CC3" w:rsidRDefault="00576E6D" w:rsidP="000C607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The purpose of</w:t>
            </w:r>
            <w:r>
              <w:rPr>
                <w:rFonts w:ascii="Times New Roman" w:eastAsia="Times New Roman" w:hAnsi="Times New Roman" w:cs="Times New Roman"/>
                <w:sz w:val="24"/>
                <w:lang w:val="en-GB"/>
              </w:rPr>
              <w:t xml:space="preserve"> this test is to verify the login of google account work properly</w:t>
            </w:r>
            <w:r w:rsidRPr="001F0CC3">
              <w:rPr>
                <w:rFonts w:ascii="Times New Roman" w:eastAsia="Times New Roman" w:hAnsi="Times New Roman" w:cs="Times New Roman"/>
                <w:sz w:val="24"/>
                <w:lang w:val="en-GB"/>
              </w:rPr>
              <w:t>.</w:t>
            </w:r>
          </w:p>
        </w:tc>
        <w:tc>
          <w:tcPr>
            <w:tcW w:w="720" w:type="dxa"/>
            <w:hideMark/>
          </w:tcPr>
          <w:p w:rsidR="00576E6D" w:rsidRPr="001F0CC3" w:rsidRDefault="00576E6D" w:rsidP="000C607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Step1 </w:t>
            </w:r>
          </w:p>
        </w:tc>
        <w:tc>
          <w:tcPr>
            <w:tcW w:w="1890" w:type="dxa"/>
            <w:hideMark/>
          </w:tcPr>
          <w:p w:rsidR="00576E6D" w:rsidRPr="001F0CC3" w:rsidRDefault="00576E6D" w:rsidP="000C607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Click on </w:t>
            </w:r>
            <w:r>
              <w:rPr>
                <w:rFonts w:ascii="Times New Roman" w:eastAsia="Times New Roman" w:hAnsi="Times New Roman" w:cs="Times New Roman"/>
                <w:sz w:val="24"/>
                <w:lang w:val="en-GB"/>
              </w:rPr>
              <w:t>Google open Id from FRS</w:t>
            </w:r>
            <w:r w:rsidRPr="001F0CC3">
              <w:rPr>
                <w:rFonts w:ascii="Times New Roman" w:eastAsia="Times New Roman" w:hAnsi="Times New Roman" w:cs="Times New Roman"/>
                <w:sz w:val="24"/>
                <w:lang w:val="en-GB"/>
              </w:rPr>
              <w:t>.</w:t>
            </w:r>
          </w:p>
        </w:tc>
        <w:tc>
          <w:tcPr>
            <w:tcW w:w="1620" w:type="dxa"/>
            <w:hideMark/>
          </w:tcPr>
          <w:p w:rsidR="00576E6D" w:rsidRPr="001F0CC3" w:rsidRDefault="00576E6D" w:rsidP="000C607B">
            <w:pPr>
              <w:rPr>
                <w:rFonts w:ascii="Times New Roman" w:eastAsia="Times New Roman" w:hAnsi="Times New Roman" w:cs="Times New Roman"/>
                <w:sz w:val="24"/>
                <w:lang w:val="en-GB"/>
              </w:rPr>
            </w:pPr>
            <w:r w:rsidRPr="009B7397">
              <w:rPr>
                <w:rFonts w:ascii="Times New Roman" w:eastAsia="Times New Roman" w:hAnsi="Times New Roman" w:cs="Times New Roman"/>
                <w:sz w:val="24"/>
                <w:lang w:val="en-GB"/>
              </w:rPr>
              <w:t>Display</w:t>
            </w:r>
            <w:r>
              <w:rPr>
                <w:rFonts w:ascii="Times New Roman" w:eastAsia="Times New Roman" w:hAnsi="Times New Roman" w:cs="Times New Roman"/>
                <w:b/>
                <w:sz w:val="24"/>
                <w:lang w:val="en-GB"/>
              </w:rPr>
              <w:t xml:space="preserve"> </w:t>
            </w:r>
            <w:r>
              <w:rPr>
                <w:rFonts w:ascii="Times New Roman" w:eastAsia="Times New Roman" w:hAnsi="Times New Roman" w:cs="Times New Roman"/>
                <w:sz w:val="24"/>
                <w:lang w:val="en-GB"/>
              </w:rPr>
              <w:t>Google open Id window successfully</w:t>
            </w:r>
            <w:r w:rsidRPr="001F0CC3">
              <w:rPr>
                <w:rFonts w:ascii="Times New Roman" w:eastAsia="Times New Roman" w:hAnsi="Times New Roman" w:cs="Times New Roman"/>
                <w:sz w:val="24"/>
                <w:lang w:val="en-GB"/>
              </w:rPr>
              <w:t>.</w:t>
            </w:r>
          </w:p>
        </w:tc>
      </w:tr>
      <w:tr w:rsidR="00576E6D" w:rsidRPr="00593F32" w:rsidTr="008D1348">
        <w:trPr>
          <w:trHeight w:val="1125"/>
        </w:trPr>
        <w:tc>
          <w:tcPr>
            <w:tcW w:w="990" w:type="dxa"/>
          </w:tcPr>
          <w:p w:rsidR="00576E6D" w:rsidRPr="001F0CC3" w:rsidRDefault="00576E6D" w:rsidP="00576E6D">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Pr="001F0CC3">
              <w:rPr>
                <w:rFonts w:ascii="Times New Roman" w:eastAsia="Times New Roman" w:hAnsi="Times New Roman" w:cs="Times New Roman"/>
                <w:sz w:val="24"/>
                <w:lang w:val="en-GB"/>
              </w:rPr>
              <w:t>-028</w:t>
            </w:r>
          </w:p>
        </w:tc>
        <w:tc>
          <w:tcPr>
            <w:tcW w:w="360" w:type="dxa"/>
            <w:hideMark/>
          </w:tcPr>
          <w:p w:rsidR="00576E6D" w:rsidRPr="001F0CC3" w:rsidRDefault="00576E6D" w:rsidP="000C607B">
            <w:pPr>
              <w:rPr>
                <w:rFonts w:ascii="Times New Roman" w:eastAsia="Times New Roman" w:hAnsi="Times New Roman" w:cs="Times New Roman"/>
                <w:sz w:val="24"/>
                <w:lang w:val="en-GB"/>
              </w:rPr>
            </w:pPr>
          </w:p>
        </w:tc>
        <w:tc>
          <w:tcPr>
            <w:tcW w:w="1440" w:type="dxa"/>
            <w:hideMark/>
          </w:tcPr>
          <w:p w:rsidR="00576E6D" w:rsidRPr="001F0CC3" w:rsidRDefault="00576E6D" w:rsidP="000C607B">
            <w:pPr>
              <w:rPr>
                <w:rFonts w:ascii="Times New Roman" w:eastAsia="Times New Roman" w:hAnsi="Times New Roman" w:cs="Times New Roman"/>
                <w:sz w:val="24"/>
                <w:lang w:val="en-GB"/>
              </w:rPr>
            </w:pPr>
          </w:p>
        </w:tc>
        <w:tc>
          <w:tcPr>
            <w:tcW w:w="1260" w:type="dxa"/>
            <w:hideMark/>
          </w:tcPr>
          <w:p w:rsidR="00576E6D" w:rsidRPr="001F0CC3" w:rsidRDefault="00576E6D" w:rsidP="000C607B">
            <w:pPr>
              <w:rPr>
                <w:rFonts w:ascii="Times New Roman" w:eastAsia="Times New Roman" w:hAnsi="Times New Roman" w:cs="Times New Roman"/>
                <w:sz w:val="24"/>
                <w:lang w:val="en-GB"/>
              </w:rPr>
            </w:pPr>
          </w:p>
        </w:tc>
        <w:tc>
          <w:tcPr>
            <w:tcW w:w="1350" w:type="dxa"/>
            <w:hideMark/>
          </w:tcPr>
          <w:p w:rsidR="00576E6D" w:rsidRPr="001F0CC3" w:rsidRDefault="00576E6D" w:rsidP="000C607B">
            <w:pPr>
              <w:rPr>
                <w:rFonts w:ascii="Times New Roman" w:eastAsia="Times New Roman" w:hAnsi="Times New Roman" w:cs="Times New Roman"/>
                <w:sz w:val="24"/>
                <w:lang w:val="en-GB"/>
              </w:rPr>
            </w:pPr>
          </w:p>
        </w:tc>
        <w:tc>
          <w:tcPr>
            <w:tcW w:w="1170" w:type="dxa"/>
            <w:hideMark/>
          </w:tcPr>
          <w:p w:rsidR="00576E6D" w:rsidRPr="001F0CC3" w:rsidRDefault="00576E6D" w:rsidP="000C607B">
            <w:pPr>
              <w:rPr>
                <w:rFonts w:ascii="Times New Roman" w:eastAsia="Times New Roman" w:hAnsi="Times New Roman" w:cs="Times New Roman"/>
                <w:sz w:val="24"/>
                <w:lang w:val="en-GB"/>
              </w:rPr>
            </w:pPr>
          </w:p>
        </w:tc>
        <w:tc>
          <w:tcPr>
            <w:tcW w:w="720" w:type="dxa"/>
            <w:hideMark/>
          </w:tcPr>
          <w:p w:rsidR="00576E6D" w:rsidRPr="001F0CC3" w:rsidRDefault="00576E6D" w:rsidP="000C607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Step2</w:t>
            </w:r>
          </w:p>
        </w:tc>
        <w:tc>
          <w:tcPr>
            <w:tcW w:w="1890" w:type="dxa"/>
            <w:hideMark/>
          </w:tcPr>
          <w:p w:rsidR="00576E6D" w:rsidRPr="001F0CC3" w:rsidRDefault="00576E6D" w:rsidP="000C607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Click on </w:t>
            </w:r>
            <w:r>
              <w:rPr>
                <w:rFonts w:ascii="Times New Roman" w:eastAsia="Times New Roman" w:hAnsi="Times New Roman" w:cs="Times New Roman"/>
                <w:sz w:val="24"/>
                <w:lang w:val="en-GB"/>
              </w:rPr>
              <w:t xml:space="preserve">submit button </w:t>
            </w:r>
            <w:r w:rsidRPr="001F0CC3">
              <w:rPr>
                <w:rFonts w:ascii="Times New Roman" w:eastAsia="Times New Roman" w:hAnsi="Times New Roman" w:cs="Times New Roman"/>
                <w:sz w:val="24"/>
                <w:lang w:val="en-GB"/>
              </w:rPr>
              <w:t>without</w:t>
            </w:r>
            <w:r>
              <w:rPr>
                <w:rFonts w:ascii="Times New Roman" w:eastAsia="Times New Roman" w:hAnsi="Times New Roman" w:cs="Times New Roman"/>
                <w:sz w:val="24"/>
                <w:lang w:val="en-GB"/>
              </w:rPr>
              <w:t xml:space="preserve"> putting google user id and password</w:t>
            </w:r>
            <w:r w:rsidRPr="001F0CC3">
              <w:rPr>
                <w:rFonts w:ascii="Times New Roman" w:eastAsia="Times New Roman" w:hAnsi="Times New Roman" w:cs="Times New Roman"/>
                <w:sz w:val="24"/>
                <w:lang w:val="en-GB"/>
              </w:rPr>
              <w:t xml:space="preserve">. </w:t>
            </w:r>
          </w:p>
        </w:tc>
        <w:tc>
          <w:tcPr>
            <w:tcW w:w="1620" w:type="dxa"/>
            <w:hideMark/>
          </w:tcPr>
          <w:p w:rsidR="00576E6D" w:rsidRPr="001F0CC3" w:rsidRDefault="00576E6D" w:rsidP="000C607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Display error message. </w:t>
            </w:r>
          </w:p>
        </w:tc>
      </w:tr>
      <w:tr w:rsidR="00576E6D" w:rsidRPr="00593F32" w:rsidTr="008D1348">
        <w:trPr>
          <w:trHeight w:val="1125"/>
        </w:trPr>
        <w:tc>
          <w:tcPr>
            <w:tcW w:w="990" w:type="dxa"/>
          </w:tcPr>
          <w:p w:rsidR="00576E6D" w:rsidRPr="001F0CC3" w:rsidRDefault="00576E6D" w:rsidP="00576E6D">
            <w:pPr>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Pr="001F0CC3">
              <w:rPr>
                <w:rFonts w:ascii="Times New Roman" w:eastAsia="Times New Roman" w:hAnsi="Times New Roman" w:cs="Times New Roman"/>
                <w:sz w:val="24"/>
                <w:lang w:val="en-GB"/>
              </w:rPr>
              <w:t>-029</w:t>
            </w:r>
          </w:p>
        </w:tc>
        <w:tc>
          <w:tcPr>
            <w:tcW w:w="360" w:type="dxa"/>
            <w:hideMark/>
          </w:tcPr>
          <w:p w:rsidR="00576E6D" w:rsidRPr="001F0CC3" w:rsidRDefault="00576E6D" w:rsidP="000C607B">
            <w:pPr>
              <w:rPr>
                <w:rFonts w:ascii="Times New Roman" w:eastAsia="Times New Roman" w:hAnsi="Times New Roman" w:cs="Times New Roman"/>
                <w:sz w:val="24"/>
                <w:lang w:val="en-GB"/>
              </w:rPr>
            </w:pPr>
          </w:p>
        </w:tc>
        <w:tc>
          <w:tcPr>
            <w:tcW w:w="1440" w:type="dxa"/>
            <w:hideMark/>
          </w:tcPr>
          <w:p w:rsidR="00576E6D" w:rsidRPr="001F0CC3" w:rsidRDefault="00576E6D" w:rsidP="000C607B">
            <w:pPr>
              <w:rPr>
                <w:rFonts w:ascii="Times New Roman" w:eastAsia="Times New Roman" w:hAnsi="Times New Roman" w:cs="Times New Roman"/>
                <w:sz w:val="24"/>
                <w:lang w:val="en-GB"/>
              </w:rPr>
            </w:pPr>
          </w:p>
        </w:tc>
        <w:tc>
          <w:tcPr>
            <w:tcW w:w="1260" w:type="dxa"/>
            <w:hideMark/>
          </w:tcPr>
          <w:p w:rsidR="00576E6D" w:rsidRPr="001F0CC3" w:rsidRDefault="00576E6D" w:rsidP="000C607B">
            <w:pPr>
              <w:rPr>
                <w:rFonts w:ascii="Times New Roman" w:eastAsia="Times New Roman" w:hAnsi="Times New Roman" w:cs="Times New Roman"/>
                <w:sz w:val="24"/>
                <w:lang w:val="en-GB"/>
              </w:rPr>
            </w:pPr>
          </w:p>
        </w:tc>
        <w:tc>
          <w:tcPr>
            <w:tcW w:w="1350" w:type="dxa"/>
            <w:hideMark/>
          </w:tcPr>
          <w:p w:rsidR="00576E6D" w:rsidRPr="001F0CC3" w:rsidRDefault="00576E6D" w:rsidP="000C607B">
            <w:pPr>
              <w:rPr>
                <w:rFonts w:ascii="Times New Roman" w:eastAsia="Times New Roman" w:hAnsi="Times New Roman" w:cs="Times New Roman"/>
                <w:sz w:val="24"/>
                <w:lang w:val="en-GB"/>
              </w:rPr>
            </w:pPr>
          </w:p>
        </w:tc>
        <w:tc>
          <w:tcPr>
            <w:tcW w:w="1170" w:type="dxa"/>
            <w:hideMark/>
          </w:tcPr>
          <w:p w:rsidR="00576E6D" w:rsidRPr="001F0CC3" w:rsidRDefault="00576E6D" w:rsidP="000C607B">
            <w:pPr>
              <w:rPr>
                <w:rFonts w:ascii="Times New Roman" w:eastAsia="Times New Roman" w:hAnsi="Times New Roman" w:cs="Times New Roman"/>
                <w:sz w:val="24"/>
                <w:lang w:val="en-GB"/>
              </w:rPr>
            </w:pPr>
          </w:p>
        </w:tc>
        <w:tc>
          <w:tcPr>
            <w:tcW w:w="720" w:type="dxa"/>
            <w:hideMark/>
          </w:tcPr>
          <w:p w:rsidR="00576E6D" w:rsidRPr="001F0CC3" w:rsidRDefault="00576E6D" w:rsidP="000C607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Step</w:t>
            </w:r>
            <w:r>
              <w:rPr>
                <w:rFonts w:ascii="Times New Roman" w:eastAsia="Times New Roman" w:hAnsi="Times New Roman" w:cs="Times New Roman"/>
                <w:sz w:val="24"/>
                <w:lang w:val="en-GB"/>
              </w:rPr>
              <w:t>3</w:t>
            </w:r>
          </w:p>
        </w:tc>
        <w:tc>
          <w:tcPr>
            <w:tcW w:w="1890" w:type="dxa"/>
            <w:hideMark/>
          </w:tcPr>
          <w:p w:rsidR="00576E6D" w:rsidRPr="001F0CC3" w:rsidRDefault="00576E6D" w:rsidP="000C607B">
            <w:pPr>
              <w:rPr>
                <w:rFonts w:ascii="Times New Roman" w:eastAsia="Times New Roman" w:hAnsi="Times New Roman" w:cs="Times New Roman"/>
                <w:sz w:val="24"/>
                <w:lang w:val="en-GB"/>
              </w:rPr>
            </w:pPr>
            <w:r>
              <w:rPr>
                <w:rFonts w:ascii="Times New Roman" w:eastAsia="Times New Roman" w:hAnsi="Times New Roman" w:cs="Times New Roman"/>
                <w:sz w:val="24"/>
                <w:lang w:val="en-GB"/>
              </w:rPr>
              <w:t>Insert the user id and password and click cancel button</w:t>
            </w:r>
            <w:r w:rsidRPr="001F0CC3">
              <w:rPr>
                <w:rFonts w:ascii="Times New Roman" w:eastAsia="Times New Roman" w:hAnsi="Times New Roman" w:cs="Times New Roman"/>
                <w:sz w:val="24"/>
                <w:lang w:val="en-GB"/>
              </w:rPr>
              <w:t>.</w:t>
            </w:r>
          </w:p>
        </w:tc>
        <w:tc>
          <w:tcPr>
            <w:tcW w:w="1620" w:type="dxa"/>
            <w:hideMark/>
          </w:tcPr>
          <w:p w:rsidR="00576E6D" w:rsidRPr="001F0CC3" w:rsidRDefault="00576E6D" w:rsidP="000C607B">
            <w:pPr>
              <w:rPr>
                <w:rFonts w:ascii="Times New Roman" w:eastAsia="Times New Roman" w:hAnsi="Times New Roman" w:cs="Times New Roman"/>
                <w:sz w:val="24"/>
                <w:lang w:val="en-GB"/>
              </w:rPr>
            </w:pPr>
            <w:r w:rsidRPr="001F0CC3">
              <w:rPr>
                <w:rFonts w:ascii="Times New Roman" w:eastAsia="Times New Roman" w:hAnsi="Times New Roman" w:cs="Times New Roman"/>
                <w:sz w:val="24"/>
                <w:lang w:val="en-GB"/>
              </w:rPr>
              <w:t xml:space="preserve">Successful </w:t>
            </w:r>
            <w:r>
              <w:rPr>
                <w:rFonts w:ascii="Times New Roman" w:eastAsia="Times New Roman" w:hAnsi="Times New Roman" w:cs="Times New Roman"/>
                <w:sz w:val="24"/>
                <w:lang w:val="en-GB"/>
              </w:rPr>
              <w:t>to cancle login in.</w:t>
            </w:r>
          </w:p>
        </w:tc>
      </w:tr>
    </w:tbl>
    <w:p w:rsidR="00D57D8F" w:rsidRDefault="00D57D8F" w:rsidP="00D57D8F">
      <w:pPr>
        <w:pStyle w:val="BodyText"/>
        <w:tabs>
          <w:tab w:val="num" w:pos="1440"/>
        </w:tabs>
        <w:jc w:val="both"/>
      </w:pPr>
    </w:p>
    <w:p w:rsidR="00B4442A" w:rsidRDefault="00B4442A" w:rsidP="00472BB3">
      <w:pPr>
        <w:pStyle w:val="Heading1"/>
      </w:pPr>
      <w:bookmarkStart w:id="66" w:name="_Toc367967489"/>
      <w:r>
        <w:t>Coding</w:t>
      </w:r>
      <w:bookmarkEnd w:id="66"/>
    </w:p>
    <w:p w:rsidR="00B4442A" w:rsidRDefault="00B4442A" w:rsidP="00472BB3">
      <w:pPr>
        <w:pStyle w:val="Heading2"/>
        <w:rPr>
          <w:lang w:val="en-US"/>
        </w:rPr>
      </w:pPr>
      <w:bookmarkStart w:id="67" w:name="_Toc367967490"/>
      <w:r>
        <w:t>Complete Project Coding</w:t>
      </w:r>
      <w:bookmarkEnd w:id="67"/>
    </w:p>
    <w:p w:rsidR="00890FE3" w:rsidRDefault="00C935A7" w:rsidP="00890FE3">
      <w:pPr>
        <w:pStyle w:val="Heading3"/>
        <w:rPr>
          <w:lang w:val="en-US"/>
        </w:rPr>
      </w:pPr>
      <w:bookmarkStart w:id="68" w:name="_Toc367967491"/>
      <w:r>
        <w:rPr>
          <w:lang w:val="en-US"/>
        </w:rPr>
        <w:t>FRS</w:t>
      </w:r>
      <w:r w:rsidR="00890FE3">
        <w:rPr>
          <w:lang w:val="en-US"/>
        </w:rPr>
        <w:t xml:space="preserve"> </w:t>
      </w:r>
      <w:r w:rsidR="00890FE3" w:rsidRPr="00890FE3">
        <w:rPr>
          <w:lang w:val="en-US"/>
        </w:rPr>
        <w:t>GUI</w:t>
      </w:r>
      <w:r w:rsidR="00890FE3">
        <w:rPr>
          <w:lang w:val="en-US"/>
        </w:rPr>
        <w:t xml:space="preserve"> Design Coding</w:t>
      </w:r>
      <w:r w:rsidR="003A6948">
        <w:rPr>
          <w:lang w:val="en-US"/>
        </w:rPr>
        <w:t xml:space="preserve">: </w:t>
      </w:r>
      <w:r>
        <w:rPr>
          <w:lang w:val="en-US"/>
        </w:rPr>
        <w:t>FRS</w:t>
      </w:r>
      <w:r w:rsidR="003A6948" w:rsidRPr="00890FE3">
        <w:rPr>
          <w:lang w:val="en-US"/>
        </w:rPr>
        <w:t>GUI</w:t>
      </w:r>
      <w:bookmarkEnd w:id="68"/>
    </w:p>
    <w:p w:rsidR="00D37B16" w:rsidRDefault="00D37B16" w:rsidP="00D37B16">
      <w:pPr>
        <w:rPr>
          <w:lang w:val="en-US"/>
        </w:rPr>
      </w:pPr>
    </w:p>
    <w:tbl>
      <w:tblPr>
        <w:tblStyle w:val="TableGrid"/>
        <w:tblW w:w="0" w:type="auto"/>
        <w:tblLook w:val="04A0" w:firstRow="1" w:lastRow="0" w:firstColumn="1" w:lastColumn="0" w:noHBand="0" w:noVBand="1"/>
      </w:tblPr>
      <w:tblGrid>
        <w:gridCol w:w="9242"/>
      </w:tblGrid>
      <w:tr w:rsidR="00D37B16" w:rsidTr="00D37B16">
        <w:tc>
          <w:tcPr>
            <w:tcW w:w="9242" w:type="dxa"/>
          </w:tcPr>
          <w:p w:rsidR="00D37B16" w:rsidRDefault="00D37B16" w:rsidP="00D37B16">
            <w:r>
              <w:rPr>
                <w:rFonts w:ascii="Consolas" w:hAnsi="Consolas" w:cs="Consolas"/>
                <w:color w:val="0000FF"/>
                <w:sz w:val="19"/>
                <w:szCs w:val="19"/>
              </w:rPr>
              <w:lastRenderedPageBreak/>
              <w:t>MainWindow</w:t>
            </w:r>
            <w:r>
              <w:rPr>
                <w:rFonts w:ascii="Consolas" w:hAnsi="Consolas" w:cs="Consolas"/>
                <w:color w:val="0000FF"/>
                <w:sz w:val="19"/>
                <w:szCs w:val="19"/>
              </w:rPr>
              <w:t>.xaml</w:t>
            </w:r>
          </w:p>
        </w:tc>
      </w:tr>
      <w:tr w:rsidR="00D37B16" w:rsidTr="00D37B16">
        <w:tc>
          <w:tcPr>
            <w:tcW w:w="9242" w:type="dxa"/>
          </w:tcPr>
          <w:p w:rsidR="00D37B16" w:rsidRDefault="00D37B16" w:rsidP="00D37B16">
            <w:pPr>
              <w:autoSpaceDE w:val="0"/>
              <w:autoSpaceDN w:val="0"/>
              <w:adjustRightInd w:val="0"/>
              <w:spacing w:before="0"/>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Window</w:t>
            </w:r>
            <w:r>
              <w:rPr>
                <w:rFonts w:ascii="Consolas" w:hAnsi="Consolas" w:cs="Consolas"/>
                <w:color w:val="FF0000"/>
                <w:sz w:val="19"/>
                <w:szCs w:val="19"/>
              </w:rPr>
              <w:t xml:space="preserve"> x</w:t>
            </w:r>
            <w:r>
              <w:rPr>
                <w:rFonts w:ascii="Consolas" w:hAnsi="Consolas" w:cs="Consolas"/>
                <w:color w:val="0000FF"/>
                <w:sz w:val="19"/>
                <w:szCs w:val="19"/>
              </w:rPr>
              <w:t>:</w:t>
            </w:r>
            <w:r>
              <w:rPr>
                <w:rFonts w:ascii="Consolas" w:hAnsi="Consolas" w:cs="Consolas"/>
                <w:color w:val="FF0000"/>
                <w:sz w:val="19"/>
                <w:szCs w:val="19"/>
              </w:rPr>
              <w:t>Class</w:t>
            </w:r>
            <w:r>
              <w:rPr>
                <w:rFonts w:ascii="Consolas" w:hAnsi="Consolas" w:cs="Consolas"/>
                <w:color w:val="0000FF"/>
                <w:sz w:val="19"/>
                <w:szCs w:val="19"/>
              </w:rPr>
              <w:t>="FaceRecognizer.MainWindow"</w:t>
            </w:r>
          </w:p>
          <w:p w:rsidR="00D37B16" w:rsidRDefault="00D37B16" w:rsidP="00D37B16">
            <w:pPr>
              <w:autoSpaceDE w:val="0"/>
              <w:autoSpaceDN w:val="0"/>
              <w:adjustRightInd w:val="0"/>
              <w:spacing w:before="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="http://schemas.microsoft.com/winfx/2006/xaml/presentation"</w:t>
            </w:r>
          </w:p>
          <w:p w:rsidR="00D37B16" w:rsidRDefault="00D37B16" w:rsidP="00D37B16">
            <w:pPr>
              <w:autoSpaceDE w:val="0"/>
              <w:autoSpaceDN w:val="0"/>
              <w:adjustRightInd w:val="0"/>
              <w:spacing w:before="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w:t>
            </w:r>
            <w:r>
              <w:rPr>
                <w:rFonts w:ascii="Consolas" w:hAnsi="Consolas" w:cs="Consolas"/>
                <w:color w:val="FF0000"/>
                <w:sz w:val="19"/>
                <w:szCs w:val="19"/>
              </w:rPr>
              <w:t>x</w:t>
            </w:r>
            <w:r>
              <w:rPr>
                <w:rFonts w:ascii="Consolas" w:hAnsi="Consolas" w:cs="Consolas"/>
                <w:color w:val="0000FF"/>
                <w:sz w:val="19"/>
                <w:szCs w:val="19"/>
              </w:rPr>
              <w:t>="http://schemas.microsoft.com/winfx/2006/xaml"</w:t>
            </w:r>
          </w:p>
          <w:p w:rsidR="00D37B16" w:rsidRDefault="00D37B16" w:rsidP="00D37B16">
            <w:pPr>
              <w:autoSpaceDE w:val="0"/>
              <w:autoSpaceDN w:val="0"/>
              <w:adjustRightInd w:val="0"/>
              <w:spacing w:before="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Title</w:t>
            </w:r>
            <w:r>
              <w:rPr>
                <w:rFonts w:ascii="Consolas" w:hAnsi="Consolas" w:cs="Consolas"/>
                <w:color w:val="0000FF"/>
                <w:sz w:val="19"/>
                <w:szCs w:val="19"/>
              </w:rPr>
              <w:t>="Face Recognizer"</w:t>
            </w:r>
            <w:r>
              <w:rPr>
                <w:rFonts w:ascii="Consolas" w:hAnsi="Consolas" w:cs="Consolas"/>
                <w:color w:val="FF0000"/>
                <w:sz w:val="19"/>
                <w:szCs w:val="19"/>
              </w:rPr>
              <w:t xml:space="preserve"> WindowState</w:t>
            </w:r>
            <w:r>
              <w:rPr>
                <w:rFonts w:ascii="Consolas" w:hAnsi="Consolas" w:cs="Consolas"/>
                <w:color w:val="0000FF"/>
                <w:sz w:val="19"/>
                <w:szCs w:val="19"/>
              </w:rPr>
              <w:t>="Maximized"</w:t>
            </w:r>
            <w:r>
              <w:rPr>
                <w:rFonts w:ascii="Consolas" w:hAnsi="Consolas" w:cs="Consolas"/>
                <w:color w:val="FF0000"/>
                <w:sz w:val="19"/>
                <w:szCs w:val="19"/>
              </w:rPr>
              <w:t xml:space="preserve"> FontFamily</w:t>
            </w:r>
            <w:r>
              <w:rPr>
                <w:rFonts w:ascii="Consolas" w:hAnsi="Consolas" w:cs="Consolas"/>
                <w:color w:val="0000FF"/>
                <w:sz w:val="19"/>
                <w:szCs w:val="19"/>
              </w:rPr>
              <w:t>="Times New Roman"</w:t>
            </w:r>
            <w:r>
              <w:rPr>
                <w:rFonts w:ascii="Consolas" w:hAnsi="Consolas" w:cs="Consolas"/>
                <w:color w:val="FF0000"/>
                <w:sz w:val="19"/>
                <w:szCs w:val="19"/>
              </w:rPr>
              <w:t xml:space="preserve"> FontSize</w:t>
            </w:r>
            <w:r>
              <w:rPr>
                <w:rFonts w:ascii="Consolas" w:hAnsi="Consolas" w:cs="Consolas"/>
                <w:color w:val="0000FF"/>
                <w:sz w:val="19"/>
                <w:szCs w:val="19"/>
              </w:rPr>
              <w:t>="20"&gt;</w:t>
            </w:r>
          </w:p>
          <w:p w:rsidR="00D37B16" w:rsidRDefault="00D37B16" w:rsidP="00D37B16">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Window.Resources</w:t>
            </w:r>
            <w:r>
              <w:rPr>
                <w:rFonts w:ascii="Consolas" w:hAnsi="Consolas" w:cs="Consolas"/>
                <w:color w:val="0000FF"/>
                <w:sz w:val="19"/>
                <w:szCs w:val="19"/>
              </w:rPr>
              <w:t>&gt;</w:t>
            </w:r>
          </w:p>
          <w:p w:rsidR="00D37B16" w:rsidRDefault="00D37B16" w:rsidP="00D37B16">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w:t>
            </w:r>
            <w:r>
              <w:rPr>
                <w:rFonts w:ascii="Consolas" w:hAnsi="Consolas" w:cs="Consolas"/>
                <w:color w:val="0000FF"/>
                <w:sz w:val="19"/>
                <w:szCs w:val="19"/>
              </w:rPr>
              <w:t>&gt;</w:t>
            </w:r>
          </w:p>
          <w:p w:rsidR="00D37B16" w:rsidRDefault="00D37B16" w:rsidP="00D37B16">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ResourceDictionary.MergedDictionaries</w:t>
            </w:r>
            <w:r>
              <w:rPr>
                <w:rFonts w:ascii="Consolas" w:hAnsi="Consolas" w:cs="Consolas"/>
                <w:color w:val="0000FF"/>
                <w:sz w:val="19"/>
                <w:szCs w:val="19"/>
              </w:rPr>
              <w:t>&gt;</w:t>
            </w:r>
          </w:p>
          <w:p w:rsidR="00D37B16" w:rsidRDefault="00D37B16" w:rsidP="00D37B16">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w:t>
            </w:r>
            <w:r>
              <w:rPr>
                <w:rFonts w:ascii="Consolas" w:hAnsi="Consolas" w:cs="Consolas"/>
                <w:color w:val="FF0000"/>
                <w:sz w:val="19"/>
                <w:szCs w:val="19"/>
              </w:rPr>
              <w:t xml:space="preserve"> Source</w:t>
            </w:r>
            <w:r>
              <w:rPr>
                <w:rFonts w:ascii="Consolas" w:hAnsi="Consolas" w:cs="Consolas"/>
                <w:color w:val="0000FF"/>
                <w:sz w:val="19"/>
                <w:szCs w:val="19"/>
              </w:rPr>
              <w:t>="/FaceRecognizerStyle;component/ControlStyle.xaml" /&gt;</w:t>
            </w:r>
          </w:p>
          <w:p w:rsidR="00D37B16" w:rsidRDefault="00D37B16" w:rsidP="00D37B16">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ResourceDictionary.MergedDictionaries</w:t>
            </w:r>
            <w:r>
              <w:rPr>
                <w:rFonts w:ascii="Consolas" w:hAnsi="Consolas" w:cs="Consolas"/>
                <w:color w:val="0000FF"/>
                <w:sz w:val="19"/>
                <w:szCs w:val="19"/>
              </w:rPr>
              <w:t>&gt;</w:t>
            </w:r>
          </w:p>
          <w:p w:rsidR="00D37B16" w:rsidRDefault="00D37B16" w:rsidP="00D37B16">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w:t>
            </w:r>
            <w:r>
              <w:rPr>
                <w:rFonts w:ascii="Consolas" w:hAnsi="Consolas" w:cs="Consolas"/>
                <w:color w:val="0000FF"/>
                <w:sz w:val="19"/>
                <w:szCs w:val="19"/>
              </w:rPr>
              <w:t>&gt;</w:t>
            </w:r>
          </w:p>
          <w:p w:rsidR="00D37B16" w:rsidRDefault="00D37B16" w:rsidP="00D37B16">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Window.Resources</w:t>
            </w:r>
            <w:r>
              <w:rPr>
                <w:rFonts w:ascii="Consolas" w:hAnsi="Consolas" w:cs="Consolas"/>
                <w:color w:val="0000FF"/>
                <w:sz w:val="19"/>
                <w:szCs w:val="19"/>
              </w:rPr>
              <w:t>&gt;</w:t>
            </w:r>
          </w:p>
          <w:p w:rsidR="00D37B16" w:rsidRDefault="00D37B16" w:rsidP="00D37B16">
            <w:pPr>
              <w:autoSpaceDE w:val="0"/>
              <w:autoSpaceDN w:val="0"/>
              <w:adjustRightInd w:val="0"/>
              <w:spacing w:before="0"/>
              <w:rPr>
                <w:rFonts w:ascii="Consolas" w:hAnsi="Consolas" w:cs="Consolas"/>
                <w:sz w:val="19"/>
                <w:szCs w:val="19"/>
              </w:rPr>
            </w:pPr>
          </w:p>
          <w:p w:rsidR="00D37B16" w:rsidRDefault="00D37B16" w:rsidP="00D37B16">
            <w:pPr>
              <w:autoSpaceDE w:val="0"/>
              <w:autoSpaceDN w:val="0"/>
              <w:adjustRightInd w:val="0"/>
              <w:spacing w:before="0"/>
              <w:rPr>
                <w:rFonts w:ascii="Consolas" w:hAnsi="Consolas" w:cs="Consolas"/>
                <w:sz w:val="19"/>
                <w:szCs w:val="19"/>
              </w:rPr>
            </w:pPr>
          </w:p>
          <w:p w:rsidR="00D37B16" w:rsidRDefault="00D37B16" w:rsidP="00D37B16">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DockPanel</w:t>
            </w:r>
            <w:r>
              <w:rPr>
                <w:rFonts w:ascii="Consolas" w:hAnsi="Consolas" w:cs="Consolas"/>
                <w:color w:val="FF0000"/>
                <w:sz w:val="19"/>
                <w:szCs w:val="19"/>
              </w:rPr>
              <w:t xml:space="preserve"> LastChildFill</w:t>
            </w:r>
            <w:r>
              <w:rPr>
                <w:rFonts w:ascii="Consolas" w:hAnsi="Consolas" w:cs="Consolas"/>
                <w:color w:val="0000FF"/>
                <w:sz w:val="19"/>
                <w:szCs w:val="19"/>
              </w:rPr>
              <w:t>="True"&gt;</w:t>
            </w:r>
          </w:p>
          <w:p w:rsidR="00D37B16" w:rsidRDefault="00D37B16" w:rsidP="00D37B16">
            <w:pPr>
              <w:autoSpaceDE w:val="0"/>
              <w:autoSpaceDN w:val="0"/>
              <w:adjustRightInd w:val="0"/>
              <w:spacing w:before="0"/>
              <w:rPr>
                <w:rFonts w:ascii="Consolas" w:hAnsi="Consolas" w:cs="Consolas"/>
                <w:sz w:val="19"/>
                <w:szCs w:val="19"/>
              </w:rPr>
            </w:pPr>
          </w:p>
          <w:p w:rsidR="00D37B16" w:rsidRDefault="00D37B16" w:rsidP="00D37B16">
            <w:pPr>
              <w:autoSpaceDE w:val="0"/>
              <w:autoSpaceDN w:val="0"/>
              <w:adjustRightInd w:val="0"/>
              <w:spacing w:before="0"/>
              <w:rPr>
                <w:rFonts w:ascii="Consolas" w:hAnsi="Consolas" w:cs="Consolas"/>
                <w:sz w:val="19"/>
                <w:szCs w:val="19"/>
              </w:rPr>
            </w:pPr>
          </w:p>
          <w:p w:rsidR="00D37B16" w:rsidRDefault="00D37B16" w:rsidP="00D37B16">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FF0000"/>
                <w:sz w:val="19"/>
                <w:szCs w:val="19"/>
              </w:rPr>
              <w:t xml:space="preserve"> DockPanel.Dock</w:t>
            </w:r>
            <w:r>
              <w:rPr>
                <w:rFonts w:ascii="Consolas" w:hAnsi="Consolas" w:cs="Consolas"/>
                <w:color w:val="0000FF"/>
                <w:sz w:val="19"/>
                <w:szCs w:val="19"/>
              </w:rPr>
              <w:t>="Top"</w:t>
            </w:r>
            <w:r>
              <w:rPr>
                <w:rFonts w:ascii="Consolas" w:hAnsi="Consolas" w:cs="Consolas"/>
                <w:color w:val="FF0000"/>
                <w:sz w:val="19"/>
                <w:szCs w:val="19"/>
              </w:rPr>
              <w:t xml:space="preserve"> Columns</w:t>
            </w:r>
            <w:r>
              <w:rPr>
                <w:rFonts w:ascii="Consolas" w:hAnsi="Consolas" w:cs="Consolas"/>
                <w:color w:val="0000FF"/>
                <w:sz w:val="19"/>
                <w:szCs w:val="19"/>
              </w:rPr>
              <w:t>="1"&gt;</w:t>
            </w:r>
          </w:p>
          <w:p w:rsidR="00D37B16" w:rsidRDefault="00D37B16" w:rsidP="00D37B16">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FF0000"/>
                <w:sz w:val="19"/>
                <w:szCs w:val="19"/>
              </w:rPr>
              <w:t xml:space="preserve"> Name</w:t>
            </w:r>
            <w:r>
              <w:rPr>
                <w:rFonts w:ascii="Consolas" w:hAnsi="Consolas" w:cs="Consolas"/>
                <w:color w:val="0000FF"/>
                <w:sz w:val="19"/>
                <w:szCs w:val="19"/>
              </w:rPr>
              <w:t>="lable1"</w:t>
            </w:r>
            <w:r>
              <w:rPr>
                <w:rFonts w:ascii="Consolas" w:hAnsi="Consolas" w:cs="Consolas"/>
                <w:color w:val="FF0000"/>
                <w:sz w:val="19"/>
                <w:szCs w:val="19"/>
              </w:rPr>
              <w:t xml:space="preserve"> VerticalContentAlignment</w:t>
            </w:r>
            <w:r>
              <w:rPr>
                <w:rFonts w:ascii="Consolas" w:hAnsi="Consolas" w:cs="Consolas"/>
                <w:color w:val="0000FF"/>
                <w:sz w:val="19"/>
                <w:szCs w:val="19"/>
              </w:rPr>
              <w:t>="Center"</w:t>
            </w:r>
            <w:r>
              <w:rPr>
                <w:rFonts w:ascii="Consolas" w:hAnsi="Consolas" w:cs="Consolas"/>
                <w:color w:val="FF0000"/>
                <w:sz w:val="19"/>
                <w:szCs w:val="19"/>
              </w:rPr>
              <w:t xml:space="preserve"> HorizontalContentAlignment</w:t>
            </w:r>
            <w:r>
              <w:rPr>
                <w:rFonts w:ascii="Consolas" w:hAnsi="Consolas" w:cs="Consolas"/>
                <w:color w:val="0000FF"/>
                <w:sz w:val="19"/>
                <w:szCs w:val="19"/>
              </w:rPr>
              <w:t>="Center"</w:t>
            </w:r>
            <w:r>
              <w:rPr>
                <w:rFonts w:ascii="Consolas" w:hAnsi="Consolas" w:cs="Consolas"/>
                <w:color w:val="FF0000"/>
                <w:sz w:val="19"/>
                <w:szCs w:val="19"/>
              </w:rPr>
              <w:t xml:space="preserve"> FontFamily</w:t>
            </w:r>
            <w:r>
              <w:rPr>
                <w:rFonts w:ascii="Consolas" w:hAnsi="Consolas" w:cs="Consolas"/>
                <w:color w:val="0000FF"/>
                <w:sz w:val="19"/>
                <w:szCs w:val="19"/>
              </w:rPr>
              <w:t>="Times New Roman"</w:t>
            </w:r>
            <w:r>
              <w:rPr>
                <w:rFonts w:ascii="Consolas" w:hAnsi="Consolas" w:cs="Consolas"/>
                <w:color w:val="FF0000"/>
                <w:sz w:val="19"/>
                <w:szCs w:val="19"/>
              </w:rPr>
              <w:t xml:space="preserve"> FontSize</w:t>
            </w:r>
            <w:r>
              <w:rPr>
                <w:rFonts w:ascii="Consolas" w:hAnsi="Consolas" w:cs="Consolas"/>
                <w:color w:val="0000FF"/>
                <w:sz w:val="19"/>
                <w:szCs w:val="19"/>
              </w:rPr>
              <w:t>="80"</w:t>
            </w:r>
            <w:r>
              <w:rPr>
                <w:rFonts w:ascii="Consolas" w:hAnsi="Consolas" w:cs="Consolas"/>
                <w:color w:val="FF0000"/>
                <w:sz w:val="19"/>
                <w:szCs w:val="19"/>
              </w:rPr>
              <w:t xml:space="preserve"> Foreground</w:t>
            </w:r>
            <w:r>
              <w:rPr>
                <w:rFonts w:ascii="Consolas" w:hAnsi="Consolas" w:cs="Consolas"/>
                <w:color w:val="0000FF"/>
                <w:sz w:val="19"/>
                <w:szCs w:val="19"/>
              </w:rPr>
              <w:t>="#0B3B0B"</w:t>
            </w:r>
            <w:r>
              <w:rPr>
                <w:rFonts w:ascii="Consolas" w:hAnsi="Consolas" w:cs="Consolas"/>
                <w:sz w:val="19"/>
                <w:szCs w:val="19"/>
              </w:rPr>
              <w:t xml:space="preserve"> </w:t>
            </w:r>
          </w:p>
          <w:p w:rsidR="00D37B16" w:rsidRDefault="00D37B16" w:rsidP="00D37B16">
            <w:pPr>
              <w:autoSpaceDE w:val="0"/>
              <w:autoSpaceDN w:val="0"/>
              <w:adjustRightInd w:val="0"/>
              <w:spacing w:before="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Content</w:t>
            </w:r>
            <w:r>
              <w:rPr>
                <w:rFonts w:ascii="Consolas" w:hAnsi="Consolas" w:cs="Consolas"/>
                <w:color w:val="0000FF"/>
                <w:sz w:val="19"/>
                <w:szCs w:val="19"/>
              </w:rPr>
              <w:t>="Face Recognizer"</w:t>
            </w:r>
            <w:r>
              <w:rPr>
                <w:rFonts w:ascii="Consolas" w:hAnsi="Consolas" w:cs="Consolas"/>
                <w:color w:val="FF0000"/>
                <w:sz w:val="19"/>
                <w:szCs w:val="19"/>
              </w:rPr>
              <w:t xml:space="preserve"> FontWeight</w:t>
            </w:r>
            <w:r>
              <w:rPr>
                <w:rFonts w:ascii="Consolas" w:hAnsi="Consolas" w:cs="Consolas"/>
                <w:color w:val="0000FF"/>
                <w:sz w:val="19"/>
                <w:szCs w:val="19"/>
              </w:rPr>
              <w:t>="Bold"&gt;</w:t>
            </w:r>
          </w:p>
          <w:p w:rsidR="00D37B16" w:rsidRDefault="00D37B16" w:rsidP="00D37B16">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p>
          <w:p w:rsidR="00D37B16" w:rsidRDefault="00D37B16" w:rsidP="00D37B16">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w:t>
            </w:r>
          </w:p>
          <w:p w:rsidR="00D37B16" w:rsidRDefault="00D37B16" w:rsidP="00D37B16">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0000FF"/>
                <w:sz w:val="19"/>
                <w:szCs w:val="19"/>
              </w:rPr>
              <w:t>&gt;</w:t>
            </w:r>
          </w:p>
          <w:p w:rsidR="00D37B16" w:rsidRDefault="00D37B16" w:rsidP="00D37B16">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sz w:val="19"/>
                <w:szCs w:val="19"/>
              </w:rPr>
              <w:t xml:space="preserve"> </w:t>
            </w:r>
            <w:r>
              <w:rPr>
                <w:rFonts w:ascii="Consolas" w:hAnsi="Consolas" w:cs="Consolas"/>
                <w:color w:val="FF0000"/>
                <w:sz w:val="19"/>
                <w:szCs w:val="19"/>
              </w:rPr>
              <w:t xml:space="preserve"> DockPanel.Dock</w:t>
            </w:r>
            <w:r>
              <w:rPr>
                <w:rFonts w:ascii="Consolas" w:hAnsi="Consolas" w:cs="Consolas"/>
                <w:color w:val="0000FF"/>
                <w:sz w:val="19"/>
                <w:szCs w:val="19"/>
              </w:rPr>
              <w:t>="Top"</w:t>
            </w:r>
            <w:r>
              <w:rPr>
                <w:rFonts w:ascii="Consolas" w:hAnsi="Consolas" w:cs="Consolas"/>
                <w:color w:val="FF0000"/>
                <w:sz w:val="19"/>
                <w:szCs w:val="19"/>
              </w:rPr>
              <w:t xml:space="preserve"> Rows</w:t>
            </w:r>
            <w:r>
              <w:rPr>
                <w:rFonts w:ascii="Consolas" w:hAnsi="Consolas" w:cs="Consolas"/>
                <w:color w:val="0000FF"/>
                <w:sz w:val="19"/>
                <w:szCs w:val="19"/>
              </w:rPr>
              <w:t>="1" &gt;</w:t>
            </w:r>
          </w:p>
          <w:p w:rsidR="00D37B16" w:rsidRDefault="00D37B16" w:rsidP="00D37B16">
            <w:pPr>
              <w:autoSpaceDE w:val="0"/>
              <w:autoSpaceDN w:val="0"/>
              <w:adjustRightInd w:val="0"/>
              <w:spacing w:before="0"/>
              <w:rPr>
                <w:rFonts w:ascii="Consolas" w:hAnsi="Consolas" w:cs="Consolas"/>
                <w:sz w:val="19"/>
                <w:szCs w:val="19"/>
              </w:rPr>
            </w:pPr>
          </w:p>
          <w:p w:rsidR="00D37B16" w:rsidRDefault="00D37B16" w:rsidP="00D37B16">
            <w:pPr>
              <w:autoSpaceDE w:val="0"/>
              <w:autoSpaceDN w:val="0"/>
              <w:adjustRightInd w:val="0"/>
              <w:spacing w:before="0"/>
              <w:rPr>
                <w:rFonts w:ascii="Consolas" w:hAnsi="Consolas" w:cs="Consolas"/>
                <w:sz w:val="19"/>
                <w:szCs w:val="19"/>
              </w:rPr>
            </w:pPr>
          </w:p>
          <w:p w:rsidR="00D37B16" w:rsidRDefault="00D37B16" w:rsidP="00D37B16">
            <w:pPr>
              <w:autoSpaceDE w:val="0"/>
              <w:autoSpaceDN w:val="0"/>
              <w:adjustRightInd w:val="0"/>
              <w:spacing w:before="0"/>
              <w:rPr>
                <w:rFonts w:ascii="Consolas" w:hAnsi="Consolas" w:cs="Consolas"/>
                <w:sz w:val="19"/>
                <w:szCs w:val="19"/>
              </w:rPr>
            </w:pPr>
          </w:p>
          <w:p w:rsidR="00D37B16" w:rsidRDefault="00D37B16" w:rsidP="00D37B16">
            <w:pPr>
              <w:autoSpaceDE w:val="0"/>
              <w:autoSpaceDN w:val="0"/>
              <w:adjustRightInd w:val="0"/>
              <w:spacing w:before="0"/>
              <w:rPr>
                <w:rFonts w:ascii="Consolas" w:hAnsi="Consolas" w:cs="Consolas"/>
                <w:sz w:val="19"/>
                <w:szCs w:val="19"/>
              </w:rPr>
            </w:pPr>
          </w:p>
          <w:p w:rsidR="00D37B16" w:rsidRDefault="00D37B16" w:rsidP="00D37B16">
            <w:pPr>
              <w:autoSpaceDE w:val="0"/>
              <w:autoSpaceDN w:val="0"/>
              <w:adjustRightInd w:val="0"/>
              <w:spacing w:before="0"/>
              <w:rPr>
                <w:rFonts w:ascii="Consolas" w:hAnsi="Consolas" w:cs="Consolas"/>
                <w:sz w:val="19"/>
                <w:szCs w:val="19"/>
              </w:rPr>
            </w:pPr>
          </w:p>
          <w:p w:rsidR="00D37B16" w:rsidRDefault="00D37B16" w:rsidP="00D37B16">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0000FF"/>
                <w:sz w:val="19"/>
                <w:szCs w:val="19"/>
              </w:rPr>
              <w:t>&gt;</w:t>
            </w:r>
          </w:p>
          <w:p w:rsidR="00D37B16" w:rsidRDefault="00D37B16" w:rsidP="00D37B16">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FF0000"/>
                <w:sz w:val="19"/>
                <w:szCs w:val="19"/>
              </w:rPr>
              <w:t xml:space="preserve"> DockPanel.Dock</w:t>
            </w:r>
            <w:r>
              <w:rPr>
                <w:rFonts w:ascii="Consolas" w:hAnsi="Consolas" w:cs="Consolas"/>
                <w:color w:val="0000FF"/>
                <w:sz w:val="19"/>
                <w:szCs w:val="19"/>
              </w:rPr>
              <w:t>="Top"</w:t>
            </w:r>
            <w:r>
              <w:rPr>
                <w:rFonts w:ascii="Consolas" w:hAnsi="Consolas" w:cs="Consolas"/>
                <w:color w:val="FF0000"/>
                <w:sz w:val="19"/>
                <w:szCs w:val="19"/>
              </w:rPr>
              <w:t xml:space="preserve"> Margin</w:t>
            </w:r>
            <w:r>
              <w:rPr>
                <w:rFonts w:ascii="Consolas" w:hAnsi="Consolas" w:cs="Consolas"/>
                <w:color w:val="0000FF"/>
                <w:sz w:val="19"/>
                <w:szCs w:val="19"/>
              </w:rPr>
              <w:t>="2"</w:t>
            </w:r>
            <w:r>
              <w:rPr>
                <w:rFonts w:ascii="Consolas" w:hAnsi="Consolas" w:cs="Consolas"/>
                <w:color w:val="FF0000"/>
                <w:sz w:val="19"/>
                <w:szCs w:val="19"/>
              </w:rPr>
              <w:t xml:space="preserve"> Height</w:t>
            </w:r>
            <w:r>
              <w:rPr>
                <w:rFonts w:ascii="Consolas" w:hAnsi="Consolas" w:cs="Consolas"/>
                <w:color w:val="0000FF"/>
                <w:sz w:val="19"/>
                <w:szCs w:val="19"/>
              </w:rPr>
              <w:t>="45"&gt;</w:t>
            </w:r>
          </w:p>
          <w:p w:rsidR="00D37B16" w:rsidRDefault="00D37B16" w:rsidP="00D37B16">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TextBlock</w:t>
            </w:r>
            <w:r>
              <w:rPr>
                <w:rFonts w:ascii="Consolas" w:hAnsi="Consolas" w:cs="Consolas"/>
                <w:color w:val="FF0000"/>
                <w:sz w:val="19"/>
                <w:szCs w:val="19"/>
              </w:rPr>
              <w:t xml:space="preserve"> FontFamily</w:t>
            </w:r>
            <w:r>
              <w:rPr>
                <w:rFonts w:ascii="Consolas" w:hAnsi="Consolas" w:cs="Consolas"/>
                <w:color w:val="0000FF"/>
                <w:sz w:val="19"/>
                <w:szCs w:val="19"/>
              </w:rPr>
              <w:t>="Sylfaen"</w:t>
            </w:r>
            <w:r>
              <w:rPr>
                <w:rFonts w:ascii="Consolas" w:hAnsi="Consolas" w:cs="Consolas"/>
                <w:color w:val="FF0000"/>
                <w:sz w:val="19"/>
                <w:szCs w:val="19"/>
              </w:rPr>
              <w:t xml:space="preserve"> FontWeight</w:t>
            </w:r>
            <w:r>
              <w:rPr>
                <w:rFonts w:ascii="Consolas" w:hAnsi="Consolas" w:cs="Consolas"/>
                <w:color w:val="0000FF"/>
                <w:sz w:val="19"/>
                <w:szCs w:val="19"/>
              </w:rPr>
              <w:t>="Bold"</w:t>
            </w:r>
            <w:r>
              <w:rPr>
                <w:rFonts w:ascii="Consolas" w:hAnsi="Consolas" w:cs="Consolas"/>
                <w:color w:val="FF0000"/>
                <w:sz w:val="19"/>
                <w:szCs w:val="19"/>
              </w:rPr>
              <w:t xml:space="preserve"> FontStyle</w:t>
            </w:r>
            <w:r>
              <w:rPr>
                <w:rFonts w:ascii="Consolas" w:hAnsi="Consolas" w:cs="Consolas"/>
                <w:color w:val="0000FF"/>
                <w:sz w:val="19"/>
                <w:szCs w:val="19"/>
              </w:rPr>
              <w:t>="Normal" &gt;</w:t>
            </w:r>
          </w:p>
          <w:p w:rsidR="00D37B16" w:rsidRDefault="00D37B16" w:rsidP="00D37B16">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FF0000"/>
                <w:sz w:val="19"/>
                <w:szCs w:val="19"/>
              </w:rPr>
              <w:t xml:space="preserve"> Name</w:t>
            </w:r>
            <w:r>
              <w:rPr>
                <w:rFonts w:ascii="Consolas" w:hAnsi="Consolas" w:cs="Consolas"/>
                <w:color w:val="0000FF"/>
                <w:sz w:val="19"/>
                <w:szCs w:val="19"/>
              </w:rPr>
              <w:t>="recognizeFace"</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ControlBtnStyle</w:t>
            </w:r>
            <w:r>
              <w:rPr>
                <w:rFonts w:ascii="Consolas" w:hAnsi="Consolas" w:cs="Consolas"/>
                <w:color w:val="0000FF"/>
                <w:sz w:val="19"/>
                <w:szCs w:val="19"/>
              </w:rPr>
              <w:t>}"</w:t>
            </w:r>
            <w:r>
              <w:rPr>
                <w:rFonts w:ascii="Consolas" w:hAnsi="Consolas" w:cs="Consolas"/>
                <w:color w:val="FF0000"/>
                <w:sz w:val="19"/>
                <w:szCs w:val="19"/>
              </w:rPr>
              <w:t xml:space="preserve"> Height</w:t>
            </w:r>
            <w:r>
              <w:rPr>
                <w:rFonts w:ascii="Consolas" w:hAnsi="Consolas" w:cs="Consolas"/>
                <w:color w:val="0000FF"/>
                <w:sz w:val="19"/>
                <w:szCs w:val="19"/>
              </w:rPr>
              <w:t>="40"</w:t>
            </w:r>
            <w:r>
              <w:rPr>
                <w:rFonts w:ascii="Consolas" w:hAnsi="Consolas" w:cs="Consolas"/>
                <w:color w:val="FF0000"/>
                <w:sz w:val="19"/>
                <w:szCs w:val="19"/>
              </w:rPr>
              <w:t xml:space="preserve"> Click</w:t>
            </w:r>
            <w:r>
              <w:rPr>
                <w:rFonts w:ascii="Consolas" w:hAnsi="Consolas" w:cs="Consolas"/>
                <w:color w:val="0000FF"/>
                <w:sz w:val="19"/>
                <w:szCs w:val="19"/>
              </w:rPr>
              <w:t>="recognizeFace_Click"&gt;</w:t>
            </w:r>
            <w:r>
              <w:rPr>
                <w:rFonts w:ascii="Consolas" w:hAnsi="Consolas" w:cs="Consolas"/>
                <w:color w:val="A31515"/>
                <w:sz w:val="19"/>
                <w:szCs w:val="19"/>
              </w:rPr>
              <w:t>Recognize Face</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0000FF"/>
                <w:sz w:val="19"/>
                <w:szCs w:val="19"/>
              </w:rPr>
              <w:t>&gt;</w:t>
            </w:r>
          </w:p>
          <w:p w:rsidR="00D37B16" w:rsidRDefault="00D37B16" w:rsidP="00D37B16">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FF0000"/>
                <w:sz w:val="19"/>
                <w:szCs w:val="19"/>
              </w:rPr>
              <w:t xml:space="preserve"> Name</w:t>
            </w:r>
            <w:r>
              <w:rPr>
                <w:rFonts w:ascii="Consolas" w:hAnsi="Consolas" w:cs="Consolas"/>
                <w:color w:val="0000FF"/>
                <w:sz w:val="19"/>
                <w:szCs w:val="19"/>
              </w:rPr>
              <w:t>="registerImages"</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ControlBtnStyle</w:t>
            </w:r>
            <w:r>
              <w:rPr>
                <w:rFonts w:ascii="Consolas" w:hAnsi="Consolas" w:cs="Consolas"/>
                <w:color w:val="0000FF"/>
                <w:sz w:val="19"/>
                <w:szCs w:val="19"/>
              </w:rPr>
              <w:t>}"</w:t>
            </w:r>
            <w:r>
              <w:rPr>
                <w:rFonts w:ascii="Consolas" w:hAnsi="Consolas" w:cs="Consolas"/>
                <w:sz w:val="19"/>
                <w:szCs w:val="19"/>
              </w:rPr>
              <w:t xml:space="preserve"> </w:t>
            </w:r>
            <w:r>
              <w:rPr>
                <w:rFonts w:ascii="Consolas" w:hAnsi="Consolas" w:cs="Consolas"/>
                <w:color w:val="FF0000"/>
                <w:sz w:val="19"/>
                <w:szCs w:val="19"/>
              </w:rPr>
              <w:t xml:space="preserve"> Height</w:t>
            </w:r>
            <w:r>
              <w:rPr>
                <w:rFonts w:ascii="Consolas" w:hAnsi="Consolas" w:cs="Consolas"/>
                <w:color w:val="0000FF"/>
                <w:sz w:val="19"/>
                <w:szCs w:val="19"/>
              </w:rPr>
              <w:t>="40"</w:t>
            </w:r>
            <w:r>
              <w:rPr>
                <w:rFonts w:ascii="Consolas" w:hAnsi="Consolas" w:cs="Consolas"/>
                <w:color w:val="FF0000"/>
                <w:sz w:val="19"/>
                <w:szCs w:val="19"/>
              </w:rPr>
              <w:t xml:space="preserve"> Click</w:t>
            </w:r>
            <w:r>
              <w:rPr>
                <w:rFonts w:ascii="Consolas" w:hAnsi="Consolas" w:cs="Consolas"/>
                <w:color w:val="0000FF"/>
                <w:sz w:val="19"/>
                <w:szCs w:val="19"/>
              </w:rPr>
              <w:t>="registerImages_Click"&gt;</w:t>
            </w:r>
            <w:r>
              <w:rPr>
                <w:rFonts w:ascii="Consolas" w:hAnsi="Consolas" w:cs="Consolas"/>
                <w:color w:val="A31515"/>
                <w:sz w:val="19"/>
                <w:szCs w:val="19"/>
              </w:rPr>
              <w:t>Register Images</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0000FF"/>
                <w:sz w:val="19"/>
                <w:szCs w:val="19"/>
              </w:rPr>
              <w:t>&gt;</w:t>
            </w:r>
          </w:p>
          <w:p w:rsidR="00D37B16" w:rsidRDefault="00D37B16" w:rsidP="00D37B16">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FF0000"/>
                <w:sz w:val="19"/>
                <w:szCs w:val="19"/>
              </w:rPr>
              <w:t xml:space="preserve"> Name</w:t>
            </w:r>
            <w:r>
              <w:rPr>
                <w:rFonts w:ascii="Consolas" w:hAnsi="Consolas" w:cs="Consolas"/>
                <w:color w:val="0000FF"/>
                <w:sz w:val="19"/>
                <w:szCs w:val="19"/>
              </w:rPr>
              <w:t>="createAccount"</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ControlBtnStyle</w:t>
            </w:r>
            <w:r>
              <w:rPr>
                <w:rFonts w:ascii="Consolas" w:hAnsi="Consolas" w:cs="Consolas"/>
                <w:color w:val="0000FF"/>
                <w:sz w:val="19"/>
                <w:szCs w:val="19"/>
              </w:rPr>
              <w:t>}"</w:t>
            </w:r>
            <w:r>
              <w:rPr>
                <w:rFonts w:ascii="Consolas" w:hAnsi="Consolas" w:cs="Consolas"/>
                <w:sz w:val="19"/>
                <w:szCs w:val="19"/>
              </w:rPr>
              <w:t xml:space="preserve"> </w:t>
            </w:r>
            <w:r>
              <w:rPr>
                <w:rFonts w:ascii="Consolas" w:hAnsi="Consolas" w:cs="Consolas"/>
                <w:color w:val="FF0000"/>
                <w:sz w:val="19"/>
                <w:szCs w:val="19"/>
              </w:rPr>
              <w:t xml:space="preserve"> Height</w:t>
            </w:r>
            <w:r>
              <w:rPr>
                <w:rFonts w:ascii="Consolas" w:hAnsi="Consolas" w:cs="Consolas"/>
                <w:color w:val="0000FF"/>
                <w:sz w:val="19"/>
                <w:szCs w:val="19"/>
              </w:rPr>
              <w:t>="40"</w:t>
            </w:r>
            <w:r>
              <w:rPr>
                <w:rFonts w:ascii="Consolas" w:hAnsi="Consolas" w:cs="Consolas"/>
                <w:color w:val="FF0000"/>
                <w:sz w:val="19"/>
                <w:szCs w:val="19"/>
              </w:rPr>
              <w:t xml:space="preserve"> Click</w:t>
            </w:r>
            <w:r>
              <w:rPr>
                <w:rFonts w:ascii="Consolas" w:hAnsi="Consolas" w:cs="Consolas"/>
                <w:color w:val="0000FF"/>
                <w:sz w:val="19"/>
                <w:szCs w:val="19"/>
              </w:rPr>
              <w:t>="createAccount_Click"&gt;</w:t>
            </w:r>
            <w:r>
              <w:rPr>
                <w:rFonts w:ascii="Consolas" w:hAnsi="Consolas" w:cs="Consolas"/>
                <w:color w:val="A31515"/>
                <w:sz w:val="19"/>
                <w:szCs w:val="19"/>
              </w:rPr>
              <w:t>Create Account</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0000FF"/>
                <w:sz w:val="19"/>
                <w:szCs w:val="19"/>
              </w:rPr>
              <w:t>&gt;</w:t>
            </w:r>
          </w:p>
          <w:p w:rsidR="00D37B16" w:rsidRDefault="00D37B16" w:rsidP="00D37B16">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FF0000"/>
                <w:sz w:val="19"/>
                <w:szCs w:val="19"/>
              </w:rPr>
              <w:t xml:space="preserve"> Name</w:t>
            </w:r>
            <w:r>
              <w:rPr>
                <w:rFonts w:ascii="Consolas" w:hAnsi="Consolas" w:cs="Consolas"/>
                <w:color w:val="0000FF"/>
                <w:sz w:val="19"/>
                <w:szCs w:val="19"/>
              </w:rPr>
              <w:t>="googleOpenID"</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ControlBtnStyle</w:t>
            </w:r>
            <w:r>
              <w:rPr>
                <w:rFonts w:ascii="Consolas" w:hAnsi="Consolas" w:cs="Consolas"/>
                <w:color w:val="0000FF"/>
                <w:sz w:val="19"/>
                <w:szCs w:val="19"/>
              </w:rPr>
              <w:t>}"</w:t>
            </w:r>
            <w:r>
              <w:rPr>
                <w:rFonts w:ascii="Consolas" w:hAnsi="Consolas" w:cs="Consolas"/>
                <w:color w:val="FF0000"/>
                <w:sz w:val="19"/>
                <w:szCs w:val="19"/>
              </w:rPr>
              <w:t xml:space="preserve"> Height</w:t>
            </w:r>
            <w:r>
              <w:rPr>
                <w:rFonts w:ascii="Consolas" w:hAnsi="Consolas" w:cs="Consolas"/>
                <w:color w:val="0000FF"/>
                <w:sz w:val="19"/>
                <w:szCs w:val="19"/>
              </w:rPr>
              <w:t>="40"</w:t>
            </w:r>
            <w:r>
              <w:rPr>
                <w:rFonts w:ascii="Consolas" w:hAnsi="Consolas" w:cs="Consolas"/>
                <w:color w:val="FF0000"/>
                <w:sz w:val="19"/>
                <w:szCs w:val="19"/>
              </w:rPr>
              <w:t xml:space="preserve"> Click</w:t>
            </w:r>
            <w:r>
              <w:rPr>
                <w:rFonts w:ascii="Consolas" w:hAnsi="Consolas" w:cs="Consolas"/>
                <w:color w:val="0000FF"/>
                <w:sz w:val="19"/>
                <w:szCs w:val="19"/>
              </w:rPr>
              <w:t>="googleOpenID_Click"&gt;</w:t>
            </w:r>
            <w:r>
              <w:rPr>
                <w:rFonts w:ascii="Consolas" w:hAnsi="Consolas" w:cs="Consolas"/>
                <w:color w:val="A31515"/>
                <w:sz w:val="19"/>
                <w:szCs w:val="19"/>
              </w:rPr>
              <w:t>Google Open ID</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0000FF"/>
                <w:sz w:val="19"/>
                <w:szCs w:val="19"/>
              </w:rPr>
              <w:t>&gt;</w:t>
            </w:r>
          </w:p>
          <w:p w:rsidR="00D37B16" w:rsidRDefault="00D37B16" w:rsidP="00D37B16">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TextBlock</w:t>
            </w:r>
            <w:r>
              <w:rPr>
                <w:rFonts w:ascii="Consolas" w:hAnsi="Consolas" w:cs="Consolas"/>
                <w:color w:val="0000FF"/>
                <w:sz w:val="19"/>
                <w:szCs w:val="19"/>
              </w:rPr>
              <w:t>&gt;</w:t>
            </w:r>
          </w:p>
          <w:p w:rsidR="00D37B16" w:rsidRDefault="00D37B16" w:rsidP="00D37B16">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0000FF"/>
                <w:sz w:val="19"/>
                <w:szCs w:val="19"/>
              </w:rPr>
              <w:t>&gt;</w:t>
            </w:r>
          </w:p>
          <w:p w:rsidR="00D37B16" w:rsidRDefault="00D37B16" w:rsidP="00D37B16">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DockPanel</w:t>
            </w:r>
            <w:r>
              <w:rPr>
                <w:rFonts w:ascii="Consolas" w:hAnsi="Consolas" w:cs="Consolas"/>
                <w:color w:val="FF0000"/>
                <w:sz w:val="19"/>
                <w:szCs w:val="19"/>
              </w:rPr>
              <w:t xml:space="preserve"> DockPanel.Dock</w:t>
            </w:r>
            <w:r>
              <w:rPr>
                <w:rFonts w:ascii="Consolas" w:hAnsi="Consolas" w:cs="Consolas"/>
                <w:color w:val="0000FF"/>
                <w:sz w:val="19"/>
                <w:szCs w:val="19"/>
              </w:rPr>
              <w:t>="Bottom"</w:t>
            </w:r>
            <w:r>
              <w:rPr>
                <w:rFonts w:ascii="Consolas" w:hAnsi="Consolas" w:cs="Consolas"/>
                <w:color w:val="FF0000"/>
                <w:sz w:val="19"/>
                <w:szCs w:val="19"/>
              </w:rPr>
              <w:t xml:space="preserve"> Name</w:t>
            </w:r>
            <w:r>
              <w:rPr>
                <w:rFonts w:ascii="Consolas" w:hAnsi="Consolas" w:cs="Consolas"/>
                <w:color w:val="0000FF"/>
                <w:sz w:val="19"/>
                <w:szCs w:val="19"/>
              </w:rPr>
              <w:t>="infodocP"</w:t>
            </w:r>
            <w:r>
              <w:rPr>
                <w:rFonts w:ascii="Consolas" w:hAnsi="Consolas" w:cs="Consolas"/>
                <w:color w:val="FF0000"/>
                <w:sz w:val="19"/>
                <w:szCs w:val="19"/>
              </w:rPr>
              <w:t xml:space="preserve"> LastChildFill</w:t>
            </w:r>
            <w:r>
              <w:rPr>
                <w:rFonts w:ascii="Consolas" w:hAnsi="Consolas" w:cs="Consolas"/>
                <w:color w:val="0000FF"/>
                <w:sz w:val="19"/>
                <w:szCs w:val="19"/>
              </w:rPr>
              <w:t>="True"&gt;</w:t>
            </w:r>
          </w:p>
          <w:p w:rsidR="00D37B16" w:rsidRDefault="00D37B16" w:rsidP="00D37B16">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FF0000"/>
                <w:sz w:val="19"/>
                <w:szCs w:val="19"/>
              </w:rPr>
              <w:t xml:space="preserve"> DockPanel.Dock</w:t>
            </w:r>
            <w:r>
              <w:rPr>
                <w:rFonts w:ascii="Consolas" w:hAnsi="Consolas" w:cs="Consolas"/>
                <w:color w:val="0000FF"/>
                <w:sz w:val="19"/>
                <w:szCs w:val="19"/>
              </w:rPr>
              <w:t>="Top"&gt;</w:t>
            </w:r>
          </w:p>
          <w:p w:rsidR="00D37B16" w:rsidRDefault="00D37B16" w:rsidP="00D37B16">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UniformGrid.Background</w:t>
            </w:r>
            <w:r>
              <w:rPr>
                <w:rFonts w:ascii="Consolas" w:hAnsi="Consolas" w:cs="Consolas"/>
                <w:color w:val="0000FF"/>
                <w:sz w:val="19"/>
                <w:szCs w:val="19"/>
              </w:rPr>
              <w:t>&gt;</w:t>
            </w:r>
          </w:p>
          <w:p w:rsidR="00D37B16" w:rsidRDefault="00D37B16" w:rsidP="00D37B16">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ImageBrush</w:t>
            </w:r>
            <w:r>
              <w:rPr>
                <w:rFonts w:ascii="Consolas" w:hAnsi="Consolas" w:cs="Consolas"/>
                <w:color w:val="FF0000"/>
                <w:sz w:val="19"/>
                <w:szCs w:val="19"/>
              </w:rPr>
              <w:t xml:space="preserve"> ImageSource</w:t>
            </w:r>
            <w:r>
              <w:rPr>
                <w:rFonts w:ascii="Consolas" w:hAnsi="Consolas" w:cs="Consolas"/>
                <w:color w:val="0000FF"/>
                <w:sz w:val="19"/>
                <w:szCs w:val="19"/>
              </w:rPr>
              <w:t>="/FaceRecognizer;component/Images/face_recognition.jpg"&gt;&lt;/</w:t>
            </w:r>
            <w:r>
              <w:rPr>
                <w:rFonts w:ascii="Consolas" w:hAnsi="Consolas" w:cs="Consolas"/>
                <w:color w:val="A31515"/>
                <w:sz w:val="19"/>
                <w:szCs w:val="19"/>
              </w:rPr>
              <w:t>ImageBrush</w:t>
            </w:r>
            <w:r>
              <w:rPr>
                <w:rFonts w:ascii="Consolas" w:hAnsi="Consolas" w:cs="Consolas"/>
                <w:color w:val="0000FF"/>
                <w:sz w:val="19"/>
                <w:szCs w:val="19"/>
              </w:rPr>
              <w:t>&gt;</w:t>
            </w:r>
          </w:p>
          <w:p w:rsidR="00D37B16" w:rsidRDefault="00D37B16" w:rsidP="00D37B16">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UniformGrid.Background</w:t>
            </w:r>
            <w:r>
              <w:rPr>
                <w:rFonts w:ascii="Consolas" w:hAnsi="Consolas" w:cs="Consolas"/>
                <w:color w:val="0000FF"/>
                <w:sz w:val="19"/>
                <w:szCs w:val="19"/>
              </w:rPr>
              <w:t>&gt;</w:t>
            </w:r>
          </w:p>
          <w:p w:rsidR="00D37B16" w:rsidRDefault="00D37B16" w:rsidP="00D37B16">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0000FF"/>
                <w:sz w:val="19"/>
                <w:szCs w:val="19"/>
              </w:rPr>
              <w:t>&gt;</w:t>
            </w:r>
          </w:p>
          <w:p w:rsidR="00D37B16" w:rsidRDefault="00D37B16" w:rsidP="00D37B16">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DockPanel</w:t>
            </w:r>
            <w:r>
              <w:rPr>
                <w:rFonts w:ascii="Consolas" w:hAnsi="Consolas" w:cs="Consolas"/>
                <w:color w:val="0000FF"/>
                <w:sz w:val="19"/>
                <w:szCs w:val="19"/>
              </w:rPr>
              <w:t>&gt;</w:t>
            </w:r>
          </w:p>
          <w:p w:rsidR="00D37B16" w:rsidRDefault="00D37B16" w:rsidP="00D37B16">
            <w:pPr>
              <w:autoSpaceDE w:val="0"/>
              <w:autoSpaceDN w:val="0"/>
              <w:adjustRightInd w:val="0"/>
              <w:spacing w:before="0"/>
              <w:rPr>
                <w:rFonts w:ascii="Consolas" w:hAnsi="Consolas" w:cs="Consolas"/>
                <w:sz w:val="19"/>
                <w:szCs w:val="19"/>
              </w:rPr>
            </w:pPr>
          </w:p>
          <w:p w:rsidR="00D37B16" w:rsidRDefault="00D37B16" w:rsidP="00D37B16">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DockPanel</w:t>
            </w:r>
            <w:r>
              <w:rPr>
                <w:rFonts w:ascii="Consolas" w:hAnsi="Consolas" w:cs="Consolas"/>
                <w:color w:val="0000FF"/>
                <w:sz w:val="19"/>
                <w:szCs w:val="19"/>
              </w:rPr>
              <w:t>&gt;</w:t>
            </w:r>
          </w:p>
          <w:p w:rsidR="00D37B16" w:rsidRDefault="00D37B16" w:rsidP="00D37B16">
            <w:pPr>
              <w:autoSpaceDE w:val="0"/>
              <w:autoSpaceDN w:val="0"/>
              <w:adjustRightInd w:val="0"/>
              <w:spacing w:before="0"/>
              <w:rPr>
                <w:rFonts w:ascii="Consolas" w:hAnsi="Consolas" w:cs="Consolas"/>
                <w:sz w:val="19"/>
                <w:szCs w:val="19"/>
              </w:rPr>
            </w:pPr>
          </w:p>
          <w:p w:rsidR="00D37B16" w:rsidRDefault="00D37B16" w:rsidP="00D37B16">
            <w:pPr>
              <w:autoSpaceDE w:val="0"/>
              <w:autoSpaceDN w:val="0"/>
              <w:adjustRightInd w:val="0"/>
              <w:spacing w:before="0"/>
              <w:rPr>
                <w:rFonts w:ascii="Consolas" w:hAnsi="Consolas" w:cs="Consolas"/>
                <w:sz w:val="19"/>
                <w:szCs w:val="19"/>
              </w:rPr>
            </w:pPr>
          </w:p>
          <w:p w:rsidR="00D37B16" w:rsidRDefault="00D37B16" w:rsidP="00D37B16">
            <w:pPr>
              <w:autoSpaceDE w:val="0"/>
              <w:autoSpaceDN w:val="0"/>
              <w:adjustRightInd w:val="0"/>
              <w:spacing w:before="0"/>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Window</w:t>
            </w:r>
            <w:r>
              <w:rPr>
                <w:rFonts w:ascii="Consolas" w:hAnsi="Consolas" w:cs="Consolas"/>
                <w:color w:val="0000FF"/>
                <w:sz w:val="19"/>
                <w:szCs w:val="19"/>
              </w:rPr>
              <w:t>&gt;</w:t>
            </w:r>
          </w:p>
          <w:p w:rsidR="00D37B16" w:rsidRDefault="00D37B16" w:rsidP="00D37B16"/>
        </w:tc>
      </w:tr>
    </w:tbl>
    <w:p w:rsidR="00D37B16" w:rsidRDefault="00D37B16" w:rsidP="00D37B16">
      <w:pPr>
        <w:rPr>
          <w:lang w:val="en-US"/>
        </w:rPr>
      </w:pPr>
    </w:p>
    <w:p w:rsidR="00D37B16" w:rsidRPr="00D37B16" w:rsidRDefault="00D37B16" w:rsidP="00D37B16">
      <w:pPr>
        <w:rPr>
          <w:lang w:val="en-US"/>
        </w:rPr>
      </w:pPr>
    </w:p>
    <w:tbl>
      <w:tblPr>
        <w:tblStyle w:val="TableGrid"/>
        <w:tblW w:w="0" w:type="auto"/>
        <w:tblLook w:val="04A0" w:firstRow="1" w:lastRow="0" w:firstColumn="1" w:lastColumn="0" w:noHBand="0" w:noVBand="1"/>
      </w:tblPr>
      <w:tblGrid>
        <w:gridCol w:w="9242"/>
      </w:tblGrid>
      <w:tr w:rsidR="00D37B16" w:rsidTr="0065144C">
        <w:tc>
          <w:tcPr>
            <w:tcW w:w="9242" w:type="dxa"/>
          </w:tcPr>
          <w:p w:rsidR="00D37B16" w:rsidRDefault="00D37B16" w:rsidP="0065144C">
            <w:pPr>
              <w:autoSpaceDE w:val="0"/>
              <w:autoSpaceDN w:val="0"/>
              <w:adjustRightInd w:val="0"/>
              <w:spacing w:before="0"/>
              <w:rPr>
                <w:rFonts w:ascii="Consolas" w:hAnsi="Consolas" w:cs="Consolas"/>
                <w:color w:val="0000FF"/>
                <w:sz w:val="19"/>
                <w:szCs w:val="19"/>
              </w:rPr>
            </w:pPr>
            <w:r>
              <w:rPr>
                <w:rFonts w:ascii="Consolas" w:hAnsi="Consolas" w:cs="Consolas"/>
                <w:color w:val="0000FF"/>
                <w:sz w:val="19"/>
                <w:szCs w:val="19"/>
              </w:rPr>
              <w:t>RecognizeFace</w:t>
            </w:r>
            <w:r>
              <w:rPr>
                <w:rFonts w:ascii="Consolas" w:hAnsi="Consolas" w:cs="Consolas"/>
                <w:color w:val="0000FF"/>
                <w:sz w:val="19"/>
                <w:szCs w:val="19"/>
              </w:rPr>
              <w:t>.xaml</w:t>
            </w:r>
          </w:p>
        </w:tc>
      </w:tr>
      <w:tr w:rsidR="0065144C" w:rsidTr="0065144C">
        <w:tc>
          <w:tcPr>
            <w:tcW w:w="9242" w:type="dxa"/>
          </w:tcPr>
          <w:p w:rsidR="0065144C" w:rsidRDefault="0065144C" w:rsidP="0065144C">
            <w:pPr>
              <w:autoSpaceDE w:val="0"/>
              <w:autoSpaceDN w:val="0"/>
              <w:adjustRightInd w:val="0"/>
              <w:spacing w:before="0"/>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UserControl</w:t>
            </w:r>
            <w:r>
              <w:rPr>
                <w:rFonts w:ascii="Consolas" w:hAnsi="Consolas" w:cs="Consolas"/>
                <w:color w:val="FF0000"/>
                <w:sz w:val="19"/>
                <w:szCs w:val="19"/>
              </w:rPr>
              <w:t xml:space="preserve"> x</w:t>
            </w:r>
            <w:r>
              <w:rPr>
                <w:rFonts w:ascii="Consolas" w:hAnsi="Consolas" w:cs="Consolas"/>
                <w:color w:val="0000FF"/>
                <w:sz w:val="19"/>
                <w:szCs w:val="19"/>
              </w:rPr>
              <w:t>:</w:t>
            </w:r>
            <w:r>
              <w:rPr>
                <w:rFonts w:ascii="Consolas" w:hAnsi="Consolas" w:cs="Consolas"/>
                <w:color w:val="FF0000"/>
                <w:sz w:val="19"/>
                <w:szCs w:val="19"/>
              </w:rPr>
              <w:t>Class</w:t>
            </w:r>
            <w:r>
              <w:rPr>
                <w:rFonts w:ascii="Consolas" w:hAnsi="Consolas" w:cs="Consolas"/>
                <w:color w:val="0000FF"/>
                <w:sz w:val="19"/>
                <w:szCs w:val="19"/>
              </w:rPr>
              <w:t>="FaceRecognizer.RecognizeFace"</w:t>
            </w:r>
          </w:p>
          <w:p w:rsidR="0065144C" w:rsidRDefault="0065144C" w:rsidP="0065144C">
            <w:pPr>
              <w:autoSpaceDE w:val="0"/>
              <w:autoSpaceDN w:val="0"/>
              <w:adjustRightInd w:val="0"/>
              <w:spacing w:before="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="http://schemas.microsoft.com/winfx/2006/xaml/presentation"</w:t>
            </w:r>
          </w:p>
          <w:p w:rsidR="0065144C" w:rsidRDefault="0065144C" w:rsidP="0065144C">
            <w:pPr>
              <w:autoSpaceDE w:val="0"/>
              <w:autoSpaceDN w:val="0"/>
              <w:adjustRightInd w:val="0"/>
              <w:spacing w:before="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w:t>
            </w:r>
            <w:r>
              <w:rPr>
                <w:rFonts w:ascii="Consolas" w:hAnsi="Consolas" w:cs="Consolas"/>
                <w:color w:val="FF0000"/>
                <w:sz w:val="19"/>
                <w:szCs w:val="19"/>
              </w:rPr>
              <w:t>x</w:t>
            </w:r>
            <w:r>
              <w:rPr>
                <w:rFonts w:ascii="Consolas" w:hAnsi="Consolas" w:cs="Consolas"/>
                <w:color w:val="0000FF"/>
                <w:sz w:val="19"/>
                <w:szCs w:val="19"/>
              </w:rPr>
              <w:t>="http://schemas.microsoft.com/winfx/2006/xaml"</w:t>
            </w:r>
          </w:p>
          <w:p w:rsidR="0065144C" w:rsidRDefault="0065144C" w:rsidP="0065144C">
            <w:pPr>
              <w:autoSpaceDE w:val="0"/>
              <w:autoSpaceDN w:val="0"/>
              <w:adjustRightInd w:val="0"/>
              <w:spacing w:before="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w:t>
            </w:r>
            <w:r>
              <w:rPr>
                <w:rFonts w:ascii="Consolas" w:hAnsi="Consolas" w:cs="Consolas"/>
                <w:color w:val="FF0000"/>
                <w:sz w:val="19"/>
                <w:szCs w:val="19"/>
              </w:rPr>
              <w:t>mc</w:t>
            </w:r>
            <w:r>
              <w:rPr>
                <w:rFonts w:ascii="Consolas" w:hAnsi="Consolas" w:cs="Consolas"/>
                <w:color w:val="0000FF"/>
                <w:sz w:val="19"/>
                <w:szCs w:val="19"/>
              </w:rPr>
              <w:t>="http://schemas.openxmlformats.org/markup-compatibility/2006"</w:t>
            </w:r>
            <w:r>
              <w:rPr>
                <w:rFonts w:ascii="Consolas" w:hAnsi="Consolas" w:cs="Consolas"/>
                <w:sz w:val="19"/>
                <w:szCs w:val="19"/>
              </w:rPr>
              <w:t xml:space="preserve"> </w:t>
            </w:r>
          </w:p>
          <w:p w:rsidR="0065144C" w:rsidRDefault="0065144C" w:rsidP="0065144C">
            <w:pPr>
              <w:autoSpaceDE w:val="0"/>
              <w:autoSpaceDN w:val="0"/>
              <w:adjustRightInd w:val="0"/>
              <w:spacing w:before="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w:t>
            </w:r>
            <w:r>
              <w:rPr>
                <w:rFonts w:ascii="Consolas" w:hAnsi="Consolas" w:cs="Consolas"/>
                <w:color w:val="FF0000"/>
                <w:sz w:val="19"/>
                <w:szCs w:val="19"/>
              </w:rPr>
              <w:t>d</w:t>
            </w:r>
            <w:r>
              <w:rPr>
                <w:rFonts w:ascii="Consolas" w:hAnsi="Consolas" w:cs="Consolas"/>
                <w:color w:val="0000FF"/>
                <w:sz w:val="19"/>
                <w:szCs w:val="19"/>
              </w:rPr>
              <w:t>="http://schemas.microsoft.com/expression/blend/2008"</w:t>
            </w:r>
            <w:r>
              <w:rPr>
                <w:rFonts w:ascii="Consolas" w:hAnsi="Consolas" w:cs="Consolas"/>
                <w:sz w:val="19"/>
                <w:szCs w:val="19"/>
              </w:rPr>
              <w:t xml:space="preserve"> </w:t>
            </w:r>
          </w:p>
          <w:p w:rsidR="0065144C" w:rsidRDefault="0065144C" w:rsidP="0065144C">
            <w:pPr>
              <w:autoSpaceDE w:val="0"/>
              <w:autoSpaceDN w:val="0"/>
              <w:adjustRightInd w:val="0"/>
              <w:spacing w:before="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mc</w:t>
            </w:r>
            <w:r>
              <w:rPr>
                <w:rFonts w:ascii="Consolas" w:hAnsi="Consolas" w:cs="Consolas"/>
                <w:color w:val="0000FF"/>
                <w:sz w:val="19"/>
                <w:szCs w:val="19"/>
              </w:rPr>
              <w:t>:</w:t>
            </w:r>
            <w:r>
              <w:rPr>
                <w:rFonts w:ascii="Consolas" w:hAnsi="Consolas" w:cs="Consolas"/>
                <w:color w:val="FF0000"/>
                <w:sz w:val="19"/>
                <w:szCs w:val="19"/>
              </w:rPr>
              <w:t>Ignorable</w:t>
            </w:r>
            <w:r>
              <w:rPr>
                <w:rFonts w:ascii="Consolas" w:hAnsi="Consolas" w:cs="Consolas"/>
                <w:color w:val="0000FF"/>
                <w:sz w:val="19"/>
                <w:szCs w:val="19"/>
              </w:rPr>
              <w:t>="d"</w:t>
            </w:r>
            <w:r>
              <w:rPr>
                <w:rFonts w:ascii="Consolas" w:hAnsi="Consolas" w:cs="Consolas"/>
                <w:sz w:val="19"/>
                <w:szCs w:val="19"/>
              </w:rPr>
              <w:t xml:space="preserve"> </w:t>
            </w:r>
          </w:p>
          <w:p w:rsidR="0065144C" w:rsidRDefault="0065144C" w:rsidP="0065144C">
            <w:pPr>
              <w:autoSpaceDE w:val="0"/>
              <w:autoSpaceDN w:val="0"/>
              <w:adjustRightInd w:val="0"/>
              <w:spacing w:before="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d</w:t>
            </w:r>
            <w:r>
              <w:rPr>
                <w:rFonts w:ascii="Consolas" w:hAnsi="Consolas" w:cs="Consolas"/>
                <w:color w:val="0000FF"/>
                <w:sz w:val="19"/>
                <w:szCs w:val="19"/>
              </w:rPr>
              <w:t>:</w:t>
            </w:r>
            <w:r>
              <w:rPr>
                <w:rFonts w:ascii="Consolas" w:hAnsi="Consolas" w:cs="Consolas"/>
                <w:color w:val="FF0000"/>
                <w:sz w:val="19"/>
                <w:szCs w:val="19"/>
              </w:rPr>
              <w:t>DesignHeight</w:t>
            </w:r>
            <w:r>
              <w:rPr>
                <w:rFonts w:ascii="Consolas" w:hAnsi="Consolas" w:cs="Consolas"/>
                <w:color w:val="0000FF"/>
                <w:sz w:val="19"/>
                <w:szCs w:val="19"/>
              </w:rPr>
              <w:t>="403"</w:t>
            </w:r>
            <w:r>
              <w:rPr>
                <w:rFonts w:ascii="Consolas" w:hAnsi="Consolas" w:cs="Consolas"/>
                <w:color w:val="FF0000"/>
                <w:sz w:val="19"/>
                <w:szCs w:val="19"/>
              </w:rPr>
              <w:t xml:space="preserve"> d</w:t>
            </w:r>
            <w:r>
              <w:rPr>
                <w:rFonts w:ascii="Consolas" w:hAnsi="Consolas" w:cs="Consolas"/>
                <w:color w:val="0000FF"/>
                <w:sz w:val="19"/>
                <w:szCs w:val="19"/>
              </w:rPr>
              <w:t>:</w:t>
            </w:r>
            <w:r>
              <w:rPr>
                <w:rFonts w:ascii="Consolas" w:hAnsi="Consolas" w:cs="Consolas"/>
                <w:color w:val="FF0000"/>
                <w:sz w:val="19"/>
                <w:szCs w:val="19"/>
              </w:rPr>
              <w:t>DesignWidth</w:t>
            </w:r>
            <w:r>
              <w:rPr>
                <w:rFonts w:ascii="Consolas" w:hAnsi="Consolas" w:cs="Consolas"/>
                <w:color w:val="0000FF"/>
                <w:sz w:val="19"/>
                <w:szCs w:val="19"/>
              </w:rPr>
              <w:t>="633"&gt;</w:t>
            </w:r>
          </w:p>
          <w:p w:rsidR="0065144C" w:rsidRDefault="0065144C" w:rsidP="0065144C">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UserControl.Resources</w:t>
            </w:r>
            <w:r>
              <w:rPr>
                <w:rFonts w:ascii="Consolas" w:hAnsi="Consolas" w:cs="Consolas"/>
                <w:color w:val="0000FF"/>
                <w:sz w:val="19"/>
                <w:szCs w:val="19"/>
              </w:rPr>
              <w:t>&gt;</w:t>
            </w:r>
          </w:p>
          <w:p w:rsidR="0065144C" w:rsidRDefault="0065144C" w:rsidP="0065144C">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w:t>
            </w:r>
            <w:r>
              <w:rPr>
                <w:rFonts w:ascii="Consolas" w:hAnsi="Consolas" w:cs="Consolas"/>
                <w:color w:val="0000FF"/>
                <w:sz w:val="19"/>
                <w:szCs w:val="19"/>
              </w:rPr>
              <w:t>&gt;</w:t>
            </w:r>
          </w:p>
          <w:p w:rsidR="0065144C" w:rsidRDefault="0065144C" w:rsidP="0065144C">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ResourceDictionary.MergedDictionaries</w:t>
            </w:r>
            <w:r>
              <w:rPr>
                <w:rFonts w:ascii="Consolas" w:hAnsi="Consolas" w:cs="Consolas"/>
                <w:color w:val="0000FF"/>
                <w:sz w:val="19"/>
                <w:szCs w:val="19"/>
              </w:rPr>
              <w:t>&gt;</w:t>
            </w:r>
          </w:p>
          <w:p w:rsidR="0065144C" w:rsidRDefault="0065144C" w:rsidP="0065144C">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w:t>
            </w:r>
            <w:r>
              <w:rPr>
                <w:rFonts w:ascii="Consolas" w:hAnsi="Consolas" w:cs="Consolas"/>
                <w:color w:val="FF0000"/>
                <w:sz w:val="19"/>
                <w:szCs w:val="19"/>
              </w:rPr>
              <w:t xml:space="preserve"> Source</w:t>
            </w:r>
            <w:r>
              <w:rPr>
                <w:rFonts w:ascii="Consolas" w:hAnsi="Consolas" w:cs="Consolas"/>
                <w:color w:val="0000FF"/>
                <w:sz w:val="19"/>
                <w:szCs w:val="19"/>
              </w:rPr>
              <w:t>="/FaceRecognizerStyle;component/ControlStyle.xaml"/&gt;</w:t>
            </w:r>
          </w:p>
          <w:p w:rsidR="0065144C" w:rsidRDefault="0065144C" w:rsidP="0065144C">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ResourceDictionary.MergedDictionaries</w:t>
            </w:r>
            <w:r>
              <w:rPr>
                <w:rFonts w:ascii="Consolas" w:hAnsi="Consolas" w:cs="Consolas"/>
                <w:color w:val="0000FF"/>
                <w:sz w:val="19"/>
                <w:szCs w:val="19"/>
              </w:rPr>
              <w:t>&gt;</w:t>
            </w:r>
          </w:p>
          <w:p w:rsidR="0065144C" w:rsidRDefault="0065144C" w:rsidP="0065144C">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w:t>
            </w:r>
            <w:r>
              <w:rPr>
                <w:rFonts w:ascii="Consolas" w:hAnsi="Consolas" w:cs="Consolas"/>
                <w:color w:val="0000FF"/>
                <w:sz w:val="19"/>
                <w:szCs w:val="19"/>
              </w:rPr>
              <w:t>&gt;</w:t>
            </w:r>
          </w:p>
          <w:p w:rsidR="0065144C" w:rsidRDefault="0065144C" w:rsidP="0065144C">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UserControl.Resources</w:t>
            </w:r>
            <w:r>
              <w:rPr>
                <w:rFonts w:ascii="Consolas" w:hAnsi="Consolas" w:cs="Consolas"/>
                <w:color w:val="0000FF"/>
                <w:sz w:val="19"/>
                <w:szCs w:val="19"/>
              </w:rPr>
              <w:t>&gt;</w:t>
            </w:r>
          </w:p>
          <w:p w:rsidR="0065144C" w:rsidRDefault="0065144C" w:rsidP="0065144C">
            <w:pPr>
              <w:autoSpaceDE w:val="0"/>
              <w:autoSpaceDN w:val="0"/>
              <w:adjustRightInd w:val="0"/>
              <w:spacing w:before="0"/>
              <w:rPr>
                <w:rFonts w:ascii="Consolas" w:hAnsi="Consolas" w:cs="Consolas"/>
                <w:sz w:val="19"/>
                <w:szCs w:val="19"/>
              </w:rPr>
            </w:pPr>
          </w:p>
          <w:p w:rsidR="0065144C" w:rsidRDefault="0065144C" w:rsidP="0065144C">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DockPanel</w:t>
            </w:r>
            <w:r>
              <w:rPr>
                <w:rFonts w:ascii="Consolas" w:hAnsi="Consolas" w:cs="Consolas"/>
                <w:color w:val="0000FF"/>
                <w:sz w:val="19"/>
                <w:szCs w:val="19"/>
              </w:rPr>
              <w:t xml:space="preserve"> &gt;</w:t>
            </w:r>
          </w:p>
          <w:p w:rsidR="0065144C" w:rsidRDefault="0065144C" w:rsidP="0065144C">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FF0000"/>
                <w:sz w:val="19"/>
                <w:szCs w:val="19"/>
              </w:rPr>
              <w:t xml:space="preserve"> DockPanel.Dock</w:t>
            </w:r>
            <w:r>
              <w:rPr>
                <w:rFonts w:ascii="Consolas" w:hAnsi="Consolas" w:cs="Consolas"/>
                <w:color w:val="0000FF"/>
                <w:sz w:val="19"/>
                <w:szCs w:val="19"/>
              </w:rPr>
              <w:t>="Top"</w:t>
            </w:r>
            <w:r>
              <w:rPr>
                <w:rFonts w:ascii="Consolas" w:hAnsi="Consolas" w:cs="Consolas"/>
                <w:color w:val="FF0000"/>
                <w:sz w:val="19"/>
                <w:szCs w:val="19"/>
              </w:rPr>
              <w:t xml:space="preserve"> Background</w:t>
            </w:r>
            <w:r>
              <w:rPr>
                <w:rFonts w:ascii="Consolas" w:hAnsi="Consolas" w:cs="Consolas"/>
                <w:color w:val="0000FF"/>
                <w:sz w:val="19"/>
                <w:szCs w:val="19"/>
              </w:rPr>
              <w:t>="#FF0966DF"</w:t>
            </w:r>
            <w:r>
              <w:rPr>
                <w:rFonts w:ascii="Consolas" w:hAnsi="Consolas" w:cs="Consolas"/>
                <w:color w:val="FF0000"/>
                <w:sz w:val="19"/>
                <w:szCs w:val="19"/>
              </w:rPr>
              <w:t xml:space="preserve"> Foreground</w:t>
            </w:r>
            <w:r>
              <w:rPr>
                <w:rFonts w:ascii="Consolas" w:hAnsi="Consolas" w:cs="Consolas"/>
                <w:color w:val="0000FF"/>
                <w:sz w:val="19"/>
                <w:szCs w:val="19"/>
              </w:rPr>
              <w:t>="#FFFCFDFF"</w:t>
            </w:r>
            <w:r>
              <w:rPr>
                <w:rFonts w:ascii="Consolas" w:hAnsi="Consolas" w:cs="Consolas"/>
                <w:color w:val="FF0000"/>
                <w:sz w:val="19"/>
                <w:szCs w:val="19"/>
              </w:rPr>
              <w:t xml:space="preserve"> VerticalContentAlignment</w:t>
            </w:r>
            <w:r>
              <w:rPr>
                <w:rFonts w:ascii="Consolas" w:hAnsi="Consolas" w:cs="Consolas"/>
                <w:color w:val="0000FF"/>
                <w:sz w:val="19"/>
                <w:szCs w:val="19"/>
              </w:rPr>
              <w:t>="Center"</w:t>
            </w:r>
            <w:r>
              <w:rPr>
                <w:rFonts w:ascii="Consolas" w:hAnsi="Consolas" w:cs="Consolas"/>
                <w:color w:val="FF0000"/>
                <w:sz w:val="19"/>
                <w:szCs w:val="19"/>
              </w:rPr>
              <w:t xml:space="preserve"> HorizontalContentAlignment</w:t>
            </w:r>
            <w:r>
              <w:rPr>
                <w:rFonts w:ascii="Consolas" w:hAnsi="Consolas" w:cs="Consolas"/>
                <w:color w:val="0000FF"/>
                <w:sz w:val="19"/>
                <w:szCs w:val="19"/>
              </w:rPr>
              <w:t>="Center"&gt;</w:t>
            </w:r>
            <w:r>
              <w:rPr>
                <w:rFonts w:ascii="Consolas" w:hAnsi="Consolas" w:cs="Consolas"/>
                <w:color w:val="A31515"/>
                <w:sz w:val="19"/>
                <w:szCs w:val="19"/>
              </w:rPr>
              <w:t>Recognize Face</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w:t>
            </w:r>
          </w:p>
          <w:p w:rsidR="0065144C" w:rsidRDefault="0065144C" w:rsidP="0065144C">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DockPanel</w:t>
            </w:r>
            <w:r>
              <w:rPr>
                <w:rFonts w:ascii="Consolas" w:hAnsi="Consolas" w:cs="Consolas"/>
                <w:color w:val="FF0000"/>
                <w:sz w:val="19"/>
                <w:szCs w:val="19"/>
              </w:rPr>
              <w:t xml:space="preserve"> DockPanel.Dock</w:t>
            </w:r>
            <w:r>
              <w:rPr>
                <w:rFonts w:ascii="Consolas" w:hAnsi="Consolas" w:cs="Consolas"/>
                <w:color w:val="0000FF"/>
                <w:sz w:val="19"/>
                <w:szCs w:val="19"/>
              </w:rPr>
              <w:t>="Top"&gt;</w:t>
            </w:r>
          </w:p>
          <w:p w:rsidR="0065144C" w:rsidRDefault="0065144C" w:rsidP="0065144C">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p>
          <w:p w:rsidR="0065144C" w:rsidRDefault="0065144C" w:rsidP="0065144C">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p>
          <w:p w:rsidR="0065144C" w:rsidRDefault="0065144C" w:rsidP="0065144C">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sz w:val="19"/>
                <w:szCs w:val="19"/>
              </w:rPr>
              <w:t xml:space="preserve"> </w:t>
            </w:r>
            <w:r>
              <w:rPr>
                <w:rFonts w:ascii="Consolas" w:hAnsi="Consolas" w:cs="Consolas"/>
                <w:color w:val="FF0000"/>
                <w:sz w:val="19"/>
                <w:szCs w:val="19"/>
              </w:rPr>
              <w:t xml:space="preserve"> Name</w:t>
            </w:r>
            <w:r>
              <w:rPr>
                <w:rFonts w:ascii="Consolas" w:hAnsi="Consolas" w:cs="Consolas"/>
                <w:color w:val="0000FF"/>
                <w:sz w:val="19"/>
                <w:szCs w:val="19"/>
              </w:rPr>
              <w:t>="manageUG"</w:t>
            </w:r>
            <w:r>
              <w:rPr>
                <w:rFonts w:ascii="Consolas" w:hAnsi="Consolas" w:cs="Consolas"/>
                <w:color w:val="FF0000"/>
                <w:sz w:val="19"/>
                <w:szCs w:val="19"/>
              </w:rPr>
              <w:t xml:space="preserve"> DockPanel.Dock</w:t>
            </w:r>
            <w:r>
              <w:rPr>
                <w:rFonts w:ascii="Consolas" w:hAnsi="Consolas" w:cs="Consolas"/>
                <w:color w:val="0000FF"/>
                <w:sz w:val="19"/>
                <w:szCs w:val="19"/>
              </w:rPr>
              <w:t>="Top"</w:t>
            </w:r>
            <w:r>
              <w:rPr>
                <w:rFonts w:ascii="Consolas" w:hAnsi="Consolas" w:cs="Consolas"/>
                <w:color w:val="FF0000"/>
                <w:sz w:val="19"/>
                <w:szCs w:val="19"/>
              </w:rPr>
              <w:t xml:space="preserve"> Columns</w:t>
            </w:r>
            <w:r>
              <w:rPr>
                <w:rFonts w:ascii="Consolas" w:hAnsi="Consolas" w:cs="Consolas"/>
                <w:color w:val="0000FF"/>
                <w:sz w:val="19"/>
                <w:szCs w:val="19"/>
              </w:rPr>
              <w:t>="2"&gt;</w:t>
            </w:r>
          </w:p>
          <w:p w:rsidR="0065144C" w:rsidRDefault="0065144C" w:rsidP="0065144C">
            <w:pPr>
              <w:autoSpaceDE w:val="0"/>
              <w:autoSpaceDN w:val="0"/>
              <w:adjustRightInd w:val="0"/>
              <w:spacing w:before="0"/>
              <w:rPr>
                <w:rFonts w:ascii="Consolas" w:hAnsi="Consolas" w:cs="Consolas"/>
                <w:sz w:val="19"/>
                <w:szCs w:val="19"/>
              </w:rPr>
            </w:pPr>
          </w:p>
          <w:p w:rsidR="0065144C" w:rsidRDefault="0065144C" w:rsidP="0065144C">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w:t>
            </w:r>
            <w:r>
              <w:rPr>
                <w:rFonts w:ascii="Consolas" w:hAnsi="Consolas" w:cs="Consolas"/>
                <w:color w:val="0000FF"/>
                <w:sz w:val="19"/>
                <w:szCs w:val="19"/>
              </w:rPr>
              <w:t>&gt;</w:t>
            </w:r>
          </w:p>
          <w:p w:rsidR="0065144C" w:rsidRDefault="0065144C" w:rsidP="0065144C">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Image</w:t>
            </w:r>
            <w:r>
              <w:rPr>
                <w:rFonts w:ascii="Consolas" w:hAnsi="Consolas" w:cs="Consolas"/>
                <w:color w:val="FF0000"/>
                <w:sz w:val="19"/>
                <w:szCs w:val="19"/>
              </w:rPr>
              <w:t xml:space="preserve"> Name</w:t>
            </w:r>
            <w:r>
              <w:rPr>
                <w:rFonts w:ascii="Consolas" w:hAnsi="Consolas" w:cs="Consolas"/>
                <w:color w:val="0000FF"/>
                <w:sz w:val="19"/>
                <w:szCs w:val="19"/>
              </w:rPr>
              <w:t>="capturePhoto"</w:t>
            </w:r>
            <w:r>
              <w:rPr>
                <w:rFonts w:ascii="Consolas" w:hAnsi="Consolas" w:cs="Consolas"/>
                <w:sz w:val="19"/>
                <w:szCs w:val="19"/>
              </w:rPr>
              <w:t xml:space="preserve"> </w:t>
            </w:r>
            <w:r>
              <w:rPr>
                <w:rFonts w:ascii="Consolas" w:hAnsi="Consolas" w:cs="Consolas"/>
                <w:color w:val="FF0000"/>
                <w:sz w:val="19"/>
                <w:szCs w:val="19"/>
              </w:rPr>
              <w:t xml:space="preserve"> Stretch</w:t>
            </w:r>
            <w:r>
              <w:rPr>
                <w:rFonts w:ascii="Consolas" w:hAnsi="Consolas" w:cs="Consolas"/>
                <w:color w:val="0000FF"/>
                <w:sz w:val="19"/>
                <w:szCs w:val="19"/>
              </w:rPr>
              <w:t>="Uniform"</w:t>
            </w:r>
            <w:r>
              <w:rPr>
                <w:rFonts w:ascii="Consolas" w:hAnsi="Consolas" w:cs="Consolas"/>
                <w:color w:val="FF0000"/>
                <w:sz w:val="19"/>
                <w:szCs w:val="19"/>
              </w:rPr>
              <w:t xml:space="preserve"> Height</w:t>
            </w:r>
            <w:r>
              <w:rPr>
                <w:rFonts w:ascii="Consolas" w:hAnsi="Consolas" w:cs="Consolas"/>
                <w:color w:val="0000FF"/>
                <w:sz w:val="19"/>
                <w:szCs w:val="19"/>
              </w:rPr>
              <w:t>="142"</w:t>
            </w:r>
            <w:r>
              <w:rPr>
                <w:rFonts w:ascii="Consolas" w:hAnsi="Consolas" w:cs="Consolas"/>
                <w:color w:val="FF0000"/>
                <w:sz w:val="19"/>
                <w:szCs w:val="19"/>
              </w:rPr>
              <w:t xml:space="preserve"> Margin</w:t>
            </w:r>
            <w:r>
              <w:rPr>
                <w:rFonts w:ascii="Consolas" w:hAnsi="Consolas" w:cs="Consolas"/>
                <w:color w:val="0000FF"/>
                <w:sz w:val="19"/>
                <w:szCs w:val="19"/>
              </w:rPr>
              <w:t>="14,6,14,53"</w:t>
            </w:r>
            <w:r>
              <w:rPr>
                <w:rFonts w:ascii="Consolas" w:hAnsi="Consolas" w:cs="Consolas"/>
                <w:color w:val="FF0000"/>
                <w:sz w:val="19"/>
                <w:szCs w:val="19"/>
              </w:rPr>
              <w:t xml:space="preserve"> Width</w:t>
            </w:r>
            <w:r>
              <w:rPr>
                <w:rFonts w:ascii="Consolas" w:hAnsi="Consolas" w:cs="Consolas"/>
                <w:color w:val="0000FF"/>
                <w:sz w:val="19"/>
                <w:szCs w:val="19"/>
              </w:rPr>
              <w:t>="203"</w:t>
            </w:r>
            <w:r>
              <w:rPr>
                <w:rFonts w:ascii="Consolas" w:hAnsi="Consolas" w:cs="Consolas"/>
                <w:color w:val="FF0000"/>
                <w:sz w:val="19"/>
                <w:szCs w:val="19"/>
              </w:rPr>
              <w:t xml:space="preserve"> Source</w:t>
            </w:r>
            <w:r>
              <w:rPr>
                <w:rFonts w:ascii="Consolas" w:hAnsi="Consolas" w:cs="Consolas"/>
                <w:color w:val="0000FF"/>
                <w:sz w:val="19"/>
                <w:szCs w:val="19"/>
              </w:rPr>
              <w:t>="/FaceRecognizer;component/Images/1.jpg"&gt;&lt;/</w:t>
            </w:r>
            <w:r>
              <w:rPr>
                <w:rFonts w:ascii="Consolas" w:hAnsi="Consolas" w:cs="Consolas"/>
                <w:color w:val="A31515"/>
                <w:sz w:val="19"/>
                <w:szCs w:val="19"/>
              </w:rPr>
              <w:t>Image</w:t>
            </w:r>
            <w:r>
              <w:rPr>
                <w:rFonts w:ascii="Consolas" w:hAnsi="Consolas" w:cs="Consolas"/>
                <w:color w:val="0000FF"/>
                <w:sz w:val="19"/>
                <w:szCs w:val="19"/>
              </w:rPr>
              <w:t>&gt;</w:t>
            </w:r>
          </w:p>
          <w:p w:rsidR="0065144C" w:rsidRDefault="0065144C" w:rsidP="0065144C">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FF0000"/>
                <w:sz w:val="19"/>
                <w:szCs w:val="19"/>
              </w:rPr>
              <w:t xml:space="preserve"> Name</w:t>
            </w:r>
            <w:r>
              <w:rPr>
                <w:rFonts w:ascii="Consolas" w:hAnsi="Consolas" w:cs="Consolas"/>
                <w:color w:val="0000FF"/>
                <w:sz w:val="19"/>
                <w:szCs w:val="19"/>
              </w:rPr>
              <w:t>="captureImage"</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ControlBtnStyle</w:t>
            </w:r>
            <w:r>
              <w:rPr>
                <w:rFonts w:ascii="Consolas" w:hAnsi="Consolas" w:cs="Consolas"/>
                <w:color w:val="0000FF"/>
                <w:sz w:val="19"/>
                <w:szCs w:val="19"/>
              </w:rPr>
              <w:t>}"</w:t>
            </w:r>
            <w:r>
              <w:rPr>
                <w:rFonts w:ascii="Consolas" w:hAnsi="Consolas" w:cs="Consolas"/>
                <w:color w:val="FF0000"/>
                <w:sz w:val="19"/>
                <w:szCs w:val="19"/>
              </w:rPr>
              <w:t xml:space="preserve"> Margin</w:t>
            </w:r>
            <w:r>
              <w:rPr>
                <w:rFonts w:ascii="Consolas" w:hAnsi="Consolas" w:cs="Consolas"/>
                <w:color w:val="0000FF"/>
                <w:sz w:val="19"/>
                <w:szCs w:val="19"/>
              </w:rPr>
              <w:t>="57,242,56,96"</w:t>
            </w:r>
            <w:r>
              <w:rPr>
                <w:rFonts w:ascii="Consolas" w:hAnsi="Consolas" w:cs="Consolas"/>
                <w:color w:val="FF0000"/>
                <w:sz w:val="19"/>
                <w:szCs w:val="19"/>
              </w:rPr>
              <w:t xml:space="preserve"> Height</w:t>
            </w:r>
            <w:r>
              <w:rPr>
                <w:rFonts w:ascii="Consolas" w:hAnsi="Consolas" w:cs="Consolas"/>
                <w:color w:val="0000FF"/>
                <w:sz w:val="19"/>
                <w:szCs w:val="19"/>
              </w:rPr>
              <w:t>="39"</w:t>
            </w:r>
            <w:r>
              <w:rPr>
                <w:rFonts w:ascii="Consolas" w:hAnsi="Consolas" w:cs="Consolas"/>
                <w:color w:val="FF0000"/>
                <w:sz w:val="19"/>
                <w:szCs w:val="19"/>
              </w:rPr>
              <w:t xml:space="preserve"> Width</w:t>
            </w:r>
            <w:r>
              <w:rPr>
                <w:rFonts w:ascii="Consolas" w:hAnsi="Consolas" w:cs="Consolas"/>
                <w:color w:val="0000FF"/>
                <w:sz w:val="19"/>
                <w:szCs w:val="19"/>
              </w:rPr>
              <w:t>="203"&gt;</w:t>
            </w:r>
            <w:r>
              <w:rPr>
                <w:rFonts w:ascii="Consolas" w:hAnsi="Consolas" w:cs="Consolas"/>
                <w:color w:val="A31515"/>
                <w:sz w:val="19"/>
                <w:szCs w:val="19"/>
              </w:rPr>
              <w:t>Capture an Image</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0000FF"/>
                <w:sz w:val="19"/>
                <w:szCs w:val="19"/>
              </w:rPr>
              <w:t>&gt;</w:t>
            </w:r>
          </w:p>
          <w:p w:rsidR="0065144C" w:rsidRDefault="0065144C" w:rsidP="0065144C">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w:t>
            </w:r>
            <w:r>
              <w:rPr>
                <w:rFonts w:ascii="Consolas" w:hAnsi="Consolas" w:cs="Consolas"/>
                <w:color w:val="0000FF"/>
                <w:sz w:val="19"/>
                <w:szCs w:val="19"/>
              </w:rPr>
              <w:t>&gt;</w:t>
            </w:r>
          </w:p>
          <w:p w:rsidR="0065144C" w:rsidRDefault="0065144C" w:rsidP="0065144C">
            <w:pPr>
              <w:autoSpaceDE w:val="0"/>
              <w:autoSpaceDN w:val="0"/>
              <w:adjustRightInd w:val="0"/>
              <w:spacing w:before="0"/>
              <w:rPr>
                <w:rFonts w:ascii="Consolas" w:hAnsi="Consolas" w:cs="Consolas"/>
                <w:sz w:val="19"/>
                <w:szCs w:val="19"/>
              </w:rPr>
            </w:pPr>
          </w:p>
          <w:p w:rsidR="0065144C" w:rsidRDefault="0065144C" w:rsidP="0065144C">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w:t>
            </w:r>
            <w:r>
              <w:rPr>
                <w:rFonts w:ascii="Consolas" w:hAnsi="Consolas" w:cs="Consolas"/>
                <w:color w:val="0000FF"/>
                <w:sz w:val="19"/>
                <w:szCs w:val="19"/>
              </w:rPr>
              <w:t>&gt;</w:t>
            </w:r>
          </w:p>
          <w:p w:rsidR="0065144C" w:rsidRDefault="0065144C" w:rsidP="0065144C">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FF0000"/>
                <w:sz w:val="19"/>
                <w:szCs w:val="19"/>
              </w:rPr>
              <w:t xml:space="preserve"> Margin</w:t>
            </w:r>
            <w:r>
              <w:rPr>
                <w:rFonts w:ascii="Consolas" w:hAnsi="Consolas" w:cs="Consolas"/>
                <w:color w:val="0000FF"/>
                <w:sz w:val="19"/>
                <w:szCs w:val="19"/>
              </w:rPr>
              <w:t>="57,154,57,8"</w:t>
            </w:r>
            <w:r>
              <w:rPr>
                <w:rFonts w:ascii="Consolas" w:hAnsi="Consolas" w:cs="Consolas"/>
                <w:color w:val="FF0000"/>
                <w:sz w:val="19"/>
                <w:szCs w:val="19"/>
              </w:rPr>
              <w:t xml:space="preserve"> Height</w:t>
            </w:r>
            <w:r>
              <w:rPr>
                <w:rFonts w:ascii="Consolas" w:hAnsi="Consolas" w:cs="Consolas"/>
                <w:color w:val="0000FF"/>
                <w:sz w:val="19"/>
                <w:szCs w:val="19"/>
              </w:rPr>
              <w:t>="39"</w:t>
            </w:r>
            <w:r>
              <w:rPr>
                <w:rFonts w:ascii="Consolas" w:hAnsi="Consolas" w:cs="Consolas"/>
                <w:color w:val="FF0000"/>
                <w:sz w:val="19"/>
                <w:szCs w:val="19"/>
              </w:rPr>
              <w:t xml:space="preserve"> Width</w:t>
            </w:r>
            <w:r>
              <w:rPr>
                <w:rFonts w:ascii="Consolas" w:hAnsi="Consolas" w:cs="Consolas"/>
                <w:color w:val="0000FF"/>
                <w:sz w:val="19"/>
                <w:szCs w:val="19"/>
              </w:rPr>
              <w:t>="202"&gt;</w:t>
            </w:r>
            <w:r>
              <w:rPr>
                <w:rFonts w:ascii="Consolas" w:hAnsi="Consolas" w:cs="Consolas"/>
                <w:color w:val="A31515"/>
                <w:sz w:val="19"/>
                <w:szCs w:val="19"/>
              </w:rPr>
              <w:t>Recognisation Report</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w:t>
            </w:r>
          </w:p>
          <w:p w:rsidR="0065144C" w:rsidRDefault="0065144C" w:rsidP="0065144C">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Image</w:t>
            </w:r>
            <w:r>
              <w:rPr>
                <w:rFonts w:ascii="Consolas" w:hAnsi="Consolas" w:cs="Consolas"/>
                <w:color w:val="FF0000"/>
                <w:sz w:val="19"/>
                <w:szCs w:val="19"/>
              </w:rPr>
              <w:t xml:space="preserve"> Name</w:t>
            </w:r>
            <w:r>
              <w:rPr>
                <w:rFonts w:ascii="Consolas" w:hAnsi="Consolas" w:cs="Consolas"/>
                <w:color w:val="0000FF"/>
                <w:sz w:val="19"/>
                <w:szCs w:val="19"/>
              </w:rPr>
              <w:t>="capturedImgPhoto"</w:t>
            </w:r>
            <w:r>
              <w:rPr>
                <w:rFonts w:ascii="Consolas" w:hAnsi="Consolas" w:cs="Consolas"/>
                <w:sz w:val="19"/>
                <w:szCs w:val="19"/>
              </w:rPr>
              <w:t xml:space="preserve"> </w:t>
            </w:r>
            <w:r>
              <w:rPr>
                <w:rFonts w:ascii="Consolas" w:hAnsi="Consolas" w:cs="Consolas"/>
                <w:color w:val="FF0000"/>
                <w:sz w:val="19"/>
                <w:szCs w:val="19"/>
              </w:rPr>
              <w:t xml:space="preserve"> Stretch</w:t>
            </w:r>
            <w:r>
              <w:rPr>
                <w:rFonts w:ascii="Consolas" w:hAnsi="Consolas" w:cs="Consolas"/>
                <w:color w:val="0000FF"/>
                <w:sz w:val="19"/>
                <w:szCs w:val="19"/>
              </w:rPr>
              <w:t>="Uniform"</w:t>
            </w:r>
            <w:r>
              <w:rPr>
                <w:rFonts w:ascii="Consolas" w:hAnsi="Consolas" w:cs="Consolas"/>
                <w:color w:val="FF0000"/>
                <w:sz w:val="19"/>
                <w:szCs w:val="19"/>
              </w:rPr>
              <w:t xml:space="preserve"> Height</w:t>
            </w:r>
            <w:r>
              <w:rPr>
                <w:rFonts w:ascii="Consolas" w:hAnsi="Consolas" w:cs="Consolas"/>
                <w:color w:val="0000FF"/>
                <w:sz w:val="19"/>
                <w:szCs w:val="19"/>
              </w:rPr>
              <w:t>="142"</w:t>
            </w:r>
            <w:r>
              <w:rPr>
                <w:rFonts w:ascii="Consolas" w:hAnsi="Consolas" w:cs="Consolas"/>
                <w:color w:val="FF0000"/>
                <w:sz w:val="19"/>
                <w:szCs w:val="19"/>
              </w:rPr>
              <w:t xml:space="preserve"> Margin</w:t>
            </w:r>
            <w:r>
              <w:rPr>
                <w:rFonts w:ascii="Consolas" w:hAnsi="Consolas" w:cs="Consolas"/>
                <w:color w:val="0000FF"/>
                <w:sz w:val="19"/>
                <w:szCs w:val="19"/>
              </w:rPr>
              <w:t>="14,6,14,53"</w:t>
            </w:r>
            <w:r>
              <w:rPr>
                <w:rFonts w:ascii="Consolas" w:hAnsi="Consolas" w:cs="Consolas"/>
                <w:color w:val="FF0000"/>
                <w:sz w:val="19"/>
                <w:szCs w:val="19"/>
              </w:rPr>
              <w:t xml:space="preserve"> Width</w:t>
            </w:r>
            <w:r>
              <w:rPr>
                <w:rFonts w:ascii="Consolas" w:hAnsi="Consolas" w:cs="Consolas"/>
                <w:color w:val="0000FF"/>
                <w:sz w:val="19"/>
                <w:szCs w:val="19"/>
              </w:rPr>
              <w:t>="203"</w:t>
            </w:r>
            <w:r>
              <w:rPr>
                <w:rFonts w:ascii="Consolas" w:hAnsi="Consolas" w:cs="Consolas"/>
                <w:color w:val="FF0000"/>
                <w:sz w:val="19"/>
                <w:szCs w:val="19"/>
              </w:rPr>
              <w:t xml:space="preserve"> Source</w:t>
            </w:r>
            <w:r>
              <w:rPr>
                <w:rFonts w:ascii="Consolas" w:hAnsi="Consolas" w:cs="Consolas"/>
                <w:color w:val="0000FF"/>
                <w:sz w:val="19"/>
                <w:szCs w:val="19"/>
              </w:rPr>
              <w:t>="/FaceRecognizer;component/Images/2.jpg"&gt;&lt;/</w:t>
            </w:r>
            <w:r>
              <w:rPr>
                <w:rFonts w:ascii="Consolas" w:hAnsi="Consolas" w:cs="Consolas"/>
                <w:color w:val="A31515"/>
                <w:sz w:val="19"/>
                <w:szCs w:val="19"/>
              </w:rPr>
              <w:t>Image</w:t>
            </w:r>
            <w:r>
              <w:rPr>
                <w:rFonts w:ascii="Consolas" w:hAnsi="Consolas" w:cs="Consolas"/>
                <w:color w:val="0000FF"/>
                <w:sz w:val="19"/>
                <w:szCs w:val="19"/>
              </w:rPr>
              <w:t>&gt;</w:t>
            </w:r>
          </w:p>
          <w:p w:rsidR="0065144C" w:rsidRDefault="0065144C" w:rsidP="0065144C">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FF0000"/>
                <w:sz w:val="19"/>
                <w:szCs w:val="19"/>
              </w:rPr>
              <w:t xml:space="preserve"> Margin</w:t>
            </w:r>
            <w:r>
              <w:rPr>
                <w:rFonts w:ascii="Consolas" w:hAnsi="Consolas" w:cs="Consolas"/>
                <w:color w:val="0000FF"/>
                <w:sz w:val="19"/>
                <w:szCs w:val="19"/>
              </w:rPr>
              <w:t>="57,49,58,289"</w:t>
            </w:r>
            <w:r>
              <w:rPr>
                <w:rFonts w:ascii="Consolas" w:hAnsi="Consolas" w:cs="Consolas"/>
                <w:color w:val="FF0000"/>
                <w:sz w:val="19"/>
                <w:szCs w:val="19"/>
              </w:rPr>
              <w:t xml:space="preserve"> Height</w:t>
            </w:r>
            <w:r>
              <w:rPr>
                <w:rFonts w:ascii="Consolas" w:hAnsi="Consolas" w:cs="Consolas"/>
                <w:color w:val="0000FF"/>
                <w:sz w:val="19"/>
                <w:szCs w:val="19"/>
              </w:rPr>
              <w:t>="39"</w:t>
            </w:r>
            <w:r>
              <w:rPr>
                <w:rFonts w:ascii="Consolas" w:hAnsi="Consolas" w:cs="Consolas"/>
                <w:color w:val="FF0000"/>
                <w:sz w:val="19"/>
                <w:szCs w:val="19"/>
              </w:rPr>
              <w:t xml:space="preserve"> Width</w:t>
            </w:r>
            <w:r>
              <w:rPr>
                <w:rFonts w:ascii="Consolas" w:hAnsi="Consolas" w:cs="Consolas"/>
                <w:color w:val="0000FF"/>
                <w:sz w:val="19"/>
                <w:szCs w:val="19"/>
              </w:rPr>
              <w:t>="202"&gt;</w:t>
            </w:r>
            <w:r>
              <w:rPr>
                <w:rFonts w:ascii="Consolas" w:hAnsi="Consolas" w:cs="Consolas"/>
                <w:color w:val="A31515"/>
                <w:sz w:val="19"/>
                <w:szCs w:val="19"/>
              </w:rPr>
              <w:t>Nearest Match</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w:t>
            </w:r>
          </w:p>
          <w:p w:rsidR="0065144C" w:rsidRDefault="0065144C" w:rsidP="0065144C">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FF0000"/>
                <w:sz w:val="19"/>
                <w:szCs w:val="19"/>
              </w:rPr>
              <w:t xml:space="preserve"> Columns</w:t>
            </w:r>
            <w:r>
              <w:rPr>
                <w:rFonts w:ascii="Consolas" w:hAnsi="Consolas" w:cs="Consolas"/>
                <w:color w:val="0000FF"/>
                <w:sz w:val="19"/>
                <w:szCs w:val="19"/>
              </w:rPr>
              <w:t>="2"</w:t>
            </w:r>
            <w:r>
              <w:rPr>
                <w:rFonts w:ascii="Consolas" w:hAnsi="Consolas" w:cs="Consolas"/>
                <w:color w:val="FF0000"/>
                <w:sz w:val="19"/>
                <w:szCs w:val="19"/>
              </w:rPr>
              <w:t xml:space="preserve"> Height</w:t>
            </w:r>
            <w:r>
              <w:rPr>
                <w:rFonts w:ascii="Consolas" w:hAnsi="Consolas" w:cs="Consolas"/>
                <w:color w:val="0000FF"/>
                <w:sz w:val="19"/>
                <w:szCs w:val="19"/>
              </w:rPr>
              <w:t>="102"</w:t>
            </w:r>
            <w:r>
              <w:rPr>
                <w:rFonts w:ascii="Consolas" w:hAnsi="Consolas" w:cs="Consolas"/>
                <w:color w:val="FF0000"/>
                <w:sz w:val="19"/>
                <w:szCs w:val="19"/>
              </w:rPr>
              <w:t xml:space="preserve"> Width</w:t>
            </w:r>
            <w:r>
              <w:rPr>
                <w:rFonts w:ascii="Consolas" w:hAnsi="Consolas" w:cs="Consolas"/>
                <w:color w:val="0000FF"/>
                <w:sz w:val="19"/>
                <w:szCs w:val="19"/>
              </w:rPr>
              <w:t>="310"</w:t>
            </w:r>
            <w:r>
              <w:rPr>
                <w:rFonts w:ascii="Consolas" w:hAnsi="Consolas" w:cs="Consolas"/>
                <w:color w:val="FF0000"/>
                <w:sz w:val="19"/>
                <w:szCs w:val="19"/>
              </w:rPr>
              <w:t xml:space="preserve"> Margin</w:t>
            </w:r>
            <w:r>
              <w:rPr>
                <w:rFonts w:ascii="Consolas" w:hAnsi="Consolas" w:cs="Consolas"/>
                <w:color w:val="0000FF"/>
                <w:sz w:val="19"/>
                <w:szCs w:val="19"/>
              </w:rPr>
              <w:t>="0,269,6,6"&gt;</w:t>
            </w:r>
          </w:p>
          <w:p w:rsidR="0065144C" w:rsidRDefault="0065144C" w:rsidP="0065144C">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w:t>
            </w:r>
            <w:r>
              <w:rPr>
                <w:rFonts w:ascii="Consolas" w:hAnsi="Consolas" w:cs="Consolas"/>
                <w:color w:val="A31515"/>
                <w:sz w:val="19"/>
                <w:szCs w:val="19"/>
              </w:rPr>
              <w:t>Percentage Match</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w:t>
            </w:r>
          </w:p>
          <w:p w:rsidR="0065144C" w:rsidRDefault="0065144C" w:rsidP="0065144C">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w:t>
            </w:r>
            <w:r>
              <w:rPr>
                <w:rFonts w:ascii="Consolas" w:hAnsi="Consolas" w:cs="Consolas"/>
                <w:color w:val="A31515"/>
                <w:sz w:val="19"/>
                <w:szCs w:val="19"/>
              </w:rPr>
              <w:t>98%</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w:t>
            </w:r>
          </w:p>
          <w:p w:rsidR="0065144C" w:rsidRDefault="0065144C" w:rsidP="0065144C">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w:t>
            </w:r>
            <w:r>
              <w:rPr>
                <w:rFonts w:ascii="Consolas" w:hAnsi="Consolas" w:cs="Consolas"/>
                <w:color w:val="A31515"/>
                <w:sz w:val="19"/>
                <w:szCs w:val="19"/>
              </w:rPr>
              <w:t>Registered Name</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w:t>
            </w:r>
          </w:p>
          <w:p w:rsidR="0065144C" w:rsidRDefault="0065144C" w:rsidP="0065144C">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w:t>
            </w:r>
            <w:r>
              <w:rPr>
                <w:rFonts w:ascii="Consolas" w:hAnsi="Consolas" w:cs="Consolas"/>
                <w:color w:val="A31515"/>
                <w:sz w:val="19"/>
                <w:szCs w:val="19"/>
              </w:rPr>
              <w:t>Alan</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w:t>
            </w:r>
          </w:p>
          <w:p w:rsidR="0065144C" w:rsidRDefault="0065144C" w:rsidP="0065144C">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w:t>
            </w:r>
            <w:r>
              <w:rPr>
                <w:rFonts w:ascii="Consolas" w:hAnsi="Consolas" w:cs="Consolas"/>
                <w:color w:val="A31515"/>
                <w:sz w:val="19"/>
                <w:szCs w:val="19"/>
              </w:rPr>
              <w:t>Security Code</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w:t>
            </w:r>
          </w:p>
          <w:p w:rsidR="0065144C" w:rsidRDefault="0065144C" w:rsidP="0065144C">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w:t>
            </w:r>
            <w:r>
              <w:rPr>
                <w:rFonts w:ascii="Consolas" w:hAnsi="Consolas" w:cs="Consolas"/>
                <w:color w:val="A31515"/>
                <w:sz w:val="19"/>
                <w:szCs w:val="19"/>
              </w:rPr>
              <w:t>Alan2015</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w:t>
            </w:r>
          </w:p>
          <w:p w:rsidR="0065144C" w:rsidRDefault="0065144C" w:rsidP="0065144C">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p>
          <w:p w:rsidR="0065144C" w:rsidRDefault="0065144C" w:rsidP="0065144C">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0000FF"/>
                <w:sz w:val="19"/>
                <w:szCs w:val="19"/>
              </w:rPr>
              <w:t>&gt;</w:t>
            </w:r>
          </w:p>
          <w:p w:rsidR="0065144C" w:rsidRDefault="0065144C" w:rsidP="0065144C">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w:t>
            </w:r>
            <w:r>
              <w:rPr>
                <w:rFonts w:ascii="Consolas" w:hAnsi="Consolas" w:cs="Consolas"/>
                <w:color w:val="0000FF"/>
                <w:sz w:val="19"/>
                <w:szCs w:val="19"/>
              </w:rPr>
              <w:t>&gt;</w:t>
            </w:r>
          </w:p>
          <w:p w:rsidR="0065144C" w:rsidRDefault="0065144C" w:rsidP="0065144C">
            <w:pPr>
              <w:autoSpaceDE w:val="0"/>
              <w:autoSpaceDN w:val="0"/>
              <w:adjustRightInd w:val="0"/>
              <w:spacing w:before="0"/>
              <w:rPr>
                <w:rFonts w:ascii="Consolas" w:hAnsi="Consolas" w:cs="Consolas"/>
                <w:sz w:val="19"/>
                <w:szCs w:val="19"/>
              </w:rPr>
            </w:pPr>
          </w:p>
          <w:p w:rsidR="0065144C" w:rsidRDefault="0065144C" w:rsidP="0065144C">
            <w:pPr>
              <w:autoSpaceDE w:val="0"/>
              <w:autoSpaceDN w:val="0"/>
              <w:adjustRightInd w:val="0"/>
              <w:spacing w:before="0"/>
              <w:rPr>
                <w:rFonts w:ascii="Consolas" w:hAnsi="Consolas" w:cs="Consolas"/>
                <w:sz w:val="19"/>
                <w:szCs w:val="19"/>
              </w:rPr>
            </w:pPr>
          </w:p>
          <w:p w:rsidR="0065144C" w:rsidRDefault="0065144C" w:rsidP="0065144C">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0000FF"/>
                <w:sz w:val="19"/>
                <w:szCs w:val="19"/>
              </w:rPr>
              <w:t>&gt;</w:t>
            </w:r>
          </w:p>
          <w:p w:rsidR="0065144C" w:rsidRDefault="0065144C" w:rsidP="0065144C">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DockPanel</w:t>
            </w:r>
            <w:r>
              <w:rPr>
                <w:rFonts w:ascii="Consolas" w:hAnsi="Consolas" w:cs="Consolas"/>
                <w:color w:val="0000FF"/>
                <w:sz w:val="19"/>
                <w:szCs w:val="19"/>
              </w:rPr>
              <w:t>&gt;</w:t>
            </w:r>
          </w:p>
          <w:p w:rsidR="0065144C" w:rsidRDefault="0065144C" w:rsidP="0065144C">
            <w:pPr>
              <w:autoSpaceDE w:val="0"/>
              <w:autoSpaceDN w:val="0"/>
              <w:adjustRightInd w:val="0"/>
              <w:spacing w:before="0"/>
              <w:rPr>
                <w:rFonts w:ascii="Consolas" w:hAnsi="Consolas" w:cs="Consolas"/>
                <w:sz w:val="19"/>
                <w:szCs w:val="19"/>
              </w:rPr>
            </w:pPr>
          </w:p>
          <w:p w:rsidR="0065144C" w:rsidRDefault="0065144C" w:rsidP="0065144C">
            <w:pPr>
              <w:autoSpaceDE w:val="0"/>
              <w:autoSpaceDN w:val="0"/>
              <w:adjustRightInd w:val="0"/>
              <w:spacing w:before="0"/>
              <w:rPr>
                <w:rFonts w:ascii="Consolas" w:hAnsi="Consolas" w:cs="Consolas"/>
                <w:sz w:val="19"/>
                <w:szCs w:val="19"/>
              </w:rPr>
            </w:pPr>
          </w:p>
          <w:p w:rsidR="0065144C" w:rsidRDefault="0065144C" w:rsidP="0065144C">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DockPanel</w:t>
            </w:r>
            <w:r>
              <w:rPr>
                <w:rFonts w:ascii="Consolas" w:hAnsi="Consolas" w:cs="Consolas"/>
                <w:color w:val="0000FF"/>
                <w:sz w:val="19"/>
                <w:szCs w:val="19"/>
              </w:rPr>
              <w:t>&gt;</w:t>
            </w:r>
          </w:p>
          <w:p w:rsidR="0065144C" w:rsidRPr="0065144C" w:rsidRDefault="0065144C" w:rsidP="0065144C">
            <w:pPr>
              <w:autoSpaceDE w:val="0"/>
              <w:autoSpaceDN w:val="0"/>
              <w:adjustRightInd w:val="0"/>
              <w:spacing w:before="0"/>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UserControl</w:t>
            </w:r>
            <w:r>
              <w:rPr>
                <w:rFonts w:ascii="Consolas" w:hAnsi="Consolas" w:cs="Consolas"/>
                <w:color w:val="0000FF"/>
                <w:sz w:val="19"/>
                <w:szCs w:val="19"/>
              </w:rPr>
              <w:t>&gt;</w:t>
            </w:r>
          </w:p>
        </w:tc>
      </w:tr>
    </w:tbl>
    <w:p w:rsidR="0065144C" w:rsidRPr="0065144C" w:rsidRDefault="0065144C" w:rsidP="0065144C">
      <w:pPr>
        <w:rPr>
          <w:lang w:val="en-US"/>
        </w:rPr>
      </w:pPr>
    </w:p>
    <w:tbl>
      <w:tblPr>
        <w:tblStyle w:val="TableGrid"/>
        <w:tblW w:w="0" w:type="auto"/>
        <w:tblLook w:val="04A0" w:firstRow="1" w:lastRow="0" w:firstColumn="1" w:lastColumn="0" w:noHBand="0" w:noVBand="1"/>
      </w:tblPr>
      <w:tblGrid>
        <w:gridCol w:w="9242"/>
      </w:tblGrid>
      <w:tr w:rsidR="00D37B16" w:rsidTr="00D37B16">
        <w:tc>
          <w:tcPr>
            <w:tcW w:w="9242" w:type="dxa"/>
          </w:tcPr>
          <w:p w:rsidR="00D37B16" w:rsidRDefault="00D37B16" w:rsidP="00C935A7">
            <w:r>
              <w:rPr>
                <w:rFonts w:ascii="Consolas" w:hAnsi="Consolas" w:cs="Consolas"/>
                <w:color w:val="0000FF"/>
                <w:sz w:val="19"/>
                <w:szCs w:val="19"/>
              </w:rPr>
              <w:t>CreateAccount</w:t>
            </w:r>
            <w:r>
              <w:rPr>
                <w:rFonts w:ascii="Consolas" w:hAnsi="Consolas" w:cs="Consolas"/>
                <w:color w:val="0000FF"/>
                <w:sz w:val="19"/>
                <w:szCs w:val="19"/>
              </w:rPr>
              <w:t>.xaml</w:t>
            </w:r>
          </w:p>
        </w:tc>
      </w:tr>
      <w:tr w:rsidR="00D37B16" w:rsidTr="00D37B16">
        <w:tc>
          <w:tcPr>
            <w:tcW w:w="9242" w:type="dxa"/>
          </w:tcPr>
          <w:p w:rsidR="00D37B16" w:rsidRDefault="00D37B16" w:rsidP="00D37B16">
            <w:pPr>
              <w:autoSpaceDE w:val="0"/>
              <w:autoSpaceDN w:val="0"/>
              <w:adjustRightInd w:val="0"/>
              <w:spacing w:before="0"/>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UserControl</w:t>
            </w:r>
            <w:r>
              <w:rPr>
                <w:rFonts w:ascii="Consolas" w:hAnsi="Consolas" w:cs="Consolas"/>
                <w:color w:val="FF0000"/>
                <w:sz w:val="19"/>
                <w:szCs w:val="19"/>
              </w:rPr>
              <w:t xml:space="preserve"> x</w:t>
            </w:r>
            <w:r>
              <w:rPr>
                <w:rFonts w:ascii="Consolas" w:hAnsi="Consolas" w:cs="Consolas"/>
                <w:color w:val="0000FF"/>
                <w:sz w:val="19"/>
                <w:szCs w:val="19"/>
              </w:rPr>
              <w:t>:</w:t>
            </w:r>
            <w:r>
              <w:rPr>
                <w:rFonts w:ascii="Consolas" w:hAnsi="Consolas" w:cs="Consolas"/>
                <w:color w:val="FF0000"/>
                <w:sz w:val="19"/>
                <w:szCs w:val="19"/>
              </w:rPr>
              <w:t>Class</w:t>
            </w:r>
            <w:r>
              <w:rPr>
                <w:rFonts w:ascii="Consolas" w:hAnsi="Consolas" w:cs="Consolas"/>
                <w:color w:val="0000FF"/>
                <w:sz w:val="19"/>
                <w:szCs w:val="19"/>
              </w:rPr>
              <w:t>="FaceRecognizer.CreateAccount"</w:t>
            </w:r>
          </w:p>
          <w:p w:rsidR="00D37B16" w:rsidRDefault="00D37B16" w:rsidP="00D37B16">
            <w:pPr>
              <w:autoSpaceDE w:val="0"/>
              <w:autoSpaceDN w:val="0"/>
              <w:adjustRightInd w:val="0"/>
              <w:spacing w:before="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="http://schemas.microsoft.com/winfx/2006/xaml/presentation"</w:t>
            </w:r>
          </w:p>
          <w:p w:rsidR="00D37B16" w:rsidRDefault="00D37B16" w:rsidP="00D37B16">
            <w:pPr>
              <w:autoSpaceDE w:val="0"/>
              <w:autoSpaceDN w:val="0"/>
              <w:adjustRightInd w:val="0"/>
              <w:spacing w:before="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w:t>
            </w:r>
            <w:r>
              <w:rPr>
                <w:rFonts w:ascii="Consolas" w:hAnsi="Consolas" w:cs="Consolas"/>
                <w:color w:val="FF0000"/>
                <w:sz w:val="19"/>
                <w:szCs w:val="19"/>
              </w:rPr>
              <w:t>x</w:t>
            </w:r>
            <w:r>
              <w:rPr>
                <w:rFonts w:ascii="Consolas" w:hAnsi="Consolas" w:cs="Consolas"/>
                <w:color w:val="0000FF"/>
                <w:sz w:val="19"/>
                <w:szCs w:val="19"/>
              </w:rPr>
              <w:t>="http://schemas.microsoft.com/winfx/2006/xaml"</w:t>
            </w:r>
          </w:p>
          <w:p w:rsidR="00D37B16" w:rsidRDefault="00D37B16" w:rsidP="00D37B16">
            <w:pPr>
              <w:autoSpaceDE w:val="0"/>
              <w:autoSpaceDN w:val="0"/>
              <w:adjustRightInd w:val="0"/>
              <w:spacing w:before="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w:t>
            </w:r>
            <w:r>
              <w:rPr>
                <w:rFonts w:ascii="Consolas" w:hAnsi="Consolas" w:cs="Consolas"/>
                <w:color w:val="FF0000"/>
                <w:sz w:val="19"/>
                <w:szCs w:val="19"/>
              </w:rPr>
              <w:t>mc</w:t>
            </w:r>
            <w:r>
              <w:rPr>
                <w:rFonts w:ascii="Consolas" w:hAnsi="Consolas" w:cs="Consolas"/>
                <w:color w:val="0000FF"/>
                <w:sz w:val="19"/>
                <w:szCs w:val="19"/>
              </w:rPr>
              <w:t>="http://schemas.openxmlformats.org/markup-compatibility/2006"</w:t>
            </w:r>
            <w:r>
              <w:rPr>
                <w:rFonts w:ascii="Consolas" w:hAnsi="Consolas" w:cs="Consolas"/>
                <w:sz w:val="19"/>
                <w:szCs w:val="19"/>
              </w:rPr>
              <w:t xml:space="preserve"> </w:t>
            </w:r>
          </w:p>
          <w:p w:rsidR="00D37B16" w:rsidRDefault="00D37B16" w:rsidP="00D37B16">
            <w:pPr>
              <w:autoSpaceDE w:val="0"/>
              <w:autoSpaceDN w:val="0"/>
              <w:adjustRightInd w:val="0"/>
              <w:spacing w:before="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w:t>
            </w:r>
            <w:r>
              <w:rPr>
                <w:rFonts w:ascii="Consolas" w:hAnsi="Consolas" w:cs="Consolas"/>
                <w:color w:val="FF0000"/>
                <w:sz w:val="19"/>
                <w:szCs w:val="19"/>
              </w:rPr>
              <w:t>d</w:t>
            </w:r>
            <w:r>
              <w:rPr>
                <w:rFonts w:ascii="Consolas" w:hAnsi="Consolas" w:cs="Consolas"/>
                <w:color w:val="0000FF"/>
                <w:sz w:val="19"/>
                <w:szCs w:val="19"/>
              </w:rPr>
              <w:t>="http://schemas.microsoft.com/expression/blend/2008"</w:t>
            </w:r>
            <w:r>
              <w:rPr>
                <w:rFonts w:ascii="Consolas" w:hAnsi="Consolas" w:cs="Consolas"/>
                <w:sz w:val="19"/>
                <w:szCs w:val="19"/>
              </w:rPr>
              <w:t xml:space="preserve"> </w:t>
            </w:r>
          </w:p>
          <w:p w:rsidR="00D37B16" w:rsidRDefault="00D37B16" w:rsidP="00D37B16">
            <w:pPr>
              <w:autoSpaceDE w:val="0"/>
              <w:autoSpaceDN w:val="0"/>
              <w:adjustRightInd w:val="0"/>
              <w:spacing w:before="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mc</w:t>
            </w:r>
            <w:r>
              <w:rPr>
                <w:rFonts w:ascii="Consolas" w:hAnsi="Consolas" w:cs="Consolas"/>
                <w:color w:val="0000FF"/>
                <w:sz w:val="19"/>
                <w:szCs w:val="19"/>
              </w:rPr>
              <w:t>:</w:t>
            </w:r>
            <w:r>
              <w:rPr>
                <w:rFonts w:ascii="Consolas" w:hAnsi="Consolas" w:cs="Consolas"/>
                <w:color w:val="FF0000"/>
                <w:sz w:val="19"/>
                <w:szCs w:val="19"/>
              </w:rPr>
              <w:t>Ignorable</w:t>
            </w:r>
            <w:r>
              <w:rPr>
                <w:rFonts w:ascii="Consolas" w:hAnsi="Consolas" w:cs="Consolas"/>
                <w:color w:val="0000FF"/>
                <w:sz w:val="19"/>
                <w:szCs w:val="19"/>
              </w:rPr>
              <w:t>="d"</w:t>
            </w:r>
            <w:r>
              <w:rPr>
                <w:rFonts w:ascii="Consolas" w:hAnsi="Consolas" w:cs="Consolas"/>
                <w:sz w:val="19"/>
                <w:szCs w:val="19"/>
              </w:rPr>
              <w:t xml:space="preserve"> </w:t>
            </w:r>
          </w:p>
          <w:p w:rsidR="00D37B16" w:rsidRDefault="00D37B16" w:rsidP="00D37B16">
            <w:pPr>
              <w:autoSpaceDE w:val="0"/>
              <w:autoSpaceDN w:val="0"/>
              <w:adjustRightInd w:val="0"/>
              <w:spacing w:before="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d</w:t>
            </w:r>
            <w:r>
              <w:rPr>
                <w:rFonts w:ascii="Consolas" w:hAnsi="Consolas" w:cs="Consolas"/>
                <w:color w:val="0000FF"/>
                <w:sz w:val="19"/>
                <w:szCs w:val="19"/>
              </w:rPr>
              <w:t>:</w:t>
            </w:r>
            <w:r>
              <w:rPr>
                <w:rFonts w:ascii="Consolas" w:hAnsi="Consolas" w:cs="Consolas"/>
                <w:color w:val="FF0000"/>
                <w:sz w:val="19"/>
                <w:szCs w:val="19"/>
              </w:rPr>
              <w:t>DesignHeight</w:t>
            </w:r>
            <w:r>
              <w:rPr>
                <w:rFonts w:ascii="Consolas" w:hAnsi="Consolas" w:cs="Consolas"/>
                <w:color w:val="0000FF"/>
                <w:sz w:val="19"/>
                <w:szCs w:val="19"/>
              </w:rPr>
              <w:t>="317"</w:t>
            </w:r>
            <w:r>
              <w:rPr>
                <w:rFonts w:ascii="Consolas" w:hAnsi="Consolas" w:cs="Consolas"/>
                <w:color w:val="FF0000"/>
                <w:sz w:val="19"/>
                <w:szCs w:val="19"/>
              </w:rPr>
              <w:t xml:space="preserve"> d</w:t>
            </w:r>
            <w:r>
              <w:rPr>
                <w:rFonts w:ascii="Consolas" w:hAnsi="Consolas" w:cs="Consolas"/>
                <w:color w:val="0000FF"/>
                <w:sz w:val="19"/>
                <w:szCs w:val="19"/>
              </w:rPr>
              <w:t>:</w:t>
            </w:r>
            <w:r>
              <w:rPr>
                <w:rFonts w:ascii="Consolas" w:hAnsi="Consolas" w:cs="Consolas"/>
                <w:color w:val="FF0000"/>
                <w:sz w:val="19"/>
                <w:szCs w:val="19"/>
              </w:rPr>
              <w:t>DesignWidth</w:t>
            </w:r>
            <w:r>
              <w:rPr>
                <w:rFonts w:ascii="Consolas" w:hAnsi="Consolas" w:cs="Consolas"/>
                <w:color w:val="0000FF"/>
                <w:sz w:val="19"/>
                <w:szCs w:val="19"/>
              </w:rPr>
              <w:t>="592"&gt;</w:t>
            </w:r>
          </w:p>
          <w:p w:rsidR="00D37B16" w:rsidRDefault="00D37B16" w:rsidP="00D37B16">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UserControl.Resources</w:t>
            </w:r>
            <w:r>
              <w:rPr>
                <w:rFonts w:ascii="Consolas" w:hAnsi="Consolas" w:cs="Consolas"/>
                <w:color w:val="0000FF"/>
                <w:sz w:val="19"/>
                <w:szCs w:val="19"/>
              </w:rPr>
              <w:t>&gt;</w:t>
            </w:r>
          </w:p>
          <w:p w:rsidR="00D37B16" w:rsidRDefault="00D37B16" w:rsidP="00D37B16">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w:t>
            </w:r>
            <w:r>
              <w:rPr>
                <w:rFonts w:ascii="Consolas" w:hAnsi="Consolas" w:cs="Consolas"/>
                <w:color w:val="0000FF"/>
                <w:sz w:val="19"/>
                <w:szCs w:val="19"/>
              </w:rPr>
              <w:t>&gt;</w:t>
            </w:r>
          </w:p>
          <w:p w:rsidR="00D37B16" w:rsidRDefault="00D37B16" w:rsidP="00D37B16">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ResourceDictionary.MergedDictionaries</w:t>
            </w:r>
            <w:r>
              <w:rPr>
                <w:rFonts w:ascii="Consolas" w:hAnsi="Consolas" w:cs="Consolas"/>
                <w:color w:val="0000FF"/>
                <w:sz w:val="19"/>
                <w:szCs w:val="19"/>
              </w:rPr>
              <w:t>&gt;</w:t>
            </w:r>
          </w:p>
          <w:p w:rsidR="00D37B16" w:rsidRDefault="00D37B16" w:rsidP="00D37B16">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w:t>
            </w:r>
            <w:r>
              <w:rPr>
                <w:rFonts w:ascii="Consolas" w:hAnsi="Consolas" w:cs="Consolas"/>
                <w:color w:val="FF0000"/>
                <w:sz w:val="19"/>
                <w:szCs w:val="19"/>
              </w:rPr>
              <w:t xml:space="preserve"> Source</w:t>
            </w:r>
            <w:r>
              <w:rPr>
                <w:rFonts w:ascii="Consolas" w:hAnsi="Consolas" w:cs="Consolas"/>
                <w:color w:val="0000FF"/>
                <w:sz w:val="19"/>
                <w:szCs w:val="19"/>
              </w:rPr>
              <w:t>="/FaceRecognizerStyle;component/ControlStyle.xaml"/&gt;</w:t>
            </w:r>
          </w:p>
          <w:p w:rsidR="00D37B16" w:rsidRDefault="00D37B16" w:rsidP="00D37B16">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ResourceDictionary.MergedDictionaries</w:t>
            </w:r>
            <w:r>
              <w:rPr>
                <w:rFonts w:ascii="Consolas" w:hAnsi="Consolas" w:cs="Consolas"/>
                <w:color w:val="0000FF"/>
                <w:sz w:val="19"/>
                <w:szCs w:val="19"/>
              </w:rPr>
              <w:t>&gt;</w:t>
            </w:r>
          </w:p>
          <w:p w:rsidR="00D37B16" w:rsidRDefault="00D37B16" w:rsidP="00D37B16">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w:t>
            </w:r>
            <w:r>
              <w:rPr>
                <w:rFonts w:ascii="Consolas" w:hAnsi="Consolas" w:cs="Consolas"/>
                <w:color w:val="0000FF"/>
                <w:sz w:val="19"/>
                <w:szCs w:val="19"/>
              </w:rPr>
              <w:t>&gt;</w:t>
            </w:r>
          </w:p>
          <w:p w:rsidR="00D37B16" w:rsidRDefault="00D37B16" w:rsidP="00D37B16">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UserControl.Resources</w:t>
            </w:r>
            <w:r>
              <w:rPr>
                <w:rFonts w:ascii="Consolas" w:hAnsi="Consolas" w:cs="Consolas"/>
                <w:color w:val="0000FF"/>
                <w:sz w:val="19"/>
                <w:szCs w:val="19"/>
              </w:rPr>
              <w:t>&gt;</w:t>
            </w:r>
          </w:p>
          <w:p w:rsidR="00D37B16" w:rsidRDefault="00D37B16" w:rsidP="00D37B16">
            <w:pPr>
              <w:autoSpaceDE w:val="0"/>
              <w:autoSpaceDN w:val="0"/>
              <w:adjustRightInd w:val="0"/>
              <w:spacing w:before="0"/>
              <w:rPr>
                <w:rFonts w:ascii="Consolas" w:hAnsi="Consolas" w:cs="Consolas"/>
                <w:sz w:val="19"/>
                <w:szCs w:val="19"/>
              </w:rPr>
            </w:pPr>
          </w:p>
          <w:p w:rsidR="00D37B16" w:rsidRDefault="00D37B16" w:rsidP="00D37B16">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DockPanel</w:t>
            </w:r>
            <w:r>
              <w:rPr>
                <w:rFonts w:ascii="Consolas" w:hAnsi="Consolas" w:cs="Consolas"/>
                <w:color w:val="FF0000"/>
                <w:sz w:val="19"/>
                <w:szCs w:val="19"/>
              </w:rPr>
              <w:t xml:space="preserve"> LastChildFill</w:t>
            </w:r>
            <w:r>
              <w:rPr>
                <w:rFonts w:ascii="Consolas" w:hAnsi="Consolas" w:cs="Consolas"/>
                <w:color w:val="0000FF"/>
                <w:sz w:val="19"/>
                <w:szCs w:val="19"/>
              </w:rPr>
              <w:t>="True"</w:t>
            </w:r>
            <w:r>
              <w:rPr>
                <w:rFonts w:ascii="Consolas" w:hAnsi="Consolas" w:cs="Consolas"/>
                <w:sz w:val="19"/>
                <w:szCs w:val="19"/>
              </w:rPr>
              <w:t xml:space="preserve"> </w:t>
            </w:r>
            <w:r>
              <w:rPr>
                <w:rFonts w:ascii="Consolas" w:hAnsi="Consolas" w:cs="Consolas"/>
                <w:color w:val="0000FF"/>
                <w:sz w:val="19"/>
                <w:szCs w:val="19"/>
              </w:rPr>
              <w:t xml:space="preserve"> &gt;</w:t>
            </w:r>
          </w:p>
          <w:p w:rsidR="00D37B16" w:rsidRDefault="00D37B16" w:rsidP="00D37B16">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FF0000"/>
                <w:sz w:val="19"/>
                <w:szCs w:val="19"/>
              </w:rPr>
              <w:t xml:space="preserve"> DockPanel.Dock</w:t>
            </w:r>
            <w:r>
              <w:rPr>
                <w:rFonts w:ascii="Consolas" w:hAnsi="Consolas" w:cs="Consolas"/>
                <w:color w:val="0000FF"/>
                <w:sz w:val="19"/>
                <w:szCs w:val="19"/>
              </w:rPr>
              <w:t>="Top"</w:t>
            </w:r>
            <w:r>
              <w:rPr>
                <w:rFonts w:ascii="Consolas" w:hAnsi="Consolas" w:cs="Consolas"/>
                <w:color w:val="FF0000"/>
                <w:sz w:val="19"/>
                <w:szCs w:val="19"/>
              </w:rPr>
              <w:t xml:space="preserve"> Background</w:t>
            </w:r>
            <w:r>
              <w:rPr>
                <w:rFonts w:ascii="Consolas" w:hAnsi="Consolas" w:cs="Consolas"/>
                <w:color w:val="0000FF"/>
                <w:sz w:val="19"/>
                <w:szCs w:val="19"/>
              </w:rPr>
              <w:t>="#FF0966DF"</w:t>
            </w:r>
            <w:r>
              <w:rPr>
                <w:rFonts w:ascii="Consolas" w:hAnsi="Consolas" w:cs="Consolas"/>
                <w:color w:val="FF0000"/>
                <w:sz w:val="19"/>
                <w:szCs w:val="19"/>
              </w:rPr>
              <w:t xml:space="preserve"> Foreground</w:t>
            </w:r>
            <w:r>
              <w:rPr>
                <w:rFonts w:ascii="Consolas" w:hAnsi="Consolas" w:cs="Consolas"/>
                <w:color w:val="0000FF"/>
                <w:sz w:val="19"/>
                <w:szCs w:val="19"/>
              </w:rPr>
              <w:t>="#FFFCFDFF"</w:t>
            </w:r>
            <w:r>
              <w:rPr>
                <w:rFonts w:ascii="Consolas" w:hAnsi="Consolas" w:cs="Consolas"/>
                <w:color w:val="FF0000"/>
                <w:sz w:val="19"/>
                <w:szCs w:val="19"/>
              </w:rPr>
              <w:t xml:space="preserve"> VerticalContentAlignment</w:t>
            </w:r>
            <w:r>
              <w:rPr>
                <w:rFonts w:ascii="Consolas" w:hAnsi="Consolas" w:cs="Consolas"/>
                <w:color w:val="0000FF"/>
                <w:sz w:val="19"/>
                <w:szCs w:val="19"/>
              </w:rPr>
              <w:t>="Center"</w:t>
            </w:r>
            <w:r>
              <w:rPr>
                <w:rFonts w:ascii="Consolas" w:hAnsi="Consolas" w:cs="Consolas"/>
                <w:color w:val="FF0000"/>
                <w:sz w:val="19"/>
                <w:szCs w:val="19"/>
              </w:rPr>
              <w:t xml:space="preserve"> HorizontalContentAlignment</w:t>
            </w:r>
            <w:r>
              <w:rPr>
                <w:rFonts w:ascii="Consolas" w:hAnsi="Consolas" w:cs="Consolas"/>
                <w:color w:val="0000FF"/>
                <w:sz w:val="19"/>
                <w:szCs w:val="19"/>
              </w:rPr>
              <w:t>="Center"&gt;</w:t>
            </w:r>
            <w:r>
              <w:rPr>
                <w:rFonts w:ascii="Consolas" w:hAnsi="Consolas" w:cs="Consolas"/>
                <w:color w:val="A31515"/>
                <w:sz w:val="19"/>
                <w:szCs w:val="19"/>
              </w:rPr>
              <w:t>Create Account</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w:t>
            </w:r>
          </w:p>
          <w:p w:rsidR="00D37B16" w:rsidRDefault="00D37B16" w:rsidP="00D37B16">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DockPanel</w:t>
            </w:r>
            <w:r>
              <w:rPr>
                <w:rFonts w:ascii="Consolas" w:hAnsi="Consolas" w:cs="Consolas"/>
                <w:color w:val="FF0000"/>
                <w:sz w:val="19"/>
                <w:szCs w:val="19"/>
              </w:rPr>
              <w:t xml:space="preserve"> LastChildFill</w:t>
            </w:r>
            <w:r>
              <w:rPr>
                <w:rFonts w:ascii="Consolas" w:hAnsi="Consolas" w:cs="Consolas"/>
                <w:color w:val="0000FF"/>
                <w:sz w:val="19"/>
                <w:szCs w:val="19"/>
              </w:rPr>
              <w:t>="True"&gt;</w:t>
            </w:r>
          </w:p>
          <w:p w:rsidR="00D37B16" w:rsidRDefault="00D37B16" w:rsidP="00D37B16">
            <w:pPr>
              <w:autoSpaceDE w:val="0"/>
              <w:autoSpaceDN w:val="0"/>
              <w:adjustRightInd w:val="0"/>
              <w:spacing w:before="0"/>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FF0000"/>
                <w:sz w:val="19"/>
                <w:szCs w:val="19"/>
              </w:rPr>
              <w:t xml:space="preserve"> DockPanel.Dock</w:t>
            </w:r>
            <w:r>
              <w:rPr>
                <w:rFonts w:ascii="Consolas" w:hAnsi="Consolas" w:cs="Consolas"/>
                <w:color w:val="0000FF"/>
                <w:sz w:val="19"/>
                <w:szCs w:val="19"/>
              </w:rPr>
              <w:t>="Left"</w:t>
            </w:r>
            <w:r>
              <w:rPr>
                <w:rFonts w:ascii="Consolas" w:hAnsi="Consolas" w:cs="Consolas"/>
                <w:color w:val="FF0000"/>
                <w:sz w:val="19"/>
                <w:szCs w:val="19"/>
              </w:rPr>
              <w:t xml:space="preserve"> Columns</w:t>
            </w:r>
            <w:r>
              <w:rPr>
                <w:rFonts w:ascii="Consolas" w:hAnsi="Consolas" w:cs="Consolas"/>
                <w:color w:val="0000FF"/>
                <w:sz w:val="19"/>
                <w:szCs w:val="19"/>
              </w:rPr>
              <w:t>="2"&gt;</w:t>
            </w:r>
          </w:p>
          <w:p w:rsidR="00D37B16" w:rsidRDefault="00D37B16" w:rsidP="00D37B16">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w:t>
            </w:r>
            <w:r>
              <w:rPr>
                <w:rFonts w:ascii="Consolas" w:hAnsi="Consolas" w:cs="Consolas"/>
                <w:color w:val="FF0000"/>
                <w:sz w:val="19"/>
                <w:szCs w:val="19"/>
              </w:rPr>
              <w:t xml:space="preserve"> DockPanel.Dock</w:t>
            </w:r>
            <w:r>
              <w:rPr>
                <w:rFonts w:ascii="Consolas" w:hAnsi="Consolas" w:cs="Consolas"/>
                <w:color w:val="0000FF"/>
                <w:sz w:val="19"/>
                <w:szCs w:val="19"/>
              </w:rPr>
              <w:t>="Left"&gt;</w:t>
            </w:r>
          </w:p>
          <w:p w:rsidR="00D37B16" w:rsidRDefault="00D37B16" w:rsidP="00D37B16">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Image</w:t>
            </w:r>
            <w:r>
              <w:rPr>
                <w:rFonts w:ascii="Consolas" w:hAnsi="Consolas" w:cs="Consolas"/>
                <w:color w:val="FF0000"/>
                <w:sz w:val="19"/>
                <w:szCs w:val="19"/>
              </w:rPr>
              <w:t xml:space="preserve"> Name</w:t>
            </w:r>
            <w:r>
              <w:rPr>
                <w:rFonts w:ascii="Consolas" w:hAnsi="Consolas" w:cs="Consolas"/>
                <w:color w:val="0000FF"/>
                <w:sz w:val="19"/>
                <w:szCs w:val="19"/>
              </w:rPr>
              <w:t>="prdctimgPhoto"</w:t>
            </w:r>
            <w:r>
              <w:rPr>
                <w:rFonts w:ascii="Consolas" w:hAnsi="Consolas" w:cs="Consolas"/>
                <w:sz w:val="19"/>
                <w:szCs w:val="19"/>
              </w:rPr>
              <w:t xml:space="preserve"> </w:t>
            </w:r>
            <w:r>
              <w:rPr>
                <w:rFonts w:ascii="Consolas" w:hAnsi="Consolas" w:cs="Consolas"/>
                <w:color w:val="FF0000"/>
                <w:sz w:val="19"/>
                <w:szCs w:val="19"/>
              </w:rPr>
              <w:t xml:space="preserve"> Stretch</w:t>
            </w:r>
            <w:r>
              <w:rPr>
                <w:rFonts w:ascii="Consolas" w:hAnsi="Consolas" w:cs="Consolas"/>
                <w:color w:val="0000FF"/>
                <w:sz w:val="19"/>
                <w:szCs w:val="19"/>
              </w:rPr>
              <w:t>="Uniform"</w:t>
            </w:r>
            <w:r>
              <w:rPr>
                <w:rFonts w:ascii="Consolas" w:hAnsi="Consolas" w:cs="Consolas"/>
                <w:color w:val="FF0000"/>
                <w:sz w:val="19"/>
                <w:szCs w:val="19"/>
              </w:rPr>
              <w:t xml:space="preserve"> Height</w:t>
            </w:r>
            <w:r>
              <w:rPr>
                <w:rFonts w:ascii="Consolas" w:hAnsi="Consolas" w:cs="Consolas"/>
                <w:color w:val="0000FF"/>
                <w:sz w:val="19"/>
                <w:szCs w:val="19"/>
              </w:rPr>
              <w:t>="142"</w:t>
            </w:r>
            <w:r>
              <w:rPr>
                <w:rFonts w:ascii="Consolas" w:hAnsi="Consolas" w:cs="Consolas"/>
                <w:color w:val="FF0000"/>
                <w:sz w:val="19"/>
                <w:szCs w:val="19"/>
              </w:rPr>
              <w:t xml:space="preserve"> Margin</w:t>
            </w:r>
            <w:r>
              <w:rPr>
                <w:rFonts w:ascii="Consolas" w:hAnsi="Consolas" w:cs="Consolas"/>
                <w:color w:val="0000FF"/>
                <w:sz w:val="19"/>
                <w:szCs w:val="19"/>
              </w:rPr>
              <w:t>="14,6,14,53"</w:t>
            </w:r>
            <w:r>
              <w:rPr>
                <w:rFonts w:ascii="Consolas" w:hAnsi="Consolas" w:cs="Consolas"/>
                <w:color w:val="FF0000"/>
                <w:sz w:val="19"/>
                <w:szCs w:val="19"/>
              </w:rPr>
              <w:t xml:space="preserve"> Width</w:t>
            </w:r>
            <w:r>
              <w:rPr>
                <w:rFonts w:ascii="Consolas" w:hAnsi="Consolas" w:cs="Consolas"/>
                <w:color w:val="0000FF"/>
                <w:sz w:val="19"/>
                <w:szCs w:val="19"/>
              </w:rPr>
              <w:t>="203"</w:t>
            </w:r>
            <w:r>
              <w:rPr>
                <w:rFonts w:ascii="Consolas" w:hAnsi="Consolas" w:cs="Consolas"/>
                <w:color w:val="FF0000"/>
                <w:sz w:val="19"/>
                <w:szCs w:val="19"/>
              </w:rPr>
              <w:t xml:space="preserve"> Source</w:t>
            </w:r>
            <w:r>
              <w:rPr>
                <w:rFonts w:ascii="Consolas" w:hAnsi="Consolas" w:cs="Consolas"/>
                <w:color w:val="0000FF"/>
                <w:sz w:val="19"/>
                <w:szCs w:val="19"/>
              </w:rPr>
              <w:t>="/FaceRecognizer;component/Images/2.jpg"&gt;&lt;/</w:t>
            </w:r>
            <w:r>
              <w:rPr>
                <w:rFonts w:ascii="Consolas" w:hAnsi="Consolas" w:cs="Consolas"/>
                <w:color w:val="A31515"/>
                <w:sz w:val="19"/>
                <w:szCs w:val="19"/>
              </w:rPr>
              <w:t>Image</w:t>
            </w:r>
            <w:r>
              <w:rPr>
                <w:rFonts w:ascii="Consolas" w:hAnsi="Consolas" w:cs="Consolas"/>
                <w:color w:val="0000FF"/>
                <w:sz w:val="19"/>
                <w:szCs w:val="19"/>
              </w:rPr>
              <w:t>&gt;</w:t>
            </w:r>
          </w:p>
          <w:p w:rsidR="00D37B16" w:rsidRDefault="00D37B16" w:rsidP="00D37B16">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TextBox</w:t>
            </w:r>
            <w:r>
              <w:rPr>
                <w:rFonts w:ascii="Consolas" w:hAnsi="Consolas" w:cs="Consolas"/>
                <w:color w:val="FF0000"/>
                <w:sz w:val="19"/>
                <w:szCs w:val="19"/>
              </w:rPr>
              <w:t xml:space="preserve"> Name</w:t>
            </w:r>
            <w:r>
              <w:rPr>
                <w:rFonts w:ascii="Consolas" w:hAnsi="Consolas" w:cs="Consolas"/>
                <w:color w:val="0000FF"/>
                <w:sz w:val="19"/>
                <w:szCs w:val="19"/>
              </w:rPr>
              <w:t>="prdctimagelinkTB"</w:t>
            </w:r>
            <w:r>
              <w:rPr>
                <w:rFonts w:ascii="Consolas" w:hAnsi="Consolas" w:cs="Consolas"/>
                <w:color w:val="FF0000"/>
                <w:sz w:val="19"/>
                <w:szCs w:val="19"/>
              </w:rPr>
              <w:t xml:space="preserve"> Margin</w:t>
            </w:r>
            <w:r>
              <w:rPr>
                <w:rFonts w:ascii="Consolas" w:hAnsi="Consolas" w:cs="Consolas"/>
                <w:color w:val="0000FF"/>
                <w:sz w:val="19"/>
                <w:szCs w:val="19"/>
              </w:rPr>
              <w:t>="14,154,100,8"</w:t>
            </w:r>
            <w:r>
              <w:rPr>
                <w:rFonts w:ascii="Consolas" w:hAnsi="Consolas" w:cs="Consolas"/>
                <w:color w:val="FF0000"/>
                <w:sz w:val="19"/>
                <w:szCs w:val="19"/>
              </w:rPr>
              <w:t xml:space="preserve"> Width</w:t>
            </w:r>
            <w:r>
              <w:rPr>
                <w:rFonts w:ascii="Consolas" w:hAnsi="Consolas" w:cs="Consolas"/>
                <w:color w:val="0000FF"/>
                <w:sz w:val="19"/>
                <w:szCs w:val="19"/>
              </w:rPr>
              <w:t>="117"</w:t>
            </w:r>
            <w:r>
              <w:rPr>
                <w:rFonts w:ascii="Consolas" w:hAnsi="Consolas" w:cs="Consolas"/>
                <w:color w:val="FF0000"/>
                <w:sz w:val="19"/>
                <w:szCs w:val="19"/>
              </w:rPr>
              <w:t xml:space="preserve"> Height</w:t>
            </w:r>
            <w:r>
              <w:rPr>
                <w:rFonts w:ascii="Consolas" w:hAnsi="Consolas" w:cs="Consolas"/>
                <w:color w:val="0000FF"/>
                <w:sz w:val="19"/>
                <w:szCs w:val="19"/>
              </w:rPr>
              <w:t>="39"&gt;&lt;/</w:t>
            </w:r>
            <w:r>
              <w:rPr>
                <w:rFonts w:ascii="Consolas" w:hAnsi="Consolas" w:cs="Consolas"/>
                <w:color w:val="A31515"/>
                <w:sz w:val="19"/>
                <w:szCs w:val="19"/>
              </w:rPr>
              <w:t>TextBox</w:t>
            </w:r>
            <w:r>
              <w:rPr>
                <w:rFonts w:ascii="Consolas" w:hAnsi="Consolas" w:cs="Consolas"/>
                <w:color w:val="0000FF"/>
                <w:sz w:val="19"/>
                <w:szCs w:val="19"/>
              </w:rPr>
              <w:t>&gt;</w:t>
            </w:r>
          </w:p>
          <w:p w:rsidR="00D37B16" w:rsidRDefault="00D37B16" w:rsidP="00D37B16">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FF0000"/>
                <w:sz w:val="19"/>
                <w:szCs w:val="19"/>
              </w:rPr>
              <w:t xml:space="preserve"> Name</w:t>
            </w:r>
            <w:r>
              <w:rPr>
                <w:rFonts w:ascii="Consolas" w:hAnsi="Consolas" w:cs="Consolas"/>
                <w:color w:val="0000FF"/>
                <w:sz w:val="19"/>
                <w:szCs w:val="19"/>
              </w:rPr>
              <w:t>="prdctbrowseBtn"</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ControlBtnStyle</w:t>
            </w:r>
            <w:r>
              <w:rPr>
                <w:rFonts w:ascii="Consolas" w:hAnsi="Consolas" w:cs="Consolas"/>
                <w:color w:val="0000FF"/>
                <w:sz w:val="19"/>
                <w:szCs w:val="19"/>
              </w:rPr>
              <w:t>}"</w:t>
            </w:r>
            <w:r>
              <w:rPr>
                <w:rFonts w:ascii="Consolas" w:hAnsi="Consolas" w:cs="Consolas"/>
                <w:color w:val="FF0000"/>
                <w:sz w:val="19"/>
                <w:szCs w:val="19"/>
              </w:rPr>
              <w:t xml:space="preserve"> Margin</w:t>
            </w:r>
            <w:r>
              <w:rPr>
                <w:rFonts w:ascii="Consolas" w:hAnsi="Consolas" w:cs="Consolas"/>
                <w:color w:val="0000FF"/>
                <w:sz w:val="19"/>
                <w:szCs w:val="19"/>
              </w:rPr>
              <w:t>="137,154,6,8"</w:t>
            </w:r>
            <w:r>
              <w:rPr>
                <w:rFonts w:ascii="Consolas" w:hAnsi="Consolas" w:cs="Consolas"/>
                <w:color w:val="FF0000"/>
                <w:sz w:val="19"/>
                <w:szCs w:val="19"/>
              </w:rPr>
              <w:t xml:space="preserve"> Height</w:t>
            </w:r>
            <w:r>
              <w:rPr>
                <w:rFonts w:ascii="Consolas" w:hAnsi="Consolas" w:cs="Consolas"/>
                <w:color w:val="0000FF"/>
                <w:sz w:val="19"/>
                <w:szCs w:val="19"/>
              </w:rPr>
              <w:t>="39"</w:t>
            </w:r>
            <w:r>
              <w:rPr>
                <w:rFonts w:ascii="Consolas" w:hAnsi="Consolas" w:cs="Consolas"/>
                <w:color w:val="FF0000"/>
                <w:sz w:val="19"/>
                <w:szCs w:val="19"/>
              </w:rPr>
              <w:t xml:space="preserve"> Width</w:t>
            </w:r>
            <w:r>
              <w:rPr>
                <w:rFonts w:ascii="Consolas" w:hAnsi="Consolas" w:cs="Consolas"/>
                <w:color w:val="0000FF"/>
                <w:sz w:val="19"/>
                <w:szCs w:val="19"/>
              </w:rPr>
              <w:t>="88"&gt;</w:t>
            </w:r>
            <w:r>
              <w:rPr>
                <w:rFonts w:ascii="Consolas" w:hAnsi="Consolas" w:cs="Consolas"/>
                <w:color w:val="A31515"/>
                <w:sz w:val="19"/>
                <w:szCs w:val="19"/>
              </w:rPr>
              <w:t>Browse</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0000FF"/>
                <w:sz w:val="19"/>
                <w:szCs w:val="19"/>
              </w:rPr>
              <w:t>&gt;</w:t>
            </w:r>
          </w:p>
          <w:p w:rsidR="00D37B16" w:rsidRDefault="00D37B16" w:rsidP="00D37B16">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w:t>
            </w:r>
            <w:r>
              <w:rPr>
                <w:rFonts w:ascii="Consolas" w:hAnsi="Consolas" w:cs="Consolas"/>
                <w:color w:val="0000FF"/>
                <w:sz w:val="19"/>
                <w:szCs w:val="19"/>
              </w:rPr>
              <w:t>&gt;</w:t>
            </w:r>
          </w:p>
          <w:p w:rsidR="00D37B16" w:rsidRDefault="00D37B16" w:rsidP="00D37B16">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p>
          <w:p w:rsidR="00D37B16" w:rsidRDefault="00D37B16" w:rsidP="00D37B16">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FF0000"/>
                <w:sz w:val="19"/>
                <w:szCs w:val="19"/>
              </w:rPr>
              <w:t xml:space="preserve"> DockPanel.Dock</w:t>
            </w:r>
            <w:r>
              <w:rPr>
                <w:rFonts w:ascii="Consolas" w:hAnsi="Consolas" w:cs="Consolas"/>
                <w:color w:val="0000FF"/>
                <w:sz w:val="19"/>
                <w:szCs w:val="19"/>
              </w:rPr>
              <w:t>="Right"</w:t>
            </w:r>
            <w:r>
              <w:rPr>
                <w:rFonts w:ascii="Consolas" w:hAnsi="Consolas" w:cs="Consolas"/>
                <w:color w:val="FF0000"/>
                <w:sz w:val="19"/>
                <w:szCs w:val="19"/>
              </w:rPr>
              <w:t xml:space="preserve"> Columns</w:t>
            </w:r>
            <w:r>
              <w:rPr>
                <w:rFonts w:ascii="Consolas" w:hAnsi="Consolas" w:cs="Consolas"/>
                <w:color w:val="0000FF"/>
                <w:sz w:val="19"/>
                <w:szCs w:val="19"/>
              </w:rPr>
              <w:t>="2"&gt;</w:t>
            </w:r>
          </w:p>
          <w:p w:rsidR="00D37B16" w:rsidRDefault="00D37B16" w:rsidP="00D37B16">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LblStyle</w:t>
            </w:r>
            <w:r>
              <w:rPr>
                <w:rFonts w:ascii="Consolas" w:hAnsi="Consolas" w:cs="Consolas"/>
                <w:color w:val="0000FF"/>
                <w:sz w:val="19"/>
                <w:szCs w:val="19"/>
              </w:rPr>
              <w:t>}" &gt;</w:t>
            </w:r>
            <w:r>
              <w:rPr>
                <w:rFonts w:ascii="Consolas" w:hAnsi="Consolas" w:cs="Consolas"/>
                <w:color w:val="A31515"/>
                <w:sz w:val="19"/>
                <w:szCs w:val="19"/>
              </w:rPr>
              <w:t>Name</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w:t>
            </w:r>
          </w:p>
          <w:p w:rsidR="00D37B16" w:rsidRDefault="00D37B16" w:rsidP="00D37B16">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TextBox</w:t>
            </w:r>
            <w:r>
              <w:rPr>
                <w:rFonts w:ascii="Consolas" w:hAnsi="Consolas" w:cs="Consolas"/>
                <w:color w:val="FF0000"/>
                <w:sz w:val="19"/>
                <w:szCs w:val="19"/>
              </w:rPr>
              <w:t xml:space="preserve"> Name</w:t>
            </w:r>
            <w:r>
              <w:rPr>
                <w:rFonts w:ascii="Consolas" w:hAnsi="Consolas" w:cs="Consolas"/>
                <w:color w:val="0000FF"/>
                <w:sz w:val="19"/>
                <w:szCs w:val="19"/>
              </w:rPr>
              <w:t>="nameTB"&gt;&lt;/</w:t>
            </w:r>
            <w:r>
              <w:rPr>
                <w:rFonts w:ascii="Consolas" w:hAnsi="Consolas" w:cs="Consolas"/>
                <w:color w:val="A31515"/>
                <w:sz w:val="19"/>
                <w:szCs w:val="19"/>
              </w:rPr>
              <w:t>TextBox</w:t>
            </w:r>
            <w:r>
              <w:rPr>
                <w:rFonts w:ascii="Consolas" w:hAnsi="Consolas" w:cs="Consolas"/>
                <w:color w:val="0000FF"/>
                <w:sz w:val="19"/>
                <w:szCs w:val="19"/>
              </w:rPr>
              <w:t>&gt;</w:t>
            </w:r>
          </w:p>
          <w:p w:rsidR="00D37B16" w:rsidRDefault="00D37B16" w:rsidP="00D37B16">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LblStyle</w:t>
            </w:r>
            <w:r>
              <w:rPr>
                <w:rFonts w:ascii="Consolas" w:hAnsi="Consolas" w:cs="Consolas"/>
                <w:color w:val="0000FF"/>
                <w:sz w:val="19"/>
                <w:szCs w:val="19"/>
              </w:rPr>
              <w:t>}" &gt;</w:t>
            </w:r>
            <w:r>
              <w:rPr>
                <w:rFonts w:ascii="Consolas" w:hAnsi="Consolas" w:cs="Consolas"/>
                <w:color w:val="A31515"/>
                <w:sz w:val="19"/>
                <w:szCs w:val="19"/>
              </w:rPr>
              <w:t>Address</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w:t>
            </w:r>
          </w:p>
          <w:p w:rsidR="00D37B16" w:rsidRDefault="00D37B16" w:rsidP="00D37B16">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TextBox</w:t>
            </w:r>
            <w:r>
              <w:rPr>
                <w:rFonts w:ascii="Consolas" w:hAnsi="Consolas" w:cs="Consolas"/>
                <w:color w:val="FF0000"/>
                <w:sz w:val="19"/>
                <w:szCs w:val="19"/>
              </w:rPr>
              <w:t xml:space="preserve"> Name</w:t>
            </w:r>
            <w:r>
              <w:rPr>
                <w:rFonts w:ascii="Consolas" w:hAnsi="Consolas" w:cs="Consolas"/>
                <w:color w:val="0000FF"/>
                <w:sz w:val="19"/>
                <w:szCs w:val="19"/>
              </w:rPr>
              <w:t>="addressTB"&gt;&lt;/</w:t>
            </w:r>
            <w:r>
              <w:rPr>
                <w:rFonts w:ascii="Consolas" w:hAnsi="Consolas" w:cs="Consolas"/>
                <w:color w:val="A31515"/>
                <w:sz w:val="19"/>
                <w:szCs w:val="19"/>
              </w:rPr>
              <w:t>TextBox</w:t>
            </w:r>
            <w:r>
              <w:rPr>
                <w:rFonts w:ascii="Consolas" w:hAnsi="Consolas" w:cs="Consolas"/>
                <w:color w:val="0000FF"/>
                <w:sz w:val="19"/>
                <w:szCs w:val="19"/>
              </w:rPr>
              <w:t>&gt;</w:t>
            </w:r>
          </w:p>
          <w:p w:rsidR="00D37B16" w:rsidRDefault="00D37B16" w:rsidP="00D37B16">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sz w:val="19"/>
                <w:szCs w:val="19"/>
              </w:rPr>
              <w:t xml:space="preserve"> </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LblStyle</w:t>
            </w:r>
            <w:r>
              <w:rPr>
                <w:rFonts w:ascii="Consolas" w:hAnsi="Consolas" w:cs="Consolas"/>
                <w:color w:val="0000FF"/>
                <w:sz w:val="19"/>
                <w:szCs w:val="19"/>
              </w:rPr>
              <w:t>}" &gt;</w:t>
            </w:r>
            <w:r>
              <w:rPr>
                <w:rFonts w:ascii="Consolas" w:hAnsi="Consolas" w:cs="Consolas"/>
                <w:color w:val="A31515"/>
                <w:sz w:val="19"/>
                <w:szCs w:val="19"/>
              </w:rPr>
              <w:t>Phone</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w:t>
            </w:r>
          </w:p>
          <w:p w:rsidR="00D37B16" w:rsidRDefault="00D37B16" w:rsidP="00D37B16">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TextBox</w:t>
            </w:r>
            <w:r>
              <w:rPr>
                <w:rFonts w:ascii="Consolas" w:hAnsi="Consolas" w:cs="Consolas"/>
                <w:color w:val="FF0000"/>
                <w:sz w:val="19"/>
                <w:szCs w:val="19"/>
              </w:rPr>
              <w:t xml:space="preserve"> Name</w:t>
            </w:r>
            <w:r>
              <w:rPr>
                <w:rFonts w:ascii="Consolas" w:hAnsi="Consolas" w:cs="Consolas"/>
                <w:color w:val="0000FF"/>
                <w:sz w:val="19"/>
                <w:szCs w:val="19"/>
              </w:rPr>
              <w:t>="phoneTB"&gt;&lt;/</w:t>
            </w:r>
            <w:r>
              <w:rPr>
                <w:rFonts w:ascii="Consolas" w:hAnsi="Consolas" w:cs="Consolas"/>
                <w:color w:val="A31515"/>
                <w:sz w:val="19"/>
                <w:szCs w:val="19"/>
              </w:rPr>
              <w:t>TextBox</w:t>
            </w:r>
            <w:r>
              <w:rPr>
                <w:rFonts w:ascii="Consolas" w:hAnsi="Consolas" w:cs="Consolas"/>
                <w:color w:val="0000FF"/>
                <w:sz w:val="19"/>
                <w:szCs w:val="19"/>
              </w:rPr>
              <w:t>&gt;</w:t>
            </w:r>
          </w:p>
          <w:p w:rsidR="00D37B16" w:rsidRDefault="00D37B16" w:rsidP="00D37B16">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sz w:val="19"/>
                <w:szCs w:val="19"/>
              </w:rPr>
              <w:t xml:space="preserve"> </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LblStyle</w:t>
            </w:r>
            <w:r>
              <w:rPr>
                <w:rFonts w:ascii="Consolas" w:hAnsi="Consolas" w:cs="Consolas"/>
                <w:color w:val="0000FF"/>
                <w:sz w:val="19"/>
                <w:szCs w:val="19"/>
              </w:rPr>
              <w:t>}" &gt;</w:t>
            </w:r>
            <w:r>
              <w:rPr>
                <w:rFonts w:ascii="Consolas" w:hAnsi="Consolas" w:cs="Consolas"/>
                <w:color w:val="A31515"/>
                <w:sz w:val="19"/>
                <w:szCs w:val="19"/>
              </w:rPr>
              <w:t>Email</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w:t>
            </w:r>
          </w:p>
          <w:p w:rsidR="00D37B16" w:rsidRDefault="00D37B16" w:rsidP="00D37B16">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TextBox</w:t>
            </w:r>
            <w:r>
              <w:rPr>
                <w:rFonts w:ascii="Consolas" w:hAnsi="Consolas" w:cs="Consolas"/>
                <w:color w:val="FF0000"/>
                <w:sz w:val="19"/>
                <w:szCs w:val="19"/>
              </w:rPr>
              <w:t xml:space="preserve"> Name</w:t>
            </w:r>
            <w:r>
              <w:rPr>
                <w:rFonts w:ascii="Consolas" w:hAnsi="Consolas" w:cs="Consolas"/>
                <w:color w:val="0000FF"/>
                <w:sz w:val="19"/>
                <w:szCs w:val="19"/>
              </w:rPr>
              <w:t>="emailTB"&gt;&lt;/</w:t>
            </w:r>
            <w:r>
              <w:rPr>
                <w:rFonts w:ascii="Consolas" w:hAnsi="Consolas" w:cs="Consolas"/>
                <w:color w:val="A31515"/>
                <w:sz w:val="19"/>
                <w:szCs w:val="19"/>
              </w:rPr>
              <w:t>TextBox</w:t>
            </w:r>
            <w:r>
              <w:rPr>
                <w:rFonts w:ascii="Consolas" w:hAnsi="Consolas" w:cs="Consolas"/>
                <w:color w:val="0000FF"/>
                <w:sz w:val="19"/>
                <w:szCs w:val="19"/>
              </w:rPr>
              <w:t>&gt;</w:t>
            </w:r>
          </w:p>
          <w:p w:rsidR="00D37B16" w:rsidRDefault="00D37B16" w:rsidP="00D37B16">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sz w:val="19"/>
                <w:szCs w:val="19"/>
              </w:rPr>
              <w:t xml:space="preserve"> </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LblStyle</w:t>
            </w:r>
            <w:r>
              <w:rPr>
                <w:rFonts w:ascii="Consolas" w:hAnsi="Consolas" w:cs="Consolas"/>
                <w:color w:val="0000FF"/>
                <w:sz w:val="19"/>
                <w:szCs w:val="19"/>
              </w:rPr>
              <w:t>}" &gt;</w:t>
            </w:r>
            <w:r>
              <w:rPr>
                <w:rFonts w:ascii="Consolas" w:hAnsi="Consolas" w:cs="Consolas"/>
                <w:color w:val="A31515"/>
                <w:sz w:val="19"/>
                <w:szCs w:val="19"/>
              </w:rPr>
              <w:t>Occupation</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w:t>
            </w:r>
          </w:p>
          <w:p w:rsidR="00D37B16" w:rsidRDefault="00D37B16" w:rsidP="00D37B16">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TextBox</w:t>
            </w:r>
            <w:r>
              <w:rPr>
                <w:rFonts w:ascii="Consolas" w:hAnsi="Consolas" w:cs="Consolas"/>
                <w:color w:val="FF0000"/>
                <w:sz w:val="19"/>
                <w:szCs w:val="19"/>
              </w:rPr>
              <w:t xml:space="preserve"> Name</w:t>
            </w:r>
            <w:r>
              <w:rPr>
                <w:rFonts w:ascii="Consolas" w:hAnsi="Consolas" w:cs="Consolas"/>
                <w:color w:val="0000FF"/>
                <w:sz w:val="19"/>
                <w:szCs w:val="19"/>
              </w:rPr>
              <w:t>="occupationTB"&gt;&lt;/</w:t>
            </w:r>
            <w:r>
              <w:rPr>
                <w:rFonts w:ascii="Consolas" w:hAnsi="Consolas" w:cs="Consolas"/>
                <w:color w:val="A31515"/>
                <w:sz w:val="19"/>
                <w:szCs w:val="19"/>
              </w:rPr>
              <w:t>TextBox</w:t>
            </w:r>
            <w:r>
              <w:rPr>
                <w:rFonts w:ascii="Consolas" w:hAnsi="Consolas" w:cs="Consolas"/>
                <w:color w:val="0000FF"/>
                <w:sz w:val="19"/>
                <w:szCs w:val="19"/>
              </w:rPr>
              <w:t>&gt;</w:t>
            </w:r>
          </w:p>
          <w:p w:rsidR="00D37B16" w:rsidRDefault="00D37B16" w:rsidP="00D37B16">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sz w:val="19"/>
                <w:szCs w:val="19"/>
              </w:rPr>
              <w:t xml:space="preserve"> </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LblStyle</w:t>
            </w:r>
            <w:r>
              <w:rPr>
                <w:rFonts w:ascii="Consolas" w:hAnsi="Consolas" w:cs="Consolas"/>
                <w:color w:val="0000FF"/>
                <w:sz w:val="19"/>
                <w:szCs w:val="19"/>
              </w:rPr>
              <w:t>}" &gt;</w:t>
            </w:r>
            <w:r>
              <w:rPr>
                <w:rFonts w:ascii="Consolas" w:hAnsi="Consolas" w:cs="Consolas"/>
                <w:color w:val="A31515"/>
                <w:sz w:val="19"/>
                <w:szCs w:val="19"/>
              </w:rPr>
              <w:t>Remark</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w:t>
            </w:r>
          </w:p>
          <w:p w:rsidR="00D37B16" w:rsidRDefault="00D37B16" w:rsidP="00D37B16">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TextBox</w:t>
            </w:r>
            <w:r>
              <w:rPr>
                <w:rFonts w:ascii="Consolas" w:hAnsi="Consolas" w:cs="Consolas"/>
                <w:color w:val="FF0000"/>
                <w:sz w:val="19"/>
                <w:szCs w:val="19"/>
              </w:rPr>
              <w:t xml:space="preserve"> Name</w:t>
            </w:r>
            <w:r>
              <w:rPr>
                <w:rFonts w:ascii="Consolas" w:hAnsi="Consolas" w:cs="Consolas"/>
                <w:color w:val="0000FF"/>
                <w:sz w:val="19"/>
                <w:szCs w:val="19"/>
              </w:rPr>
              <w:t>="productdescriptionTB"&gt;&lt;/</w:t>
            </w:r>
            <w:r>
              <w:rPr>
                <w:rFonts w:ascii="Consolas" w:hAnsi="Consolas" w:cs="Consolas"/>
                <w:color w:val="A31515"/>
                <w:sz w:val="19"/>
                <w:szCs w:val="19"/>
              </w:rPr>
              <w:t>TextBox</w:t>
            </w:r>
            <w:r>
              <w:rPr>
                <w:rFonts w:ascii="Consolas" w:hAnsi="Consolas" w:cs="Consolas"/>
                <w:color w:val="0000FF"/>
                <w:sz w:val="19"/>
                <w:szCs w:val="19"/>
              </w:rPr>
              <w:t>&gt;</w:t>
            </w:r>
          </w:p>
          <w:p w:rsidR="00D37B16" w:rsidRDefault="00D37B16" w:rsidP="00D37B16">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FF0000"/>
                <w:sz w:val="19"/>
                <w:szCs w:val="19"/>
              </w:rPr>
              <w:t xml:space="preserve"> Name</w:t>
            </w:r>
            <w:r>
              <w:rPr>
                <w:rFonts w:ascii="Consolas" w:hAnsi="Consolas" w:cs="Consolas"/>
                <w:color w:val="0000FF"/>
                <w:sz w:val="19"/>
                <w:szCs w:val="19"/>
              </w:rPr>
              <w:t>="resetBtn"</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ControlBtnStyle</w:t>
            </w:r>
            <w:r>
              <w:rPr>
                <w:rFonts w:ascii="Consolas" w:hAnsi="Consolas" w:cs="Consolas"/>
                <w:color w:val="0000FF"/>
                <w:sz w:val="19"/>
                <w:szCs w:val="19"/>
              </w:rPr>
              <w:t>}" &gt;</w:t>
            </w:r>
            <w:r>
              <w:rPr>
                <w:rFonts w:ascii="Consolas" w:hAnsi="Consolas" w:cs="Consolas"/>
                <w:color w:val="A31515"/>
                <w:sz w:val="19"/>
                <w:szCs w:val="19"/>
              </w:rPr>
              <w:t>Reset</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0000FF"/>
                <w:sz w:val="19"/>
                <w:szCs w:val="19"/>
              </w:rPr>
              <w:t>&gt;</w:t>
            </w:r>
          </w:p>
          <w:p w:rsidR="00D37B16" w:rsidRDefault="00D37B16" w:rsidP="00D37B16">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FF0000"/>
                <w:sz w:val="19"/>
                <w:szCs w:val="19"/>
              </w:rPr>
              <w:t xml:space="preserve"> Name</w:t>
            </w:r>
            <w:r>
              <w:rPr>
                <w:rFonts w:ascii="Consolas" w:hAnsi="Consolas" w:cs="Consolas"/>
                <w:color w:val="0000FF"/>
                <w:sz w:val="19"/>
                <w:szCs w:val="19"/>
              </w:rPr>
              <w:t>="submitBtn"</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ControlBtnStyle</w:t>
            </w:r>
            <w:r>
              <w:rPr>
                <w:rFonts w:ascii="Consolas" w:hAnsi="Consolas" w:cs="Consolas"/>
                <w:color w:val="0000FF"/>
                <w:sz w:val="19"/>
                <w:szCs w:val="19"/>
              </w:rPr>
              <w:t>}"&gt;</w:t>
            </w:r>
            <w:r>
              <w:rPr>
                <w:rFonts w:ascii="Consolas" w:hAnsi="Consolas" w:cs="Consolas"/>
                <w:color w:val="A31515"/>
                <w:sz w:val="19"/>
                <w:szCs w:val="19"/>
              </w:rPr>
              <w:t>Submit</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0000FF"/>
                <w:sz w:val="19"/>
                <w:szCs w:val="19"/>
              </w:rPr>
              <w:t>&gt;</w:t>
            </w:r>
          </w:p>
          <w:p w:rsidR="00D37B16" w:rsidRDefault="00D37B16" w:rsidP="00D37B16">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0000FF"/>
                <w:sz w:val="19"/>
                <w:szCs w:val="19"/>
              </w:rPr>
              <w:t>&gt;</w:t>
            </w:r>
          </w:p>
          <w:p w:rsidR="00D37B16" w:rsidRDefault="00D37B16" w:rsidP="00D37B16">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0000FF"/>
                <w:sz w:val="19"/>
                <w:szCs w:val="19"/>
              </w:rPr>
              <w:t>&gt;</w:t>
            </w:r>
          </w:p>
          <w:p w:rsidR="00D37B16" w:rsidRDefault="00D37B16" w:rsidP="00D37B16">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DockPanel</w:t>
            </w:r>
            <w:r>
              <w:rPr>
                <w:rFonts w:ascii="Consolas" w:hAnsi="Consolas" w:cs="Consolas"/>
                <w:color w:val="0000FF"/>
                <w:sz w:val="19"/>
                <w:szCs w:val="19"/>
              </w:rPr>
              <w:t>&gt;</w:t>
            </w:r>
          </w:p>
          <w:p w:rsidR="00D37B16" w:rsidRDefault="00D37B16" w:rsidP="00D37B16">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DockPanel</w:t>
            </w:r>
            <w:r>
              <w:rPr>
                <w:rFonts w:ascii="Consolas" w:hAnsi="Consolas" w:cs="Consolas"/>
                <w:color w:val="0000FF"/>
                <w:sz w:val="19"/>
                <w:szCs w:val="19"/>
              </w:rPr>
              <w:t>&gt;</w:t>
            </w:r>
          </w:p>
          <w:p w:rsidR="00D37B16" w:rsidRDefault="00D37B16" w:rsidP="00D37B16">
            <w:pPr>
              <w:autoSpaceDE w:val="0"/>
              <w:autoSpaceDN w:val="0"/>
              <w:adjustRightInd w:val="0"/>
              <w:spacing w:before="0"/>
              <w:rPr>
                <w:rFonts w:ascii="Consolas" w:hAnsi="Consolas" w:cs="Consolas"/>
                <w:sz w:val="19"/>
                <w:szCs w:val="19"/>
              </w:rPr>
            </w:pPr>
          </w:p>
          <w:p w:rsidR="00D37B16" w:rsidRDefault="00D37B16" w:rsidP="00D37B16">
            <w:pPr>
              <w:autoSpaceDE w:val="0"/>
              <w:autoSpaceDN w:val="0"/>
              <w:adjustRightInd w:val="0"/>
              <w:spacing w:before="0"/>
            </w:pPr>
            <w:r>
              <w:rPr>
                <w:rFonts w:ascii="Consolas" w:hAnsi="Consolas" w:cs="Consolas"/>
                <w:color w:val="0000FF"/>
                <w:sz w:val="19"/>
                <w:szCs w:val="19"/>
              </w:rPr>
              <w:t>&lt;/</w:t>
            </w:r>
            <w:r>
              <w:rPr>
                <w:rFonts w:ascii="Consolas" w:hAnsi="Consolas" w:cs="Consolas"/>
                <w:color w:val="A31515"/>
                <w:sz w:val="19"/>
                <w:szCs w:val="19"/>
              </w:rPr>
              <w:t>UserControl</w:t>
            </w:r>
            <w:r>
              <w:rPr>
                <w:rFonts w:ascii="Consolas" w:hAnsi="Consolas" w:cs="Consolas"/>
                <w:color w:val="0000FF"/>
                <w:sz w:val="19"/>
                <w:szCs w:val="19"/>
              </w:rPr>
              <w:t>&gt;</w:t>
            </w:r>
          </w:p>
        </w:tc>
      </w:tr>
    </w:tbl>
    <w:p w:rsidR="00C935A7" w:rsidRDefault="00C935A7" w:rsidP="00C935A7">
      <w:pPr>
        <w:rPr>
          <w:lang w:val="en-US"/>
        </w:rPr>
      </w:pPr>
    </w:p>
    <w:tbl>
      <w:tblPr>
        <w:tblStyle w:val="TableGrid"/>
        <w:tblW w:w="0" w:type="auto"/>
        <w:tblLook w:val="04A0" w:firstRow="1" w:lastRow="0" w:firstColumn="1" w:lastColumn="0" w:noHBand="0" w:noVBand="1"/>
      </w:tblPr>
      <w:tblGrid>
        <w:gridCol w:w="9242"/>
      </w:tblGrid>
      <w:tr w:rsidR="00C31E75" w:rsidTr="00C31E75">
        <w:tc>
          <w:tcPr>
            <w:tcW w:w="9242" w:type="dxa"/>
          </w:tcPr>
          <w:p w:rsidR="00C31E75" w:rsidRDefault="00C31E75" w:rsidP="00C935A7">
            <w:r>
              <w:rPr>
                <w:rFonts w:ascii="Consolas" w:hAnsi="Consolas" w:cs="Consolas"/>
                <w:color w:val="0000FF"/>
                <w:sz w:val="19"/>
                <w:szCs w:val="19"/>
              </w:rPr>
              <w:t>GoogleOpenID</w:t>
            </w:r>
            <w:r>
              <w:rPr>
                <w:rFonts w:ascii="Consolas" w:hAnsi="Consolas" w:cs="Consolas"/>
                <w:color w:val="0000FF"/>
                <w:sz w:val="19"/>
                <w:szCs w:val="19"/>
              </w:rPr>
              <w:t>.xaml</w:t>
            </w:r>
          </w:p>
        </w:tc>
      </w:tr>
      <w:tr w:rsidR="00C31E75" w:rsidTr="00C31E75">
        <w:tc>
          <w:tcPr>
            <w:tcW w:w="9242" w:type="dxa"/>
          </w:tcPr>
          <w:p w:rsidR="00C31E75" w:rsidRDefault="00C31E75" w:rsidP="00C31E75">
            <w:pPr>
              <w:autoSpaceDE w:val="0"/>
              <w:autoSpaceDN w:val="0"/>
              <w:adjustRightInd w:val="0"/>
              <w:spacing w:before="0"/>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UserControl</w:t>
            </w:r>
            <w:r>
              <w:rPr>
                <w:rFonts w:ascii="Consolas" w:hAnsi="Consolas" w:cs="Consolas"/>
                <w:color w:val="FF0000"/>
                <w:sz w:val="19"/>
                <w:szCs w:val="19"/>
              </w:rPr>
              <w:t xml:space="preserve"> x</w:t>
            </w:r>
            <w:r>
              <w:rPr>
                <w:rFonts w:ascii="Consolas" w:hAnsi="Consolas" w:cs="Consolas"/>
                <w:color w:val="0000FF"/>
                <w:sz w:val="19"/>
                <w:szCs w:val="19"/>
              </w:rPr>
              <w:t>:</w:t>
            </w:r>
            <w:r>
              <w:rPr>
                <w:rFonts w:ascii="Consolas" w:hAnsi="Consolas" w:cs="Consolas"/>
                <w:color w:val="FF0000"/>
                <w:sz w:val="19"/>
                <w:szCs w:val="19"/>
              </w:rPr>
              <w:t>Class</w:t>
            </w:r>
            <w:r>
              <w:rPr>
                <w:rFonts w:ascii="Consolas" w:hAnsi="Consolas" w:cs="Consolas"/>
                <w:color w:val="0000FF"/>
                <w:sz w:val="19"/>
                <w:szCs w:val="19"/>
              </w:rPr>
              <w:t>="FaceRecognizer.GoogleOpenID"</w:t>
            </w:r>
          </w:p>
          <w:p w:rsidR="00C31E75" w:rsidRDefault="00C31E75" w:rsidP="00C31E75">
            <w:pPr>
              <w:autoSpaceDE w:val="0"/>
              <w:autoSpaceDN w:val="0"/>
              <w:adjustRightInd w:val="0"/>
              <w:spacing w:before="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="http://schemas.microsoft.com/winfx/2006/xaml/presentation"</w:t>
            </w:r>
          </w:p>
          <w:p w:rsidR="00C31E75" w:rsidRDefault="00C31E75" w:rsidP="00C31E75">
            <w:pPr>
              <w:autoSpaceDE w:val="0"/>
              <w:autoSpaceDN w:val="0"/>
              <w:adjustRightInd w:val="0"/>
              <w:spacing w:before="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w:t>
            </w:r>
            <w:r>
              <w:rPr>
                <w:rFonts w:ascii="Consolas" w:hAnsi="Consolas" w:cs="Consolas"/>
                <w:color w:val="FF0000"/>
                <w:sz w:val="19"/>
                <w:szCs w:val="19"/>
              </w:rPr>
              <w:t>x</w:t>
            </w:r>
            <w:r>
              <w:rPr>
                <w:rFonts w:ascii="Consolas" w:hAnsi="Consolas" w:cs="Consolas"/>
                <w:color w:val="0000FF"/>
                <w:sz w:val="19"/>
                <w:szCs w:val="19"/>
              </w:rPr>
              <w:t>="http://schemas.microsoft.com/winfx/2006/xaml"</w:t>
            </w:r>
          </w:p>
          <w:p w:rsidR="00C31E75" w:rsidRDefault="00C31E75" w:rsidP="00C31E75">
            <w:pPr>
              <w:autoSpaceDE w:val="0"/>
              <w:autoSpaceDN w:val="0"/>
              <w:adjustRightInd w:val="0"/>
              <w:spacing w:before="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w:t>
            </w:r>
            <w:r>
              <w:rPr>
                <w:rFonts w:ascii="Consolas" w:hAnsi="Consolas" w:cs="Consolas"/>
                <w:color w:val="FF0000"/>
                <w:sz w:val="19"/>
                <w:szCs w:val="19"/>
              </w:rPr>
              <w:t>mc</w:t>
            </w:r>
            <w:r>
              <w:rPr>
                <w:rFonts w:ascii="Consolas" w:hAnsi="Consolas" w:cs="Consolas"/>
                <w:color w:val="0000FF"/>
                <w:sz w:val="19"/>
                <w:szCs w:val="19"/>
              </w:rPr>
              <w:t>="http://schemas.openxmlformats.org/markup-compatibility/2006"</w:t>
            </w:r>
            <w:r>
              <w:rPr>
                <w:rFonts w:ascii="Consolas" w:hAnsi="Consolas" w:cs="Consolas"/>
                <w:sz w:val="19"/>
                <w:szCs w:val="19"/>
              </w:rPr>
              <w:t xml:space="preserve"> </w:t>
            </w:r>
          </w:p>
          <w:p w:rsidR="00C31E75" w:rsidRDefault="00C31E75" w:rsidP="00C31E75">
            <w:pPr>
              <w:autoSpaceDE w:val="0"/>
              <w:autoSpaceDN w:val="0"/>
              <w:adjustRightInd w:val="0"/>
              <w:spacing w:before="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w:t>
            </w:r>
            <w:r>
              <w:rPr>
                <w:rFonts w:ascii="Consolas" w:hAnsi="Consolas" w:cs="Consolas"/>
                <w:color w:val="FF0000"/>
                <w:sz w:val="19"/>
                <w:szCs w:val="19"/>
              </w:rPr>
              <w:t>d</w:t>
            </w:r>
            <w:r>
              <w:rPr>
                <w:rFonts w:ascii="Consolas" w:hAnsi="Consolas" w:cs="Consolas"/>
                <w:color w:val="0000FF"/>
                <w:sz w:val="19"/>
                <w:szCs w:val="19"/>
              </w:rPr>
              <w:t>="http://schemas.microsoft.com/expression/blend/2008"</w:t>
            </w:r>
            <w:r>
              <w:rPr>
                <w:rFonts w:ascii="Consolas" w:hAnsi="Consolas" w:cs="Consolas"/>
                <w:sz w:val="19"/>
                <w:szCs w:val="19"/>
              </w:rPr>
              <w:t xml:space="preserve"> </w:t>
            </w:r>
          </w:p>
          <w:p w:rsidR="00C31E75" w:rsidRDefault="00C31E75" w:rsidP="00C31E75">
            <w:pPr>
              <w:autoSpaceDE w:val="0"/>
              <w:autoSpaceDN w:val="0"/>
              <w:adjustRightInd w:val="0"/>
              <w:spacing w:before="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mc</w:t>
            </w:r>
            <w:r>
              <w:rPr>
                <w:rFonts w:ascii="Consolas" w:hAnsi="Consolas" w:cs="Consolas"/>
                <w:color w:val="0000FF"/>
                <w:sz w:val="19"/>
                <w:szCs w:val="19"/>
              </w:rPr>
              <w:t>:</w:t>
            </w:r>
            <w:r>
              <w:rPr>
                <w:rFonts w:ascii="Consolas" w:hAnsi="Consolas" w:cs="Consolas"/>
                <w:color w:val="FF0000"/>
                <w:sz w:val="19"/>
                <w:szCs w:val="19"/>
              </w:rPr>
              <w:t>Ignorable</w:t>
            </w:r>
            <w:r>
              <w:rPr>
                <w:rFonts w:ascii="Consolas" w:hAnsi="Consolas" w:cs="Consolas"/>
                <w:color w:val="0000FF"/>
                <w:sz w:val="19"/>
                <w:szCs w:val="19"/>
              </w:rPr>
              <w:t>="d"</w:t>
            </w:r>
            <w:r>
              <w:rPr>
                <w:rFonts w:ascii="Consolas" w:hAnsi="Consolas" w:cs="Consolas"/>
                <w:sz w:val="19"/>
                <w:szCs w:val="19"/>
              </w:rPr>
              <w:t xml:space="preserve"> </w:t>
            </w:r>
          </w:p>
          <w:p w:rsidR="00C31E75" w:rsidRDefault="00C31E75" w:rsidP="00C31E75">
            <w:pPr>
              <w:autoSpaceDE w:val="0"/>
              <w:autoSpaceDN w:val="0"/>
              <w:adjustRightInd w:val="0"/>
              <w:spacing w:before="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d</w:t>
            </w:r>
            <w:r>
              <w:rPr>
                <w:rFonts w:ascii="Consolas" w:hAnsi="Consolas" w:cs="Consolas"/>
                <w:color w:val="0000FF"/>
                <w:sz w:val="19"/>
                <w:szCs w:val="19"/>
              </w:rPr>
              <w:t>:</w:t>
            </w:r>
            <w:r>
              <w:rPr>
                <w:rFonts w:ascii="Consolas" w:hAnsi="Consolas" w:cs="Consolas"/>
                <w:color w:val="FF0000"/>
                <w:sz w:val="19"/>
                <w:szCs w:val="19"/>
              </w:rPr>
              <w:t>DesignHeight</w:t>
            </w:r>
            <w:r>
              <w:rPr>
                <w:rFonts w:ascii="Consolas" w:hAnsi="Consolas" w:cs="Consolas"/>
                <w:color w:val="0000FF"/>
                <w:sz w:val="19"/>
                <w:szCs w:val="19"/>
              </w:rPr>
              <w:t>="151"</w:t>
            </w:r>
            <w:r>
              <w:rPr>
                <w:rFonts w:ascii="Consolas" w:hAnsi="Consolas" w:cs="Consolas"/>
                <w:color w:val="FF0000"/>
                <w:sz w:val="19"/>
                <w:szCs w:val="19"/>
              </w:rPr>
              <w:t xml:space="preserve"> d</w:t>
            </w:r>
            <w:r>
              <w:rPr>
                <w:rFonts w:ascii="Consolas" w:hAnsi="Consolas" w:cs="Consolas"/>
                <w:color w:val="0000FF"/>
                <w:sz w:val="19"/>
                <w:szCs w:val="19"/>
              </w:rPr>
              <w:t>:</w:t>
            </w:r>
            <w:r>
              <w:rPr>
                <w:rFonts w:ascii="Consolas" w:hAnsi="Consolas" w:cs="Consolas"/>
                <w:color w:val="FF0000"/>
                <w:sz w:val="19"/>
                <w:szCs w:val="19"/>
              </w:rPr>
              <w:t>DesignWidth</w:t>
            </w:r>
            <w:r>
              <w:rPr>
                <w:rFonts w:ascii="Consolas" w:hAnsi="Consolas" w:cs="Consolas"/>
                <w:color w:val="0000FF"/>
                <w:sz w:val="19"/>
                <w:szCs w:val="19"/>
              </w:rPr>
              <w:t>="492"&gt;</w:t>
            </w:r>
          </w:p>
          <w:p w:rsidR="00C31E75" w:rsidRDefault="00C31E75" w:rsidP="00C31E75">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UserControl.Resources</w:t>
            </w:r>
            <w:r>
              <w:rPr>
                <w:rFonts w:ascii="Consolas" w:hAnsi="Consolas" w:cs="Consolas"/>
                <w:color w:val="0000FF"/>
                <w:sz w:val="19"/>
                <w:szCs w:val="19"/>
              </w:rPr>
              <w:t>&gt;</w:t>
            </w:r>
          </w:p>
          <w:p w:rsidR="00C31E75" w:rsidRDefault="00C31E75" w:rsidP="00C31E75">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w:t>
            </w:r>
            <w:r>
              <w:rPr>
                <w:rFonts w:ascii="Consolas" w:hAnsi="Consolas" w:cs="Consolas"/>
                <w:color w:val="0000FF"/>
                <w:sz w:val="19"/>
                <w:szCs w:val="19"/>
              </w:rPr>
              <w:t>&gt;</w:t>
            </w:r>
          </w:p>
          <w:p w:rsidR="00C31E75" w:rsidRDefault="00C31E75" w:rsidP="00C31E75">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ResourceDictionary.MergedDictionaries</w:t>
            </w:r>
            <w:r>
              <w:rPr>
                <w:rFonts w:ascii="Consolas" w:hAnsi="Consolas" w:cs="Consolas"/>
                <w:color w:val="0000FF"/>
                <w:sz w:val="19"/>
                <w:szCs w:val="19"/>
              </w:rPr>
              <w:t>&gt;</w:t>
            </w:r>
          </w:p>
          <w:p w:rsidR="00C31E75" w:rsidRDefault="00C31E75" w:rsidP="00C31E75">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w:t>
            </w:r>
            <w:r>
              <w:rPr>
                <w:rFonts w:ascii="Consolas" w:hAnsi="Consolas" w:cs="Consolas"/>
                <w:color w:val="FF0000"/>
                <w:sz w:val="19"/>
                <w:szCs w:val="19"/>
              </w:rPr>
              <w:t xml:space="preserve"> Source</w:t>
            </w:r>
            <w:r>
              <w:rPr>
                <w:rFonts w:ascii="Consolas" w:hAnsi="Consolas" w:cs="Consolas"/>
                <w:color w:val="0000FF"/>
                <w:sz w:val="19"/>
                <w:szCs w:val="19"/>
              </w:rPr>
              <w:t>="/FaceRecognizerStyle;component/ControlStyle.xaml"/&gt;</w:t>
            </w:r>
          </w:p>
          <w:p w:rsidR="00C31E75" w:rsidRDefault="00C31E75" w:rsidP="00C31E75">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ResourceDictionary.MergedDictionaries</w:t>
            </w:r>
            <w:r>
              <w:rPr>
                <w:rFonts w:ascii="Consolas" w:hAnsi="Consolas" w:cs="Consolas"/>
                <w:color w:val="0000FF"/>
                <w:sz w:val="19"/>
                <w:szCs w:val="19"/>
              </w:rPr>
              <w:t>&gt;</w:t>
            </w:r>
          </w:p>
          <w:p w:rsidR="00C31E75" w:rsidRDefault="00C31E75" w:rsidP="00C31E75">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w:t>
            </w:r>
            <w:r>
              <w:rPr>
                <w:rFonts w:ascii="Consolas" w:hAnsi="Consolas" w:cs="Consolas"/>
                <w:color w:val="0000FF"/>
                <w:sz w:val="19"/>
                <w:szCs w:val="19"/>
              </w:rPr>
              <w:t>&gt;</w:t>
            </w:r>
          </w:p>
          <w:p w:rsidR="00C31E75" w:rsidRDefault="00C31E75" w:rsidP="00C31E75">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UserControl.Resources</w:t>
            </w:r>
            <w:r>
              <w:rPr>
                <w:rFonts w:ascii="Consolas" w:hAnsi="Consolas" w:cs="Consolas"/>
                <w:color w:val="0000FF"/>
                <w:sz w:val="19"/>
                <w:szCs w:val="19"/>
              </w:rPr>
              <w:t>&gt;</w:t>
            </w:r>
          </w:p>
          <w:p w:rsidR="00C31E75" w:rsidRDefault="00C31E75" w:rsidP="00C31E75">
            <w:pPr>
              <w:autoSpaceDE w:val="0"/>
              <w:autoSpaceDN w:val="0"/>
              <w:adjustRightInd w:val="0"/>
              <w:spacing w:before="0"/>
              <w:rPr>
                <w:rFonts w:ascii="Consolas" w:hAnsi="Consolas" w:cs="Consolas"/>
                <w:sz w:val="19"/>
                <w:szCs w:val="19"/>
              </w:rPr>
            </w:pPr>
          </w:p>
          <w:p w:rsidR="00C31E75" w:rsidRDefault="00C31E75" w:rsidP="00C31E75">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DockPanel</w:t>
            </w:r>
            <w:r>
              <w:rPr>
                <w:rFonts w:ascii="Consolas" w:hAnsi="Consolas" w:cs="Consolas"/>
                <w:color w:val="FF0000"/>
                <w:sz w:val="19"/>
                <w:szCs w:val="19"/>
              </w:rPr>
              <w:t xml:space="preserve"> LastChildFill</w:t>
            </w:r>
            <w:r>
              <w:rPr>
                <w:rFonts w:ascii="Consolas" w:hAnsi="Consolas" w:cs="Consolas"/>
                <w:color w:val="0000FF"/>
                <w:sz w:val="19"/>
                <w:szCs w:val="19"/>
              </w:rPr>
              <w:t>="True"</w:t>
            </w:r>
            <w:r>
              <w:rPr>
                <w:rFonts w:ascii="Consolas" w:hAnsi="Consolas" w:cs="Consolas"/>
                <w:sz w:val="19"/>
                <w:szCs w:val="19"/>
              </w:rPr>
              <w:t xml:space="preserve"> </w:t>
            </w:r>
            <w:r>
              <w:rPr>
                <w:rFonts w:ascii="Consolas" w:hAnsi="Consolas" w:cs="Consolas"/>
                <w:color w:val="0000FF"/>
                <w:sz w:val="19"/>
                <w:szCs w:val="19"/>
              </w:rPr>
              <w:t xml:space="preserve"> &gt;</w:t>
            </w:r>
          </w:p>
          <w:p w:rsidR="00C31E75" w:rsidRDefault="00C31E75" w:rsidP="00C31E75">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FF0000"/>
                <w:sz w:val="19"/>
                <w:szCs w:val="19"/>
              </w:rPr>
              <w:t xml:space="preserve"> DockPanel.Dock</w:t>
            </w:r>
            <w:r>
              <w:rPr>
                <w:rFonts w:ascii="Consolas" w:hAnsi="Consolas" w:cs="Consolas"/>
                <w:color w:val="0000FF"/>
                <w:sz w:val="19"/>
                <w:szCs w:val="19"/>
              </w:rPr>
              <w:t>="Top"</w:t>
            </w:r>
            <w:r>
              <w:rPr>
                <w:rFonts w:ascii="Consolas" w:hAnsi="Consolas" w:cs="Consolas"/>
                <w:color w:val="FF0000"/>
                <w:sz w:val="19"/>
                <w:szCs w:val="19"/>
              </w:rPr>
              <w:t xml:space="preserve"> Background</w:t>
            </w:r>
            <w:r>
              <w:rPr>
                <w:rFonts w:ascii="Consolas" w:hAnsi="Consolas" w:cs="Consolas"/>
                <w:color w:val="0000FF"/>
                <w:sz w:val="19"/>
                <w:szCs w:val="19"/>
              </w:rPr>
              <w:t>="#FF0966DF"</w:t>
            </w:r>
            <w:r>
              <w:rPr>
                <w:rFonts w:ascii="Consolas" w:hAnsi="Consolas" w:cs="Consolas"/>
                <w:color w:val="FF0000"/>
                <w:sz w:val="19"/>
                <w:szCs w:val="19"/>
              </w:rPr>
              <w:t xml:space="preserve"> Foreground</w:t>
            </w:r>
            <w:r>
              <w:rPr>
                <w:rFonts w:ascii="Consolas" w:hAnsi="Consolas" w:cs="Consolas"/>
                <w:color w:val="0000FF"/>
                <w:sz w:val="19"/>
                <w:szCs w:val="19"/>
              </w:rPr>
              <w:t>="#FFFCFDFF"</w:t>
            </w:r>
            <w:r>
              <w:rPr>
                <w:rFonts w:ascii="Consolas" w:hAnsi="Consolas" w:cs="Consolas"/>
                <w:color w:val="FF0000"/>
                <w:sz w:val="19"/>
                <w:szCs w:val="19"/>
              </w:rPr>
              <w:t xml:space="preserve"> VerticalContentAlignment</w:t>
            </w:r>
            <w:r>
              <w:rPr>
                <w:rFonts w:ascii="Consolas" w:hAnsi="Consolas" w:cs="Consolas"/>
                <w:color w:val="0000FF"/>
                <w:sz w:val="19"/>
                <w:szCs w:val="19"/>
              </w:rPr>
              <w:t>="Center"</w:t>
            </w:r>
            <w:r>
              <w:rPr>
                <w:rFonts w:ascii="Consolas" w:hAnsi="Consolas" w:cs="Consolas"/>
                <w:color w:val="FF0000"/>
                <w:sz w:val="19"/>
                <w:szCs w:val="19"/>
              </w:rPr>
              <w:t xml:space="preserve"> HorizontalContentAlignment</w:t>
            </w:r>
            <w:r>
              <w:rPr>
                <w:rFonts w:ascii="Consolas" w:hAnsi="Consolas" w:cs="Consolas"/>
                <w:color w:val="0000FF"/>
                <w:sz w:val="19"/>
                <w:szCs w:val="19"/>
              </w:rPr>
              <w:t>="Center"&gt;</w:t>
            </w:r>
            <w:r>
              <w:rPr>
                <w:rFonts w:ascii="Consolas" w:hAnsi="Consolas" w:cs="Consolas"/>
                <w:color w:val="A31515"/>
                <w:sz w:val="19"/>
                <w:szCs w:val="19"/>
              </w:rPr>
              <w:t>Google Open ID</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w:t>
            </w:r>
          </w:p>
          <w:p w:rsidR="00C31E75" w:rsidRDefault="00C31E75" w:rsidP="00C31E75">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sz w:val="19"/>
                <w:szCs w:val="19"/>
              </w:rPr>
              <w:t xml:space="preserve"> </w:t>
            </w:r>
            <w:r>
              <w:rPr>
                <w:rFonts w:ascii="Consolas" w:hAnsi="Consolas" w:cs="Consolas"/>
                <w:color w:val="FF0000"/>
                <w:sz w:val="19"/>
                <w:szCs w:val="19"/>
              </w:rPr>
              <w:t xml:space="preserve"> Name</w:t>
            </w:r>
            <w:r>
              <w:rPr>
                <w:rFonts w:ascii="Consolas" w:hAnsi="Consolas" w:cs="Consolas"/>
                <w:color w:val="0000FF"/>
                <w:sz w:val="19"/>
                <w:szCs w:val="19"/>
              </w:rPr>
              <w:t>="upinfo"</w:t>
            </w:r>
            <w:r>
              <w:rPr>
                <w:rFonts w:ascii="Consolas" w:hAnsi="Consolas" w:cs="Consolas"/>
                <w:color w:val="FF0000"/>
                <w:sz w:val="19"/>
                <w:szCs w:val="19"/>
              </w:rPr>
              <w:t xml:space="preserve"> Background</w:t>
            </w:r>
            <w:r>
              <w:rPr>
                <w:rFonts w:ascii="Consolas" w:hAnsi="Consolas" w:cs="Consolas"/>
                <w:color w:val="0000FF"/>
                <w:sz w:val="19"/>
                <w:szCs w:val="19"/>
              </w:rPr>
              <w:t>="White"</w:t>
            </w:r>
            <w:r>
              <w:rPr>
                <w:rFonts w:ascii="Consolas" w:hAnsi="Consolas" w:cs="Consolas"/>
                <w:color w:val="FF0000"/>
                <w:sz w:val="19"/>
                <w:szCs w:val="19"/>
              </w:rPr>
              <w:t xml:space="preserve"> DockPanel.Dock</w:t>
            </w:r>
            <w:r>
              <w:rPr>
                <w:rFonts w:ascii="Consolas" w:hAnsi="Consolas" w:cs="Consolas"/>
                <w:color w:val="0000FF"/>
                <w:sz w:val="19"/>
                <w:szCs w:val="19"/>
              </w:rPr>
              <w:t>="Top"</w:t>
            </w:r>
            <w:r>
              <w:rPr>
                <w:rFonts w:ascii="Consolas" w:hAnsi="Consolas" w:cs="Consolas"/>
                <w:color w:val="FF0000"/>
                <w:sz w:val="19"/>
                <w:szCs w:val="19"/>
              </w:rPr>
              <w:t xml:space="preserve"> Columns</w:t>
            </w:r>
            <w:r>
              <w:rPr>
                <w:rFonts w:ascii="Consolas" w:hAnsi="Consolas" w:cs="Consolas"/>
                <w:color w:val="0000FF"/>
                <w:sz w:val="19"/>
                <w:szCs w:val="19"/>
              </w:rPr>
              <w:t>="5"&gt;</w:t>
            </w:r>
          </w:p>
          <w:p w:rsidR="00C31E75" w:rsidRDefault="00C31E75" w:rsidP="00C31E75">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&gt;&lt;/</w:t>
            </w:r>
            <w:r>
              <w:rPr>
                <w:rFonts w:ascii="Consolas" w:hAnsi="Consolas" w:cs="Consolas"/>
                <w:color w:val="A31515"/>
                <w:sz w:val="19"/>
                <w:szCs w:val="19"/>
              </w:rPr>
              <w:t>Label</w:t>
            </w:r>
            <w:r>
              <w:rPr>
                <w:rFonts w:ascii="Consolas" w:hAnsi="Consolas" w:cs="Consolas"/>
                <w:color w:val="0000FF"/>
                <w:sz w:val="19"/>
                <w:szCs w:val="19"/>
              </w:rPr>
              <w:t>&gt;</w:t>
            </w:r>
          </w:p>
          <w:p w:rsidR="00C31E75" w:rsidRDefault="00C31E75" w:rsidP="00C31E75">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&gt;&lt;/</w:t>
            </w:r>
            <w:r>
              <w:rPr>
                <w:rFonts w:ascii="Consolas" w:hAnsi="Consolas" w:cs="Consolas"/>
                <w:color w:val="A31515"/>
                <w:sz w:val="19"/>
                <w:szCs w:val="19"/>
              </w:rPr>
              <w:t>Label</w:t>
            </w:r>
            <w:r>
              <w:rPr>
                <w:rFonts w:ascii="Consolas" w:hAnsi="Consolas" w:cs="Consolas"/>
                <w:color w:val="0000FF"/>
                <w:sz w:val="19"/>
                <w:szCs w:val="19"/>
              </w:rPr>
              <w:t>&gt;</w:t>
            </w:r>
          </w:p>
          <w:p w:rsidR="00C31E75" w:rsidRDefault="00C31E75" w:rsidP="00C31E75">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&gt;&lt;/</w:t>
            </w:r>
            <w:r>
              <w:rPr>
                <w:rFonts w:ascii="Consolas" w:hAnsi="Consolas" w:cs="Consolas"/>
                <w:color w:val="A31515"/>
                <w:sz w:val="19"/>
                <w:szCs w:val="19"/>
              </w:rPr>
              <w:t>Label</w:t>
            </w:r>
            <w:r>
              <w:rPr>
                <w:rFonts w:ascii="Consolas" w:hAnsi="Consolas" w:cs="Consolas"/>
                <w:color w:val="0000FF"/>
                <w:sz w:val="19"/>
                <w:szCs w:val="19"/>
              </w:rPr>
              <w:t>&gt;</w:t>
            </w:r>
          </w:p>
          <w:p w:rsidR="00C31E75" w:rsidRDefault="00C31E75" w:rsidP="00C31E75">
            <w:pPr>
              <w:autoSpaceDE w:val="0"/>
              <w:autoSpaceDN w:val="0"/>
              <w:adjustRightInd w:val="0"/>
              <w:spacing w:before="0"/>
              <w:rPr>
                <w:rFonts w:ascii="Consolas" w:hAnsi="Consolas" w:cs="Consolas"/>
                <w:sz w:val="19"/>
                <w:szCs w:val="19"/>
              </w:rPr>
            </w:pPr>
          </w:p>
          <w:p w:rsidR="00C31E75" w:rsidRDefault="00C31E75" w:rsidP="00C31E75">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DockPanel</w:t>
            </w:r>
            <w:r>
              <w:rPr>
                <w:rFonts w:ascii="Consolas" w:hAnsi="Consolas" w:cs="Consolas"/>
                <w:color w:val="FF0000"/>
                <w:sz w:val="19"/>
                <w:szCs w:val="19"/>
              </w:rPr>
              <w:t xml:space="preserve"> LastChildFill</w:t>
            </w:r>
            <w:r>
              <w:rPr>
                <w:rFonts w:ascii="Consolas" w:hAnsi="Consolas" w:cs="Consolas"/>
                <w:color w:val="0000FF"/>
                <w:sz w:val="19"/>
                <w:szCs w:val="19"/>
              </w:rPr>
              <w:t>="True"&gt;</w:t>
            </w:r>
          </w:p>
          <w:p w:rsidR="00C31E75" w:rsidRDefault="00C31E75" w:rsidP="00C31E75">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FF0000"/>
                <w:sz w:val="19"/>
                <w:szCs w:val="19"/>
              </w:rPr>
              <w:t xml:space="preserve"> DockPanel.Dock</w:t>
            </w:r>
            <w:r>
              <w:rPr>
                <w:rFonts w:ascii="Consolas" w:hAnsi="Consolas" w:cs="Consolas"/>
                <w:color w:val="0000FF"/>
                <w:sz w:val="19"/>
                <w:szCs w:val="19"/>
              </w:rPr>
              <w:t>="top"&gt;&lt;/</w:t>
            </w:r>
            <w:r>
              <w:rPr>
                <w:rFonts w:ascii="Consolas" w:hAnsi="Consolas" w:cs="Consolas"/>
                <w:color w:val="A31515"/>
                <w:sz w:val="19"/>
                <w:szCs w:val="19"/>
              </w:rPr>
              <w:t>Label</w:t>
            </w:r>
            <w:r>
              <w:rPr>
                <w:rFonts w:ascii="Consolas" w:hAnsi="Consolas" w:cs="Consolas"/>
                <w:color w:val="0000FF"/>
                <w:sz w:val="19"/>
                <w:szCs w:val="19"/>
              </w:rPr>
              <w:t>&gt;</w:t>
            </w:r>
          </w:p>
          <w:p w:rsidR="00C31E75" w:rsidRDefault="00C31E75" w:rsidP="00C31E75">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Image</w:t>
            </w:r>
            <w:r>
              <w:rPr>
                <w:rFonts w:ascii="Consolas" w:hAnsi="Consolas" w:cs="Consolas"/>
                <w:sz w:val="19"/>
                <w:szCs w:val="19"/>
              </w:rPr>
              <w:t xml:space="preserve"> </w:t>
            </w:r>
            <w:r>
              <w:rPr>
                <w:rFonts w:ascii="Consolas" w:hAnsi="Consolas" w:cs="Consolas"/>
                <w:color w:val="FF0000"/>
                <w:sz w:val="19"/>
                <w:szCs w:val="19"/>
              </w:rPr>
              <w:t xml:space="preserve"> DockPanel.Dock</w:t>
            </w:r>
            <w:r>
              <w:rPr>
                <w:rFonts w:ascii="Consolas" w:hAnsi="Consolas" w:cs="Consolas"/>
                <w:color w:val="0000FF"/>
                <w:sz w:val="19"/>
                <w:szCs w:val="19"/>
              </w:rPr>
              <w:t>="top"</w:t>
            </w:r>
            <w:r>
              <w:rPr>
                <w:rFonts w:ascii="Consolas" w:hAnsi="Consolas" w:cs="Consolas"/>
                <w:color w:val="FF0000"/>
                <w:sz w:val="19"/>
                <w:szCs w:val="19"/>
              </w:rPr>
              <w:t xml:space="preserve"> Height</w:t>
            </w:r>
            <w:r>
              <w:rPr>
                <w:rFonts w:ascii="Consolas" w:hAnsi="Consolas" w:cs="Consolas"/>
                <w:color w:val="0000FF"/>
                <w:sz w:val="19"/>
                <w:szCs w:val="19"/>
              </w:rPr>
              <w:t>="68"</w:t>
            </w:r>
            <w:r>
              <w:rPr>
                <w:rFonts w:ascii="Consolas" w:hAnsi="Consolas" w:cs="Consolas"/>
                <w:color w:val="FF0000"/>
                <w:sz w:val="19"/>
                <w:szCs w:val="19"/>
              </w:rPr>
              <w:t xml:space="preserve"> HorizontalAlignment</w:t>
            </w:r>
            <w:r>
              <w:rPr>
                <w:rFonts w:ascii="Consolas" w:hAnsi="Consolas" w:cs="Consolas"/>
                <w:color w:val="0000FF"/>
                <w:sz w:val="19"/>
                <w:szCs w:val="19"/>
              </w:rPr>
              <w:t>="Left"</w:t>
            </w:r>
            <w:r>
              <w:rPr>
                <w:rFonts w:ascii="Consolas" w:hAnsi="Consolas" w:cs="Consolas"/>
                <w:sz w:val="19"/>
                <w:szCs w:val="19"/>
              </w:rPr>
              <w:t xml:space="preserve"> </w:t>
            </w:r>
            <w:r>
              <w:rPr>
                <w:rFonts w:ascii="Consolas" w:hAnsi="Consolas" w:cs="Consolas"/>
                <w:color w:val="FF0000"/>
                <w:sz w:val="19"/>
                <w:szCs w:val="19"/>
              </w:rPr>
              <w:t xml:space="preserve"> Name</w:t>
            </w:r>
            <w:r>
              <w:rPr>
                <w:rFonts w:ascii="Consolas" w:hAnsi="Consolas" w:cs="Consolas"/>
                <w:color w:val="0000FF"/>
                <w:sz w:val="19"/>
                <w:szCs w:val="19"/>
              </w:rPr>
              <w:t>="image1"</w:t>
            </w:r>
            <w:r>
              <w:rPr>
                <w:rFonts w:ascii="Consolas" w:hAnsi="Consolas" w:cs="Consolas"/>
                <w:color w:val="FF0000"/>
                <w:sz w:val="19"/>
                <w:szCs w:val="19"/>
              </w:rPr>
              <w:t xml:space="preserve"> Stretch</w:t>
            </w:r>
            <w:r>
              <w:rPr>
                <w:rFonts w:ascii="Consolas" w:hAnsi="Consolas" w:cs="Consolas"/>
                <w:color w:val="0000FF"/>
                <w:sz w:val="19"/>
                <w:szCs w:val="19"/>
              </w:rPr>
              <w:t>="Fill"</w:t>
            </w:r>
            <w:r>
              <w:rPr>
                <w:rFonts w:ascii="Consolas" w:hAnsi="Consolas" w:cs="Consolas"/>
                <w:color w:val="FF0000"/>
                <w:sz w:val="19"/>
                <w:szCs w:val="19"/>
              </w:rPr>
              <w:t xml:space="preserve"> VerticalAlignment</w:t>
            </w:r>
            <w:r>
              <w:rPr>
                <w:rFonts w:ascii="Consolas" w:hAnsi="Consolas" w:cs="Consolas"/>
                <w:color w:val="0000FF"/>
                <w:sz w:val="19"/>
                <w:szCs w:val="19"/>
              </w:rPr>
              <w:t>="Top"</w:t>
            </w:r>
            <w:r>
              <w:rPr>
                <w:rFonts w:ascii="Consolas" w:hAnsi="Consolas" w:cs="Consolas"/>
                <w:color w:val="FF0000"/>
                <w:sz w:val="19"/>
                <w:szCs w:val="19"/>
              </w:rPr>
              <w:t xml:space="preserve"> Width</w:t>
            </w:r>
            <w:r>
              <w:rPr>
                <w:rFonts w:ascii="Consolas" w:hAnsi="Consolas" w:cs="Consolas"/>
                <w:color w:val="0000FF"/>
                <w:sz w:val="19"/>
                <w:szCs w:val="19"/>
              </w:rPr>
              <w:t>="193"</w:t>
            </w:r>
            <w:r>
              <w:rPr>
                <w:rFonts w:ascii="Consolas" w:hAnsi="Consolas" w:cs="Consolas"/>
                <w:color w:val="FF0000"/>
                <w:sz w:val="19"/>
                <w:szCs w:val="19"/>
              </w:rPr>
              <w:t xml:space="preserve"> Source</w:t>
            </w:r>
            <w:r>
              <w:rPr>
                <w:rFonts w:ascii="Consolas" w:hAnsi="Consolas" w:cs="Consolas"/>
                <w:color w:val="0000FF"/>
                <w:sz w:val="19"/>
                <w:szCs w:val="19"/>
              </w:rPr>
              <w:t>="/FaceRecognizer;component/Images/wpid-photo-jan-14-2013-1115-am.jpg" /&gt;</w:t>
            </w:r>
          </w:p>
          <w:p w:rsidR="00C31E75" w:rsidRDefault="00C31E75" w:rsidP="00C31E75">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FF0000"/>
                <w:sz w:val="19"/>
                <w:szCs w:val="19"/>
              </w:rPr>
              <w:t xml:space="preserve"> Columns</w:t>
            </w:r>
            <w:r>
              <w:rPr>
                <w:rFonts w:ascii="Consolas" w:hAnsi="Consolas" w:cs="Consolas"/>
                <w:color w:val="0000FF"/>
                <w:sz w:val="19"/>
                <w:szCs w:val="19"/>
              </w:rPr>
              <w:t>="2"</w:t>
            </w:r>
            <w:r>
              <w:rPr>
                <w:rFonts w:ascii="Consolas" w:hAnsi="Consolas" w:cs="Consolas"/>
                <w:color w:val="FF0000"/>
                <w:sz w:val="19"/>
                <w:szCs w:val="19"/>
              </w:rPr>
              <w:t xml:space="preserve"> DockPanel.Dock</w:t>
            </w:r>
            <w:r>
              <w:rPr>
                <w:rFonts w:ascii="Consolas" w:hAnsi="Consolas" w:cs="Consolas"/>
                <w:color w:val="0000FF"/>
                <w:sz w:val="19"/>
                <w:szCs w:val="19"/>
              </w:rPr>
              <w:t>="Top"&gt;</w:t>
            </w:r>
          </w:p>
          <w:p w:rsidR="00C31E75" w:rsidRDefault="00C31E75" w:rsidP="00C31E75">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p>
          <w:p w:rsidR="00C31E75" w:rsidRDefault="00C31E75" w:rsidP="00C31E75">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 xml:space="preserve"> &gt;</w:t>
            </w:r>
            <w:r>
              <w:rPr>
                <w:rFonts w:ascii="Consolas" w:hAnsi="Consolas" w:cs="Consolas"/>
                <w:color w:val="A31515"/>
                <w:sz w:val="19"/>
                <w:szCs w:val="19"/>
              </w:rPr>
              <w:t>User ID</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w:t>
            </w:r>
          </w:p>
          <w:p w:rsidR="00C31E75" w:rsidRDefault="00C31E75" w:rsidP="00C31E75">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TextBox</w:t>
            </w:r>
            <w:r>
              <w:rPr>
                <w:rFonts w:ascii="Consolas" w:hAnsi="Consolas" w:cs="Consolas"/>
                <w:color w:val="FF0000"/>
                <w:sz w:val="19"/>
                <w:szCs w:val="19"/>
              </w:rPr>
              <w:t xml:space="preserve"> Name</w:t>
            </w:r>
            <w:r>
              <w:rPr>
                <w:rFonts w:ascii="Consolas" w:hAnsi="Consolas" w:cs="Consolas"/>
                <w:color w:val="0000FF"/>
                <w:sz w:val="19"/>
                <w:szCs w:val="19"/>
              </w:rPr>
              <w:t>="idlinkTB"&gt;&lt;/</w:t>
            </w:r>
            <w:r>
              <w:rPr>
                <w:rFonts w:ascii="Consolas" w:hAnsi="Consolas" w:cs="Consolas"/>
                <w:color w:val="A31515"/>
                <w:sz w:val="19"/>
                <w:szCs w:val="19"/>
              </w:rPr>
              <w:t>TextBox</w:t>
            </w:r>
            <w:r>
              <w:rPr>
                <w:rFonts w:ascii="Consolas" w:hAnsi="Consolas" w:cs="Consolas"/>
                <w:color w:val="0000FF"/>
                <w:sz w:val="19"/>
                <w:szCs w:val="19"/>
              </w:rPr>
              <w:t>&gt;</w:t>
            </w:r>
          </w:p>
          <w:p w:rsidR="00C31E75" w:rsidRDefault="00C31E75" w:rsidP="00C31E75">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 xml:space="preserve"> &gt;</w:t>
            </w:r>
            <w:r>
              <w:rPr>
                <w:rFonts w:ascii="Consolas" w:hAnsi="Consolas" w:cs="Consolas"/>
                <w:color w:val="A31515"/>
                <w:sz w:val="19"/>
                <w:szCs w:val="19"/>
              </w:rPr>
              <w:t>Password</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w:t>
            </w:r>
          </w:p>
          <w:p w:rsidR="00C31E75" w:rsidRDefault="00C31E75" w:rsidP="00C31E75">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PasswordBox</w:t>
            </w:r>
            <w:r>
              <w:rPr>
                <w:rFonts w:ascii="Consolas" w:hAnsi="Consolas" w:cs="Consolas"/>
                <w:color w:val="FF0000"/>
                <w:sz w:val="19"/>
                <w:szCs w:val="19"/>
              </w:rPr>
              <w:t xml:space="preserve"> Height</w:t>
            </w:r>
            <w:r>
              <w:rPr>
                <w:rFonts w:ascii="Consolas" w:hAnsi="Consolas" w:cs="Consolas"/>
                <w:color w:val="0000FF"/>
                <w:sz w:val="19"/>
                <w:szCs w:val="19"/>
              </w:rPr>
              <w:t>="39"/&gt;</w:t>
            </w:r>
          </w:p>
          <w:p w:rsidR="00C31E75" w:rsidRDefault="00C31E75" w:rsidP="00C31E75">
            <w:pPr>
              <w:autoSpaceDE w:val="0"/>
              <w:autoSpaceDN w:val="0"/>
              <w:adjustRightInd w:val="0"/>
              <w:spacing w:before="0"/>
              <w:rPr>
                <w:rFonts w:ascii="Consolas" w:hAnsi="Consolas" w:cs="Consolas"/>
                <w:sz w:val="19"/>
                <w:szCs w:val="19"/>
              </w:rPr>
            </w:pPr>
          </w:p>
          <w:p w:rsidR="00C31E75" w:rsidRDefault="00C31E75" w:rsidP="00C31E75">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FF0000"/>
                <w:sz w:val="19"/>
                <w:szCs w:val="19"/>
              </w:rPr>
              <w:t xml:space="preserve"> Name</w:t>
            </w:r>
            <w:r>
              <w:rPr>
                <w:rFonts w:ascii="Consolas" w:hAnsi="Consolas" w:cs="Consolas"/>
                <w:color w:val="0000FF"/>
                <w:sz w:val="19"/>
                <w:szCs w:val="19"/>
              </w:rPr>
              <w:t>="cancelBtn"</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ControlBtnStyle</w:t>
            </w:r>
            <w:r>
              <w:rPr>
                <w:rFonts w:ascii="Consolas" w:hAnsi="Consolas" w:cs="Consolas"/>
                <w:color w:val="0000FF"/>
                <w:sz w:val="19"/>
                <w:szCs w:val="19"/>
              </w:rPr>
              <w:t>}" &gt;</w:t>
            </w:r>
            <w:r>
              <w:rPr>
                <w:rFonts w:ascii="Consolas" w:hAnsi="Consolas" w:cs="Consolas"/>
                <w:color w:val="A31515"/>
                <w:sz w:val="19"/>
                <w:szCs w:val="19"/>
              </w:rPr>
              <w:t>Cancel</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0000FF"/>
                <w:sz w:val="19"/>
                <w:szCs w:val="19"/>
              </w:rPr>
              <w:t>&gt;</w:t>
            </w:r>
          </w:p>
          <w:p w:rsidR="00C31E75" w:rsidRDefault="00C31E75" w:rsidP="00C31E75">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FF0000"/>
                <w:sz w:val="19"/>
                <w:szCs w:val="19"/>
              </w:rPr>
              <w:t xml:space="preserve"> Name</w:t>
            </w:r>
            <w:r>
              <w:rPr>
                <w:rFonts w:ascii="Consolas" w:hAnsi="Consolas" w:cs="Consolas"/>
                <w:color w:val="0000FF"/>
                <w:sz w:val="19"/>
                <w:szCs w:val="19"/>
              </w:rPr>
              <w:t>="loginBtn"</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ControlBtnStyle</w:t>
            </w:r>
            <w:r>
              <w:rPr>
                <w:rFonts w:ascii="Consolas" w:hAnsi="Consolas" w:cs="Consolas"/>
                <w:color w:val="0000FF"/>
                <w:sz w:val="19"/>
                <w:szCs w:val="19"/>
              </w:rPr>
              <w:t>}" &gt;</w:t>
            </w:r>
            <w:r>
              <w:rPr>
                <w:rFonts w:ascii="Consolas" w:hAnsi="Consolas" w:cs="Consolas"/>
                <w:color w:val="A31515"/>
                <w:sz w:val="19"/>
                <w:szCs w:val="19"/>
              </w:rPr>
              <w:t>Login</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0000FF"/>
                <w:sz w:val="19"/>
                <w:szCs w:val="19"/>
              </w:rPr>
              <w:t>&gt;</w:t>
            </w:r>
          </w:p>
          <w:p w:rsidR="00C31E75" w:rsidRDefault="00C31E75" w:rsidP="00C31E75">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p>
          <w:p w:rsidR="00C31E75" w:rsidRDefault="00C31E75" w:rsidP="00C31E75">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0000FF"/>
                <w:sz w:val="19"/>
                <w:szCs w:val="19"/>
              </w:rPr>
              <w:t>&gt;</w:t>
            </w:r>
          </w:p>
          <w:p w:rsidR="00C31E75" w:rsidRDefault="00C31E75" w:rsidP="00C31E75">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FF0000"/>
                <w:sz w:val="19"/>
                <w:szCs w:val="19"/>
              </w:rPr>
              <w:t xml:space="preserve"> DockPanel.Dock</w:t>
            </w:r>
            <w:r>
              <w:rPr>
                <w:rFonts w:ascii="Consolas" w:hAnsi="Consolas" w:cs="Consolas"/>
                <w:color w:val="0000FF"/>
                <w:sz w:val="19"/>
                <w:szCs w:val="19"/>
              </w:rPr>
              <w:t>="Bottom"&gt;&lt;/</w:t>
            </w:r>
            <w:r>
              <w:rPr>
                <w:rFonts w:ascii="Consolas" w:hAnsi="Consolas" w:cs="Consolas"/>
                <w:color w:val="A31515"/>
                <w:sz w:val="19"/>
                <w:szCs w:val="19"/>
              </w:rPr>
              <w:t>Label</w:t>
            </w:r>
            <w:r>
              <w:rPr>
                <w:rFonts w:ascii="Consolas" w:hAnsi="Consolas" w:cs="Consolas"/>
                <w:color w:val="0000FF"/>
                <w:sz w:val="19"/>
                <w:szCs w:val="19"/>
              </w:rPr>
              <w:t>&gt;</w:t>
            </w:r>
          </w:p>
          <w:p w:rsidR="00C31E75" w:rsidRDefault="00C31E75" w:rsidP="00C31E75">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DockPanel</w:t>
            </w:r>
            <w:r>
              <w:rPr>
                <w:rFonts w:ascii="Consolas" w:hAnsi="Consolas" w:cs="Consolas"/>
                <w:color w:val="0000FF"/>
                <w:sz w:val="19"/>
                <w:szCs w:val="19"/>
              </w:rPr>
              <w:t>&gt;</w:t>
            </w:r>
          </w:p>
          <w:p w:rsidR="00C31E75" w:rsidRDefault="00C31E75" w:rsidP="00C31E75">
            <w:pPr>
              <w:autoSpaceDE w:val="0"/>
              <w:autoSpaceDN w:val="0"/>
              <w:adjustRightInd w:val="0"/>
              <w:spacing w:before="0"/>
              <w:rPr>
                <w:rFonts w:ascii="Consolas" w:hAnsi="Consolas" w:cs="Consolas"/>
                <w:sz w:val="19"/>
                <w:szCs w:val="19"/>
              </w:rPr>
            </w:pPr>
          </w:p>
          <w:p w:rsidR="00C31E75" w:rsidRDefault="00C31E75" w:rsidP="00C31E75">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0000FF"/>
                <w:sz w:val="19"/>
                <w:szCs w:val="19"/>
              </w:rPr>
              <w:t>&gt;</w:t>
            </w:r>
          </w:p>
          <w:p w:rsidR="00C31E75" w:rsidRDefault="00C31E75" w:rsidP="00C31E75">
            <w:pPr>
              <w:autoSpaceDE w:val="0"/>
              <w:autoSpaceDN w:val="0"/>
              <w:adjustRightInd w:val="0"/>
              <w:spacing w:before="0"/>
              <w:rPr>
                <w:rFonts w:ascii="Consolas" w:hAnsi="Consolas" w:cs="Consolas"/>
                <w:sz w:val="19"/>
                <w:szCs w:val="19"/>
              </w:rPr>
            </w:pPr>
          </w:p>
          <w:p w:rsidR="00C31E75" w:rsidRDefault="00C31E75" w:rsidP="00C31E75">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p>
          <w:p w:rsidR="00C31E75" w:rsidRDefault="00C31E75" w:rsidP="00C31E75">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DockPanel</w:t>
            </w:r>
            <w:r>
              <w:rPr>
                <w:rFonts w:ascii="Consolas" w:hAnsi="Consolas" w:cs="Consolas"/>
                <w:color w:val="0000FF"/>
                <w:sz w:val="19"/>
                <w:szCs w:val="19"/>
              </w:rPr>
              <w:t>&gt;</w:t>
            </w:r>
          </w:p>
          <w:p w:rsidR="00C31E75" w:rsidRDefault="00C31E75" w:rsidP="00C31E75">
            <w:pPr>
              <w:autoSpaceDE w:val="0"/>
              <w:autoSpaceDN w:val="0"/>
              <w:adjustRightInd w:val="0"/>
              <w:spacing w:before="0"/>
              <w:rPr>
                <w:rFonts w:ascii="Consolas" w:hAnsi="Consolas" w:cs="Consolas"/>
                <w:sz w:val="19"/>
                <w:szCs w:val="19"/>
              </w:rPr>
            </w:pPr>
          </w:p>
          <w:p w:rsidR="00C31E75" w:rsidRPr="00044F68" w:rsidRDefault="00C31E75" w:rsidP="00044F68">
            <w:pPr>
              <w:autoSpaceDE w:val="0"/>
              <w:autoSpaceDN w:val="0"/>
              <w:adjustRightInd w:val="0"/>
              <w:spacing w:before="0"/>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UserControl</w:t>
            </w:r>
            <w:r>
              <w:rPr>
                <w:rFonts w:ascii="Consolas" w:hAnsi="Consolas" w:cs="Consolas"/>
                <w:color w:val="0000FF"/>
                <w:sz w:val="19"/>
                <w:szCs w:val="19"/>
              </w:rPr>
              <w:t>&gt;</w:t>
            </w:r>
          </w:p>
        </w:tc>
      </w:tr>
    </w:tbl>
    <w:p w:rsidR="00D37B16" w:rsidRDefault="00D37B16" w:rsidP="00C935A7">
      <w:pPr>
        <w:rPr>
          <w:lang w:val="en-US"/>
        </w:rPr>
      </w:pPr>
    </w:p>
    <w:tbl>
      <w:tblPr>
        <w:tblStyle w:val="TableGrid"/>
        <w:tblW w:w="0" w:type="auto"/>
        <w:tblLook w:val="04A0" w:firstRow="1" w:lastRow="0" w:firstColumn="1" w:lastColumn="0" w:noHBand="0" w:noVBand="1"/>
      </w:tblPr>
      <w:tblGrid>
        <w:gridCol w:w="9242"/>
      </w:tblGrid>
      <w:tr w:rsidR="00740DBB" w:rsidTr="00740DBB">
        <w:tc>
          <w:tcPr>
            <w:tcW w:w="9242" w:type="dxa"/>
          </w:tcPr>
          <w:p w:rsidR="00740DBB" w:rsidRDefault="00740DBB" w:rsidP="00C935A7">
            <w:r>
              <w:rPr>
                <w:rFonts w:ascii="Consolas" w:hAnsi="Consolas" w:cs="Consolas"/>
                <w:color w:val="0000FF"/>
                <w:sz w:val="19"/>
                <w:szCs w:val="19"/>
              </w:rPr>
              <w:lastRenderedPageBreak/>
              <w:t>RegisterImages</w:t>
            </w:r>
            <w:r>
              <w:rPr>
                <w:rFonts w:ascii="Consolas" w:hAnsi="Consolas" w:cs="Consolas"/>
                <w:color w:val="0000FF"/>
                <w:sz w:val="19"/>
                <w:szCs w:val="19"/>
              </w:rPr>
              <w:t>.xaml</w:t>
            </w:r>
          </w:p>
        </w:tc>
      </w:tr>
      <w:tr w:rsidR="00740DBB" w:rsidTr="00740DBB">
        <w:tc>
          <w:tcPr>
            <w:tcW w:w="9242" w:type="dxa"/>
          </w:tcPr>
          <w:p w:rsidR="00740DBB" w:rsidRDefault="00740DBB" w:rsidP="00740DBB">
            <w:pPr>
              <w:autoSpaceDE w:val="0"/>
              <w:autoSpaceDN w:val="0"/>
              <w:adjustRightInd w:val="0"/>
              <w:spacing w:before="0"/>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UserControl</w:t>
            </w:r>
            <w:r>
              <w:rPr>
                <w:rFonts w:ascii="Consolas" w:hAnsi="Consolas" w:cs="Consolas"/>
                <w:color w:val="FF0000"/>
                <w:sz w:val="19"/>
                <w:szCs w:val="19"/>
              </w:rPr>
              <w:t xml:space="preserve"> x</w:t>
            </w:r>
            <w:r>
              <w:rPr>
                <w:rFonts w:ascii="Consolas" w:hAnsi="Consolas" w:cs="Consolas"/>
                <w:color w:val="0000FF"/>
                <w:sz w:val="19"/>
                <w:szCs w:val="19"/>
              </w:rPr>
              <w:t>:</w:t>
            </w:r>
            <w:r>
              <w:rPr>
                <w:rFonts w:ascii="Consolas" w:hAnsi="Consolas" w:cs="Consolas"/>
                <w:color w:val="FF0000"/>
                <w:sz w:val="19"/>
                <w:szCs w:val="19"/>
              </w:rPr>
              <w:t>Class</w:t>
            </w:r>
            <w:r>
              <w:rPr>
                <w:rFonts w:ascii="Consolas" w:hAnsi="Consolas" w:cs="Consolas"/>
                <w:color w:val="0000FF"/>
                <w:sz w:val="19"/>
                <w:szCs w:val="19"/>
              </w:rPr>
              <w:t>="FaceRecognizer.RegisterImages"</w:t>
            </w:r>
          </w:p>
          <w:p w:rsidR="00740DBB" w:rsidRDefault="00740DBB" w:rsidP="00740DBB">
            <w:pPr>
              <w:autoSpaceDE w:val="0"/>
              <w:autoSpaceDN w:val="0"/>
              <w:adjustRightInd w:val="0"/>
              <w:spacing w:before="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="http://schemas.microsoft.com/winfx/2006/xaml/presentation"</w:t>
            </w:r>
          </w:p>
          <w:p w:rsidR="00740DBB" w:rsidRDefault="00740DBB" w:rsidP="00740DBB">
            <w:pPr>
              <w:autoSpaceDE w:val="0"/>
              <w:autoSpaceDN w:val="0"/>
              <w:adjustRightInd w:val="0"/>
              <w:spacing w:before="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w:t>
            </w:r>
            <w:r>
              <w:rPr>
                <w:rFonts w:ascii="Consolas" w:hAnsi="Consolas" w:cs="Consolas"/>
                <w:color w:val="FF0000"/>
                <w:sz w:val="19"/>
                <w:szCs w:val="19"/>
              </w:rPr>
              <w:t>x</w:t>
            </w:r>
            <w:r>
              <w:rPr>
                <w:rFonts w:ascii="Consolas" w:hAnsi="Consolas" w:cs="Consolas"/>
                <w:color w:val="0000FF"/>
                <w:sz w:val="19"/>
                <w:szCs w:val="19"/>
              </w:rPr>
              <w:t>="http://schemas.microsoft.com/winfx/2006/xaml"</w:t>
            </w:r>
          </w:p>
          <w:p w:rsidR="00740DBB" w:rsidRDefault="00740DBB" w:rsidP="00740DBB">
            <w:pPr>
              <w:autoSpaceDE w:val="0"/>
              <w:autoSpaceDN w:val="0"/>
              <w:adjustRightInd w:val="0"/>
              <w:spacing w:before="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w:t>
            </w:r>
            <w:r>
              <w:rPr>
                <w:rFonts w:ascii="Consolas" w:hAnsi="Consolas" w:cs="Consolas"/>
                <w:color w:val="FF0000"/>
                <w:sz w:val="19"/>
                <w:szCs w:val="19"/>
              </w:rPr>
              <w:t>mc</w:t>
            </w:r>
            <w:r>
              <w:rPr>
                <w:rFonts w:ascii="Consolas" w:hAnsi="Consolas" w:cs="Consolas"/>
                <w:color w:val="0000FF"/>
                <w:sz w:val="19"/>
                <w:szCs w:val="19"/>
              </w:rPr>
              <w:t>="http://schemas.openxmlformats.org/markup-compatibility/2006"</w:t>
            </w:r>
            <w:r>
              <w:rPr>
                <w:rFonts w:ascii="Consolas" w:hAnsi="Consolas" w:cs="Consolas"/>
                <w:sz w:val="19"/>
                <w:szCs w:val="19"/>
              </w:rPr>
              <w:t xml:space="preserve"> </w:t>
            </w:r>
          </w:p>
          <w:p w:rsidR="00740DBB" w:rsidRDefault="00740DBB" w:rsidP="00740DBB">
            <w:pPr>
              <w:autoSpaceDE w:val="0"/>
              <w:autoSpaceDN w:val="0"/>
              <w:adjustRightInd w:val="0"/>
              <w:spacing w:before="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w:t>
            </w:r>
            <w:r>
              <w:rPr>
                <w:rFonts w:ascii="Consolas" w:hAnsi="Consolas" w:cs="Consolas"/>
                <w:color w:val="FF0000"/>
                <w:sz w:val="19"/>
                <w:szCs w:val="19"/>
              </w:rPr>
              <w:t>d</w:t>
            </w:r>
            <w:r>
              <w:rPr>
                <w:rFonts w:ascii="Consolas" w:hAnsi="Consolas" w:cs="Consolas"/>
                <w:color w:val="0000FF"/>
                <w:sz w:val="19"/>
                <w:szCs w:val="19"/>
              </w:rPr>
              <w:t>="http://schemas.microsoft.com/expression/blend/2008"</w:t>
            </w:r>
            <w:r>
              <w:rPr>
                <w:rFonts w:ascii="Consolas" w:hAnsi="Consolas" w:cs="Consolas"/>
                <w:sz w:val="19"/>
                <w:szCs w:val="19"/>
              </w:rPr>
              <w:t xml:space="preserve"> </w:t>
            </w:r>
          </w:p>
          <w:p w:rsidR="00740DBB" w:rsidRDefault="00740DBB" w:rsidP="00740DBB">
            <w:pPr>
              <w:autoSpaceDE w:val="0"/>
              <w:autoSpaceDN w:val="0"/>
              <w:adjustRightInd w:val="0"/>
              <w:spacing w:before="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mc</w:t>
            </w:r>
            <w:r>
              <w:rPr>
                <w:rFonts w:ascii="Consolas" w:hAnsi="Consolas" w:cs="Consolas"/>
                <w:color w:val="0000FF"/>
                <w:sz w:val="19"/>
                <w:szCs w:val="19"/>
              </w:rPr>
              <w:t>:</w:t>
            </w:r>
            <w:r>
              <w:rPr>
                <w:rFonts w:ascii="Consolas" w:hAnsi="Consolas" w:cs="Consolas"/>
                <w:color w:val="FF0000"/>
                <w:sz w:val="19"/>
                <w:szCs w:val="19"/>
              </w:rPr>
              <w:t>Ignorable</w:t>
            </w:r>
            <w:r>
              <w:rPr>
                <w:rFonts w:ascii="Consolas" w:hAnsi="Consolas" w:cs="Consolas"/>
                <w:color w:val="0000FF"/>
                <w:sz w:val="19"/>
                <w:szCs w:val="19"/>
              </w:rPr>
              <w:t>="d"</w:t>
            </w:r>
            <w:r>
              <w:rPr>
                <w:rFonts w:ascii="Consolas" w:hAnsi="Consolas" w:cs="Consolas"/>
                <w:sz w:val="19"/>
                <w:szCs w:val="19"/>
              </w:rPr>
              <w:t xml:space="preserve"> </w:t>
            </w:r>
          </w:p>
          <w:p w:rsidR="00740DBB" w:rsidRDefault="00740DBB" w:rsidP="00740DBB">
            <w:pPr>
              <w:autoSpaceDE w:val="0"/>
              <w:autoSpaceDN w:val="0"/>
              <w:adjustRightInd w:val="0"/>
              <w:spacing w:before="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d</w:t>
            </w:r>
            <w:r>
              <w:rPr>
                <w:rFonts w:ascii="Consolas" w:hAnsi="Consolas" w:cs="Consolas"/>
                <w:color w:val="0000FF"/>
                <w:sz w:val="19"/>
                <w:szCs w:val="19"/>
              </w:rPr>
              <w:t>:</w:t>
            </w:r>
            <w:r>
              <w:rPr>
                <w:rFonts w:ascii="Consolas" w:hAnsi="Consolas" w:cs="Consolas"/>
                <w:color w:val="FF0000"/>
                <w:sz w:val="19"/>
                <w:szCs w:val="19"/>
              </w:rPr>
              <w:t>DesignHeight</w:t>
            </w:r>
            <w:r>
              <w:rPr>
                <w:rFonts w:ascii="Consolas" w:hAnsi="Consolas" w:cs="Consolas"/>
                <w:color w:val="0000FF"/>
                <w:sz w:val="19"/>
                <w:szCs w:val="19"/>
              </w:rPr>
              <w:t>="315"</w:t>
            </w:r>
            <w:r>
              <w:rPr>
                <w:rFonts w:ascii="Consolas" w:hAnsi="Consolas" w:cs="Consolas"/>
                <w:color w:val="FF0000"/>
                <w:sz w:val="19"/>
                <w:szCs w:val="19"/>
              </w:rPr>
              <w:t xml:space="preserve"> d</w:t>
            </w:r>
            <w:r>
              <w:rPr>
                <w:rFonts w:ascii="Consolas" w:hAnsi="Consolas" w:cs="Consolas"/>
                <w:color w:val="0000FF"/>
                <w:sz w:val="19"/>
                <w:szCs w:val="19"/>
              </w:rPr>
              <w:t>:</w:t>
            </w:r>
            <w:r>
              <w:rPr>
                <w:rFonts w:ascii="Consolas" w:hAnsi="Consolas" w:cs="Consolas"/>
                <w:color w:val="FF0000"/>
                <w:sz w:val="19"/>
                <w:szCs w:val="19"/>
              </w:rPr>
              <w:t>DesignWidth</w:t>
            </w:r>
            <w:r>
              <w:rPr>
                <w:rFonts w:ascii="Consolas" w:hAnsi="Consolas" w:cs="Consolas"/>
                <w:color w:val="0000FF"/>
                <w:sz w:val="19"/>
                <w:szCs w:val="19"/>
              </w:rPr>
              <w:t>="764"&gt;</w:t>
            </w:r>
          </w:p>
          <w:p w:rsidR="00740DBB" w:rsidRDefault="00740DBB" w:rsidP="00740DBB">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UserControl.Resources</w:t>
            </w:r>
            <w:r>
              <w:rPr>
                <w:rFonts w:ascii="Consolas" w:hAnsi="Consolas" w:cs="Consolas"/>
                <w:color w:val="0000FF"/>
                <w:sz w:val="19"/>
                <w:szCs w:val="19"/>
              </w:rPr>
              <w:t>&gt;</w:t>
            </w:r>
          </w:p>
          <w:p w:rsidR="00740DBB" w:rsidRDefault="00740DBB" w:rsidP="00740DBB">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w:t>
            </w:r>
            <w:r>
              <w:rPr>
                <w:rFonts w:ascii="Consolas" w:hAnsi="Consolas" w:cs="Consolas"/>
                <w:color w:val="0000FF"/>
                <w:sz w:val="19"/>
                <w:szCs w:val="19"/>
              </w:rPr>
              <w:t>&gt;</w:t>
            </w:r>
          </w:p>
          <w:p w:rsidR="00740DBB" w:rsidRDefault="00740DBB" w:rsidP="00740DBB">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ResourceDictionary.MergedDictionaries</w:t>
            </w:r>
            <w:r>
              <w:rPr>
                <w:rFonts w:ascii="Consolas" w:hAnsi="Consolas" w:cs="Consolas"/>
                <w:color w:val="0000FF"/>
                <w:sz w:val="19"/>
                <w:szCs w:val="19"/>
              </w:rPr>
              <w:t>&gt;</w:t>
            </w:r>
          </w:p>
          <w:p w:rsidR="00740DBB" w:rsidRDefault="00740DBB" w:rsidP="00740DBB">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w:t>
            </w:r>
            <w:r>
              <w:rPr>
                <w:rFonts w:ascii="Consolas" w:hAnsi="Consolas" w:cs="Consolas"/>
                <w:color w:val="FF0000"/>
                <w:sz w:val="19"/>
                <w:szCs w:val="19"/>
              </w:rPr>
              <w:t xml:space="preserve"> Source</w:t>
            </w:r>
            <w:r>
              <w:rPr>
                <w:rFonts w:ascii="Consolas" w:hAnsi="Consolas" w:cs="Consolas"/>
                <w:color w:val="0000FF"/>
                <w:sz w:val="19"/>
                <w:szCs w:val="19"/>
              </w:rPr>
              <w:t>="/FaceRecognizerStyle;component/ControlStyle.xaml"/&gt;</w:t>
            </w:r>
          </w:p>
          <w:p w:rsidR="00740DBB" w:rsidRDefault="00740DBB" w:rsidP="00740DBB">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ResourceDictionary.MergedDictionaries</w:t>
            </w:r>
            <w:r>
              <w:rPr>
                <w:rFonts w:ascii="Consolas" w:hAnsi="Consolas" w:cs="Consolas"/>
                <w:color w:val="0000FF"/>
                <w:sz w:val="19"/>
                <w:szCs w:val="19"/>
              </w:rPr>
              <w:t>&gt;</w:t>
            </w:r>
          </w:p>
          <w:p w:rsidR="00740DBB" w:rsidRDefault="00740DBB" w:rsidP="00740DBB">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w:t>
            </w:r>
            <w:r>
              <w:rPr>
                <w:rFonts w:ascii="Consolas" w:hAnsi="Consolas" w:cs="Consolas"/>
                <w:color w:val="0000FF"/>
                <w:sz w:val="19"/>
                <w:szCs w:val="19"/>
              </w:rPr>
              <w:t>&gt;</w:t>
            </w:r>
          </w:p>
          <w:p w:rsidR="00740DBB" w:rsidRDefault="00740DBB" w:rsidP="00740DBB">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UserControl.Resources</w:t>
            </w:r>
            <w:r>
              <w:rPr>
                <w:rFonts w:ascii="Consolas" w:hAnsi="Consolas" w:cs="Consolas"/>
                <w:color w:val="0000FF"/>
                <w:sz w:val="19"/>
                <w:szCs w:val="19"/>
              </w:rPr>
              <w:t>&gt;</w:t>
            </w:r>
          </w:p>
          <w:p w:rsidR="00740DBB" w:rsidRDefault="00740DBB" w:rsidP="00740DBB">
            <w:pPr>
              <w:autoSpaceDE w:val="0"/>
              <w:autoSpaceDN w:val="0"/>
              <w:adjustRightInd w:val="0"/>
              <w:spacing w:before="0"/>
              <w:rPr>
                <w:rFonts w:ascii="Consolas" w:hAnsi="Consolas" w:cs="Consolas"/>
                <w:sz w:val="19"/>
                <w:szCs w:val="19"/>
              </w:rPr>
            </w:pPr>
          </w:p>
          <w:p w:rsidR="00740DBB" w:rsidRDefault="00740DBB" w:rsidP="00740DBB">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DockPanel</w:t>
            </w:r>
            <w:r>
              <w:rPr>
                <w:rFonts w:ascii="Consolas" w:hAnsi="Consolas" w:cs="Consolas"/>
                <w:color w:val="0000FF"/>
                <w:sz w:val="19"/>
                <w:szCs w:val="19"/>
              </w:rPr>
              <w:t xml:space="preserve"> &gt;</w:t>
            </w:r>
          </w:p>
          <w:p w:rsidR="00740DBB" w:rsidRDefault="00740DBB" w:rsidP="00740DBB">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FF0000"/>
                <w:sz w:val="19"/>
                <w:szCs w:val="19"/>
              </w:rPr>
              <w:t xml:space="preserve"> DockPanel.Dock</w:t>
            </w:r>
            <w:r>
              <w:rPr>
                <w:rFonts w:ascii="Consolas" w:hAnsi="Consolas" w:cs="Consolas"/>
                <w:color w:val="0000FF"/>
                <w:sz w:val="19"/>
                <w:szCs w:val="19"/>
              </w:rPr>
              <w:t>="Top"</w:t>
            </w:r>
            <w:r>
              <w:rPr>
                <w:rFonts w:ascii="Consolas" w:hAnsi="Consolas" w:cs="Consolas"/>
                <w:color w:val="FF0000"/>
                <w:sz w:val="19"/>
                <w:szCs w:val="19"/>
              </w:rPr>
              <w:t xml:space="preserve"> Background</w:t>
            </w:r>
            <w:r>
              <w:rPr>
                <w:rFonts w:ascii="Consolas" w:hAnsi="Consolas" w:cs="Consolas"/>
                <w:color w:val="0000FF"/>
                <w:sz w:val="19"/>
                <w:szCs w:val="19"/>
              </w:rPr>
              <w:t>="#FF0966DF"</w:t>
            </w:r>
            <w:r>
              <w:rPr>
                <w:rFonts w:ascii="Consolas" w:hAnsi="Consolas" w:cs="Consolas"/>
                <w:color w:val="FF0000"/>
                <w:sz w:val="19"/>
                <w:szCs w:val="19"/>
              </w:rPr>
              <w:t xml:space="preserve"> Foreground</w:t>
            </w:r>
            <w:r>
              <w:rPr>
                <w:rFonts w:ascii="Consolas" w:hAnsi="Consolas" w:cs="Consolas"/>
                <w:color w:val="0000FF"/>
                <w:sz w:val="19"/>
                <w:szCs w:val="19"/>
              </w:rPr>
              <w:t>="#FFFCFDFF"</w:t>
            </w:r>
            <w:r>
              <w:rPr>
                <w:rFonts w:ascii="Consolas" w:hAnsi="Consolas" w:cs="Consolas"/>
                <w:color w:val="FF0000"/>
                <w:sz w:val="19"/>
                <w:szCs w:val="19"/>
              </w:rPr>
              <w:t xml:space="preserve"> VerticalContentAlignment</w:t>
            </w:r>
            <w:r>
              <w:rPr>
                <w:rFonts w:ascii="Consolas" w:hAnsi="Consolas" w:cs="Consolas"/>
                <w:color w:val="0000FF"/>
                <w:sz w:val="19"/>
                <w:szCs w:val="19"/>
              </w:rPr>
              <w:t>="Center"</w:t>
            </w:r>
            <w:r>
              <w:rPr>
                <w:rFonts w:ascii="Consolas" w:hAnsi="Consolas" w:cs="Consolas"/>
                <w:color w:val="FF0000"/>
                <w:sz w:val="19"/>
                <w:szCs w:val="19"/>
              </w:rPr>
              <w:t xml:space="preserve"> HorizontalContentAlignment</w:t>
            </w:r>
            <w:r>
              <w:rPr>
                <w:rFonts w:ascii="Consolas" w:hAnsi="Consolas" w:cs="Consolas"/>
                <w:color w:val="0000FF"/>
                <w:sz w:val="19"/>
                <w:szCs w:val="19"/>
              </w:rPr>
              <w:t>="Center"&gt;</w:t>
            </w:r>
            <w:r>
              <w:rPr>
                <w:rFonts w:ascii="Consolas" w:hAnsi="Consolas" w:cs="Consolas"/>
                <w:color w:val="A31515"/>
                <w:sz w:val="19"/>
                <w:szCs w:val="19"/>
              </w:rPr>
              <w:t>Register Images</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w:t>
            </w:r>
          </w:p>
          <w:p w:rsidR="00740DBB" w:rsidRDefault="00740DBB" w:rsidP="00740DBB">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DockPanel</w:t>
            </w:r>
            <w:r>
              <w:rPr>
                <w:rFonts w:ascii="Consolas" w:hAnsi="Consolas" w:cs="Consolas"/>
                <w:color w:val="FF0000"/>
                <w:sz w:val="19"/>
                <w:szCs w:val="19"/>
              </w:rPr>
              <w:t xml:space="preserve"> DockPanel.Dock</w:t>
            </w:r>
            <w:r>
              <w:rPr>
                <w:rFonts w:ascii="Consolas" w:hAnsi="Consolas" w:cs="Consolas"/>
                <w:color w:val="0000FF"/>
                <w:sz w:val="19"/>
                <w:szCs w:val="19"/>
              </w:rPr>
              <w:t>="Top"&gt;</w:t>
            </w:r>
          </w:p>
          <w:p w:rsidR="00740DBB" w:rsidRDefault="00740DBB" w:rsidP="00740DBB">
            <w:pPr>
              <w:autoSpaceDE w:val="0"/>
              <w:autoSpaceDN w:val="0"/>
              <w:adjustRightInd w:val="0"/>
              <w:spacing w:before="0"/>
              <w:rPr>
                <w:rFonts w:ascii="Consolas" w:hAnsi="Consolas" w:cs="Consolas"/>
                <w:sz w:val="19"/>
                <w:szCs w:val="19"/>
              </w:rPr>
            </w:pPr>
          </w:p>
          <w:p w:rsidR="00740DBB" w:rsidRDefault="00740DBB" w:rsidP="00740DBB">
            <w:pPr>
              <w:autoSpaceDE w:val="0"/>
              <w:autoSpaceDN w:val="0"/>
              <w:adjustRightInd w:val="0"/>
              <w:spacing w:before="0"/>
              <w:rPr>
                <w:rFonts w:ascii="Consolas" w:hAnsi="Consolas" w:cs="Consolas"/>
                <w:sz w:val="19"/>
                <w:szCs w:val="19"/>
              </w:rPr>
            </w:pPr>
          </w:p>
          <w:p w:rsidR="00740DBB" w:rsidRDefault="00740DBB" w:rsidP="00740DBB">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sz w:val="19"/>
                <w:szCs w:val="19"/>
              </w:rPr>
              <w:t xml:space="preserve"> </w:t>
            </w:r>
            <w:r>
              <w:rPr>
                <w:rFonts w:ascii="Consolas" w:hAnsi="Consolas" w:cs="Consolas"/>
                <w:color w:val="FF0000"/>
                <w:sz w:val="19"/>
                <w:szCs w:val="19"/>
              </w:rPr>
              <w:t xml:space="preserve"> Name</w:t>
            </w:r>
            <w:r>
              <w:rPr>
                <w:rFonts w:ascii="Consolas" w:hAnsi="Consolas" w:cs="Consolas"/>
                <w:color w:val="0000FF"/>
                <w:sz w:val="19"/>
                <w:szCs w:val="19"/>
              </w:rPr>
              <w:t>="manageUG"</w:t>
            </w:r>
            <w:r>
              <w:rPr>
                <w:rFonts w:ascii="Consolas" w:hAnsi="Consolas" w:cs="Consolas"/>
                <w:color w:val="FF0000"/>
                <w:sz w:val="19"/>
                <w:szCs w:val="19"/>
              </w:rPr>
              <w:t xml:space="preserve"> DockPanel.Dock</w:t>
            </w:r>
            <w:r>
              <w:rPr>
                <w:rFonts w:ascii="Consolas" w:hAnsi="Consolas" w:cs="Consolas"/>
                <w:color w:val="0000FF"/>
                <w:sz w:val="19"/>
                <w:szCs w:val="19"/>
              </w:rPr>
              <w:t>="Top"</w:t>
            </w:r>
            <w:r>
              <w:rPr>
                <w:rFonts w:ascii="Consolas" w:hAnsi="Consolas" w:cs="Consolas"/>
                <w:color w:val="FF0000"/>
                <w:sz w:val="19"/>
                <w:szCs w:val="19"/>
              </w:rPr>
              <w:t xml:space="preserve"> Columns</w:t>
            </w:r>
            <w:r>
              <w:rPr>
                <w:rFonts w:ascii="Consolas" w:hAnsi="Consolas" w:cs="Consolas"/>
                <w:color w:val="0000FF"/>
                <w:sz w:val="19"/>
                <w:szCs w:val="19"/>
              </w:rPr>
              <w:t>="3"&gt;</w:t>
            </w:r>
          </w:p>
          <w:p w:rsidR="00740DBB" w:rsidRDefault="00740DBB" w:rsidP="00740DBB">
            <w:pPr>
              <w:autoSpaceDE w:val="0"/>
              <w:autoSpaceDN w:val="0"/>
              <w:adjustRightInd w:val="0"/>
              <w:spacing w:before="0"/>
              <w:rPr>
                <w:rFonts w:ascii="Consolas" w:hAnsi="Consolas" w:cs="Consolas"/>
                <w:sz w:val="19"/>
                <w:szCs w:val="19"/>
              </w:rPr>
            </w:pPr>
          </w:p>
          <w:p w:rsidR="00740DBB" w:rsidRDefault="00740DBB" w:rsidP="00740DBB">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w:t>
            </w:r>
            <w:r>
              <w:rPr>
                <w:rFonts w:ascii="Consolas" w:hAnsi="Consolas" w:cs="Consolas"/>
                <w:color w:val="0000FF"/>
                <w:sz w:val="19"/>
                <w:szCs w:val="19"/>
              </w:rPr>
              <w:t>&gt;</w:t>
            </w:r>
          </w:p>
          <w:p w:rsidR="00740DBB" w:rsidRDefault="00740DBB" w:rsidP="00740DBB">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p>
          <w:p w:rsidR="00740DBB" w:rsidRDefault="00740DBB" w:rsidP="00740DBB">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Image</w:t>
            </w:r>
            <w:r>
              <w:rPr>
                <w:rFonts w:ascii="Consolas" w:hAnsi="Consolas" w:cs="Consolas"/>
                <w:color w:val="FF0000"/>
                <w:sz w:val="19"/>
                <w:szCs w:val="19"/>
              </w:rPr>
              <w:t xml:space="preserve"> Name</w:t>
            </w:r>
            <w:r>
              <w:rPr>
                <w:rFonts w:ascii="Consolas" w:hAnsi="Consolas" w:cs="Consolas"/>
                <w:color w:val="0000FF"/>
                <w:sz w:val="19"/>
                <w:szCs w:val="19"/>
              </w:rPr>
              <w:t>="captureLeftViewPhoto"</w:t>
            </w:r>
            <w:r>
              <w:rPr>
                <w:rFonts w:ascii="Consolas" w:hAnsi="Consolas" w:cs="Consolas"/>
                <w:color w:val="FF0000"/>
                <w:sz w:val="19"/>
                <w:szCs w:val="19"/>
              </w:rPr>
              <w:t xml:space="preserve"> Stretch</w:t>
            </w:r>
            <w:r>
              <w:rPr>
                <w:rFonts w:ascii="Consolas" w:hAnsi="Consolas" w:cs="Consolas"/>
                <w:color w:val="0000FF"/>
                <w:sz w:val="19"/>
                <w:szCs w:val="19"/>
              </w:rPr>
              <w:t>="Uniform"</w:t>
            </w:r>
            <w:r>
              <w:rPr>
                <w:rFonts w:ascii="Consolas" w:hAnsi="Consolas" w:cs="Consolas"/>
                <w:color w:val="FF0000"/>
                <w:sz w:val="19"/>
                <w:szCs w:val="19"/>
              </w:rPr>
              <w:t xml:space="preserve"> Height</w:t>
            </w:r>
            <w:r>
              <w:rPr>
                <w:rFonts w:ascii="Consolas" w:hAnsi="Consolas" w:cs="Consolas"/>
                <w:color w:val="0000FF"/>
                <w:sz w:val="19"/>
                <w:szCs w:val="19"/>
              </w:rPr>
              <w:t>="142"</w:t>
            </w:r>
            <w:r>
              <w:rPr>
                <w:rFonts w:ascii="Consolas" w:hAnsi="Consolas" w:cs="Consolas"/>
                <w:color w:val="FF0000"/>
                <w:sz w:val="19"/>
                <w:szCs w:val="19"/>
              </w:rPr>
              <w:t xml:space="preserve"> Margin</w:t>
            </w:r>
            <w:r>
              <w:rPr>
                <w:rFonts w:ascii="Consolas" w:hAnsi="Consolas" w:cs="Consolas"/>
                <w:color w:val="0000FF"/>
                <w:sz w:val="19"/>
                <w:szCs w:val="19"/>
              </w:rPr>
              <w:t>="14,6,14,53"</w:t>
            </w:r>
            <w:r>
              <w:rPr>
                <w:rFonts w:ascii="Consolas" w:hAnsi="Consolas" w:cs="Consolas"/>
                <w:color w:val="FF0000"/>
                <w:sz w:val="19"/>
                <w:szCs w:val="19"/>
              </w:rPr>
              <w:t xml:space="preserve"> Width</w:t>
            </w:r>
            <w:r>
              <w:rPr>
                <w:rFonts w:ascii="Consolas" w:hAnsi="Consolas" w:cs="Consolas"/>
                <w:color w:val="0000FF"/>
                <w:sz w:val="19"/>
                <w:szCs w:val="19"/>
              </w:rPr>
              <w:t>="203"</w:t>
            </w:r>
            <w:r>
              <w:rPr>
                <w:rFonts w:ascii="Consolas" w:hAnsi="Consolas" w:cs="Consolas"/>
                <w:color w:val="FF0000"/>
                <w:sz w:val="19"/>
                <w:szCs w:val="19"/>
              </w:rPr>
              <w:t xml:space="preserve"> Source</w:t>
            </w:r>
            <w:r>
              <w:rPr>
                <w:rFonts w:ascii="Consolas" w:hAnsi="Consolas" w:cs="Consolas"/>
                <w:color w:val="0000FF"/>
                <w:sz w:val="19"/>
                <w:szCs w:val="19"/>
              </w:rPr>
              <w:t>="/FaceRecognizer;component/Images/1.jpg"&gt;&lt;/</w:t>
            </w:r>
            <w:r>
              <w:rPr>
                <w:rFonts w:ascii="Consolas" w:hAnsi="Consolas" w:cs="Consolas"/>
                <w:color w:val="A31515"/>
                <w:sz w:val="19"/>
                <w:szCs w:val="19"/>
              </w:rPr>
              <w:t>Image</w:t>
            </w:r>
            <w:r>
              <w:rPr>
                <w:rFonts w:ascii="Consolas" w:hAnsi="Consolas" w:cs="Consolas"/>
                <w:color w:val="0000FF"/>
                <w:sz w:val="19"/>
                <w:szCs w:val="19"/>
              </w:rPr>
              <w:t>&gt;</w:t>
            </w:r>
          </w:p>
          <w:p w:rsidR="00740DBB" w:rsidRDefault="00740DBB" w:rsidP="00740DBB">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p>
          <w:p w:rsidR="00740DBB" w:rsidRDefault="00740DBB" w:rsidP="00740DBB">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FF0000"/>
                <w:sz w:val="19"/>
                <w:szCs w:val="19"/>
              </w:rPr>
              <w:t xml:space="preserve"> Name</w:t>
            </w:r>
            <w:r>
              <w:rPr>
                <w:rFonts w:ascii="Consolas" w:hAnsi="Consolas" w:cs="Consolas"/>
                <w:color w:val="0000FF"/>
                <w:sz w:val="19"/>
                <w:szCs w:val="19"/>
              </w:rPr>
              <w:t>="captureLeftViewBtn"</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ControlBtnStyle</w:t>
            </w:r>
            <w:r>
              <w:rPr>
                <w:rFonts w:ascii="Consolas" w:hAnsi="Consolas" w:cs="Consolas"/>
                <w:color w:val="0000FF"/>
                <w:sz w:val="19"/>
                <w:szCs w:val="19"/>
              </w:rPr>
              <w:t>}"</w:t>
            </w:r>
            <w:r>
              <w:rPr>
                <w:rFonts w:ascii="Consolas" w:hAnsi="Consolas" w:cs="Consolas"/>
                <w:color w:val="FF0000"/>
                <w:sz w:val="19"/>
                <w:szCs w:val="19"/>
              </w:rPr>
              <w:t xml:space="preserve"> Margin</w:t>
            </w:r>
            <w:r>
              <w:rPr>
                <w:rFonts w:ascii="Consolas" w:hAnsi="Consolas" w:cs="Consolas"/>
                <w:color w:val="0000FF"/>
                <w:sz w:val="19"/>
                <w:szCs w:val="19"/>
              </w:rPr>
              <w:t>="57,242,56,96"</w:t>
            </w:r>
            <w:r>
              <w:rPr>
                <w:rFonts w:ascii="Consolas" w:hAnsi="Consolas" w:cs="Consolas"/>
                <w:color w:val="FF0000"/>
                <w:sz w:val="19"/>
                <w:szCs w:val="19"/>
              </w:rPr>
              <w:t xml:space="preserve"> Height</w:t>
            </w:r>
            <w:r>
              <w:rPr>
                <w:rFonts w:ascii="Consolas" w:hAnsi="Consolas" w:cs="Consolas"/>
                <w:color w:val="0000FF"/>
                <w:sz w:val="19"/>
                <w:szCs w:val="19"/>
              </w:rPr>
              <w:t>="39"</w:t>
            </w:r>
            <w:r>
              <w:rPr>
                <w:rFonts w:ascii="Consolas" w:hAnsi="Consolas" w:cs="Consolas"/>
                <w:color w:val="FF0000"/>
                <w:sz w:val="19"/>
                <w:szCs w:val="19"/>
              </w:rPr>
              <w:t xml:space="preserve"> Width</w:t>
            </w:r>
            <w:r>
              <w:rPr>
                <w:rFonts w:ascii="Consolas" w:hAnsi="Consolas" w:cs="Consolas"/>
                <w:color w:val="0000FF"/>
                <w:sz w:val="19"/>
                <w:szCs w:val="19"/>
              </w:rPr>
              <w:t>="203"&gt;</w:t>
            </w:r>
            <w:r>
              <w:rPr>
                <w:rFonts w:ascii="Consolas" w:hAnsi="Consolas" w:cs="Consolas"/>
                <w:color w:val="A31515"/>
                <w:sz w:val="19"/>
                <w:szCs w:val="19"/>
              </w:rPr>
              <w:t>Capture Left View</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0000FF"/>
                <w:sz w:val="19"/>
                <w:szCs w:val="19"/>
              </w:rPr>
              <w:t>&gt;</w:t>
            </w:r>
          </w:p>
          <w:p w:rsidR="00740DBB" w:rsidRDefault="00740DBB" w:rsidP="00740DBB">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w:t>
            </w:r>
            <w:r>
              <w:rPr>
                <w:rFonts w:ascii="Consolas" w:hAnsi="Consolas" w:cs="Consolas"/>
                <w:color w:val="0000FF"/>
                <w:sz w:val="19"/>
                <w:szCs w:val="19"/>
              </w:rPr>
              <w:t>&gt;</w:t>
            </w:r>
          </w:p>
          <w:p w:rsidR="00740DBB" w:rsidRDefault="00740DBB" w:rsidP="00740DBB">
            <w:pPr>
              <w:autoSpaceDE w:val="0"/>
              <w:autoSpaceDN w:val="0"/>
              <w:adjustRightInd w:val="0"/>
              <w:spacing w:before="0"/>
              <w:rPr>
                <w:rFonts w:ascii="Consolas" w:hAnsi="Consolas" w:cs="Consolas"/>
                <w:sz w:val="19"/>
                <w:szCs w:val="19"/>
              </w:rPr>
            </w:pPr>
          </w:p>
          <w:p w:rsidR="00740DBB" w:rsidRDefault="00740DBB" w:rsidP="00740DBB">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w:t>
            </w:r>
            <w:r>
              <w:rPr>
                <w:rFonts w:ascii="Consolas" w:hAnsi="Consolas" w:cs="Consolas"/>
                <w:color w:val="0000FF"/>
                <w:sz w:val="19"/>
                <w:szCs w:val="19"/>
              </w:rPr>
              <w:t>&gt;</w:t>
            </w:r>
          </w:p>
          <w:p w:rsidR="00740DBB" w:rsidRDefault="00740DBB" w:rsidP="00740DBB">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Image</w:t>
            </w:r>
            <w:r>
              <w:rPr>
                <w:rFonts w:ascii="Consolas" w:hAnsi="Consolas" w:cs="Consolas"/>
                <w:color w:val="FF0000"/>
                <w:sz w:val="19"/>
                <w:szCs w:val="19"/>
              </w:rPr>
              <w:t xml:space="preserve"> Name</w:t>
            </w:r>
            <w:r>
              <w:rPr>
                <w:rFonts w:ascii="Consolas" w:hAnsi="Consolas" w:cs="Consolas"/>
                <w:color w:val="0000FF"/>
                <w:sz w:val="19"/>
                <w:szCs w:val="19"/>
              </w:rPr>
              <w:t>="captureFrontViewPhoto"</w:t>
            </w:r>
            <w:r>
              <w:rPr>
                <w:rFonts w:ascii="Consolas" w:hAnsi="Consolas" w:cs="Consolas"/>
                <w:sz w:val="19"/>
                <w:szCs w:val="19"/>
              </w:rPr>
              <w:t xml:space="preserve"> </w:t>
            </w:r>
            <w:r>
              <w:rPr>
                <w:rFonts w:ascii="Consolas" w:hAnsi="Consolas" w:cs="Consolas"/>
                <w:color w:val="FF0000"/>
                <w:sz w:val="19"/>
                <w:szCs w:val="19"/>
              </w:rPr>
              <w:t xml:space="preserve"> Stretch</w:t>
            </w:r>
            <w:r>
              <w:rPr>
                <w:rFonts w:ascii="Consolas" w:hAnsi="Consolas" w:cs="Consolas"/>
                <w:color w:val="0000FF"/>
                <w:sz w:val="19"/>
                <w:szCs w:val="19"/>
              </w:rPr>
              <w:t>="Uniform"</w:t>
            </w:r>
            <w:r>
              <w:rPr>
                <w:rFonts w:ascii="Consolas" w:hAnsi="Consolas" w:cs="Consolas"/>
                <w:color w:val="FF0000"/>
                <w:sz w:val="19"/>
                <w:szCs w:val="19"/>
              </w:rPr>
              <w:t xml:space="preserve"> Height</w:t>
            </w:r>
            <w:r>
              <w:rPr>
                <w:rFonts w:ascii="Consolas" w:hAnsi="Consolas" w:cs="Consolas"/>
                <w:color w:val="0000FF"/>
                <w:sz w:val="19"/>
                <w:szCs w:val="19"/>
              </w:rPr>
              <w:t>="142"</w:t>
            </w:r>
            <w:r>
              <w:rPr>
                <w:rFonts w:ascii="Consolas" w:hAnsi="Consolas" w:cs="Consolas"/>
                <w:color w:val="FF0000"/>
                <w:sz w:val="19"/>
                <w:szCs w:val="19"/>
              </w:rPr>
              <w:t xml:space="preserve"> Margin</w:t>
            </w:r>
            <w:r>
              <w:rPr>
                <w:rFonts w:ascii="Consolas" w:hAnsi="Consolas" w:cs="Consolas"/>
                <w:color w:val="0000FF"/>
                <w:sz w:val="19"/>
                <w:szCs w:val="19"/>
              </w:rPr>
              <w:t>="14,6,14,53"</w:t>
            </w:r>
            <w:r>
              <w:rPr>
                <w:rFonts w:ascii="Consolas" w:hAnsi="Consolas" w:cs="Consolas"/>
                <w:color w:val="FF0000"/>
                <w:sz w:val="19"/>
                <w:szCs w:val="19"/>
              </w:rPr>
              <w:t xml:space="preserve"> Width</w:t>
            </w:r>
            <w:r>
              <w:rPr>
                <w:rFonts w:ascii="Consolas" w:hAnsi="Consolas" w:cs="Consolas"/>
                <w:color w:val="0000FF"/>
                <w:sz w:val="19"/>
                <w:szCs w:val="19"/>
              </w:rPr>
              <w:t>="203"</w:t>
            </w:r>
            <w:r>
              <w:rPr>
                <w:rFonts w:ascii="Consolas" w:hAnsi="Consolas" w:cs="Consolas"/>
                <w:color w:val="FF0000"/>
                <w:sz w:val="19"/>
                <w:szCs w:val="19"/>
              </w:rPr>
              <w:t xml:space="preserve"> Source</w:t>
            </w:r>
            <w:r>
              <w:rPr>
                <w:rFonts w:ascii="Consolas" w:hAnsi="Consolas" w:cs="Consolas"/>
                <w:color w:val="0000FF"/>
                <w:sz w:val="19"/>
                <w:szCs w:val="19"/>
              </w:rPr>
              <w:t>="/FaceRecognizer;component/Images/2.jpg"&gt;&lt;/</w:t>
            </w:r>
            <w:r>
              <w:rPr>
                <w:rFonts w:ascii="Consolas" w:hAnsi="Consolas" w:cs="Consolas"/>
                <w:color w:val="A31515"/>
                <w:sz w:val="19"/>
                <w:szCs w:val="19"/>
              </w:rPr>
              <w:t>Image</w:t>
            </w:r>
            <w:r>
              <w:rPr>
                <w:rFonts w:ascii="Consolas" w:hAnsi="Consolas" w:cs="Consolas"/>
                <w:color w:val="0000FF"/>
                <w:sz w:val="19"/>
                <w:szCs w:val="19"/>
              </w:rPr>
              <w:t>&gt;</w:t>
            </w:r>
          </w:p>
          <w:p w:rsidR="00740DBB" w:rsidRDefault="00740DBB" w:rsidP="00740DBB">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FF0000"/>
                <w:sz w:val="19"/>
                <w:szCs w:val="19"/>
              </w:rPr>
              <w:t xml:space="preserve"> Name</w:t>
            </w:r>
            <w:r>
              <w:rPr>
                <w:rFonts w:ascii="Consolas" w:hAnsi="Consolas" w:cs="Consolas"/>
                <w:color w:val="0000FF"/>
                <w:sz w:val="19"/>
                <w:szCs w:val="19"/>
              </w:rPr>
              <w:t>="captureFrontViewBtn"</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ControlBtnStyle</w:t>
            </w:r>
            <w:r>
              <w:rPr>
                <w:rFonts w:ascii="Consolas" w:hAnsi="Consolas" w:cs="Consolas"/>
                <w:color w:val="0000FF"/>
                <w:sz w:val="19"/>
                <w:szCs w:val="19"/>
              </w:rPr>
              <w:t>}"</w:t>
            </w:r>
            <w:r>
              <w:rPr>
                <w:rFonts w:ascii="Consolas" w:hAnsi="Consolas" w:cs="Consolas"/>
                <w:color w:val="FF0000"/>
                <w:sz w:val="19"/>
                <w:szCs w:val="19"/>
              </w:rPr>
              <w:t xml:space="preserve"> Margin</w:t>
            </w:r>
            <w:r>
              <w:rPr>
                <w:rFonts w:ascii="Consolas" w:hAnsi="Consolas" w:cs="Consolas"/>
                <w:color w:val="0000FF"/>
                <w:sz w:val="19"/>
                <w:szCs w:val="19"/>
              </w:rPr>
              <w:t>="57,242,56,96"</w:t>
            </w:r>
            <w:r>
              <w:rPr>
                <w:rFonts w:ascii="Consolas" w:hAnsi="Consolas" w:cs="Consolas"/>
                <w:color w:val="FF0000"/>
                <w:sz w:val="19"/>
                <w:szCs w:val="19"/>
              </w:rPr>
              <w:t xml:space="preserve"> Height</w:t>
            </w:r>
            <w:r>
              <w:rPr>
                <w:rFonts w:ascii="Consolas" w:hAnsi="Consolas" w:cs="Consolas"/>
                <w:color w:val="0000FF"/>
                <w:sz w:val="19"/>
                <w:szCs w:val="19"/>
              </w:rPr>
              <w:t>="39"</w:t>
            </w:r>
            <w:r>
              <w:rPr>
                <w:rFonts w:ascii="Consolas" w:hAnsi="Consolas" w:cs="Consolas"/>
                <w:color w:val="FF0000"/>
                <w:sz w:val="19"/>
                <w:szCs w:val="19"/>
              </w:rPr>
              <w:t xml:space="preserve"> Width</w:t>
            </w:r>
            <w:r>
              <w:rPr>
                <w:rFonts w:ascii="Consolas" w:hAnsi="Consolas" w:cs="Consolas"/>
                <w:color w:val="0000FF"/>
                <w:sz w:val="19"/>
                <w:szCs w:val="19"/>
              </w:rPr>
              <w:t>="203"&gt;</w:t>
            </w:r>
            <w:r>
              <w:rPr>
                <w:rFonts w:ascii="Consolas" w:hAnsi="Consolas" w:cs="Consolas"/>
                <w:color w:val="A31515"/>
                <w:sz w:val="19"/>
                <w:szCs w:val="19"/>
              </w:rPr>
              <w:t>Capture Front View</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0000FF"/>
                <w:sz w:val="19"/>
                <w:szCs w:val="19"/>
              </w:rPr>
              <w:t>&gt;</w:t>
            </w:r>
          </w:p>
          <w:p w:rsidR="00740DBB" w:rsidRDefault="00740DBB" w:rsidP="00740DBB">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w:t>
            </w:r>
            <w:r>
              <w:rPr>
                <w:rFonts w:ascii="Consolas" w:hAnsi="Consolas" w:cs="Consolas"/>
                <w:color w:val="0000FF"/>
                <w:sz w:val="19"/>
                <w:szCs w:val="19"/>
              </w:rPr>
              <w:t>&gt;</w:t>
            </w:r>
          </w:p>
          <w:p w:rsidR="00740DBB" w:rsidRDefault="00740DBB" w:rsidP="00740DBB">
            <w:pPr>
              <w:autoSpaceDE w:val="0"/>
              <w:autoSpaceDN w:val="0"/>
              <w:adjustRightInd w:val="0"/>
              <w:spacing w:before="0"/>
              <w:rPr>
                <w:rFonts w:ascii="Consolas" w:hAnsi="Consolas" w:cs="Consolas"/>
                <w:sz w:val="19"/>
                <w:szCs w:val="19"/>
              </w:rPr>
            </w:pPr>
          </w:p>
          <w:p w:rsidR="00740DBB" w:rsidRDefault="00740DBB" w:rsidP="00740DBB">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w:t>
            </w:r>
            <w:r>
              <w:rPr>
                <w:rFonts w:ascii="Consolas" w:hAnsi="Consolas" w:cs="Consolas"/>
                <w:color w:val="0000FF"/>
                <w:sz w:val="19"/>
                <w:szCs w:val="19"/>
              </w:rPr>
              <w:t>&gt;</w:t>
            </w:r>
          </w:p>
          <w:p w:rsidR="00740DBB" w:rsidRDefault="00740DBB" w:rsidP="00740DBB">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Image</w:t>
            </w:r>
            <w:r>
              <w:rPr>
                <w:rFonts w:ascii="Consolas" w:hAnsi="Consolas" w:cs="Consolas"/>
                <w:color w:val="FF0000"/>
                <w:sz w:val="19"/>
                <w:szCs w:val="19"/>
              </w:rPr>
              <w:t xml:space="preserve"> Name</w:t>
            </w:r>
            <w:r>
              <w:rPr>
                <w:rFonts w:ascii="Consolas" w:hAnsi="Consolas" w:cs="Consolas"/>
                <w:color w:val="0000FF"/>
                <w:sz w:val="19"/>
                <w:szCs w:val="19"/>
              </w:rPr>
              <w:t>="captureRightViewPhoto"</w:t>
            </w:r>
            <w:r>
              <w:rPr>
                <w:rFonts w:ascii="Consolas" w:hAnsi="Consolas" w:cs="Consolas"/>
                <w:sz w:val="19"/>
                <w:szCs w:val="19"/>
              </w:rPr>
              <w:t xml:space="preserve"> </w:t>
            </w:r>
            <w:r>
              <w:rPr>
                <w:rFonts w:ascii="Consolas" w:hAnsi="Consolas" w:cs="Consolas"/>
                <w:color w:val="FF0000"/>
                <w:sz w:val="19"/>
                <w:szCs w:val="19"/>
              </w:rPr>
              <w:t xml:space="preserve"> Stretch</w:t>
            </w:r>
            <w:r>
              <w:rPr>
                <w:rFonts w:ascii="Consolas" w:hAnsi="Consolas" w:cs="Consolas"/>
                <w:color w:val="0000FF"/>
                <w:sz w:val="19"/>
                <w:szCs w:val="19"/>
              </w:rPr>
              <w:t>="Uniform"</w:t>
            </w:r>
            <w:r>
              <w:rPr>
                <w:rFonts w:ascii="Consolas" w:hAnsi="Consolas" w:cs="Consolas"/>
                <w:color w:val="FF0000"/>
                <w:sz w:val="19"/>
                <w:szCs w:val="19"/>
              </w:rPr>
              <w:t xml:space="preserve"> Height</w:t>
            </w:r>
            <w:r>
              <w:rPr>
                <w:rFonts w:ascii="Consolas" w:hAnsi="Consolas" w:cs="Consolas"/>
                <w:color w:val="0000FF"/>
                <w:sz w:val="19"/>
                <w:szCs w:val="19"/>
              </w:rPr>
              <w:t>="142"</w:t>
            </w:r>
            <w:r>
              <w:rPr>
                <w:rFonts w:ascii="Consolas" w:hAnsi="Consolas" w:cs="Consolas"/>
                <w:color w:val="FF0000"/>
                <w:sz w:val="19"/>
                <w:szCs w:val="19"/>
              </w:rPr>
              <w:t xml:space="preserve"> Margin</w:t>
            </w:r>
            <w:r>
              <w:rPr>
                <w:rFonts w:ascii="Consolas" w:hAnsi="Consolas" w:cs="Consolas"/>
                <w:color w:val="0000FF"/>
                <w:sz w:val="19"/>
                <w:szCs w:val="19"/>
              </w:rPr>
              <w:t>="14,6,14,53"</w:t>
            </w:r>
            <w:r>
              <w:rPr>
                <w:rFonts w:ascii="Consolas" w:hAnsi="Consolas" w:cs="Consolas"/>
                <w:color w:val="FF0000"/>
                <w:sz w:val="19"/>
                <w:szCs w:val="19"/>
              </w:rPr>
              <w:t xml:space="preserve"> Width</w:t>
            </w:r>
            <w:r>
              <w:rPr>
                <w:rFonts w:ascii="Consolas" w:hAnsi="Consolas" w:cs="Consolas"/>
                <w:color w:val="0000FF"/>
                <w:sz w:val="19"/>
                <w:szCs w:val="19"/>
              </w:rPr>
              <w:t>="203"</w:t>
            </w:r>
            <w:r>
              <w:rPr>
                <w:rFonts w:ascii="Consolas" w:hAnsi="Consolas" w:cs="Consolas"/>
                <w:color w:val="FF0000"/>
                <w:sz w:val="19"/>
                <w:szCs w:val="19"/>
              </w:rPr>
              <w:t xml:space="preserve"> Source</w:t>
            </w:r>
            <w:r>
              <w:rPr>
                <w:rFonts w:ascii="Consolas" w:hAnsi="Consolas" w:cs="Consolas"/>
                <w:color w:val="0000FF"/>
                <w:sz w:val="19"/>
                <w:szCs w:val="19"/>
              </w:rPr>
              <w:t>="/FaceRecognizer;component/Images/4.jpg"&gt;&lt;/</w:t>
            </w:r>
            <w:r>
              <w:rPr>
                <w:rFonts w:ascii="Consolas" w:hAnsi="Consolas" w:cs="Consolas"/>
                <w:color w:val="A31515"/>
                <w:sz w:val="19"/>
                <w:szCs w:val="19"/>
              </w:rPr>
              <w:t>Image</w:t>
            </w:r>
            <w:r>
              <w:rPr>
                <w:rFonts w:ascii="Consolas" w:hAnsi="Consolas" w:cs="Consolas"/>
                <w:color w:val="0000FF"/>
                <w:sz w:val="19"/>
                <w:szCs w:val="19"/>
              </w:rPr>
              <w:t>&gt;</w:t>
            </w:r>
          </w:p>
          <w:p w:rsidR="00740DBB" w:rsidRDefault="00740DBB" w:rsidP="00740DBB">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FF0000"/>
                <w:sz w:val="19"/>
                <w:szCs w:val="19"/>
              </w:rPr>
              <w:t xml:space="preserve"> Name</w:t>
            </w:r>
            <w:r>
              <w:rPr>
                <w:rFonts w:ascii="Consolas" w:hAnsi="Consolas" w:cs="Consolas"/>
                <w:color w:val="0000FF"/>
                <w:sz w:val="19"/>
                <w:szCs w:val="19"/>
              </w:rPr>
              <w:t>="captureRightViewBtn"</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ControlBtnStyle</w:t>
            </w:r>
            <w:r>
              <w:rPr>
                <w:rFonts w:ascii="Consolas" w:hAnsi="Consolas" w:cs="Consolas"/>
                <w:color w:val="0000FF"/>
                <w:sz w:val="19"/>
                <w:szCs w:val="19"/>
              </w:rPr>
              <w:t>}"</w:t>
            </w:r>
            <w:r>
              <w:rPr>
                <w:rFonts w:ascii="Consolas" w:hAnsi="Consolas" w:cs="Consolas"/>
                <w:color w:val="FF0000"/>
                <w:sz w:val="19"/>
                <w:szCs w:val="19"/>
              </w:rPr>
              <w:t xml:space="preserve"> Margin</w:t>
            </w:r>
            <w:r>
              <w:rPr>
                <w:rFonts w:ascii="Consolas" w:hAnsi="Consolas" w:cs="Consolas"/>
                <w:color w:val="0000FF"/>
                <w:sz w:val="19"/>
                <w:szCs w:val="19"/>
              </w:rPr>
              <w:t>="57,242,56,96"</w:t>
            </w:r>
            <w:r>
              <w:rPr>
                <w:rFonts w:ascii="Consolas" w:hAnsi="Consolas" w:cs="Consolas"/>
                <w:color w:val="FF0000"/>
                <w:sz w:val="19"/>
                <w:szCs w:val="19"/>
              </w:rPr>
              <w:t xml:space="preserve"> Height</w:t>
            </w:r>
            <w:r>
              <w:rPr>
                <w:rFonts w:ascii="Consolas" w:hAnsi="Consolas" w:cs="Consolas"/>
                <w:color w:val="0000FF"/>
                <w:sz w:val="19"/>
                <w:szCs w:val="19"/>
              </w:rPr>
              <w:t>="39"</w:t>
            </w:r>
            <w:r>
              <w:rPr>
                <w:rFonts w:ascii="Consolas" w:hAnsi="Consolas" w:cs="Consolas"/>
                <w:color w:val="FF0000"/>
                <w:sz w:val="19"/>
                <w:szCs w:val="19"/>
              </w:rPr>
              <w:t xml:space="preserve"> Width</w:t>
            </w:r>
            <w:r>
              <w:rPr>
                <w:rFonts w:ascii="Consolas" w:hAnsi="Consolas" w:cs="Consolas"/>
                <w:color w:val="0000FF"/>
                <w:sz w:val="19"/>
                <w:szCs w:val="19"/>
              </w:rPr>
              <w:t>="203"&gt;</w:t>
            </w:r>
            <w:r>
              <w:rPr>
                <w:rFonts w:ascii="Consolas" w:hAnsi="Consolas" w:cs="Consolas"/>
                <w:color w:val="A31515"/>
                <w:sz w:val="19"/>
                <w:szCs w:val="19"/>
              </w:rPr>
              <w:t>Capture Right View</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0000FF"/>
                <w:sz w:val="19"/>
                <w:szCs w:val="19"/>
              </w:rPr>
              <w:t>&gt;</w:t>
            </w:r>
          </w:p>
          <w:p w:rsidR="00740DBB" w:rsidRDefault="00740DBB" w:rsidP="00740DBB">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w:t>
            </w:r>
            <w:r>
              <w:rPr>
                <w:rFonts w:ascii="Consolas" w:hAnsi="Consolas" w:cs="Consolas"/>
                <w:color w:val="0000FF"/>
                <w:sz w:val="19"/>
                <w:szCs w:val="19"/>
              </w:rPr>
              <w:t>&gt;</w:t>
            </w:r>
          </w:p>
          <w:p w:rsidR="00740DBB" w:rsidRDefault="00740DBB" w:rsidP="00740DBB">
            <w:pPr>
              <w:autoSpaceDE w:val="0"/>
              <w:autoSpaceDN w:val="0"/>
              <w:adjustRightInd w:val="0"/>
              <w:spacing w:before="0"/>
              <w:rPr>
                <w:rFonts w:ascii="Consolas" w:hAnsi="Consolas" w:cs="Consolas"/>
                <w:sz w:val="19"/>
                <w:szCs w:val="19"/>
              </w:rPr>
            </w:pPr>
          </w:p>
          <w:p w:rsidR="00740DBB" w:rsidRDefault="00740DBB" w:rsidP="00740DBB">
            <w:pPr>
              <w:autoSpaceDE w:val="0"/>
              <w:autoSpaceDN w:val="0"/>
              <w:adjustRightInd w:val="0"/>
              <w:spacing w:before="0"/>
              <w:rPr>
                <w:rFonts w:ascii="Consolas" w:hAnsi="Consolas" w:cs="Consolas"/>
                <w:sz w:val="19"/>
                <w:szCs w:val="19"/>
              </w:rPr>
            </w:pPr>
          </w:p>
          <w:p w:rsidR="00740DBB" w:rsidRDefault="00740DBB" w:rsidP="00740DBB">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0000FF"/>
                <w:sz w:val="19"/>
                <w:szCs w:val="19"/>
              </w:rPr>
              <w:t>&gt;</w:t>
            </w:r>
          </w:p>
          <w:p w:rsidR="00740DBB" w:rsidRDefault="00740DBB" w:rsidP="00740DBB">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DockPanel</w:t>
            </w:r>
            <w:r>
              <w:rPr>
                <w:rFonts w:ascii="Consolas" w:hAnsi="Consolas" w:cs="Consolas"/>
                <w:color w:val="0000FF"/>
                <w:sz w:val="19"/>
                <w:szCs w:val="19"/>
              </w:rPr>
              <w:t>&gt;</w:t>
            </w:r>
          </w:p>
          <w:p w:rsidR="00740DBB" w:rsidRDefault="00740DBB" w:rsidP="00740DBB">
            <w:pPr>
              <w:autoSpaceDE w:val="0"/>
              <w:autoSpaceDN w:val="0"/>
              <w:adjustRightInd w:val="0"/>
              <w:spacing w:before="0"/>
              <w:rPr>
                <w:rFonts w:ascii="Consolas" w:hAnsi="Consolas" w:cs="Consolas"/>
                <w:sz w:val="19"/>
                <w:szCs w:val="19"/>
              </w:rPr>
            </w:pPr>
          </w:p>
          <w:p w:rsidR="00740DBB" w:rsidRDefault="00740DBB" w:rsidP="00740DBB">
            <w:pPr>
              <w:autoSpaceDE w:val="0"/>
              <w:autoSpaceDN w:val="0"/>
              <w:adjustRightInd w:val="0"/>
              <w:spacing w:before="0"/>
              <w:rPr>
                <w:rFonts w:ascii="Consolas" w:hAnsi="Consolas" w:cs="Consolas"/>
                <w:sz w:val="19"/>
                <w:szCs w:val="19"/>
              </w:rPr>
            </w:pPr>
          </w:p>
          <w:p w:rsidR="00740DBB" w:rsidRDefault="00740DBB" w:rsidP="00740DBB">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DockPanel</w:t>
            </w:r>
            <w:r>
              <w:rPr>
                <w:rFonts w:ascii="Consolas" w:hAnsi="Consolas" w:cs="Consolas"/>
                <w:color w:val="0000FF"/>
                <w:sz w:val="19"/>
                <w:szCs w:val="19"/>
              </w:rPr>
              <w:t>&gt;</w:t>
            </w:r>
          </w:p>
          <w:p w:rsidR="00740DBB" w:rsidRDefault="00740DBB" w:rsidP="00740DBB">
            <w:pPr>
              <w:autoSpaceDE w:val="0"/>
              <w:autoSpaceDN w:val="0"/>
              <w:adjustRightInd w:val="0"/>
              <w:spacing w:before="0"/>
              <w:rPr>
                <w:rFonts w:ascii="Consolas" w:hAnsi="Consolas" w:cs="Consolas"/>
                <w:sz w:val="19"/>
                <w:szCs w:val="19"/>
              </w:rPr>
            </w:pPr>
          </w:p>
          <w:p w:rsidR="00740DBB" w:rsidRDefault="00740DBB" w:rsidP="00740DBB">
            <w:pPr>
              <w:autoSpaceDE w:val="0"/>
              <w:autoSpaceDN w:val="0"/>
              <w:adjustRightInd w:val="0"/>
              <w:spacing w:before="0"/>
              <w:rPr>
                <w:rFonts w:ascii="Consolas" w:hAnsi="Consolas" w:cs="Consolas"/>
                <w:sz w:val="19"/>
                <w:szCs w:val="19"/>
              </w:rPr>
            </w:pPr>
          </w:p>
          <w:p w:rsidR="00740DBB" w:rsidRPr="00740DBB" w:rsidRDefault="00740DBB" w:rsidP="00740DBB">
            <w:pPr>
              <w:autoSpaceDE w:val="0"/>
              <w:autoSpaceDN w:val="0"/>
              <w:adjustRightInd w:val="0"/>
              <w:spacing w:before="0"/>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UserControl</w:t>
            </w:r>
            <w:r>
              <w:rPr>
                <w:rFonts w:ascii="Consolas" w:hAnsi="Consolas" w:cs="Consolas"/>
                <w:color w:val="0000FF"/>
                <w:sz w:val="19"/>
                <w:szCs w:val="19"/>
              </w:rPr>
              <w:t>&gt;</w:t>
            </w:r>
          </w:p>
        </w:tc>
      </w:tr>
    </w:tbl>
    <w:p w:rsidR="00740DBB" w:rsidRDefault="00740DBB" w:rsidP="00C935A7">
      <w:pPr>
        <w:rPr>
          <w:lang w:val="en-US"/>
        </w:rPr>
      </w:pPr>
    </w:p>
    <w:p w:rsidR="00890FE3" w:rsidRDefault="003A6948" w:rsidP="003A6948">
      <w:pPr>
        <w:pStyle w:val="Heading3"/>
        <w:rPr>
          <w:lang w:val="en-US"/>
        </w:rPr>
      </w:pPr>
      <w:bookmarkStart w:id="69" w:name="_Toc367967492"/>
      <w:r>
        <w:rPr>
          <w:lang w:val="en-US"/>
        </w:rPr>
        <w:t xml:space="preserve">GUI </w:t>
      </w:r>
      <w:proofErr w:type="gramStart"/>
      <w:r>
        <w:rPr>
          <w:lang w:val="en-US"/>
        </w:rPr>
        <w:t>Style :</w:t>
      </w:r>
      <w:proofErr w:type="gramEnd"/>
      <w:r>
        <w:rPr>
          <w:lang w:val="en-US"/>
        </w:rPr>
        <w:t xml:space="preserve"> </w:t>
      </w:r>
      <w:r w:rsidR="00C935A7">
        <w:rPr>
          <w:lang w:val="en-US"/>
        </w:rPr>
        <w:t>FRS</w:t>
      </w:r>
      <w:r w:rsidRPr="003A6948">
        <w:rPr>
          <w:lang w:val="en-US"/>
        </w:rPr>
        <w:t>Styles</w:t>
      </w:r>
      <w:bookmarkEnd w:id="69"/>
    </w:p>
    <w:tbl>
      <w:tblPr>
        <w:tblStyle w:val="TableGrid"/>
        <w:tblW w:w="0" w:type="auto"/>
        <w:tblLook w:val="04A0" w:firstRow="1" w:lastRow="0" w:firstColumn="1" w:lastColumn="0" w:noHBand="0" w:noVBand="1"/>
      </w:tblPr>
      <w:tblGrid>
        <w:gridCol w:w="9242"/>
      </w:tblGrid>
      <w:tr w:rsidR="00620333" w:rsidTr="00620333">
        <w:tc>
          <w:tcPr>
            <w:tcW w:w="9242" w:type="dxa"/>
          </w:tcPr>
          <w:p w:rsidR="00620333" w:rsidRDefault="00620333" w:rsidP="00890FE3">
            <w:r w:rsidRPr="00620333">
              <w:t>ControlStyle.xaml</w:t>
            </w:r>
          </w:p>
        </w:tc>
      </w:tr>
      <w:tr w:rsidR="00620333" w:rsidTr="00620333">
        <w:tc>
          <w:tcPr>
            <w:tcW w:w="9242" w:type="dxa"/>
          </w:tcPr>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ResourceDictionary</w:t>
            </w:r>
            <w:r>
              <w:rPr>
                <w:rFonts w:ascii="Consolas" w:hAnsi="Consolas" w:cs="Consolas"/>
                <w:color w:val="FF0000"/>
                <w:sz w:val="19"/>
                <w:szCs w:val="19"/>
              </w:rPr>
              <w:t xml:space="preserve"> xmlns</w:t>
            </w:r>
            <w:r>
              <w:rPr>
                <w:rFonts w:ascii="Consolas" w:hAnsi="Consolas" w:cs="Consolas"/>
                <w:color w:val="0000FF"/>
                <w:sz w:val="19"/>
                <w:szCs w:val="19"/>
              </w:rPr>
              <w:t>="http://schemas.microsoft.com/winfx/2006/xaml/presentation"</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w:t>
            </w:r>
            <w:r>
              <w:rPr>
                <w:rFonts w:ascii="Consolas" w:hAnsi="Consolas" w:cs="Consolas"/>
                <w:color w:val="FF0000"/>
                <w:sz w:val="19"/>
                <w:szCs w:val="19"/>
              </w:rPr>
              <w:t>x</w:t>
            </w:r>
            <w:r>
              <w:rPr>
                <w:rFonts w:ascii="Consolas" w:hAnsi="Consolas" w:cs="Consolas"/>
                <w:color w:val="0000FF"/>
                <w:sz w:val="19"/>
                <w:szCs w:val="19"/>
              </w:rPr>
              <w:t>="http://schemas.microsoft.com/winfx/2006/xaml"&gt;</w:t>
            </w:r>
          </w:p>
          <w:p w:rsidR="00620333" w:rsidRDefault="00620333" w:rsidP="00620333">
            <w:pPr>
              <w:autoSpaceDE w:val="0"/>
              <w:autoSpaceDN w:val="0"/>
              <w:adjustRightInd w:val="0"/>
              <w:spacing w:before="0"/>
              <w:rPr>
                <w:rFonts w:ascii="Consolas" w:hAnsi="Consolas" w:cs="Consolas"/>
                <w:sz w:val="19"/>
                <w:szCs w:val="19"/>
              </w:rPr>
            </w:pP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Style</w:t>
            </w:r>
            <w:r>
              <w:rPr>
                <w:rFonts w:ascii="Consolas" w:hAnsi="Consolas" w:cs="Consolas"/>
                <w:color w:val="FF0000"/>
                <w:sz w:val="19"/>
                <w:szCs w:val="19"/>
              </w:rPr>
              <w:t xml:space="preserve"> x</w:t>
            </w:r>
            <w:r>
              <w:rPr>
                <w:rFonts w:ascii="Consolas" w:hAnsi="Consolas" w:cs="Consolas"/>
                <w:color w:val="0000FF"/>
                <w:sz w:val="19"/>
                <w:szCs w:val="19"/>
              </w:rPr>
              <w:t>:</w:t>
            </w:r>
            <w:r>
              <w:rPr>
                <w:rFonts w:ascii="Consolas" w:hAnsi="Consolas" w:cs="Consolas"/>
                <w:color w:val="FF0000"/>
                <w:sz w:val="19"/>
                <w:szCs w:val="19"/>
              </w:rPr>
              <w:t>Key</w:t>
            </w:r>
            <w:r>
              <w:rPr>
                <w:rFonts w:ascii="Consolas" w:hAnsi="Consolas" w:cs="Consolas"/>
                <w:color w:val="0000FF"/>
                <w:sz w:val="19"/>
                <w:szCs w:val="19"/>
              </w:rPr>
              <w:t>="ControlBtnStyle"</w:t>
            </w:r>
            <w:r>
              <w:rPr>
                <w:rFonts w:ascii="Consolas" w:hAnsi="Consolas" w:cs="Consolas"/>
                <w:color w:val="FF0000"/>
                <w:sz w:val="19"/>
                <w:szCs w:val="19"/>
              </w:rPr>
              <w:t xml:space="preserve"> TargetType</w:t>
            </w:r>
            <w:r>
              <w:rPr>
                <w:rFonts w:ascii="Consolas" w:hAnsi="Consolas" w:cs="Consolas"/>
                <w:color w:val="0000FF"/>
                <w:sz w:val="19"/>
                <w:szCs w:val="19"/>
              </w:rPr>
              <w:t>="Button"&gt;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Property</w:t>
            </w:r>
            <w:r>
              <w:rPr>
                <w:rFonts w:ascii="Consolas" w:hAnsi="Consolas" w:cs="Consolas"/>
                <w:color w:val="0000FF"/>
                <w:sz w:val="19"/>
                <w:szCs w:val="19"/>
              </w:rPr>
              <w:t>="Background"</w:t>
            </w:r>
            <w:r>
              <w:rPr>
                <w:rFonts w:ascii="Consolas" w:hAnsi="Consolas" w:cs="Consolas"/>
                <w:color w:val="FF0000"/>
                <w:sz w:val="19"/>
                <w:szCs w:val="19"/>
              </w:rPr>
              <w:t xml:space="preserve"> Value</w:t>
            </w:r>
            <w:r>
              <w:rPr>
                <w:rFonts w:ascii="Consolas" w:hAnsi="Consolas" w:cs="Consolas"/>
                <w:color w:val="0000FF"/>
                <w:sz w:val="19"/>
                <w:szCs w:val="19"/>
              </w:rPr>
              <w:t>="#0B3B0B" /&gt;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Property</w:t>
            </w:r>
            <w:r>
              <w:rPr>
                <w:rFonts w:ascii="Consolas" w:hAnsi="Consolas" w:cs="Consolas"/>
                <w:color w:val="0000FF"/>
                <w:sz w:val="19"/>
                <w:szCs w:val="19"/>
              </w:rPr>
              <w:t>="Foreground"</w:t>
            </w:r>
            <w:r>
              <w:rPr>
                <w:rFonts w:ascii="Consolas" w:hAnsi="Consolas" w:cs="Consolas"/>
                <w:color w:val="FF0000"/>
                <w:sz w:val="19"/>
                <w:szCs w:val="19"/>
              </w:rPr>
              <w:t xml:space="preserve"> Value</w:t>
            </w:r>
            <w:r>
              <w:rPr>
                <w:rFonts w:ascii="Consolas" w:hAnsi="Consolas" w:cs="Consolas"/>
                <w:color w:val="0000FF"/>
                <w:sz w:val="19"/>
                <w:szCs w:val="19"/>
              </w:rPr>
              <w:t>="#FFFCFDFF" /&gt;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Property</w:t>
            </w:r>
            <w:r>
              <w:rPr>
                <w:rFonts w:ascii="Consolas" w:hAnsi="Consolas" w:cs="Consolas"/>
                <w:color w:val="0000FF"/>
                <w:sz w:val="19"/>
                <w:szCs w:val="19"/>
              </w:rPr>
              <w:t>="FontWeight"</w:t>
            </w:r>
            <w:r>
              <w:rPr>
                <w:rFonts w:ascii="Consolas" w:hAnsi="Consolas" w:cs="Consolas"/>
                <w:color w:val="FF0000"/>
                <w:sz w:val="19"/>
                <w:szCs w:val="19"/>
              </w:rPr>
              <w:t xml:space="preserve"> Value</w:t>
            </w:r>
            <w:r>
              <w:rPr>
                <w:rFonts w:ascii="Consolas" w:hAnsi="Consolas" w:cs="Consolas"/>
                <w:color w:val="0000FF"/>
                <w:sz w:val="19"/>
                <w:szCs w:val="19"/>
              </w:rPr>
              <w:t>="Bold" /&gt;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Property</w:t>
            </w:r>
            <w:r>
              <w:rPr>
                <w:rFonts w:ascii="Consolas" w:hAnsi="Consolas" w:cs="Consolas"/>
                <w:color w:val="0000FF"/>
                <w:sz w:val="19"/>
                <w:szCs w:val="19"/>
              </w:rPr>
              <w:t>="BorderBrush"</w:t>
            </w:r>
            <w:r>
              <w:rPr>
                <w:rFonts w:ascii="Consolas" w:hAnsi="Consolas" w:cs="Consolas"/>
                <w:color w:val="FF0000"/>
                <w:sz w:val="19"/>
                <w:szCs w:val="19"/>
              </w:rPr>
              <w:t xml:space="preserve"> Value</w:t>
            </w:r>
            <w:r>
              <w:rPr>
                <w:rFonts w:ascii="Consolas" w:hAnsi="Consolas" w:cs="Consolas"/>
                <w:color w:val="0000FF"/>
                <w:sz w:val="19"/>
                <w:szCs w:val="19"/>
              </w:rPr>
              <w:t>="#FF3DC43D" /&gt;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Property</w:t>
            </w:r>
            <w:r>
              <w:rPr>
                <w:rFonts w:ascii="Consolas" w:hAnsi="Consolas" w:cs="Consolas"/>
                <w:color w:val="0000FF"/>
                <w:sz w:val="19"/>
                <w:szCs w:val="19"/>
              </w:rPr>
              <w:t>="FontFamily"</w:t>
            </w:r>
            <w:r>
              <w:rPr>
                <w:rFonts w:ascii="Consolas" w:hAnsi="Consolas" w:cs="Consolas"/>
                <w:color w:val="FF0000"/>
                <w:sz w:val="19"/>
                <w:szCs w:val="19"/>
              </w:rPr>
              <w:t xml:space="preserve"> Value</w:t>
            </w:r>
            <w:r>
              <w:rPr>
                <w:rFonts w:ascii="Consolas" w:hAnsi="Consolas" w:cs="Consolas"/>
                <w:color w:val="0000FF"/>
                <w:sz w:val="19"/>
                <w:szCs w:val="19"/>
              </w:rPr>
              <w:t>="Times New Roman" /&gt;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Property</w:t>
            </w:r>
            <w:r>
              <w:rPr>
                <w:rFonts w:ascii="Consolas" w:hAnsi="Consolas" w:cs="Consolas"/>
                <w:color w:val="0000FF"/>
                <w:sz w:val="19"/>
                <w:szCs w:val="19"/>
              </w:rPr>
              <w:t>="OpacityMask"</w:t>
            </w:r>
            <w:r>
              <w:rPr>
                <w:rFonts w:ascii="Consolas" w:hAnsi="Consolas" w:cs="Consolas"/>
                <w:color w:val="FF0000"/>
                <w:sz w:val="19"/>
                <w:szCs w:val="19"/>
              </w:rPr>
              <w:t xml:space="preserve"> Value</w:t>
            </w:r>
            <w:r>
              <w:rPr>
                <w:rFonts w:ascii="Consolas" w:hAnsi="Consolas" w:cs="Consolas"/>
                <w:color w:val="0000FF"/>
                <w:sz w:val="19"/>
                <w:szCs w:val="19"/>
              </w:rPr>
              <w:t>="White" /&gt;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Property</w:t>
            </w:r>
            <w:r>
              <w:rPr>
                <w:rFonts w:ascii="Consolas" w:hAnsi="Consolas" w:cs="Consolas"/>
                <w:color w:val="0000FF"/>
                <w:sz w:val="19"/>
                <w:szCs w:val="19"/>
              </w:rPr>
              <w:t>="Template"&gt;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Setter.Value</w:t>
            </w:r>
            <w:r>
              <w:rPr>
                <w:rFonts w:ascii="Consolas" w:hAnsi="Consolas" w:cs="Consolas"/>
                <w:color w:val="0000FF"/>
                <w:sz w:val="19"/>
                <w:szCs w:val="19"/>
              </w:rPr>
              <w:t>&gt;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ControlTemplate</w:t>
            </w:r>
            <w:r>
              <w:rPr>
                <w:rFonts w:ascii="Consolas" w:hAnsi="Consolas" w:cs="Consolas"/>
                <w:color w:val="FF0000"/>
                <w:sz w:val="19"/>
                <w:szCs w:val="19"/>
              </w:rPr>
              <w:t xml:space="preserve"> TargetType</w:t>
            </w:r>
            <w:r>
              <w:rPr>
                <w:rFonts w:ascii="Consolas" w:hAnsi="Consolas" w:cs="Consolas"/>
                <w:color w:val="0000FF"/>
                <w:sz w:val="19"/>
                <w:szCs w:val="19"/>
              </w:rPr>
              <w:t>="Button"&gt;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Border</w:t>
            </w:r>
            <w:r>
              <w:rPr>
                <w:rFonts w:ascii="Consolas" w:hAnsi="Consolas" w:cs="Consolas"/>
                <w:color w:val="FF0000"/>
                <w:sz w:val="19"/>
                <w:szCs w:val="19"/>
              </w:rPr>
              <w:t xml:space="preserve"> Name</w:t>
            </w:r>
            <w:r>
              <w:rPr>
                <w:rFonts w:ascii="Consolas" w:hAnsi="Consolas" w:cs="Consolas"/>
                <w:color w:val="0000FF"/>
                <w:sz w:val="19"/>
                <w:szCs w:val="19"/>
              </w:rPr>
              <w:t>="border"</w:t>
            </w:r>
            <w:r>
              <w:rPr>
                <w:rFonts w:ascii="Consolas" w:hAnsi="Consolas" w:cs="Consolas"/>
                <w:sz w:val="19"/>
                <w:szCs w:val="19"/>
              </w:rPr>
              <w:t xml:space="preserve"> </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BorderThickness</w:t>
            </w:r>
            <w:r>
              <w:rPr>
                <w:rFonts w:ascii="Consolas" w:hAnsi="Consolas" w:cs="Consolas"/>
                <w:color w:val="0000FF"/>
                <w:sz w:val="19"/>
                <w:szCs w:val="19"/>
              </w:rPr>
              <w:t>="1"</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Padding</w:t>
            </w:r>
            <w:r>
              <w:rPr>
                <w:rFonts w:ascii="Consolas" w:hAnsi="Consolas" w:cs="Consolas"/>
                <w:color w:val="0000FF"/>
                <w:sz w:val="19"/>
                <w:szCs w:val="19"/>
              </w:rPr>
              <w:t>="6,2"</w:t>
            </w:r>
            <w:r>
              <w:rPr>
                <w:rFonts w:ascii="Consolas" w:hAnsi="Consolas" w:cs="Consolas"/>
                <w:sz w:val="19"/>
                <w:szCs w:val="19"/>
              </w:rPr>
              <w:t xml:space="preserve"> </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BorderBrush</w:t>
            </w:r>
            <w:r>
              <w:rPr>
                <w:rFonts w:ascii="Consolas" w:hAnsi="Consolas" w:cs="Consolas"/>
                <w:color w:val="0000FF"/>
                <w:sz w:val="19"/>
                <w:szCs w:val="19"/>
              </w:rPr>
              <w:t>="White"</w:t>
            </w:r>
            <w:r>
              <w:rPr>
                <w:rFonts w:ascii="Consolas" w:hAnsi="Consolas" w:cs="Consolas"/>
                <w:sz w:val="19"/>
                <w:szCs w:val="19"/>
              </w:rPr>
              <w:t xml:space="preserve"> </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CornerRadius</w:t>
            </w:r>
            <w:r>
              <w:rPr>
                <w:rFonts w:ascii="Consolas" w:hAnsi="Consolas" w:cs="Consolas"/>
                <w:color w:val="0000FF"/>
                <w:sz w:val="19"/>
                <w:szCs w:val="19"/>
              </w:rPr>
              <w:t>="0"</w:t>
            </w:r>
            <w:r>
              <w:rPr>
                <w:rFonts w:ascii="Consolas" w:hAnsi="Consolas" w:cs="Consolas"/>
                <w:sz w:val="19"/>
                <w:szCs w:val="19"/>
              </w:rPr>
              <w:t xml:space="preserve"> </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Background</w:t>
            </w:r>
            <w:r>
              <w:rPr>
                <w:rFonts w:ascii="Consolas" w:hAnsi="Consolas" w:cs="Consolas"/>
                <w:color w:val="0000FF"/>
                <w:sz w:val="19"/>
                <w:szCs w:val="19"/>
              </w:rPr>
              <w:t>="{</w:t>
            </w:r>
            <w:r>
              <w:rPr>
                <w:rFonts w:ascii="Consolas" w:hAnsi="Consolas" w:cs="Consolas"/>
                <w:color w:val="A31515"/>
                <w:sz w:val="19"/>
                <w:szCs w:val="19"/>
              </w:rPr>
              <w:t>TemplateBinding</w:t>
            </w:r>
            <w:r>
              <w:rPr>
                <w:rFonts w:ascii="Consolas" w:hAnsi="Consolas" w:cs="Consolas"/>
                <w:color w:val="FF0000"/>
                <w:sz w:val="19"/>
                <w:szCs w:val="19"/>
              </w:rPr>
              <w:t xml:space="preserve"> Background</w:t>
            </w:r>
            <w:r>
              <w:rPr>
                <w:rFonts w:ascii="Consolas" w:hAnsi="Consolas" w:cs="Consolas"/>
                <w:color w:val="0000FF"/>
                <w:sz w:val="19"/>
                <w:szCs w:val="19"/>
              </w:rPr>
              <w:t>}"&gt;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ContentPresenter</w:t>
            </w:r>
            <w:r>
              <w:rPr>
                <w:rFonts w:ascii="Consolas" w:hAnsi="Consolas" w:cs="Consolas"/>
                <w:color w:val="FF0000"/>
                <w:sz w:val="19"/>
                <w:szCs w:val="19"/>
              </w:rPr>
              <w:t xml:space="preserve"> HorizontalAlignment</w:t>
            </w:r>
            <w:r>
              <w:rPr>
                <w:rFonts w:ascii="Consolas" w:hAnsi="Consolas" w:cs="Consolas"/>
                <w:color w:val="0000FF"/>
                <w:sz w:val="19"/>
                <w:szCs w:val="19"/>
              </w:rPr>
              <w:t>="Center"</w:t>
            </w:r>
            <w:r>
              <w:rPr>
                <w:rFonts w:ascii="Consolas" w:hAnsi="Consolas" w:cs="Consolas"/>
                <w:color w:val="FF0000"/>
                <w:sz w:val="19"/>
                <w:szCs w:val="19"/>
              </w:rPr>
              <w:t xml:space="preserve"> VerticalAlignment</w:t>
            </w:r>
            <w:r>
              <w:rPr>
                <w:rFonts w:ascii="Consolas" w:hAnsi="Consolas" w:cs="Consolas"/>
                <w:color w:val="0000FF"/>
                <w:sz w:val="19"/>
                <w:szCs w:val="19"/>
              </w:rPr>
              <w:t>="Center" /&gt;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Border</w:t>
            </w:r>
            <w:r>
              <w:rPr>
                <w:rFonts w:ascii="Consolas" w:hAnsi="Consolas" w:cs="Consolas"/>
                <w:color w:val="0000FF"/>
                <w:sz w:val="19"/>
                <w:szCs w:val="19"/>
              </w:rPr>
              <w:t>&gt;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ControlTemplate.Triggers</w:t>
            </w:r>
            <w:r>
              <w:rPr>
                <w:rFonts w:ascii="Consolas" w:hAnsi="Consolas" w:cs="Consolas"/>
                <w:color w:val="0000FF"/>
                <w:sz w:val="19"/>
                <w:szCs w:val="19"/>
              </w:rPr>
              <w:t>&gt;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Trigger</w:t>
            </w:r>
            <w:r>
              <w:rPr>
                <w:rFonts w:ascii="Consolas" w:hAnsi="Consolas" w:cs="Consolas"/>
                <w:color w:val="FF0000"/>
                <w:sz w:val="19"/>
                <w:szCs w:val="19"/>
              </w:rPr>
              <w:t xml:space="preserve"> Property</w:t>
            </w:r>
            <w:r>
              <w:rPr>
                <w:rFonts w:ascii="Consolas" w:hAnsi="Consolas" w:cs="Consolas"/>
                <w:color w:val="0000FF"/>
                <w:sz w:val="19"/>
                <w:szCs w:val="19"/>
              </w:rPr>
              <w:t>="IsMouseOver"</w:t>
            </w:r>
            <w:r>
              <w:rPr>
                <w:rFonts w:ascii="Consolas" w:hAnsi="Consolas" w:cs="Consolas"/>
                <w:color w:val="FF0000"/>
                <w:sz w:val="19"/>
                <w:szCs w:val="19"/>
              </w:rPr>
              <w:t xml:space="preserve"> Value</w:t>
            </w:r>
            <w:r>
              <w:rPr>
                <w:rFonts w:ascii="Consolas" w:hAnsi="Consolas" w:cs="Consolas"/>
                <w:color w:val="0000FF"/>
                <w:sz w:val="19"/>
                <w:szCs w:val="19"/>
              </w:rPr>
              <w:t>="True"&gt;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TargetName</w:t>
            </w:r>
            <w:r>
              <w:rPr>
                <w:rFonts w:ascii="Consolas" w:hAnsi="Consolas" w:cs="Consolas"/>
                <w:color w:val="0000FF"/>
                <w:sz w:val="19"/>
                <w:szCs w:val="19"/>
              </w:rPr>
              <w:t>="border"</w:t>
            </w:r>
            <w:r>
              <w:rPr>
                <w:rFonts w:ascii="Consolas" w:hAnsi="Consolas" w:cs="Consolas"/>
                <w:color w:val="FF0000"/>
                <w:sz w:val="19"/>
                <w:szCs w:val="19"/>
              </w:rPr>
              <w:t xml:space="preserve"> Property</w:t>
            </w:r>
            <w:r>
              <w:rPr>
                <w:rFonts w:ascii="Consolas" w:hAnsi="Consolas" w:cs="Consolas"/>
                <w:color w:val="0000FF"/>
                <w:sz w:val="19"/>
                <w:szCs w:val="19"/>
              </w:rPr>
              <w:t>="BorderBrush"</w:t>
            </w:r>
            <w:r>
              <w:rPr>
                <w:rFonts w:ascii="Consolas" w:hAnsi="Consolas" w:cs="Consolas"/>
                <w:color w:val="FF0000"/>
                <w:sz w:val="19"/>
                <w:szCs w:val="19"/>
              </w:rPr>
              <w:t xml:space="preserve"> Value</w:t>
            </w:r>
            <w:r>
              <w:rPr>
                <w:rFonts w:ascii="Consolas" w:hAnsi="Consolas" w:cs="Consolas"/>
                <w:color w:val="0000FF"/>
                <w:sz w:val="19"/>
                <w:szCs w:val="19"/>
              </w:rPr>
              <w:t>="#FFDFEBF2" /&gt;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Property</w:t>
            </w:r>
            <w:r>
              <w:rPr>
                <w:rFonts w:ascii="Consolas" w:hAnsi="Consolas" w:cs="Consolas"/>
                <w:color w:val="0000FF"/>
                <w:sz w:val="19"/>
                <w:szCs w:val="19"/>
              </w:rPr>
              <w:t>="Button.Background"</w:t>
            </w:r>
            <w:r>
              <w:rPr>
                <w:rFonts w:ascii="Consolas" w:hAnsi="Consolas" w:cs="Consolas"/>
                <w:color w:val="FF0000"/>
                <w:sz w:val="19"/>
                <w:szCs w:val="19"/>
              </w:rPr>
              <w:t xml:space="preserve"> Value</w:t>
            </w:r>
            <w:r>
              <w:rPr>
                <w:rFonts w:ascii="Consolas" w:hAnsi="Consolas" w:cs="Consolas"/>
                <w:color w:val="0000FF"/>
                <w:sz w:val="19"/>
                <w:szCs w:val="19"/>
              </w:rPr>
              <w:t>="#FFDFEBF2" /&gt;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Property</w:t>
            </w:r>
            <w:r>
              <w:rPr>
                <w:rFonts w:ascii="Consolas" w:hAnsi="Consolas" w:cs="Consolas"/>
                <w:color w:val="0000FF"/>
                <w:sz w:val="19"/>
                <w:szCs w:val="19"/>
              </w:rPr>
              <w:t>="Button.Foreground"</w:t>
            </w:r>
            <w:r>
              <w:rPr>
                <w:rFonts w:ascii="Consolas" w:hAnsi="Consolas" w:cs="Consolas"/>
                <w:color w:val="FF0000"/>
                <w:sz w:val="19"/>
                <w:szCs w:val="19"/>
              </w:rPr>
              <w:t xml:space="preserve"> Value</w:t>
            </w:r>
            <w:r>
              <w:rPr>
                <w:rFonts w:ascii="Consolas" w:hAnsi="Consolas" w:cs="Consolas"/>
                <w:color w:val="0000FF"/>
                <w:sz w:val="19"/>
                <w:szCs w:val="19"/>
              </w:rPr>
              <w:t>="#0B3B0B" /&gt;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Trigger</w:t>
            </w:r>
            <w:r>
              <w:rPr>
                <w:rFonts w:ascii="Consolas" w:hAnsi="Consolas" w:cs="Consolas"/>
                <w:color w:val="0000FF"/>
                <w:sz w:val="19"/>
                <w:szCs w:val="19"/>
              </w:rPr>
              <w:t>&gt;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Trigger</w:t>
            </w:r>
            <w:r>
              <w:rPr>
                <w:rFonts w:ascii="Consolas" w:hAnsi="Consolas" w:cs="Consolas"/>
                <w:color w:val="FF0000"/>
                <w:sz w:val="19"/>
                <w:szCs w:val="19"/>
              </w:rPr>
              <w:t xml:space="preserve"> Property</w:t>
            </w:r>
            <w:r>
              <w:rPr>
                <w:rFonts w:ascii="Consolas" w:hAnsi="Consolas" w:cs="Consolas"/>
                <w:color w:val="0000FF"/>
                <w:sz w:val="19"/>
                <w:szCs w:val="19"/>
              </w:rPr>
              <w:t>="IsPressed"</w:t>
            </w:r>
            <w:r>
              <w:rPr>
                <w:rFonts w:ascii="Consolas" w:hAnsi="Consolas" w:cs="Consolas"/>
                <w:color w:val="FF0000"/>
                <w:sz w:val="19"/>
                <w:szCs w:val="19"/>
              </w:rPr>
              <w:t xml:space="preserve"> Value</w:t>
            </w:r>
            <w:r>
              <w:rPr>
                <w:rFonts w:ascii="Consolas" w:hAnsi="Consolas" w:cs="Consolas"/>
                <w:color w:val="0000FF"/>
                <w:sz w:val="19"/>
                <w:szCs w:val="19"/>
              </w:rPr>
              <w:t>="True"&gt;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TargetName</w:t>
            </w:r>
            <w:r>
              <w:rPr>
                <w:rFonts w:ascii="Consolas" w:hAnsi="Consolas" w:cs="Consolas"/>
                <w:color w:val="0000FF"/>
                <w:sz w:val="19"/>
                <w:szCs w:val="19"/>
              </w:rPr>
              <w:t>="border"</w:t>
            </w:r>
            <w:r>
              <w:rPr>
                <w:rFonts w:ascii="Consolas" w:hAnsi="Consolas" w:cs="Consolas"/>
                <w:color w:val="FF0000"/>
                <w:sz w:val="19"/>
                <w:szCs w:val="19"/>
              </w:rPr>
              <w:t xml:space="preserve"> Property</w:t>
            </w:r>
            <w:r>
              <w:rPr>
                <w:rFonts w:ascii="Consolas" w:hAnsi="Consolas" w:cs="Consolas"/>
                <w:color w:val="0000FF"/>
                <w:sz w:val="19"/>
                <w:szCs w:val="19"/>
              </w:rPr>
              <w:t>="BorderBrush"</w:t>
            </w:r>
            <w:r>
              <w:rPr>
                <w:rFonts w:ascii="Consolas" w:hAnsi="Consolas" w:cs="Consolas"/>
                <w:color w:val="FF0000"/>
                <w:sz w:val="19"/>
                <w:szCs w:val="19"/>
              </w:rPr>
              <w:t xml:space="preserve"> Value</w:t>
            </w:r>
            <w:r>
              <w:rPr>
                <w:rFonts w:ascii="Consolas" w:hAnsi="Consolas" w:cs="Consolas"/>
                <w:color w:val="0000FF"/>
                <w:sz w:val="19"/>
                <w:szCs w:val="19"/>
              </w:rPr>
              <w:t>="White" /&gt;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Property</w:t>
            </w:r>
            <w:r>
              <w:rPr>
                <w:rFonts w:ascii="Consolas" w:hAnsi="Consolas" w:cs="Consolas"/>
                <w:color w:val="0000FF"/>
                <w:sz w:val="19"/>
                <w:szCs w:val="19"/>
              </w:rPr>
              <w:t>="Button.Background"</w:t>
            </w:r>
            <w:r>
              <w:rPr>
                <w:rFonts w:ascii="Consolas" w:hAnsi="Consolas" w:cs="Consolas"/>
                <w:color w:val="FF0000"/>
                <w:sz w:val="19"/>
                <w:szCs w:val="19"/>
              </w:rPr>
              <w:t xml:space="preserve"> Value</w:t>
            </w:r>
            <w:r>
              <w:rPr>
                <w:rFonts w:ascii="Consolas" w:hAnsi="Consolas" w:cs="Consolas"/>
                <w:color w:val="0000FF"/>
                <w:sz w:val="19"/>
                <w:szCs w:val="19"/>
              </w:rPr>
              <w:t>="#D8D8D8" /&gt;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Trigger</w:t>
            </w:r>
            <w:r>
              <w:rPr>
                <w:rFonts w:ascii="Consolas" w:hAnsi="Consolas" w:cs="Consolas"/>
                <w:color w:val="0000FF"/>
                <w:sz w:val="19"/>
                <w:szCs w:val="19"/>
              </w:rPr>
              <w:t>&gt;</w:t>
            </w:r>
          </w:p>
          <w:p w:rsidR="00620333" w:rsidRDefault="00620333" w:rsidP="00620333">
            <w:pPr>
              <w:autoSpaceDE w:val="0"/>
              <w:autoSpaceDN w:val="0"/>
              <w:adjustRightInd w:val="0"/>
              <w:spacing w:before="0"/>
              <w:rPr>
                <w:rFonts w:ascii="Consolas" w:hAnsi="Consolas" w:cs="Consolas"/>
                <w:sz w:val="19"/>
                <w:szCs w:val="19"/>
              </w:rPr>
            </w:pP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8000"/>
                <w:sz w:val="19"/>
                <w:szCs w:val="19"/>
              </w:rPr>
              <w:t>&lt;!--&lt;Trigger Property="IsSelected" Value="true"&gt;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008000"/>
                <w:sz w:val="19"/>
                <w:szCs w:val="19"/>
              </w:rPr>
              <w:t xml:space="preserve">                                &lt;Setter Property="Fill" Value="Blue" /&gt;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008000"/>
                <w:sz w:val="19"/>
                <w:szCs w:val="19"/>
              </w:rPr>
              <w:t xml:space="preserve">                            &lt;/Trigger&gt;--&gt;</w:t>
            </w:r>
          </w:p>
          <w:p w:rsidR="00620333" w:rsidRDefault="00620333" w:rsidP="00620333">
            <w:pPr>
              <w:autoSpaceDE w:val="0"/>
              <w:autoSpaceDN w:val="0"/>
              <w:adjustRightInd w:val="0"/>
              <w:spacing w:before="0"/>
              <w:rPr>
                <w:rFonts w:ascii="Consolas" w:hAnsi="Consolas" w:cs="Consolas"/>
                <w:sz w:val="19"/>
                <w:szCs w:val="19"/>
              </w:rPr>
            </w:pP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8000"/>
                <w:sz w:val="19"/>
                <w:szCs w:val="19"/>
              </w:rPr>
              <w:t>&lt;!--&lt;Trigger Property="ToggleButton.IsChecked" Value="true"&gt;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008000"/>
                <w:sz w:val="19"/>
                <w:szCs w:val="19"/>
              </w:rPr>
              <w:t xml:space="preserve">                            &lt;Setter Property="Button.Background" Value="White" /&gt;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008000"/>
                <w:sz w:val="19"/>
                <w:szCs w:val="19"/>
              </w:rPr>
              <w:t xml:space="preserve">                        &lt;/Trigger&gt;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008000"/>
                <w:sz w:val="19"/>
                <w:szCs w:val="19"/>
              </w:rPr>
              <w:t xml:space="preserve">                        &lt;Trigger Property="IsEnabled" Value="True"&gt;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008000"/>
                <w:sz w:val="19"/>
                <w:szCs w:val="19"/>
              </w:rPr>
              <w:t xml:space="preserve">                            &lt;Setter TargetName="Border" Property="Background" Value="Red" /&gt;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008000"/>
                <w:sz w:val="19"/>
                <w:szCs w:val="19"/>
              </w:rPr>
              <w:t xml:space="preserve">                            &lt;Setter TargetName="Border" Property="BorderBrush" Value="Red" /&gt;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008000"/>
                <w:sz w:val="19"/>
                <w:szCs w:val="19"/>
              </w:rPr>
              <w:t xml:space="preserve">                            &lt;Setter Property="Foreground" Value="Red"/&gt;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008000"/>
                <w:sz w:val="19"/>
                <w:szCs w:val="19"/>
              </w:rPr>
              <w:t xml:space="preserve">                        &lt;/Trigger&gt;--&gt;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ControlTemplate.Triggers</w:t>
            </w:r>
            <w:r>
              <w:rPr>
                <w:rFonts w:ascii="Consolas" w:hAnsi="Consolas" w:cs="Consolas"/>
                <w:color w:val="0000FF"/>
                <w:sz w:val="19"/>
                <w:szCs w:val="19"/>
              </w:rPr>
              <w:t>&gt;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ControlTemplate</w:t>
            </w:r>
            <w:r>
              <w:rPr>
                <w:rFonts w:ascii="Consolas" w:hAnsi="Consolas" w:cs="Consolas"/>
                <w:color w:val="0000FF"/>
                <w:sz w:val="19"/>
                <w:szCs w:val="19"/>
              </w:rPr>
              <w:t>&gt;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Setter.Value</w:t>
            </w:r>
            <w:r>
              <w:rPr>
                <w:rFonts w:ascii="Consolas" w:hAnsi="Consolas" w:cs="Consolas"/>
                <w:color w:val="0000FF"/>
                <w:sz w:val="19"/>
                <w:szCs w:val="19"/>
              </w:rPr>
              <w:t>&gt;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lastRenderedPageBreak/>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0000FF"/>
                <w:sz w:val="19"/>
                <w:szCs w:val="19"/>
              </w:rPr>
              <w:t>&gt;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Style</w:t>
            </w:r>
            <w:r>
              <w:rPr>
                <w:rFonts w:ascii="Consolas" w:hAnsi="Consolas" w:cs="Consolas"/>
                <w:color w:val="0000FF"/>
                <w:sz w:val="19"/>
                <w:szCs w:val="19"/>
              </w:rPr>
              <w:t>&gt;</w:t>
            </w:r>
          </w:p>
          <w:p w:rsidR="00620333" w:rsidRDefault="00620333" w:rsidP="00620333">
            <w:pPr>
              <w:autoSpaceDE w:val="0"/>
              <w:autoSpaceDN w:val="0"/>
              <w:adjustRightInd w:val="0"/>
              <w:spacing w:before="0"/>
              <w:rPr>
                <w:rFonts w:ascii="Consolas" w:hAnsi="Consolas" w:cs="Consolas"/>
                <w:sz w:val="19"/>
                <w:szCs w:val="19"/>
              </w:rPr>
            </w:pP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Style</w:t>
            </w:r>
            <w:r>
              <w:rPr>
                <w:rFonts w:ascii="Consolas" w:hAnsi="Consolas" w:cs="Consolas"/>
                <w:color w:val="FF0000"/>
                <w:sz w:val="19"/>
                <w:szCs w:val="19"/>
              </w:rPr>
              <w:t xml:space="preserve"> x</w:t>
            </w:r>
            <w:r>
              <w:rPr>
                <w:rFonts w:ascii="Consolas" w:hAnsi="Consolas" w:cs="Consolas"/>
                <w:color w:val="0000FF"/>
                <w:sz w:val="19"/>
                <w:szCs w:val="19"/>
              </w:rPr>
              <w:t>:</w:t>
            </w:r>
            <w:r>
              <w:rPr>
                <w:rFonts w:ascii="Consolas" w:hAnsi="Consolas" w:cs="Consolas"/>
                <w:color w:val="FF0000"/>
                <w:sz w:val="19"/>
                <w:szCs w:val="19"/>
              </w:rPr>
              <w:t>Key</w:t>
            </w:r>
            <w:r>
              <w:rPr>
                <w:rFonts w:ascii="Consolas" w:hAnsi="Consolas" w:cs="Consolas"/>
                <w:color w:val="0000FF"/>
                <w:sz w:val="19"/>
                <w:szCs w:val="19"/>
              </w:rPr>
              <w:t>="TItemStyle"</w:t>
            </w:r>
            <w:r>
              <w:rPr>
                <w:rFonts w:ascii="Consolas" w:hAnsi="Consolas" w:cs="Consolas"/>
                <w:color w:val="FF0000"/>
                <w:sz w:val="19"/>
                <w:szCs w:val="19"/>
              </w:rPr>
              <w:t xml:space="preserve"> TargetType</w:t>
            </w:r>
            <w:r>
              <w:rPr>
                <w:rFonts w:ascii="Consolas" w:hAnsi="Consolas" w:cs="Consolas"/>
                <w:color w:val="0000FF"/>
                <w:sz w:val="19"/>
                <w:szCs w:val="19"/>
              </w:rPr>
              <w:t>="TabItem"&gt;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Property</w:t>
            </w:r>
            <w:r>
              <w:rPr>
                <w:rFonts w:ascii="Consolas" w:hAnsi="Consolas" w:cs="Consolas"/>
                <w:color w:val="0000FF"/>
                <w:sz w:val="19"/>
                <w:szCs w:val="19"/>
              </w:rPr>
              <w:t>="FontFamily"</w:t>
            </w:r>
            <w:r>
              <w:rPr>
                <w:rFonts w:ascii="Consolas" w:hAnsi="Consolas" w:cs="Consolas"/>
                <w:color w:val="FF0000"/>
                <w:sz w:val="19"/>
                <w:szCs w:val="19"/>
              </w:rPr>
              <w:t xml:space="preserve"> Value</w:t>
            </w:r>
            <w:r>
              <w:rPr>
                <w:rFonts w:ascii="Consolas" w:hAnsi="Consolas" w:cs="Consolas"/>
                <w:color w:val="0000FF"/>
                <w:sz w:val="19"/>
                <w:szCs w:val="19"/>
              </w:rPr>
              <w:t>="Times New Roman"/&gt;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Property</w:t>
            </w:r>
            <w:r>
              <w:rPr>
                <w:rFonts w:ascii="Consolas" w:hAnsi="Consolas" w:cs="Consolas"/>
                <w:color w:val="0000FF"/>
                <w:sz w:val="19"/>
                <w:szCs w:val="19"/>
              </w:rPr>
              <w:t>="FontSize"</w:t>
            </w:r>
            <w:r>
              <w:rPr>
                <w:rFonts w:ascii="Consolas" w:hAnsi="Consolas" w:cs="Consolas"/>
                <w:color w:val="FF0000"/>
                <w:sz w:val="19"/>
                <w:szCs w:val="19"/>
              </w:rPr>
              <w:t xml:space="preserve"> Value</w:t>
            </w:r>
            <w:r>
              <w:rPr>
                <w:rFonts w:ascii="Consolas" w:hAnsi="Consolas" w:cs="Consolas"/>
                <w:color w:val="0000FF"/>
                <w:sz w:val="19"/>
                <w:szCs w:val="19"/>
              </w:rPr>
              <w:t>="20"/&gt;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Property</w:t>
            </w:r>
            <w:r>
              <w:rPr>
                <w:rFonts w:ascii="Consolas" w:hAnsi="Consolas" w:cs="Consolas"/>
                <w:color w:val="0000FF"/>
                <w:sz w:val="19"/>
                <w:szCs w:val="19"/>
              </w:rPr>
              <w:t>="Foreground"</w:t>
            </w:r>
            <w:r>
              <w:rPr>
                <w:rFonts w:ascii="Consolas" w:hAnsi="Consolas" w:cs="Consolas"/>
                <w:color w:val="FF0000"/>
                <w:sz w:val="19"/>
                <w:szCs w:val="19"/>
              </w:rPr>
              <w:t xml:space="preserve"> Value</w:t>
            </w:r>
            <w:r>
              <w:rPr>
                <w:rFonts w:ascii="Consolas" w:hAnsi="Consolas" w:cs="Consolas"/>
                <w:color w:val="0000FF"/>
                <w:sz w:val="19"/>
                <w:szCs w:val="19"/>
              </w:rPr>
              <w:t>="#FFFCFDFF"/&gt;</w:t>
            </w:r>
          </w:p>
          <w:p w:rsidR="00620333" w:rsidRDefault="00620333" w:rsidP="00620333">
            <w:pPr>
              <w:autoSpaceDE w:val="0"/>
              <w:autoSpaceDN w:val="0"/>
              <w:adjustRightInd w:val="0"/>
              <w:spacing w:before="0"/>
              <w:rPr>
                <w:rFonts w:ascii="Consolas" w:hAnsi="Consolas" w:cs="Consolas"/>
                <w:sz w:val="19"/>
                <w:szCs w:val="19"/>
              </w:rPr>
            </w:pP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Property</w:t>
            </w:r>
            <w:r>
              <w:rPr>
                <w:rFonts w:ascii="Consolas" w:hAnsi="Consolas" w:cs="Consolas"/>
                <w:color w:val="0000FF"/>
                <w:sz w:val="19"/>
                <w:szCs w:val="19"/>
              </w:rPr>
              <w:t>="Template"&gt;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Setter.Value</w:t>
            </w:r>
            <w:r>
              <w:rPr>
                <w:rFonts w:ascii="Consolas" w:hAnsi="Consolas" w:cs="Consolas"/>
                <w:color w:val="0000FF"/>
                <w:sz w:val="19"/>
                <w:szCs w:val="19"/>
              </w:rPr>
              <w:t>&gt;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ControlTemplate</w:t>
            </w:r>
            <w:r>
              <w:rPr>
                <w:rFonts w:ascii="Consolas" w:hAnsi="Consolas" w:cs="Consolas"/>
                <w:color w:val="FF0000"/>
                <w:sz w:val="19"/>
                <w:szCs w:val="19"/>
              </w:rPr>
              <w:t xml:space="preserve"> TargetType</w:t>
            </w:r>
            <w:r>
              <w:rPr>
                <w:rFonts w:ascii="Consolas" w:hAnsi="Consolas" w:cs="Consolas"/>
                <w:color w:val="0000FF"/>
                <w:sz w:val="19"/>
                <w:szCs w:val="19"/>
              </w:rPr>
              <w:t>="{</w:t>
            </w:r>
            <w:r>
              <w:rPr>
                <w:rFonts w:ascii="Consolas" w:hAnsi="Consolas" w:cs="Consolas"/>
                <w:color w:val="A31515"/>
                <w:sz w:val="19"/>
                <w:szCs w:val="19"/>
              </w:rPr>
              <w:t>x</w:t>
            </w:r>
            <w:r>
              <w:rPr>
                <w:rFonts w:ascii="Consolas" w:hAnsi="Consolas" w:cs="Consolas"/>
                <w:color w:val="0000FF"/>
                <w:sz w:val="19"/>
                <w:szCs w:val="19"/>
              </w:rPr>
              <w:t>:</w:t>
            </w:r>
            <w:r>
              <w:rPr>
                <w:rFonts w:ascii="Consolas" w:hAnsi="Consolas" w:cs="Consolas"/>
                <w:color w:val="A31515"/>
                <w:sz w:val="19"/>
                <w:szCs w:val="19"/>
              </w:rPr>
              <w:t>Type</w:t>
            </w:r>
            <w:r>
              <w:rPr>
                <w:rFonts w:ascii="Consolas" w:hAnsi="Consolas" w:cs="Consolas"/>
                <w:color w:val="FF0000"/>
                <w:sz w:val="19"/>
                <w:szCs w:val="19"/>
              </w:rPr>
              <w:t xml:space="preserve"> TabItem</w:t>
            </w:r>
            <w:r>
              <w:rPr>
                <w:rFonts w:ascii="Consolas" w:hAnsi="Consolas" w:cs="Consolas"/>
                <w:color w:val="0000FF"/>
                <w:sz w:val="19"/>
                <w:szCs w:val="19"/>
              </w:rPr>
              <w:t>}"&gt;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w:t>
            </w:r>
            <w:r>
              <w:rPr>
                <w:rFonts w:ascii="Consolas" w:hAnsi="Consolas" w:cs="Consolas"/>
                <w:color w:val="0000FF"/>
                <w:sz w:val="19"/>
                <w:szCs w:val="19"/>
              </w:rPr>
              <w:t>&gt;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Border</w:t>
            </w:r>
            <w:r>
              <w:rPr>
                <w:rFonts w:ascii="Consolas" w:hAnsi="Consolas" w:cs="Consolas"/>
                <w:color w:val="FF0000"/>
                <w:sz w:val="19"/>
                <w:szCs w:val="19"/>
              </w:rPr>
              <w:t xml:space="preserve"> Name</w:t>
            </w:r>
            <w:r>
              <w:rPr>
                <w:rFonts w:ascii="Consolas" w:hAnsi="Consolas" w:cs="Consolas"/>
                <w:color w:val="0000FF"/>
                <w:sz w:val="19"/>
                <w:szCs w:val="19"/>
              </w:rPr>
              <w:t>="Border"</w:t>
            </w:r>
            <w:r>
              <w:rPr>
                <w:rFonts w:ascii="Consolas" w:hAnsi="Consolas" w:cs="Consolas"/>
                <w:color w:val="FF0000"/>
                <w:sz w:val="19"/>
                <w:szCs w:val="19"/>
              </w:rPr>
              <w:t xml:space="preserve"> Margin</w:t>
            </w:r>
            <w:r>
              <w:rPr>
                <w:rFonts w:ascii="Consolas" w:hAnsi="Consolas" w:cs="Consolas"/>
                <w:color w:val="0000FF"/>
                <w:sz w:val="19"/>
                <w:szCs w:val="19"/>
              </w:rPr>
              <w:t>="0,0,0,0"</w:t>
            </w:r>
            <w:r>
              <w:rPr>
                <w:rFonts w:ascii="Consolas" w:hAnsi="Consolas" w:cs="Consolas"/>
                <w:color w:val="FF0000"/>
                <w:sz w:val="19"/>
                <w:szCs w:val="19"/>
              </w:rPr>
              <w:t xml:space="preserve"> Background</w:t>
            </w:r>
            <w:r>
              <w:rPr>
                <w:rFonts w:ascii="Consolas" w:hAnsi="Consolas" w:cs="Consolas"/>
                <w:color w:val="0000FF"/>
                <w:sz w:val="19"/>
                <w:szCs w:val="19"/>
              </w:rPr>
              <w:t>="#FF0966DF"</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BorderThickness</w:t>
            </w:r>
            <w:r>
              <w:rPr>
                <w:rFonts w:ascii="Consolas" w:hAnsi="Consolas" w:cs="Consolas"/>
                <w:color w:val="0000FF"/>
                <w:sz w:val="19"/>
                <w:szCs w:val="19"/>
              </w:rPr>
              <w:t>="1,1,1,1"</w:t>
            </w:r>
            <w:r>
              <w:rPr>
                <w:rFonts w:ascii="Consolas" w:hAnsi="Consolas" w:cs="Consolas"/>
                <w:color w:val="FF0000"/>
                <w:sz w:val="19"/>
                <w:szCs w:val="19"/>
              </w:rPr>
              <w:t xml:space="preserve"> CornerRadius</w:t>
            </w:r>
            <w:r>
              <w:rPr>
                <w:rFonts w:ascii="Consolas" w:hAnsi="Consolas" w:cs="Consolas"/>
                <w:color w:val="0000FF"/>
                <w:sz w:val="19"/>
                <w:szCs w:val="19"/>
              </w:rPr>
              <w:t>="0"&gt;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ContentPresenter</w:t>
            </w:r>
            <w:r>
              <w:rPr>
                <w:rFonts w:ascii="Consolas" w:hAnsi="Consolas" w:cs="Consolas"/>
                <w:color w:val="FF0000"/>
                <w:sz w:val="19"/>
                <w:szCs w:val="19"/>
              </w:rPr>
              <w:t xml:space="preserve"> x</w:t>
            </w:r>
            <w:r>
              <w:rPr>
                <w:rFonts w:ascii="Consolas" w:hAnsi="Consolas" w:cs="Consolas"/>
                <w:color w:val="0000FF"/>
                <w:sz w:val="19"/>
                <w:szCs w:val="19"/>
              </w:rPr>
              <w:t>:</w:t>
            </w:r>
            <w:r>
              <w:rPr>
                <w:rFonts w:ascii="Consolas" w:hAnsi="Consolas" w:cs="Consolas"/>
                <w:color w:val="FF0000"/>
                <w:sz w:val="19"/>
                <w:szCs w:val="19"/>
              </w:rPr>
              <w:t>Name</w:t>
            </w:r>
            <w:r>
              <w:rPr>
                <w:rFonts w:ascii="Consolas" w:hAnsi="Consolas" w:cs="Consolas"/>
                <w:color w:val="0000FF"/>
                <w:sz w:val="19"/>
                <w:szCs w:val="19"/>
              </w:rPr>
              <w:t>="ContentSite"</w:t>
            </w:r>
            <w:r>
              <w:rPr>
                <w:rFonts w:ascii="Consolas" w:hAnsi="Consolas" w:cs="Consolas"/>
                <w:color w:val="FF0000"/>
                <w:sz w:val="19"/>
                <w:szCs w:val="19"/>
              </w:rPr>
              <w:t xml:space="preserve"> VerticalAlignment</w:t>
            </w:r>
            <w:r>
              <w:rPr>
                <w:rFonts w:ascii="Consolas" w:hAnsi="Consolas" w:cs="Consolas"/>
                <w:color w:val="0000FF"/>
                <w:sz w:val="19"/>
                <w:szCs w:val="19"/>
              </w:rPr>
              <w:t>="Center"</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HorizontalAlignment</w:t>
            </w:r>
            <w:r>
              <w:rPr>
                <w:rFonts w:ascii="Consolas" w:hAnsi="Consolas" w:cs="Consolas"/>
                <w:color w:val="0000FF"/>
                <w:sz w:val="19"/>
                <w:szCs w:val="19"/>
              </w:rPr>
              <w:t>="Center"</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ContentSource</w:t>
            </w:r>
            <w:r>
              <w:rPr>
                <w:rFonts w:ascii="Consolas" w:hAnsi="Consolas" w:cs="Consolas"/>
                <w:color w:val="0000FF"/>
                <w:sz w:val="19"/>
                <w:szCs w:val="19"/>
              </w:rPr>
              <w:t>="Header"</w:t>
            </w:r>
            <w:r>
              <w:rPr>
                <w:rFonts w:ascii="Consolas" w:hAnsi="Consolas" w:cs="Consolas"/>
                <w:color w:val="FF0000"/>
                <w:sz w:val="19"/>
                <w:szCs w:val="19"/>
              </w:rPr>
              <w:t xml:space="preserve"> Margin</w:t>
            </w:r>
            <w:r>
              <w:rPr>
                <w:rFonts w:ascii="Consolas" w:hAnsi="Consolas" w:cs="Consolas"/>
                <w:color w:val="0000FF"/>
                <w:sz w:val="19"/>
                <w:szCs w:val="19"/>
              </w:rPr>
              <w:t>="12,2,12,2"</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RecognizesAccessKey</w:t>
            </w:r>
            <w:r>
              <w:rPr>
                <w:rFonts w:ascii="Consolas" w:hAnsi="Consolas" w:cs="Consolas"/>
                <w:color w:val="0000FF"/>
                <w:sz w:val="19"/>
                <w:szCs w:val="19"/>
              </w:rPr>
              <w:t>="True"&gt;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ContentPresenter.LayoutTransform</w:t>
            </w:r>
            <w:r>
              <w:rPr>
                <w:rFonts w:ascii="Consolas" w:hAnsi="Consolas" w:cs="Consolas"/>
                <w:color w:val="0000FF"/>
                <w:sz w:val="19"/>
                <w:szCs w:val="19"/>
              </w:rPr>
              <w:t>&gt;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RotateTransform</w:t>
            </w:r>
            <w:r>
              <w:rPr>
                <w:rFonts w:ascii="Consolas" w:hAnsi="Consolas" w:cs="Consolas"/>
                <w:color w:val="FF0000"/>
                <w:sz w:val="19"/>
                <w:szCs w:val="19"/>
              </w:rPr>
              <w:t xml:space="preserve"> Angle</w:t>
            </w:r>
            <w:r>
              <w:rPr>
                <w:rFonts w:ascii="Consolas" w:hAnsi="Consolas" w:cs="Consolas"/>
                <w:color w:val="0000FF"/>
                <w:sz w:val="19"/>
                <w:szCs w:val="19"/>
              </w:rPr>
              <w:t>="0" /&gt;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ContentPresenter.LayoutTransform</w:t>
            </w:r>
            <w:r>
              <w:rPr>
                <w:rFonts w:ascii="Consolas" w:hAnsi="Consolas" w:cs="Consolas"/>
                <w:color w:val="0000FF"/>
                <w:sz w:val="19"/>
                <w:szCs w:val="19"/>
              </w:rPr>
              <w:t>&gt;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ContentPresenter</w:t>
            </w:r>
            <w:r>
              <w:rPr>
                <w:rFonts w:ascii="Consolas" w:hAnsi="Consolas" w:cs="Consolas"/>
                <w:color w:val="0000FF"/>
                <w:sz w:val="19"/>
                <w:szCs w:val="19"/>
              </w:rPr>
              <w:t>&gt;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Border</w:t>
            </w:r>
            <w:r>
              <w:rPr>
                <w:rFonts w:ascii="Consolas" w:hAnsi="Consolas" w:cs="Consolas"/>
                <w:color w:val="0000FF"/>
                <w:sz w:val="19"/>
                <w:szCs w:val="19"/>
              </w:rPr>
              <w:t>&gt;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w:t>
            </w:r>
            <w:r>
              <w:rPr>
                <w:rFonts w:ascii="Consolas" w:hAnsi="Consolas" w:cs="Consolas"/>
                <w:color w:val="0000FF"/>
                <w:sz w:val="19"/>
                <w:szCs w:val="19"/>
              </w:rPr>
              <w:t>&gt;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ControlTemplate.Triggers</w:t>
            </w:r>
            <w:r>
              <w:rPr>
                <w:rFonts w:ascii="Consolas" w:hAnsi="Consolas" w:cs="Consolas"/>
                <w:color w:val="0000FF"/>
                <w:sz w:val="19"/>
                <w:szCs w:val="19"/>
              </w:rPr>
              <w:t>&gt;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Trigger</w:t>
            </w:r>
            <w:r>
              <w:rPr>
                <w:rFonts w:ascii="Consolas" w:hAnsi="Consolas" w:cs="Consolas"/>
                <w:color w:val="FF0000"/>
                <w:sz w:val="19"/>
                <w:szCs w:val="19"/>
              </w:rPr>
              <w:t xml:space="preserve"> Property</w:t>
            </w:r>
            <w:r>
              <w:rPr>
                <w:rFonts w:ascii="Consolas" w:hAnsi="Consolas" w:cs="Consolas"/>
                <w:color w:val="0000FF"/>
                <w:sz w:val="19"/>
                <w:szCs w:val="19"/>
              </w:rPr>
              <w:t>="IsSelected"</w:t>
            </w:r>
            <w:r>
              <w:rPr>
                <w:rFonts w:ascii="Consolas" w:hAnsi="Consolas" w:cs="Consolas"/>
                <w:color w:val="FF0000"/>
                <w:sz w:val="19"/>
                <w:szCs w:val="19"/>
              </w:rPr>
              <w:t xml:space="preserve"> Value</w:t>
            </w:r>
            <w:r>
              <w:rPr>
                <w:rFonts w:ascii="Consolas" w:hAnsi="Consolas" w:cs="Consolas"/>
                <w:color w:val="0000FF"/>
                <w:sz w:val="19"/>
                <w:szCs w:val="19"/>
              </w:rPr>
              <w:t>="True"&gt;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TargetName</w:t>
            </w:r>
            <w:r>
              <w:rPr>
                <w:rFonts w:ascii="Consolas" w:hAnsi="Consolas" w:cs="Consolas"/>
                <w:color w:val="0000FF"/>
                <w:sz w:val="19"/>
                <w:szCs w:val="19"/>
              </w:rPr>
              <w:t>="Border"</w:t>
            </w:r>
            <w:r>
              <w:rPr>
                <w:rFonts w:ascii="Consolas" w:hAnsi="Consolas" w:cs="Consolas"/>
                <w:color w:val="FF0000"/>
                <w:sz w:val="19"/>
                <w:szCs w:val="19"/>
              </w:rPr>
              <w:t xml:space="preserve"> Property</w:t>
            </w:r>
            <w:r>
              <w:rPr>
                <w:rFonts w:ascii="Consolas" w:hAnsi="Consolas" w:cs="Consolas"/>
                <w:color w:val="0000FF"/>
                <w:sz w:val="19"/>
                <w:szCs w:val="19"/>
              </w:rPr>
              <w:t>="Background"</w:t>
            </w:r>
            <w:r>
              <w:rPr>
                <w:rFonts w:ascii="Consolas" w:hAnsi="Consolas" w:cs="Consolas"/>
                <w:color w:val="FF0000"/>
                <w:sz w:val="19"/>
                <w:szCs w:val="19"/>
              </w:rPr>
              <w:t xml:space="preserve"> Value</w:t>
            </w:r>
            <w:r>
              <w:rPr>
                <w:rFonts w:ascii="Consolas" w:hAnsi="Consolas" w:cs="Consolas"/>
                <w:color w:val="0000FF"/>
                <w:sz w:val="19"/>
                <w:szCs w:val="19"/>
              </w:rPr>
              <w:t>="#FFDFEBF2" /&gt;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Property</w:t>
            </w:r>
            <w:r>
              <w:rPr>
                <w:rFonts w:ascii="Consolas" w:hAnsi="Consolas" w:cs="Consolas"/>
                <w:color w:val="0000FF"/>
                <w:sz w:val="19"/>
                <w:szCs w:val="19"/>
              </w:rPr>
              <w:t>="Button.Foreground"</w:t>
            </w:r>
            <w:r>
              <w:rPr>
                <w:rFonts w:ascii="Consolas" w:hAnsi="Consolas" w:cs="Consolas"/>
                <w:color w:val="FF0000"/>
                <w:sz w:val="19"/>
                <w:szCs w:val="19"/>
              </w:rPr>
              <w:t xml:space="preserve"> Value</w:t>
            </w:r>
            <w:r>
              <w:rPr>
                <w:rFonts w:ascii="Consolas" w:hAnsi="Consolas" w:cs="Consolas"/>
                <w:color w:val="0000FF"/>
                <w:sz w:val="19"/>
                <w:szCs w:val="19"/>
              </w:rPr>
              <w:t>="#FF0966DF" /&gt;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Trigger</w:t>
            </w:r>
            <w:r>
              <w:rPr>
                <w:rFonts w:ascii="Consolas" w:hAnsi="Consolas" w:cs="Consolas"/>
                <w:color w:val="0000FF"/>
                <w:sz w:val="19"/>
                <w:szCs w:val="19"/>
              </w:rPr>
              <w:t>&gt;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Trigger</w:t>
            </w:r>
            <w:r>
              <w:rPr>
                <w:rFonts w:ascii="Consolas" w:hAnsi="Consolas" w:cs="Consolas"/>
                <w:color w:val="FF0000"/>
                <w:sz w:val="19"/>
                <w:szCs w:val="19"/>
              </w:rPr>
              <w:t xml:space="preserve"> Property</w:t>
            </w:r>
            <w:r>
              <w:rPr>
                <w:rFonts w:ascii="Consolas" w:hAnsi="Consolas" w:cs="Consolas"/>
                <w:color w:val="0000FF"/>
                <w:sz w:val="19"/>
                <w:szCs w:val="19"/>
              </w:rPr>
              <w:t>="IsMouseOver"</w:t>
            </w:r>
            <w:r>
              <w:rPr>
                <w:rFonts w:ascii="Consolas" w:hAnsi="Consolas" w:cs="Consolas"/>
                <w:color w:val="FF0000"/>
                <w:sz w:val="19"/>
                <w:szCs w:val="19"/>
              </w:rPr>
              <w:t xml:space="preserve"> Value</w:t>
            </w:r>
            <w:r>
              <w:rPr>
                <w:rFonts w:ascii="Consolas" w:hAnsi="Consolas" w:cs="Consolas"/>
                <w:color w:val="0000FF"/>
                <w:sz w:val="19"/>
                <w:szCs w:val="19"/>
              </w:rPr>
              <w:t>="True"&gt;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TargetName</w:t>
            </w:r>
            <w:r>
              <w:rPr>
                <w:rFonts w:ascii="Consolas" w:hAnsi="Consolas" w:cs="Consolas"/>
                <w:color w:val="0000FF"/>
                <w:sz w:val="19"/>
                <w:szCs w:val="19"/>
              </w:rPr>
              <w:t>="Border"</w:t>
            </w:r>
            <w:r>
              <w:rPr>
                <w:rFonts w:ascii="Consolas" w:hAnsi="Consolas" w:cs="Consolas"/>
                <w:color w:val="FF0000"/>
                <w:sz w:val="19"/>
                <w:szCs w:val="19"/>
              </w:rPr>
              <w:t xml:space="preserve"> Property</w:t>
            </w:r>
            <w:r>
              <w:rPr>
                <w:rFonts w:ascii="Consolas" w:hAnsi="Consolas" w:cs="Consolas"/>
                <w:color w:val="0000FF"/>
                <w:sz w:val="19"/>
                <w:szCs w:val="19"/>
              </w:rPr>
              <w:t>="Background"</w:t>
            </w:r>
            <w:r>
              <w:rPr>
                <w:rFonts w:ascii="Consolas" w:hAnsi="Consolas" w:cs="Consolas"/>
                <w:color w:val="FF0000"/>
                <w:sz w:val="19"/>
                <w:szCs w:val="19"/>
              </w:rPr>
              <w:t xml:space="preserve"> Value</w:t>
            </w:r>
            <w:r>
              <w:rPr>
                <w:rFonts w:ascii="Consolas" w:hAnsi="Consolas" w:cs="Consolas"/>
                <w:color w:val="0000FF"/>
                <w:sz w:val="19"/>
                <w:szCs w:val="19"/>
              </w:rPr>
              <w:t>="#FFDFEBF2" /&gt;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Property</w:t>
            </w:r>
            <w:r>
              <w:rPr>
                <w:rFonts w:ascii="Consolas" w:hAnsi="Consolas" w:cs="Consolas"/>
                <w:color w:val="0000FF"/>
                <w:sz w:val="19"/>
                <w:szCs w:val="19"/>
              </w:rPr>
              <w:t>="Button.Foreground"</w:t>
            </w:r>
            <w:r>
              <w:rPr>
                <w:rFonts w:ascii="Consolas" w:hAnsi="Consolas" w:cs="Consolas"/>
                <w:color w:val="FF0000"/>
                <w:sz w:val="19"/>
                <w:szCs w:val="19"/>
              </w:rPr>
              <w:t xml:space="preserve"> Value</w:t>
            </w:r>
            <w:r>
              <w:rPr>
                <w:rFonts w:ascii="Consolas" w:hAnsi="Consolas" w:cs="Consolas"/>
                <w:color w:val="0000FF"/>
                <w:sz w:val="19"/>
                <w:szCs w:val="19"/>
              </w:rPr>
              <w:t>="#FF0966DF" /&gt;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Trigger</w:t>
            </w:r>
            <w:r>
              <w:rPr>
                <w:rFonts w:ascii="Consolas" w:hAnsi="Consolas" w:cs="Consolas"/>
                <w:color w:val="0000FF"/>
                <w:sz w:val="19"/>
                <w:szCs w:val="19"/>
              </w:rPr>
              <w:t>&gt;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ControlTemplate.Triggers</w:t>
            </w:r>
            <w:r>
              <w:rPr>
                <w:rFonts w:ascii="Consolas" w:hAnsi="Consolas" w:cs="Consolas"/>
                <w:color w:val="0000FF"/>
                <w:sz w:val="19"/>
                <w:szCs w:val="19"/>
              </w:rPr>
              <w:t>&gt;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ControlTemplate</w:t>
            </w:r>
            <w:r>
              <w:rPr>
                <w:rFonts w:ascii="Consolas" w:hAnsi="Consolas" w:cs="Consolas"/>
                <w:color w:val="0000FF"/>
                <w:sz w:val="19"/>
                <w:szCs w:val="19"/>
              </w:rPr>
              <w:t>&gt;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Setter.Value</w:t>
            </w:r>
            <w:r>
              <w:rPr>
                <w:rFonts w:ascii="Consolas" w:hAnsi="Consolas" w:cs="Consolas"/>
                <w:color w:val="0000FF"/>
                <w:sz w:val="19"/>
                <w:szCs w:val="19"/>
              </w:rPr>
              <w:t>&gt;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0000FF"/>
                <w:sz w:val="19"/>
                <w:szCs w:val="19"/>
              </w:rPr>
              <w:t>&gt;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Property</w:t>
            </w:r>
            <w:r>
              <w:rPr>
                <w:rFonts w:ascii="Consolas" w:hAnsi="Consolas" w:cs="Consolas"/>
                <w:color w:val="0000FF"/>
                <w:sz w:val="19"/>
                <w:szCs w:val="19"/>
              </w:rPr>
              <w:t>="HeaderTemplate"&gt;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Setter.Value</w:t>
            </w:r>
            <w:r>
              <w:rPr>
                <w:rFonts w:ascii="Consolas" w:hAnsi="Consolas" w:cs="Consolas"/>
                <w:color w:val="0000FF"/>
                <w:sz w:val="19"/>
                <w:szCs w:val="19"/>
              </w:rPr>
              <w:t>&gt;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DataTemplate</w:t>
            </w:r>
            <w:r>
              <w:rPr>
                <w:rFonts w:ascii="Consolas" w:hAnsi="Consolas" w:cs="Consolas"/>
                <w:color w:val="0000FF"/>
                <w:sz w:val="19"/>
                <w:szCs w:val="19"/>
              </w:rPr>
              <w:t>&gt;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Border</w:t>
            </w:r>
            <w:r>
              <w:rPr>
                <w:rFonts w:ascii="Consolas" w:hAnsi="Consolas" w:cs="Consolas"/>
                <w:color w:val="FF0000"/>
                <w:sz w:val="19"/>
                <w:szCs w:val="19"/>
              </w:rPr>
              <w:t xml:space="preserve"> x</w:t>
            </w:r>
            <w:r>
              <w:rPr>
                <w:rFonts w:ascii="Consolas" w:hAnsi="Consolas" w:cs="Consolas"/>
                <w:color w:val="0000FF"/>
                <w:sz w:val="19"/>
                <w:szCs w:val="19"/>
              </w:rPr>
              <w:t>:</w:t>
            </w:r>
            <w:r>
              <w:rPr>
                <w:rFonts w:ascii="Consolas" w:hAnsi="Consolas" w:cs="Consolas"/>
                <w:color w:val="FF0000"/>
                <w:sz w:val="19"/>
                <w:szCs w:val="19"/>
              </w:rPr>
              <w:t>Name</w:t>
            </w:r>
            <w:r>
              <w:rPr>
                <w:rFonts w:ascii="Consolas" w:hAnsi="Consolas" w:cs="Consolas"/>
                <w:color w:val="0000FF"/>
                <w:sz w:val="19"/>
                <w:szCs w:val="19"/>
              </w:rPr>
              <w:t>="grid" &gt;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ContentPresenter</w:t>
            </w:r>
            <w:r>
              <w:rPr>
                <w:rFonts w:ascii="Consolas" w:hAnsi="Consolas" w:cs="Consolas"/>
                <w:color w:val="0000FF"/>
                <w:sz w:val="19"/>
                <w:szCs w:val="19"/>
              </w:rPr>
              <w:t>&gt;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ContentPresenter.Content</w:t>
            </w:r>
            <w:r>
              <w:rPr>
                <w:rFonts w:ascii="Consolas" w:hAnsi="Consolas" w:cs="Consolas"/>
                <w:color w:val="0000FF"/>
                <w:sz w:val="19"/>
                <w:szCs w:val="19"/>
              </w:rPr>
              <w:t>&gt;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TextBlock</w:t>
            </w:r>
            <w:r>
              <w:rPr>
                <w:rFonts w:ascii="Consolas" w:hAnsi="Consolas" w:cs="Consolas"/>
                <w:color w:val="FF0000"/>
                <w:sz w:val="19"/>
                <w:szCs w:val="19"/>
              </w:rPr>
              <w:t xml:space="preserve"> Margin</w:t>
            </w:r>
            <w:r>
              <w:rPr>
                <w:rFonts w:ascii="Consolas" w:hAnsi="Consolas" w:cs="Consolas"/>
                <w:color w:val="0000FF"/>
                <w:sz w:val="19"/>
                <w:szCs w:val="19"/>
              </w:rPr>
              <w:t>="4"</w:t>
            </w:r>
            <w:r>
              <w:rPr>
                <w:rFonts w:ascii="Consolas" w:hAnsi="Consolas" w:cs="Consolas"/>
                <w:color w:val="FF0000"/>
                <w:sz w:val="19"/>
                <w:szCs w:val="19"/>
              </w:rPr>
              <w:t xml:space="preserve"> FontSize</w:t>
            </w:r>
            <w:r>
              <w:rPr>
                <w:rFonts w:ascii="Consolas" w:hAnsi="Consolas" w:cs="Consolas"/>
                <w:color w:val="0000FF"/>
                <w:sz w:val="19"/>
                <w:szCs w:val="19"/>
              </w:rPr>
              <w:t>="20"</w:t>
            </w:r>
            <w:r>
              <w:rPr>
                <w:rFonts w:ascii="Consolas" w:hAnsi="Consolas" w:cs="Consolas"/>
                <w:color w:val="FF0000"/>
                <w:sz w:val="19"/>
                <w:szCs w:val="19"/>
              </w:rPr>
              <w:t xml:space="preserve"> Text</w:t>
            </w:r>
            <w:r>
              <w:rPr>
                <w:rFonts w:ascii="Consolas" w:hAnsi="Consolas" w:cs="Consolas"/>
                <w:color w:val="0000FF"/>
                <w:sz w:val="19"/>
                <w:szCs w:val="19"/>
              </w:rPr>
              <w:t>="{</w:t>
            </w:r>
            <w:r>
              <w:rPr>
                <w:rFonts w:ascii="Consolas" w:hAnsi="Consolas" w:cs="Consolas"/>
                <w:color w:val="A31515"/>
                <w:sz w:val="19"/>
                <w:szCs w:val="19"/>
              </w:rPr>
              <w:t>TemplateBinding</w:t>
            </w:r>
            <w:r>
              <w:rPr>
                <w:rFonts w:ascii="Consolas" w:hAnsi="Consolas" w:cs="Consolas"/>
                <w:color w:val="FF0000"/>
                <w:sz w:val="19"/>
                <w:szCs w:val="19"/>
              </w:rPr>
              <w:t xml:space="preserve"> Content</w:t>
            </w:r>
            <w:r>
              <w:rPr>
                <w:rFonts w:ascii="Consolas" w:hAnsi="Consolas" w:cs="Consolas"/>
                <w:color w:val="0000FF"/>
                <w:sz w:val="19"/>
                <w:szCs w:val="19"/>
              </w:rPr>
              <w:t>}"/&gt;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ContentPresenter.Content</w:t>
            </w:r>
            <w:r>
              <w:rPr>
                <w:rFonts w:ascii="Consolas" w:hAnsi="Consolas" w:cs="Consolas"/>
                <w:color w:val="0000FF"/>
                <w:sz w:val="19"/>
                <w:szCs w:val="19"/>
              </w:rPr>
              <w:t>&gt;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ContentPresenter</w:t>
            </w:r>
            <w:r>
              <w:rPr>
                <w:rFonts w:ascii="Consolas" w:hAnsi="Consolas" w:cs="Consolas"/>
                <w:color w:val="0000FF"/>
                <w:sz w:val="19"/>
                <w:szCs w:val="19"/>
              </w:rPr>
              <w:t>&gt;</w:t>
            </w:r>
          </w:p>
          <w:p w:rsidR="00620333" w:rsidRDefault="00620333" w:rsidP="00620333">
            <w:pPr>
              <w:autoSpaceDE w:val="0"/>
              <w:autoSpaceDN w:val="0"/>
              <w:adjustRightInd w:val="0"/>
              <w:spacing w:before="0"/>
              <w:rPr>
                <w:rFonts w:ascii="Consolas" w:hAnsi="Consolas" w:cs="Consolas"/>
                <w:sz w:val="19"/>
                <w:szCs w:val="19"/>
              </w:rPr>
            </w:pP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Border</w:t>
            </w:r>
            <w:r>
              <w:rPr>
                <w:rFonts w:ascii="Consolas" w:hAnsi="Consolas" w:cs="Consolas"/>
                <w:color w:val="0000FF"/>
                <w:sz w:val="19"/>
                <w:szCs w:val="19"/>
              </w:rPr>
              <w:t>&gt;</w:t>
            </w:r>
          </w:p>
          <w:p w:rsidR="00620333" w:rsidRDefault="00620333" w:rsidP="00620333">
            <w:pPr>
              <w:autoSpaceDE w:val="0"/>
              <w:autoSpaceDN w:val="0"/>
              <w:adjustRightInd w:val="0"/>
              <w:spacing w:before="0"/>
              <w:rPr>
                <w:rFonts w:ascii="Consolas" w:hAnsi="Consolas" w:cs="Consolas"/>
                <w:sz w:val="19"/>
                <w:szCs w:val="19"/>
              </w:rPr>
            </w:pP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8000"/>
                <w:sz w:val="19"/>
                <w:szCs w:val="19"/>
              </w:rPr>
              <w:t>&lt;!--&lt;DataTemplate.Triggers&gt;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008000"/>
                <w:sz w:val="19"/>
                <w:szCs w:val="19"/>
              </w:rPr>
              <w:t xml:space="preserve">                        &lt;DataTrigger Binding="{Binding RelativeSource={RelativeSource Mode=FindAncestor,AncestorType={x:Type TabItem}},Path=IsSelected}" Value="True"&gt;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008000"/>
                <w:sz w:val="19"/>
                <w:szCs w:val="19"/>
              </w:rPr>
              <w:t xml:space="preserve">                            &lt;Setter TargetName="grid" Property="Background" Value="Green"/&gt;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008000"/>
                <w:sz w:val="19"/>
                <w:szCs w:val="19"/>
              </w:rPr>
              <w:t xml:space="preserve">                        &lt;/DataTrigger&gt;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008000"/>
                <w:sz w:val="19"/>
                <w:szCs w:val="19"/>
              </w:rPr>
              <w:t xml:space="preserve">                    &lt;/DataTemplate.Triggers&gt;--&gt;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DataTemplate</w:t>
            </w:r>
            <w:r>
              <w:rPr>
                <w:rFonts w:ascii="Consolas" w:hAnsi="Consolas" w:cs="Consolas"/>
                <w:color w:val="0000FF"/>
                <w:sz w:val="19"/>
                <w:szCs w:val="19"/>
              </w:rPr>
              <w:t>&gt;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Setter.Value</w:t>
            </w:r>
            <w:r>
              <w:rPr>
                <w:rFonts w:ascii="Consolas" w:hAnsi="Consolas" w:cs="Consolas"/>
                <w:color w:val="0000FF"/>
                <w:sz w:val="19"/>
                <w:szCs w:val="19"/>
              </w:rPr>
              <w:t>&gt;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lastRenderedPageBreak/>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0000FF"/>
                <w:sz w:val="19"/>
                <w:szCs w:val="19"/>
              </w:rPr>
              <w:t>&gt;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Style</w:t>
            </w:r>
            <w:r>
              <w:rPr>
                <w:rFonts w:ascii="Consolas" w:hAnsi="Consolas" w:cs="Consolas"/>
                <w:color w:val="0000FF"/>
                <w:sz w:val="19"/>
                <w:szCs w:val="19"/>
              </w:rPr>
              <w:t>&gt;</w:t>
            </w:r>
          </w:p>
          <w:p w:rsidR="00620333" w:rsidRDefault="00620333" w:rsidP="00620333">
            <w:pPr>
              <w:autoSpaceDE w:val="0"/>
              <w:autoSpaceDN w:val="0"/>
              <w:adjustRightInd w:val="0"/>
              <w:spacing w:before="0"/>
              <w:rPr>
                <w:rFonts w:ascii="Consolas" w:hAnsi="Consolas" w:cs="Consolas"/>
                <w:sz w:val="19"/>
                <w:szCs w:val="19"/>
              </w:rPr>
            </w:pP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Style</w:t>
            </w:r>
            <w:r>
              <w:rPr>
                <w:rFonts w:ascii="Consolas" w:hAnsi="Consolas" w:cs="Consolas"/>
                <w:color w:val="FF0000"/>
                <w:sz w:val="19"/>
                <w:szCs w:val="19"/>
              </w:rPr>
              <w:t xml:space="preserve"> x</w:t>
            </w:r>
            <w:r>
              <w:rPr>
                <w:rFonts w:ascii="Consolas" w:hAnsi="Consolas" w:cs="Consolas"/>
                <w:color w:val="0000FF"/>
                <w:sz w:val="19"/>
                <w:szCs w:val="19"/>
              </w:rPr>
              <w:t>:</w:t>
            </w:r>
            <w:r>
              <w:rPr>
                <w:rFonts w:ascii="Consolas" w:hAnsi="Consolas" w:cs="Consolas"/>
                <w:color w:val="FF0000"/>
                <w:sz w:val="19"/>
                <w:szCs w:val="19"/>
              </w:rPr>
              <w:t>Key</w:t>
            </w:r>
            <w:r>
              <w:rPr>
                <w:rFonts w:ascii="Consolas" w:hAnsi="Consolas" w:cs="Consolas"/>
                <w:color w:val="0000FF"/>
                <w:sz w:val="19"/>
                <w:szCs w:val="19"/>
              </w:rPr>
              <w:t>="CheckBtyle"</w:t>
            </w:r>
            <w:r>
              <w:rPr>
                <w:rFonts w:ascii="Consolas" w:hAnsi="Consolas" w:cs="Consolas"/>
                <w:color w:val="FF0000"/>
                <w:sz w:val="19"/>
                <w:szCs w:val="19"/>
              </w:rPr>
              <w:t xml:space="preserve"> TargetType</w:t>
            </w:r>
            <w:r>
              <w:rPr>
                <w:rFonts w:ascii="Consolas" w:hAnsi="Consolas" w:cs="Consolas"/>
                <w:color w:val="0000FF"/>
                <w:sz w:val="19"/>
                <w:szCs w:val="19"/>
              </w:rPr>
              <w:t>="CheckBox"&gt;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Property</w:t>
            </w:r>
            <w:r>
              <w:rPr>
                <w:rFonts w:ascii="Consolas" w:hAnsi="Consolas" w:cs="Consolas"/>
                <w:color w:val="0000FF"/>
                <w:sz w:val="19"/>
                <w:szCs w:val="19"/>
              </w:rPr>
              <w:t>="Width"</w:t>
            </w:r>
            <w:r>
              <w:rPr>
                <w:rFonts w:ascii="Consolas" w:hAnsi="Consolas" w:cs="Consolas"/>
                <w:color w:val="FF0000"/>
                <w:sz w:val="19"/>
                <w:szCs w:val="19"/>
              </w:rPr>
              <w:t xml:space="preserve"> Value</w:t>
            </w:r>
            <w:r>
              <w:rPr>
                <w:rFonts w:ascii="Consolas" w:hAnsi="Consolas" w:cs="Consolas"/>
                <w:color w:val="0000FF"/>
                <w:sz w:val="19"/>
                <w:szCs w:val="19"/>
              </w:rPr>
              <w:t>="80" /&gt;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Property</w:t>
            </w:r>
            <w:r>
              <w:rPr>
                <w:rFonts w:ascii="Consolas" w:hAnsi="Consolas" w:cs="Consolas"/>
                <w:color w:val="0000FF"/>
                <w:sz w:val="19"/>
                <w:szCs w:val="19"/>
              </w:rPr>
              <w:t>="Background"</w:t>
            </w:r>
            <w:r>
              <w:rPr>
                <w:rFonts w:ascii="Consolas" w:hAnsi="Consolas" w:cs="Consolas"/>
                <w:color w:val="FF0000"/>
                <w:sz w:val="19"/>
                <w:szCs w:val="19"/>
              </w:rPr>
              <w:t xml:space="preserve"> Value</w:t>
            </w:r>
            <w:r>
              <w:rPr>
                <w:rFonts w:ascii="Consolas" w:hAnsi="Consolas" w:cs="Consolas"/>
                <w:color w:val="0000FF"/>
                <w:sz w:val="19"/>
                <w:szCs w:val="19"/>
              </w:rPr>
              <w:t>="#FFF9F9EC" /&gt;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Property</w:t>
            </w:r>
            <w:r>
              <w:rPr>
                <w:rFonts w:ascii="Consolas" w:hAnsi="Consolas" w:cs="Consolas"/>
                <w:color w:val="0000FF"/>
                <w:sz w:val="19"/>
                <w:szCs w:val="19"/>
              </w:rPr>
              <w:t>="BorderBrush"</w:t>
            </w:r>
            <w:r>
              <w:rPr>
                <w:rFonts w:ascii="Consolas" w:hAnsi="Consolas" w:cs="Consolas"/>
                <w:color w:val="FF0000"/>
                <w:sz w:val="19"/>
                <w:szCs w:val="19"/>
              </w:rPr>
              <w:t xml:space="preserve"> Value</w:t>
            </w:r>
            <w:r>
              <w:rPr>
                <w:rFonts w:ascii="Consolas" w:hAnsi="Consolas" w:cs="Consolas"/>
                <w:color w:val="0000FF"/>
                <w:sz w:val="19"/>
                <w:szCs w:val="19"/>
              </w:rPr>
              <w:t>="#FFC4C458" /&gt;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Property</w:t>
            </w:r>
            <w:r>
              <w:rPr>
                <w:rFonts w:ascii="Consolas" w:hAnsi="Consolas" w:cs="Consolas"/>
                <w:color w:val="0000FF"/>
                <w:sz w:val="19"/>
                <w:szCs w:val="19"/>
              </w:rPr>
              <w:t>="Foreground"</w:t>
            </w:r>
            <w:r>
              <w:rPr>
                <w:rFonts w:ascii="Consolas" w:hAnsi="Consolas" w:cs="Consolas"/>
                <w:color w:val="FF0000"/>
                <w:sz w:val="19"/>
                <w:szCs w:val="19"/>
              </w:rPr>
              <w:t xml:space="preserve"> Value</w:t>
            </w:r>
            <w:r>
              <w:rPr>
                <w:rFonts w:ascii="Consolas" w:hAnsi="Consolas" w:cs="Consolas"/>
                <w:color w:val="0000FF"/>
                <w:sz w:val="19"/>
                <w:szCs w:val="19"/>
              </w:rPr>
              <w:t>="#000000" /&gt;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Style</w:t>
            </w:r>
            <w:r>
              <w:rPr>
                <w:rFonts w:ascii="Consolas" w:hAnsi="Consolas" w:cs="Consolas"/>
                <w:color w:val="0000FF"/>
                <w:sz w:val="19"/>
                <w:szCs w:val="19"/>
              </w:rPr>
              <w:t>&gt;</w:t>
            </w:r>
          </w:p>
          <w:p w:rsidR="00620333" w:rsidRDefault="00620333" w:rsidP="00620333">
            <w:pPr>
              <w:autoSpaceDE w:val="0"/>
              <w:autoSpaceDN w:val="0"/>
              <w:adjustRightInd w:val="0"/>
              <w:spacing w:before="0"/>
              <w:rPr>
                <w:rFonts w:ascii="Consolas" w:hAnsi="Consolas" w:cs="Consolas"/>
                <w:sz w:val="19"/>
                <w:szCs w:val="19"/>
              </w:rPr>
            </w:pP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Style</w:t>
            </w:r>
            <w:r>
              <w:rPr>
                <w:rFonts w:ascii="Consolas" w:hAnsi="Consolas" w:cs="Consolas"/>
                <w:color w:val="FF0000"/>
                <w:sz w:val="19"/>
                <w:szCs w:val="19"/>
              </w:rPr>
              <w:t xml:space="preserve"> x</w:t>
            </w:r>
            <w:r>
              <w:rPr>
                <w:rFonts w:ascii="Consolas" w:hAnsi="Consolas" w:cs="Consolas"/>
                <w:color w:val="0000FF"/>
                <w:sz w:val="19"/>
                <w:szCs w:val="19"/>
              </w:rPr>
              <w:t>:</w:t>
            </w:r>
            <w:r>
              <w:rPr>
                <w:rFonts w:ascii="Consolas" w:hAnsi="Consolas" w:cs="Consolas"/>
                <w:color w:val="FF0000"/>
                <w:sz w:val="19"/>
                <w:szCs w:val="19"/>
              </w:rPr>
              <w:t>Key</w:t>
            </w:r>
            <w:r>
              <w:rPr>
                <w:rFonts w:ascii="Consolas" w:hAnsi="Consolas" w:cs="Consolas"/>
                <w:color w:val="0000FF"/>
                <w:sz w:val="19"/>
                <w:szCs w:val="19"/>
              </w:rPr>
              <w:t>="pBstyle"</w:t>
            </w:r>
            <w:r>
              <w:rPr>
                <w:rFonts w:ascii="Consolas" w:hAnsi="Consolas" w:cs="Consolas"/>
                <w:color w:val="FF0000"/>
                <w:sz w:val="19"/>
                <w:szCs w:val="19"/>
              </w:rPr>
              <w:t xml:space="preserve"> TargetType</w:t>
            </w:r>
            <w:r>
              <w:rPr>
                <w:rFonts w:ascii="Consolas" w:hAnsi="Consolas" w:cs="Consolas"/>
                <w:color w:val="0000FF"/>
                <w:sz w:val="19"/>
                <w:szCs w:val="19"/>
              </w:rPr>
              <w:t>="PasswordBox"&gt;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Property</w:t>
            </w:r>
            <w:r>
              <w:rPr>
                <w:rFonts w:ascii="Consolas" w:hAnsi="Consolas" w:cs="Consolas"/>
                <w:color w:val="0000FF"/>
                <w:sz w:val="19"/>
                <w:szCs w:val="19"/>
              </w:rPr>
              <w:t>="Control.Template" &gt;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Setter.Value</w:t>
            </w:r>
            <w:r>
              <w:rPr>
                <w:rFonts w:ascii="Consolas" w:hAnsi="Consolas" w:cs="Consolas"/>
                <w:color w:val="0000FF"/>
                <w:sz w:val="19"/>
                <w:szCs w:val="19"/>
              </w:rPr>
              <w:t>&gt;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ControlTemplate</w:t>
            </w:r>
            <w:r>
              <w:rPr>
                <w:rFonts w:ascii="Consolas" w:hAnsi="Consolas" w:cs="Consolas"/>
                <w:color w:val="FF0000"/>
                <w:sz w:val="19"/>
                <w:szCs w:val="19"/>
              </w:rPr>
              <w:t xml:space="preserve"> TargetType</w:t>
            </w:r>
            <w:r>
              <w:rPr>
                <w:rFonts w:ascii="Consolas" w:hAnsi="Consolas" w:cs="Consolas"/>
                <w:color w:val="0000FF"/>
                <w:sz w:val="19"/>
                <w:szCs w:val="19"/>
              </w:rPr>
              <w:t>="{</w:t>
            </w:r>
            <w:r>
              <w:rPr>
                <w:rFonts w:ascii="Consolas" w:hAnsi="Consolas" w:cs="Consolas"/>
                <w:color w:val="A31515"/>
                <w:sz w:val="19"/>
                <w:szCs w:val="19"/>
              </w:rPr>
              <w:t>x</w:t>
            </w:r>
            <w:r>
              <w:rPr>
                <w:rFonts w:ascii="Consolas" w:hAnsi="Consolas" w:cs="Consolas"/>
                <w:color w:val="0000FF"/>
                <w:sz w:val="19"/>
                <w:szCs w:val="19"/>
              </w:rPr>
              <w:t>:</w:t>
            </w:r>
            <w:r>
              <w:rPr>
                <w:rFonts w:ascii="Consolas" w:hAnsi="Consolas" w:cs="Consolas"/>
                <w:color w:val="A31515"/>
                <w:sz w:val="19"/>
                <w:szCs w:val="19"/>
              </w:rPr>
              <w:t>Type</w:t>
            </w:r>
            <w:r>
              <w:rPr>
                <w:rFonts w:ascii="Consolas" w:hAnsi="Consolas" w:cs="Consolas"/>
                <w:color w:val="FF0000"/>
                <w:sz w:val="19"/>
                <w:szCs w:val="19"/>
              </w:rPr>
              <w:t xml:space="preserve"> PasswordBox</w:t>
            </w:r>
            <w:r>
              <w:rPr>
                <w:rFonts w:ascii="Consolas" w:hAnsi="Consolas" w:cs="Consolas"/>
                <w:color w:val="0000FF"/>
                <w:sz w:val="19"/>
                <w:szCs w:val="19"/>
              </w:rPr>
              <w:t>}"&gt;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Border</w:t>
            </w:r>
            <w:r>
              <w:rPr>
                <w:rFonts w:ascii="Consolas" w:hAnsi="Consolas" w:cs="Consolas"/>
                <w:color w:val="FF0000"/>
                <w:sz w:val="19"/>
                <w:szCs w:val="19"/>
              </w:rPr>
              <w:t xml:space="preserve"> x</w:t>
            </w:r>
            <w:r>
              <w:rPr>
                <w:rFonts w:ascii="Consolas" w:hAnsi="Consolas" w:cs="Consolas"/>
                <w:color w:val="0000FF"/>
                <w:sz w:val="19"/>
                <w:szCs w:val="19"/>
              </w:rPr>
              <w:t>:</w:t>
            </w:r>
            <w:r>
              <w:rPr>
                <w:rFonts w:ascii="Consolas" w:hAnsi="Consolas" w:cs="Consolas"/>
                <w:color w:val="FF0000"/>
                <w:sz w:val="19"/>
                <w:szCs w:val="19"/>
              </w:rPr>
              <w:t>Name</w:t>
            </w:r>
            <w:r>
              <w:rPr>
                <w:rFonts w:ascii="Consolas" w:hAnsi="Consolas" w:cs="Consolas"/>
                <w:color w:val="0000FF"/>
                <w:sz w:val="19"/>
                <w:szCs w:val="19"/>
              </w:rPr>
              <w:t>="border"</w:t>
            </w:r>
            <w:r>
              <w:rPr>
                <w:rFonts w:ascii="Consolas" w:hAnsi="Consolas" w:cs="Consolas"/>
                <w:color w:val="FF0000"/>
                <w:sz w:val="19"/>
                <w:szCs w:val="19"/>
              </w:rPr>
              <w:t xml:space="preserve"> BorderBrush</w:t>
            </w:r>
            <w:r>
              <w:rPr>
                <w:rFonts w:ascii="Consolas" w:hAnsi="Consolas" w:cs="Consolas"/>
                <w:color w:val="0000FF"/>
                <w:sz w:val="19"/>
                <w:szCs w:val="19"/>
              </w:rPr>
              <w:t>="{</w:t>
            </w:r>
            <w:r>
              <w:rPr>
                <w:rFonts w:ascii="Consolas" w:hAnsi="Consolas" w:cs="Consolas"/>
                <w:color w:val="A31515"/>
                <w:sz w:val="19"/>
                <w:szCs w:val="19"/>
              </w:rPr>
              <w:t>TemplateBinding</w:t>
            </w:r>
            <w:r>
              <w:rPr>
                <w:rFonts w:ascii="Consolas" w:hAnsi="Consolas" w:cs="Consolas"/>
                <w:color w:val="FF0000"/>
                <w:sz w:val="19"/>
                <w:szCs w:val="19"/>
              </w:rPr>
              <w:t xml:space="preserve"> BorderBrush</w:t>
            </w:r>
            <w:r>
              <w:rPr>
                <w:rFonts w:ascii="Consolas" w:hAnsi="Consolas" w:cs="Consolas"/>
                <w:color w:val="0000FF"/>
                <w:sz w:val="19"/>
                <w:szCs w:val="19"/>
              </w:rPr>
              <w:t>}"</w:t>
            </w:r>
            <w:r>
              <w:rPr>
                <w:rFonts w:ascii="Consolas" w:hAnsi="Consolas" w:cs="Consolas"/>
                <w:color w:val="FF0000"/>
                <w:sz w:val="19"/>
                <w:szCs w:val="19"/>
              </w:rPr>
              <w:t xml:space="preserve"> BorderThickness</w:t>
            </w:r>
            <w:r>
              <w:rPr>
                <w:rFonts w:ascii="Consolas" w:hAnsi="Consolas" w:cs="Consolas"/>
                <w:color w:val="0000FF"/>
                <w:sz w:val="19"/>
                <w:szCs w:val="19"/>
              </w:rPr>
              <w:t>="{</w:t>
            </w:r>
            <w:r>
              <w:rPr>
                <w:rFonts w:ascii="Consolas" w:hAnsi="Consolas" w:cs="Consolas"/>
                <w:color w:val="A31515"/>
                <w:sz w:val="19"/>
                <w:szCs w:val="19"/>
              </w:rPr>
              <w:t>TemplateBinding</w:t>
            </w:r>
            <w:r>
              <w:rPr>
                <w:rFonts w:ascii="Consolas" w:hAnsi="Consolas" w:cs="Consolas"/>
                <w:color w:val="FF0000"/>
                <w:sz w:val="19"/>
                <w:szCs w:val="19"/>
              </w:rPr>
              <w:t xml:space="preserve"> BorderThickness</w:t>
            </w:r>
            <w:r>
              <w:rPr>
                <w:rFonts w:ascii="Consolas" w:hAnsi="Consolas" w:cs="Consolas"/>
                <w:color w:val="0000FF"/>
                <w:sz w:val="19"/>
                <w:szCs w:val="19"/>
              </w:rPr>
              <w:t>}"</w:t>
            </w:r>
            <w:r>
              <w:rPr>
                <w:rFonts w:ascii="Consolas" w:hAnsi="Consolas" w:cs="Consolas"/>
                <w:color w:val="FF0000"/>
                <w:sz w:val="19"/>
                <w:szCs w:val="19"/>
              </w:rPr>
              <w:t xml:space="preserve"> Background</w:t>
            </w:r>
            <w:r>
              <w:rPr>
                <w:rFonts w:ascii="Consolas" w:hAnsi="Consolas" w:cs="Consolas"/>
                <w:color w:val="0000FF"/>
                <w:sz w:val="19"/>
                <w:szCs w:val="19"/>
              </w:rPr>
              <w:t>="{</w:t>
            </w:r>
            <w:r>
              <w:rPr>
                <w:rFonts w:ascii="Consolas" w:hAnsi="Consolas" w:cs="Consolas"/>
                <w:color w:val="A31515"/>
                <w:sz w:val="19"/>
                <w:szCs w:val="19"/>
              </w:rPr>
              <w:t>TemplateBinding</w:t>
            </w:r>
            <w:r>
              <w:rPr>
                <w:rFonts w:ascii="Consolas" w:hAnsi="Consolas" w:cs="Consolas"/>
                <w:color w:val="FF0000"/>
                <w:sz w:val="19"/>
                <w:szCs w:val="19"/>
              </w:rPr>
              <w:t xml:space="preserve"> Background</w:t>
            </w:r>
            <w:r>
              <w:rPr>
                <w:rFonts w:ascii="Consolas" w:hAnsi="Consolas" w:cs="Consolas"/>
                <w:color w:val="0000FF"/>
                <w:sz w:val="19"/>
                <w:szCs w:val="19"/>
              </w:rPr>
              <w:t>}"</w:t>
            </w:r>
            <w:r>
              <w:rPr>
                <w:rFonts w:ascii="Consolas" w:hAnsi="Consolas" w:cs="Consolas"/>
                <w:color w:val="FF0000"/>
                <w:sz w:val="19"/>
                <w:szCs w:val="19"/>
              </w:rPr>
              <w:t xml:space="preserve"> SnapsToDevicePixels</w:t>
            </w:r>
            <w:r>
              <w:rPr>
                <w:rFonts w:ascii="Consolas" w:hAnsi="Consolas" w:cs="Consolas"/>
                <w:color w:val="0000FF"/>
                <w:sz w:val="19"/>
                <w:szCs w:val="19"/>
              </w:rPr>
              <w:t>="True"&gt;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w:t>
            </w:r>
            <w:r>
              <w:rPr>
                <w:rFonts w:ascii="Consolas" w:hAnsi="Consolas" w:cs="Consolas"/>
                <w:color w:val="0000FF"/>
                <w:sz w:val="19"/>
                <w:szCs w:val="19"/>
              </w:rPr>
              <w:t>&gt;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ScrollViewer</w:t>
            </w:r>
            <w:r>
              <w:rPr>
                <w:rFonts w:ascii="Consolas" w:hAnsi="Consolas" w:cs="Consolas"/>
                <w:color w:val="FF0000"/>
                <w:sz w:val="19"/>
                <w:szCs w:val="19"/>
              </w:rPr>
              <w:t xml:space="preserve"> x</w:t>
            </w:r>
            <w:r>
              <w:rPr>
                <w:rFonts w:ascii="Consolas" w:hAnsi="Consolas" w:cs="Consolas"/>
                <w:color w:val="0000FF"/>
                <w:sz w:val="19"/>
                <w:szCs w:val="19"/>
              </w:rPr>
              <w:t>:</w:t>
            </w:r>
            <w:r>
              <w:rPr>
                <w:rFonts w:ascii="Consolas" w:hAnsi="Consolas" w:cs="Consolas"/>
                <w:color w:val="FF0000"/>
                <w:sz w:val="19"/>
                <w:szCs w:val="19"/>
              </w:rPr>
              <w:t>Name</w:t>
            </w:r>
            <w:r>
              <w:rPr>
                <w:rFonts w:ascii="Consolas" w:hAnsi="Consolas" w:cs="Consolas"/>
                <w:color w:val="0000FF"/>
                <w:sz w:val="19"/>
                <w:szCs w:val="19"/>
              </w:rPr>
              <w:t>="PART_ContentHost"</w:t>
            </w:r>
            <w:r>
              <w:rPr>
                <w:rFonts w:ascii="Consolas" w:hAnsi="Consolas" w:cs="Consolas"/>
                <w:color w:val="FF0000"/>
                <w:sz w:val="19"/>
                <w:szCs w:val="19"/>
              </w:rPr>
              <w:t xml:space="preserve"> Focusable</w:t>
            </w:r>
            <w:r>
              <w:rPr>
                <w:rFonts w:ascii="Consolas" w:hAnsi="Consolas" w:cs="Consolas"/>
                <w:color w:val="0000FF"/>
                <w:sz w:val="19"/>
                <w:szCs w:val="19"/>
              </w:rPr>
              <w:t>="False"</w:t>
            </w:r>
            <w:r>
              <w:rPr>
                <w:rFonts w:ascii="Consolas" w:hAnsi="Consolas" w:cs="Consolas"/>
                <w:color w:val="FF0000"/>
                <w:sz w:val="19"/>
                <w:szCs w:val="19"/>
              </w:rPr>
              <w:t xml:space="preserve"> HorizontalScrollBarVisibility</w:t>
            </w:r>
            <w:r>
              <w:rPr>
                <w:rFonts w:ascii="Consolas" w:hAnsi="Consolas" w:cs="Consolas"/>
                <w:color w:val="0000FF"/>
                <w:sz w:val="19"/>
                <w:szCs w:val="19"/>
              </w:rPr>
              <w:t>="Hidden"</w:t>
            </w:r>
            <w:r>
              <w:rPr>
                <w:rFonts w:ascii="Consolas" w:hAnsi="Consolas" w:cs="Consolas"/>
                <w:color w:val="FF0000"/>
                <w:sz w:val="19"/>
                <w:szCs w:val="19"/>
              </w:rPr>
              <w:t xml:space="preserve"> VerticalScrollBarVisibility</w:t>
            </w:r>
            <w:r>
              <w:rPr>
                <w:rFonts w:ascii="Consolas" w:hAnsi="Consolas" w:cs="Consolas"/>
                <w:color w:val="0000FF"/>
                <w:sz w:val="19"/>
                <w:szCs w:val="19"/>
              </w:rPr>
              <w:t>="Hidden"/&gt;</w:t>
            </w:r>
          </w:p>
          <w:p w:rsidR="00620333" w:rsidRDefault="00620333" w:rsidP="00620333">
            <w:pPr>
              <w:autoSpaceDE w:val="0"/>
              <w:autoSpaceDN w:val="0"/>
              <w:adjustRightInd w:val="0"/>
              <w:spacing w:before="0"/>
              <w:rPr>
                <w:rFonts w:ascii="Consolas" w:hAnsi="Consolas" w:cs="Consolas"/>
                <w:sz w:val="19"/>
                <w:szCs w:val="19"/>
              </w:rPr>
            </w:pP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TextBlock</w:t>
            </w:r>
            <w:r>
              <w:rPr>
                <w:rFonts w:ascii="Consolas" w:hAnsi="Consolas" w:cs="Consolas"/>
                <w:color w:val="FF0000"/>
                <w:sz w:val="19"/>
                <w:szCs w:val="19"/>
              </w:rPr>
              <w:t xml:space="preserve"> x</w:t>
            </w:r>
            <w:r>
              <w:rPr>
                <w:rFonts w:ascii="Consolas" w:hAnsi="Consolas" w:cs="Consolas"/>
                <w:color w:val="0000FF"/>
                <w:sz w:val="19"/>
                <w:szCs w:val="19"/>
              </w:rPr>
              <w:t>:</w:t>
            </w:r>
            <w:r>
              <w:rPr>
                <w:rFonts w:ascii="Consolas" w:hAnsi="Consolas" w:cs="Consolas"/>
                <w:color w:val="FF0000"/>
                <w:sz w:val="19"/>
                <w:szCs w:val="19"/>
              </w:rPr>
              <w:t>Name</w:t>
            </w:r>
            <w:r>
              <w:rPr>
                <w:rFonts w:ascii="Consolas" w:hAnsi="Consolas" w:cs="Consolas"/>
                <w:color w:val="0000FF"/>
                <w:sz w:val="19"/>
                <w:szCs w:val="19"/>
              </w:rPr>
              <w:t>="InternalWatermarkLabel"</w:t>
            </w:r>
            <w:r>
              <w:rPr>
                <w:rFonts w:ascii="Consolas" w:hAnsi="Consolas" w:cs="Consolas"/>
                <w:sz w:val="19"/>
                <w:szCs w:val="19"/>
              </w:rPr>
              <w:t xml:space="preserve"> </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Text</w:t>
            </w:r>
            <w:r>
              <w:rPr>
                <w:rFonts w:ascii="Consolas" w:hAnsi="Consolas" w:cs="Consolas"/>
                <w:color w:val="0000FF"/>
                <w:sz w:val="19"/>
                <w:szCs w:val="19"/>
              </w:rPr>
              <w:t>="{</w:t>
            </w:r>
            <w:r>
              <w:rPr>
                <w:rFonts w:ascii="Consolas" w:hAnsi="Consolas" w:cs="Consolas"/>
                <w:color w:val="A31515"/>
                <w:sz w:val="19"/>
                <w:szCs w:val="19"/>
              </w:rPr>
              <w:t>TemplateBinding</w:t>
            </w:r>
            <w:r>
              <w:rPr>
                <w:rFonts w:ascii="Consolas" w:hAnsi="Consolas" w:cs="Consolas"/>
                <w:color w:val="FF0000"/>
                <w:sz w:val="19"/>
                <w:szCs w:val="19"/>
              </w:rPr>
              <w:t xml:space="preserve"> Tag</w:t>
            </w:r>
            <w:r>
              <w:rPr>
                <w:rFonts w:ascii="Consolas" w:hAnsi="Consolas" w:cs="Consolas"/>
                <w:color w:val="0000FF"/>
                <w:sz w:val="19"/>
                <w:szCs w:val="19"/>
              </w:rPr>
              <w:t>}"</w:t>
            </w:r>
            <w:r>
              <w:rPr>
                <w:rFonts w:ascii="Consolas" w:hAnsi="Consolas" w:cs="Consolas"/>
                <w:sz w:val="19"/>
                <w:szCs w:val="19"/>
              </w:rPr>
              <w:t xml:space="preserve"> </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Visibility</w:t>
            </w:r>
            <w:r>
              <w:rPr>
                <w:rFonts w:ascii="Consolas" w:hAnsi="Consolas" w:cs="Consolas"/>
                <w:color w:val="0000FF"/>
                <w:sz w:val="19"/>
                <w:szCs w:val="19"/>
              </w:rPr>
              <w:t>="Collapsed"</w:t>
            </w:r>
            <w:r>
              <w:rPr>
                <w:rFonts w:ascii="Consolas" w:hAnsi="Consolas" w:cs="Consolas"/>
                <w:color w:val="FF0000"/>
                <w:sz w:val="19"/>
                <w:szCs w:val="19"/>
              </w:rPr>
              <w:t xml:space="preserve"> Focusable</w:t>
            </w:r>
            <w:r>
              <w:rPr>
                <w:rFonts w:ascii="Consolas" w:hAnsi="Consolas" w:cs="Consolas"/>
                <w:color w:val="0000FF"/>
                <w:sz w:val="19"/>
                <w:szCs w:val="19"/>
              </w:rPr>
              <w:t>="False"</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VerticalAlignment</w:t>
            </w:r>
            <w:r>
              <w:rPr>
                <w:rFonts w:ascii="Consolas" w:hAnsi="Consolas" w:cs="Consolas"/>
                <w:color w:val="0000FF"/>
                <w:sz w:val="19"/>
                <w:szCs w:val="19"/>
              </w:rPr>
              <w:t>="Top"</w:t>
            </w:r>
            <w:r>
              <w:rPr>
                <w:rFonts w:ascii="Consolas" w:hAnsi="Consolas" w:cs="Consolas"/>
                <w:color w:val="FF0000"/>
                <w:sz w:val="19"/>
                <w:szCs w:val="19"/>
              </w:rPr>
              <w:t xml:space="preserve"> Margin</w:t>
            </w:r>
            <w:r>
              <w:rPr>
                <w:rFonts w:ascii="Consolas" w:hAnsi="Consolas" w:cs="Consolas"/>
                <w:color w:val="0000FF"/>
                <w:sz w:val="19"/>
                <w:szCs w:val="19"/>
              </w:rPr>
              <w:t>=" 5 1 0 0"</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Foreground</w:t>
            </w:r>
            <w:r>
              <w:rPr>
                <w:rFonts w:ascii="Consolas" w:hAnsi="Consolas" w:cs="Consolas"/>
                <w:color w:val="0000FF"/>
                <w:sz w:val="19"/>
                <w:szCs w:val="19"/>
              </w:rPr>
              <w:t>="Silver"</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Background</w:t>
            </w:r>
            <w:r>
              <w:rPr>
                <w:rFonts w:ascii="Consolas" w:hAnsi="Consolas" w:cs="Consolas"/>
                <w:color w:val="0000FF"/>
                <w:sz w:val="19"/>
                <w:szCs w:val="19"/>
              </w:rPr>
              <w:t>="Transparent"/&gt;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w:t>
            </w:r>
            <w:r>
              <w:rPr>
                <w:rFonts w:ascii="Consolas" w:hAnsi="Consolas" w:cs="Consolas"/>
                <w:color w:val="0000FF"/>
                <w:sz w:val="19"/>
                <w:szCs w:val="19"/>
              </w:rPr>
              <w:t>&gt;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Border</w:t>
            </w:r>
            <w:r>
              <w:rPr>
                <w:rFonts w:ascii="Consolas" w:hAnsi="Consolas" w:cs="Consolas"/>
                <w:color w:val="0000FF"/>
                <w:sz w:val="19"/>
                <w:szCs w:val="19"/>
              </w:rPr>
              <w:t>&gt;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ControlTemplate.Triggers</w:t>
            </w:r>
            <w:r>
              <w:rPr>
                <w:rFonts w:ascii="Consolas" w:hAnsi="Consolas" w:cs="Consolas"/>
                <w:color w:val="0000FF"/>
                <w:sz w:val="19"/>
                <w:szCs w:val="19"/>
              </w:rPr>
              <w:t>&gt;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MultiTrigger</w:t>
            </w:r>
            <w:r>
              <w:rPr>
                <w:rFonts w:ascii="Consolas" w:hAnsi="Consolas" w:cs="Consolas"/>
                <w:color w:val="0000FF"/>
                <w:sz w:val="19"/>
                <w:szCs w:val="19"/>
              </w:rPr>
              <w:t>&gt;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MultiTrigger.Conditions</w:t>
            </w:r>
            <w:r>
              <w:rPr>
                <w:rFonts w:ascii="Consolas" w:hAnsi="Consolas" w:cs="Consolas"/>
                <w:color w:val="0000FF"/>
                <w:sz w:val="19"/>
                <w:szCs w:val="19"/>
              </w:rPr>
              <w:t>&gt;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Condition</w:t>
            </w:r>
            <w:r>
              <w:rPr>
                <w:rFonts w:ascii="Consolas" w:hAnsi="Consolas" w:cs="Consolas"/>
                <w:color w:val="FF0000"/>
                <w:sz w:val="19"/>
                <w:szCs w:val="19"/>
              </w:rPr>
              <w:t xml:space="preserve"> Property</w:t>
            </w:r>
            <w:r>
              <w:rPr>
                <w:rFonts w:ascii="Consolas" w:hAnsi="Consolas" w:cs="Consolas"/>
                <w:color w:val="0000FF"/>
                <w:sz w:val="19"/>
                <w:szCs w:val="19"/>
              </w:rPr>
              <w:t>="IsFocused"</w:t>
            </w:r>
            <w:r>
              <w:rPr>
                <w:rFonts w:ascii="Consolas" w:hAnsi="Consolas" w:cs="Consolas"/>
                <w:color w:val="FF0000"/>
                <w:sz w:val="19"/>
                <w:szCs w:val="19"/>
              </w:rPr>
              <w:t xml:space="preserve"> Value</w:t>
            </w:r>
            <w:r>
              <w:rPr>
                <w:rFonts w:ascii="Consolas" w:hAnsi="Consolas" w:cs="Consolas"/>
                <w:color w:val="0000FF"/>
                <w:sz w:val="19"/>
                <w:szCs w:val="19"/>
              </w:rPr>
              <w:t>="False" /&gt;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8000"/>
                <w:sz w:val="19"/>
                <w:szCs w:val="19"/>
              </w:rPr>
              <w:t>&lt;!--&lt;Condition Property="Password" Value="c" /&gt;--&gt;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MultiTrigger.Conditions</w:t>
            </w:r>
            <w:r>
              <w:rPr>
                <w:rFonts w:ascii="Consolas" w:hAnsi="Consolas" w:cs="Consolas"/>
                <w:color w:val="0000FF"/>
                <w:sz w:val="19"/>
                <w:szCs w:val="19"/>
              </w:rPr>
              <w:t>&gt;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MultiTrigger.Setters</w:t>
            </w:r>
            <w:r>
              <w:rPr>
                <w:rFonts w:ascii="Consolas" w:hAnsi="Consolas" w:cs="Consolas"/>
                <w:color w:val="0000FF"/>
                <w:sz w:val="19"/>
                <w:szCs w:val="19"/>
              </w:rPr>
              <w:t>&gt;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Property</w:t>
            </w:r>
            <w:r>
              <w:rPr>
                <w:rFonts w:ascii="Consolas" w:hAnsi="Consolas" w:cs="Consolas"/>
                <w:color w:val="0000FF"/>
                <w:sz w:val="19"/>
                <w:szCs w:val="19"/>
              </w:rPr>
              <w:t>="Visibility"</w:t>
            </w:r>
            <w:r>
              <w:rPr>
                <w:rFonts w:ascii="Consolas" w:hAnsi="Consolas" w:cs="Consolas"/>
                <w:color w:val="FF0000"/>
                <w:sz w:val="19"/>
                <w:szCs w:val="19"/>
              </w:rPr>
              <w:t xml:space="preserve"> TargetName</w:t>
            </w:r>
            <w:r>
              <w:rPr>
                <w:rFonts w:ascii="Consolas" w:hAnsi="Consolas" w:cs="Consolas"/>
                <w:color w:val="0000FF"/>
                <w:sz w:val="19"/>
                <w:szCs w:val="19"/>
              </w:rPr>
              <w:t>="InternalWatermarkLabel"</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Value</w:t>
            </w:r>
            <w:r>
              <w:rPr>
                <w:rFonts w:ascii="Consolas" w:hAnsi="Consolas" w:cs="Consolas"/>
                <w:color w:val="0000FF"/>
                <w:sz w:val="19"/>
                <w:szCs w:val="19"/>
              </w:rPr>
              <w:t>="Visible" /&gt;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MultiTrigger.Setters</w:t>
            </w:r>
            <w:r>
              <w:rPr>
                <w:rFonts w:ascii="Consolas" w:hAnsi="Consolas" w:cs="Consolas"/>
                <w:color w:val="0000FF"/>
                <w:sz w:val="19"/>
                <w:szCs w:val="19"/>
              </w:rPr>
              <w:t>&gt;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MultiTrigger</w:t>
            </w:r>
            <w:r>
              <w:rPr>
                <w:rFonts w:ascii="Consolas" w:hAnsi="Consolas" w:cs="Consolas"/>
                <w:color w:val="0000FF"/>
                <w:sz w:val="19"/>
                <w:szCs w:val="19"/>
              </w:rPr>
              <w:t>&gt;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Trigger</w:t>
            </w:r>
            <w:r>
              <w:rPr>
                <w:rFonts w:ascii="Consolas" w:hAnsi="Consolas" w:cs="Consolas"/>
                <w:color w:val="FF0000"/>
                <w:sz w:val="19"/>
                <w:szCs w:val="19"/>
              </w:rPr>
              <w:t xml:space="preserve"> Property</w:t>
            </w:r>
            <w:r>
              <w:rPr>
                <w:rFonts w:ascii="Consolas" w:hAnsi="Consolas" w:cs="Consolas"/>
                <w:color w:val="0000FF"/>
                <w:sz w:val="19"/>
                <w:szCs w:val="19"/>
              </w:rPr>
              <w:t>="IsEnabled"</w:t>
            </w:r>
            <w:r>
              <w:rPr>
                <w:rFonts w:ascii="Consolas" w:hAnsi="Consolas" w:cs="Consolas"/>
                <w:color w:val="FF0000"/>
                <w:sz w:val="19"/>
                <w:szCs w:val="19"/>
              </w:rPr>
              <w:t xml:space="preserve"> Value</w:t>
            </w:r>
            <w:r>
              <w:rPr>
                <w:rFonts w:ascii="Consolas" w:hAnsi="Consolas" w:cs="Consolas"/>
                <w:color w:val="0000FF"/>
                <w:sz w:val="19"/>
                <w:szCs w:val="19"/>
              </w:rPr>
              <w:t>="False"&gt;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Property</w:t>
            </w:r>
            <w:r>
              <w:rPr>
                <w:rFonts w:ascii="Consolas" w:hAnsi="Consolas" w:cs="Consolas"/>
                <w:color w:val="0000FF"/>
                <w:sz w:val="19"/>
                <w:szCs w:val="19"/>
              </w:rPr>
              <w:t>="Opacity"</w:t>
            </w:r>
            <w:r>
              <w:rPr>
                <w:rFonts w:ascii="Consolas" w:hAnsi="Consolas" w:cs="Consolas"/>
                <w:color w:val="FF0000"/>
                <w:sz w:val="19"/>
                <w:szCs w:val="19"/>
              </w:rPr>
              <w:t xml:space="preserve"> TargetName</w:t>
            </w:r>
            <w:r>
              <w:rPr>
                <w:rFonts w:ascii="Consolas" w:hAnsi="Consolas" w:cs="Consolas"/>
                <w:color w:val="0000FF"/>
                <w:sz w:val="19"/>
                <w:szCs w:val="19"/>
              </w:rPr>
              <w:t>="border"</w:t>
            </w:r>
            <w:r>
              <w:rPr>
                <w:rFonts w:ascii="Consolas" w:hAnsi="Consolas" w:cs="Consolas"/>
                <w:color w:val="FF0000"/>
                <w:sz w:val="19"/>
                <w:szCs w:val="19"/>
              </w:rPr>
              <w:t xml:space="preserve"> Value</w:t>
            </w:r>
            <w:r>
              <w:rPr>
                <w:rFonts w:ascii="Consolas" w:hAnsi="Consolas" w:cs="Consolas"/>
                <w:color w:val="0000FF"/>
                <w:sz w:val="19"/>
                <w:szCs w:val="19"/>
              </w:rPr>
              <w:t>="0.56"/&gt;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Trigger</w:t>
            </w:r>
            <w:r>
              <w:rPr>
                <w:rFonts w:ascii="Consolas" w:hAnsi="Consolas" w:cs="Consolas"/>
                <w:color w:val="0000FF"/>
                <w:sz w:val="19"/>
                <w:szCs w:val="19"/>
              </w:rPr>
              <w:t>&gt;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Trigger</w:t>
            </w:r>
            <w:r>
              <w:rPr>
                <w:rFonts w:ascii="Consolas" w:hAnsi="Consolas" w:cs="Consolas"/>
                <w:color w:val="FF0000"/>
                <w:sz w:val="19"/>
                <w:szCs w:val="19"/>
              </w:rPr>
              <w:t xml:space="preserve"> Property</w:t>
            </w:r>
            <w:r>
              <w:rPr>
                <w:rFonts w:ascii="Consolas" w:hAnsi="Consolas" w:cs="Consolas"/>
                <w:color w:val="0000FF"/>
                <w:sz w:val="19"/>
                <w:szCs w:val="19"/>
              </w:rPr>
              <w:t>="IsMouseOver"</w:t>
            </w:r>
            <w:r>
              <w:rPr>
                <w:rFonts w:ascii="Consolas" w:hAnsi="Consolas" w:cs="Consolas"/>
                <w:color w:val="FF0000"/>
                <w:sz w:val="19"/>
                <w:szCs w:val="19"/>
              </w:rPr>
              <w:t xml:space="preserve"> Value</w:t>
            </w:r>
            <w:r>
              <w:rPr>
                <w:rFonts w:ascii="Consolas" w:hAnsi="Consolas" w:cs="Consolas"/>
                <w:color w:val="0000FF"/>
                <w:sz w:val="19"/>
                <w:szCs w:val="19"/>
              </w:rPr>
              <w:t>="True"&gt;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Property</w:t>
            </w:r>
            <w:r>
              <w:rPr>
                <w:rFonts w:ascii="Consolas" w:hAnsi="Consolas" w:cs="Consolas"/>
                <w:color w:val="0000FF"/>
                <w:sz w:val="19"/>
                <w:szCs w:val="19"/>
              </w:rPr>
              <w:t>="BorderBrush"</w:t>
            </w:r>
            <w:r>
              <w:rPr>
                <w:rFonts w:ascii="Consolas" w:hAnsi="Consolas" w:cs="Consolas"/>
                <w:color w:val="FF0000"/>
                <w:sz w:val="19"/>
                <w:szCs w:val="19"/>
              </w:rPr>
              <w:t xml:space="preserve"> TargetName</w:t>
            </w:r>
            <w:r>
              <w:rPr>
                <w:rFonts w:ascii="Consolas" w:hAnsi="Consolas" w:cs="Consolas"/>
                <w:color w:val="0000FF"/>
                <w:sz w:val="19"/>
                <w:szCs w:val="19"/>
              </w:rPr>
              <w:t>="border"</w:t>
            </w:r>
            <w:r>
              <w:rPr>
                <w:rFonts w:ascii="Consolas" w:hAnsi="Consolas" w:cs="Consolas"/>
                <w:color w:val="FF0000"/>
                <w:sz w:val="19"/>
                <w:szCs w:val="19"/>
              </w:rPr>
              <w:t xml:space="preserve"> Value</w:t>
            </w:r>
            <w:r>
              <w:rPr>
                <w:rFonts w:ascii="Consolas" w:hAnsi="Consolas" w:cs="Consolas"/>
                <w:color w:val="0000FF"/>
                <w:sz w:val="19"/>
                <w:szCs w:val="19"/>
              </w:rPr>
              <w:t>="#FF7EB4EA"/&gt;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Trigger</w:t>
            </w:r>
            <w:r>
              <w:rPr>
                <w:rFonts w:ascii="Consolas" w:hAnsi="Consolas" w:cs="Consolas"/>
                <w:color w:val="0000FF"/>
                <w:sz w:val="19"/>
                <w:szCs w:val="19"/>
              </w:rPr>
              <w:t>&gt;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Trigger</w:t>
            </w:r>
            <w:r>
              <w:rPr>
                <w:rFonts w:ascii="Consolas" w:hAnsi="Consolas" w:cs="Consolas"/>
                <w:color w:val="FF0000"/>
                <w:sz w:val="19"/>
                <w:szCs w:val="19"/>
              </w:rPr>
              <w:t xml:space="preserve"> Property</w:t>
            </w:r>
            <w:r>
              <w:rPr>
                <w:rFonts w:ascii="Consolas" w:hAnsi="Consolas" w:cs="Consolas"/>
                <w:color w:val="0000FF"/>
                <w:sz w:val="19"/>
                <w:szCs w:val="19"/>
              </w:rPr>
              <w:t>="IsKeyboardFocused"</w:t>
            </w:r>
            <w:r>
              <w:rPr>
                <w:rFonts w:ascii="Consolas" w:hAnsi="Consolas" w:cs="Consolas"/>
                <w:color w:val="FF0000"/>
                <w:sz w:val="19"/>
                <w:szCs w:val="19"/>
              </w:rPr>
              <w:t xml:space="preserve"> Value</w:t>
            </w:r>
            <w:r>
              <w:rPr>
                <w:rFonts w:ascii="Consolas" w:hAnsi="Consolas" w:cs="Consolas"/>
                <w:color w:val="0000FF"/>
                <w:sz w:val="19"/>
                <w:szCs w:val="19"/>
              </w:rPr>
              <w:t>="True"&gt;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Property</w:t>
            </w:r>
            <w:r>
              <w:rPr>
                <w:rFonts w:ascii="Consolas" w:hAnsi="Consolas" w:cs="Consolas"/>
                <w:color w:val="0000FF"/>
                <w:sz w:val="19"/>
                <w:szCs w:val="19"/>
              </w:rPr>
              <w:t>="BorderBrush"</w:t>
            </w:r>
            <w:r>
              <w:rPr>
                <w:rFonts w:ascii="Consolas" w:hAnsi="Consolas" w:cs="Consolas"/>
                <w:color w:val="FF0000"/>
                <w:sz w:val="19"/>
                <w:szCs w:val="19"/>
              </w:rPr>
              <w:t xml:space="preserve"> TargetName</w:t>
            </w:r>
            <w:r>
              <w:rPr>
                <w:rFonts w:ascii="Consolas" w:hAnsi="Consolas" w:cs="Consolas"/>
                <w:color w:val="0000FF"/>
                <w:sz w:val="19"/>
                <w:szCs w:val="19"/>
              </w:rPr>
              <w:t>="border"</w:t>
            </w:r>
            <w:r>
              <w:rPr>
                <w:rFonts w:ascii="Consolas" w:hAnsi="Consolas" w:cs="Consolas"/>
                <w:color w:val="FF0000"/>
                <w:sz w:val="19"/>
                <w:szCs w:val="19"/>
              </w:rPr>
              <w:t xml:space="preserve"> Value</w:t>
            </w:r>
            <w:r>
              <w:rPr>
                <w:rFonts w:ascii="Consolas" w:hAnsi="Consolas" w:cs="Consolas"/>
                <w:color w:val="0000FF"/>
                <w:sz w:val="19"/>
                <w:szCs w:val="19"/>
              </w:rPr>
              <w:t>="#FF569DE5"/&gt;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Trigger</w:t>
            </w:r>
            <w:r>
              <w:rPr>
                <w:rFonts w:ascii="Consolas" w:hAnsi="Consolas" w:cs="Consolas"/>
                <w:color w:val="0000FF"/>
                <w:sz w:val="19"/>
                <w:szCs w:val="19"/>
              </w:rPr>
              <w:t>&gt;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ControlTemplate.Triggers</w:t>
            </w:r>
            <w:r>
              <w:rPr>
                <w:rFonts w:ascii="Consolas" w:hAnsi="Consolas" w:cs="Consolas"/>
                <w:color w:val="0000FF"/>
                <w:sz w:val="19"/>
                <w:szCs w:val="19"/>
              </w:rPr>
              <w:t>&gt;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ControlTemplate</w:t>
            </w:r>
            <w:r>
              <w:rPr>
                <w:rFonts w:ascii="Consolas" w:hAnsi="Consolas" w:cs="Consolas"/>
                <w:color w:val="0000FF"/>
                <w:sz w:val="19"/>
                <w:szCs w:val="19"/>
              </w:rPr>
              <w:t>&gt;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Setter.Value</w:t>
            </w:r>
            <w:r>
              <w:rPr>
                <w:rFonts w:ascii="Consolas" w:hAnsi="Consolas" w:cs="Consolas"/>
                <w:color w:val="0000FF"/>
                <w:sz w:val="19"/>
                <w:szCs w:val="19"/>
              </w:rPr>
              <w:t>&gt;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0000FF"/>
                <w:sz w:val="19"/>
                <w:szCs w:val="19"/>
              </w:rPr>
              <w:t>&gt;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Style</w:t>
            </w:r>
            <w:r>
              <w:rPr>
                <w:rFonts w:ascii="Consolas" w:hAnsi="Consolas" w:cs="Consolas"/>
                <w:color w:val="0000FF"/>
                <w:sz w:val="19"/>
                <w:szCs w:val="19"/>
              </w:rPr>
              <w:t>&gt;</w:t>
            </w:r>
          </w:p>
          <w:p w:rsidR="00620333" w:rsidRDefault="00620333" w:rsidP="00620333">
            <w:pPr>
              <w:autoSpaceDE w:val="0"/>
              <w:autoSpaceDN w:val="0"/>
              <w:adjustRightInd w:val="0"/>
              <w:spacing w:before="0"/>
              <w:rPr>
                <w:rFonts w:ascii="Consolas" w:hAnsi="Consolas" w:cs="Consolas"/>
                <w:sz w:val="19"/>
                <w:szCs w:val="19"/>
              </w:rPr>
            </w:pP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Style</w:t>
            </w:r>
            <w:r>
              <w:rPr>
                <w:rFonts w:ascii="Consolas" w:hAnsi="Consolas" w:cs="Consolas"/>
                <w:color w:val="FF0000"/>
                <w:sz w:val="19"/>
                <w:szCs w:val="19"/>
              </w:rPr>
              <w:t xml:space="preserve"> x</w:t>
            </w:r>
            <w:r>
              <w:rPr>
                <w:rFonts w:ascii="Consolas" w:hAnsi="Consolas" w:cs="Consolas"/>
                <w:color w:val="0000FF"/>
                <w:sz w:val="19"/>
                <w:szCs w:val="19"/>
              </w:rPr>
              <w:t>:</w:t>
            </w:r>
            <w:r>
              <w:rPr>
                <w:rFonts w:ascii="Consolas" w:hAnsi="Consolas" w:cs="Consolas"/>
                <w:color w:val="FF0000"/>
                <w:sz w:val="19"/>
                <w:szCs w:val="19"/>
              </w:rPr>
              <w:t>Key</w:t>
            </w:r>
            <w:r>
              <w:rPr>
                <w:rFonts w:ascii="Consolas" w:hAnsi="Consolas" w:cs="Consolas"/>
                <w:color w:val="0000FF"/>
                <w:sz w:val="19"/>
                <w:szCs w:val="19"/>
              </w:rPr>
              <w:t>="TitlebarBTN"</w:t>
            </w:r>
            <w:r>
              <w:rPr>
                <w:rFonts w:ascii="Consolas" w:hAnsi="Consolas" w:cs="Consolas"/>
                <w:color w:val="FF0000"/>
                <w:sz w:val="19"/>
                <w:szCs w:val="19"/>
              </w:rPr>
              <w:t xml:space="preserve"> TargetType</w:t>
            </w:r>
            <w:r>
              <w:rPr>
                <w:rFonts w:ascii="Consolas" w:hAnsi="Consolas" w:cs="Consolas"/>
                <w:color w:val="0000FF"/>
                <w:sz w:val="19"/>
                <w:szCs w:val="19"/>
              </w:rPr>
              <w:t>="Button"&gt;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Property</w:t>
            </w:r>
            <w:r>
              <w:rPr>
                <w:rFonts w:ascii="Consolas" w:hAnsi="Consolas" w:cs="Consolas"/>
                <w:color w:val="0000FF"/>
                <w:sz w:val="19"/>
                <w:szCs w:val="19"/>
              </w:rPr>
              <w:t>="OverridesDefaultStyle"</w:t>
            </w:r>
            <w:r>
              <w:rPr>
                <w:rFonts w:ascii="Consolas" w:hAnsi="Consolas" w:cs="Consolas"/>
                <w:color w:val="FF0000"/>
                <w:sz w:val="19"/>
                <w:szCs w:val="19"/>
              </w:rPr>
              <w:t xml:space="preserve"> Value</w:t>
            </w:r>
            <w:r>
              <w:rPr>
                <w:rFonts w:ascii="Consolas" w:hAnsi="Consolas" w:cs="Consolas"/>
                <w:color w:val="0000FF"/>
                <w:sz w:val="19"/>
                <w:szCs w:val="19"/>
              </w:rPr>
              <w:t>="True"/&gt;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Property</w:t>
            </w:r>
            <w:r>
              <w:rPr>
                <w:rFonts w:ascii="Consolas" w:hAnsi="Consolas" w:cs="Consolas"/>
                <w:color w:val="0000FF"/>
                <w:sz w:val="19"/>
                <w:szCs w:val="19"/>
              </w:rPr>
              <w:t>="Margin"</w:t>
            </w:r>
            <w:r>
              <w:rPr>
                <w:rFonts w:ascii="Consolas" w:hAnsi="Consolas" w:cs="Consolas"/>
                <w:color w:val="FF0000"/>
                <w:sz w:val="19"/>
                <w:szCs w:val="19"/>
              </w:rPr>
              <w:t xml:space="preserve"> Value</w:t>
            </w:r>
            <w:r>
              <w:rPr>
                <w:rFonts w:ascii="Consolas" w:hAnsi="Consolas" w:cs="Consolas"/>
                <w:color w:val="0000FF"/>
                <w:sz w:val="19"/>
                <w:szCs w:val="19"/>
              </w:rPr>
              <w:t>="0"/&gt;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lastRenderedPageBreak/>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Property</w:t>
            </w:r>
            <w:r>
              <w:rPr>
                <w:rFonts w:ascii="Consolas" w:hAnsi="Consolas" w:cs="Consolas"/>
                <w:color w:val="0000FF"/>
                <w:sz w:val="19"/>
                <w:szCs w:val="19"/>
              </w:rPr>
              <w:t>="FontWeight"</w:t>
            </w:r>
            <w:r>
              <w:rPr>
                <w:rFonts w:ascii="Consolas" w:hAnsi="Consolas" w:cs="Consolas"/>
                <w:color w:val="FF0000"/>
                <w:sz w:val="19"/>
                <w:szCs w:val="19"/>
              </w:rPr>
              <w:t xml:space="preserve"> Value</w:t>
            </w:r>
            <w:r>
              <w:rPr>
                <w:rFonts w:ascii="Consolas" w:hAnsi="Consolas" w:cs="Consolas"/>
                <w:color w:val="0000FF"/>
                <w:sz w:val="19"/>
                <w:szCs w:val="19"/>
              </w:rPr>
              <w:t>="Bold" /&gt;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Property</w:t>
            </w:r>
            <w:r>
              <w:rPr>
                <w:rFonts w:ascii="Consolas" w:hAnsi="Consolas" w:cs="Consolas"/>
                <w:color w:val="0000FF"/>
                <w:sz w:val="19"/>
                <w:szCs w:val="19"/>
              </w:rPr>
              <w:t>="Template"&gt;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Setter.Value</w:t>
            </w:r>
            <w:r>
              <w:rPr>
                <w:rFonts w:ascii="Consolas" w:hAnsi="Consolas" w:cs="Consolas"/>
                <w:color w:val="0000FF"/>
                <w:sz w:val="19"/>
                <w:szCs w:val="19"/>
              </w:rPr>
              <w:t>&gt;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ControlTemplate</w:t>
            </w:r>
            <w:r>
              <w:rPr>
                <w:rFonts w:ascii="Consolas" w:hAnsi="Consolas" w:cs="Consolas"/>
                <w:color w:val="FF0000"/>
                <w:sz w:val="19"/>
                <w:szCs w:val="19"/>
              </w:rPr>
              <w:t xml:space="preserve"> TargetType</w:t>
            </w:r>
            <w:r>
              <w:rPr>
                <w:rFonts w:ascii="Consolas" w:hAnsi="Consolas" w:cs="Consolas"/>
                <w:color w:val="0000FF"/>
                <w:sz w:val="19"/>
                <w:szCs w:val="19"/>
              </w:rPr>
              <w:t>="Button"&gt;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Border</w:t>
            </w:r>
            <w:r>
              <w:rPr>
                <w:rFonts w:ascii="Consolas" w:hAnsi="Consolas" w:cs="Consolas"/>
                <w:color w:val="FF0000"/>
                <w:sz w:val="19"/>
                <w:szCs w:val="19"/>
              </w:rPr>
              <w:t xml:space="preserve"> Name</w:t>
            </w:r>
            <w:r>
              <w:rPr>
                <w:rFonts w:ascii="Consolas" w:hAnsi="Consolas" w:cs="Consolas"/>
                <w:color w:val="0000FF"/>
                <w:sz w:val="19"/>
                <w:szCs w:val="19"/>
              </w:rPr>
              <w:t>="border"</w:t>
            </w:r>
            <w:r>
              <w:rPr>
                <w:rFonts w:ascii="Consolas" w:hAnsi="Consolas" w:cs="Consolas"/>
                <w:sz w:val="19"/>
                <w:szCs w:val="19"/>
              </w:rPr>
              <w:t xml:space="preserve"> </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BorderThickness</w:t>
            </w:r>
            <w:r>
              <w:rPr>
                <w:rFonts w:ascii="Consolas" w:hAnsi="Consolas" w:cs="Consolas"/>
                <w:color w:val="0000FF"/>
                <w:sz w:val="19"/>
                <w:szCs w:val="19"/>
              </w:rPr>
              <w:t>="1"</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Padding</w:t>
            </w:r>
            <w:r>
              <w:rPr>
                <w:rFonts w:ascii="Consolas" w:hAnsi="Consolas" w:cs="Consolas"/>
                <w:color w:val="0000FF"/>
                <w:sz w:val="19"/>
                <w:szCs w:val="19"/>
              </w:rPr>
              <w:t>="4,2"</w:t>
            </w:r>
            <w:r>
              <w:rPr>
                <w:rFonts w:ascii="Consolas" w:hAnsi="Consolas" w:cs="Consolas"/>
                <w:sz w:val="19"/>
                <w:szCs w:val="19"/>
              </w:rPr>
              <w:t xml:space="preserve"> </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BorderBrush</w:t>
            </w:r>
            <w:r>
              <w:rPr>
                <w:rFonts w:ascii="Consolas" w:hAnsi="Consolas" w:cs="Consolas"/>
                <w:color w:val="0000FF"/>
                <w:sz w:val="19"/>
                <w:szCs w:val="19"/>
              </w:rPr>
              <w:t>="White"</w:t>
            </w:r>
            <w:r>
              <w:rPr>
                <w:rFonts w:ascii="Consolas" w:hAnsi="Consolas" w:cs="Consolas"/>
                <w:sz w:val="19"/>
                <w:szCs w:val="19"/>
              </w:rPr>
              <w:t xml:space="preserve"> </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CornerRadius</w:t>
            </w:r>
            <w:r>
              <w:rPr>
                <w:rFonts w:ascii="Consolas" w:hAnsi="Consolas" w:cs="Consolas"/>
                <w:color w:val="0000FF"/>
                <w:sz w:val="19"/>
                <w:szCs w:val="19"/>
              </w:rPr>
              <w:t>="0"</w:t>
            </w:r>
            <w:r>
              <w:rPr>
                <w:rFonts w:ascii="Consolas" w:hAnsi="Consolas" w:cs="Consolas"/>
                <w:sz w:val="19"/>
                <w:szCs w:val="19"/>
              </w:rPr>
              <w:t xml:space="preserve"> </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Background</w:t>
            </w:r>
            <w:r>
              <w:rPr>
                <w:rFonts w:ascii="Consolas" w:hAnsi="Consolas" w:cs="Consolas"/>
                <w:color w:val="0000FF"/>
                <w:sz w:val="19"/>
                <w:szCs w:val="19"/>
              </w:rPr>
              <w:t>="{</w:t>
            </w:r>
            <w:r>
              <w:rPr>
                <w:rFonts w:ascii="Consolas" w:hAnsi="Consolas" w:cs="Consolas"/>
                <w:color w:val="A31515"/>
                <w:sz w:val="19"/>
                <w:szCs w:val="19"/>
              </w:rPr>
              <w:t>TemplateBinding</w:t>
            </w:r>
            <w:r>
              <w:rPr>
                <w:rFonts w:ascii="Consolas" w:hAnsi="Consolas" w:cs="Consolas"/>
                <w:color w:val="FF0000"/>
                <w:sz w:val="19"/>
                <w:szCs w:val="19"/>
              </w:rPr>
              <w:t xml:space="preserve"> Background</w:t>
            </w:r>
            <w:r>
              <w:rPr>
                <w:rFonts w:ascii="Consolas" w:hAnsi="Consolas" w:cs="Consolas"/>
                <w:color w:val="0000FF"/>
                <w:sz w:val="19"/>
                <w:szCs w:val="19"/>
              </w:rPr>
              <w:t>}"&gt;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ContentPresenter</w:t>
            </w:r>
            <w:r>
              <w:rPr>
                <w:rFonts w:ascii="Consolas" w:hAnsi="Consolas" w:cs="Consolas"/>
                <w:color w:val="FF0000"/>
                <w:sz w:val="19"/>
                <w:szCs w:val="19"/>
              </w:rPr>
              <w:t xml:space="preserve"> HorizontalAlignment</w:t>
            </w:r>
            <w:r>
              <w:rPr>
                <w:rFonts w:ascii="Consolas" w:hAnsi="Consolas" w:cs="Consolas"/>
                <w:color w:val="0000FF"/>
                <w:sz w:val="19"/>
                <w:szCs w:val="19"/>
              </w:rPr>
              <w:t>="Center"</w:t>
            </w:r>
            <w:r>
              <w:rPr>
                <w:rFonts w:ascii="Consolas" w:hAnsi="Consolas" w:cs="Consolas"/>
                <w:color w:val="FF0000"/>
                <w:sz w:val="19"/>
                <w:szCs w:val="19"/>
              </w:rPr>
              <w:t xml:space="preserve"> VerticalAlignment</w:t>
            </w:r>
            <w:r>
              <w:rPr>
                <w:rFonts w:ascii="Consolas" w:hAnsi="Consolas" w:cs="Consolas"/>
                <w:color w:val="0000FF"/>
                <w:sz w:val="19"/>
                <w:szCs w:val="19"/>
              </w:rPr>
              <w:t>="Center" /&gt;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Border</w:t>
            </w:r>
            <w:r>
              <w:rPr>
                <w:rFonts w:ascii="Consolas" w:hAnsi="Consolas" w:cs="Consolas"/>
                <w:color w:val="0000FF"/>
                <w:sz w:val="19"/>
                <w:szCs w:val="19"/>
              </w:rPr>
              <w:t>&gt;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ControlTemplate.Triggers</w:t>
            </w:r>
            <w:r>
              <w:rPr>
                <w:rFonts w:ascii="Consolas" w:hAnsi="Consolas" w:cs="Consolas"/>
                <w:color w:val="0000FF"/>
                <w:sz w:val="19"/>
                <w:szCs w:val="19"/>
              </w:rPr>
              <w:t>&gt;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Trigger</w:t>
            </w:r>
            <w:r>
              <w:rPr>
                <w:rFonts w:ascii="Consolas" w:hAnsi="Consolas" w:cs="Consolas"/>
                <w:color w:val="FF0000"/>
                <w:sz w:val="19"/>
                <w:szCs w:val="19"/>
              </w:rPr>
              <w:t xml:space="preserve"> Property</w:t>
            </w:r>
            <w:r>
              <w:rPr>
                <w:rFonts w:ascii="Consolas" w:hAnsi="Consolas" w:cs="Consolas"/>
                <w:color w:val="0000FF"/>
                <w:sz w:val="19"/>
                <w:szCs w:val="19"/>
              </w:rPr>
              <w:t>="IsMouseOver"</w:t>
            </w:r>
            <w:r>
              <w:rPr>
                <w:rFonts w:ascii="Consolas" w:hAnsi="Consolas" w:cs="Consolas"/>
                <w:color w:val="FF0000"/>
                <w:sz w:val="19"/>
                <w:szCs w:val="19"/>
              </w:rPr>
              <w:t xml:space="preserve"> Value</w:t>
            </w:r>
            <w:r>
              <w:rPr>
                <w:rFonts w:ascii="Consolas" w:hAnsi="Consolas" w:cs="Consolas"/>
                <w:color w:val="0000FF"/>
                <w:sz w:val="19"/>
                <w:szCs w:val="19"/>
              </w:rPr>
              <w:t>="True"&gt;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TargetName</w:t>
            </w:r>
            <w:r>
              <w:rPr>
                <w:rFonts w:ascii="Consolas" w:hAnsi="Consolas" w:cs="Consolas"/>
                <w:color w:val="0000FF"/>
                <w:sz w:val="19"/>
                <w:szCs w:val="19"/>
              </w:rPr>
              <w:t>="border"</w:t>
            </w:r>
            <w:r>
              <w:rPr>
                <w:rFonts w:ascii="Consolas" w:hAnsi="Consolas" w:cs="Consolas"/>
                <w:color w:val="FF0000"/>
                <w:sz w:val="19"/>
                <w:szCs w:val="19"/>
              </w:rPr>
              <w:t xml:space="preserve"> Property</w:t>
            </w:r>
            <w:r>
              <w:rPr>
                <w:rFonts w:ascii="Consolas" w:hAnsi="Consolas" w:cs="Consolas"/>
                <w:color w:val="0000FF"/>
                <w:sz w:val="19"/>
                <w:szCs w:val="19"/>
              </w:rPr>
              <w:t>="BorderBrush"</w:t>
            </w:r>
            <w:r>
              <w:rPr>
                <w:rFonts w:ascii="Consolas" w:hAnsi="Consolas" w:cs="Consolas"/>
                <w:color w:val="FF0000"/>
                <w:sz w:val="19"/>
                <w:szCs w:val="19"/>
              </w:rPr>
              <w:t xml:space="preserve"> Value</w:t>
            </w:r>
            <w:r>
              <w:rPr>
                <w:rFonts w:ascii="Consolas" w:hAnsi="Consolas" w:cs="Consolas"/>
                <w:color w:val="0000FF"/>
                <w:sz w:val="19"/>
                <w:szCs w:val="19"/>
              </w:rPr>
              <w:t>="White" /&gt;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Property</w:t>
            </w:r>
            <w:r>
              <w:rPr>
                <w:rFonts w:ascii="Consolas" w:hAnsi="Consolas" w:cs="Consolas"/>
                <w:color w:val="0000FF"/>
                <w:sz w:val="19"/>
                <w:szCs w:val="19"/>
              </w:rPr>
              <w:t>="Button.Background"</w:t>
            </w:r>
            <w:r>
              <w:rPr>
                <w:rFonts w:ascii="Consolas" w:hAnsi="Consolas" w:cs="Consolas"/>
                <w:color w:val="FF0000"/>
                <w:sz w:val="19"/>
                <w:szCs w:val="19"/>
              </w:rPr>
              <w:t xml:space="preserve"> Value</w:t>
            </w:r>
            <w:r>
              <w:rPr>
                <w:rFonts w:ascii="Consolas" w:hAnsi="Consolas" w:cs="Consolas"/>
                <w:color w:val="0000FF"/>
                <w:sz w:val="19"/>
                <w:szCs w:val="19"/>
              </w:rPr>
              <w:t>="#D8D8D8" /&gt;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Trigger</w:t>
            </w:r>
            <w:r>
              <w:rPr>
                <w:rFonts w:ascii="Consolas" w:hAnsi="Consolas" w:cs="Consolas"/>
                <w:color w:val="0000FF"/>
                <w:sz w:val="19"/>
                <w:szCs w:val="19"/>
              </w:rPr>
              <w:t>&gt;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Trigger</w:t>
            </w:r>
            <w:r>
              <w:rPr>
                <w:rFonts w:ascii="Consolas" w:hAnsi="Consolas" w:cs="Consolas"/>
                <w:color w:val="FF0000"/>
                <w:sz w:val="19"/>
                <w:szCs w:val="19"/>
              </w:rPr>
              <w:t xml:space="preserve"> Property</w:t>
            </w:r>
            <w:r>
              <w:rPr>
                <w:rFonts w:ascii="Consolas" w:hAnsi="Consolas" w:cs="Consolas"/>
                <w:color w:val="0000FF"/>
                <w:sz w:val="19"/>
                <w:szCs w:val="19"/>
              </w:rPr>
              <w:t>="IsPressed"</w:t>
            </w:r>
            <w:r>
              <w:rPr>
                <w:rFonts w:ascii="Consolas" w:hAnsi="Consolas" w:cs="Consolas"/>
                <w:color w:val="FF0000"/>
                <w:sz w:val="19"/>
                <w:szCs w:val="19"/>
              </w:rPr>
              <w:t xml:space="preserve"> Value</w:t>
            </w:r>
            <w:r>
              <w:rPr>
                <w:rFonts w:ascii="Consolas" w:hAnsi="Consolas" w:cs="Consolas"/>
                <w:color w:val="0000FF"/>
                <w:sz w:val="19"/>
                <w:szCs w:val="19"/>
              </w:rPr>
              <w:t>="True"&gt;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TargetName</w:t>
            </w:r>
            <w:r>
              <w:rPr>
                <w:rFonts w:ascii="Consolas" w:hAnsi="Consolas" w:cs="Consolas"/>
                <w:color w:val="0000FF"/>
                <w:sz w:val="19"/>
                <w:szCs w:val="19"/>
              </w:rPr>
              <w:t>="border"</w:t>
            </w:r>
            <w:r>
              <w:rPr>
                <w:rFonts w:ascii="Consolas" w:hAnsi="Consolas" w:cs="Consolas"/>
                <w:color w:val="FF0000"/>
                <w:sz w:val="19"/>
                <w:szCs w:val="19"/>
              </w:rPr>
              <w:t xml:space="preserve"> Property</w:t>
            </w:r>
            <w:r>
              <w:rPr>
                <w:rFonts w:ascii="Consolas" w:hAnsi="Consolas" w:cs="Consolas"/>
                <w:color w:val="0000FF"/>
                <w:sz w:val="19"/>
                <w:szCs w:val="19"/>
              </w:rPr>
              <w:t>="BorderBrush"</w:t>
            </w:r>
            <w:r>
              <w:rPr>
                <w:rFonts w:ascii="Consolas" w:hAnsi="Consolas" w:cs="Consolas"/>
                <w:color w:val="FF0000"/>
                <w:sz w:val="19"/>
                <w:szCs w:val="19"/>
              </w:rPr>
              <w:t xml:space="preserve"> Value</w:t>
            </w:r>
            <w:r>
              <w:rPr>
                <w:rFonts w:ascii="Consolas" w:hAnsi="Consolas" w:cs="Consolas"/>
                <w:color w:val="0000FF"/>
                <w:sz w:val="19"/>
                <w:szCs w:val="19"/>
              </w:rPr>
              <w:t>="White" /&gt;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Property</w:t>
            </w:r>
            <w:r>
              <w:rPr>
                <w:rFonts w:ascii="Consolas" w:hAnsi="Consolas" w:cs="Consolas"/>
                <w:color w:val="0000FF"/>
                <w:sz w:val="19"/>
                <w:szCs w:val="19"/>
              </w:rPr>
              <w:t>="Button.Background"</w:t>
            </w:r>
            <w:r>
              <w:rPr>
                <w:rFonts w:ascii="Consolas" w:hAnsi="Consolas" w:cs="Consolas"/>
                <w:color w:val="FF0000"/>
                <w:sz w:val="19"/>
                <w:szCs w:val="19"/>
              </w:rPr>
              <w:t xml:space="preserve"> Value</w:t>
            </w:r>
            <w:r>
              <w:rPr>
                <w:rFonts w:ascii="Consolas" w:hAnsi="Consolas" w:cs="Consolas"/>
                <w:color w:val="0000FF"/>
                <w:sz w:val="19"/>
                <w:szCs w:val="19"/>
              </w:rPr>
              <w:t>="#2E9AFE" /&gt;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Trigger</w:t>
            </w:r>
            <w:r>
              <w:rPr>
                <w:rFonts w:ascii="Consolas" w:hAnsi="Consolas" w:cs="Consolas"/>
                <w:color w:val="0000FF"/>
                <w:sz w:val="19"/>
                <w:szCs w:val="19"/>
              </w:rPr>
              <w:t>&gt;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ControlTemplate.Triggers</w:t>
            </w:r>
            <w:r>
              <w:rPr>
                <w:rFonts w:ascii="Consolas" w:hAnsi="Consolas" w:cs="Consolas"/>
                <w:color w:val="0000FF"/>
                <w:sz w:val="19"/>
                <w:szCs w:val="19"/>
              </w:rPr>
              <w:t>&gt;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ControlTemplate</w:t>
            </w:r>
            <w:r>
              <w:rPr>
                <w:rFonts w:ascii="Consolas" w:hAnsi="Consolas" w:cs="Consolas"/>
                <w:color w:val="0000FF"/>
                <w:sz w:val="19"/>
                <w:szCs w:val="19"/>
              </w:rPr>
              <w:t>&gt;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Setter.Value</w:t>
            </w:r>
            <w:r>
              <w:rPr>
                <w:rFonts w:ascii="Consolas" w:hAnsi="Consolas" w:cs="Consolas"/>
                <w:color w:val="0000FF"/>
                <w:sz w:val="19"/>
                <w:szCs w:val="19"/>
              </w:rPr>
              <w:t>&gt;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0000FF"/>
                <w:sz w:val="19"/>
                <w:szCs w:val="19"/>
              </w:rPr>
              <w:t>&gt;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Style</w:t>
            </w:r>
            <w:r>
              <w:rPr>
                <w:rFonts w:ascii="Consolas" w:hAnsi="Consolas" w:cs="Consolas"/>
                <w:color w:val="0000FF"/>
                <w:sz w:val="19"/>
                <w:szCs w:val="19"/>
              </w:rPr>
              <w:t>&gt;</w:t>
            </w:r>
          </w:p>
          <w:p w:rsidR="00620333" w:rsidRDefault="00620333" w:rsidP="00620333">
            <w:pPr>
              <w:autoSpaceDE w:val="0"/>
              <w:autoSpaceDN w:val="0"/>
              <w:adjustRightInd w:val="0"/>
              <w:spacing w:before="0"/>
              <w:rPr>
                <w:rFonts w:ascii="Consolas" w:hAnsi="Consolas" w:cs="Consolas"/>
                <w:sz w:val="19"/>
                <w:szCs w:val="19"/>
              </w:rPr>
            </w:pP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Style</w:t>
            </w:r>
            <w:r>
              <w:rPr>
                <w:rFonts w:ascii="Consolas" w:hAnsi="Consolas" w:cs="Consolas"/>
                <w:color w:val="FF0000"/>
                <w:sz w:val="19"/>
                <w:szCs w:val="19"/>
              </w:rPr>
              <w:t xml:space="preserve"> x</w:t>
            </w:r>
            <w:r>
              <w:rPr>
                <w:rFonts w:ascii="Consolas" w:hAnsi="Consolas" w:cs="Consolas"/>
                <w:color w:val="0000FF"/>
                <w:sz w:val="19"/>
                <w:szCs w:val="19"/>
              </w:rPr>
              <w:t>:</w:t>
            </w:r>
            <w:r>
              <w:rPr>
                <w:rFonts w:ascii="Consolas" w:hAnsi="Consolas" w:cs="Consolas"/>
                <w:color w:val="FF0000"/>
                <w:sz w:val="19"/>
                <w:szCs w:val="19"/>
              </w:rPr>
              <w:t>Key</w:t>
            </w:r>
            <w:r>
              <w:rPr>
                <w:rFonts w:ascii="Consolas" w:hAnsi="Consolas" w:cs="Consolas"/>
                <w:color w:val="0000FF"/>
                <w:sz w:val="19"/>
                <w:szCs w:val="19"/>
              </w:rPr>
              <w:t>="{</w:t>
            </w:r>
            <w:r>
              <w:rPr>
                <w:rFonts w:ascii="Consolas" w:hAnsi="Consolas" w:cs="Consolas"/>
                <w:color w:val="A31515"/>
                <w:sz w:val="19"/>
                <w:szCs w:val="19"/>
              </w:rPr>
              <w:t>x</w:t>
            </w:r>
            <w:r>
              <w:rPr>
                <w:rFonts w:ascii="Consolas" w:hAnsi="Consolas" w:cs="Consolas"/>
                <w:color w:val="0000FF"/>
                <w:sz w:val="19"/>
                <w:szCs w:val="19"/>
              </w:rPr>
              <w:t>:</w:t>
            </w:r>
            <w:r>
              <w:rPr>
                <w:rFonts w:ascii="Consolas" w:hAnsi="Consolas" w:cs="Consolas"/>
                <w:color w:val="A31515"/>
                <w:sz w:val="19"/>
                <w:szCs w:val="19"/>
              </w:rPr>
              <w:t>Type</w:t>
            </w:r>
            <w:r>
              <w:rPr>
                <w:rFonts w:ascii="Consolas" w:hAnsi="Consolas" w:cs="Consolas"/>
                <w:color w:val="FF0000"/>
                <w:sz w:val="19"/>
                <w:szCs w:val="19"/>
              </w:rPr>
              <w:t xml:space="preserve"> ToolTip</w:t>
            </w:r>
            <w:r>
              <w:rPr>
                <w:rFonts w:ascii="Consolas" w:hAnsi="Consolas" w:cs="Consolas"/>
                <w:color w:val="0000FF"/>
                <w:sz w:val="19"/>
                <w:szCs w:val="19"/>
              </w:rPr>
              <w:t>}"</w:t>
            </w:r>
            <w:r>
              <w:rPr>
                <w:rFonts w:ascii="Consolas" w:hAnsi="Consolas" w:cs="Consolas"/>
                <w:color w:val="FF0000"/>
                <w:sz w:val="19"/>
                <w:szCs w:val="19"/>
              </w:rPr>
              <w:t xml:space="preserve"> TargetType</w:t>
            </w:r>
            <w:r>
              <w:rPr>
                <w:rFonts w:ascii="Consolas" w:hAnsi="Consolas" w:cs="Consolas"/>
                <w:color w:val="0000FF"/>
                <w:sz w:val="19"/>
                <w:szCs w:val="19"/>
              </w:rPr>
              <w:t>="{</w:t>
            </w:r>
            <w:r>
              <w:rPr>
                <w:rFonts w:ascii="Consolas" w:hAnsi="Consolas" w:cs="Consolas"/>
                <w:color w:val="A31515"/>
                <w:sz w:val="19"/>
                <w:szCs w:val="19"/>
              </w:rPr>
              <w:t>x</w:t>
            </w:r>
            <w:r>
              <w:rPr>
                <w:rFonts w:ascii="Consolas" w:hAnsi="Consolas" w:cs="Consolas"/>
                <w:color w:val="0000FF"/>
                <w:sz w:val="19"/>
                <w:szCs w:val="19"/>
              </w:rPr>
              <w:t>:</w:t>
            </w:r>
            <w:r>
              <w:rPr>
                <w:rFonts w:ascii="Consolas" w:hAnsi="Consolas" w:cs="Consolas"/>
                <w:color w:val="A31515"/>
                <w:sz w:val="19"/>
                <w:szCs w:val="19"/>
              </w:rPr>
              <w:t>Type</w:t>
            </w:r>
            <w:r>
              <w:rPr>
                <w:rFonts w:ascii="Consolas" w:hAnsi="Consolas" w:cs="Consolas"/>
                <w:color w:val="FF0000"/>
                <w:sz w:val="19"/>
                <w:szCs w:val="19"/>
              </w:rPr>
              <w:t xml:space="preserve"> ToolTip</w:t>
            </w:r>
            <w:r>
              <w:rPr>
                <w:rFonts w:ascii="Consolas" w:hAnsi="Consolas" w:cs="Consolas"/>
                <w:color w:val="0000FF"/>
                <w:sz w:val="19"/>
                <w:szCs w:val="19"/>
              </w:rPr>
              <w:t>}"&gt;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Property</w:t>
            </w:r>
            <w:r>
              <w:rPr>
                <w:rFonts w:ascii="Consolas" w:hAnsi="Consolas" w:cs="Consolas"/>
                <w:color w:val="0000FF"/>
                <w:sz w:val="19"/>
                <w:szCs w:val="19"/>
              </w:rPr>
              <w:t>="Background"</w:t>
            </w:r>
            <w:r>
              <w:rPr>
                <w:rFonts w:ascii="Consolas" w:hAnsi="Consolas" w:cs="Consolas"/>
                <w:color w:val="FF0000"/>
                <w:sz w:val="19"/>
                <w:szCs w:val="19"/>
              </w:rPr>
              <w:t xml:space="preserve"> Value</w:t>
            </w:r>
            <w:r>
              <w:rPr>
                <w:rFonts w:ascii="Consolas" w:hAnsi="Consolas" w:cs="Consolas"/>
                <w:color w:val="0000FF"/>
                <w:sz w:val="19"/>
                <w:szCs w:val="19"/>
              </w:rPr>
              <w:t>="Black"/&gt;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Property</w:t>
            </w:r>
            <w:r>
              <w:rPr>
                <w:rFonts w:ascii="Consolas" w:hAnsi="Consolas" w:cs="Consolas"/>
                <w:color w:val="0000FF"/>
                <w:sz w:val="19"/>
                <w:szCs w:val="19"/>
              </w:rPr>
              <w:t>="BorderBrush"</w:t>
            </w:r>
            <w:r>
              <w:rPr>
                <w:rFonts w:ascii="Consolas" w:hAnsi="Consolas" w:cs="Consolas"/>
                <w:color w:val="FF0000"/>
                <w:sz w:val="19"/>
                <w:szCs w:val="19"/>
              </w:rPr>
              <w:t xml:space="preserve"> Value</w:t>
            </w:r>
            <w:r>
              <w:rPr>
                <w:rFonts w:ascii="Consolas" w:hAnsi="Consolas" w:cs="Consolas"/>
                <w:color w:val="0000FF"/>
                <w:sz w:val="19"/>
                <w:szCs w:val="19"/>
              </w:rPr>
              <w:t>="#D8D8D8"/&gt;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Property</w:t>
            </w:r>
            <w:r>
              <w:rPr>
                <w:rFonts w:ascii="Consolas" w:hAnsi="Consolas" w:cs="Consolas"/>
                <w:color w:val="0000FF"/>
                <w:sz w:val="19"/>
                <w:szCs w:val="19"/>
              </w:rPr>
              <w:t>="Foreground"</w:t>
            </w:r>
            <w:r>
              <w:rPr>
                <w:rFonts w:ascii="Consolas" w:hAnsi="Consolas" w:cs="Consolas"/>
                <w:color w:val="FF0000"/>
                <w:sz w:val="19"/>
                <w:szCs w:val="19"/>
              </w:rPr>
              <w:t xml:space="preserve"> Value</w:t>
            </w:r>
            <w:r>
              <w:rPr>
                <w:rFonts w:ascii="Consolas" w:hAnsi="Consolas" w:cs="Consolas"/>
                <w:color w:val="0000FF"/>
                <w:sz w:val="19"/>
                <w:szCs w:val="19"/>
              </w:rPr>
              <w:t>="White" /&gt;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Property</w:t>
            </w:r>
            <w:r>
              <w:rPr>
                <w:rFonts w:ascii="Consolas" w:hAnsi="Consolas" w:cs="Consolas"/>
                <w:color w:val="0000FF"/>
                <w:sz w:val="19"/>
                <w:szCs w:val="19"/>
              </w:rPr>
              <w:t>="Padding"</w:t>
            </w:r>
            <w:r>
              <w:rPr>
                <w:rFonts w:ascii="Consolas" w:hAnsi="Consolas" w:cs="Consolas"/>
                <w:color w:val="FF0000"/>
                <w:sz w:val="19"/>
                <w:szCs w:val="19"/>
              </w:rPr>
              <w:t xml:space="preserve"> Value</w:t>
            </w:r>
            <w:r>
              <w:rPr>
                <w:rFonts w:ascii="Consolas" w:hAnsi="Consolas" w:cs="Consolas"/>
                <w:color w:val="0000FF"/>
                <w:sz w:val="19"/>
                <w:szCs w:val="19"/>
              </w:rPr>
              <w:t>="7" /&gt;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Property</w:t>
            </w:r>
            <w:r>
              <w:rPr>
                <w:rFonts w:ascii="Consolas" w:hAnsi="Consolas" w:cs="Consolas"/>
                <w:color w:val="0000FF"/>
                <w:sz w:val="19"/>
                <w:szCs w:val="19"/>
              </w:rPr>
              <w:t>="FontWeight"</w:t>
            </w:r>
            <w:r>
              <w:rPr>
                <w:rFonts w:ascii="Consolas" w:hAnsi="Consolas" w:cs="Consolas"/>
                <w:color w:val="FF0000"/>
                <w:sz w:val="19"/>
                <w:szCs w:val="19"/>
              </w:rPr>
              <w:t xml:space="preserve"> Value</w:t>
            </w:r>
            <w:r>
              <w:rPr>
                <w:rFonts w:ascii="Consolas" w:hAnsi="Consolas" w:cs="Consolas"/>
                <w:color w:val="0000FF"/>
                <w:sz w:val="19"/>
                <w:szCs w:val="19"/>
              </w:rPr>
              <w:t>="Bold" /&gt;</w:t>
            </w:r>
          </w:p>
          <w:p w:rsidR="00620333" w:rsidRDefault="00620333" w:rsidP="00620333">
            <w:pPr>
              <w:autoSpaceDE w:val="0"/>
              <w:autoSpaceDN w:val="0"/>
              <w:adjustRightInd w:val="0"/>
              <w:spacing w:before="0"/>
              <w:rPr>
                <w:rFonts w:ascii="Consolas" w:hAnsi="Consolas" w:cs="Consolas"/>
                <w:sz w:val="19"/>
                <w:szCs w:val="19"/>
              </w:rPr>
            </w:pP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8000"/>
                <w:sz w:val="19"/>
                <w:szCs w:val="19"/>
              </w:rPr>
              <w:t>&lt;!--&lt;Setter Property="Template"&gt;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008000"/>
                <w:sz w:val="19"/>
                <w:szCs w:val="19"/>
              </w:rPr>
              <w:t xml:space="preserve">        &lt;Setter.Value&gt;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008000"/>
                <w:sz w:val="19"/>
                <w:szCs w:val="19"/>
              </w:rPr>
              <w:t xml:space="preserve">            &lt;ControlTemplate TargetType="ToolTip"&gt;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008000"/>
                <w:sz w:val="19"/>
                <w:szCs w:val="19"/>
              </w:rPr>
              <w:t xml:space="preserve">                    &lt;Canvas Width="200" Height="100"&gt;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008000"/>
                <w:sz w:val="19"/>
                <w:szCs w:val="19"/>
              </w:rPr>
              <w:t xml:space="preserve">                    &lt;Path x:Name="Container"</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008000"/>
                <w:sz w:val="19"/>
                <w:szCs w:val="19"/>
              </w:rPr>
              <w:t xml:space="preserve">                          Canvas.Left="0"</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008000"/>
                <w:sz w:val="19"/>
                <w:szCs w:val="19"/>
              </w:rPr>
              <w:t xml:space="preserve">                          Canvas.Top="0"</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008000"/>
                <w:sz w:val="19"/>
                <w:szCs w:val="19"/>
              </w:rPr>
              <w:t xml:space="preserve">                          Margin="20"</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008000"/>
                <w:sz w:val="19"/>
                <w:szCs w:val="19"/>
              </w:rPr>
              <w:t xml:space="preserve">                          Data="M 0,40 L15,50 15,80 150,80 150,0 15,0 15,30"</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008000"/>
                <w:sz w:val="19"/>
                <w:szCs w:val="19"/>
              </w:rPr>
              <w:t xml:space="preserve">                          Fill="{TemplateBinding Background}"</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008000"/>
                <w:sz w:val="19"/>
                <w:szCs w:val="19"/>
              </w:rPr>
              <w:t xml:space="preserve">                          Stroke="Black"&gt;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008000"/>
                <w:sz w:val="19"/>
                <w:szCs w:val="19"/>
              </w:rPr>
              <w:t xml:space="preserve">                        &lt;Path.Effect&gt;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008000"/>
                <w:sz w:val="19"/>
                <w:szCs w:val="19"/>
              </w:rPr>
              <w:t xml:space="preserve">                            &lt;DropShadowEffect BlurRadius="10"</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008000"/>
                <w:sz w:val="19"/>
                <w:szCs w:val="19"/>
              </w:rPr>
              <w:t xml:space="preserve">                                              Opacity="0.5"</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008000"/>
                <w:sz w:val="19"/>
                <w:szCs w:val="19"/>
              </w:rPr>
              <w:t xml:space="preserve">                                              ShadowDepth="4" /&gt;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008000"/>
                <w:sz w:val="19"/>
                <w:szCs w:val="19"/>
              </w:rPr>
              <w:t xml:space="preserve">                        &lt;/Path.Effect&gt;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008000"/>
                <w:sz w:val="19"/>
                <w:szCs w:val="19"/>
              </w:rPr>
              <w:t xml:space="preserve">                    &lt;/Path&gt;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008000"/>
                <w:sz w:val="19"/>
                <w:szCs w:val="19"/>
              </w:rPr>
              <w:t xml:space="preserve">                    &lt;TextBlock Canvas.Left="50"</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008000"/>
                <w:sz w:val="19"/>
                <w:szCs w:val="19"/>
              </w:rPr>
              <w:t xml:space="preserve">                               Canvas.Top="28"</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008000"/>
                <w:sz w:val="19"/>
                <w:szCs w:val="19"/>
              </w:rPr>
              <w:t xml:space="preserve">                               Width="100"</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008000"/>
                <w:sz w:val="19"/>
                <w:szCs w:val="19"/>
              </w:rPr>
              <w:t xml:space="preserve">                               Height="65"</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008000"/>
                <w:sz w:val="19"/>
                <w:szCs w:val="19"/>
              </w:rPr>
              <w:t xml:space="preserve">                               Text="{TemplateBinding Content}"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008000"/>
                <w:sz w:val="19"/>
                <w:szCs w:val="19"/>
              </w:rPr>
              <w:t xml:space="preserve">                               TextWrapping="Wrapwithoverflow" /&gt;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008000"/>
                <w:sz w:val="19"/>
                <w:szCs w:val="19"/>
              </w:rPr>
              <w:t xml:space="preserve">                &lt;/Canvas&gt;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008000"/>
                <w:sz w:val="19"/>
                <w:szCs w:val="19"/>
              </w:rPr>
              <w:t xml:space="preserve">            &lt;/ControlTemplate&gt;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008000"/>
                <w:sz w:val="19"/>
                <w:szCs w:val="19"/>
              </w:rPr>
              <w:lastRenderedPageBreak/>
              <w:t xml:space="preserve">        &lt;/Setter.Value&gt;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008000"/>
                <w:sz w:val="19"/>
                <w:szCs w:val="19"/>
              </w:rPr>
              <w:t xml:space="preserve">    &lt;/Setter&gt;--&gt;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Style</w:t>
            </w:r>
            <w:r>
              <w:rPr>
                <w:rFonts w:ascii="Consolas" w:hAnsi="Consolas" w:cs="Consolas"/>
                <w:color w:val="0000FF"/>
                <w:sz w:val="19"/>
                <w:szCs w:val="19"/>
              </w:rPr>
              <w:t>&gt;</w:t>
            </w:r>
          </w:p>
          <w:p w:rsidR="00620333" w:rsidRDefault="00620333" w:rsidP="00620333">
            <w:pPr>
              <w:autoSpaceDE w:val="0"/>
              <w:autoSpaceDN w:val="0"/>
              <w:adjustRightInd w:val="0"/>
              <w:spacing w:before="0"/>
              <w:rPr>
                <w:rFonts w:ascii="Consolas" w:hAnsi="Consolas" w:cs="Consolas"/>
                <w:sz w:val="19"/>
                <w:szCs w:val="19"/>
              </w:rPr>
            </w:pP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Style</w:t>
            </w:r>
            <w:r>
              <w:rPr>
                <w:rFonts w:ascii="Consolas" w:hAnsi="Consolas" w:cs="Consolas"/>
                <w:color w:val="FF0000"/>
                <w:sz w:val="19"/>
                <w:szCs w:val="19"/>
              </w:rPr>
              <w:t xml:space="preserve"> x</w:t>
            </w:r>
            <w:r>
              <w:rPr>
                <w:rFonts w:ascii="Consolas" w:hAnsi="Consolas" w:cs="Consolas"/>
                <w:color w:val="0000FF"/>
                <w:sz w:val="19"/>
                <w:szCs w:val="19"/>
              </w:rPr>
              <w:t>:</w:t>
            </w:r>
            <w:r>
              <w:rPr>
                <w:rFonts w:ascii="Consolas" w:hAnsi="Consolas" w:cs="Consolas"/>
                <w:color w:val="FF0000"/>
                <w:sz w:val="19"/>
                <w:szCs w:val="19"/>
              </w:rPr>
              <w:t>Key</w:t>
            </w:r>
            <w:r>
              <w:rPr>
                <w:rFonts w:ascii="Consolas" w:hAnsi="Consolas" w:cs="Consolas"/>
                <w:color w:val="0000FF"/>
                <w:sz w:val="19"/>
                <w:szCs w:val="19"/>
              </w:rPr>
              <w:t>="commonTBtyle"</w:t>
            </w:r>
            <w:r>
              <w:rPr>
                <w:rFonts w:ascii="Consolas" w:hAnsi="Consolas" w:cs="Consolas"/>
                <w:color w:val="FF0000"/>
                <w:sz w:val="19"/>
                <w:szCs w:val="19"/>
              </w:rPr>
              <w:t xml:space="preserve"> TargetType</w:t>
            </w:r>
            <w:r>
              <w:rPr>
                <w:rFonts w:ascii="Consolas" w:hAnsi="Consolas" w:cs="Consolas"/>
                <w:color w:val="0000FF"/>
                <w:sz w:val="19"/>
                <w:szCs w:val="19"/>
              </w:rPr>
              <w:t>="TextBox"&gt;</w:t>
            </w:r>
          </w:p>
          <w:p w:rsidR="00620333" w:rsidRDefault="00620333" w:rsidP="00620333">
            <w:pPr>
              <w:autoSpaceDE w:val="0"/>
              <w:autoSpaceDN w:val="0"/>
              <w:adjustRightInd w:val="0"/>
              <w:spacing w:before="0"/>
              <w:rPr>
                <w:rFonts w:ascii="Consolas" w:hAnsi="Consolas" w:cs="Consolas"/>
                <w:sz w:val="19"/>
                <w:szCs w:val="19"/>
              </w:rPr>
            </w:pP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Property</w:t>
            </w:r>
            <w:r>
              <w:rPr>
                <w:rFonts w:ascii="Consolas" w:hAnsi="Consolas" w:cs="Consolas"/>
                <w:color w:val="0000FF"/>
                <w:sz w:val="19"/>
                <w:szCs w:val="19"/>
              </w:rPr>
              <w:t>="Control.Template" &gt;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Setter.Value</w:t>
            </w:r>
            <w:r>
              <w:rPr>
                <w:rFonts w:ascii="Consolas" w:hAnsi="Consolas" w:cs="Consolas"/>
                <w:color w:val="0000FF"/>
                <w:sz w:val="19"/>
                <w:szCs w:val="19"/>
              </w:rPr>
              <w:t>&gt;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ControlTemplate</w:t>
            </w:r>
            <w:r>
              <w:rPr>
                <w:rFonts w:ascii="Consolas" w:hAnsi="Consolas" w:cs="Consolas"/>
                <w:color w:val="FF0000"/>
                <w:sz w:val="19"/>
                <w:szCs w:val="19"/>
              </w:rPr>
              <w:t xml:space="preserve"> TargetType</w:t>
            </w:r>
            <w:r>
              <w:rPr>
                <w:rFonts w:ascii="Consolas" w:hAnsi="Consolas" w:cs="Consolas"/>
                <w:color w:val="0000FF"/>
                <w:sz w:val="19"/>
                <w:szCs w:val="19"/>
              </w:rPr>
              <w:t>="{</w:t>
            </w:r>
            <w:r>
              <w:rPr>
                <w:rFonts w:ascii="Consolas" w:hAnsi="Consolas" w:cs="Consolas"/>
                <w:color w:val="A31515"/>
                <w:sz w:val="19"/>
                <w:szCs w:val="19"/>
              </w:rPr>
              <w:t>x</w:t>
            </w:r>
            <w:r>
              <w:rPr>
                <w:rFonts w:ascii="Consolas" w:hAnsi="Consolas" w:cs="Consolas"/>
                <w:color w:val="0000FF"/>
                <w:sz w:val="19"/>
                <w:szCs w:val="19"/>
              </w:rPr>
              <w:t>:</w:t>
            </w:r>
            <w:r>
              <w:rPr>
                <w:rFonts w:ascii="Consolas" w:hAnsi="Consolas" w:cs="Consolas"/>
                <w:color w:val="A31515"/>
                <w:sz w:val="19"/>
                <w:szCs w:val="19"/>
              </w:rPr>
              <w:t>Type</w:t>
            </w:r>
            <w:r>
              <w:rPr>
                <w:rFonts w:ascii="Consolas" w:hAnsi="Consolas" w:cs="Consolas"/>
                <w:color w:val="FF0000"/>
                <w:sz w:val="19"/>
                <w:szCs w:val="19"/>
              </w:rPr>
              <w:t xml:space="preserve"> TextBox</w:t>
            </w:r>
            <w:r>
              <w:rPr>
                <w:rFonts w:ascii="Consolas" w:hAnsi="Consolas" w:cs="Consolas"/>
                <w:color w:val="0000FF"/>
                <w:sz w:val="19"/>
                <w:szCs w:val="19"/>
              </w:rPr>
              <w:t>}"&gt;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Border</w:t>
            </w:r>
            <w:r>
              <w:rPr>
                <w:rFonts w:ascii="Consolas" w:hAnsi="Consolas" w:cs="Consolas"/>
                <w:color w:val="FF0000"/>
                <w:sz w:val="19"/>
                <w:szCs w:val="19"/>
              </w:rPr>
              <w:t xml:space="preserve"> x</w:t>
            </w:r>
            <w:r>
              <w:rPr>
                <w:rFonts w:ascii="Consolas" w:hAnsi="Consolas" w:cs="Consolas"/>
                <w:color w:val="0000FF"/>
                <w:sz w:val="19"/>
                <w:szCs w:val="19"/>
              </w:rPr>
              <w:t>:</w:t>
            </w:r>
            <w:r>
              <w:rPr>
                <w:rFonts w:ascii="Consolas" w:hAnsi="Consolas" w:cs="Consolas"/>
                <w:color w:val="FF0000"/>
                <w:sz w:val="19"/>
                <w:szCs w:val="19"/>
              </w:rPr>
              <w:t>Name</w:t>
            </w:r>
            <w:r>
              <w:rPr>
                <w:rFonts w:ascii="Consolas" w:hAnsi="Consolas" w:cs="Consolas"/>
                <w:color w:val="0000FF"/>
                <w:sz w:val="19"/>
                <w:szCs w:val="19"/>
              </w:rPr>
              <w:t>="border"</w:t>
            </w:r>
            <w:r>
              <w:rPr>
                <w:rFonts w:ascii="Consolas" w:hAnsi="Consolas" w:cs="Consolas"/>
                <w:color w:val="FF0000"/>
                <w:sz w:val="19"/>
                <w:szCs w:val="19"/>
              </w:rPr>
              <w:t xml:space="preserve"> BorderBrush</w:t>
            </w:r>
            <w:r>
              <w:rPr>
                <w:rFonts w:ascii="Consolas" w:hAnsi="Consolas" w:cs="Consolas"/>
                <w:color w:val="0000FF"/>
                <w:sz w:val="19"/>
                <w:szCs w:val="19"/>
              </w:rPr>
              <w:t>="{</w:t>
            </w:r>
            <w:r>
              <w:rPr>
                <w:rFonts w:ascii="Consolas" w:hAnsi="Consolas" w:cs="Consolas"/>
                <w:color w:val="A31515"/>
                <w:sz w:val="19"/>
                <w:szCs w:val="19"/>
              </w:rPr>
              <w:t>TemplateBinding</w:t>
            </w:r>
            <w:r>
              <w:rPr>
                <w:rFonts w:ascii="Consolas" w:hAnsi="Consolas" w:cs="Consolas"/>
                <w:color w:val="FF0000"/>
                <w:sz w:val="19"/>
                <w:szCs w:val="19"/>
              </w:rPr>
              <w:t xml:space="preserve"> BorderBrush</w:t>
            </w:r>
            <w:r>
              <w:rPr>
                <w:rFonts w:ascii="Consolas" w:hAnsi="Consolas" w:cs="Consolas"/>
                <w:color w:val="0000FF"/>
                <w:sz w:val="19"/>
                <w:szCs w:val="19"/>
              </w:rPr>
              <w:t>}"</w:t>
            </w:r>
            <w:r>
              <w:rPr>
                <w:rFonts w:ascii="Consolas" w:hAnsi="Consolas" w:cs="Consolas"/>
                <w:color w:val="FF0000"/>
                <w:sz w:val="19"/>
                <w:szCs w:val="19"/>
              </w:rPr>
              <w:t xml:space="preserve"> BorderThickness</w:t>
            </w:r>
            <w:r>
              <w:rPr>
                <w:rFonts w:ascii="Consolas" w:hAnsi="Consolas" w:cs="Consolas"/>
                <w:color w:val="0000FF"/>
                <w:sz w:val="19"/>
                <w:szCs w:val="19"/>
              </w:rPr>
              <w:t>="{</w:t>
            </w:r>
            <w:r>
              <w:rPr>
                <w:rFonts w:ascii="Consolas" w:hAnsi="Consolas" w:cs="Consolas"/>
                <w:color w:val="A31515"/>
                <w:sz w:val="19"/>
                <w:szCs w:val="19"/>
              </w:rPr>
              <w:t>TemplateBinding</w:t>
            </w:r>
            <w:r>
              <w:rPr>
                <w:rFonts w:ascii="Consolas" w:hAnsi="Consolas" w:cs="Consolas"/>
                <w:color w:val="FF0000"/>
                <w:sz w:val="19"/>
                <w:szCs w:val="19"/>
              </w:rPr>
              <w:t xml:space="preserve"> BorderThickness</w:t>
            </w:r>
            <w:r>
              <w:rPr>
                <w:rFonts w:ascii="Consolas" w:hAnsi="Consolas" w:cs="Consolas"/>
                <w:color w:val="0000FF"/>
                <w:sz w:val="19"/>
                <w:szCs w:val="19"/>
              </w:rPr>
              <w:t>}"</w:t>
            </w:r>
            <w:r>
              <w:rPr>
                <w:rFonts w:ascii="Consolas" w:hAnsi="Consolas" w:cs="Consolas"/>
                <w:color w:val="FF0000"/>
                <w:sz w:val="19"/>
                <w:szCs w:val="19"/>
              </w:rPr>
              <w:t xml:space="preserve"> Background</w:t>
            </w:r>
            <w:r>
              <w:rPr>
                <w:rFonts w:ascii="Consolas" w:hAnsi="Consolas" w:cs="Consolas"/>
                <w:color w:val="0000FF"/>
                <w:sz w:val="19"/>
                <w:szCs w:val="19"/>
              </w:rPr>
              <w:t>="{</w:t>
            </w:r>
            <w:r>
              <w:rPr>
                <w:rFonts w:ascii="Consolas" w:hAnsi="Consolas" w:cs="Consolas"/>
                <w:color w:val="A31515"/>
                <w:sz w:val="19"/>
                <w:szCs w:val="19"/>
              </w:rPr>
              <w:t>TemplateBinding</w:t>
            </w:r>
            <w:r>
              <w:rPr>
                <w:rFonts w:ascii="Consolas" w:hAnsi="Consolas" w:cs="Consolas"/>
                <w:color w:val="FF0000"/>
                <w:sz w:val="19"/>
                <w:szCs w:val="19"/>
              </w:rPr>
              <w:t xml:space="preserve"> Background</w:t>
            </w:r>
            <w:r>
              <w:rPr>
                <w:rFonts w:ascii="Consolas" w:hAnsi="Consolas" w:cs="Consolas"/>
                <w:color w:val="0000FF"/>
                <w:sz w:val="19"/>
                <w:szCs w:val="19"/>
              </w:rPr>
              <w:t>}"</w:t>
            </w:r>
            <w:r>
              <w:rPr>
                <w:rFonts w:ascii="Consolas" w:hAnsi="Consolas" w:cs="Consolas"/>
                <w:color w:val="FF0000"/>
                <w:sz w:val="19"/>
                <w:szCs w:val="19"/>
              </w:rPr>
              <w:t xml:space="preserve"> SnapsToDevicePixels</w:t>
            </w:r>
            <w:r>
              <w:rPr>
                <w:rFonts w:ascii="Consolas" w:hAnsi="Consolas" w:cs="Consolas"/>
                <w:color w:val="0000FF"/>
                <w:sz w:val="19"/>
                <w:szCs w:val="19"/>
              </w:rPr>
              <w:t>="True"&gt;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w:t>
            </w:r>
            <w:r>
              <w:rPr>
                <w:rFonts w:ascii="Consolas" w:hAnsi="Consolas" w:cs="Consolas"/>
                <w:color w:val="0000FF"/>
                <w:sz w:val="19"/>
                <w:szCs w:val="19"/>
              </w:rPr>
              <w:t>&gt;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ScrollViewer</w:t>
            </w:r>
            <w:r>
              <w:rPr>
                <w:rFonts w:ascii="Consolas" w:hAnsi="Consolas" w:cs="Consolas"/>
                <w:color w:val="FF0000"/>
                <w:sz w:val="19"/>
                <w:szCs w:val="19"/>
              </w:rPr>
              <w:t xml:space="preserve"> x</w:t>
            </w:r>
            <w:r>
              <w:rPr>
                <w:rFonts w:ascii="Consolas" w:hAnsi="Consolas" w:cs="Consolas"/>
                <w:color w:val="0000FF"/>
                <w:sz w:val="19"/>
                <w:szCs w:val="19"/>
              </w:rPr>
              <w:t>:</w:t>
            </w:r>
            <w:r>
              <w:rPr>
                <w:rFonts w:ascii="Consolas" w:hAnsi="Consolas" w:cs="Consolas"/>
                <w:color w:val="FF0000"/>
                <w:sz w:val="19"/>
                <w:szCs w:val="19"/>
              </w:rPr>
              <w:t>Name</w:t>
            </w:r>
            <w:r>
              <w:rPr>
                <w:rFonts w:ascii="Consolas" w:hAnsi="Consolas" w:cs="Consolas"/>
                <w:color w:val="0000FF"/>
                <w:sz w:val="19"/>
                <w:szCs w:val="19"/>
              </w:rPr>
              <w:t>="PART_ContentHost"</w:t>
            </w:r>
            <w:r>
              <w:rPr>
                <w:rFonts w:ascii="Consolas" w:hAnsi="Consolas" w:cs="Consolas"/>
                <w:color w:val="FF0000"/>
                <w:sz w:val="19"/>
                <w:szCs w:val="19"/>
              </w:rPr>
              <w:t xml:space="preserve"> Focusable</w:t>
            </w:r>
            <w:r>
              <w:rPr>
                <w:rFonts w:ascii="Consolas" w:hAnsi="Consolas" w:cs="Consolas"/>
                <w:color w:val="0000FF"/>
                <w:sz w:val="19"/>
                <w:szCs w:val="19"/>
              </w:rPr>
              <w:t>="False"</w:t>
            </w:r>
            <w:r>
              <w:rPr>
                <w:rFonts w:ascii="Consolas" w:hAnsi="Consolas" w:cs="Consolas"/>
                <w:color w:val="FF0000"/>
                <w:sz w:val="19"/>
                <w:szCs w:val="19"/>
              </w:rPr>
              <w:t xml:space="preserve"> HorizontalScrollBarVisibility</w:t>
            </w:r>
            <w:r>
              <w:rPr>
                <w:rFonts w:ascii="Consolas" w:hAnsi="Consolas" w:cs="Consolas"/>
                <w:color w:val="0000FF"/>
                <w:sz w:val="19"/>
                <w:szCs w:val="19"/>
              </w:rPr>
              <w:t>="Hidden"</w:t>
            </w:r>
            <w:r>
              <w:rPr>
                <w:rFonts w:ascii="Consolas" w:hAnsi="Consolas" w:cs="Consolas"/>
                <w:color w:val="FF0000"/>
                <w:sz w:val="19"/>
                <w:szCs w:val="19"/>
              </w:rPr>
              <w:t xml:space="preserve"> VerticalScrollBarVisibility</w:t>
            </w:r>
            <w:r>
              <w:rPr>
                <w:rFonts w:ascii="Consolas" w:hAnsi="Consolas" w:cs="Consolas"/>
                <w:color w:val="0000FF"/>
                <w:sz w:val="19"/>
                <w:szCs w:val="19"/>
              </w:rPr>
              <w:t>="Hidden"/&gt;</w:t>
            </w:r>
          </w:p>
          <w:p w:rsidR="00620333" w:rsidRDefault="00620333" w:rsidP="00620333">
            <w:pPr>
              <w:autoSpaceDE w:val="0"/>
              <w:autoSpaceDN w:val="0"/>
              <w:adjustRightInd w:val="0"/>
              <w:spacing w:before="0"/>
              <w:rPr>
                <w:rFonts w:ascii="Consolas" w:hAnsi="Consolas" w:cs="Consolas"/>
                <w:sz w:val="19"/>
                <w:szCs w:val="19"/>
              </w:rPr>
            </w:pP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TextBlock</w:t>
            </w:r>
            <w:r>
              <w:rPr>
                <w:rFonts w:ascii="Consolas" w:hAnsi="Consolas" w:cs="Consolas"/>
                <w:color w:val="FF0000"/>
                <w:sz w:val="19"/>
                <w:szCs w:val="19"/>
              </w:rPr>
              <w:t xml:space="preserve"> x</w:t>
            </w:r>
            <w:r>
              <w:rPr>
                <w:rFonts w:ascii="Consolas" w:hAnsi="Consolas" w:cs="Consolas"/>
                <w:color w:val="0000FF"/>
                <w:sz w:val="19"/>
                <w:szCs w:val="19"/>
              </w:rPr>
              <w:t>:</w:t>
            </w:r>
            <w:r>
              <w:rPr>
                <w:rFonts w:ascii="Consolas" w:hAnsi="Consolas" w:cs="Consolas"/>
                <w:color w:val="FF0000"/>
                <w:sz w:val="19"/>
                <w:szCs w:val="19"/>
              </w:rPr>
              <w:t>Name</w:t>
            </w:r>
            <w:r>
              <w:rPr>
                <w:rFonts w:ascii="Consolas" w:hAnsi="Consolas" w:cs="Consolas"/>
                <w:color w:val="0000FF"/>
                <w:sz w:val="19"/>
                <w:szCs w:val="19"/>
              </w:rPr>
              <w:t>="InternalWatermarkLabel"</w:t>
            </w:r>
            <w:r>
              <w:rPr>
                <w:rFonts w:ascii="Consolas" w:hAnsi="Consolas" w:cs="Consolas"/>
                <w:sz w:val="19"/>
                <w:szCs w:val="19"/>
              </w:rPr>
              <w:t xml:space="preserve"> </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Text</w:t>
            </w:r>
            <w:r>
              <w:rPr>
                <w:rFonts w:ascii="Consolas" w:hAnsi="Consolas" w:cs="Consolas"/>
                <w:color w:val="0000FF"/>
                <w:sz w:val="19"/>
                <w:szCs w:val="19"/>
              </w:rPr>
              <w:t>="{</w:t>
            </w:r>
            <w:r>
              <w:rPr>
                <w:rFonts w:ascii="Consolas" w:hAnsi="Consolas" w:cs="Consolas"/>
                <w:color w:val="A31515"/>
                <w:sz w:val="19"/>
                <w:szCs w:val="19"/>
              </w:rPr>
              <w:t>TemplateBinding</w:t>
            </w:r>
            <w:r>
              <w:rPr>
                <w:rFonts w:ascii="Consolas" w:hAnsi="Consolas" w:cs="Consolas"/>
                <w:color w:val="FF0000"/>
                <w:sz w:val="19"/>
                <w:szCs w:val="19"/>
              </w:rPr>
              <w:t xml:space="preserve"> Tag</w:t>
            </w:r>
            <w:r>
              <w:rPr>
                <w:rFonts w:ascii="Consolas" w:hAnsi="Consolas" w:cs="Consolas"/>
                <w:color w:val="0000FF"/>
                <w:sz w:val="19"/>
                <w:szCs w:val="19"/>
              </w:rPr>
              <w:t>}"</w:t>
            </w:r>
            <w:r>
              <w:rPr>
                <w:rFonts w:ascii="Consolas" w:hAnsi="Consolas" w:cs="Consolas"/>
                <w:sz w:val="19"/>
                <w:szCs w:val="19"/>
              </w:rPr>
              <w:t xml:space="preserve"> </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Visibility</w:t>
            </w:r>
            <w:r>
              <w:rPr>
                <w:rFonts w:ascii="Consolas" w:hAnsi="Consolas" w:cs="Consolas"/>
                <w:color w:val="0000FF"/>
                <w:sz w:val="19"/>
                <w:szCs w:val="19"/>
              </w:rPr>
              <w:t>="Collapsed"</w:t>
            </w:r>
            <w:r>
              <w:rPr>
                <w:rFonts w:ascii="Consolas" w:hAnsi="Consolas" w:cs="Consolas"/>
                <w:color w:val="FF0000"/>
                <w:sz w:val="19"/>
                <w:szCs w:val="19"/>
              </w:rPr>
              <w:t xml:space="preserve"> Focusable</w:t>
            </w:r>
            <w:r>
              <w:rPr>
                <w:rFonts w:ascii="Consolas" w:hAnsi="Consolas" w:cs="Consolas"/>
                <w:color w:val="0000FF"/>
                <w:sz w:val="19"/>
                <w:szCs w:val="19"/>
              </w:rPr>
              <w:t>="False"</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VerticalAlignment</w:t>
            </w:r>
            <w:r>
              <w:rPr>
                <w:rFonts w:ascii="Consolas" w:hAnsi="Consolas" w:cs="Consolas"/>
                <w:color w:val="0000FF"/>
                <w:sz w:val="19"/>
                <w:szCs w:val="19"/>
              </w:rPr>
              <w:t>="Top"</w:t>
            </w:r>
            <w:r>
              <w:rPr>
                <w:rFonts w:ascii="Consolas" w:hAnsi="Consolas" w:cs="Consolas"/>
                <w:color w:val="FF0000"/>
                <w:sz w:val="19"/>
                <w:szCs w:val="19"/>
              </w:rPr>
              <w:t xml:space="preserve"> Margin</w:t>
            </w:r>
            <w:r>
              <w:rPr>
                <w:rFonts w:ascii="Consolas" w:hAnsi="Consolas" w:cs="Consolas"/>
                <w:color w:val="0000FF"/>
                <w:sz w:val="19"/>
                <w:szCs w:val="19"/>
              </w:rPr>
              <w:t>=" 5 1 0 0"</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Foreground</w:t>
            </w:r>
            <w:r>
              <w:rPr>
                <w:rFonts w:ascii="Consolas" w:hAnsi="Consolas" w:cs="Consolas"/>
                <w:color w:val="0000FF"/>
                <w:sz w:val="19"/>
                <w:szCs w:val="19"/>
              </w:rPr>
              <w:t>="Silver"</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Background</w:t>
            </w:r>
            <w:r>
              <w:rPr>
                <w:rFonts w:ascii="Consolas" w:hAnsi="Consolas" w:cs="Consolas"/>
                <w:color w:val="0000FF"/>
                <w:sz w:val="19"/>
                <w:szCs w:val="19"/>
              </w:rPr>
              <w:t>="Transparent"/&gt;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w:t>
            </w:r>
            <w:r>
              <w:rPr>
                <w:rFonts w:ascii="Consolas" w:hAnsi="Consolas" w:cs="Consolas"/>
                <w:color w:val="0000FF"/>
                <w:sz w:val="19"/>
                <w:szCs w:val="19"/>
              </w:rPr>
              <w:t>&gt;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Border</w:t>
            </w:r>
            <w:r>
              <w:rPr>
                <w:rFonts w:ascii="Consolas" w:hAnsi="Consolas" w:cs="Consolas"/>
                <w:color w:val="0000FF"/>
                <w:sz w:val="19"/>
                <w:szCs w:val="19"/>
              </w:rPr>
              <w:t>&gt;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ControlTemplate.Triggers</w:t>
            </w:r>
            <w:r>
              <w:rPr>
                <w:rFonts w:ascii="Consolas" w:hAnsi="Consolas" w:cs="Consolas"/>
                <w:color w:val="0000FF"/>
                <w:sz w:val="19"/>
                <w:szCs w:val="19"/>
              </w:rPr>
              <w:t>&gt;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MultiTrigger</w:t>
            </w:r>
            <w:r>
              <w:rPr>
                <w:rFonts w:ascii="Consolas" w:hAnsi="Consolas" w:cs="Consolas"/>
                <w:color w:val="0000FF"/>
                <w:sz w:val="19"/>
                <w:szCs w:val="19"/>
              </w:rPr>
              <w:t>&gt;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MultiTrigger.Conditions</w:t>
            </w:r>
            <w:r>
              <w:rPr>
                <w:rFonts w:ascii="Consolas" w:hAnsi="Consolas" w:cs="Consolas"/>
                <w:color w:val="0000FF"/>
                <w:sz w:val="19"/>
                <w:szCs w:val="19"/>
              </w:rPr>
              <w:t>&gt;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Condition</w:t>
            </w:r>
            <w:r>
              <w:rPr>
                <w:rFonts w:ascii="Consolas" w:hAnsi="Consolas" w:cs="Consolas"/>
                <w:color w:val="FF0000"/>
                <w:sz w:val="19"/>
                <w:szCs w:val="19"/>
              </w:rPr>
              <w:t xml:space="preserve"> Property</w:t>
            </w:r>
            <w:r>
              <w:rPr>
                <w:rFonts w:ascii="Consolas" w:hAnsi="Consolas" w:cs="Consolas"/>
                <w:color w:val="0000FF"/>
                <w:sz w:val="19"/>
                <w:szCs w:val="19"/>
              </w:rPr>
              <w:t>="IsFocused"</w:t>
            </w:r>
            <w:r>
              <w:rPr>
                <w:rFonts w:ascii="Consolas" w:hAnsi="Consolas" w:cs="Consolas"/>
                <w:color w:val="FF0000"/>
                <w:sz w:val="19"/>
                <w:szCs w:val="19"/>
              </w:rPr>
              <w:t xml:space="preserve"> Value</w:t>
            </w:r>
            <w:r>
              <w:rPr>
                <w:rFonts w:ascii="Consolas" w:hAnsi="Consolas" w:cs="Consolas"/>
                <w:color w:val="0000FF"/>
                <w:sz w:val="19"/>
                <w:szCs w:val="19"/>
              </w:rPr>
              <w:t>="False" /&gt;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Condition</w:t>
            </w:r>
            <w:r>
              <w:rPr>
                <w:rFonts w:ascii="Consolas" w:hAnsi="Consolas" w:cs="Consolas"/>
                <w:color w:val="FF0000"/>
                <w:sz w:val="19"/>
                <w:szCs w:val="19"/>
              </w:rPr>
              <w:t xml:space="preserve"> Property</w:t>
            </w:r>
            <w:r>
              <w:rPr>
                <w:rFonts w:ascii="Consolas" w:hAnsi="Consolas" w:cs="Consolas"/>
                <w:color w:val="0000FF"/>
                <w:sz w:val="19"/>
                <w:szCs w:val="19"/>
              </w:rPr>
              <w:t>="Text"</w:t>
            </w:r>
            <w:r>
              <w:rPr>
                <w:rFonts w:ascii="Consolas" w:hAnsi="Consolas" w:cs="Consolas"/>
                <w:color w:val="FF0000"/>
                <w:sz w:val="19"/>
                <w:szCs w:val="19"/>
              </w:rPr>
              <w:t xml:space="preserve"> Value</w:t>
            </w:r>
            <w:r>
              <w:rPr>
                <w:rFonts w:ascii="Consolas" w:hAnsi="Consolas" w:cs="Consolas"/>
                <w:color w:val="0000FF"/>
                <w:sz w:val="19"/>
                <w:szCs w:val="19"/>
              </w:rPr>
              <w:t>="" /&gt;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MultiTrigger.Conditions</w:t>
            </w:r>
            <w:r>
              <w:rPr>
                <w:rFonts w:ascii="Consolas" w:hAnsi="Consolas" w:cs="Consolas"/>
                <w:color w:val="0000FF"/>
                <w:sz w:val="19"/>
                <w:szCs w:val="19"/>
              </w:rPr>
              <w:t>&gt;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MultiTrigger.Setters</w:t>
            </w:r>
            <w:r>
              <w:rPr>
                <w:rFonts w:ascii="Consolas" w:hAnsi="Consolas" w:cs="Consolas"/>
                <w:color w:val="0000FF"/>
                <w:sz w:val="19"/>
                <w:szCs w:val="19"/>
              </w:rPr>
              <w:t>&gt;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Property</w:t>
            </w:r>
            <w:r>
              <w:rPr>
                <w:rFonts w:ascii="Consolas" w:hAnsi="Consolas" w:cs="Consolas"/>
                <w:color w:val="0000FF"/>
                <w:sz w:val="19"/>
                <w:szCs w:val="19"/>
              </w:rPr>
              <w:t>="Visibility"</w:t>
            </w:r>
            <w:r>
              <w:rPr>
                <w:rFonts w:ascii="Consolas" w:hAnsi="Consolas" w:cs="Consolas"/>
                <w:color w:val="FF0000"/>
                <w:sz w:val="19"/>
                <w:szCs w:val="19"/>
              </w:rPr>
              <w:t xml:space="preserve"> TargetName</w:t>
            </w:r>
            <w:r>
              <w:rPr>
                <w:rFonts w:ascii="Consolas" w:hAnsi="Consolas" w:cs="Consolas"/>
                <w:color w:val="0000FF"/>
                <w:sz w:val="19"/>
                <w:szCs w:val="19"/>
              </w:rPr>
              <w:t>="InternalWatermarkLabel"</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Value</w:t>
            </w:r>
            <w:r>
              <w:rPr>
                <w:rFonts w:ascii="Consolas" w:hAnsi="Consolas" w:cs="Consolas"/>
                <w:color w:val="0000FF"/>
                <w:sz w:val="19"/>
                <w:szCs w:val="19"/>
              </w:rPr>
              <w:t>="Visible" /&gt;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MultiTrigger.Setters</w:t>
            </w:r>
            <w:r>
              <w:rPr>
                <w:rFonts w:ascii="Consolas" w:hAnsi="Consolas" w:cs="Consolas"/>
                <w:color w:val="0000FF"/>
                <w:sz w:val="19"/>
                <w:szCs w:val="19"/>
              </w:rPr>
              <w:t>&gt;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MultiTrigger</w:t>
            </w:r>
            <w:r>
              <w:rPr>
                <w:rFonts w:ascii="Consolas" w:hAnsi="Consolas" w:cs="Consolas"/>
                <w:color w:val="0000FF"/>
                <w:sz w:val="19"/>
                <w:szCs w:val="19"/>
              </w:rPr>
              <w:t>&gt;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Trigger</w:t>
            </w:r>
            <w:r>
              <w:rPr>
                <w:rFonts w:ascii="Consolas" w:hAnsi="Consolas" w:cs="Consolas"/>
                <w:color w:val="FF0000"/>
                <w:sz w:val="19"/>
                <w:szCs w:val="19"/>
              </w:rPr>
              <w:t xml:space="preserve"> Property</w:t>
            </w:r>
            <w:r>
              <w:rPr>
                <w:rFonts w:ascii="Consolas" w:hAnsi="Consolas" w:cs="Consolas"/>
                <w:color w:val="0000FF"/>
                <w:sz w:val="19"/>
                <w:szCs w:val="19"/>
              </w:rPr>
              <w:t>="IsEnabled"</w:t>
            </w:r>
            <w:r>
              <w:rPr>
                <w:rFonts w:ascii="Consolas" w:hAnsi="Consolas" w:cs="Consolas"/>
                <w:color w:val="FF0000"/>
                <w:sz w:val="19"/>
                <w:szCs w:val="19"/>
              </w:rPr>
              <w:t xml:space="preserve"> Value</w:t>
            </w:r>
            <w:r>
              <w:rPr>
                <w:rFonts w:ascii="Consolas" w:hAnsi="Consolas" w:cs="Consolas"/>
                <w:color w:val="0000FF"/>
                <w:sz w:val="19"/>
                <w:szCs w:val="19"/>
              </w:rPr>
              <w:t>="False"&gt;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Property</w:t>
            </w:r>
            <w:r>
              <w:rPr>
                <w:rFonts w:ascii="Consolas" w:hAnsi="Consolas" w:cs="Consolas"/>
                <w:color w:val="0000FF"/>
                <w:sz w:val="19"/>
                <w:szCs w:val="19"/>
              </w:rPr>
              <w:t>="Opacity"</w:t>
            </w:r>
            <w:r>
              <w:rPr>
                <w:rFonts w:ascii="Consolas" w:hAnsi="Consolas" w:cs="Consolas"/>
                <w:color w:val="FF0000"/>
                <w:sz w:val="19"/>
                <w:szCs w:val="19"/>
              </w:rPr>
              <w:t xml:space="preserve"> TargetName</w:t>
            </w:r>
            <w:r>
              <w:rPr>
                <w:rFonts w:ascii="Consolas" w:hAnsi="Consolas" w:cs="Consolas"/>
                <w:color w:val="0000FF"/>
                <w:sz w:val="19"/>
                <w:szCs w:val="19"/>
              </w:rPr>
              <w:t>="border"</w:t>
            </w:r>
            <w:r>
              <w:rPr>
                <w:rFonts w:ascii="Consolas" w:hAnsi="Consolas" w:cs="Consolas"/>
                <w:color w:val="FF0000"/>
                <w:sz w:val="19"/>
                <w:szCs w:val="19"/>
              </w:rPr>
              <w:t xml:space="preserve"> Value</w:t>
            </w:r>
            <w:r>
              <w:rPr>
                <w:rFonts w:ascii="Consolas" w:hAnsi="Consolas" w:cs="Consolas"/>
                <w:color w:val="0000FF"/>
                <w:sz w:val="19"/>
                <w:szCs w:val="19"/>
              </w:rPr>
              <w:t>="0.56"/&gt;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Trigger</w:t>
            </w:r>
            <w:r>
              <w:rPr>
                <w:rFonts w:ascii="Consolas" w:hAnsi="Consolas" w:cs="Consolas"/>
                <w:color w:val="0000FF"/>
                <w:sz w:val="19"/>
                <w:szCs w:val="19"/>
              </w:rPr>
              <w:t>&gt;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Trigger</w:t>
            </w:r>
            <w:r>
              <w:rPr>
                <w:rFonts w:ascii="Consolas" w:hAnsi="Consolas" w:cs="Consolas"/>
                <w:color w:val="FF0000"/>
                <w:sz w:val="19"/>
                <w:szCs w:val="19"/>
              </w:rPr>
              <w:t xml:space="preserve"> Property</w:t>
            </w:r>
            <w:r>
              <w:rPr>
                <w:rFonts w:ascii="Consolas" w:hAnsi="Consolas" w:cs="Consolas"/>
                <w:color w:val="0000FF"/>
                <w:sz w:val="19"/>
                <w:szCs w:val="19"/>
              </w:rPr>
              <w:t>="IsMouseOver"</w:t>
            </w:r>
            <w:r>
              <w:rPr>
                <w:rFonts w:ascii="Consolas" w:hAnsi="Consolas" w:cs="Consolas"/>
                <w:color w:val="FF0000"/>
                <w:sz w:val="19"/>
                <w:szCs w:val="19"/>
              </w:rPr>
              <w:t xml:space="preserve"> Value</w:t>
            </w:r>
            <w:r>
              <w:rPr>
                <w:rFonts w:ascii="Consolas" w:hAnsi="Consolas" w:cs="Consolas"/>
                <w:color w:val="0000FF"/>
                <w:sz w:val="19"/>
                <w:szCs w:val="19"/>
              </w:rPr>
              <w:t>="True"&gt;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Property</w:t>
            </w:r>
            <w:r>
              <w:rPr>
                <w:rFonts w:ascii="Consolas" w:hAnsi="Consolas" w:cs="Consolas"/>
                <w:color w:val="0000FF"/>
                <w:sz w:val="19"/>
                <w:szCs w:val="19"/>
              </w:rPr>
              <w:t>="BorderBrush"</w:t>
            </w:r>
            <w:r>
              <w:rPr>
                <w:rFonts w:ascii="Consolas" w:hAnsi="Consolas" w:cs="Consolas"/>
                <w:color w:val="FF0000"/>
                <w:sz w:val="19"/>
                <w:szCs w:val="19"/>
              </w:rPr>
              <w:t xml:space="preserve"> TargetName</w:t>
            </w:r>
            <w:r>
              <w:rPr>
                <w:rFonts w:ascii="Consolas" w:hAnsi="Consolas" w:cs="Consolas"/>
                <w:color w:val="0000FF"/>
                <w:sz w:val="19"/>
                <w:szCs w:val="19"/>
              </w:rPr>
              <w:t>="border"</w:t>
            </w:r>
            <w:r>
              <w:rPr>
                <w:rFonts w:ascii="Consolas" w:hAnsi="Consolas" w:cs="Consolas"/>
                <w:color w:val="FF0000"/>
                <w:sz w:val="19"/>
                <w:szCs w:val="19"/>
              </w:rPr>
              <w:t xml:space="preserve"> Value</w:t>
            </w:r>
            <w:r>
              <w:rPr>
                <w:rFonts w:ascii="Consolas" w:hAnsi="Consolas" w:cs="Consolas"/>
                <w:color w:val="0000FF"/>
                <w:sz w:val="19"/>
                <w:szCs w:val="19"/>
              </w:rPr>
              <w:t>="#FF7EB4EA"/&gt;</w:t>
            </w:r>
          </w:p>
          <w:p w:rsidR="00620333" w:rsidRDefault="00620333" w:rsidP="00620333">
            <w:pPr>
              <w:autoSpaceDE w:val="0"/>
              <w:autoSpaceDN w:val="0"/>
              <w:adjustRightInd w:val="0"/>
              <w:spacing w:before="0"/>
              <w:rPr>
                <w:rFonts w:ascii="Consolas" w:hAnsi="Consolas" w:cs="Consolas"/>
                <w:sz w:val="19"/>
                <w:szCs w:val="19"/>
              </w:rPr>
            </w:pP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Trigger</w:t>
            </w:r>
            <w:r>
              <w:rPr>
                <w:rFonts w:ascii="Consolas" w:hAnsi="Consolas" w:cs="Consolas"/>
                <w:color w:val="0000FF"/>
                <w:sz w:val="19"/>
                <w:szCs w:val="19"/>
              </w:rPr>
              <w:t>&gt;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Trigger</w:t>
            </w:r>
            <w:r>
              <w:rPr>
                <w:rFonts w:ascii="Consolas" w:hAnsi="Consolas" w:cs="Consolas"/>
                <w:color w:val="FF0000"/>
                <w:sz w:val="19"/>
                <w:szCs w:val="19"/>
              </w:rPr>
              <w:t xml:space="preserve"> Property</w:t>
            </w:r>
            <w:r>
              <w:rPr>
                <w:rFonts w:ascii="Consolas" w:hAnsi="Consolas" w:cs="Consolas"/>
                <w:color w:val="0000FF"/>
                <w:sz w:val="19"/>
                <w:szCs w:val="19"/>
              </w:rPr>
              <w:t>="IsKeyboardFocused"</w:t>
            </w:r>
            <w:r>
              <w:rPr>
                <w:rFonts w:ascii="Consolas" w:hAnsi="Consolas" w:cs="Consolas"/>
                <w:color w:val="FF0000"/>
                <w:sz w:val="19"/>
                <w:szCs w:val="19"/>
              </w:rPr>
              <w:t xml:space="preserve"> Value</w:t>
            </w:r>
            <w:r>
              <w:rPr>
                <w:rFonts w:ascii="Consolas" w:hAnsi="Consolas" w:cs="Consolas"/>
                <w:color w:val="0000FF"/>
                <w:sz w:val="19"/>
                <w:szCs w:val="19"/>
              </w:rPr>
              <w:t>="True"&gt;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Property</w:t>
            </w:r>
            <w:r>
              <w:rPr>
                <w:rFonts w:ascii="Consolas" w:hAnsi="Consolas" w:cs="Consolas"/>
                <w:color w:val="0000FF"/>
                <w:sz w:val="19"/>
                <w:szCs w:val="19"/>
              </w:rPr>
              <w:t>="BorderBrush"</w:t>
            </w:r>
            <w:r>
              <w:rPr>
                <w:rFonts w:ascii="Consolas" w:hAnsi="Consolas" w:cs="Consolas"/>
                <w:color w:val="FF0000"/>
                <w:sz w:val="19"/>
                <w:szCs w:val="19"/>
              </w:rPr>
              <w:t xml:space="preserve"> TargetName</w:t>
            </w:r>
            <w:r>
              <w:rPr>
                <w:rFonts w:ascii="Consolas" w:hAnsi="Consolas" w:cs="Consolas"/>
                <w:color w:val="0000FF"/>
                <w:sz w:val="19"/>
                <w:szCs w:val="19"/>
              </w:rPr>
              <w:t>="border"</w:t>
            </w:r>
            <w:r>
              <w:rPr>
                <w:rFonts w:ascii="Consolas" w:hAnsi="Consolas" w:cs="Consolas"/>
                <w:color w:val="FF0000"/>
                <w:sz w:val="19"/>
                <w:szCs w:val="19"/>
              </w:rPr>
              <w:t xml:space="preserve"> Value</w:t>
            </w:r>
            <w:r>
              <w:rPr>
                <w:rFonts w:ascii="Consolas" w:hAnsi="Consolas" w:cs="Consolas"/>
                <w:color w:val="0000FF"/>
                <w:sz w:val="19"/>
                <w:szCs w:val="19"/>
              </w:rPr>
              <w:t>="#FF569DE5"/&gt;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Trigger</w:t>
            </w:r>
            <w:r>
              <w:rPr>
                <w:rFonts w:ascii="Consolas" w:hAnsi="Consolas" w:cs="Consolas"/>
                <w:color w:val="0000FF"/>
                <w:sz w:val="19"/>
                <w:szCs w:val="19"/>
              </w:rPr>
              <w:t>&gt;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ControlTemplate.Triggers</w:t>
            </w:r>
            <w:r>
              <w:rPr>
                <w:rFonts w:ascii="Consolas" w:hAnsi="Consolas" w:cs="Consolas"/>
                <w:color w:val="0000FF"/>
                <w:sz w:val="19"/>
                <w:szCs w:val="19"/>
              </w:rPr>
              <w:t>&gt;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ControlTemplate</w:t>
            </w:r>
            <w:r>
              <w:rPr>
                <w:rFonts w:ascii="Consolas" w:hAnsi="Consolas" w:cs="Consolas"/>
                <w:color w:val="0000FF"/>
                <w:sz w:val="19"/>
                <w:szCs w:val="19"/>
              </w:rPr>
              <w:t>&gt;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Setter.Value</w:t>
            </w:r>
            <w:r>
              <w:rPr>
                <w:rFonts w:ascii="Consolas" w:hAnsi="Consolas" w:cs="Consolas"/>
                <w:color w:val="0000FF"/>
                <w:sz w:val="19"/>
                <w:szCs w:val="19"/>
              </w:rPr>
              <w:t>&gt;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0000FF"/>
                <w:sz w:val="19"/>
                <w:szCs w:val="19"/>
              </w:rPr>
              <w:t>&gt;</w:t>
            </w:r>
          </w:p>
          <w:p w:rsidR="00620333" w:rsidRDefault="00620333" w:rsidP="00620333">
            <w:pPr>
              <w:autoSpaceDE w:val="0"/>
              <w:autoSpaceDN w:val="0"/>
              <w:adjustRightInd w:val="0"/>
              <w:spacing w:before="0"/>
              <w:rPr>
                <w:rFonts w:ascii="Consolas" w:hAnsi="Consolas" w:cs="Consolas"/>
                <w:sz w:val="19"/>
                <w:szCs w:val="19"/>
              </w:rPr>
            </w:pP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Style</w:t>
            </w:r>
            <w:r>
              <w:rPr>
                <w:rFonts w:ascii="Consolas" w:hAnsi="Consolas" w:cs="Consolas"/>
                <w:color w:val="0000FF"/>
                <w:sz w:val="19"/>
                <w:szCs w:val="19"/>
              </w:rPr>
              <w:t>&gt;</w:t>
            </w:r>
          </w:p>
          <w:p w:rsidR="00620333" w:rsidRDefault="00620333" w:rsidP="00620333">
            <w:pPr>
              <w:autoSpaceDE w:val="0"/>
              <w:autoSpaceDN w:val="0"/>
              <w:adjustRightInd w:val="0"/>
              <w:spacing w:before="0"/>
              <w:rPr>
                <w:rFonts w:ascii="Consolas" w:hAnsi="Consolas" w:cs="Consolas"/>
                <w:sz w:val="19"/>
                <w:szCs w:val="19"/>
              </w:rPr>
            </w:pP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Style</w:t>
            </w:r>
            <w:r>
              <w:rPr>
                <w:rFonts w:ascii="Consolas" w:hAnsi="Consolas" w:cs="Consolas"/>
                <w:color w:val="FF0000"/>
                <w:sz w:val="19"/>
                <w:szCs w:val="19"/>
              </w:rPr>
              <w:t xml:space="preserve"> x</w:t>
            </w:r>
            <w:r>
              <w:rPr>
                <w:rFonts w:ascii="Consolas" w:hAnsi="Consolas" w:cs="Consolas"/>
                <w:color w:val="0000FF"/>
                <w:sz w:val="19"/>
                <w:szCs w:val="19"/>
              </w:rPr>
              <w:t>:</w:t>
            </w:r>
            <w:r>
              <w:rPr>
                <w:rFonts w:ascii="Consolas" w:hAnsi="Consolas" w:cs="Consolas"/>
                <w:color w:val="FF0000"/>
                <w:sz w:val="19"/>
                <w:szCs w:val="19"/>
              </w:rPr>
              <w:t>Key</w:t>
            </w:r>
            <w:r>
              <w:rPr>
                <w:rFonts w:ascii="Consolas" w:hAnsi="Consolas" w:cs="Consolas"/>
                <w:color w:val="0000FF"/>
                <w:sz w:val="19"/>
                <w:szCs w:val="19"/>
              </w:rPr>
              <w:t>="LblStyle"</w:t>
            </w:r>
            <w:r>
              <w:rPr>
                <w:rFonts w:ascii="Consolas" w:hAnsi="Consolas" w:cs="Consolas"/>
                <w:color w:val="FF0000"/>
                <w:sz w:val="19"/>
                <w:szCs w:val="19"/>
              </w:rPr>
              <w:t xml:space="preserve"> TargetType</w:t>
            </w:r>
            <w:r>
              <w:rPr>
                <w:rFonts w:ascii="Consolas" w:hAnsi="Consolas" w:cs="Consolas"/>
                <w:color w:val="0000FF"/>
                <w:sz w:val="19"/>
                <w:szCs w:val="19"/>
              </w:rPr>
              <w:t>="Label"&gt;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Property</w:t>
            </w:r>
            <w:r>
              <w:rPr>
                <w:rFonts w:ascii="Consolas" w:hAnsi="Consolas" w:cs="Consolas"/>
                <w:color w:val="0000FF"/>
                <w:sz w:val="19"/>
                <w:szCs w:val="19"/>
              </w:rPr>
              <w:t>="Background"</w:t>
            </w:r>
            <w:r>
              <w:rPr>
                <w:rFonts w:ascii="Consolas" w:hAnsi="Consolas" w:cs="Consolas"/>
                <w:color w:val="FF0000"/>
                <w:sz w:val="19"/>
                <w:szCs w:val="19"/>
              </w:rPr>
              <w:t xml:space="preserve"> Value</w:t>
            </w:r>
            <w:r>
              <w:rPr>
                <w:rFonts w:ascii="Consolas" w:hAnsi="Consolas" w:cs="Consolas"/>
                <w:color w:val="0000FF"/>
                <w:sz w:val="19"/>
                <w:szCs w:val="19"/>
              </w:rPr>
              <w:t>="Transparent" /&gt;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8000"/>
                <w:sz w:val="19"/>
                <w:szCs w:val="19"/>
              </w:rPr>
              <w:t>&lt;!--&lt;Setter Property="Foreground" Value="#FF0966DF" /&gt;--&gt;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8000"/>
                <w:sz w:val="19"/>
                <w:szCs w:val="19"/>
              </w:rPr>
              <w:t>&lt;!--&lt;Setter Property="FontWeight" Value="Bold" /&gt;--&gt;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Property</w:t>
            </w:r>
            <w:r>
              <w:rPr>
                <w:rFonts w:ascii="Consolas" w:hAnsi="Consolas" w:cs="Consolas"/>
                <w:color w:val="0000FF"/>
                <w:sz w:val="19"/>
                <w:szCs w:val="19"/>
              </w:rPr>
              <w:t>="Margin"</w:t>
            </w:r>
            <w:r>
              <w:rPr>
                <w:rFonts w:ascii="Consolas" w:hAnsi="Consolas" w:cs="Consolas"/>
                <w:color w:val="FF0000"/>
                <w:sz w:val="19"/>
                <w:szCs w:val="19"/>
              </w:rPr>
              <w:t xml:space="preserve"> Value</w:t>
            </w:r>
            <w:r>
              <w:rPr>
                <w:rFonts w:ascii="Consolas" w:hAnsi="Consolas" w:cs="Consolas"/>
                <w:color w:val="0000FF"/>
                <w:sz w:val="19"/>
                <w:szCs w:val="19"/>
              </w:rPr>
              <w:t>="0"/&gt;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Property</w:t>
            </w:r>
            <w:r>
              <w:rPr>
                <w:rFonts w:ascii="Consolas" w:hAnsi="Consolas" w:cs="Consolas"/>
                <w:color w:val="0000FF"/>
                <w:sz w:val="19"/>
                <w:szCs w:val="19"/>
              </w:rPr>
              <w:t>="Padding"</w:t>
            </w:r>
            <w:r>
              <w:rPr>
                <w:rFonts w:ascii="Consolas" w:hAnsi="Consolas" w:cs="Consolas"/>
                <w:color w:val="FF0000"/>
                <w:sz w:val="19"/>
                <w:szCs w:val="19"/>
              </w:rPr>
              <w:t xml:space="preserve"> Value</w:t>
            </w:r>
            <w:r>
              <w:rPr>
                <w:rFonts w:ascii="Consolas" w:hAnsi="Consolas" w:cs="Consolas"/>
                <w:color w:val="0000FF"/>
                <w:sz w:val="19"/>
                <w:szCs w:val="19"/>
              </w:rPr>
              <w:t>="7" /&gt;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lastRenderedPageBreak/>
              <w:t xml:space="preserve">    </w:t>
            </w:r>
            <w:r>
              <w:rPr>
                <w:rFonts w:ascii="Consolas" w:hAnsi="Consolas" w:cs="Consolas"/>
                <w:color w:val="0000FF"/>
                <w:sz w:val="19"/>
                <w:szCs w:val="19"/>
              </w:rPr>
              <w:t>&lt;/</w:t>
            </w:r>
            <w:r>
              <w:rPr>
                <w:rFonts w:ascii="Consolas" w:hAnsi="Consolas" w:cs="Consolas"/>
                <w:color w:val="A31515"/>
                <w:sz w:val="19"/>
                <w:szCs w:val="19"/>
              </w:rPr>
              <w:t>Style</w:t>
            </w:r>
            <w:r>
              <w:rPr>
                <w:rFonts w:ascii="Consolas" w:hAnsi="Consolas" w:cs="Consolas"/>
                <w:color w:val="0000FF"/>
                <w:sz w:val="19"/>
                <w:szCs w:val="19"/>
              </w:rPr>
              <w:t>&gt;</w:t>
            </w:r>
          </w:p>
          <w:p w:rsidR="00620333" w:rsidRDefault="00620333" w:rsidP="00620333">
            <w:pPr>
              <w:autoSpaceDE w:val="0"/>
              <w:autoSpaceDN w:val="0"/>
              <w:adjustRightInd w:val="0"/>
              <w:spacing w:before="0"/>
              <w:rPr>
                <w:rFonts w:ascii="Consolas" w:hAnsi="Consolas" w:cs="Consolas"/>
                <w:sz w:val="19"/>
                <w:szCs w:val="19"/>
              </w:rPr>
            </w:pP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Style</w:t>
            </w:r>
            <w:r>
              <w:rPr>
                <w:rFonts w:ascii="Consolas" w:hAnsi="Consolas" w:cs="Consolas"/>
                <w:color w:val="FF0000"/>
                <w:sz w:val="19"/>
                <w:szCs w:val="19"/>
              </w:rPr>
              <w:t xml:space="preserve"> x</w:t>
            </w:r>
            <w:r>
              <w:rPr>
                <w:rFonts w:ascii="Consolas" w:hAnsi="Consolas" w:cs="Consolas"/>
                <w:color w:val="0000FF"/>
                <w:sz w:val="19"/>
                <w:szCs w:val="19"/>
              </w:rPr>
              <w:t>:</w:t>
            </w:r>
            <w:r>
              <w:rPr>
                <w:rFonts w:ascii="Consolas" w:hAnsi="Consolas" w:cs="Consolas"/>
                <w:color w:val="FF0000"/>
                <w:sz w:val="19"/>
                <w:szCs w:val="19"/>
              </w:rPr>
              <w:t>Key</w:t>
            </w:r>
            <w:r>
              <w:rPr>
                <w:rFonts w:ascii="Consolas" w:hAnsi="Consolas" w:cs="Consolas"/>
                <w:color w:val="0000FF"/>
                <w:sz w:val="19"/>
                <w:szCs w:val="19"/>
              </w:rPr>
              <w:t>="TextBlockStyle"</w:t>
            </w:r>
            <w:r>
              <w:rPr>
                <w:rFonts w:ascii="Consolas" w:hAnsi="Consolas" w:cs="Consolas"/>
                <w:color w:val="FF0000"/>
                <w:sz w:val="19"/>
                <w:szCs w:val="19"/>
              </w:rPr>
              <w:t xml:space="preserve"> TargetType</w:t>
            </w:r>
            <w:r>
              <w:rPr>
                <w:rFonts w:ascii="Consolas" w:hAnsi="Consolas" w:cs="Consolas"/>
                <w:color w:val="0000FF"/>
                <w:sz w:val="19"/>
                <w:szCs w:val="19"/>
              </w:rPr>
              <w:t>="TextBlock"&gt;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Property</w:t>
            </w:r>
            <w:r>
              <w:rPr>
                <w:rFonts w:ascii="Consolas" w:hAnsi="Consolas" w:cs="Consolas"/>
                <w:color w:val="0000FF"/>
                <w:sz w:val="19"/>
                <w:szCs w:val="19"/>
              </w:rPr>
              <w:t>="Background"</w:t>
            </w:r>
            <w:r>
              <w:rPr>
                <w:rFonts w:ascii="Consolas" w:hAnsi="Consolas" w:cs="Consolas"/>
                <w:color w:val="FF0000"/>
                <w:sz w:val="19"/>
                <w:szCs w:val="19"/>
              </w:rPr>
              <w:t xml:space="preserve"> Value</w:t>
            </w:r>
            <w:r>
              <w:rPr>
                <w:rFonts w:ascii="Consolas" w:hAnsi="Consolas" w:cs="Consolas"/>
                <w:color w:val="0000FF"/>
                <w:sz w:val="19"/>
                <w:szCs w:val="19"/>
              </w:rPr>
              <w:t>="Transparent" /&gt;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8000"/>
                <w:sz w:val="19"/>
                <w:szCs w:val="19"/>
              </w:rPr>
              <w:t>&lt;!--&lt;Setter Property="FontWeight" Value="Bold" /&gt;--&gt;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Property</w:t>
            </w:r>
            <w:r>
              <w:rPr>
                <w:rFonts w:ascii="Consolas" w:hAnsi="Consolas" w:cs="Consolas"/>
                <w:color w:val="0000FF"/>
                <w:sz w:val="19"/>
                <w:szCs w:val="19"/>
              </w:rPr>
              <w:t>="Margin"</w:t>
            </w:r>
            <w:r>
              <w:rPr>
                <w:rFonts w:ascii="Consolas" w:hAnsi="Consolas" w:cs="Consolas"/>
                <w:color w:val="FF0000"/>
                <w:sz w:val="19"/>
                <w:szCs w:val="19"/>
              </w:rPr>
              <w:t xml:space="preserve"> Value</w:t>
            </w:r>
            <w:r>
              <w:rPr>
                <w:rFonts w:ascii="Consolas" w:hAnsi="Consolas" w:cs="Consolas"/>
                <w:color w:val="0000FF"/>
                <w:sz w:val="19"/>
                <w:szCs w:val="19"/>
              </w:rPr>
              <w:t>="20"/&gt;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Property</w:t>
            </w:r>
            <w:r>
              <w:rPr>
                <w:rFonts w:ascii="Consolas" w:hAnsi="Consolas" w:cs="Consolas"/>
                <w:color w:val="0000FF"/>
                <w:sz w:val="19"/>
                <w:szCs w:val="19"/>
              </w:rPr>
              <w:t>="Padding"</w:t>
            </w:r>
            <w:r>
              <w:rPr>
                <w:rFonts w:ascii="Consolas" w:hAnsi="Consolas" w:cs="Consolas"/>
                <w:color w:val="FF0000"/>
                <w:sz w:val="19"/>
                <w:szCs w:val="19"/>
              </w:rPr>
              <w:t xml:space="preserve"> Value</w:t>
            </w:r>
            <w:r>
              <w:rPr>
                <w:rFonts w:ascii="Consolas" w:hAnsi="Consolas" w:cs="Consolas"/>
                <w:color w:val="0000FF"/>
                <w:sz w:val="19"/>
                <w:szCs w:val="19"/>
              </w:rPr>
              <w:t>="7" /&gt;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Property</w:t>
            </w:r>
            <w:r>
              <w:rPr>
                <w:rFonts w:ascii="Consolas" w:hAnsi="Consolas" w:cs="Consolas"/>
                <w:color w:val="0000FF"/>
                <w:sz w:val="19"/>
                <w:szCs w:val="19"/>
              </w:rPr>
              <w:t>="TextWrapping"</w:t>
            </w:r>
            <w:r>
              <w:rPr>
                <w:rFonts w:ascii="Consolas" w:hAnsi="Consolas" w:cs="Consolas"/>
                <w:color w:val="FF0000"/>
                <w:sz w:val="19"/>
                <w:szCs w:val="19"/>
              </w:rPr>
              <w:t xml:space="preserve"> Value</w:t>
            </w:r>
            <w:r>
              <w:rPr>
                <w:rFonts w:ascii="Consolas" w:hAnsi="Consolas" w:cs="Consolas"/>
                <w:color w:val="0000FF"/>
                <w:sz w:val="19"/>
                <w:szCs w:val="19"/>
              </w:rPr>
              <w:t>="Wrap" /&gt;</w:t>
            </w:r>
          </w:p>
          <w:p w:rsidR="00620333" w:rsidRDefault="00620333" w:rsidP="00620333">
            <w:pPr>
              <w:autoSpaceDE w:val="0"/>
              <w:autoSpaceDN w:val="0"/>
              <w:adjustRightInd w:val="0"/>
              <w:spacing w:before="0"/>
              <w:rPr>
                <w:rFonts w:ascii="Consolas" w:hAnsi="Consolas" w:cs="Consolas"/>
                <w:sz w:val="19"/>
                <w:szCs w:val="19"/>
              </w:rPr>
            </w:pP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Style</w:t>
            </w:r>
            <w:r>
              <w:rPr>
                <w:rFonts w:ascii="Consolas" w:hAnsi="Consolas" w:cs="Consolas"/>
                <w:color w:val="0000FF"/>
                <w:sz w:val="19"/>
                <w:szCs w:val="19"/>
              </w:rPr>
              <w:t>&gt;</w:t>
            </w:r>
          </w:p>
          <w:p w:rsidR="00620333" w:rsidRDefault="00620333" w:rsidP="00620333">
            <w:pPr>
              <w:autoSpaceDE w:val="0"/>
              <w:autoSpaceDN w:val="0"/>
              <w:adjustRightInd w:val="0"/>
              <w:spacing w:before="0"/>
              <w:rPr>
                <w:rFonts w:ascii="Consolas" w:hAnsi="Consolas" w:cs="Consolas"/>
                <w:sz w:val="19"/>
                <w:szCs w:val="19"/>
              </w:rPr>
            </w:pP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Style</w:t>
            </w:r>
            <w:r>
              <w:rPr>
                <w:rFonts w:ascii="Consolas" w:hAnsi="Consolas" w:cs="Consolas"/>
                <w:color w:val="FF0000"/>
                <w:sz w:val="19"/>
                <w:szCs w:val="19"/>
              </w:rPr>
              <w:t xml:space="preserve"> x</w:t>
            </w:r>
            <w:r>
              <w:rPr>
                <w:rFonts w:ascii="Consolas" w:hAnsi="Consolas" w:cs="Consolas"/>
                <w:color w:val="0000FF"/>
                <w:sz w:val="19"/>
                <w:szCs w:val="19"/>
              </w:rPr>
              <w:t>:</w:t>
            </w:r>
            <w:r>
              <w:rPr>
                <w:rFonts w:ascii="Consolas" w:hAnsi="Consolas" w:cs="Consolas"/>
                <w:color w:val="FF0000"/>
                <w:sz w:val="19"/>
                <w:szCs w:val="19"/>
              </w:rPr>
              <w:t>Key</w:t>
            </w:r>
            <w:r>
              <w:rPr>
                <w:rFonts w:ascii="Consolas" w:hAnsi="Consolas" w:cs="Consolas"/>
                <w:color w:val="0000FF"/>
                <w:sz w:val="19"/>
                <w:szCs w:val="19"/>
              </w:rPr>
              <w:t>="HyperlinkStyle"</w:t>
            </w:r>
            <w:r>
              <w:rPr>
                <w:rFonts w:ascii="Consolas" w:hAnsi="Consolas" w:cs="Consolas"/>
                <w:color w:val="FF0000"/>
                <w:sz w:val="19"/>
                <w:szCs w:val="19"/>
              </w:rPr>
              <w:t xml:space="preserve"> TargetType</w:t>
            </w:r>
            <w:r>
              <w:rPr>
                <w:rFonts w:ascii="Consolas" w:hAnsi="Consolas" w:cs="Consolas"/>
                <w:color w:val="0000FF"/>
                <w:sz w:val="19"/>
                <w:szCs w:val="19"/>
              </w:rPr>
              <w:t>="Hyperlink"&gt;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Property</w:t>
            </w:r>
            <w:r>
              <w:rPr>
                <w:rFonts w:ascii="Consolas" w:hAnsi="Consolas" w:cs="Consolas"/>
                <w:color w:val="0000FF"/>
                <w:sz w:val="19"/>
                <w:szCs w:val="19"/>
              </w:rPr>
              <w:t>="FontSize"</w:t>
            </w:r>
            <w:r>
              <w:rPr>
                <w:rFonts w:ascii="Consolas" w:hAnsi="Consolas" w:cs="Consolas"/>
                <w:color w:val="FF0000"/>
                <w:sz w:val="19"/>
                <w:szCs w:val="19"/>
              </w:rPr>
              <w:t xml:space="preserve"> Value</w:t>
            </w:r>
            <w:r>
              <w:rPr>
                <w:rFonts w:ascii="Consolas" w:hAnsi="Consolas" w:cs="Consolas"/>
                <w:color w:val="0000FF"/>
                <w:sz w:val="19"/>
                <w:szCs w:val="19"/>
              </w:rPr>
              <w:t>="20"/&gt;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Property</w:t>
            </w:r>
            <w:r>
              <w:rPr>
                <w:rFonts w:ascii="Consolas" w:hAnsi="Consolas" w:cs="Consolas"/>
                <w:color w:val="0000FF"/>
                <w:sz w:val="19"/>
                <w:szCs w:val="19"/>
              </w:rPr>
              <w:t>="FontFamily"</w:t>
            </w:r>
            <w:r>
              <w:rPr>
                <w:rFonts w:ascii="Consolas" w:hAnsi="Consolas" w:cs="Consolas"/>
                <w:color w:val="FF0000"/>
                <w:sz w:val="19"/>
                <w:szCs w:val="19"/>
              </w:rPr>
              <w:t xml:space="preserve"> Value</w:t>
            </w:r>
            <w:r>
              <w:rPr>
                <w:rFonts w:ascii="Consolas" w:hAnsi="Consolas" w:cs="Consolas"/>
                <w:color w:val="0000FF"/>
                <w:sz w:val="19"/>
                <w:szCs w:val="19"/>
              </w:rPr>
              <w:t>="Times New Roman"/&gt;</w:t>
            </w:r>
          </w:p>
          <w:p w:rsidR="00620333" w:rsidRDefault="00620333" w:rsidP="00620333">
            <w:pPr>
              <w:autoSpaceDE w:val="0"/>
              <w:autoSpaceDN w:val="0"/>
              <w:adjustRightInd w:val="0"/>
              <w:spacing w:before="0"/>
              <w:rPr>
                <w:rFonts w:ascii="Consolas" w:hAnsi="Consolas" w:cs="Consolas"/>
                <w:sz w:val="19"/>
                <w:szCs w:val="19"/>
              </w:rPr>
            </w:pPr>
          </w:p>
          <w:p w:rsidR="00620333" w:rsidRDefault="00620333" w:rsidP="00620333">
            <w:pPr>
              <w:autoSpaceDE w:val="0"/>
              <w:autoSpaceDN w:val="0"/>
              <w:adjustRightInd w:val="0"/>
              <w:spacing w:before="0"/>
              <w:rPr>
                <w:rFonts w:ascii="Consolas" w:hAnsi="Consolas" w:cs="Consolas"/>
                <w:sz w:val="19"/>
                <w:szCs w:val="19"/>
              </w:rPr>
            </w:pP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Property</w:t>
            </w:r>
            <w:r>
              <w:rPr>
                <w:rFonts w:ascii="Consolas" w:hAnsi="Consolas" w:cs="Consolas"/>
                <w:color w:val="0000FF"/>
                <w:sz w:val="19"/>
                <w:szCs w:val="19"/>
              </w:rPr>
              <w:t>="Foreground"</w:t>
            </w:r>
            <w:r>
              <w:rPr>
                <w:rFonts w:ascii="Consolas" w:hAnsi="Consolas" w:cs="Consolas"/>
                <w:color w:val="FF0000"/>
                <w:sz w:val="19"/>
                <w:szCs w:val="19"/>
              </w:rPr>
              <w:t xml:space="preserve"> Value</w:t>
            </w:r>
            <w:r>
              <w:rPr>
                <w:rFonts w:ascii="Consolas" w:hAnsi="Consolas" w:cs="Consolas"/>
                <w:color w:val="0000FF"/>
                <w:sz w:val="19"/>
                <w:szCs w:val="19"/>
              </w:rPr>
              <w:t>="Goldenrod"/&gt;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Style.Triggers</w:t>
            </w:r>
            <w:r>
              <w:rPr>
                <w:rFonts w:ascii="Consolas" w:hAnsi="Consolas" w:cs="Consolas"/>
                <w:color w:val="0000FF"/>
                <w:sz w:val="19"/>
                <w:szCs w:val="19"/>
              </w:rPr>
              <w:t>&gt;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Trigger</w:t>
            </w:r>
            <w:r>
              <w:rPr>
                <w:rFonts w:ascii="Consolas" w:hAnsi="Consolas" w:cs="Consolas"/>
                <w:color w:val="FF0000"/>
                <w:sz w:val="19"/>
                <w:szCs w:val="19"/>
              </w:rPr>
              <w:t xml:space="preserve"> Property</w:t>
            </w:r>
            <w:r>
              <w:rPr>
                <w:rFonts w:ascii="Consolas" w:hAnsi="Consolas" w:cs="Consolas"/>
                <w:color w:val="0000FF"/>
                <w:sz w:val="19"/>
                <w:szCs w:val="19"/>
              </w:rPr>
              <w:t>="IsMouseOver"</w:t>
            </w:r>
            <w:r>
              <w:rPr>
                <w:rFonts w:ascii="Consolas" w:hAnsi="Consolas" w:cs="Consolas"/>
                <w:color w:val="FF0000"/>
                <w:sz w:val="19"/>
                <w:szCs w:val="19"/>
              </w:rPr>
              <w:t xml:space="preserve"> Value</w:t>
            </w:r>
            <w:r>
              <w:rPr>
                <w:rFonts w:ascii="Consolas" w:hAnsi="Consolas" w:cs="Consolas"/>
                <w:color w:val="0000FF"/>
                <w:sz w:val="19"/>
                <w:szCs w:val="19"/>
              </w:rPr>
              <w:t>="True"&gt;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Property</w:t>
            </w:r>
            <w:r>
              <w:rPr>
                <w:rFonts w:ascii="Consolas" w:hAnsi="Consolas" w:cs="Consolas"/>
                <w:color w:val="0000FF"/>
                <w:sz w:val="19"/>
                <w:szCs w:val="19"/>
              </w:rPr>
              <w:t>="Foreground"</w:t>
            </w:r>
            <w:r>
              <w:rPr>
                <w:rFonts w:ascii="Consolas" w:hAnsi="Consolas" w:cs="Consolas"/>
                <w:color w:val="FF0000"/>
                <w:sz w:val="19"/>
                <w:szCs w:val="19"/>
              </w:rPr>
              <w:t xml:space="preserve"> Value</w:t>
            </w:r>
            <w:r>
              <w:rPr>
                <w:rFonts w:ascii="Consolas" w:hAnsi="Consolas" w:cs="Consolas"/>
                <w:color w:val="0000FF"/>
                <w:sz w:val="19"/>
                <w:szCs w:val="19"/>
              </w:rPr>
              <w:t>="White"/&gt;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Trigger</w:t>
            </w:r>
            <w:r>
              <w:rPr>
                <w:rFonts w:ascii="Consolas" w:hAnsi="Consolas" w:cs="Consolas"/>
                <w:color w:val="0000FF"/>
                <w:sz w:val="19"/>
                <w:szCs w:val="19"/>
              </w:rPr>
              <w:t>&gt;</w:t>
            </w:r>
          </w:p>
          <w:p w:rsidR="00620333" w:rsidRDefault="00620333" w:rsidP="00620333">
            <w:pPr>
              <w:autoSpaceDE w:val="0"/>
              <w:autoSpaceDN w:val="0"/>
              <w:adjustRightInd w:val="0"/>
              <w:spacing w:before="0"/>
              <w:rPr>
                <w:rFonts w:ascii="Consolas" w:hAnsi="Consolas" w:cs="Consolas"/>
                <w:sz w:val="19"/>
                <w:szCs w:val="19"/>
              </w:rPr>
            </w:pP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Style.Triggers</w:t>
            </w:r>
            <w:r>
              <w:rPr>
                <w:rFonts w:ascii="Consolas" w:hAnsi="Consolas" w:cs="Consolas"/>
                <w:color w:val="0000FF"/>
                <w:sz w:val="19"/>
                <w:szCs w:val="19"/>
              </w:rPr>
              <w:t>&gt;</w:t>
            </w:r>
          </w:p>
          <w:p w:rsidR="00620333" w:rsidRDefault="00620333" w:rsidP="00620333">
            <w:pPr>
              <w:autoSpaceDE w:val="0"/>
              <w:autoSpaceDN w:val="0"/>
              <w:adjustRightInd w:val="0"/>
              <w:spacing w:before="0"/>
              <w:rPr>
                <w:rFonts w:ascii="Consolas" w:hAnsi="Consolas" w:cs="Consolas"/>
                <w:sz w:val="19"/>
                <w:szCs w:val="19"/>
              </w:rPr>
            </w:pPr>
          </w:p>
          <w:p w:rsidR="00620333" w:rsidRDefault="00620333" w:rsidP="00620333">
            <w:pPr>
              <w:autoSpaceDE w:val="0"/>
              <w:autoSpaceDN w:val="0"/>
              <w:adjustRightInd w:val="0"/>
              <w:spacing w:before="0"/>
              <w:rPr>
                <w:rFonts w:ascii="Consolas" w:hAnsi="Consolas" w:cs="Consolas"/>
                <w:sz w:val="19"/>
                <w:szCs w:val="19"/>
              </w:rPr>
            </w:pP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Style</w:t>
            </w:r>
            <w:r>
              <w:rPr>
                <w:rFonts w:ascii="Consolas" w:hAnsi="Consolas" w:cs="Consolas"/>
                <w:color w:val="0000FF"/>
                <w:sz w:val="19"/>
                <w:szCs w:val="19"/>
              </w:rPr>
              <w:t>&gt;</w:t>
            </w:r>
          </w:p>
          <w:p w:rsidR="00620333" w:rsidRDefault="00620333" w:rsidP="00620333">
            <w:pPr>
              <w:autoSpaceDE w:val="0"/>
              <w:autoSpaceDN w:val="0"/>
              <w:adjustRightInd w:val="0"/>
              <w:spacing w:before="0"/>
              <w:rPr>
                <w:rFonts w:ascii="Consolas" w:hAnsi="Consolas" w:cs="Consolas"/>
                <w:sz w:val="19"/>
                <w:szCs w:val="19"/>
              </w:rPr>
            </w:pP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Style</w:t>
            </w:r>
            <w:r>
              <w:rPr>
                <w:rFonts w:ascii="Consolas" w:hAnsi="Consolas" w:cs="Consolas"/>
                <w:color w:val="FF0000"/>
                <w:sz w:val="19"/>
                <w:szCs w:val="19"/>
              </w:rPr>
              <w:t xml:space="preserve"> x</w:t>
            </w:r>
            <w:r>
              <w:rPr>
                <w:rFonts w:ascii="Consolas" w:hAnsi="Consolas" w:cs="Consolas"/>
                <w:color w:val="0000FF"/>
                <w:sz w:val="19"/>
                <w:szCs w:val="19"/>
              </w:rPr>
              <w:t>:</w:t>
            </w:r>
            <w:r>
              <w:rPr>
                <w:rFonts w:ascii="Consolas" w:hAnsi="Consolas" w:cs="Consolas"/>
                <w:color w:val="FF0000"/>
                <w:sz w:val="19"/>
                <w:szCs w:val="19"/>
              </w:rPr>
              <w:t>Key</w:t>
            </w:r>
            <w:r>
              <w:rPr>
                <w:rFonts w:ascii="Consolas" w:hAnsi="Consolas" w:cs="Consolas"/>
                <w:color w:val="0000FF"/>
                <w:sz w:val="19"/>
                <w:szCs w:val="19"/>
              </w:rPr>
              <w:t>="UserCntrlStyle"</w:t>
            </w:r>
            <w:r>
              <w:rPr>
                <w:rFonts w:ascii="Consolas" w:hAnsi="Consolas" w:cs="Consolas"/>
                <w:color w:val="FF0000"/>
                <w:sz w:val="19"/>
                <w:szCs w:val="19"/>
              </w:rPr>
              <w:t xml:space="preserve"> TargetType</w:t>
            </w:r>
            <w:r>
              <w:rPr>
                <w:rFonts w:ascii="Consolas" w:hAnsi="Consolas" w:cs="Consolas"/>
                <w:color w:val="0000FF"/>
                <w:sz w:val="19"/>
                <w:szCs w:val="19"/>
              </w:rPr>
              <w:t>="UserControl"&gt;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Property</w:t>
            </w:r>
            <w:r>
              <w:rPr>
                <w:rFonts w:ascii="Consolas" w:hAnsi="Consolas" w:cs="Consolas"/>
                <w:color w:val="0000FF"/>
                <w:sz w:val="19"/>
                <w:szCs w:val="19"/>
              </w:rPr>
              <w:t>="FontFamily"</w:t>
            </w:r>
            <w:r>
              <w:rPr>
                <w:rFonts w:ascii="Consolas" w:hAnsi="Consolas" w:cs="Consolas"/>
                <w:color w:val="FF0000"/>
                <w:sz w:val="19"/>
                <w:szCs w:val="19"/>
              </w:rPr>
              <w:t xml:space="preserve"> Value</w:t>
            </w:r>
            <w:r>
              <w:rPr>
                <w:rFonts w:ascii="Consolas" w:hAnsi="Consolas" w:cs="Consolas"/>
                <w:color w:val="0000FF"/>
                <w:sz w:val="19"/>
                <w:szCs w:val="19"/>
              </w:rPr>
              <w:t>="Times New Roman"/&gt;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Property</w:t>
            </w:r>
            <w:r>
              <w:rPr>
                <w:rFonts w:ascii="Consolas" w:hAnsi="Consolas" w:cs="Consolas"/>
                <w:color w:val="0000FF"/>
                <w:sz w:val="19"/>
                <w:szCs w:val="19"/>
              </w:rPr>
              <w:t>="FontSize"</w:t>
            </w:r>
            <w:r>
              <w:rPr>
                <w:rFonts w:ascii="Consolas" w:hAnsi="Consolas" w:cs="Consolas"/>
                <w:color w:val="FF0000"/>
                <w:sz w:val="19"/>
                <w:szCs w:val="19"/>
              </w:rPr>
              <w:t xml:space="preserve"> Value</w:t>
            </w:r>
            <w:r>
              <w:rPr>
                <w:rFonts w:ascii="Consolas" w:hAnsi="Consolas" w:cs="Consolas"/>
                <w:color w:val="0000FF"/>
                <w:sz w:val="19"/>
                <w:szCs w:val="19"/>
              </w:rPr>
              <w:t>="20"/&gt;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Property</w:t>
            </w:r>
            <w:r>
              <w:rPr>
                <w:rFonts w:ascii="Consolas" w:hAnsi="Consolas" w:cs="Consolas"/>
                <w:color w:val="0000FF"/>
                <w:sz w:val="19"/>
                <w:szCs w:val="19"/>
              </w:rPr>
              <w:t>="Foreground"</w:t>
            </w:r>
            <w:r>
              <w:rPr>
                <w:rFonts w:ascii="Consolas" w:hAnsi="Consolas" w:cs="Consolas"/>
                <w:color w:val="FF0000"/>
                <w:sz w:val="19"/>
                <w:szCs w:val="19"/>
              </w:rPr>
              <w:t xml:space="preserve"> Value</w:t>
            </w:r>
            <w:r>
              <w:rPr>
                <w:rFonts w:ascii="Consolas" w:hAnsi="Consolas" w:cs="Consolas"/>
                <w:color w:val="0000FF"/>
                <w:sz w:val="19"/>
                <w:szCs w:val="19"/>
              </w:rPr>
              <w:t>="#FF318931"/&gt;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Style</w:t>
            </w:r>
            <w:r>
              <w:rPr>
                <w:rFonts w:ascii="Consolas" w:hAnsi="Consolas" w:cs="Consolas"/>
                <w:color w:val="0000FF"/>
                <w:sz w:val="19"/>
                <w:szCs w:val="19"/>
              </w:rPr>
              <w:t>&gt;</w:t>
            </w:r>
          </w:p>
          <w:p w:rsidR="00620333" w:rsidRDefault="00620333" w:rsidP="00620333">
            <w:pPr>
              <w:autoSpaceDE w:val="0"/>
              <w:autoSpaceDN w:val="0"/>
              <w:adjustRightInd w:val="0"/>
              <w:spacing w:before="0"/>
              <w:rPr>
                <w:rFonts w:ascii="Consolas" w:hAnsi="Consolas" w:cs="Consolas"/>
                <w:sz w:val="19"/>
                <w:szCs w:val="19"/>
              </w:rPr>
            </w:pP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Style</w:t>
            </w:r>
            <w:r>
              <w:rPr>
                <w:rFonts w:ascii="Consolas" w:hAnsi="Consolas" w:cs="Consolas"/>
                <w:color w:val="FF0000"/>
                <w:sz w:val="19"/>
                <w:szCs w:val="19"/>
              </w:rPr>
              <w:t xml:space="preserve"> x</w:t>
            </w:r>
            <w:r>
              <w:rPr>
                <w:rFonts w:ascii="Consolas" w:hAnsi="Consolas" w:cs="Consolas"/>
                <w:color w:val="0000FF"/>
                <w:sz w:val="19"/>
                <w:szCs w:val="19"/>
              </w:rPr>
              <w:t>:</w:t>
            </w:r>
            <w:r>
              <w:rPr>
                <w:rFonts w:ascii="Consolas" w:hAnsi="Consolas" w:cs="Consolas"/>
                <w:color w:val="FF0000"/>
                <w:sz w:val="19"/>
                <w:szCs w:val="19"/>
              </w:rPr>
              <w:t>Key</w:t>
            </w:r>
            <w:r>
              <w:rPr>
                <w:rFonts w:ascii="Consolas" w:hAnsi="Consolas" w:cs="Consolas"/>
                <w:color w:val="0000FF"/>
                <w:sz w:val="19"/>
                <w:szCs w:val="19"/>
              </w:rPr>
              <w:t>="comboboxStyle"</w:t>
            </w:r>
            <w:r>
              <w:rPr>
                <w:rFonts w:ascii="Consolas" w:hAnsi="Consolas" w:cs="Consolas"/>
                <w:color w:val="FF0000"/>
                <w:sz w:val="19"/>
                <w:szCs w:val="19"/>
              </w:rPr>
              <w:t xml:space="preserve"> TargetType</w:t>
            </w:r>
            <w:r>
              <w:rPr>
                <w:rFonts w:ascii="Consolas" w:hAnsi="Consolas" w:cs="Consolas"/>
                <w:color w:val="0000FF"/>
                <w:sz w:val="19"/>
                <w:szCs w:val="19"/>
              </w:rPr>
              <w:t>="ComboBox"&gt;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Property</w:t>
            </w:r>
            <w:r>
              <w:rPr>
                <w:rFonts w:ascii="Consolas" w:hAnsi="Consolas" w:cs="Consolas"/>
                <w:color w:val="0000FF"/>
                <w:sz w:val="19"/>
                <w:szCs w:val="19"/>
              </w:rPr>
              <w:t>="Foreground"</w:t>
            </w:r>
            <w:r>
              <w:rPr>
                <w:rFonts w:ascii="Consolas" w:hAnsi="Consolas" w:cs="Consolas"/>
                <w:color w:val="FF0000"/>
                <w:sz w:val="19"/>
                <w:szCs w:val="19"/>
              </w:rPr>
              <w:t xml:space="preserve"> Value</w:t>
            </w:r>
            <w:r>
              <w:rPr>
                <w:rFonts w:ascii="Consolas" w:hAnsi="Consolas" w:cs="Consolas"/>
                <w:color w:val="0000FF"/>
                <w:sz w:val="19"/>
                <w:szCs w:val="19"/>
              </w:rPr>
              <w:t>="Black" /&gt;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Property</w:t>
            </w:r>
            <w:r>
              <w:rPr>
                <w:rFonts w:ascii="Consolas" w:hAnsi="Consolas" w:cs="Consolas"/>
                <w:color w:val="0000FF"/>
                <w:sz w:val="19"/>
                <w:szCs w:val="19"/>
              </w:rPr>
              <w:t>="IsEditable"</w:t>
            </w:r>
            <w:r>
              <w:rPr>
                <w:rFonts w:ascii="Consolas" w:hAnsi="Consolas" w:cs="Consolas"/>
                <w:color w:val="FF0000"/>
                <w:sz w:val="19"/>
                <w:szCs w:val="19"/>
              </w:rPr>
              <w:t xml:space="preserve"> Value</w:t>
            </w:r>
            <w:r>
              <w:rPr>
                <w:rFonts w:ascii="Consolas" w:hAnsi="Consolas" w:cs="Consolas"/>
                <w:color w:val="0000FF"/>
                <w:sz w:val="19"/>
                <w:szCs w:val="19"/>
              </w:rPr>
              <w:t>="True" /&gt;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Property</w:t>
            </w:r>
            <w:r>
              <w:rPr>
                <w:rFonts w:ascii="Consolas" w:hAnsi="Consolas" w:cs="Consolas"/>
                <w:color w:val="0000FF"/>
                <w:sz w:val="19"/>
                <w:szCs w:val="19"/>
              </w:rPr>
              <w:t>="VerticalContentAlignment"</w:t>
            </w:r>
            <w:r>
              <w:rPr>
                <w:rFonts w:ascii="Consolas" w:hAnsi="Consolas" w:cs="Consolas"/>
                <w:color w:val="FF0000"/>
                <w:sz w:val="19"/>
                <w:szCs w:val="19"/>
              </w:rPr>
              <w:t xml:space="preserve"> Value</w:t>
            </w:r>
            <w:r>
              <w:rPr>
                <w:rFonts w:ascii="Consolas" w:hAnsi="Consolas" w:cs="Consolas"/>
                <w:color w:val="0000FF"/>
                <w:sz w:val="19"/>
                <w:szCs w:val="19"/>
              </w:rPr>
              <w:t>="Center" /&gt;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Setter</w:t>
            </w:r>
            <w:r>
              <w:rPr>
                <w:rFonts w:ascii="Consolas" w:hAnsi="Consolas" w:cs="Consolas"/>
                <w:color w:val="FF0000"/>
                <w:sz w:val="19"/>
                <w:szCs w:val="19"/>
              </w:rPr>
              <w:t xml:space="preserve"> Property</w:t>
            </w:r>
            <w:r>
              <w:rPr>
                <w:rFonts w:ascii="Consolas" w:hAnsi="Consolas" w:cs="Consolas"/>
                <w:color w:val="0000FF"/>
                <w:sz w:val="19"/>
                <w:szCs w:val="19"/>
              </w:rPr>
              <w:t>="HorizontalContentAlignment"</w:t>
            </w:r>
            <w:r>
              <w:rPr>
                <w:rFonts w:ascii="Consolas" w:hAnsi="Consolas" w:cs="Consolas"/>
                <w:color w:val="FF0000"/>
                <w:sz w:val="19"/>
                <w:szCs w:val="19"/>
              </w:rPr>
              <w:t xml:space="preserve"> Value</w:t>
            </w:r>
            <w:r>
              <w:rPr>
                <w:rFonts w:ascii="Consolas" w:hAnsi="Consolas" w:cs="Consolas"/>
                <w:color w:val="0000FF"/>
                <w:sz w:val="19"/>
                <w:szCs w:val="19"/>
              </w:rPr>
              <w:t>="Left" /&gt;</w:t>
            </w:r>
          </w:p>
          <w:p w:rsidR="00620333" w:rsidRDefault="00620333" w:rsidP="00620333">
            <w:pPr>
              <w:autoSpaceDE w:val="0"/>
              <w:autoSpaceDN w:val="0"/>
              <w:adjustRightInd w:val="0"/>
              <w:spacing w:before="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Style</w:t>
            </w:r>
            <w:r>
              <w:rPr>
                <w:rFonts w:ascii="Consolas" w:hAnsi="Consolas" w:cs="Consolas"/>
                <w:color w:val="0000FF"/>
                <w:sz w:val="19"/>
                <w:szCs w:val="19"/>
              </w:rPr>
              <w:t>&gt;</w:t>
            </w:r>
          </w:p>
          <w:p w:rsidR="00620333" w:rsidRDefault="00620333" w:rsidP="00620333">
            <w:pPr>
              <w:autoSpaceDE w:val="0"/>
              <w:autoSpaceDN w:val="0"/>
              <w:adjustRightInd w:val="0"/>
              <w:spacing w:before="0"/>
              <w:rPr>
                <w:rFonts w:ascii="Consolas" w:hAnsi="Consolas" w:cs="Consolas"/>
                <w:sz w:val="19"/>
                <w:szCs w:val="19"/>
              </w:rPr>
            </w:pPr>
          </w:p>
          <w:p w:rsidR="00620333" w:rsidRDefault="00620333" w:rsidP="00620333">
            <w:pPr>
              <w:autoSpaceDE w:val="0"/>
              <w:autoSpaceDN w:val="0"/>
              <w:adjustRightInd w:val="0"/>
              <w:spacing w:before="0"/>
              <w:rPr>
                <w:rFonts w:ascii="Consolas" w:hAnsi="Consolas" w:cs="Consolas"/>
                <w:color w:val="0000FF"/>
                <w:sz w:val="19"/>
                <w:szCs w:val="19"/>
              </w:rPr>
            </w:pPr>
            <w:r>
              <w:rPr>
                <w:rFonts w:ascii="Consolas" w:hAnsi="Consolas" w:cs="Consolas"/>
                <w:color w:val="0000FF"/>
                <w:sz w:val="19"/>
                <w:szCs w:val="19"/>
              </w:rPr>
              <w:t>&lt;/</w:t>
            </w:r>
            <w:r>
              <w:rPr>
                <w:rFonts w:ascii="Consolas" w:hAnsi="Consolas" w:cs="Consolas"/>
                <w:color w:val="A31515"/>
                <w:sz w:val="19"/>
                <w:szCs w:val="19"/>
              </w:rPr>
              <w:t>ResourceDictionary</w:t>
            </w:r>
            <w:r>
              <w:rPr>
                <w:rFonts w:ascii="Consolas" w:hAnsi="Consolas" w:cs="Consolas"/>
                <w:color w:val="0000FF"/>
                <w:sz w:val="19"/>
                <w:szCs w:val="19"/>
              </w:rPr>
              <w:t>&gt;</w:t>
            </w:r>
          </w:p>
          <w:p w:rsidR="00620333" w:rsidRDefault="00620333" w:rsidP="00890FE3"/>
        </w:tc>
      </w:tr>
    </w:tbl>
    <w:p w:rsidR="003A6948" w:rsidRDefault="003A6948" w:rsidP="00890FE3">
      <w:pPr>
        <w:rPr>
          <w:lang w:val="en-US"/>
        </w:rPr>
      </w:pPr>
    </w:p>
    <w:p w:rsidR="00AE4E04" w:rsidRDefault="00AE4E04" w:rsidP="00AE4E0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2"/>
      </w:tblGrid>
      <w:tr w:rsidR="00AE4E04" w:rsidRPr="00D22A1D" w:rsidTr="00C92E6B">
        <w:tc>
          <w:tcPr>
            <w:tcW w:w="9576" w:type="dxa"/>
            <w:shd w:val="clear" w:color="auto" w:fill="auto"/>
          </w:tcPr>
          <w:p w:rsidR="00AE4E04" w:rsidRPr="00D22A1D" w:rsidRDefault="00AE4E04" w:rsidP="00C92E6B">
            <w:pPr>
              <w:widowControl w:val="0"/>
              <w:suppressAutoHyphens/>
              <w:rPr>
                <w:rFonts w:eastAsia="Arial"/>
              </w:rPr>
            </w:pPr>
            <w:r>
              <w:rPr>
                <w:rFonts w:ascii="Consolas" w:hAnsi="Consolas" w:cs="Consolas"/>
                <w:color w:val="2B91AF"/>
                <w:sz w:val="19"/>
                <w:szCs w:val="19"/>
              </w:rPr>
              <w:t>MatlabConnector</w:t>
            </w:r>
          </w:p>
        </w:tc>
      </w:tr>
      <w:tr w:rsidR="00AE4E04" w:rsidRPr="00D22A1D" w:rsidTr="00C92E6B">
        <w:tc>
          <w:tcPr>
            <w:tcW w:w="9576" w:type="dxa"/>
            <w:shd w:val="clear" w:color="auto" w:fill="auto"/>
          </w:tcPr>
          <w:p w:rsidR="00AE4E04" w:rsidRDefault="00AE4E04" w:rsidP="00C92E6B">
            <w:pPr>
              <w:autoSpaceDE w:val="0"/>
              <w:autoSpaceDN w:val="0"/>
              <w:adjustRightInd w:val="0"/>
              <w:spacing w:after="0" w:line="240" w:lineRule="auto"/>
              <w:rPr>
                <w:rFonts w:ascii="Consolas" w:hAnsi="Consolas" w:cs="Consolas"/>
                <w:sz w:val="19"/>
                <w:szCs w:val="19"/>
              </w:rPr>
            </w:pPr>
            <w:r>
              <w:rPr>
                <w:rFonts w:ascii="Consolas" w:hAnsi="Consolas" w:cs="Consolas"/>
                <w:i/>
                <w:iCs/>
                <w:sz w:val="19"/>
                <w:szCs w:val="19"/>
              </w:rPr>
              <w:tab/>
            </w:r>
            <w:r>
              <w:rPr>
                <w:rFonts w:ascii="Consolas" w:hAnsi="Consolas" w:cs="Consolas"/>
                <w:color w:val="0000FF"/>
                <w:sz w:val="19"/>
                <w:szCs w:val="19"/>
              </w:rPr>
              <w:t>publicclass</w:t>
            </w:r>
            <w:r>
              <w:rPr>
                <w:rFonts w:ascii="Consolas" w:hAnsi="Consolas" w:cs="Consolas"/>
                <w:color w:val="2B91AF"/>
                <w:sz w:val="19"/>
                <w:szCs w:val="19"/>
              </w:rPr>
              <w:t>MatlabConnector</w:t>
            </w:r>
          </w:p>
          <w:p w:rsidR="00AE4E04" w:rsidRDefault="00AE4E04" w:rsidP="00C92E6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AE4E04" w:rsidRDefault="00AE4E04" w:rsidP="00C92E6B">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publicstring</w:t>
            </w:r>
            <w:r>
              <w:rPr>
                <w:rFonts w:ascii="Consolas" w:hAnsi="Consolas" w:cs="Consolas"/>
                <w:sz w:val="19"/>
                <w:szCs w:val="19"/>
              </w:rPr>
              <w:t>executionPath;</w:t>
            </w:r>
          </w:p>
          <w:p w:rsidR="00AE4E04" w:rsidRDefault="00AE4E04" w:rsidP="00C92E6B">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publicstring</w:t>
            </w:r>
            <w:r>
              <w:rPr>
                <w:rFonts w:ascii="Consolas" w:hAnsi="Consolas" w:cs="Consolas"/>
                <w:sz w:val="19"/>
                <w:szCs w:val="19"/>
              </w:rPr>
              <w:t>connectionString;</w:t>
            </w:r>
          </w:p>
          <w:p w:rsidR="00AE4E04" w:rsidRDefault="00AE4E04" w:rsidP="00C92E6B">
            <w:pPr>
              <w:autoSpaceDE w:val="0"/>
              <w:autoSpaceDN w:val="0"/>
              <w:adjustRightInd w:val="0"/>
              <w:spacing w:after="0" w:line="240" w:lineRule="auto"/>
              <w:rPr>
                <w:rFonts w:ascii="Consolas" w:hAnsi="Consolas" w:cs="Consolas"/>
                <w:sz w:val="19"/>
                <w:szCs w:val="19"/>
              </w:rPr>
            </w:pPr>
          </w:p>
          <w:p w:rsidR="00AE4E04" w:rsidRDefault="00AE4E04" w:rsidP="00C92E6B">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lastRenderedPageBreak/>
              <w:t>publicbyte</w:t>
            </w:r>
            <w:r>
              <w:rPr>
                <w:rFonts w:ascii="Consolas" w:hAnsi="Consolas" w:cs="Consolas"/>
                <w:sz w:val="19"/>
                <w:szCs w:val="19"/>
              </w:rPr>
              <w:t>[] DetectFace(</w:t>
            </w:r>
            <w:r>
              <w:rPr>
                <w:rFonts w:ascii="Consolas" w:hAnsi="Consolas" w:cs="Consolas"/>
                <w:color w:val="0000FF"/>
                <w:sz w:val="19"/>
                <w:szCs w:val="19"/>
              </w:rPr>
              <w:t>byte</w:t>
            </w:r>
            <w:r>
              <w:rPr>
                <w:rFonts w:ascii="Consolas" w:hAnsi="Consolas" w:cs="Consolas"/>
                <w:sz w:val="19"/>
                <w:szCs w:val="19"/>
              </w:rPr>
              <w:t>[] input)</w:t>
            </w:r>
          </w:p>
          <w:p w:rsidR="00AE4E04" w:rsidRDefault="00AE4E04" w:rsidP="00C92E6B">
            <w:pPr>
              <w:autoSpaceDE w:val="0"/>
              <w:autoSpaceDN w:val="0"/>
              <w:adjustRightInd w:val="0"/>
              <w:spacing w:after="0" w:line="240" w:lineRule="auto"/>
              <w:rPr>
                <w:rFonts w:ascii="Consolas" w:hAnsi="Consolas" w:cs="Consolas"/>
                <w:sz w:val="19"/>
                <w:szCs w:val="19"/>
              </w:rPr>
            </w:pPr>
          </w:p>
          <w:p w:rsidR="00AE4E04" w:rsidRDefault="00AE4E04" w:rsidP="00C92E6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AE4E04" w:rsidRDefault="00AE4E04" w:rsidP="00C92E6B">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thrownew</w:t>
            </w:r>
            <w:r>
              <w:rPr>
                <w:rFonts w:ascii="Consolas" w:hAnsi="Consolas" w:cs="Consolas"/>
                <w:color w:val="2B91AF"/>
                <w:sz w:val="19"/>
                <w:szCs w:val="19"/>
              </w:rPr>
              <w:t>NotImplementedException</w:t>
            </w:r>
            <w:r>
              <w:rPr>
                <w:rFonts w:ascii="Consolas" w:hAnsi="Consolas" w:cs="Consolas"/>
                <w:sz w:val="19"/>
                <w:szCs w:val="19"/>
              </w:rPr>
              <w:t>();</w:t>
            </w:r>
          </w:p>
          <w:p w:rsidR="00AE4E04" w:rsidRDefault="00AE4E04" w:rsidP="00C92E6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AE4E04" w:rsidRDefault="00AE4E04" w:rsidP="00C92E6B">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publicbyte</w:t>
            </w:r>
            <w:r>
              <w:rPr>
                <w:rFonts w:ascii="Consolas" w:hAnsi="Consolas" w:cs="Consolas"/>
                <w:sz w:val="19"/>
                <w:szCs w:val="19"/>
              </w:rPr>
              <w:t>[] AlignFace(</w:t>
            </w:r>
            <w:r>
              <w:rPr>
                <w:rFonts w:ascii="Consolas" w:hAnsi="Consolas" w:cs="Consolas"/>
                <w:color w:val="0000FF"/>
                <w:sz w:val="19"/>
                <w:szCs w:val="19"/>
              </w:rPr>
              <w:t>byte</w:t>
            </w:r>
            <w:r>
              <w:rPr>
                <w:rFonts w:ascii="Consolas" w:hAnsi="Consolas" w:cs="Consolas"/>
                <w:sz w:val="19"/>
                <w:szCs w:val="19"/>
              </w:rPr>
              <w:t>[] input)</w:t>
            </w:r>
          </w:p>
          <w:p w:rsidR="00AE4E04" w:rsidRDefault="00AE4E04" w:rsidP="00C92E6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AE4E04" w:rsidRDefault="00AE4E04" w:rsidP="00C92E6B">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thrownew</w:t>
            </w:r>
            <w:r>
              <w:rPr>
                <w:rFonts w:ascii="Consolas" w:hAnsi="Consolas" w:cs="Consolas"/>
                <w:color w:val="2B91AF"/>
                <w:sz w:val="19"/>
                <w:szCs w:val="19"/>
              </w:rPr>
              <w:t>NotImplementedException</w:t>
            </w:r>
            <w:r>
              <w:rPr>
                <w:rFonts w:ascii="Consolas" w:hAnsi="Consolas" w:cs="Consolas"/>
                <w:sz w:val="19"/>
                <w:szCs w:val="19"/>
              </w:rPr>
              <w:t>();</w:t>
            </w:r>
          </w:p>
          <w:p w:rsidR="00AE4E04" w:rsidRDefault="00AE4E04" w:rsidP="00C92E6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AE4E04" w:rsidRDefault="00AE4E04" w:rsidP="00C92E6B">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publicbyte</w:t>
            </w:r>
            <w:r>
              <w:rPr>
                <w:rFonts w:ascii="Consolas" w:hAnsi="Consolas" w:cs="Consolas"/>
                <w:sz w:val="19"/>
                <w:szCs w:val="19"/>
              </w:rPr>
              <w:t>[] ExtractFeature(</w:t>
            </w:r>
            <w:r>
              <w:rPr>
                <w:rFonts w:ascii="Consolas" w:hAnsi="Consolas" w:cs="Consolas"/>
                <w:color w:val="0000FF"/>
                <w:sz w:val="19"/>
                <w:szCs w:val="19"/>
              </w:rPr>
              <w:t>byte</w:t>
            </w:r>
            <w:r>
              <w:rPr>
                <w:rFonts w:ascii="Consolas" w:hAnsi="Consolas" w:cs="Consolas"/>
                <w:sz w:val="19"/>
                <w:szCs w:val="19"/>
              </w:rPr>
              <w:t>[] input)</w:t>
            </w:r>
          </w:p>
          <w:p w:rsidR="00AE4E04" w:rsidRDefault="00AE4E04" w:rsidP="00C92E6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AE4E04" w:rsidRDefault="00AE4E04" w:rsidP="00C92E6B">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thrownew</w:t>
            </w:r>
            <w:r>
              <w:rPr>
                <w:rFonts w:ascii="Consolas" w:hAnsi="Consolas" w:cs="Consolas"/>
                <w:color w:val="2B91AF"/>
                <w:sz w:val="19"/>
                <w:szCs w:val="19"/>
              </w:rPr>
              <w:t>NotImplementedException</w:t>
            </w:r>
            <w:r>
              <w:rPr>
                <w:rFonts w:ascii="Consolas" w:hAnsi="Consolas" w:cs="Consolas"/>
                <w:sz w:val="19"/>
                <w:szCs w:val="19"/>
              </w:rPr>
              <w:t>();</w:t>
            </w:r>
          </w:p>
          <w:p w:rsidR="00AE4E04" w:rsidRDefault="00AE4E04" w:rsidP="00C92E6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AE4E04" w:rsidRDefault="00AE4E04" w:rsidP="00C92E6B">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public</w:t>
            </w:r>
            <w:r>
              <w:rPr>
                <w:rFonts w:ascii="Consolas" w:hAnsi="Consolas" w:cs="Consolas"/>
                <w:color w:val="2B91AF"/>
                <w:sz w:val="19"/>
                <w:szCs w:val="19"/>
              </w:rPr>
              <w:t>UserInfo</w:t>
            </w:r>
            <w:r>
              <w:rPr>
                <w:rFonts w:ascii="Consolas" w:hAnsi="Consolas" w:cs="Consolas"/>
                <w:sz w:val="19"/>
                <w:szCs w:val="19"/>
              </w:rPr>
              <w:t>MatchFace(</w:t>
            </w:r>
            <w:r>
              <w:rPr>
                <w:rFonts w:ascii="Consolas" w:hAnsi="Consolas" w:cs="Consolas"/>
                <w:color w:val="0000FF"/>
                <w:sz w:val="19"/>
                <w:szCs w:val="19"/>
              </w:rPr>
              <w:t>byte</w:t>
            </w:r>
            <w:r>
              <w:rPr>
                <w:rFonts w:ascii="Consolas" w:hAnsi="Consolas" w:cs="Consolas"/>
                <w:sz w:val="19"/>
                <w:szCs w:val="19"/>
              </w:rPr>
              <w:t>[] input)</w:t>
            </w:r>
          </w:p>
          <w:p w:rsidR="00AE4E04" w:rsidRDefault="00AE4E04" w:rsidP="00C92E6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AE4E04" w:rsidRDefault="00AE4E04" w:rsidP="00C92E6B">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thrownew</w:t>
            </w:r>
            <w:r>
              <w:rPr>
                <w:rFonts w:ascii="Consolas" w:hAnsi="Consolas" w:cs="Consolas"/>
                <w:color w:val="2B91AF"/>
                <w:sz w:val="19"/>
                <w:szCs w:val="19"/>
              </w:rPr>
              <w:t>NotImplementedException</w:t>
            </w:r>
            <w:r>
              <w:rPr>
                <w:rFonts w:ascii="Consolas" w:hAnsi="Consolas" w:cs="Consolas"/>
                <w:sz w:val="19"/>
                <w:szCs w:val="19"/>
              </w:rPr>
              <w:t>();</w:t>
            </w:r>
          </w:p>
          <w:p w:rsidR="00AE4E04" w:rsidRDefault="00AE4E04" w:rsidP="00C92E6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AE4E04" w:rsidRDefault="00AE4E04" w:rsidP="00C92E6B">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public</w:t>
            </w:r>
            <w:r>
              <w:rPr>
                <w:rFonts w:ascii="Consolas" w:hAnsi="Consolas" w:cs="Consolas"/>
                <w:color w:val="2B91AF"/>
                <w:sz w:val="19"/>
                <w:szCs w:val="19"/>
              </w:rPr>
              <w:t>FaceRecognitionState</w:t>
            </w:r>
            <w:r>
              <w:rPr>
                <w:rFonts w:ascii="Consolas" w:hAnsi="Consolas" w:cs="Consolas"/>
                <w:sz w:val="19"/>
                <w:szCs w:val="19"/>
              </w:rPr>
              <w:t>GetAlgoState()</w:t>
            </w:r>
          </w:p>
          <w:p w:rsidR="00AE4E04" w:rsidRDefault="00AE4E04" w:rsidP="00C92E6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AE4E04" w:rsidRDefault="00AE4E04" w:rsidP="00C92E6B">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thrownew</w:t>
            </w:r>
            <w:r>
              <w:rPr>
                <w:rFonts w:ascii="Consolas" w:hAnsi="Consolas" w:cs="Consolas"/>
                <w:color w:val="2B91AF"/>
                <w:sz w:val="19"/>
                <w:szCs w:val="19"/>
              </w:rPr>
              <w:t>NotImplementedException</w:t>
            </w:r>
            <w:r>
              <w:rPr>
                <w:rFonts w:ascii="Consolas" w:hAnsi="Consolas" w:cs="Consolas"/>
                <w:sz w:val="19"/>
                <w:szCs w:val="19"/>
              </w:rPr>
              <w:t>();</w:t>
            </w:r>
          </w:p>
          <w:p w:rsidR="00AE4E04" w:rsidRDefault="00AE4E04" w:rsidP="00C92E6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AE4E04" w:rsidRDefault="00AE4E04" w:rsidP="00C92E6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AE4E04" w:rsidRPr="00D22A1D" w:rsidRDefault="00AE4E04" w:rsidP="00C92E6B">
            <w:pPr>
              <w:tabs>
                <w:tab w:val="left" w:pos="1276"/>
              </w:tabs>
              <w:autoSpaceDE w:val="0"/>
              <w:autoSpaceDN w:val="0"/>
              <w:adjustRightInd w:val="0"/>
              <w:spacing w:after="0" w:line="240" w:lineRule="auto"/>
              <w:rPr>
                <w:rFonts w:ascii="Consolas" w:hAnsi="Consolas" w:cs="Consolas"/>
                <w:i/>
                <w:iCs/>
                <w:sz w:val="19"/>
                <w:szCs w:val="19"/>
              </w:rPr>
            </w:pPr>
          </w:p>
        </w:tc>
      </w:tr>
    </w:tbl>
    <w:p w:rsidR="00AE4E04" w:rsidRDefault="00AE4E04" w:rsidP="00AE4E0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2"/>
      </w:tblGrid>
      <w:tr w:rsidR="00AE4E04" w:rsidRPr="00D22A1D" w:rsidTr="00C92E6B">
        <w:tc>
          <w:tcPr>
            <w:tcW w:w="9576" w:type="dxa"/>
            <w:shd w:val="clear" w:color="auto" w:fill="auto"/>
          </w:tcPr>
          <w:p w:rsidR="00AE4E04" w:rsidRPr="00D22A1D" w:rsidRDefault="00AE4E04" w:rsidP="00C92E6B">
            <w:pPr>
              <w:widowControl w:val="0"/>
              <w:suppressAutoHyphens/>
              <w:rPr>
                <w:rFonts w:eastAsia="Arial"/>
              </w:rPr>
            </w:pPr>
            <w:r>
              <w:rPr>
                <w:rFonts w:ascii="Consolas" w:hAnsi="Consolas" w:cs="Consolas"/>
                <w:color w:val="2B91AF"/>
                <w:sz w:val="19"/>
                <w:szCs w:val="19"/>
              </w:rPr>
              <w:t>FaceRecognitionController</w:t>
            </w:r>
          </w:p>
        </w:tc>
      </w:tr>
      <w:tr w:rsidR="00AE4E04" w:rsidRPr="00D22A1D" w:rsidTr="00C92E6B">
        <w:tc>
          <w:tcPr>
            <w:tcW w:w="9576" w:type="dxa"/>
            <w:shd w:val="clear" w:color="auto" w:fill="auto"/>
          </w:tcPr>
          <w:p w:rsidR="00AE4E04" w:rsidRDefault="00AE4E04" w:rsidP="00C92E6B">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publicclass</w:t>
            </w:r>
            <w:r>
              <w:rPr>
                <w:rFonts w:ascii="Consolas" w:hAnsi="Consolas" w:cs="Consolas"/>
                <w:color w:val="2B91AF"/>
                <w:sz w:val="19"/>
                <w:szCs w:val="19"/>
              </w:rPr>
              <w:t>FaceRecognitionController</w:t>
            </w:r>
          </w:p>
          <w:p w:rsidR="00AE4E04" w:rsidRDefault="00AE4E04" w:rsidP="00C92E6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AE4E04" w:rsidRDefault="00AE4E04" w:rsidP="00C92E6B">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public</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UserInfo</w:t>
            </w:r>
            <w:r>
              <w:rPr>
                <w:rFonts w:ascii="Consolas" w:hAnsi="Consolas" w:cs="Consolas"/>
                <w:sz w:val="19"/>
                <w:szCs w:val="19"/>
              </w:rPr>
              <w:t>&gt; users;</w:t>
            </w:r>
          </w:p>
          <w:p w:rsidR="00AE4E04" w:rsidRDefault="00AE4E04" w:rsidP="00C92E6B">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public</w:t>
            </w:r>
            <w:r>
              <w:rPr>
                <w:rFonts w:ascii="Consolas" w:hAnsi="Consolas" w:cs="Consolas"/>
                <w:color w:val="2B91AF"/>
                <w:sz w:val="19"/>
                <w:szCs w:val="19"/>
              </w:rPr>
              <w:t>MatlabConnector</w:t>
            </w:r>
            <w:r>
              <w:rPr>
                <w:rFonts w:ascii="Consolas" w:hAnsi="Consolas" w:cs="Consolas"/>
                <w:sz w:val="19"/>
                <w:szCs w:val="19"/>
              </w:rPr>
              <w:t>mConn;</w:t>
            </w:r>
          </w:p>
          <w:p w:rsidR="00AE4E04" w:rsidRDefault="00AE4E04" w:rsidP="00C92E6B">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public</w:t>
            </w:r>
            <w:r>
              <w:rPr>
                <w:rFonts w:ascii="Consolas" w:hAnsi="Consolas" w:cs="Consolas"/>
                <w:color w:val="2B91AF"/>
                <w:sz w:val="19"/>
                <w:szCs w:val="19"/>
              </w:rPr>
              <w:t>DbConnector</w:t>
            </w:r>
            <w:r>
              <w:rPr>
                <w:rFonts w:ascii="Consolas" w:hAnsi="Consolas" w:cs="Consolas"/>
                <w:sz w:val="19"/>
                <w:szCs w:val="19"/>
              </w:rPr>
              <w:t>dbConn;</w:t>
            </w:r>
          </w:p>
          <w:p w:rsidR="00AE4E04" w:rsidRDefault="00AE4E04" w:rsidP="00C92E6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AE4E04" w:rsidRPr="00D22A1D" w:rsidRDefault="00AE4E04" w:rsidP="00C92E6B">
            <w:pPr>
              <w:autoSpaceDE w:val="0"/>
              <w:autoSpaceDN w:val="0"/>
              <w:adjustRightInd w:val="0"/>
              <w:spacing w:after="0" w:line="240" w:lineRule="auto"/>
              <w:rPr>
                <w:rFonts w:ascii="Consolas" w:hAnsi="Consolas" w:cs="Consolas"/>
                <w:i/>
                <w:iCs/>
                <w:sz w:val="19"/>
                <w:szCs w:val="19"/>
              </w:rPr>
            </w:pPr>
          </w:p>
        </w:tc>
      </w:tr>
    </w:tbl>
    <w:p w:rsidR="003A6948" w:rsidRDefault="003A6948" w:rsidP="00890FE3">
      <w:pPr>
        <w:rPr>
          <w:lang w:val="en-US"/>
        </w:rPr>
      </w:pPr>
    </w:p>
    <w:p w:rsidR="003A6948" w:rsidRDefault="003A6948" w:rsidP="00890FE3">
      <w:pPr>
        <w:rPr>
          <w:lang w:val="en-US"/>
        </w:rPr>
      </w:pPr>
    </w:p>
    <w:p w:rsidR="00890FE3" w:rsidRDefault="00DB522B" w:rsidP="00890FE3">
      <w:pPr>
        <w:pStyle w:val="Heading3"/>
        <w:rPr>
          <w:lang w:val="en-US"/>
        </w:rPr>
      </w:pPr>
      <w:r>
        <w:rPr>
          <w:lang w:val="en-US"/>
        </w:rPr>
        <w:t>Business Logic – Matlab</w:t>
      </w:r>
    </w:p>
    <w:tbl>
      <w:tblPr>
        <w:tblStyle w:val="TableGrid"/>
        <w:tblW w:w="0" w:type="auto"/>
        <w:tblLook w:val="04A0" w:firstRow="1" w:lastRow="0" w:firstColumn="1" w:lastColumn="0" w:noHBand="0" w:noVBand="1"/>
      </w:tblPr>
      <w:tblGrid>
        <w:gridCol w:w="9242"/>
      </w:tblGrid>
      <w:tr w:rsidR="00DB522B" w:rsidTr="00DB522B">
        <w:tc>
          <w:tcPr>
            <w:tcW w:w="9242" w:type="dxa"/>
          </w:tcPr>
          <w:p w:rsidR="00DB522B" w:rsidRDefault="00DB522B" w:rsidP="00DB522B"/>
        </w:tc>
      </w:tr>
      <w:tr w:rsidR="00DB522B" w:rsidTr="00DB522B">
        <w:tc>
          <w:tcPr>
            <w:tcW w:w="9242" w:type="dxa"/>
          </w:tcPr>
          <w:p w:rsidR="00DB522B" w:rsidRDefault="00DB522B" w:rsidP="00DB522B"/>
        </w:tc>
      </w:tr>
    </w:tbl>
    <w:p w:rsidR="00DB522B" w:rsidRPr="00DB522B" w:rsidRDefault="00DB522B" w:rsidP="00DB522B">
      <w:pPr>
        <w:rPr>
          <w:lang w:val="en-US"/>
        </w:rPr>
      </w:pPr>
    </w:p>
    <w:p w:rsidR="00890FE3" w:rsidRDefault="00890FE3" w:rsidP="00890FE3">
      <w:pPr>
        <w:rPr>
          <w:lang w:val="en-US"/>
        </w:rPr>
      </w:pPr>
    </w:p>
    <w:p w:rsidR="0065144C" w:rsidRDefault="0065144C" w:rsidP="0065144C">
      <w:pPr>
        <w:pStyle w:val="Heading3"/>
        <w:rPr>
          <w:lang w:val="en-US"/>
        </w:rPr>
      </w:pPr>
      <w:bookmarkStart w:id="70" w:name="_Toc367967494"/>
      <w:bookmarkStart w:id="71" w:name="_Toc367967495"/>
      <w:r>
        <w:rPr>
          <w:lang w:val="en-US"/>
        </w:rPr>
        <w:t>Database connector: FRS</w:t>
      </w:r>
      <w:r w:rsidRPr="003A6948">
        <w:rPr>
          <w:lang w:val="en-US"/>
        </w:rPr>
        <w:t>Db</w:t>
      </w:r>
      <w:bookmarkEnd w:id="71"/>
    </w:p>
    <w:p w:rsidR="0065144C" w:rsidRDefault="0065144C" w:rsidP="0065144C">
      <w:pPr>
        <w:rPr>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2"/>
      </w:tblGrid>
      <w:tr w:rsidR="0065144C" w:rsidRPr="00D22A1D" w:rsidTr="000D1FE6">
        <w:tc>
          <w:tcPr>
            <w:tcW w:w="9242" w:type="dxa"/>
            <w:shd w:val="clear" w:color="auto" w:fill="auto"/>
          </w:tcPr>
          <w:p w:rsidR="0065144C" w:rsidRPr="00D22A1D" w:rsidRDefault="0065144C" w:rsidP="004834A5">
            <w:pPr>
              <w:widowControl w:val="0"/>
              <w:suppressAutoHyphens/>
              <w:rPr>
                <w:rFonts w:eastAsia="Arial"/>
              </w:rPr>
            </w:pPr>
            <w:bookmarkStart w:id="72" w:name="_GoBack"/>
            <w:bookmarkEnd w:id="72"/>
            <w:r>
              <w:rPr>
                <w:rFonts w:ascii="Consolas" w:hAnsi="Consolas" w:cs="Consolas"/>
                <w:color w:val="2B91AF"/>
                <w:sz w:val="19"/>
                <w:szCs w:val="19"/>
              </w:rPr>
              <w:t>DbConnector</w:t>
            </w:r>
          </w:p>
        </w:tc>
      </w:tr>
      <w:tr w:rsidR="000D1FE6" w:rsidRPr="00D22A1D" w:rsidTr="000D1FE6">
        <w:tc>
          <w:tcPr>
            <w:tcW w:w="9242" w:type="dxa"/>
            <w:shd w:val="clear" w:color="auto" w:fill="auto"/>
          </w:tcPr>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color w:val="2B91AF"/>
                <w:sz w:val="19"/>
                <w:szCs w:val="19"/>
              </w:rPr>
              <w:t>`</w:t>
            </w:r>
            <w:r>
              <w:rPr>
                <w:rFonts w:ascii="Consolas" w:hAnsi="Consolas" w:cs="Consolas"/>
                <w:color w:val="0000FF"/>
                <w:sz w:val="19"/>
                <w:szCs w:val="19"/>
                <w:lang w:val="en-US"/>
              </w:rPr>
              <w:t xml:space="preserve"> </w:t>
            </w:r>
            <w:r>
              <w:rPr>
                <w:rFonts w:ascii="Consolas" w:hAnsi="Consolas" w:cs="Consolas"/>
                <w:color w:val="0000FF"/>
                <w:sz w:val="19"/>
                <w:szCs w:val="19"/>
                <w:lang w:val="en-US"/>
              </w:rPr>
              <w:t>using</w:t>
            </w:r>
            <w:r>
              <w:rPr>
                <w:rFonts w:ascii="Consolas" w:hAnsi="Consolas" w:cs="Consolas"/>
                <w:sz w:val="19"/>
                <w:szCs w:val="19"/>
                <w:lang w:val="en-US"/>
              </w:rPr>
              <w:t xml:space="preserve"> System;</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color w:val="0000FF"/>
                <w:sz w:val="19"/>
                <w:szCs w:val="19"/>
                <w:lang w:val="en-US"/>
              </w:rPr>
              <w:t>using</w:t>
            </w:r>
            <w:r>
              <w:rPr>
                <w:rFonts w:ascii="Consolas" w:hAnsi="Consolas" w:cs="Consolas"/>
                <w:sz w:val="19"/>
                <w:szCs w:val="19"/>
                <w:lang w:val="en-US"/>
              </w:rPr>
              <w:t xml:space="preserve"> System.Collections.Generic;</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color w:val="0000FF"/>
                <w:sz w:val="19"/>
                <w:szCs w:val="19"/>
                <w:lang w:val="en-US"/>
              </w:rPr>
              <w:t>using</w:t>
            </w:r>
            <w:r>
              <w:rPr>
                <w:rFonts w:ascii="Consolas" w:hAnsi="Consolas" w:cs="Consolas"/>
                <w:sz w:val="19"/>
                <w:szCs w:val="19"/>
                <w:lang w:val="en-US"/>
              </w:rPr>
              <w:t xml:space="preserve"> System.Linq;</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color w:val="0000FF"/>
                <w:sz w:val="19"/>
                <w:szCs w:val="19"/>
                <w:lang w:val="en-US"/>
              </w:rPr>
              <w:t>using</w:t>
            </w:r>
            <w:r>
              <w:rPr>
                <w:rFonts w:ascii="Consolas" w:hAnsi="Consolas" w:cs="Consolas"/>
                <w:sz w:val="19"/>
                <w:szCs w:val="19"/>
                <w:lang w:val="en-US"/>
              </w:rPr>
              <w:t xml:space="preserve"> System.Text;</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color w:val="0000FF"/>
                <w:sz w:val="19"/>
                <w:szCs w:val="19"/>
                <w:lang w:val="en-US"/>
              </w:rPr>
              <w:t>namespace</w:t>
            </w:r>
            <w:r>
              <w:rPr>
                <w:rFonts w:ascii="Consolas" w:hAnsi="Consolas" w:cs="Consolas"/>
                <w:sz w:val="19"/>
                <w:szCs w:val="19"/>
                <w:lang w:val="en-US"/>
              </w:rPr>
              <w:t xml:space="preserve"> FaceRecognizerClassLibrary</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public</w:t>
            </w:r>
            <w:r>
              <w:rPr>
                <w:rFonts w:ascii="Consolas" w:hAnsi="Consolas" w:cs="Consolas"/>
                <w:sz w:val="19"/>
                <w:szCs w:val="19"/>
                <w:lang w:val="en-US"/>
              </w:rPr>
              <w:t xml:space="preserve"> </w:t>
            </w:r>
            <w:r>
              <w:rPr>
                <w:rFonts w:ascii="Consolas" w:hAnsi="Consolas" w:cs="Consolas"/>
                <w:color w:val="0000FF"/>
                <w:sz w:val="19"/>
                <w:szCs w:val="19"/>
                <w:lang w:val="en-US"/>
              </w:rPr>
              <w:t>class</w:t>
            </w:r>
            <w:r>
              <w:rPr>
                <w:rFonts w:ascii="Consolas" w:hAnsi="Consolas" w:cs="Consolas"/>
                <w:sz w:val="19"/>
                <w:szCs w:val="19"/>
                <w:lang w:val="en-US"/>
              </w:rPr>
              <w:t xml:space="preserve"> </w:t>
            </w:r>
            <w:r>
              <w:rPr>
                <w:rFonts w:ascii="Consolas" w:hAnsi="Consolas" w:cs="Consolas"/>
                <w:color w:val="2B91AF"/>
                <w:sz w:val="19"/>
                <w:szCs w:val="19"/>
                <w:lang w:val="en-US"/>
              </w:rPr>
              <w:t>DbInteraction</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static</w:t>
            </w:r>
            <w:r>
              <w:rPr>
                <w:rFonts w:ascii="Consolas" w:hAnsi="Consolas" w:cs="Consolas"/>
                <w:sz w:val="19"/>
                <w:szCs w:val="19"/>
                <w:lang w:val="en-US"/>
              </w:rPr>
              <w:t xml:space="preserve"> </w:t>
            </w:r>
            <w:r>
              <w:rPr>
                <w:rFonts w:ascii="Consolas" w:hAnsi="Consolas" w:cs="Consolas"/>
                <w:color w:val="0000FF"/>
                <w:sz w:val="19"/>
                <w:szCs w:val="19"/>
                <w:lang w:val="en-US"/>
              </w:rPr>
              <w:t>string</w:t>
            </w:r>
            <w:r>
              <w:rPr>
                <w:rFonts w:ascii="Consolas" w:hAnsi="Consolas" w:cs="Consolas"/>
                <w:sz w:val="19"/>
                <w:szCs w:val="19"/>
                <w:lang w:val="en-US"/>
              </w:rPr>
              <w:t xml:space="preserve"> passwordCurrent = </w:t>
            </w:r>
            <w:r>
              <w:rPr>
                <w:rFonts w:ascii="Consolas" w:hAnsi="Consolas" w:cs="Consolas"/>
                <w:color w:val="A31515"/>
                <w:sz w:val="19"/>
                <w:szCs w:val="19"/>
                <w:lang w:val="en-US"/>
              </w:rPr>
              <w:t>"technicise"</w:t>
            </w:r>
            <w:r>
              <w:rPr>
                <w:rFonts w:ascii="Consolas" w:hAnsi="Consolas" w:cs="Consolas"/>
                <w:sz w:val="19"/>
                <w:szCs w:val="19"/>
                <w:lang w:val="en-US"/>
              </w:rPr>
              <w:t>;</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static</w:t>
            </w:r>
            <w:r>
              <w:rPr>
                <w:rFonts w:ascii="Consolas" w:hAnsi="Consolas" w:cs="Consolas"/>
                <w:sz w:val="19"/>
                <w:szCs w:val="19"/>
                <w:lang w:val="en-US"/>
              </w:rPr>
              <w:t xml:space="preserve"> </w:t>
            </w:r>
            <w:r>
              <w:rPr>
                <w:rFonts w:ascii="Consolas" w:hAnsi="Consolas" w:cs="Consolas"/>
                <w:color w:val="0000FF"/>
                <w:sz w:val="19"/>
                <w:szCs w:val="19"/>
                <w:lang w:val="en-US"/>
              </w:rPr>
              <w:t>string</w:t>
            </w:r>
            <w:r>
              <w:rPr>
                <w:rFonts w:ascii="Consolas" w:hAnsi="Consolas" w:cs="Consolas"/>
                <w:sz w:val="19"/>
                <w:szCs w:val="19"/>
                <w:lang w:val="en-US"/>
              </w:rPr>
              <w:t xml:space="preserve"> dbmsCurrent = </w:t>
            </w:r>
            <w:r>
              <w:rPr>
                <w:rFonts w:ascii="Consolas" w:hAnsi="Consolas" w:cs="Consolas"/>
                <w:color w:val="A31515"/>
                <w:sz w:val="19"/>
                <w:szCs w:val="19"/>
                <w:lang w:val="en-US"/>
              </w:rPr>
              <w:t>"FaceRecognizerdb"</w:t>
            </w:r>
            <w:r>
              <w:rPr>
                <w:rFonts w:ascii="Consolas" w:hAnsi="Consolas" w:cs="Consolas"/>
                <w:sz w:val="19"/>
                <w:szCs w:val="19"/>
                <w:lang w:val="en-US"/>
              </w:rPr>
              <w:t>;</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Opens the database connection.</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&lt;returns&gt;&lt;/returns&gt;</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private</w:t>
            </w:r>
            <w:r>
              <w:rPr>
                <w:rFonts w:ascii="Consolas" w:hAnsi="Consolas" w:cs="Consolas"/>
                <w:sz w:val="19"/>
                <w:szCs w:val="19"/>
                <w:lang w:val="en-US"/>
              </w:rPr>
              <w:t xml:space="preserve"> </w:t>
            </w:r>
            <w:r>
              <w:rPr>
                <w:rFonts w:ascii="Consolas" w:hAnsi="Consolas" w:cs="Consolas"/>
                <w:color w:val="0000FF"/>
                <w:sz w:val="19"/>
                <w:szCs w:val="19"/>
                <w:lang w:val="en-US"/>
              </w:rPr>
              <w:t>static</w:t>
            </w:r>
            <w:r>
              <w:rPr>
                <w:rFonts w:ascii="Consolas" w:hAnsi="Consolas" w:cs="Consolas"/>
                <w:sz w:val="19"/>
                <w:szCs w:val="19"/>
                <w:lang w:val="en-US"/>
              </w:rPr>
              <w:t xml:space="preserve"> MySql.Data.MySqlClient.</w:t>
            </w:r>
            <w:r>
              <w:rPr>
                <w:rFonts w:ascii="Consolas" w:hAnsi="Consolas" w:cs="Consolas"/>
                <w:color w:val="2B91AF"/>
                <w:sz w:val="19"/>
                <w:szCs w:val="19"/>
                <w:lang w:val="en-US"/>
              </w:rPr>
              <w:t>MySqlConnection</w:t>
            </w:r>
            <w:r>
              <w:rPr>
                <w:rFonts w:ascii="Consolas" w:hAnsi="Consolas" w:cs="Consolas"/>
                <w:sz w:val="19"/>
                <w:szCs w:val="19"/>
                <w:lang w:val="en-US"/>
              </w:rPr>
              <w:t xml:space="preserve"> OpenDbConnection()</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MySql.Data.MySqlClient.</w:t>
            </w:r>
            <w:r>
              <w:rPr>
                <w:rFonts w:ascii="Consolas" w:hAnsi="Consolas" w:cs="Consolas"/>
                <w:color w:val="2B91AF"/>
                <w:sz w:val="19"/>
                <w:szCs w:val="19"/>
                <w:lang w:val="en-US"/>
              </w:rPr>
              <w:t>MySqlConnection</w:t>
            </w:r>
            <w:r>
              <w:rPr>
                <w:rFonts w:ascii="Consolas" w:hAnsi="Consolas" w:cs="Consolas"/>
                <w:sz w:val="19"/>
                <w:szCs w:val="19"/>
                <w:lang w:val="en-US"/>
              </w:rPr>
              <w:t xml:space="preserve"> msqlConnection = </w:t>
            </w:r>
            <w:r>
              <w:rPr>
                <w:rFonts w:ascii="Consolas" w:hAnsi="Consolas" w:cs="Consolas"/>
                <w:color w:val="0000FF"/>
                <w:sz w:val="19"/>
                <w:szCs w:val="19"/>
                <w:lang w:val="en-US"/>
              </w:rPr>
              <w:t>null</w:t>
            </w:r>
            <w:r>
              <w:rPr>
                <w:rFonts w:ascii="Consolas" w:hAnsi="Consolas" w:cs="Consolas"/>
                <w:sz w:val="19"/>
                <w:szCs w:val="19"/>
                <w:lang w:val="en-US"/>
              </w:rPr>
              <w:t>;</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msqlConnection = </w:t>
            </w:r>
            <w:r>
              <w:rPr>
                <w:rFonts w:ascii="Consolas" w:hAnsi="Consolas" w:cs="Consolas"/>
                <w:color w:val="0000FF"/>
                <w:sz w:val="19"/>
                <w:szCs w:val="19"/>
                <w:lang w:val="en-US"/>
              </w:rPr>
              <w:t>new</w:t>
            </w:r>
            <w:r>
              <w:rPr>
                <w:rFonts w:ascii="Consolas" w:hAnsi="Consolas" w:cs="Consolas"/>
                <w:sz w:val="19"/>
                <w:szCs w:val="19"/>
                <w:lang w:val="en-US"/>
              </w:rPr>
              <w:t xml:space="preserve"> MySql.Data.MySqlClient.</w:t>
            </w:r>
            <w:r>
              <w:rPr>
                <w:rFonts w:ascii="Consolas" w:hAnsi="Consolas" w:cs="Consolas"/>
                <w:color w:val="2B91AF"/>
                <w:sz w:val="19"/>
                <w:szCs w:val="19"/>
                <w:lang w:val="en-US"/>
              </w:rPr>
              <w:t>MySqlConnection</w:t>
            </w:r>
            <w:r>
              <w:rPr>
                <w:rFonts w:ascii="Consolas" w:hAnsi="Consolas" w:cs="Consolas"/>
                <w:sz w:val="19"/>
                <w:szCs w:val="19"/>
                <w:lang w:val="en-US"/>
              </w:rPr>
              <w:t>(</w:t>
            </w:r>
            <w:r>
              <w:rPr>
                <w:rFonts w:ascii="Consolas" w:hAnsi="Consolas" w:cs="Consolas"/>
                <w:color w:val="A31515"/>
                <w:sz w:val="19"/>
                <w:szCs w:val="19"/>
                <w:lang w:val="en-US"/>
              </w:rPr>
              <w:t>"server=localhost;user id=root;Password="</w:t>
            </w:r>
            <w:r>
              <w:rPr>
                <w:rFonts w:ascii="Consolas" w:hAnsi="Consolas" w:cs="Consolas"/>
                <w:sz w:val="19"/>
                <w:szCs w:val="19"/>
                <w:lang w:val="en-US"/>
              </w:rPr>
              <w:t xml:space="preserve"> + passwordCurrent + </w:t>
            </w:r>
            <w:r>
              <w:rPr>
                <w:rFonts w:ascii="Consolas" w:hAnsi="Consolas" w:cs="Consolas"/>
                <w:color w:val="A31515"/>
                <w:sz w:val="19"/>
                <w:szCs w:val="19"/>
                <w:lang w:val="en-US"/>
              </w:rPr>
              <w:t>";database="</w:t>
            </w:r>
            <w:r>
              <w:rPr>
                <w:rFonts w:ascii="Consolas" w:hAnsi="Consolas" w:cs="Consolas"/>
                <w:sz w:val="19"/>
                <w:szCs w:val="19"/>
                <w:lang w:val="en-US"/>
              </w:rPr>
              <w:t xml:space="preserve"> + dbmsCurrent + </w:t>
            </w:r>
            <w:r>
              <w:rPr>
                <w:rFonts w:ascii="Consolas" w:hAnsi="Consolas" w:cs="Consolas"/>
                <w:color w:val="A31515"/>
                <w:sz w:val="19"/>
                <w:szCs w:val="19"/>
                <w:lang w:val="en-US"/>
              </w:rPr>
              <w:t>";persist security info=False"</w:t>
            </w:r>
            <w:r>
              <w:rPr>
                <w:rFonts w:ascii="Consolas" w:hAnsi="Consolas" w:cs="Consolas"/>
                <w:sz w:val="19"/>
                <w:szCs w:val="19"/>
                <w:lang w:val="en-US"/>
              </w:rPr>
              <w:t>);</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8000"/>
                <w:sz w:val="19"/>
                <w:szCs w:val="19"/>
                <w:lang w:val="en-US"/>
              </w:rPr>
              <w:t>//open the connection</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if</w:t>
            </w:r>
            <w:r>
              <w:rPr>
                <w:rFonts w:ascii="Consolas" w:hAnsi="Consolas" w:cs="Consolas"/>
                <w:sz w:val="19"/>
                <w:szCs w:val="19"/>
                <w:lang w:val="en-US"/>
              </w:rPr>
              <w:t xml:space="preserve"> (msqlConnection.State != System.Data.</w:t>
            </w:r>
            <w:r>
              <w:rPr>
                <w:rFonts w:ascii="Consolas" w:hAnsi="Consolas" w:cs="Consolas"/>
                <w:color w:val="2B91AF"/>
                <w:sz w:val="19"/>
                <w:szCs w:val="19"/>
                <w:lang w:val="en-US"/>
              </w:rPr>
              <w:t>ConnectionState</w:t>
            </w:r>
            <w:r>
              <w:rPr>
                <w:rFonts w:ascii="Consolas" w:hAnsi="Consolas" w:cs="Consolas"/>
                <w:sz w:val="19"/>
                <w:szCs w:val="19"/>
                <w:lang w:val="en-US"/>
              </w:rPr>
              <w:t>.Open)</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msqlConnection.Open();</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return</w:t>
            </w:r>
            <w:r>
              <w:rPr>
                <w:rFonts w:ascii="Consolas" w:hAnsi="Consolas" w:cs="Consolas"/>
                <w:sz w:val="19"/>
                <w:szCs w:val="19"/>
                <w:lang w:val="en-US"/>
              </w:rPr>
              <w:t xml:space="preserve"> msqlConnection;</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color w:val="0000FF"/>
                <w:sz w:val="19"/>
                <w:szCs w:val="19"/>
                <w:lang w:val="en-US"/>
              </w:rPr>
              <w:t xml:space="preserve">        #region</w:t>
            </w:r>
            <w:r>
              <w:rPr>
                <w:rFonts w:ascii="Consolas" w:hAnsi="Consolas" w:cs="Consolas"/>
                <w:sz w:val="19"/>
                <w:szCs w:val="19"/>
                <w:lang w:val="en-US"/>
              </w:rPr>
              <w:t xml:space="preserve"> User</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public</w:t>
            </w:r>
            <w:r>
              <w:rPr>
                <w:rFonts w:ascii="Consolas" w:hAnsi="Consolas" w:cs="Consolas"/>
                <w:sz w:val="19"/>
                <w:szCs w:val="19"/>
                <w:lang w:val="en-US"/>
              </w:rPr>
              <w:t xml:space="preserve"> </w:t>
            </w:r>
            <w:r>
              <w:rPr>
                <w:rFonts w:ascii="Consolas" w:hAnsi="Consolas" w:cs="Consolas"/>
                <w:color w:val="0000FF"/>
                <w:sz w:val="19"/>
                <w:szCs w:val="19"/>
                <w:lang w:val="en-US"/>
              </w:rPr>
              <w:t>static</w:t>
            </w:r>
            <w:r>
              <w:rPr>
                <w:rFonts w:ascii="Consolas" w:hAnsi="Consolas" w:cs="Consolas"/>
                <w:sz w:val="19"/>
                <w:szCs w:val="19"/>
                <w:lang w:val="en-US"/>
              </w:rPr>
              <w:t xml:space="preserve"> </w:t>
            </w:r>
            <w:r>
              <w:rPr>
                <w:rFonts w:ascii="Consolas" w:hAnsi="Consolas" w:cs="Consolas"/>
                <w:color w:val="0000FF"/>
                <w:sz w:val="19"/>
                <w:szCs w:val="19"/>
                <w:lang w:val="en-US"/>
              </w:rPr>
              <w:t>int</w:t>
            </w:r>
            <w:r>
              <w:rPr>
                <w:rFonts w:ascii="Consolas" w:hAnsi="Consolas" w:cs="Consolas"/>
                <w:sz w:val="19"/>
                <w:szCs w:val="19"/>
                <w:lang w:val="en-US"/>
              </w:rPr>
              <w:t xml:space="preserve"> DoRegisterNewUser(UserInfo NewUser)</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lastRenderedPageBreak/>
              <w:t xml:space="preserve">        {</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return</w:t>
            </w:r>
            <w:r>
              <w:rPr>
                <w:rFonts w:ascii="Consolas" w:hAnsi="Consolas" w:cs="Consolas"/>
                <w:sz w:val="19"/>
                <w:szCs w:val="19"/>
                <w:lang w:val="en-US"/>
              </w:rPr>
              <w:t xml:space="preserve"> DoRegisterNewuserindb(NewUser);</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private</w:t>
            </w:r>
            <w:r>
              <w:rPr>
                <w:rFonts w:ascii="Consolas" w:hAnsi="Consolas" w:cs="Consolas"/>
                <w:sz w:val="19"/>
                <w:szCs w:val="19"/>
                <w:lang w:val="en-US"/>
              </w:rPr>
              <w:t xml:space="preserve"> </w:t>
            </w:r>
            <w:r>
              <w:rPr>
                <w:rFonts w:ascii="Consolas" w:hAnsi="Consolas" w:cs="Consolas"/>
                <w:color w:val="0000FF"/>
                <w:sz w:val="19"/>
                <w:szCs w:val="19"/>
                <w:lang w:val="en-US"/>
              </w:rPr>
              <w:t>static</w:t>
            </w:r>
            <w:r>
              <w:rPr>
                <w:rFonts w:ascii="Consolas" w:hAnsi="Consolas" w:cs="Consolas"/>
                <w:sz w:val="19"/>
                <w:szCs w:val="19"/>
                <w:lang w:val="en-US"/>
              </w:rPr>
              <w:t xml:space="preserve"> </w:t>
            </w:r>
            <w:r>
              <w:rPr>
                <w:rFonts w:ascii="Consolas" w:hAnsi="Consolas" w:cs="Consolas"/>
                <w:color w:val="0000FF"/>
                <w:sz w:val="19"/>
                <w:szCs w:val="19"/>
                <w:lang w:val="en-US"/>
              </w:rPr>
              <w:t>int</w:t>
            </w:r>
            <w:r>
              <w:rPr>
                <w:rFonts w:ascii="Consolas" w:hAnsi="Consolas" w:cs="Consolas"/>
                <w:sz w:val="19"/>
                <w:szCs w:val="19"/>
                <w:lang w:val="en-US"/>
              </w:rPr>
              <w:t xml:space="preserve"> DoRegisterNewuserindb(UserInfo NewUser)</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int</w:t>
            </w:r>
            <w:r>
              <w:rPr>
                <w:rFonts w:ascii="Consolas" w:hAnsi="Consolas" w:cs="Consolas"/>
                <w:sz w:val="19"/>
                <w:szCs w:val="19"/>
                <w:lang w:val="en-US"/>
              </w:rPr>
              <w:t xml:space="preserve"> returnVal = 0;</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MySql.Data.MySqlClient.</w:t>
            </w:r>
            <w:r>
              <w:rPr>
                <w:rFonts w:ascii="Consolas" w:hAnsi="Consolas" w:cs="Consolas"/>
                <w:color w:val="2B91AF"/>
                <w:sz w:val="19"/>
                <w:szCs w:val="19"/>
                <w:lang w:val="en-US"/>
              </w:rPr>
              <w:t>MySqlConnection</w:t>
            </w:r>
            <w:r>
              <w:rPr>
                <w:rFonts w:ascii="Consolas" w:hAnsi="Consolas" w:cs="Consolas"/>
                <w:sz w:val="19"/>
                <w:szCs w:val="19"/>
                <w:lang w:val="en-US"/>
              </w:rPr>
              <w:t xml:space="preserve"> msqlConnection = OpenDbConnection();</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try</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8000"/>
                <w:sz w:val="19"/>
                <w:szCs w:val="19"/>
                <w:lang w:val="en-US"/>
              </w:rPr>
              <w:t>//define the command reference</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MySql.Data.MySqlClient.</w:t>
            </w:r>
            <w:r>
              <w:rPr>
                <w:rFonts w:ascii="Consolas" w:hAnsi="Consolas" w:cs="Consolas"/>
                <w:color w:val="2B91AF"/>
                <w:sz w:val="19"/>
                <w:szCs w:val="19"/>
                <w:lang w:val="en-US"/>
              </w:rPr>
              <w:t>MySqlCommand</w:t>
            </w:r>
            <w:r>
              <w:rPr>
                <w:rFonts w:ascii="Consolas" w:hAnsi="Consolas" w:cs="Consolas"/>
                <w:sz w:val="19"/>
                <w:szCs w:val="19"/>
                <w:lang w:val="en-US"/>
              </w:rPr>
              <w:t xml:space="preserve"> msqlCommand = </w:t>
            </w:r>
            <w:r>
              <w:rPr>
                <w:rFonts w:ascii="Consolas" w:hAnsi="Consolas" w:cs="Consolas"/>
                <w:color w:val="0000FF"/>
                <w:sz w:val="19"/>
                <w:szCs w:val="19"/>
                <w:lang w:val="en-US"/>
              </w:rPr>
              <w:t>new</w:t>
            </w:r>
            <w:r>
              <w:rPr>
                <w:rFonts w:ascii="Consolas" w:hAnsi="Consolas" w:cs="Consolas"/>
                <w:sz w:val="19"/>
                <w:szCs w:val="19"/>
                <w:lang w:val="en-US"/>
              </w:rPr>
              <w:t xml:space="preserve"> MySql.Data.MySqlClient.</w:t>
            </w:r>
            <w:r>
              <w:rPr>
                <w:rFonts w:ascii="Consolas" w:hAnsi="Consolas" w:cs="Consolas"/>
                <w:color w:val="2B91AF"/>
                <w:sz w:val="19"/>
                <w:szCs w:val="19"/>
                <w:lang w:val="en-US"/>
              </w:rPr>
              <w:t>MySqlCommand</w:t>
            </w:r>
            <w:r>
              <w:rPr>
                <w:rFonts w:ascii="Consolas" w:hAnsi="Consolas" w:cs="Consolas"/>
                <w:sz w:val="19"/>
                <w:szCs w:val="19"/>
                <w:lang w:val="en-US"/>
              </w:rPr>
              <w:t>();</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8000"/>
                <w:sz w:val="19"/>
                <w:szCs w:val="19"/>
                <w:lang w:val="en-US"/>
              </w:rPr>
              <w:t>//define the connection used by the command object</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msqlCommand.Connection = msqlConnection;</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msqlCommand.CommandText = </w:t>
            </w:r>
            <w:r>
              <w:rPr>
                <w:rFonts w:ascii="Consolas" w:hAnsi="Consolas" w:cs="Consolas"/>
                <w:color w:val="A31515"/>
                <w:sz w:val="19"/>
                <w:szCs w:val="19"/>
                <w:lang w:val="en-US"/>
              </w:rPr>
              <w:t>"INSERT INTO user(id,userid,passwrd,hints) "</w:t>
            </w:r>
            <w:r>
              <w:rPr>
                <w:rFonts w:ascii="Consolas" w:hAnsi="Consolas" w:cs="Consolas"/>
                <w:sz w:val="19"/>
                <w:szCs w:val="19"/>
                <w:lang w:val="en-US"/>
              </w:rPr>
              <w:t xml:space="preserve"> + </w:t>
            </w:r>
            <w:r>
              <w:rPr>
                <w:rFonts w:ascii="Consolas" w:hAnsi="Consolas" w:cs="Consolas"/>
                <w:color w:val="A31515"/>
                <w:sz w:val="19"/>
                <w:szCs w:val="19"/>
                <w:lang w:val="en-US"/>
              </w:rPr>
              <w:t>"VALUES(@id,@userid,@passwrd,@hints)"</w:t>
            </w:r>
            <w:r>
              <w:rPr>
                <w:rFonts w:ascii="Consolas" w:hAnsi="Consolas" w:cs="Consolas"/>
                <w:sz w:val="19"/>
                <w:szCs w:val="19"/>
                <w:lang w:val="en-US"/>
              </w:rPr>
              <w:t>;</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msqlCommand.Parameters.AddWithValue(</w:t>
            </w:r>
            <w:r>
              <w:rPr>
                <w:rFonts w:ascii="Consolas" w:hAnsi="Consolas" w:cs="Consolas"/>
                <w:color w:val="A31515"/>
                <w:sz w:val="19"/>
                <w:szCs w:val="19"/>
                <w:lang w:val="en-US"/>
              </w:rPr>
              <w:t>"@id"</w:t>
            </w:r>
            <w:r>
              <w:rPr>
                <w:rFonts w:ascii="Consolas" w:hAnsi="Consolas" w:cs="Consolas"/>
                <w:sz w:val="19"/>
                <w:szCs w:val="19"/>
                <w:lang w:val="en-US"/>
              </w:rPr>
              <w:t>, NewUser.userId);</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msqlCommand.Parameters.AddWithValue(</w:t>
            </w:r>
            <w:r>
              <w:rPr>
                <w:rFonts w:ascii="Consolas" w:hAnsi="Consolas" w:cs="Consolas"/>
                <w:color w:val="A31515"/>
                <w:sz w:val="19"/>
                <w:szCs w:val="19"/>
                <w:lang w:val="en-US"/>
              </w:rPr>
              <w:t>"@userid"</w:t>
            </w:r>
            <w:r>
              <w:rPr>
                <w:rFonts w:ascii="Consolas" w:hAnsi="Consolas" w:cs="Consolas"/>
                <w:sz w:val="19"/>
                <w:szCs w:val="19"/>
                <w:lang w:val="en-US"/>
              </w:rPr>
              <w:t>, NewUser.userId);</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msqlCommand.Parameters.AddWithValue(</w:t>
            </w:r>
            <w:r>
              <w:rPr>
                <w:rFonts w:ascii="Consolas" w:hAnsi="Consolas" w:cs="Consolas"/>
                <w:color w:val="A31515"/>
                <w:sz w:val="19"/>
                <w:szCs w:val="19"/>
                <w:lang w:val="en-US"/>
              </w:rPr>
              <w:t>"@passwrd"</w:t>
            </w:r>
            <w:r>
              <w:rPr>
                <w:rFonts w:ascii="Consolas" w:hAnsi="Consolas" w:cs="Consolas"/>
                <w:sz w:val="19"/>
                <w:szCs w:val="19"/>
                <w:lang w:val="en-US"/>
              </w:rPr>
              <w:t>, NewUser.userName);</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msqlCommand.Parameters.AddWithValue(</w:t>
            </w:r>
            <w:r>
              <w:rPr>
                <w:rFonts w:ascii="Consolas" w:hAnsi="Consolas" w:cs="Consolas"/>
                <w:color w:val="A31515"/>
                <w:sz w:val="19"/>
                <w:szCs w:val="19"/>
                <w:lang w:val="en-US"/>
              </w:rPr>
              <w:t>"@hints"</w:t>
            </w:r>
            <w:r>
              <w:rPr>
                <w:rFonts w:ascii="Consolas" w:hAnsi="Consolas" w:cs="Consolas"/>
                <w:sz w:val="19"/>
                <w:szCs w:val="19"/>
                <w:lang w:val="en-US"/>
              </w:rPr>
              <w:t>, NewUser.ImageOwned);</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p>
          <w:p w:rsidR="000D1FE6" w:rsidRDefault="000D1FE6" w:rsidP="000D1FE6">
            <w:pPr>
              <w:autoSpaceDE w:val="0"/>
              <w:autoSpaceDN w:val="0"/>
              <w:adjustRightInd w:val="0"/>
              <w:spacing w:before="0" w:after="0" w:line="240" w:lineRule="auto"/>
              <w:rPr>
                <w:rFonts w:ascii="Consolas" w:hAnsi="Consolas" w:cs="Consolas"/>
                <w:sz w:val="19"/>
                <w:szCs w:val="19"/>
                <w:lang w:val="en-US"/>
              </w:rPr>
            </w:pP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msqlCommand.ExecuteNonQuery();</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returnVal = 1;</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catch</w:t>
            </w:r>
            <w:r>
              <w:rPr>
                <w:rFonts w:ascii="Consolas" w:hAnsi="Consolas" w:cs="Consolas"/>
                <w:sz w:val="19"/>
                <w:szCs w:val="19"/>
                <w:lang w:val="en-US"/>
              </w:rPr>
              <w:t xml:space="preserve"> (</w:t>
            </w:r>
            <w:r>
              <w:rPr>
                <w:rFonts w:ascii="Consolas" w:hAnsi="Consolas" w:cs="Consolas"/>
                <w:color w:val="2B91AF"/>
                <w:sz w:val="19"/>
                <w:szCs w:val="19"/>
                <w:lang w:val="en-US"/>
              </w:rPr>
              <w:t>Exception</w:t>
            </w:r>
            <w:r>
              <w:rPr>
                <w:rFonts w:ascii="Consolas" w:hAnsi="Consolas" w:cs="Consolas"/>
                <w:sz w:val="19"/>
                <w:szCs w:val="19"/>
                <w:lang w:val="en-US"/>
              </w:rPr>
              <w:t xml:space="preserve"> er)</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returnVal = 0;</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finally</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8000"/>
                <w:sz w:val="19"/>
                <w:szCs w:val="19"/>
                <w:lang w:val="en-US"/>
              </w:rPr>
              <w:t>//always close the connection</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msqlConnection.Close();</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return</w:t>
            </w:r>
            <w:r>
              <w:rPr>
                <w:rFonts w:ascii="Consolas" w:hAnsi="Consolas" w:cs="Consolas"/>
                <w:sz w:val="19"/>
                <w:szCs w:val="19"/>
                <w:lang w:val="en-US"/>
              </w:rPr>
              <w:t xml:space="preserve"> returnVal;</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color w:val="0000FF"/>
                <w:sz w:val="19"/>
                <w:szCs w:val="19"/>
                <w:lang w:val="en-US"/>
              </w:rPr>
              <w:t xml:space="preserve">        #endregion</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color w:val="0000FF"/>
                <w:sz w:val="19"/>
                <w:szCs w:val="19"/>
                <w:lang w:val="en-US"/>
              </w:rPr>
              <w:t xml:space="preserve">        #region</w:t>
            </w:r>
            <w:r>
              <w:rPr>
                <w:rFonts w:ascii="Consolas" w:hAnsi="Consolas" w:cs="Consolas"/>
                <w:sz w:val="19"/>
                <w:szCs w:val="19"/>
                <w:lang w:val="en-US"/>
              </w:rPr>
              <w:t xml:space="preserve"> ID password</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public</w:t>
            </w:r>
            <w:r>
              <w:rPr>
                <w:rFonts w:ascii="Consolas" w:hAnsi="Consolas" w:cs="Consolas"/>
                <w:sz w:val="19"/>
                <w:szCs w:val="19"/>
                <w:lang w:val="en-US"/>
              </w:rPr>
              <w:t xml:space="preserve"> </w:t>
            </w:r>
            <w:r>
              <w:rPr>
                <w:rFonts w:ascii="Consolas" w:hAnsi="Consolas" w:cs="Consolas"/>
                <w:color w:val="0000FF"/>
                <w:sz w:val="19"/>
                <w:szCs w:val="19"/>
                <w:lang w:val="en-US"/>
              </w:rPr>
              <w:t>static</w:t>
            </w:r>
            <w:r>
              <w:rPr>
                <w:rFonts w:ascii="Consolas" w:hAnsi="Consolas" w:cs="Consolas"/>
                <w:sz w:val="19"/>
                <w:szCs w:val="19"/>
                <w:lang w:val="en-US"/>
              </w:rPr>
              <w:t xml:space="preserve"> </w:t>
            </w:r>
            <w:r>
              <w:rPr>
                <w:rFonts w:ascii="Consolas" w:hAnsi="Consolas" w:cs="Consolas"/>
                <w:color w:val="0000FF"/>
                <w:sz w:val="19"/>
                <w:szCs w:val="19"/>
                <w:lang w:val="en-US"/>
              </w:rPr>
              <w:t>string</w:t>
            </w:r>
            <w:r>
              <w:rPr>
                <w:rFonts w:ascii="Consolas" w:hAnsi="Consolas" w:cs="Consolas"/>
                <w:sz w:val="19"/>
                <w:szCs w:val="19"/>
                <w:lang w:val="en-US"/>
              </w:rPr>
              <w:t xml:space="preserve"> FetcheId()</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string</w:t>
            </w:r>
            <w:r>
              <w:rPr>
                <w:rFonts w:ascii="Consolas" w:hAnsi="Consolas" w:cs="Consolas"/>
                <w:sz w:val="19"/>
                <w:szCs w:val="19"/>
                <w:lang w:val="en-US"/>
              </w:rPr>
              <w:t xml:space="preserve"> idStr = </w:t>
            </w:r>
            <w:r>
              <w:rPr>
                <w:rFonts w:ascii="Consolas" w:hAnsi="Consolas" w:cs="Consolas"/>
                <w:color w:val="0000FF"/>
                <w:sz w:val="19"/>
                <w:szCs w:val="19"/>
                <w:lang w:val="en-US"/>
              </w:rPr>
              <w:t>string</w:t>
            </w:r>
            <w:r>
              <w:rPr>
                <w:rFonts w:ascii="Consolas" w:hAnsi="Consolas" w:cs="Consolas"/>
                <w:sz w:val="19"/>
                <w:szCs w:val="19"/>
                <w:lang w:val="en-US"/>
              </w:rPr>
              <w:t>.Empty;</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int</w:t>
            </w:r>
            <w:r>
              <w:rPr>
                <w:rFonts w:ascii="Consolas" w:hAnsi="Consolas" w:cs="Consolas"/>
                <w:sz w:val="19"/>
                <w:szCs w:val="19"/>
                <w:lang w:val="en-US"/>
              </w:rPr>
              <w:t xml:space="preserve"> returnVal = 0;</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MySql.Data.MySqlClient.</w:t>
            </w:r>
            <w:r>
              <w:rPr>
                <w:rFonts w:ascii="Consolas" w:hAnsi="Consolas" w:cs="Consolas"/>
                <w:color w:val="2B91AF"/>
                <w:sz w:val="19"/>
                <w:szCs w:val="19"/>
                <w:lang w:val="en-US"/>
              </w:rPr>
              <w:t>MySqlConnection</w:t>
            </w:r>
            <w:r>
              <w:rPr>
                <w:rFonts w:ascii="Consolas" w:hAnsi="Consolas" w:cs="Consolas"/>
                <w:sz w:val="19"/>
                <w:szCs w:val="19"/>
                <w:lang w:val="en-US"/>
              </w:rPr>
              <w:t xml:space="preserve"> msqlConnection = OpenDbConnection();</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try</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p>
          <w:p w:rsidR="000D1FE6" w:rsidRDefault="000D1FE6" w:rsidP="000D1FE6">
            <w:pPr>
              <w:autoSpaceDE w:val="0"/>
              <w:autoSpaceDN w:val="0"/>
              <w:adjustRightInd w:val="0"/>
              <w:spacing w:before="0" w:after="0" w:line="240" w:lineRule="auto"/>
              <w:rPr>
                <w:rFonts w:ascii="Consolas" w:hAnsi="Consolas" w:cs="Consolas"/>
                <w:sz w:val="19"/>
                <w:szCs w:val="19"/>
                <w:lang w:val="en-US"/>
              </w:rPr>
            </w:pP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8000"/>
                <w:sz w:val="19"/>
                <w:szCs w:val="19"/>
                <w:lang w:val="en-US"/>
              </w:rPr>
              <w:t>//define the command reference</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lastRenderedPageBreak/>
              <w:t xml:space="preserve">                MySql.Data.MySqlClient.</w:t>
            </w:r>
            <w:r>
              <w:rPr>
                <w:rFonts w:ascii="Consolas" w:hAnsi="Consolas" w:cs="Consolas"/>
                <w:color w:val="2B91AF"/>
                <w:sz w:val="19"/>
                <w:szCs w:val="19"/>
                <w:lang w:val="en-US"/>
              </w:rPr>
              <w:t>MySqlCommand</w:t>
            </w:r>
            <w:r>
              <w:rPr>
                <w:rFonts w:ascii="Consolas" w:hAnsi="Consolas" w:cs="Consolas"/>
                <w:sz w:val="19"/>
                <w:szCs w:val="19"/>
                <w:lang w:val="en-US"/>
              </w:rPr>
              <w:t xml:space="preserve"> msqlCommand = </w:t>
            </w:r>
            <w:r>
              <w:rPr>
                <w:rFonts w:ascii="Consolas" w:hAnsi="Consolas" w:cs="Consolas"/>
                <w:color w:val="0000FF"/>
                <w:sz w:val="19"/>
                <w:szCs w:val="19"/>
                <w:lang w:val="en-US"/>
              </w:rPr>
              <w:t>new</w:t>
            </w:r>
            <w:r>
              <w:rPr>
                <w:rFonts w:ascii="Consolas" w:hAnsi="Consolas" w:cs="Consolas"/>
                <w:sz w:val="19"/>
                <w:szCs w:val="19"/>
                <w:lang w:val="en-US"/>
              </w:rPr>
              <w:t xml:space="preserve"> MySql.Data.MySqlClient.</w:t>
            </w:r>
            <w:r>
              <w:rPr>
                <w:rFonts w:ascii="Consolas" w:hAnsi="Consolas" w:cs="Consolas"/>
                <w:color w:val="2B91AF"/>
                <w:sz w:val="19"/>
                <w:szCs w:val="19"/>
                <w:lang w:val="en-US"/>
              </w:rPr>
              <w:t>MySqlCommand</w:t>
            </w:r>
            <w:r>
              <w:rPr>
                <w:rFonts w:ascii="Consolas" w:hAnsi="Consolas" w:cs="Consolas"/>
                <w:sz w:val="19"/>
                <w:szCs w:val="19"/>
                <w:lang w:val="en-US"/>
              </w:rPr>
              <w:t>();</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8000"/>
                <w:sz w:val="19"/>
                <w:szCs w:val="19"/>
                <w:lang w:val="en-US"/>
              </w:rPr>
              <w:t>//define the connection used by the command object</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msqlCommand.Connection = msqlConnection;</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p>
          <w:p w:rsidR="000D1FE6" w:rsidRDefault="000D1FE6" w:rsidP="000D1FE6">
            <w:pPr>
              <w:autoSpaceDE w:val="0"/>
              <w:autoSpaceDN w:val="0"/>
              <w:adjustRightInd w:val="0"/>
              <w:spacing w:before="0" w:after="0" w:line="240" w:lineRule="auto"/>
              <w:rPr>
                <w:rFonts w:ascii="Consolas" w:hAnsi="Consolas" w:cs="Consolas"/>
                <w:sz w:val="19"/>
                <w:szCs w:val="19"/>
                <w:lang w:val="en-US"/>
              </w:rPr>
            </w:pP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msqlCommand.CommandText = </w:t>
            </w:r>
            <w:r>
              <w:rPr>
                <w:rFonts w:ascii="Consolas" w:hAnsi="Consolas" w:cs="Consolas"/>
                <w:color w:val="A31515"/>
                <w:sz w:val="19"/>
                <w:szCs w:val="19"/>
                <w:lang w:val="en-US"/>
              </w:rPr>
              <w:t>"Select userid from user;"</w:t>
            </w:r>
            <w:r>
              <w:rPr>
                <w:rFonts w:ascii="Consolas" w:hAnsi="Consolas" w:cs="Consolas"/>
                <w:sz w:val="19"/>
                <w:szCs w:val="19"/>
                <w:lang w:val="en-US"/>
              </w:rPr>
              <w:t>;</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MySql.Data.MySqlClient.</w:t>
            </w:r>
            <w:r>
              <w:rPr>
                <w:rFonts w:ascii="Consolas" w:hAnsi="Consolas" w:cs="Consolas"/>
                <w:color w:val="2B91AF"/>
                <w:sz w:val="19"/>
                <w:szCs w:val="19"/>
                <w:lang w:val="en-US"/>
              </w:rPr>
              <w:t>MySqlDataReader</w:t>
            </w:r>
            <w:r>
              <w:rPr>
                <w:rFonts w:ascii="Consolas" w:hAnsi="Consolas" w:cs="Consolas"/>
                <w:sz w:val="19"/>
                <w:szCs w:val="19"/>
                <w:lang w:val="en-US"/>
              </w:rPr>
              <w:t xml:space="preserve"> msqlReader = msqlCommand.ExecuteReader();</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msqlReader.Read();</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idStr = msqlReader.GetString(</w:t>
            </w:r>
            <w:r>
              <w:rPr>
                <w:rFonts w:ascii="Consolas" w:hAnsi="Consolas" w:cs="Consolas"/>
                <w:color w:val="A31515"/>
                <w:sz w:val="19"/>
                <w:szCs w:val="19"/>
                <w:lang w:val="en-US"/>
              </w:rPr>
              <w:t>"userid"</w:t>
            </w:r>
            <w:r>
              <w:rPr>
                <w:rFonts w:ascii="Consolas" w:hAnsi="Consolas" w:cs="Consolas"/>
                <w:sz w:val="19"/>
                <w:szCs w:val="19"/>
                <w:lang w:val="en-US"/>
              </w:rPr>
              <w:t>);</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catch</w:t>
            </w:r>
            <w:r>
              <w:rPr>
                <w:rFonts w:ascii="Consolas" w:hAnsi="Consolas" w:cs="Consolas"/>
                <w:sz w:val="19"/>
                <w:szCs w:val="19"/>
                <w:lang w:val="en-US"/>
              </w:rPr>
              <w:t xml:space="preserve"> (</w:t>
            </w:r>
            <w:r>
              <w:rPr>
                <w:rFonts w:ascii="Consolas" w:hAnsi="Consolas" w:cs="Consolas"/>
                <w:color w:val="2B91AF"/>
                <w:sz w:val="19"/>
                <w:szCs w:val="19"/>
                <w:lang w:val="en-US"/>
              </w:rPr>
              <w:t>Exception</w:t>
            </w:r>
            <w:r>
              <w:rPr>
                <w:rFonts w:ascii="Consolas" w:hAnsi="Consolas" w:cs="Consolas"/>
                <w:sz w:val="19"/>
                <w:szCs w:val="19"/>
                <w:lang w:val="en-US"/>
              </w:rPr>
              <w:t xml:space="preserve"> er)</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8000"/>
                <w:sz w:val="19"/>
                <w:szCs w:val="19"/>
                <w:lang w:val="en-US"/>
              </w:rPr>
              <w:t>//Assert//.Show(er.Message);</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finally</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8000"/>
                <w:sz w:val="19"/>
                <w:szCs w:val="19"/>
                <w:lang w:val="en-US"/>
              </w:rPr>
              <w:t>//always close the connection</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msqlConnection.Close();</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return</w:t>
            </w:r>
            <w:r>
              <w:rPr>
                <w:rFonts w:ascii="Consolas" w:hAnsi="Consolas" w:cs="Consolas"/>
                <w:sz w:val="19"/>
                <w:szCs w:val="19"/>
                <w:lang w:val="en-US"/>
              </w:rPr>
              <w:t xml:space="preserve"> idStr;</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public</w:t>
            </w:r>
            <w:r>
              <w:rPr>
                <w:rFonts w:ascii="Consolas" w:hAnsi="Consolas" w:cs="Consolas"/>
                <w:sz w:val="19"/>
                <w:szCs w:val="19"/>
                <w:lang w:val="en-US"/>
              </w:rPr>
              <w:t xml:space="preserve"> </w:t>
            </w:r>
            <w:r>
              <w:rPr>
                <w:rFonts w:ascii="Consolas" w:hAnsi="Consolas" w:cs="Consolas"/>
                <w:color w:val="0000FF"/>
                <w:sz w:val="19"/>
                <w:szCs w:val="19"/>
                <w:lang w:val="en-US"/>
              </w:rPr>
              <w:t>static</w:t>
            </w:r>
            <w:r>
              <w:rPr>
                <w:rFonts w:ascii="Consolas" w:hAnsi="Consolas" w:cs="Consolas"/>
                <w:sz w:val="19"/>
                <w:szCs w:val="19"/>
                <w:lang w:val="en-US"/>
              </w:rPr>
              <w:t xml:space="preserve"> </w:t>
            </w:r>
            <w:r>
              <w:rPr>
                <w:rFonts w:ascii="Consolas" w:hAnsi="Consolas" w:cs="Consolas"/>
                <w:color w:val="0000FF"/>
                <w:sz w:val="19"/>
                <w:szCs w:val="19"/>
                <w:lang w:val="en-US"/>
              </w:rPr>
              <w:t>string</w:t>
            </w:r>
            <w:r>
              <w:rPr>
                <w:rFonts w:ascii="Consolas" w:hAnsi="Consolas" w:cs="Consolas"/>
                <w:sz w:val="19"/>
                <w:szCs w:val="19"/>
                <w:lang w:val="en-US"/>
              </w:rPr>
              <w:t xml:space="preserve"> FetchePassword()</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string</w:t>
            </w:r>
            <w:r>
              <w:rPr>
                <w:rFonts w:ascii="Consolas" w:hAnsi="Consolas" w:cs="Consolas"/>
                <w:sz w:val="19"/>
                <w:szCs w:val="19"/>
                <w:lang w:val="en-US"/>
              </w:rPr>
              <w:t xml:space="preserve"> passwordStr = </w:t>
            </w:r>
            <w:r>
              <w:rPr>
                <w:rFonts w:ascii="Consolas" w:hAnsi="Consolas" w:cs="Consolas"/>
                <w:color w:val="0000FF"/>
                <w:sz w:val="19"/>
                <w:szCs w:val="19"/>
                <w:lang w:val="en-US"/>
              </w:rPr>
              <w:t>string</w:t>
            </w:r>
            <w:r>
              <w:rPr>
                <w:rFonts w:ascii="Consolas" w:hAnsi="Consolas" w:cs="Consolas"/>
                <w:sz w:val="19"/>
                <w:szCs w:val="19"/>
                <w:lang w:val="en-US"/>
              </w:rPr>
              <w:t>.Empty;</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int</w:t>
            </w:r>
            <w:r>
              <w:rPr>
                <w:rFonts w:ascii="Consolas" w:hAnsi="Consolas" w:cs="Consolas"/>
                <w:sz w:val="19"/>
                <w:szCs w:val="19"/>
                <w:lang w:val="en-US"/>
              </w:rPr>
              <w:t xml:space="preserve"> returnVal = 0;</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MySql.Data.MySqlClient.</w:t>
            </w:r>
            <w:r>
              <w:rPr>
                <w:rFonts w:ascii="Consolas" w:hAnsi="Consolas" w:cs="Consolas"/>
                <w:color w:val="2B91AF"/>
                <w:sz w:val="19"/>
                <w:szCs w:val="19"/>
                <w:lang w:val="en-US"/>
              </w:rPr>
              <w:t>MySqlConnection</w:t>
            </w:r>
            <w:r>
              <w:rPr>
                <w:rFonts w:ascii="Consolas" w:hAnsi="Consolas" w:cs="Consolas"/>
                <w:sz w:val="19"/>
                <w:szCs w:val="19"/>
                <w:lang w:val="en-US"/>
              </w:rPr>
              <w:t xml:space="preserve"> msqlConnection = OpenDbConnection();</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try</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p>
          <w:p w:rsidR="000D1FE6" w:rsidRDefault="000D1FE6" w:rsidP="000D1FE6">
            <w:pPr>
              <w:autoSpaceDE w:val="0"/>
              <w:autoSpaceDN w:val="0"/>
              <w:adjustRightInd w:val="0"/>
              <w:spacing w:before="0" w:after="0" w:line="240" w:lineRule="auto"/>
              <w:rPr>
                <w:rFonts w:ascii="Consolas" w:hAnsi="Consolas" w:cs="Consolas"/>
                <w:sz w:val="19"/>
                <w:szCs w:val="19"/>
                <w:lang w:val="en-US"/>
              </w:rPr>
            </w:pP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8000"/>
                <w:sz w:val="19"/>
                <w:szCs w:val="19"/>
                <w:lang w:val="en-US"/>
              </w:rPr>
              <w:t>//define the command reference</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MySql.Data.MySqlClient.</w:t>
            </w:r>
            <w:r>
              <w:rPr>
                <w:rFonts w:ascii="Consolas" w:hAnsi="Consolas" w:cs="Consolas"/>
                <w:color w:val="2B91AF"/>
                <w:sz w:val="19"/>
                <w:szCs w:val="19"/>
                <w:lang w:val="en-US"/>
              </w:rPr>
              <w:t>MySqlCommand</w:t>
            </w:r>
            <w:r>
              <w:rPr>
                <w:rFonts w:ascii="Consolas" w:hAnsi="Consolas" w:cs="Consolas"/>
                <w:sz w:val="19"/>
                <w:szCs w:val="19"/>
                <w:lang w:val="en-US"/>
              </w:rPr>
              <w:t xml:space="preserve"> msqlCommand = </w:t>
            </w:r>
            <w:r>
              <w:rPr>
                <w:rFonts w:ascii="Consolas" w:hAnsi="Consolas" w:cs="Consolas"/>
                <w:color w:val="0000FF"/>
                <w:sz w:val="19"/>
                <w:szCs w:val="19"/>
                <w:lang w:val="en-US"/>
              </w:rPr>
              <w:t>new</w:t>
            </w:r>
            <w:r>
              <w:rPr>
                <w:rFonts w:ascii="Consolas" w:hAnsi="Consolas" w:cs="Consolas"/>
                <w:sz w:val="19"/>
                <w:szCs w:val="19"/>
                <w:lang w:val="en-US"/>
              </w:rPr>
              <w:t xml:space="preserve"> MySql.Data.MySqlClient.</w:t>
            </w:r>
            <w:r>
              <w:rPr>
                <w:rFonts w:ascii="Consolas" w:hAnsi="Consolas" w:cs="Consolas"/>
                <w:color w:val="2B91AF"/>
                <w:sz w:val="19"/>
                <w:szCs w:val="19"/>
                <w:lang w:val="en-US"/>
              </w:rPr>
              <w:t>MySqlCommand</w:t>
            </w:r>
            <w:r>
              <w:rPr>
                <w:rFonts w:ascii="Consolas" w:hAnsi="Consolas" w:cs="Consolas"/>
                <w:sz w:val="19"/>
                <w:szCs w:val="19"/>
                <w:lang w:val="en-US"/>
              </w:rPr>
              <w:t>();</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8000"/>
                <w:sz w:val="19"/>
                <w:szCs w:val="19"/>
                <w:lang w:val="en-US"/>
              </w:rPr>
              <w:t>//define the connection used by the command object</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msqlCommand.Connection = msqlConnection;</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p>
          <w:p w:rsidR="000D1FE6" w:rsidRDefault="000D1FE6" w:rsidP="000D1FE6">
            <w:pPr>
              <w:autoSpaceDE w:val="0"/>
              <w:autoSpaceDN w:val="0"/>
              <w:adjustRightInd w:val="0"/>
              <w:spacing w:before="0" w:after="0" w:line="240" w:lineRule="auto"/>
              <w:rPr>
                <w:rFonts w:ascii="Consolas" w:hAnsi="Consolas" w:cs="Consolas"/>
                <w:sz w:val="19"/>
                <w:szCs w:val="19"/>
                <w:lang w:val="en-US"/>
              </w:rPr>
            </w:pP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msqlCommand.CommandText = </w:t>
            </w:r>
            <w:r>
              <w:rPr>
                <w:rFonts w:ascii="Consolas" w:hAnsi="Consolas" w:cs="Consolas"/>
                <w:color w:val="A31515"/>
                <w:sz w:val="19"/>
                <w:szCs w:val="19"/>
                <w:lang w:val="en-US"/>
              </w:rPr>
              <w:t>"Select passwrd from user;"</w:t>
            </w:r>
            <w:r>
              <w:rPr>
                <w:rFonts w:ascii="Consolas" w:hAnsi="Consolas" w:cs="Consolas"/>
                <w:sz w:val="19"/>
                <w:szCs w:val="19"/>
                <w:lang w:val="en-US"/>
              </w:rPr>
              <w:t>;</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MySql.Data.MySqlClient.</w:t>
            </w:r>
            <w:r>
              <w:rPr>
                <w:rFonts w:ascii="Consolas" w:hAnsi="Consolas" w:cs="Consolas"/>
                <w:color w:val="2B91AF"/>
                <w:sz w:val="19"/>
                <w:szCs w:val="19"/>
                <w:lang w:val="en-US"/>
              </w:rPr>
              <w:t>MySqlDataReader</w:t>
            </w:r>
            <w:r>
              <w:rPr>
                <w:rFonts w:ascii="Consolas" w:hAnsi="Consolas" w:cs="Consolas"/>
                <w:sz w:val="19"/>
                <w:szCs w:val="19"/>
                <w:lang w:val="en-US"/>
              </w:rPr>
              <w:t xml:space="preserve"> msqlReader = msqlCommand.ExecuteReader();</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msqlReader.Read();</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passwordStr = msqlReader.GetString(</w:t>
            </w:r>
            <w:r>
              <w:rPr>
                <w:rFonts w:ascii="Consolas" w:hAnsi="Consolas" w:cs="Consolas"/>
                <w:color w:val="A31515"/>
                <w:sz w:val="19"/>
                <w:szCs w:val="19"/>
                <w:lang w:val="en-US"/>
              </w:rPr>
              <w:t>"passwrd"</w:t>
            </w:r>
            <w:r>
              <w:rPr>
                <w:rFonts w:ascii="Consolas" w:hAnsi="Consolas" w:cs="Consolas"/>
                <w:sz w:val="19"/>
                <w:szCs w:val="19"/>
                <w:lang w:val="en-US"/>
              </w:rPr>
              <w:t>);</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catch</w:t>
            </w:r>
            <w:r>
              <w:rPr>
                <w:rFonts w:ascii="Consolas" w:hAnsi="Consolas" w:cs="Consolas"/>
                <w:sz w:val="19"/>
                <w:szCs w:val="19"/>
                <w:lang w:val="en-US"/>
              </w:rPr>
              <w:t xml:space="preserve"> (</w:t>
            </w:r>
            <w:r>
              <w:rPr>
                <w:rFonts w:ascii="Consolas" w:hAnsi="Consolas" w:cs="Consolas"/>
                <w:color w:val="2B91AF"/>
                <w:sz w:val="19"/>
                <w:szCs w:val="19"/>
                <w:lang w:val="en-US"/>
              </w:rPr>
              <w:t>Exception</w:t>
            </w:r>
            <w:r>
              <w:rPr>
                <w:rFonts w:ascii="Consolas" w:hAnsi="Consolas" w:cs="Consolas"/>
                <w:sz w:val="19"/>
                <w:szCs w:val="19"/>
                <w:lang w:val="en-US"/>
              </w:rPr>
              <w:t xml:space="preserve"> er)</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8000"/>
                <w:sz w:val="19"/>
                <w:szCs w:val="19"/>
                <w:lang w:val="en-US"/>
              </w:rPr>
              <w:t>//Assert//.Show(er.Message);</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lastRenderedPageBreak/>
              <w:t xml:space="preserve">            }</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finally</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8000"/>
                <w:sz w:val="19"/>
                <w:szCs w:val="19"/>
                <w:lang w:val="en-US"/>
              </w:rPr>
              <w:t>//always close the connection</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msqlConnection.Close();</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return</w:t>
            </w:r>
            <w:r>
              <w:rPr>
                <w:rFonts w:ascii="Consolas" w:hAnsi="Consolas" w:cs="Consolas"/>
                <w:sz w:val="19"/>
                <w:szCs w:val="19"/>
                <w:lang w:val="en-US"/>
              </w:rPr>
              <w:t xml:space="preserve"> passwordStr;</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color w:val="0000FF"/>
                <w:sz w:val="19"/>
                <w:szCs w:val="19"/>
                <w:lang w:val="en-US"/>
              </w:rPr>
              <w:t xml:space="preserve">        #endregion</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color w:val="0000FF"/>
                <w:sz w:val="19"/>
                <w:szCs w:val="19"/>
                <w:lang w:val="en-US"/>
              </w:rPr>
              <w:t xml:space="preserve">        #region</w:t>
            </w:r>
            <w:r>
              <w:rPr>
                <w:rFonts w:ascii="Consolas" w:hAnsi="Consolas" w:cs="Consolas"/>
                <w:sz w:val="19"/>
                <w:szCs w:val="19"/>
                <w:lang w:val="en-US"/>
              </w:rPr>
              <w:t xml:space="preserve"> Image</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p>
          <w:p w:rsidR="000D1FE6" w:rsidRDefault="000D1FE6" w:rsidP="000D1FE6">
            <w:pPr>
              <w:autoSpaceDE w:val="0"/>
              <w:autoSpaceDN w:val="0"/>
              <w:adjustRightInd w:val="0"/>
              <w:spacing w:before="0" w:after="0" w:line="240" w:lineRule="auto"/>
              <w:rPr>
                <w:rFonts w:ascii="Consolas" w:hAnsi="Consolas" w:cs="Consolas"/>
                <w:sz w:val="19"/>
                <w:szCs w:val="19"/>
                <w:lang w:val="en-US"/>
              </w:rPr>
            </w:pP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public</w:t>
            </w:r>
            <w:r>
              <w:rPr>
                <w:rFonts w:ascii="Consolas" w:hAnsi="Consolas" w:cs="Consolas"/>
                <w:sz w:val="19"/>
                <w:szCs w:val="19"/>
                <w:lang w:val="en-US"/>
              </w:rPr>
              <w:t xml:space="preserve"> </w:t>
            </w:r>
            <w:r>
              <w:rPr>
                <w:rFonts w:ascii="Consolas" w:hAnsi="Consolas" w:cs="Consolas"/>
                <w:color w:val="0000FF"/>
                <w:sz w:val="19"/>
                <w:szCs w:val="19"/>
                <w:lang w:val="en-US"/>
              </w:rPr>
              <w:t>static</w:t>
            </w:r>
            <w:r>
              <w:rPr>
                <w:rFonts w:ascii="Consolas" w:hAnsi="Consolas" w:cs="Consolas"/>
                <w:sz w:val="19"/>
                <w:szCs w:val="19"/>
                <w:lang w:val="en-US"/>
              </w:rPr>
              <w:t xml:space="preserve"> </w:t>
            </w:r>
            <w:r>
              <w:rPr>
                <w:rFonts w:ascii="Consolas" w:hAnsi="Consolas" w:cs="Consolas"/>
                <w:color w:val="0000FF"/>
                <w:sz w:val="19"/>
                <w:szCs w:val="19"/>
                <w:lang w:val="en-US"/>
              </w:rPr>
              <w:t>int</w:t>
            </w:r>
            <w:r>
              <w:rPr>
                <w:rFonts w:ascii="Consolas" w:hAnsi="Consolas" w:cs="Consolas"/>
                <w:sz w:val="19"/>
                <w:szCs w:val="19"/>
                <w:lang w:val="en-US"/>
              </w:rPr>
              <w:t xml:space="preserve"> DoRegisterNewImage(StorageImageInfo ImageDetails)</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int</w:t>
            </w:r>
            <w:r>
              <w:rPr>
                <w:rFonts w:ascii="Consolas" w:hAnsi="Consolas" w:cs="Consolas"/>
                <w:sz w:val="19"/>
                <w:szCs w:val="19"/>
                <w:lang w:val="en-US"/>
              </w:rPr>
              <w:t xml:space="preserve"> returnVal = 0;</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MySql.Data.MySqlClient.</w:t>
            </w:r>
            <w:r>
              <w:rPr>
                <w:rFonts w:ascii="Consolas" w:hAnsi="Consolas" w:cs="Consolas"/>
                <w:color w:val="2B91AF"/>
                <w:sz w:val="19"/>
                <w:szCs w:val="19"/>
                <w:lang w:val="en-US"/>
              </w:rPr>
              <w:t>MySqlConnection</w:t>
            </w:r>
            <w:r>
              <w:rPr>
                <w:rFonts w:ascii="Consolas" w:hAnsi="Consolas" w:cs="Consolas"/>
                <w:sz w:val="19"/>
                <w:szCs w:val="19"/>
                <w:lang w:val="en-US"/>
              </w:rPr>
              <w:t xml:space="preserve"> msqlConnection = OpenDbConnection();</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try</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8000"/>
                <w:sz w:val="19"/>
                <w:szCs w:val="19"/>
                <w:lang w:val="en-US"/>
              </w:rPr>
              <w:t>//define the command reference</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MySql.Data.MySqlClient.</w:t>
            </w:r>
            <w:r>
              <w:rPr>
                <w:rFonts w:ascii="Consolas" w:hAnsi="Consolas" w:cs="Consolas"/>
                <w:color w:val="2B91AF"/>
                <w:sz w:val="19"/>
                <w:szCs w:val="19"/>
                <w:lang w:val="en-US"/>
              </w:rPr>
              <w:t>MySqlCommand</w:t>
            </w:r>
            <w:r>
              <w:rPr>
                <w:rFonts w:ascii="Consolas" w:hAnsi="Consolas" w:cs="Consolas"/>
                <w:sz w:val="19"/>
                <w:szCs w:val="19"/>
                <w:lang w:val="en-US"/>
              </w:rPr>
              <w:t xml:space="preserve"> msqlCommand = </w:t>
            </w:r>
            <w:r>
              <w:rPr>
                <w:rFonts w:ascii="Consolas" w:hAnsi="Consolas" w:cs="Consolas"/>
                <w:color w:val="0000FF"/>
                <w:sz w:val="19"/>
                <w:szCs w:val="19"/>
                <w:lang w:val="en-US"/>
              </w:rPr>
              <w:t>new</w:t>
            </w:r>
            <w:r>
              <w:rPr>
                <w:rFonts w:ascii="Consolas" w:hAnsi="Consolas" w:cs="Consolas"/>
                <w:sz w:val="19"/>
                <w:szCs w:val="19"/>
                <w:lang w:val="en-US"/>
              </w:rPr>
              <w:t xml:space="preserve"> MySql.Data.MySqlClient.</w:t>
            </w:r>
            <w:r>
              <w:rPr>
                <w:rFonts w:ascii="Consolas" w:hAnsi="Consolas" w:cs="Consolas"/>
                <w:color w:val="2B91AF"/>
                <w:sz w:val="19"/>
                <w:szCs w:val="19"/>
                <w:lang w:val="en-US"/>
              </w:rPr>
              <w:t>MySqlCommand</w:t>
            </w:r>
            <w:r>
              <w:rPr>
                <w:rFonts w:ascii="Consolas" w:hAnsi="Consolas" w:cs="Consolas"/>
                <w:sz w:val="19"/>
                <w:szCs w:val="19"/>
                <w:lang w:val="en-US"/>
              </w:rPr>
              <w:t>();</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8000"/>
                <w:sz w:val="19"/>
                <w:szCs w:val="19"/>
                <w:lang w:val="en-US"/>
              </w:rPr>
              <w:t>//define the connection used by the command object</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msqlCommand.Connection = msqlConnection;</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msqlCommand.CommandText = </w:t>
            </w:r>
            <w:r>
              <w:rPr>
                <w:rFonts w:ascii="Consolas" w:hAnsi="Consolas" w:cs="Consolas"/>
                <w:color w:val="A31515"/>
                <w:sz w:val="19"/>
                <w:szCs w:val="19"/>
                <w:lang w:val="en-US"/>
              </w:rPr>
              <w:t>"INSERT INTO Image(ImageId,lastScannedDate,lastUsedHost,files,remark) "</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 </w:t>
            </w:r>
            <w:r>
              <w:rPr>
                <w:rFonts w:ascii="Consolas" w:hAnsi="Consolas" w:cs="Consolas"/>
                <w:color w:val="A31515"/>
                <w:sz w:val="19"/>
                <w:szCs w:val="19"/>
                <w:lang w:val="en-US"/>
              </w:rPr>
              <w:t>"VALUES(@ImageId,@lastScannedDate,@lastUsedHost,@files,@filesBackupHere,@remark)"</w:t>
            </w:r>
            <w:r>
              <w:rPr>
                <w:rFonts w:ascii="Consolas" w:hAnsi="Consolas" w:cs="Consolas"/>
                <w:sz w:val="19"/>
                <w:szCs w:val="19"/>
                <w:lang w:val="en-US"/>
              </w:rPr>
              <w:t>;</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msqlCommand.Parameters.AddWithValue(</w:t>
            </w:r>
            <w:r>
              <w:rPr>
                <w:rFonts w:ascii="Consolas" w:hAnsi="Consolas" w:cs="Consolas"/>
                <w:color w:val="A31515"/>
                <w:sz w:val="19"/>
                <w:szCs w:val="19"/>
                <w:lang w:val="en-US"/>
              </w:rPr>
              <w:t>"@ImageId"</w:t>
            </w:r>
            <w:r>
              <w:rPr>
                <w:rFonts w:ascii="Consolas" w:hAnsi="Consolas" w:cs="Consolas"/>
                <w:sz w:val="19"/>
                <w:szCs w:val="19"/>
                <w:lang w:val="en-US"/>
              </w:rPr>
              <w:t>, ImageDetails.ImageId);</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msqlCommand.Parameters.AddWithValue(</w:t>
            </w:r>
            <w:r>
              <w:rPr>
                <w:rFonts w:ascii="Consolas" w:hAnsi="Consolas" w:cs="Consolas"/>
                <w:color w:val="A31515"/>
                <w:sz w:val="19"/>
                <w:szCs w:val="19"/>
                <w:lang w:val="en-US"/>
              </w:rPr>
              <w:t>"@files"</w:t>
            </w:r>
            <w:r>
              <w:rPr>
                <w:rFonts w:ascii="Consolas" w:hAnsi="Consolas" w:cs="Consolas"/>
                <w:sz w:val="19"/>
                <w:szCs w:val="19"/>
                <w:lang w:val="en-US"/>
              </w:rPr>
              <w:t>, ImageDetails.files);</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msqlCommand.Parameters.AddWithValue(</w:t>
            </w:r>
            <w:r>
              <w:rPr>
                <w:rFonts w:ascii="Consolas" w:hAnsi="Consolas" w:cs="Consolas"/>
                <w:color w:val="A31515"/>
                <w:sz w:val="19"/>
                <w:szCs w:val="19"/>
                <w:lang w:val="en-US"/>
              </w:rPr>
              <w:t>"@lastScannedDate"</w:t>
            </w:r>
            <w:r>
              <w:rPr>
                <w:rFonts w:ascii="Consolas" w:hAnsi="Consolas" w:cs="Consolas"/>
                <w:sz w:val="19"/>
                <w:szCs w:val="19"/>
                <w:lang w:val="en-US"/>
              </w:rPr>
              <w:t>, ImageDetails.lastScannedDate);</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msqlCommand.Parameters.AddWithValue(</w:t>
            </w:r>
            <w:r>
              <w:rPr>
                <w:rFonts w:ascii="Consolas" w:hAnsi="Consolas" w:cs="Consolas"/>
                <w:color w:val="A31515"/>
                <w:sz w:val="19"/>
                <w:szCs w:val="19"/>
                <w:lang w:val="en-US"/>
              </w:rPr>
              <w:t>"@lastUsedHost"</w:t>
            </w:r>
            <w:r>
              <w:rPr>
                <w:rFonts w:ascii="Consolas" w:hAnsi="Consolas" w:cs="Consolas"/>
                <w:sz w:val="19"/>
                <w:szCs w:val="19"/>
                <w:lang w:val="en-US"/>
              </w:rPr>
              <w:t xml:space="preserve">, ImageDetails.lastUsedHost);               </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msqlCommand.ExecuteNonQuery();</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returnVal = 1;</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catch</w:t>
            </w:r>
            <w:r>
              <w:rPr>
                <w:rFonts w:ascii="Consolas" w:hAnsi="Consolas" w:cs="Consolas"/>
                <w:sz w:val="19"/>
                <w:szCs w:val="19"/>
                <w:lang w:val="en-US"/>
              </w:rPr>
              <w:t xml:space="preserve"> (</w:t>
            </w:r>
            <w:r>
              <w:rPr>
                <w:rFonts w:ascii="Consolas" w:hAnsi="Consolas" w:cs="Consolas"/>
                <w:color w:val="2B91AF"/>
                <w:sz w:val="19"/>
                <w:szCs w:val="19"/>
                <w:lang w:val="en-US"/>
              </w:rPr>
              <w:t>Exception</w:t>
            </w:r>
            <w:r>
              <w:rPr>
                <w:rFonts w:ascii="Consolas" w:hAnsi="Consolas" w:cs="Consolas"/>
                <w:sz w:val="19"/>
                <w:szCs w:val="19"/>
                <w:lang w:val="en-US"/>
              </w:rPr>
              <w:t xml:space="preserve"> er)</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returnVal = 0;</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finally</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8000"/>
                <w:sz w:val="19"/>
                <w:szCs w:val="19"/>
                <w:lang w:val="en-US"/>
              </w:rPr>
              <w:t>//always close the connection</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msqlConnection.Close();</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return</w:t>
            </w:r>
            <w:r>
              <w:rPr>
                <w:rFonts w:ascii="Consolas" w:hAnsi="Consolas" w:cs="Consolas"/>
                <w:sz w:val="19"/>
                <w:szCs w:val="19"/>
                <w:lang w:val="en-US"/>
              </w:rPr>
              <w:t xml:space="preserve"> returnVal;</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p>
          <w:p w:rsidR="000D1FE6" w:rsidRDefault="000D1FE6" w:rsidP="000D1FE6">
            <w:pPr>
              <w:autoSpaceDE w:val="0"/>
              <w:autoSpaceDN w:val="0"/>
              <w:adjustRightInd w:val="0"/>
              <w:spacing w:before="0" w:after="0" w:line="240" w:lineRule="auto"/>
              <w:rPr>
                <w:rFonts w:ascii="Consolas" w:hAnsi="Consolas" w:cs="Consolas"/>
                <w:sz w:val="19"/>
                <w:szCs w:val="19"/>
                <w:lang w:val="en-US"/>
              </w:rPr>
            </w:pP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public</w:t>
            </w:r>
            <w:r>
              <w:rPr>
                <w:rFonts w:ascii="Consolas" w:hAnsi="Consolas" w:cs="Consolas"/>
                <w:sz w:val="19"/>
                <w:szCs w:val="19"/>
                <w:lang w:val="en-US"/>
              </w:rPr>
              <w:t xml:space="preserve"> </w:t>
            </w:r>
            <w:r>
              <w:rPr>
                <w:rFonts w:ascii="Consolas" w:hAnsi="Consolas" w:cs="Consolas"/>
                <w:color w:val="0000FF"/>
                <w:sz w:val="19"/>
                <w:szCs w:val="19"/>
                <w:lang w:val="en-US"/>
              </w:rPr>
              <w:t>static</w:t>
            </w:r>
            <w:r>
              <w:rPr>
                <w:rFonts w:ascii="Consolas" w:hAnsi="Consolas" w:cs="Consolas"/>
                <w:sz w:val="19"/>
                <w:szCs w:val="19"/>
                <w:lang w:val="en-US"/>
              </w:rPr>
              <w:t xml:space="preserve"> </w:t>
            </w:r>
            <w:r>
              <w:rPr>
                <w:rFonts w:ascii="Consolas" w:hAnsi="Consolas" w:cs="Consolas"/>
                <w:color w:val="2B91AF"/>
                <w:sz w:val="19"/>
                <w:szCs w:val="19"/>
                <w:lang w:val="en-US"/>
              </w:rPr>
              <w:t>List</w:t>
            </w:r>
            <w:r>
              <w:rPr>
                <w:rFonts w:ascii="Consolas" w:hAnsi="Consolas" w:cs="Consolas"/>
                <w:sz w:val="19"/>
                <w:szCs w:val="19"/>
                <w:lang w:val="en-US"/>
              </w:rPr>
              <w:t>&lt;StorageImageInfo&gt; GetAllImageList()</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return</w:t>
            </w:r>
            <w:r>
              <w:rPr>
                <w:rFonts w:ascii="Consolas" w:hAnsi="Consolas" w:cs="Consolas"/>
                <w:sz w:val="19"/>
                <w:szCs w:val="19"/>
                <w:lang w:val="en-US"/>
              </w:rPr>
              <w:t xml:space="preserve"> QueryAllImageList();</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lastRenderedPageBreak/>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Queries all Image list.</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&lt;returns&gt;&lt;/returns&gt;</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private</w:t>
            </w:r>
            <w:r>
              <w:rPr>
                <w:rFonts w:ascii="Consolas" w:hAnsi="Consolas" w:cs="Consolas"/>
                <w:sz w:val="19"/>
                <w:szCs w:val="19"/>
                <w:lang w:val="en-US"/>
              </w:rPr>
              <w:t xml:space="preserve"> </w:t>
            </w:r>
            <w:r>
              <w:rPr>
                <w:rFonts w:ascii="Consolas" w:hAnsi="Consolas" w:cs="Consolas"/>
                <w:color w:val="0000FF"/>
                <w:sz w:val="19"/>
                <w:szCs w:val="19"/>
                <w:lang w:val="en-US"/>
              </w:rPr>
              <w:t>static</w:t>
            </w:r>
            <w:r>
              <w:rPr>
                <w:rFonts w:ascii="Consolas" w:hAnsi="Consolas" w:cs="Consolas"/>
                <w:sz w:val="19"/>
                <w:szCs w:val="19"/>
                <w:lang w:val="en-US"/>
              </w:rPr>
              <w:t xml:space="preserve"> </w:t>
            </w:r>
            <w:r>
              <w:rPr>
                <w:rFonts w:ascii="Consolas" w:hAnsi="Consolas" w:cs="Consolas"/>
                <w:color w:val="2B91AF"/>
                <w:sz w:val="19"/>
                <w:szCs w:val="19"/>
                <w:lang w:val="en-US"/>
              </w:rPr>
              <w:t>List</w:t>
            </w:r>
            <w:r>
              <w:rPr>
                <w:rFonts w:ascii="Consolas" w:hAnsi="Consolas" w:cs="Consolas"/>
                <w:sz w:val="19"/>
                <w:szCs w:val="19"/>
                <w:lang w:val="en-US"/>
              </w:rPr>
              <w:t>&lt;StorageImageInfo&gt; QueryAllImageList()</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2B91AF"/>
                <w:sz w:val="19"/>
                <w:szCs w:val="19"/>
                <w:lang w:val="en-US"/>
              </w:rPr>
              <w:t>List</w:t>
            </w:r>
            <w:r>
              <w:rPr>
                <w:rFonts w:ascii="Consolas" w:hAnsi="Consolas" w:cs="Consolas"/>
                <w:sz w:val="19"/>
                <w:szCs w:val="19"/>
                <w:lang w:val="en-US"/>
              </w:rPr>
              <w:t xml:space="preserve">&lt;StorageImageInfo&gt; ImageList = </w:t>
            </w:r>
            <w:r>
              <w:rPr>
                <w:rFonts w:ascii="Consolas" w:hAnsi="Consolas" w:cs="Consolas"/>
                <w:color w:val="0000FF"/>
                <w:sz w:val="19"/>
                <w:szCs w:val="19"/>
                <w:lang w:val="en-US"/>
              </w:rPr>
              <w:t>new</w:t>
            </w:r>
            <w:r>
              <w:rPr>
                <w:rFonts w:ascii="Consolas" w:hAnsi="Consolas" w:cs="Consolas"/>
                <w:sz w:val="19"/>
                <w:szCs w:val="19"/>
                <w:lang w:val="en-US"/>
              </w:rPr>
              <w:t xml:space="preserve"> </w:t>
            </w:r>
            <w:r>
              <w:rPr>
                <w:rFonts w:ascii="Consolas" w:hAnsi="Consolas" w:cs="Consolas"/>
                <w:color w:val="2B91AF"/>
                <w:sz w:val="19"/>
                <w:szCs w:val="19"/>
                <w:lang w:val="en-US"/>
              </w:rPr>
              <w:t>List</w:t>
            </w:r>
            <w:r>
              <w:rPr>
                <w:rFonts w:ascii="Consolas" w:hAnsi="Consolas" w:cs="Consolas"/>
                <w:sz w:val="19"/>
                <w:szCs w:val="19"/>
                <w:lang w:val="en-US"/>
              </w:rPr>
              <w:t>&lt;StorageImageInfo&gt;();</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MySql.Data.MySqlClient.</w:t>
            </w:r>
            <w:r>
              <w:rPr>
                <w:rFonts w:ascii="Consolas" w:hAnsi="Consolas" w:cs="Consolas"/>
                <w:color w:val="2B91AF"/>
                <w:sz w:val="19"/>
                <w:szCs w:val="19"/>
                <w:lang w:val="en-US"/>
              </w:rPr>
              <w:t>MySqlConnection</w:t>
            </w:r>
            <w:r>
              <w:rPr>
                <w:rFonts w:ascii="Consolas" w:hAnsi="Consolas" w:cs="Consolas"/>
                <w:sz w:val="19"/>
                <w:szCs w:val="19"/>
                <w:lang w:val="en-US"/>
              </w:rPr>
              <w:t xml:space="preserve"> msqlConnection = OpenDbConnection();</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try</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   </w:t>
            </w:r>
            <w:r>
              <w:rPr>
                <w:rFonts w:ascii="Consolas" w:hAnsi="Consolas" w:cs="Consolas"/>
                <w:color w:val="008000"/>
                <w:sz w:val="19"/>
                <w:szCs w:val="19"/>
                <w:lang w:val="en-US"/>
              </w:rPr>
              <w:t>//define the command reference</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MySql.Data.MySqlClient.</w:t>
            </w:r>
            <w:r>
              <w:rPr>
                <w:rFonts w:ascii="Consolas" w:hAnsi="Consolas" w:cs="Consolas"/>
                <w:color w:val="2B91AF"/>
                <w:sz w:val="19"/>
                <w:szCs w:val="19"/>
                <w:lang w:val="en-US"/>
              </w:rPr>
              <w:t>MySqlCommand</w:t>
            </w:r>
            <w:r>
              <w:rPr>
                <w:rFonts w:ascii="Consolas" w:hAnsi="Consolas" w:cs="Consolas"/>
                <w:sz w:val="19"/>
                <w:szCs w:val="19"/>
                <w:lang w:val="en-US"/>
              </w:rPr>
              <w:t xml:space="preserve"> msqlCommand = </w:t>
            </w:r>
            <w:r>
              <w:rPr>
                <w:rFonts w:ascii="Consolas" w:hAnsi="Consolas" w:cs="Consolas"/>
                <w:color w:val="0000FF"/>
                <w:sz w:val="19"/>
                <w:szCs w:val="19"/>
                <w:lang w:val="en-US"/>
              </w:rPr>
              <w:t>new</w:t>
            </w:r>
            <w:r>
              <w:rPr>
                <w:rFonts w:ascii="Consolas" w:hAnsi="Consolas" w:cs="Consolas"/>
                <w:sz w:val="19"/>
                <w:szCs w:val="19"/>
                <w:lang w:val="en-US"/>
              </w:rPr>
              <w:t xml:space="preserve"> MySql.Data.MySqlClient.</w:t>
            </w:r>
            <w:r>
              <w:rPr>
                <w:rFonts w:ascii="Consolas" w:hAnsi="Consolas" w:cs="Consolas"/>
                <w:color w:val="2B91AF"/>
                <w:sz w:val="19"/>
                <w:szCs w:val="19"/>
                <w:lang w:val="en-US"/>
              </w:rPr>
              <w:t>MySqlCommand</w:t>
            </w:r>
            <w:r>
              <w:rPr>
                <w:rFonts w:ascii="Consolas" w:hAnsi="Consolas" w:cs="Consolas"/>
                <w:sz w:val="19"/>
                <w:szCs w:val="19"/>
                <w:lang w:val="en-US"/>
              </w:rPr>
              <w:t>();</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msqlCommand.Connection = msqlConnection;</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msqlCommand.CommandText = </w:t>
            </w:r>
            <w:r>
              <w:rPr>
                <w:rFonts w:ascii="Consolas" w:hAnsi="Consolas" w:cs="Consolas"/>
                <w:color w:val="A31515"/>
                <w:sz w:val="19"/>
                <w:szCs w:val="19"/>
                <w:lang w:val="en-US"/>
              </w:rPr>
              <w:t>"Select * From Image ;"</w:t>
            </w:r>
            <w:r>
              <w:rPr>
                <w:rFonts w:ascii="Consolas" w:hAnsi="Consolas" w:cs="Consolas"/>
                <w:sz w:val="19"/>
                <w:szCs w:val="19"/>
                <w:lang w:val="en-US"/>
              </w:rPr>
              <w:t>;</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MySql.Data.MySqlClient.</w:t>
            </w:r>
            <w:r>
              <w:rPr>
                <w:rFonts w:ascii="Consolas" w:hAnsi="Consolas" w:cs="Consolas"/>
                <w:color w:val="2B91AF"/>
                <w:sz w:val="19"/>
                <w:szCs w:val="19"/>
                <w:lang w:val="en-US"/>
              </w:rPr>
              <w:t>MySqlDataReader</w:t>
            </w:r>
            <w:r>
              <w:rPr>
                <w:rFonts w:ascii="Consolas" w:hAnsi="Consolas" w:cs="Consolas"/>
                <w:sz w:val="19"/>
                <w:szCs w:val="19"/>
                <w:lang w:val="en-US"/>
              </w:rPr>
              <w:t xml:space="preserve"> msqlReader = msqlCommand.ExecuteReader();</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while</w:t>
            </w:r>
            <w:r>
              <w:rPr>
                <w:rFonts w:ascii="Consolas" w:hAnsi="Consolas" w:cs="Consolas"/>
                <w:sz w:val="19"/>
                <w:szCs w:val="19"/>
                <w:lang w:val="en-US"/>
              </w:rPr>
              <w:t xml:space="preserve"> (msqlReader.Read())</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StorageImageInfo Image = </w:t>
            </w:r>
            <w:r>
              <w:rPr>
                <w:rFonts w:ascii="Consolas" w:hAnsi="Consolas" w:cs="Consolas"/>
                <w:color w:val="0000FF"/>
                <w:sz w:val="19"/>
                <w:szCs w:val="19"/>
                <w:lang w:val="en-US"/>
              </w:rPr>
              <w:t>new</w:t>
            </w:r>
            <w:r>
              <w:rPr>
                <w:rFonts w:ascii="Consolas" w:hAnsi="Consolas" w:cs="Consolas"/>
                <w:sz w:val="19"/>
                <w:szCs w:val="19"/>
                <w:lang w:val="en-US"/>
              </w:rPr>
              <w:t xml:space="preserve"> StorageImageInfo();</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8000"/>
                <w:sz w:val="19"/>
                <w:szCs w:val="19"/>
                <w:lang w:val="en-US"/>
              </w:rPr>
              <w:t>/*</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color w:val="008000"/>
                <w:sz w:val="19"/>
                <w:szCs w:val="19"/>
                <w:lang w:val="en-US"/>
              </w:rPr>
              <w:t xml:space="preserve">                    Image.ImageId = msqlReader.GetString("ImageId");</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color w:val="008000"/>
                <w:sz w:val="19"/>
                <w:szCs w:val="19"/>
                <w:lang w:val="en-US"/>
              </w:rPr>
              <w:t xml:space="preserve">                    Image.lastScannedDate = msqlReader.GetString("lastScannedDate");</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color w:val="008000"/>
                <w:sz w:val="19"/>
                <w:szCs w:val="19"/>
                <w:lang w:val="en-US"/>
              </w:rPr>
              <w:t xml:space="preserve">                    Image.lastUsedHost = msqlReader.GetString("lastUsedHost");</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color w:val="008000"/>
                <w:sz w:val="19"/>
                <w:szCs w:val="19"/>
                <w:lang w:val="en-US"/>
              </w:rPr>
              <w:t xml:space="preserve">                    Image.lastUsedHost = msqlReader.GetString("lastUsedHost");</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color w:val="008000"/>
                <w:sz w:val="19"/>
                <w:szCs w:val="19"/>
                <w:lang w:val="en-US"/>
              </w:rPr>
              <w:t xml:space="preserve">                    Image.files = msqlReader.GetString("files");               </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color w:val="008000"/>
                <w:sz w:val="19"/>
                <w:szCs w:val="19"/>
                <w:lang w:val="en-US"/>
              </w:rPr>
              <w:t xml:space="preserve">                    */</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ImageList.Add(Image);</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catch</w:t>
            </w:r>
            <w:r>
              <w:rPr>
                <w:rFonts w:ascii="Consolas" w:hAnsi="Consolas" w:cs="Consolas"/>
                <w:sz w:val="19"/>
                <w:szCs w:val="19"/>
                <w:lang w:val="en-US"/>
              </w:rPr>
              <w:t xml:space="preserve"> (</w:t>
            </w:r>
            <w:r>
              <w:rPr>
                <w:rFonts w:ascii="Consolas" w:hAnsi="Consolas" w:cs="Consolas"/>
                <w:color w:val="2B91AF"/>
                <w:sz w:val="19"/>
                <w:szCs w:val="19"/>
                <w:lang w:val="en-US"/>
              </w:rPr>
              <w:t>Exception</w:t>
            </w:r>
            <w:r>
              <w:rPr>
                <w:rFonts w:ascii="Consolas" w:hAnsi="Consolas" w:cs="Consolas"/>
                <w:sz w:val="19"/>
                <w:szCs w:val="19"/>
                <w:lang w:val="en-US"/>
              </w:rPr>
              <w:t xml:space="preserve"> er)</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finally</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8000"/>
                <w:sz w:val="19"/>
                <w:szCs w:val="19"/>
                <w:lang w:val="en-US"/>
              </w:rPr>
              <w:t>//always close the connection</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msqlConnection.Close();</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return</w:t>
            </w:r>
            <w:r>
              <w:rPr>
                <w:rFonts w:ascii="Consolas" w:hAnsi="Consolas" w:cs="Consolas"/>
                <w:sz w:val="19"/>
                <w:szCs w:val="19"/>
                <w:lang w:val="en-US"/>
              </w:rPr>
              <w:t xml:space="preserve"> ImageList;</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color w:val="0000FF"/>
                <w:sz w:val="19"/>
                <w:szCs w:val="19"/>
                <w:lang w:val="en-US"/>
              </w:rPr>
              <w:t xml:space="preserve">        #endregion</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p>
          <w:p w:rsidR="000D1FE6" w:rsidRDefault="000D1FE6" w:rsidP="000D1FE6">
            <w:pPr>
              <w:autoSpaceDE w:val="0"/>
              <w:autoSpaceDN w:val="0"/>
              <w:adjustRightInd w:val="0"/>
              <w:spacing w:before="0" w:after="0" w:line="240" w:lineRule="auto"/>
              <w:rPr>
                <w:rFonts w:ascii="Consolas" w:hAnsi="Consolas" w:cs="Consolas"/>
                <w:sz w:val="19"/>
                <w:szCs w:val="19"/>
                <w:lang w:val="en-US"/>
              </w:rPr>
            </w:pPr>
          </w:p>
          <w:p w:rsidR="000D1FE6" w:rsidRDefault="000D1FE6" w:rsidP="000D1FE6">
            <w:pPr>
              <w:autoSpaceDE w:val="0"/>
              <w:autoSpaceDN w:val="0"/>
              <w:adjustRightInd w:val="0"/>
              <w:spacing w:before="0" w:after="0" w:line="240" w:lineRule="auto"/>
              <w:rPr>
                <w:rFonts w:ascii="Consolas" w:hAnsi="Consolas" w:cs="Consolas"/>
                <w:sz w:val="19"/>
                <w:szCs w:val="19"/>
                <w:lang w:val="en-US"/>
              </w:rPr>
            </w:pP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 xml:space="preserve">    }</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r>
              <w:rPr>
                <w:rFonts w:ascii="Consolas" w:hAnsi="Consolas" w:cs="Consolas"/>
                <w:sz w:val="19"/>
                <w:szCs w:val="19"/>
                <w:lang w:val="en-US"/>
              </w:rPr>
              <w:t>}</w:t>
            </w:r>
          </w:p>
          <w:p w:rsidR="000D1FE6" w:rsidRDefault="000D1FE6" w:rsidP="000D1FE6">
            <w:pPr>
              <w:autoSpaceDE w:val="0"/>
              <w:autoSpaceDN w:val="0"/>
              <w:adjustRightInd w:val="0"/>
              <w:spacing w:before="0" w:after="0" w:line="240" w:lineRule="auto"/>
              <w:rPr>
                <w:rFonts w:ascii="Consolas" w:hAnsi="Consolas" w:cs="Consolas"/>
                <w:sz w:val="19"/>
                <w:szCs w:val="19"/>
                <w:lang w:val="en-US"/>
              </w:rPr>
            </w:pPr>
          </w:p>
          <w:p w:rsidR="000D1FE6" w:rsidRDefault="000D1FE6" w:rsidP="004834A5">
            <w:pPr>
              <w:widowControl w:val="0"/>
              <w:suppressAutoHyphens/>
              <w:rPr>
                <w:rFonts w:ascii="Consolas" w:hAnsi="Consolas" w:cs="Consolas"/>
                <w:color w:val="2B91AF"/>
                <w:sz w:val="19"/>
                <w:szCs w:val="19"/>
              </w:rPr>
            </w:pPr>
          </w:p>
        </w:tc>
      </w:tr>
    </w:tbl>
    <w:p w:rsidR="0065144C" w:rsidRDefault="0065144C" w:rsidP="0065144C">
      <w:pPr>
        <w:rPr>
          <w:lang w:val="en-US"/>
        </w:rPr>
      </w:pPr>
    </w:p>
    <w:p w:rsidR="003A6948" w:rsidRDefault="003A6948" w:rsidP="003A6948">
      <w:pPr>
        <w:pStyle w:val="Heading3"/>
        <w:rPr>
          <w:lang w:val="en-US"/>
        </w:rPr>
      </w:pPr>
      <w:r>
        <w:rPr>
          <w:lang w:val="en-US"/>
        </w:rPr>
        <w:lastRenderedPageBreak/>
        <w:t xml:space="preserve">Datbase </w:t>
      </w:r>
      <w:proofErr w:type="gramStart"/>
      <w:r>
        <w:rPr>
          <w:lang w:val="en-US"/>
        </w:rPr>
        <w:t>Classes :</w:t>
      </w:r>
      <w:proofErr w:type="gramEnd"/>
      <w:r>
        <w:rPr>
          <w:lang w:val="en-US"/>
        </w:rPr>
        <w:t xml:space="preserve"> </w:t>
      </w:r>
      <w:r w:rsidR="00C935A7">
        <w:rPr>
          <w:lang w:val="en-US"/>
        </w:rPr>
        <w:t>FRS</w:t>
      </w:r>
      <w:r w:rsidRPr="003A6948">
        <w:rPr>
          <w:lang w:val="en-US"/>
        </w:rPr>
        <w:t>Data</w:t>
      </w:r>
      <w:bookmarkEnd w:id="7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2"/>
      </w:tblGrid>
      <w:tr w:rsidR="00E03BA1" w:rsidRPr="00D22A1D" w:rsidTr="00664947">
        <w:tc>
          <w:tcPr>
            <w:tcW w:w="9576" w:type="dxa"/>
            <w:shd w:val="clear" w:color="auto" w:fill="auto"/>
          </w:tcPr>
          <w:p w:rsidR="00E03BA1" w:rsidRPr="00D22A1D" w:rsidRDefault="00E03BA1" w:rsidP="00664947">
            <w:pPr>
              <w:widowControl w:val="0"/>
              <w:suppressAutoHyphens/>
              <w:rPr>
                <w:rFonts w:eastAsia="Arial"/>
              </w:rPr>
            </w:pPr>
            <w:r>
              <w:rPr>
                <w:rFonts w:ascii="Consolas" w:hAnsi="Consolas" w:cs="Consolas"/>
                <w:color w:val="2B91AF"/>
                <w:sz w:val="19"/>
                <w:szCs w:val="19"/>
              </w:rPr>
              <w:t>ImageInfo</w:t>
            </w:r>
          </w:p>
        </w:tc>
      </w:tr>
      <w:tr w:rsidR="00E03BA1" w:rsidRPr="00D22A1D" w:rsidTr="00664947">
        <w:tc>
          <w:tcPr>
            <w:tcW w:w="9576" w:type="dxa"/>
            <w:shd w:val="clear" w:color="auto" w:fill="auto"/>
          </w:tcPr>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publicclass</w:t>
            </w:r>
            <w:r>
              <w:rPr>
                <w:rFonts w:ascii="Consolas" w:hAnsi="Consolas" w:cs="Consolas"/>
                <w:color w:val="2B91AF"/>
                <w:sz w:val="19"/>
                <w:szCs w:val="19"/>
              </w:rPr>
              <w:t>ImageInfo</w:t>
            </w:r>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publicstring</w:t>
            </w:r>
            <w:r>
              <w:rPr>
                <w:rFonts w:ascii="Consolas" w:hAnsi="Consolas" w:cs="Consolas"/>
                <w:sz w:val="19"/>
                <w:szCs w:val="19"/>
              </w:rPr>
              <w:t>imageId;</w:t>
            </w:r>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publicstring</w:t>
            </w:r>
            <w:r>
              <w:rPr>
                <w:rFonts w:ascii="Consolas" w:hAnsi="Consolas" w:cs="Consolas"/>
                <w:sz w:val="19"/>
                <w:szCs w:val="19"/>
              </w:rPr>
              <w:t>dbpath;</w:t>
            </w:r>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publicint</w:t>
            </w:r>
            <w:r>
              <w:rPr>
                <w:rFonts w:ascii="Consolas" w:hAnsi="Consolas" w:cs="Consolas"/>
                <w:sz w:val="19"/>
                <w:szCs w:val="19"/>
              </w:rPr>
              <w:t xml:space="preserve"> size;</w:t>
            </w:r>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publicbyte</w:t>
            </w:r>
            <w:r>
              <w:rPr>
                <w:rFonts w:ascii="Consolas" w:hAnsi="Consolas" w:cs="Consolas"/>
                <w:sz w:val="19"/>
                <w:szCs w:val="19"/>
              </w:rPr>
              <w:t>[] bytes;</w:t>
            </w:r>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E03BA1" w:rsidRPr="00D22A1D" w:rsidRDefault="00E03BA1" w:rsidP="00664947">
            <w:pPr>
              <w:autoSpaceDE w:val="0"/>
              <w:autoSpaceDN w:val="0"/>
              <w:adjustRightInd w:val="0"/>
              <w:spacing w:after="0" w:line="240" w:lineRule="auto"/>
              <w:rPr>
                <w:rFonts w:ascii="Consolas" w:hAnsi="Consolas" w:cs="Consolas"/>
                <w:i/>
                <w:iCs/>
                <w:sz w:val="19"/>
                <w:szCs w:val="19"/>
              </w:rPr>
            </w:pPr>
          </w:p>
        </w:tc>
      </w:tr>
    </w:tbl>
    <w:p w:rsidR="00E03BA1" w:rsidRDefault="00E03BA1" w:rsidP="00E03BA1">
      <w:pPr>
        <w:rPr>
          <w:rFonts w:eastAsia="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2"/>
      </w:tblGrid>
      <w:tr w:rsidR="00E03BA1" w:rsidRPr="00D22A1D" w:rsidTr="00664947">
        <w:tc>
          <w:tcPr>
            <w:tcW w:w="9576" w:type="dxa"/>
            <w:shd w:val="clear" w:color="auto" w:fill="auto"/>
          </w:tcPr>
          <w:p w:rsidR="00E03BA1" w:rsidRPr="00D22A1D" w:rsidRDefault="00E03BA1" w:rsidP="00664947">
            <w:pPr>
              <w:widowControl w:val="0"/>
              <w:suppressAutoHyphens/>
              <w:rPr>
                <w:rFonts w:eastAsia="Arial"/>
              </w:rPr>
            </w:pPr>
            <w:r>
              <w:rPr>
                <w:rFonts w:ascii="Consolas" w:hAnsi="Consolas" w:cs="Consolas"/>
                <w:color w:val="2B91AF"/>
                <w:sz w:val="19"/>
                <w:szCs w:val="19"/>
              </w:rPr>
              <w:t>UserType</w:t>
            </w:r>
          </w:p>
        </w:tc>
      </w:tr>
      <w:tr w:rsidR="00E03BA1" w:rsidRPr="00D22A1D" w:rsidTr="00664947">
        <w:tc>
          <w:tcPr>
            <w:tcW w:w="9576" w:type="dxa"/>
            <w:shd w:val="clear" w:color="auto" w:fill="auto"/>
          </w:tcPr>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publicenum</w:t>
            </w:r>
            <w:r>
              <w:rPr>
                <w:rFonts w:ascii="Consolas" w:hAnsi="Consolas" w:cs="Consolas"/>
                <w:color w:val="2B91AF"/>
                <w:sz w:val="19"/>
                <w:szCs w:val="19"/>
              </w:rPr>
              <w:t>UserType</w:t>
            </w:r>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admin,</w:t>
            </w:r>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user</w:t>
            </w:r>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E03BA1" w:rsidRPr="00D22A1D" w:rsidRDefault="00E03BA1" w:rsidP="00664947">
            <w:pPr>
              <w:autoSpaceDE w:val="0"/>
              <w:autoSpaceDN w:val="0"/>
              <w:adjustRightInd w:val="0"/>
              <w:spacing w:after="0" w:line="240" w:lineRule="auto"/>
              <w:rPr>
                <w:rFonts w:ascii="Consolas" w:hAnsi="Consolas" w:cs="Consolas"/>
                <w:i/>
                <w:iCs/>
                <w:sz w:val="19"/>
                <w:szCs w:val="19"/>
              </w:rPr>
            </w:pPr>
          </w:p>
        </w:tc>
      </w:tr>
    </w:tbl>
    <w:p w:rsidR="00E03BA1" w:rsidRDefault="00E03BA1" w:rsidP="00E03BA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2"/>
      </w:tblGrid>
      <w:tr w:rsidR="00E03BA1" w:rsidRPr="00D22A1D" w:rsidTr="00664947">
        <w:tc>
          <w:tcPr>
            <w:tcW w:w="9576" w:type="dxa"/>
            <w:shd w:val="clear" w:color="auto" w:fill="auto"/>
          </w:tcPr>
          <w:p w:rsidR="00E03BA1" w:rsidRPr="00D22A1D" w:rsidRDefault="00E03BA1" w:rsidP="00664947">
            <w:pPr>
              <w:widowControl w:val="0"/>
              <w:suppressAutoHyphens/>
              <w:rPr>
                <w:rFonts w:eastAsia="Arial"/>
              </w:rPr>
            </w:pPr>
            <w:r>
              <w:rPr>
                <w:rFonts w:ascii="Consolas" w:hAnsi="Consolas" w:cs="Consolas"/>
                <w:color w:val="2B91AF"/>
                <w:sz w:val="19"/>
                <w:szCs w:val="19"/>
              </w:rPr>
              <w:t>UserInfo</w:t>
            </w:r>
          </w:p>
        </w:tc>
      </w:tr>
      <w:tr w:rsidR="00E03BA1" w:rsidRPr="00D22A1D" w:rsidTr="00664947">
        <w:tc>
          <w:tcPr>
            <w:tcW w:w="9576" w:type="dxa"/>
            <w:shd w:val="clear" w:color="auto" w:fill="auto"/>
          </w:tcPr>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publicclass</w:t>
            </w:r>
            <w:r>
              <w:rPr>
                <w:rFonts w:ascii="Consolas" w:hAnsi="Consolas" w:cs="Consolas"/>
                <w:color w:val="2B91AF"/>
                <w:sz w:val="19"/>
                <w:szCs w:val="19"/>
              </w:rPr>
              <w:t>UserInfo</w:t>
            </w:r>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publicstring</w:t>
            </w:r>
            <w:r>
              <w:rPr>
                <w:rFonts w:ascii="Consolas" w:hAnsi="Consolas" w:cs="Consolas"/>
                <w:sz w:val="19"/>
                <w:szCs w:val="19"/>
              </w:rPr>
              <w:t>userId;</w:t>
            </w:r>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publicstring</w:t>
            </w:r>
            <w:r>
              <w:rPr>
                <w:rFonts w:ascii="Consolas" w:hAnsi="Consolas" w:cs="Consolas"/>
                <w:sz w:val="19"/>
                <w:szCs w:val="19"/>
              </w:rPr>
              <w:t>userName;</w:t>
            </w:r>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publicstring</w:t>
            </w:r>
            <w:r>
              <w:rPr>
                <w:rFonts w:ascii="Consolas" w:hAnsi="Consolas" w:cs="Consolas"/>
                <w:sz w:val="19"/>
                <w:szCs w:val="19"/>
              </w:rPr>
              <w:t>GoogleOpenId;</w:t>
            </w:r>
          </w:p>
          <w:p w:rsidR="00E03BA1" w:rsidRDefault="00E03BA1" w:rsidP="00664947">
            <w:pPr>
              <w:autoSpaceDE w:val="0"/>
              <w:autoSpaceDN w:val="0"/>
              <w:adjustRightInd w:val="0"/>
              <w:spacing w:after="0" w:line="240" w:lineRule="auto"/>
              <w:rPr>
                <w:rFonts w:ascii="Consolas" w:hAnsi="Consolas" w:cs="Consolas"/>
                <w:sz w:val="19"/>
                <w:szCs w:val="19"/>
              </w:rPr>
            </w:pPr>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public</w:t>
            </w:r>
            <w:r>
              <w:rPr>
                <w:rFonts w:ascii="Consolas" w:hAnsi="Consolas" w:cs="Consolas"/>
                <w:color w:val="2B91AF"/>
                <w:sz w:val="19"/>
                <w:szCs w:val="19"/>
              </w:rPr>
              <w:t>UserType</w:t>
            </w:r>
            <w:r>
              <w:rPr>
                <w:rFonts w:ascii="Consolas" w:hAnsi="Consolas" w:cs="Consolas"/>
                <w:sz w:val="19"/>
                <w:szCs w:val="19"/>
              </w:rPr>
              <w:t xml:space="preserve"> type;</w:t>
            </w:r>
          </w:p>
          <w:p w:rsidR="00E03BA1" w:rsidRDefault="00E03BA1" w:rsidP="00664947">
            <w:pPr>
              <w:autoSpaceDE w:val="0"/>
              <w:autoSpaceDN w:val="0"/>
              <w:adjustRightInd w:val="0"/>
              <w:spacing w:after="0" w:line="240" w:lineRule="auto"/>
              <w:rPr>
                <w:rFonts w:ascii="Consolas" w:hAnsi="Consolas" w:cs="Consolas"/>
                <w:sz w:val="19"/>
                <w:szCs w:val="19"/>
              </w:rPr>
            </w:pPr>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ImageInfo</w:t>
            </w:r>
            <w:r>
              <w:rPr>
                <w:rFonts w:ascii="Consolas" w:hAnsi="Consolas" w:cs="Consolas"/>
                <w:sz w:val="19"/>
                <w:szCs w:val="19"/>
              </w:rPr>
              <w:t>&gt; images;</w:t>
            </w:r>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E03BA1" w:rsidRPr="00D22A1D" w:rsidRDefault="00E03BA1" w:rsidP="00664947">
            <w:pPr>
              <w:autoSpaceDE w:val="0"/>
              <w:autoSpaceDN w:val="0"/>
              <w:adjustRightInd w:val="0"/>
              <w:spacing w:after="0" w:line="240" w:lineRule="auto"/>
              <w:rPr>
                <w:rFonts w:ascii="Consolas" w:hAnsi="Consolas" w:cs="Consolas"/>
                <w:i/>
                <w:iCs/>
                <w:sz w:val="19"/>
                <w:szCs w:val="19"/>
              </w:rPr>
            </w:pPr>
          </w:p>
        </w:tc>
      </w:tr>
    </w:tbl>
    <w:p w:rsidR="00E03BA1" w:rsidRDefault="00E03BA1" w:rsidP="00E03BA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2"/>
      </w:tblGrid>
      <w:tr w:rsidR="00E03BA1" w:rsidRPr="00D22A1D" w:rsidTr="00664947">
        <w:tc>
          <w:tcPr>
            <w:tcW w:w="9576" w:type="dxa"/>
            <w:shd w:val="clear" w:color="auto" w:fill="auto"/>
          </w:tcPr>
          <w:p w:rsidR="00E03BA1" w:rsidRPr="00D22A1D" w:rsidRDefault="00E03BA1" w:rsidP="00664947">
            <w:pPr>
              <w:widowControl w:val="0"/>
              <w:suppressAutoHyphens/>
              <w:rPr>
                <w:rFonts w:eastAsia="Arial"/>
              </w:rPr>
            </w:pPr>
            <w:r>
              <w:rPr>
                <w:rFonts w:ascii="Consolas" w:hAnsi="Consolas" w:cs="Consolas"/>
                <w:color w:val="2B91AF"/>
                <w:sz w:val="19"/>
                <w:szCs w:val="19"/>
              </w:rPr>
              <w:t>FaceRecognitionState</w:t>
            </w:r>
          </w:p>
        </w:tc>
      </w:tr>
      <w:tr w:rsidR="00E03BA1" w:rsidRPr="00D22A1D" w:rsidTr="00664947">
        <w:tc>
          <w:tcPr>
            <w:tcW w:w="9576" w:type="dxa"/>
            <w:shd w:val="clear" w:color="auto" w:fill="auto"/>
          </w:tcPr>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publicenum</w:t>
            </w:r>
            <w:r>
              <w:rPr>
                <w:rFonts w:ascii="Consolas" w:hAnsi="Consolas" w:cs="Consolas"/>
                <w:color w:val="2B91AF"/>
                <w:sz w:val="19"/>
                <w:szCs w:val="19"/>
              </w:rPr>
              <w:t>FaceRecognitionState</w:t>
            </w:r>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FaceDetection,</w:t>
            </w:r>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FaceAlignment,</w:t>
            </w:r>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FeatureExtraction,</w:t>
            </w:r>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FeatureMatching</w:t>
            </w:r>
          </w:p>
          <w:p w:rsidR="00E03BA1" w:rsidRDefault="00E03BA1" w:rsidP="0066494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E03BA1" w:rsidRPr="00D22A1D" w:rsidRDefault="00E03BA1" w:rsidP="00664947">
            <w:pPr>
              <w:autoSpaceDE w:val="0"/>
              <w:autoSpaceDN w:val="0"/>
              <w:adjustRightInd w:val="0"/>
              <w:spacing w:after="0" w:line="240" w:lineRule="auto"/>
              <w:rPr>
                <w:rFonts w:ascii="Consolas" w:hAnsi="Consolas" w:cs="Consolas"/>
                <w:i/>
                <w:iCs/>
                <w:sz w:val="19"/>
                <w:szCs w:val="19"/>
              </w:rPr>
            </w:pPr>
          </w:p>
        </w:tc>
      </w:tr>
    </w:tbl>
    <w:p w:rsidR="003A6948" w:rsidRDefault="003A6948" w:rsidP="00890FE3">
      <w:pPr>
        <w:rPr>
          <w:lang w:val="en-US"/>
        </w:rPr>
      </w:pPr>
    </w:p>
    <w:p w:rsidR="00E03BA1" w:rsidRDefault="00E03BA1" w:rsidP="00890FE3">
      <w:pPr>
        <w:rPr>
          <w:lang w:val="en-US"/>
        </w:rPr>
      </w:pPr>
    </w:p>
    <w:p w:rsidR="00B4442A" w:rsidRDefault="00B4442A" w:rsidP="00472BB3">
      <w:pPr>
        <w:pStyle w:val="Heading2"/>
      </w:pPr>
      <w:bookmarkStart w:id="73" w:name="_Toc367967496"/>
      <w:r>
        <w:t>Comments and Description of Coding segments</w:t>
      </w:r>
      <w:bookmarkEnd w:id="73"/>
    </w:p>
    <w:p w:rsidR="00E03BA1" w:rsidRDefault="00E03BA1" w:rsidP="00E03BA1"/>
    <w:p w:rsidR="00E03BA1" w:rsidRPr="00E03BA1" w:rsidRDefault="00E03BA1" w:rsidP="00E03BA1"/>
    <w:p w:rsidR="00A80996" w:rsidRDefault="00A80996" w:rsidP="00A80996"/>
    <w:p w:rsidR="00A80996" w:rsidRDefault="00A80996" w:rsidP="00A80996">
      <w:pPr>
        <w:pStyle w:val="Heading3"/>
      </w:pPr>
      <w:bookmarkStart w:id="74" w:name="_Toc367967497"/>
      <w:r>
        <w:t>Code Commenting</w:t>
      </w:r>
      <w:bookmarkEnd w:id="74"/>
      <w:r>
        <w:t xml:space="preserve"> </w:t>
      </w:r>
    </w:p>
    <w:p w:rsidR="00A80996" w:rsidRPr="00A80996" w:rsidRDefault="00A80996" w:rsidP="00A80996"/>
    <w:p w:rsidR="00CD2CF6" w:rsidRPr="001F0CC3" w:rsidRDefault="00CD2CF6" w:rsidP="00E65F63">
      <w:pPr>
        <w:pStyle w:val="ListParagraph"/>
        <w:numPr>
          <w:ilvl w:val="0"/>
          <w:numId w:val="28"/>
        </w:numPr>
        <w:rPr>
          <w:rFonts w:ascii="Times New Roman" w:hAnsi="Times New Roman"/>
          <w:i/>
          <w:iCs/>
          <w:sz w:val="24"/>
          <w:lang w:val="en-GB"/>
        </w:rPr>
      </w:pPr>
      <w:r w:rsidRPr="001F0CC3">
        <w:rPr>
          <w:rFonts w:ascii="Times New Roman" w:hAnsi="Times New Roman"/>
          <w:sz w:val="24"/>
          <w:lang w:val="en-GB"/>
        </w:rPr>
        <w:t xml:space="preserve">All comments have been written in the same language, </w:t>
      </w:r>
      <w:proofErr w:type="gramStart"/>
      <w:r w:rsidRPr="001F0CC3">
        <w:rPr>
          <w:rFonts w:ascii="Times New Roman" w:hAnsi="Times New Roman"/>
          <w:sz w:val="24"/>
          <w:lang w:val="en-GB"/>
        </w:rPr>
        <w:t>be</w:t>
      </w:r>
      <w:proofErr w:type="gramEnd"/>
      <w:r w:rsidRPr="001F0CC3">
        <w:rPr>
          <w:rFonts w:ascii="Times New Roman" w:hAnsi="Times New Roman"/>
          <w:sz w:val="24"/>
          <w:lang w:val="en-GB"/>
        </w:rPr>
        <w:t xml:space="preserve"> grammatically correct, and contain appropriate punctuation.</w:t>
      </w:r>
    </w:p>
    <w:p w:rsidR="00CD2CF6" w:rsidRPr="001F0CC3" w:rsidRDefault="00CD2CF6" w:rsidP="00E65F63">
      <w:pPr>
        <w:pStyle w:val="ListParagraph"/>
        <w:numPr>
          <w:ilvl w:val="0"/>
          <w:numId w:val="28"/>
        </w:numPr>
        <w:rPr>
          <w:rFonts w:ascii="Times New Roman" w:hAnsi="Times New Roman"/>
          <w:i/>
          <w:iCs/>
          <w:sz w:val="24"/>
          <w:lang w:val="en-GB"/>
        </w:rPr>
      </w:pPr>
      <w:r w:rsidRPr="001F0CC3">
        <w:rPr>
          <w:rFonts w:ascii="Times New Roman" w:hAnsi="Times New Roman"/>
          <w:sz w:val="24"/>
          <w:lang w:val="en-GB"/>
        </w:rPr>
        <w:t>Used // or /// but never /* … */</w:t>
      </w:r>
    </w:p>
    <w:p w:rsidR="00CD2CF6" w:rsidRPr="001F0CC3" w:rsidRDefault="00CD2CF6" w:rsidP="00E65F63">
      <w:pPr>
        <w:pStyle w:val="ListParagraph"/>
        <w:numPr>
          <w:ilvl w:val="0"/>
          <w:numId w:val="28"/>
        </w:numPr>
        <w:rPr>
          <w:rFonts w:ascii="Times New Roman" w:hAnsi="Times New Roman"/>
          <w:i/>
          <w:iCs/>
          <w:sz w:val="24"/>
          <w:lang w:val="en-GB"/>
        </w:rPr>
      </w:pPr>
      <w:r w:rsidRPr="001F0CC3">
        <w:rPr>
          <w:rFonts w:ascii="Times New Roman" w:hAnsi="Times New Roman"/>
          <w:sz w:val="24"/>
          <w:lang w:val="en-GB"/>
        </w:rPr>
        <w:t xml:space="preserve">Did not “flowerbox” comment </w:t>
      </w:r>
      <w:proofErr w:type="gramStart"/>
      <w:r w:rsidR="00830400" w:rsidRPr="001F0CC3">
        <w:rPr>
          <w:rFonts w:ascii="Times New Roman" w:hAnsi="Times New Roman"/>
          <w:sz w:val="24"/>
          <w:lang w:val="en-GB"/>
        </w:rPr>
        <w:t>blocks.</w:t>
      </w:r>
      <w:proofErr w:type="gramEnd"/>
    </w:p>
    <w:p w:rsidR="00CD2CF6" w:rsidRPr="001F0CC3" w:rsidRDefault="00CD2CF6" w:rsidP="001F0CC3">
      <w:pPr>
        <w:pStyle w:val="ListParagraph"/>
        <w:numPr>
          <w:ilvl w:val="0"/>
          <w:numId w:val="28"/>
        </w:numPr>
        <w:rPr>
          <w:rFonts w:ascii="Times New Roman" w:hAnsi="Times New Roman"/>
          <w:i/>
          <w:iCs/>
          <w:sz w:val="24"/>
          <w:lang w:val="en-GB"/>
        </w:rPr>
      </w:pPr>
      <w:r w:rsidRPr="001F0CC3">
        <w:rPr>
          <w:rFonts w:ascii="Times New Roman" w:hAnsi="Times New Roman"/>
          <w:sz w:val="24"/>
          <w:lang w:val="en-GB"/>
        </w:rPr>
        <w:t xml:space="preserve">Example: </w:t>
      </w:r>
    </w:p>
    <w:p w:rsidR="00CD2CF6" w:rsidRPr="001F0CC3" w:rsidRDefault="00CD2CF6" w:rsidP="001F0CC3">
      <w:pPr>
        <w:pStyle w:val="ListParagraph"/>
        <w:numPr>
          <w:ilvl w:val="0"/>
          <w:numId w:val="28"/>
        </w:numPr>
        <w:rPr>
          <w:rFonts w:ascii="Times New Roman" w:hAnsi="Times New Roman"/>
          <w:i/>
          <w:iCs/>
          <w:sz w:val="24"/>
          <w:lang w:val="en-GB"/>
        </w:rPr>
      </w:pPr>
      <w:r w:rsidRPr="001F0CC3">
        <w:rPr>
          <w:rFonts w:ascii="Times New Roman" w:hAnsi="Times New Roman"/>
          <w:sz w:val="24"/>
          <w:lang w:val="en-GB"/>
        </w:rPr>
        <w:t xml:space="preserve">// *************************************** </w:t>
      </w:r>
    </w:p>
    <w:p w:rsidR="00CD2CF6" w:rsidRPr="001F0CC3" w:rsidRDefault="00CD2CF6" w:rsidP="001F0CC3">
      <w:pPr>
        <w:pStyle w:val="ListParagraph"/>
        <w:numPr>
          <w:ilvl w:val="0"/>
          <w:numId w:val="28"/>
        </w:numPr>
        <w:rPr>
          <w:rFonts w:ascii="Times New Roman" w:hAnsi="Times New Roman"/>
          <w:i/>
          <w:iCs/>
          <w:sz w:val="24"/>
          <w:lang w:val="en-GB"/>
        </w:rPr>
      </w:pPr>
      <w:r w:rsidRPr="001F0CC3">
        <w:rPr>
          <w:rFonts w:ascii="Times New Roman" w:hAnsi="Times New Roman"/>
          <w:sz w:val="24"/>
          <w:lang w:val="en-GB"/>
        </w:rPr>
        <w:t xml:space="preserve">// Comment block </w:t>
      </w:r>
    </w:p>
    <w:p w:rsidR="00CD2CF6" w:rsidRPr="001F0CC3" w:rsidRDefault="00CD2CF6" w:rsidP="001F0CC3">
      <w:pPr>
        <w:pStyle w:val="ListParagraph"/>
        <w:numPr>
          <w:ilvl w:val="0"/>
          <w:numId w:val="28"/>
        </w:numPr>
        <w:rPr>
          <w:rFonts w:ascii="Times New Roman" w:hAnsi="Times New Roman"/>
          <w:i/>
          <w:iCs/>
          <w:sz w:val="24"/>
          <w:lang w:val="en-GB"/>
        </w:rPr>
      </w:pPr>
      <w:r w:rsidRPr="001F0CC3">
        <w:rPr>
          <w:rFonts w:ascii="Times New Roman" w:hAnsi="Times New Roman"/>
          <w:sz w:val="24"/>
          <w:lang w:val="en-GB"/>
        </w:rPr>
        <w:t xml:space="preserve">// *************************************** </w:t>
      </w:r>
    </w:p>
    <w:p w:rsidR="00CD2CF6" w:rsidRPr="001F0CC3" w:rsidRDefault="00CD2CF6" w:rsidP="00E65F63">
      <w:pPr>
        <w:pStyle w:val="ListParagraph"/>
        <w:numPr>
          <w:ilvl w:val="0"/>
          <w:numId w:val="28"/>
        </w:numPr>
        <w:rPr>
          <w:rFonts w:ascii="Times New Roman" w:hAnsi="Times New Roman"/>
          <w:i/>
          <w:iCs/>
          <w:sz w:val="24"/>
          <w:lang w:val="en-GB"/>
        </w:rPr>
      </w:pPr>
      <w:r w:rsidRPr="001F0CC3">
        <w:rPr>
          <w:rFonts w:ascii="Times New Roman" w:hAnsi="Times New Roman"/>
          <w:sz w:val="24"/>
          <w:lang w:val="en-GB"/>
        </w:rPr>
        <w:t xml:space="preserve">Always </w:t>
      </w:r>
      <w:proofErr w:type="gramStart"/>
      <w:r w:rsidRPr="001F0CC3">
        <w:rPr>
          <w:rFonts w:ascii="Times New Roman" w:hAnsi="Times New Roman"/>
          <w:sz w:val="24"/>
          <w:lang w:val="en-GB"/>
        </w:rPr>
        <w:t>Used</w:t>
      </w:r>
      <w:proofErr w:type="gramEnd"/>
      <w:r w:rsidRPr="001F0CC3">
        <w:rPr>
          <w:rFonts w:ascii="Times New Roman" w:hAnsi="Times New Roman"/>
          <w:sz w:val="24"/>
          <w:lang w:val="en-GB"/>
        </w:rPr>
        <w:t xml:space="preserve"> inline-comments to explain assumptions, known issues, and algorithm insights. </w:t>
      </w:r>
    </w:p>
    <w:p w:rsidR="00CD2CF6" w:rsidRPr="001F0CC3" w:rsidRDefault="00CD2CF6" w:rsidP="00E65F63">
      <w:pPr>
        <w:pStyle w:val="ListParagraph"/>
        <w:numPr>
          <w:ilvl w:val="0"/>
          <w:numId w:val="28"/>
        </w:numPr>
        <w:rPr>
          <w:rFonts w:ascii="Times New Roman" w:hAnsi="Times New Roman"/>
          <w:i/>
          <w:iCs/>
          <w:sz w:val="24"/>
          <w:lang w:val="en-GB"/>
        </w:rPr>
      </w:pPr>
      <w:r w:rsidRPr="001F0CC3">
        <w:rPr>
          <w:rFonts w:ascii="Times New Roman" w:hAnsi="Times New Roman"/>
          <w:sz w:val="24"/>
          <w:lang w:val="en-GB"/>
        </w:rPr>
        <w:t xml:space="preserve">Never used inline-comments to explain obvious code. Well written code is self documenting. </w:t>
      </w:r>
    </w:p>
    <w:p w:rsidR="00CD2CF6" w:rsidRPr="001F0CC3" w:rsidRDefault="00CD2CF6" w:rsidP="00E65F63">
      <w:pPr>
        <w:pStyle w:val="ListParagraph"/>
        <w:numPr>
          <w:ilvl w:val="0"/>
          <w:numId w:val="28"/>
        </w:numPr>
        <w:rPr>
          <w:rFonts w:ascii="Times New Roman" w:hAnsi="Times New Roman"/>
          <w:i/>
          <w:iCs/>
          <w:sz w:val="24"/>
          <w:lang w:val="en-GB"/>
        </w:rPr>
      </w:pPr>
      <w:r w:rsidRPr="001F0CC3">
        <w:rPr>
          <w:rFonts w:ascii="Times New Roman" w:hAnsi="Times New Roman"/>
          <w:sz w:val="24"/>
          <w:lang w:val="en-GB"/>
        </w:rPr>
        <w:lastRenderedPageBreak/>
        <w:t xml:space="preserve">Only used comments for bad code to say “fix this code” – otherwise remove, or rewrite the code! </w:t>
      </w:r>
    </w:p>
    <w:p w:rsidR="00CD2CF6" w:rsidRPr="001F0CC3" w:rsidRDefault="00CD2CF6" w:rsidP="00E65F63">
      <w:pPr>
        <w:pStyle w:val="ListParagraph"/>
        <w:numPr>
          <w:ilvl w:val="0"/>
          <w:numId w:val="28"/>
        </w:numPr>
        <w:rPr>
          <w:rFonts w:ascii="Times New Roman" w:hAnsi="Times New Roman"/>
          <w:i/>
          <w:iCs/>
          <w:sz w:val="24"/>
          <w:lang w:val="en-GB"/>
        </w:rPr>
      </w:pPr>
      <w:r w:rsidRPr="001F0CC3">
        <w:rPr>
          <w:rFonts w:ascii="Times New Roman" w:hAnsi="Times New Roman"/>
          <w:sz w:val="24"/>
          <w:lang w:val="en-GB"/>
        </w:rPr>
        <w:t xml:space="preserve">Included comments using Task-List keyword flags to allow comment-filtering. </w:t>
      </w:r>
    </w:p>
    <w:p w:rsidR="00CD2CF6" w:rsidRPr="001F0CC3" w:rsidRDefault="00CD2CF6" w:rsidP="001F0CC3">
      <w:pPr>
        <w:pStyle w:val="ListParagraph"/>
        <w:numPr>
          <w:ilvl w:val="0"/>
          <w:numId w:val="28"/>
        </w:numPr>
        <w:rPr>
          <w:rFonts w:ascii="Times New Roman" w:hAnsi="Times New Roman"/>
          <w:i/>
          <w:iCs/>
          <w:sz w:val="24"/>
          <w:lang w:val="en-GB"/>
        </w:rPr>
      </w:pPr>
      <w:r w:rsidRPr="001F0CC3">
        <w:rPr>
          <w:rFonts w:ascii="Times New Roman" w:hAnsi="Times New Roman"/>
          <w:sz w:val="24"/>
          <w:lang w:val="en-GB"/>
        </w:rPr>
        <w:t xml:space="preserve">Example: </w:t>
      </w:r>
    </w:p>
    <w:p w:rsidR="00520443" w:rsidRPr="001F0CC3" w:rsidRDefault="00520443" w:rsidP="001F0CC3">
      <w:pPr>
        <w:pStyle w:val="ListParagraph"/>
        <w:numPr>
          <w:ilvl w:val="0"/>
          <w:numId w:val="28"/>
        </w:numPr>
        <w:rPr>
          <w:rFonts w:ascii="Times New Roman" w:hAnsi="Times New Roman"/>
          <w:i/>
          <w:iCs/>
          <w:sz w:val="24"/>
          <w:lang w:val="en-GB"/>
        </w:rPr>
      </w:pPr>
      <w:r w:rsidRPr="001F0CC3">
        <w:rPr>
          <w:rFonts w:ascii="Times New Roman" w:hAnsi="Times New Roman"/>
          <w:sz w:val="24"/>
          <w:lang w:val="en-GB"/>
        </w:rPr>
        <w:t>//always close the connection</w:t>
      </w:r>
    </w:p>
    <w:p w:rsidR="00520443" w:rsidRPr="001F0CC3" w:rsidRDefault="00520443" w:rsidP="001F0CC3">
      <w:pPr>
        <w:pStyle w:val="ListParagraph"/>
        <w:numPr>
          <w:ilvl w:val="0"/>
          <w:numId w:val="28"/>
        </w:numPr>
        <w:rPr>
          <w:rFonts w:ascii="Times New Roman" w:hAnsi="Times New Roman"/>
          <w:i/>
          <w:iCs/>
          <w:sz w:val="24"/>
          <w:lang w:val="en-GB"/>
        </w:rPr>
      </w:pPr>
      <w:r w:rsidRPr="001F0CC3">
        <w:rPr>
          <w:rFonts w:ascii="Times New Roman" w:hAnsi="Times New Roman"/>
          <w:sz w:val="24"/>
          <w:lang w:val="en-GB"/>
        </w:rPr>
        <w:t>//Note.id = msqlReader.GetString("id");</w:t>
      </w:r>
    </w:p>
    <w:p w:rsidR="00520443" w:rsidRPr="001F0CC3" w:rsidRDefault="00520443" w:rsidP="001F0CC3">
      <w:pPr>
        <w:pStyle w:val="ListParagraph"/>
        <w:numPr>
          <w:ilvl w:val="0"/>
          <w:numId w:val="28"/>
        </w:numPr>
        <w:rPr>
          <w:rFonts w:ascii="Times New Roman" w:hAnsi="Times New Roman"/>
          <w:i/>
          <w:iCs/>
          <w:sz w:val="24"/>
          <w:lang w:val="en-GB"/>
        </w:rPr>
      </w:pPr>
      <w:r w:rsidRPr="001F0CC3">
        <w:rPr>
          <w:rFonts w:ascii="Times New Roman" w:hAnsi="Times New Roman"/>
          <w:sz w:val="24"/>
          <w:lang w:val="en-GB"/>
        </w:rPr>
        <w:t>//define the command reference</w:t>
      </w:r>
    </w:p>
    <w:p w:rsidR="00CD2CF6" w:rsidRPr="001F0CC3" w:rsidRDefault="00CD2CF6" w:rsidP="00E65F63">
      <w:pPr>
        <w:pStyle w:val="ListParagraph"/>
        <w:numPr>
          <w:ilvl w:val="0"/>
          <w:numId w:val="28"/>
        </w:numPr>
        <w:rPr>
          <w:rFonts w:ascii="Times New Roman" w:hAnsi="Times New Roman"/>
          <w:i/>
          <w:iCs/>
          <w:sz w:val="24"/>
          <w:lang w:val="en-GB"/>
        </w:rPr>
      </w:pPr>
      <w:r w:rsidRPr="001F0CC3">
        <w:rPr>
          <w:rFonts w:ascii="Times New Roman" w:hAnsi="Times New Roman"/>
          <w:sz w:val="24"/>
          <w:lang w:val="en-GB"/>
        </w:rPr>
        <w:t xml:space="preserve">Always applied C# comment-blocks (///) to public, protected, and internal declarations. </w:t>
      </w:r>
    </w:p>
    <w:p w:rsidR="00CD2CF6" w:rsidRPr="001F0CC3" w:rsidRDefault="00CD2CF6" w:rsidP="00E65F63">
      <w:pPr>
        <w:pStyle w:val="ListParagraph"/>
        <w:numPr>
          <w:ilvl w:val="0"/>
          <w:numId w:val="28"/>
        </w:numPr>
        <w:rPr>
          <w:rFonts w:ascii="Times New Roman" w:hAnsi="Times New Roman"/>
          <w:i/>
          <w:iCs/>
          <w:sz w:val="24"/>
          <w:lang w:val="en-GB"/>
        </w:rPr>
      </w:pPr>
      <w:r w:rsidRPr="001F0CC3">
        <w:rPr>
          <w:rFonts w:ascii="Times New Roman" w:hAnsi="Times New Roman"/>
          <w:sz w:val="24"/>
          <w:lang w:val="en-GB"/>
        </w:rPr>
        <w:t xml:space="preserve">Only used C# comment-blocks for documenting the API. </w:t>
      </w:r>
    </w:p>
    <w:p w:rsidR="00A80996" w:rsidRPr="001F0CC3" w:rsidRDefault="00CD2CF6" w:rsidP="00E65F63">
      <w:pPr>
        <w:pStyle w:val="ListParagraph"/>
        <w:numPr>
          <w:ilvl w:val="0"/>
          <w:numId w:val="28"/>
        </w:numPr>
        <w:rPr>
          <w:rFonts w:ascii="Times New Roman" w:hAnsi="Times New Roman"/>
          <w:i/>
          <w:iCs/>
          <w:sz w:val="24"/>
          <w:lang w:val="en-GB"/>
        </w:rPr>
      </w:pPr>
      <w:r w:rsidRPr="001F0CC3">
        <w:rPr>
          <w:rFonts w:ascii="Times New Roman" w:hAnsi="Times New Roman"/>
          <w:sz w:val="24"/>
          <w:lang w:val="en-GB"/>
        </w:rPr>
        <w:t xml:space="preserve">Included </w:t>
      </w:r>
      <w:r w:rsidR="00520443" w:rsidRPr="001F0CC3">
        <w:rPr>
          <w:rFonts w:ascii="Times New Roman" w:hAnsi="Times New Roman"/>
          <w:sz w:val="24"/>
          <w:lang w:val="en-GB"/>
        </w:rPr>
        <w:t xml:space="preserve">#region </w:t>
      </w:r>
      <w:r w:rsidRPr="001F0CC3">
        <w:rPr>
          <w:rFonts w:ascii="Times New Roman" w:hAnsi="Times New Roman"/>
          <w:sz w:val="24"/>
          <w:lang w:val="en-GB"/>
        </w:rPr>
        <w:t xml:space="preserve">and </w:t>
      </w:r>
      <w:r w:rsidR="00520443" w:rsidRPr="001F0CC3">
        <w:rPr>
          <w:rFonts w:ascii="Times New Roman" w:hAnsi="Times New Roman"/>
          <w:sz w:val="24"/>
          <w:lang w:val="en-GB"/>
        </w:rPr>
        <w:t xml:space="preserve">#endregion </w:t>
      </w:r>
      <w:r w:rsidR="00A80996" w:rsidRPr="001F0CC3">
        <w:rPr>
          <w:rFonts w:ascii="Times New Roman" w:hAnsi="Times New Roman"/>
          <w:sz w:val="24"/>
          <w:lang w:val="en-GB"/>
        </w:rPr>
        <w:t>where possible for whole sections to have a #region-like thing and collapse them.</w:t>
      </w:r>
    </w:p>
    <w:p w:rsidR="00CD2CF6" w:rsidRPr="001F0CC3" w:rsidRDefault="00CD2CF6" w:rsidP="001F0CC3">
      <w:pPr>
        <w:pStyle w:val="ListParagraph"/>
        <w:numPr>
          <w:ilvl w:val="0"/>
          <w:numId w:val="28"/>
        </w:numPr>
        <w:rPr>
          <w:rFonts w:ascii="Times New Roman" w:hAnsi="Times New Roman"/>
          <w:i/>
          <w:iCs/>
          <w:sz w:val="24"/>
          <w:lang w:val="en-GB"/>
        </w:rPr>
      </w:pPr>
      <w:r w:rsidRPr="001F0CC3">
        <w:rPr>
          <w:rFonts w:ascii="Times New Roman" w:hAnsi="Times New Roman"/>
          <w:sz w:val="24"/>
          <w:lang w:val="en-GB"/>
        </w:rPr>
        <w:t>Example:</w:t>
      </w:r>
    </w:p>
    <w:tbl>
      <w:tblPr>
        <w:tblStyle w:val="TableGrid"/>
        <w:tblW w:w="0" w:type="auto"/>
        <w:tblInd w:w="720" w:type="dxa"/>
        <w:tblLook w:val="04A0" w:firstRow="1" w:lastRow="0" w:firstColumn="1" w:lastColumn="0" w:noHBand="0" w:noVBand="1"/>
      </w:tblPr>
      <w:tblGrid>
        <w:gridCol w:w="8522"/>
      </w:tblGrid>
      <w:tr w:rsidR="00830400" w:rsidTr="00E80B8D">
        <w:tc>
          <w:tcPr>
            <w:tcW w:w="8522" w:type="dxa"/>
          </w:tcPr>
          <w:p w:rsidR="00830400" w:rsidRDefault="00830400" w:rsidP="00830400">
            <w:pPr>
              <w:autoSpaceDE w:val="0"/>
              <w:autoSpaceDN w:val="0"/>
              <w:adjustRightInd w:val="0"/>
              <w:rPr>
                <w:rFonts w:ascii="Consolas" w:hAnsi="Consolas" w:cs="Consolas"/>
                <w:sz w:val="19"/>
                <w:szCs w:val="19"/>
              </w:rPr>
            </w:pPr>
            <w:r>
              <w:rPr>
                <w:rFonts w:ascii="Consolas" w:hAnsi="Consolas" w:cs="Consolas"/>
                <w:color w:val="0000FF"/>
                <w:sz w:val="19"/>
                <w:szCs w:val="19"/>
              </w:rPr>
              <w:t>#region</w:t>
            </w:r>
            <w:r>
              <w:rPr>
                <w:rFonts w:ascii="Consolas" w:hAnsi="Consolas" w:cs="Consolas"/>
                <w:sz w:val="19"/>
                <w:szCs w:val="19"/>
              </w:rPr>
              <w:t xml:space="preserve"> User</w:t>
            </w:r>
          </w:p>
          <w:p w:rsidR="00830400" w:rsidRDefault="00830400" w:rsidP="00830400">
            <w:pPr>
              <w:autoSpaceDE w:val="0"/>
              <w:autoSpaceDN w:val="0"/>
              <w:adjustRightInd w:val="0"/>
              <w:rPr>
                <w:rFonts w:ascii="Consolas" w:hAnsi="Consolas" w:cs="Consolas"/>
                <w:sz w:val="19"/>
                <w:szCs w:val="19"/>
              </w:rPr>
            </w:pP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DoRegisterNewUser(</w:t>
            </w:r>
            <w:r>
              <w:rPr>
                <w:rFonts w:ascii="Consolas" w:hAnsi="Consolas" w:cs="Consolas"/>
                <w:color w:val="2B91AF"/>
                <w:sz w:val="19"/>
                <w:szCs w:val="19"/>
              </w:rPr>
              <w:t>UserInfo</w:t>
            </w:r>
            <w:r>
              <w:rPr>
                <w:rFonts w:ascii="Consolas" w:hAnsi="Consolas" w:cs="Consolas"/>
                <w:sz w:val="19"/>
                <w:szCs w:val="19"/>
              </w:rPr>
              <w:t xml:space="preserve"> NewUser)</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DoRegisterNewuserindb(NewUser);</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30400" w:rsidRDefault="00830400" w:rsidP="00830400">
            <w:pPr>
              <w:autoSpaceDE w:val="0"/>
              <w:autoSpaceDN w:val="0"/>
              <w:adjustRightInd w:val="0"/>
              <w:rPr>
                <w:rFonts w:ascii="Consolas" w:hAnsi="Consolas" w:cs="Consolas"/>
                <w:sz w:val="19"/>
                <w:szCs w:val="19"/>
              </w:rPr>
            </w:pP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DoRegisterNewuserindb(</w:t>
            </w:r>
            <w:r>
              <w:rPr>
                <w:rFonts w:ascii="Consolas" w:hAnsi="Consolas" w:cs="Consolas"/>
                <w:color w:val="2B91AF"/>
                <w:sz w:val="19"/>
                <w:szCs w:val="19"/>
              </w:rPr>
              <w:t>UserInfo</w:t>
            </w:r>
            <w:r>
              <w:rPr>
                <w:rFonts w:ascii="Consolas" w:hAnsi="Consolas" w:cs="Consolas"/>
                <w:sz w:val="19"/>
                <w:szCs w:val="19"/>
              </w:rPr>
              <w:t xml:space="preserve"> NewUser)</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returnVal = 0;</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MySqlConnection</w:t>
            </w:r>
            <w:r>
              <w:rPr>
                <w:rFonts w:ascii="Consolas" w:hAnsi="Consolas" w:cs="Consolas"/>
                <w:sz w:val="19"/>
                <w:szCs w:val="19"/>
              </w:rPr>
              <w:t xml:space="preserve"> msqlConnection = OpenDbConnection();</w:t>
            </w:r>
          </w:p>
          <w:p w:rsidR="00830400" w:rsidRDefault="00830400" w:rsidP="00830400">
            <w:pPr>
              <w:autoSpaceDE w:val="0"/>
              <w:autoSpaceDN w:val="0"/>
              <w:adjustRightInd w:val="0"/>
              <w:rPr>
                <w:rFonts w:ascii="Consolas" w:hAnsi="Consolas" w:cs="Consolas"/>
                <w:sz w:val="19"/>
                <w:szCs w:val="19"/>
              </w:rPr>
            </w:pP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try</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//define the command reference</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 xml:space="preserve"> msqlCommand = </w:t>
            </w:r>
            <w:r>
              <w:rPr>
                <w:rFonts w:ascii="Consolas" w:hAnsi="Consolas" w:cs="Consolas"/>
                <w:color w:val="0000FF"/>
                <w:sz w:val="19"/>
                <w:szCs w:val="19"/>
              </w:rPr>
              <w:t>new</w:t>
            </w: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w:t>
            </w:r>
          </w:p>
          <w:p w:rsidR="00830400" w:rsidRDefault="00830400" w:rsidP="00830400">
            <w:pPr>
              <w:autoSpaceDE w:val="0"/>
              <w:autoSpaceDN w:val="0"/>
              <w:adjustRightInd w:val="0"/>
              <w:rPr>
                <w:rFonts w:ascii="Consolas" w:hAnsi="Consolas" w:cs="Consolas"/>
                <w:sz w:val="19"/>
                <w:szCs w:val="19"/>
              </w:rPr>
            </w:pP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//define the connection used by the command object</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msqlCommand.Connection = msqlConnection;</w:t>
            </w:r>
          </w:p>
          <w:p w:rsidR="00830400" w:rsidRDefault="00830400" w:rsidP="00830400">
            <w:pPr>
              <w:autoSpaceDE w:val="0"/>
              <w:autoSpaceDN w:val="0"/>
              <w:adjustRightInd w:val="0"/>
              <w:rPr>
                <w:rFonts w:ascii="Consolas" w:hAnsi="Consolas" w:cs="Consolas"/>
                <w:sz w:val="19"/>
                <w:szCs w:val="19"/>
              </w:rPr>
            </w:pP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msqlCommand.CommandText = </w:t>
            </w:r>
            <w:r>
              <w:rPr>
                <w:rFonts w:ascii="Consolas" w:hAnsi="Consolas" w:cs="Consolas"/>
                <w:color w:val="A31515"/>
                <w:sz w:val="19"/>
                <w:szCs w:val="19"/>
              </w:rPr>
              <w:t xml:space="preserve">"INSERT INTO </w:t>
            </w:r>
            <w:r>
              <w:rPr>
                <w:rFonts w:ascii="Consolas" w:hAnsi="Consolas" w:cs="Consolas"/>
                <w:color w:val="A31515"/>
                <w:sz w:val="19"/>
                <w:szCs w:val="19"/>
              </w:rPr>
              <w:lastRenderedPageBreak/>
              <w:t>user(id,userid,passwrd,hints) "</w:t>
            </w:r>
            <w:r>
              <w:rPr>
                <w:rFonts w:ascii="Consolas" w:hAnsi="Consolas" w:cs="Consolas"/>
                <w:sz w:val="19"/>
                <w:szCs w:val="19"/>
              </w:rPr>
              <w:t xml:space="preserve"> + </w:t>
            </w:r>
            <w:r>
              <w:rPr>
                <w:rFonts w:ascii="Consolas" w:hAnsi="Consolas" w:cs="Consolas"/>
                <w:color w:val="A31515"/>
                <w:sz w:val="19"/>
                <w:szCs w:val="19"/>
              </w:rPr>
              <w:t>"VALUES(@id,@userid,@passwrd,@hints)"</w:t>
            </w:r>
            <w:r>
              <w:rPr>
                <w:rFonts w:ascii="Consolas" w:hAnsi="Consolas" w:cs="Consolas"/>
                <w:sz w:val="19"/>
                <w:szCs w:val="19"/>
              </w:rPr>
              <w:t>;</w:t>
            </w:r>
          </w:p>
          <w:p w:rsidR="00830400" w:rsidRDefault="00830400" w:rsidP="00830400">
            <w:pPr>
              <w:autoSpaceDE w:val="0"/>
              <w:autoSpaceDN w:val="0"/>
              <w:adjustRightInd w:val="0"/>
              <w:rPr>
                <w:rFonts w:ascii="Consolas" w:hAnsi="Consolas" w:cs="Consolas"/>
                <w:sz w:val="19"/>
                <w:szCs w:val="19"/>
              </w:rPr>
            </w:pP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"@id"</w:t>
            </w:r>
            <w:r>
              <w:rPr>
                <w:rFonts w:ascii="Consolas" w:hAnsi="Consolas" w:cs="Consolas"/>
                <w:sz w:val="19"/>
                <w:szCs w:val="19"/>
              </w:rPr>
              <w:t>, NewUser.id);</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"@userid"</w:t>
            </w:r>
            <w:r>
              <w:rPr>
                <w:rFonts w:ascii="Consolas" w:hAnsi="Consolas" w:cs="Consolas"/>
                <w:sz w:val="19"/>
                <w:szCs w:val="19"/>
              </w:rPr>
              <w:t>, NewUser.userId);</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"@passwrd"</w:t>
            </w:r>
            <w:r>
              <w:rPr>
                <w:rFonts w:ascii="Consolas" w:hAnsi="Consolas" w:cs="Consolas"/>
                <w:sz w:val="19"/>
                <w:szCs w:val="19"/>
              </w:rPr>
              <w:t>, NewUser.pass);</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"@hints"</w:t>
            </w:r>
            <w:r>
              <w:rPr>
                <w:rFonts w:ascii="Consolas" w:hAnsi="Consolas" w:cs="Consolas"/>
                <w:sz w:val="19"/>
                <w:szCs w:val="19"/>
              </w:rPr>
              <w:t>, NewUser.hints);</w:t>
            </w:r>
          </w:p>
          <w:p w:rsidR="00830400" w:rsidRDefault="00830400" w:rsidP="00830400">
            <w:pPr>
              <w:autoSpaceDE w:val="0"/>
              <w:autoSpaceDN w:val="0"/>
              <w:adjustRightInd w:val="0"/>
              <w:rPr>
                <w:rFonts w:ascii="Consolas" w:hAnsi="Consolas" w:cs="Consolas"/>
                <w:sz w:val="19"/>
                <w:szCs w:val="19"/>
              </w:rPr>
            </w:pPr>
          </w:p>
          <w:p w:rsidR="00830400" w:rsidRDefault="00830400" w:rsidP="00830400">
            <w:pPr>
              <w:autoSpaceDE w:val="0"/>
              <w:autoSpaceDN w:val="0"/>
              <w:adjustRightInd w:val="0"/>
              <w:rPr>
                <w:rFonts w:ascii="Consolas" w:hAnsi="Consolas" w:cs="Consolas"/>
                <w:sz w:val="19"/>
                <w:szCs w:val="19"/>
              </w:rPr>
            </w:pP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msqlCommand.ExecuteNonQuery();</w:t>
            </w:r>
          </w:p>
          <w:p w:rsidR="00830400" w:rsidRDefault="00830400" w:rsidP="00830400">
            <w:pPr>
              <w:autoSpaceDE w:val="0"/>
              <w:autoSpaceDN w:val="0"/>
              <w:adjustRightInd w:val="0"/>
              <w:rPr>
                <w:rFonts w:ascii="Consolas" w:hAnsi="Consolas" w:cs="Consolas"/>
                <w:sz w:val="19"/>
                <w:szCs w:val="19"/>
              </w:rPr>
            </w:pP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returnVal = 1;</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catch</w:t>
            </w:r>
            <w:r>
              <w:rPr>
                <w:rFonts w:ascii="Consolas" w:hAnsi="Consolas" w:cs="Consolas"/>
                <w:sz w:val="19"/>
                <w:szCs w:val="19"/>
              </w:rPr>
              <w:t xml:space="preserve"> (</w:t>
            </w:r>
            <w:r>
              <w:rPr>
                <w:rFonts w:ascii="Consolas" w:hAnsi="Consolas" w:cs="Consolas"/>
                <w:color w:val="2B91AF"/>
                <w:sz w:val="19"/>
                <w:szCs w:val="19"/>
              </w:rPr>
              <w:t>Exception</w:t>
            </w:r>
            <w:r>
              <w:rPr>
                <w:rFonts w:ascii="Consolas" w:hAnsi="Consolas" w:cs="Consolas"/>
                <w:sz w:val="19"/>
                <w:szCs w:val="19"/>
              </w:rPr>
              <w:t xml:space="preserve"> er)</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returnVal = 0;</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finally</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//always close the connection</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msqlConnection.Close();</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returnVal;</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30400" w:rsidRDefault="00830400" w:rsidP="00830400">
            <w:pPr>
              <w:autoSpaceDE w:val="0"/>
              <w:autoSpaceDN w:val="0"/>
              <w:adjustRightInd w:val="0"/>
              <w:rPr>
                <w:rFonts w:ascii="Consolas" w:hAnsi="Consolas" w:cs="Consolas"/>
                <w:sz w:val="19"/>
                <w:szCs w:val="19"/>
              </w:rPr>
            </w:pPr>
          </w:p>
          <w:p w:rsidR="00830400" w:rsidRDefault="00830400" w:rsidP="00830400">
            <w:pPr>
              <w:autoSpaceDE w:val="0"/>
              <w:autoSpaceDN w:val="0"/>
              <w:adjustRightInd w:val="0"/>
              <w:rPr>
                <w:rFonts w:ascii="Consolas" w:hAnsi="Consolas" w:cs="Consolas"/>
                <w:color w:val="0000FF"/>
                <w:sz w:val="19"/>
                <w:szCs w:val="19"/>
              </w:rPr>
            </w:pPr>
            <w:r>
              <w:rPr>
                <w:rFonts w:ascii="Consolas" w:hAnsi="Consolas" w:cs="Consolas"/>
                <w:color w:val="0000FF"/>
                <w:sz w:val="19"/>
                <w:szCs w:val="19"/>
              </w:rPr>
              <w:t xml:space="preserve">        #endregion</w:t>
            </w:r>
          </w:p>
          <w:p w:rsidR="00830400" w:rsidRDefault="00830400" w:rsidP="00CD2CF6">
            <w:pPr>
              <w:pStyle w:val="ListParagraph"/>
              <w:ind w:left="0"/>
            </w:pPr>
          </w:p>
        </w:tc>
      </w:tr>
    </w:tbl>
    <w:p w:rsidR="00E80B8D" w:rsidRDefault="00E80B8D" w:rsidP="00E80B8D">
      <w:pPr>
        <w:pStyle w:val="Heading3"/>
      </w:pPr>
      <w:bookmarkStart w:id="75" w:name="_Toc367967498"/>
      <w:r>
        <w:lastRenderedPageBreak/>
        <w:t>Description of coding</w:t>
      </w:r>
      <w:bookmarkEnd w:id="75"/>
    </w:p>
    <w:p w:rsidR="001F6E0C" w:rsidRDefault="00661A17" w:rsidP="001F6E0C">
      <w:pPr>
        <w:pStyle w:val="Heading4"/>
      </w:pPr>
      <w:r>
        <w:t>FRS</w:t>
      </w:r>
      <w:r w:rsidR="001F6E0C">
        <w:t>GUI Namespace</w:t>
      </w:r>
    </w:p>
    <w:p w:rsidR="001F6E0C" w:rsidRDefault="001F6E0C" w:rsidP="001F6E0C">
      <w:pPr>
        <w:pStyle w:val="Heading5"/>
      </w:pPr>
      <w:r>
        <w:t>Classes</w:t>
      </w:r>
    </w:p>
    <w:p w:rsidR="001F6E0C" w:rsidRDefault="00C67BF9" w:rsidP="001F6E0C">
      <w:pPr>
        <w:rPr>
          <w:rFonts w:ascii="Segoe UI" w:hAnsi="Segoe UI" w:cs="Segoe UI"/>
          <w:color w:val="000000"/>
          <w:sz w:val="19"/>
          <w:szCs w:val="19"/>
        </w:rPr>
      </w:pPr>
      <w:r>
        <w:rPr>
          <w:rFonts w:ascii="Segoe UI" w:hAnsi="Segoe UI" w:cs="Segoe UI"/>
          <w:color w:val="000000"/>
          <w:sz w:val="19"/>
          <w:szCs w:val="19"/>
        </w:rPr>
        <w:pict>
          <v:rect id="_x0000_i1025" style="width:0;height:1.5pt" o:hralign="center" o:hrstd="t" o:hrnoshade="t" o:hr="t" fillcolor="#e5e5e5" stroked="f"/>
        </w:pict>
      </w:r>
    </w:p>
    <w:tbl>
      <w:tblPr>
        <w:tblW w:w="5000" w:type="pct"/>
        <w:tblBorders>
          <w:top w:val="single" w:sz="4" w:space="0" w:color="BBBBBB"/>
          <w:left w:val="single" w:sz="4" w:space="0" w:color="BBBBBB"/>
          <w:bottom w:val="single" w:sz="4" w:space="0" w:color="BBBBBB"/>
          <w:right w:val="single" w:sz="4" w:space="0" w:color="BBBBBB"/>
        </w:tblBorders>
        <w:tblCellMar>
          <w:top w:w="15" w:type="dxa"/>
          <w:left w:w="15" w:type="dxa"/>
          <w:bottom w:w="15" w:type="dxa"/>
          <w:right w:w="15" w:type="dxa"/>
        </w:tblCellMar>
        <w:tblLook w:val="04A0" w:firstRow="1" w:lastRow="0" w:firstColumn="1" w:lastColumn="0" w:noHBand="0" w:noVBand="1"/>
      </w:tblPr>
      <w:tblGrid>
        <w:gridCol w:w="939"/>
        <w:gridCol w:w="2200"/>
        <w:gridCol w:w="5987"/>
      </w:tblGrid>
      <w:tr w:rsidR="001F6E0C" w:rsidTr="001F6E0C">
        <w:trPr>
          <w:trHeight w:val="263"/>
        </w:trPr>
        <w:tc>
          <w:tcPr>
            <w:tcW w:w="939" w:type="dxa"/>
            <w:tcBorders>
              <w:top w:val="single" w:sz="4" w:space="0" w:color="BBBBBB"/>
              <w:left w:val="single" w:sz="4" w:space="0" w:color="BBBBBB"/>
              <w:bottom w:val="single" w:sz="4" w:space="0" w:color="BBBBBB"/>
              <w:right w:val="single" w:sz="4" w:space="0" w:color="BBBBBB"/>
            </w:tcBorders>
            <w:shd w:val="clear" w:color="auto" w:fill="E5E5E5"/>
            <w:tcMar>
              <w:top w:w="50" w:type="dxa"/>
              <w:left w:w="50" w:type="dxa"/>
              <w:bottom w:w="50" w:type="dxa"/>
              <w:right w:w="50" w:type="dxa"/>
            </w:tcMar>
            <w:hideMark/>
          </w:tcPr>
          <w:p w:rsidR="001F6E0C" w:rsidRDefault="001F6E0C">
            <w:pPr>
              <w:rPr>
                <w:rFonts w:ascii="Segoe UI" w:hAnsi="Segoe UI" w:cs="Segoe UI"/>
                <w:color w:val="000000"/>
                <w:sz w:val="21"/>
                <w:szCs w:val="21"/>
              </w:rPr>
            </w:pPr>
            <w:r>
              <w:rPr>
                <w:rFonts w:ascii="Segoe UI" w:hAnsi="Segoe UI" w:cs="Segoe UI"/>
                <w:color w:val="000000"/>
                <w:sz w:val="21"/>
                <w:szCs w:val="21"/>
              </w:rPr>
              <w:lastRenderedPageBreak/>
              <w:t xml:space="preserve">  </w:t>
            </w:r>
          </w:p>
        </w:tc>
        <w:tc>
          <w:tcPr>
            <w:tcW w:w="0" w:type="auto"/>
            <w:tcBorders>
              <w:top w:val="single" w:sz="4" w:space="0" w:color="BBBBBB"/>
              <w:left w:val="single" w:sz="4" w:space="0" w:color="BBBBBB"/>
              <w:bottom w:val="single" w:sz="4" w:space="0" w:color="BBBBBB"/>
              <w:right w:val="single" w:sz="4" w:space="0" w:color="BBBBBB"/>
            </w:tcBorders>
            <w:shd w:val="clear" w:color="auto" w:fill="E5E5E5"/>
            <w:tcMar>
              <w:top w:w="50" w:type="dxa"/>
              <w:left w:w="50" w:type="dxa"/>
              <w:bottom w:w="50" w:type="dxa"/>
              <w:right w:w="50" w:type="dxa"/>
            </w:tcMar>
            <w:hideMark/>
          </w:tcPr>
          <w:p w:rsidR="001F6E0C" w:rsidRDefault="001F6E0C">
            <w:pPr>
              <w:rPr>
                <w:rFonts w:ascii="Segoe UI" w:hAnsi="Segoe UI" w:cs="Segoe UI"/>
                <w:color w:val="000000"/>
                <w:sz w:val="21"/>
                <w:szCs w:val="21"/>
              </w:rPr>
            </w:pPr>
            <w:r>
              <w:rPr>
                <w:rFonts w:ascii="Segoe UI" w:hAnsi="Segoe UI" w:cs="Segoe UI"/>
                <w:color w:val="000000"/>
                <w:sz w:val="21"/>
                <w:szCs w:val="21"/>
              </w:rPr>
              <w:t>Class</w:t>
            </w:r>
          </w:p>
        </w:tc>
        <w:tc>
          <w:tcPr>
            <w:tcW w:w="0" w:type="auto"/>
            <w:tcBorders>
              <w:top w:val="single" w:sz="4" w:space="0" w:color="BBBBBB"/>
              <w:left w:val="single" w:sz="4" w:space="0" w:color="BBBBBB"/>
              <w:bottom w:val="single" w:sz="4" w:space="0" w:color="BBBBBB"/>
              <w:right w:val="single" w:sz="4" w:space="0" w:color="BBBBBB"/>
            </w:tcBorders>
            <w:shd w:val="clear" w:color="auto" w:fill="E5E5E5"/>
            <w:tcMar>
              <w:top w:w="50" w:type="dxa"/>
              <w:left w:w="50" w:type="dxa"/>
              <w:bottom w:w="50" w:type="dxa"/>
              <w:right w:w="50" w:type="dxa"/>
            </w:tcMar>
            <w:hideMark/>
          </w:tcPr>
          <w:p w:rsidR="001F6E0C" w:rsidRDefault="001F6E0C">
            <w:pPr>
              <w:rPr>
                <w:rFonts w:ascii="Segoe UI" w:hAnsi="Segoe UI" w:cs="Segoe UI"/>
                <w:color w:val="000000"/>
                <w:sz w:val="21"/>
                <w:szCs w:val="21"/>
              </w:rPr>
            </w:pPr>
            <w:r>
              <w:rPr>
                <w:rFonts w:ascii="Segoe UI" w:hAnsi="Segoe UI" w:cs="Segoe UI"/>
                <w:color w:val="000000"/>
                <w:sz w:val="21"/>
                <w:szCs w:val="21"/>
              </w:rPr>
              <w:t>Description</w:t>
            </w:r>
          </w:p>
        </w:tc>
      </w:tr>
      <w:tr w:rsidR="001F6E0C" w:rsidTr="001F6E0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1F6E0C" w:rsidRDefault="001F6E0C">
            <w:pPr>
              <w:spacing w:before="13" w:after="13" w:line="336" w:lineRule="auto"/>
              <w:ind w:left="13" w:right="13"/>
              <w:rPr>
                <w:rFonts w:ascii="Segoe UI" w:hAnsi="Segoe UI" w:cs="Segoe UI"/>
                <w:color w:val="000000"/>
                <w:sz w:val="19"/>
                <w:szCs w:val="19"/>
              </w:rPr>
            </w:pPr>
            <w:r>
              <w:rPr>
                <w:rFonts w:ascii="Segoe UI" w:hAnsi="Segoe UI" w:cs="Segoe UI"/>
                <w:noProof/>
                <w:color w:val="000000"/>
                <w:sz w:val="19"/>
                <w:szCs w:val="19"/>
                <w:lang w:val="en-US"/>
              </w:rPr>
              <w:drawing>
                <wp:inline distT="0" distB="0" distL="0" distR="0">
                  <wp:extent cx="151130" cy="151130"/>
                  <wp:effectExtent l="19050" t="0" r="1270" b="0"/>
                  <wp:docPr id="54" name="Picture 18" descr="Public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Public class"/>
                          <pic:cNvPicPr>
                            <a:picLocks noChangeAspect="1" noChangeArrowheads="1"/>
                          </pic:cNvPicPr>
                        </pic:nvPicPr>
                        <pic:blipFill>
                          <a:blip r:embed="rId47" cstate="print"/>
                          <a:srcRect/>
                          <a:stretch>
                            <a:fillRect/>
                          </a:stretch>
                        </pic:blipFill>
                        <pic:spPr bwMode="auto">
                          <a:xfrm>
                            <a:off x="0" y="0"/>
                            <a:ext cx="151130" cy="151130"/>
                          </a:xfrm>
                          <a:prstGeom prst="rect">
                            <a:avLst/>
                          </a:prstGeom>
                          <a:noFill/>
                          <a:ln w="9525">
                            <a:noFill/>
                            <a:miter lim="800000"/>
                            <a:headEnd/>
                            <a:tailEnd/>
                          </a:ln>
                        </pic:spPr>
                      </pic:pic>
                    </a:graphicData>
                  </a:graphic>
                </wp:inline>
              </w:drawing>
            </w:r>
          </w:p>
        </w:t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1F6E0C" w:rsidRDefault="00C67BF9">
            <w:pPr>
              <w:spacing w:before="13" w:after="13" w:line="336" w:lineRule="auto"/>
              <w:ind w:left="13" w:right="13"/>
              <w:rPr>
                <w:rFonts w:ascii="Segoe UI" w:hAnsi="Segoe UI" w:cs="Segoe UI"/>
                <w:color w:val="000000"/>
                <w:sz w:val="19"/>
                <w:szCs w:val="19"/>
              </w:rPr>
            </w:pPr>
            <w:hyperlink r:id="rId48" w:history="1">
              <w:r w:rsidR="001F6E0C">
                <w:rPr>
                  <w:rStyle w:val="Hyperlink"/>
                  <w:rFonts w:ascii="Segoe UI" w:hAnsi="Segoe UI" w:cs="Segoe UI"/>
                  <w:sz w:val="19"/>
                  <w:szCs w:val="19"/>
                </w:rPr>
                <w:t>App</w:t>
              </w:r>
            </w:hyperlink>
            <w:r w:rsidR="001F6E0C">
              <w:rPr>
                <w:rFonts w:ascii="Segoe UI" w:hAnsi="Segoe UI" w:cs="Segoe UI"/>
                <w:color w:val="000000"/>
                <w:sz w:val="19"/>
                <w:szCs w:val="19"/>
              </w:rPr>
              <w:t xml:space="preserve"> </w:t>
            </w:r>
          </w:p>
        </w:t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1F6E0C" w:rsidRDefault="001F6E0C" w:rsidP="001F6E0C">
            <w:pPr>
              <w:spacing w:before="13" w:after="13" w:line="336" w:lineRule="auto"/>
              <w:ind w:left="13" w:right="13"/>
              <w:rPr>
                <w:rFonts w:ascii="Segoe UI" w:hAnsi="Segoe UI" w:cs="Segoe UI"/>
                <w:color w:val="000000"/>
                <w:sz w:val="19"/>
                <w:szCs w:val="19"/>
              </w:rPr>
            </w:pPr>
            <w:r>
              <w:rPr>
                <w:rFonts w:ascii="Segoe UI" w:hAnsi="Segoe UI" w:cs="Segoe UI"/>
                <w:color w:val="000000"/>
                <w:sz w:val="19"/>
                <w:szCs w:val="19"/>
              </w:rPr>
              <w:t xml:space="preserve">Interaction logic for App.xaml </w:t>
            </w:r>
          </w:p>
        </w:tc>
      </w:tr>
      <w:tr w:rsidR="001F6E0C" w:rsidTr="001F6E0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1F6E0C" w:rsidRDefault="001F6E0C">
            <w:pPr>
              <w:spacing w:before="13" w:after="13" w:line="336" w:lineRule="auto"/>
              <w:ind w:left="13" w:right="13"/>
              <w:rPr>
                <w:rFonts w:ascii="Segoe UI" w:hAnsi="Segoe UI" w:cs="Segoe UI"/>
                <w:color w:val="000000"/>
                <w:sz w:val="19"/>
                <w:szCs w:val="19"/>
              </w:rPr>
            </w:pPr>
            <w:r>
              <w:rPr>
                <w:rFonts w:ascii="Segoe UI" w:hAnsi="Segoe UI" w:cs="Segoe UI"/>
                <w:noProof/>
                <w:color w:val="000000"/>
                <w:sz w:val="19"/>
                <w:szCs w:val="19"/>
                <w:lang w:val="en-US"/>
              </w:rPr>
              <w:drawing>
                <wp:inline distT="0" distB="0" distL="0" distR="0">
                  <wp:extent cx="151130" cy="151130"/>
                  <wp:effectExtent l="19050" t="0" r="1270" b="0"/>
                  <wp:docPr id="53" name="Picture 19" descr="Public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ublic class"/>
                          <pic:cNvPicPr>
                            <a:picLocks noChangeAspect="1" noChangeArrowheads="1"/>
                          </pic:cNvPicPr>
                        </pic:nvPicPr>
                        <pic:blipFill>
                          <a:blip r:embed="rId47" cstate="print"/>
                          <a:srcRect/>
                          <a:stretch>
                            <a:fillRect/>
                          </a:stretch>
                        </pic:blipFill>
                        <pic:spPr bwMode="auto">
                          <a:xfrm>
                            <a:off x="0" y="0"/>
                            <a:ext cx="151130" cy="151130"/>
                          </a:xfrm>
                          <a:prstGeom prst="rect">
                            <a:avLst/>
                          </a:prstGeom>
                          <a:noFill/>
                          <a:ln w="9525">
                            <a:noFill/>
                            <a:miter lim="800000"/>
                            <a:headEnd/>
                            <a:tailEnd/>
                          </a:ln>
                        </pic:spPr>
                      </pic:pic>
                    </a:graphicData>
                  </a:graphic>
                </wp:inline>
              </w:drawing>
            </w:r>
          </w:p>
        </w:t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1F6E0C" w:rsidRDefault="00C67BF9">
            <w:pPr>
              <w:spacing w:before="13" w:after="13" w:line="336" w:lineRule="auto"/>
              <w:ind w:left="13" w:right="13"/>
              <w:rPr>
                <w:rFonts w:ascii="Segoe UI" w:hAnsi="Segoe UI" w:cs="Segoe UI"/>
                <w:color w:val="000000"/>
                <w:sz w:val="19"/>
                <w:szCs w:val="19"/>
              </w:rPr>
            </w:pPr>
            <w:hyperlink r:id="rId49" w:history="1">
              <w:r w:rsidR="001F6E0C">
                <w:rPr>
                  <w:rStyle w:val="Hyperlink"/>
                  <w:rFonts w:ascii="Segoe UI" w:hAnsi="Segoe UI" w:cs="Segoe UI"/>
                  <w:sz w:val="19"/>
                  <w:szCs w:val="19"/>
                </w:rPr>
                <w:t>MainWindow</w:t>
              </w:r>
            </w:hyperlink>
            <w:r w:rsidR="001F6E0C">
              <w:rPr>
                <w:rFonts w:ascii="Segoe UI" w:hAnsi="Segoe UI" w:cs="Segoe UI"/>
                <w:color w:val="000000"/>
                <w:sz w:val="19"/>
                <w:szCs w:val="19"/>
              </w:rPr>
              <w:t xml:space="preserve"> </w:t>
            </w:r>
          </w:p>
        </w:t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1F6E0C" w:rsidRDefault="001F6E0C" w:rsidP="001F6E0C">
            <w:pPr>
              <w:spacing w:before="13" w:after="13" w:line="336" w:lineRule="auto"/>
              <w:ind w:left="13" w:right="13"/>
              <w:rPr>
                <w:rFonts w:ascii="Segoe UI" w:hAnsi="Segoe UI" w:cs="Segoe UI"/>
                <w:color w:val="000000"/>
                <w:sz w:val="19"/>
                <w:szCs w:val="19"/>
              </w:rPr>
            </w:pPr>
            <w:r>
              <w:rPr>
                <w:rFonts w:ascii="Segoe UI" w:hAnsi="Segoe UI" w:cs="Segoe UI"/>
                <w:color w:val="000000"/>
                <w:sz w:val="19"/>
                <w:szCs w:val="19"/>
              </w:rPr>
              <w:t xml:space="preserve">Interaction logic for MainWindow.xaml </w:t>
            </w:r>
          </w:p>
        </w:tc>
      </w:tr>
      <w:tr w:rsidR="001F6E0C" w:rsidTr="001F6E0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1F6E0C" w:rsidRDefault="001F6E0C">
            <w:pPr>
              <w:spacing w:before="13" w:after="13" w:line="336" w:lineRule="auto"/>
              <w:ind w:left="13" w:right="13"/>
              <w:rPr>
                <w:rFonts w:ascii="Segoe UI" w:hAnsi="Segoe UI" w:cs="Segoe UI"/>
                <w:color w:val="000000"/>
                <w:sz w:val="19"/>
                <w:szCs w:val="19"/>
              </w:rPr>
            </w:pPr>
            <w:r>
              <w:rPr>
                <w:rFonts w:ascii="Segoe UI" w:hAnsi="Segoe UI" w:cs="Segoe UI"/>
                <w:noProof/>
                <w:color w:val="000000"/>
                <w:sz w:val="19"/>
                <w:szCs w:val="19"/>
                <w:lang w:val="en-US"/>
              </w:rPr>
              <w:drawing>
                <wp:inline distT="0" distB="0" distL="0" distR="0">
                  <wp:extent cx="151130" cy="151130"/>
                  <wp:effectExtent l="19050" t="0" r="1270" b="0"/>
                  <wp:docPr id="52" name="Picture 20" descr="Public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ublic class"/>
                          <pic:cNvPicPr>
                            <a:picLocks noChangeAspect="1" noChangeArrowheads="1"/>
                          </pic:cNvPicPr>
                        </pic:nvPicPr>
                        <pic:blipFill>
                          <a:blip r:embed="rId47" cstate="print"/>
                          <a:srcRect/>
                          <a:stretch>
                            <a:fillRect/>
                          </a:stretch>
                        </pic:blipFill>
                        <pic:spPr bwMode="auto">
                          <a:xfrm>
                            <a:off x="0" y="0"/>
                            <a:ext cx="151130" cy="151130"/>
                          </a:xfrm>
                          <a:prstGeom prst="rect">
                            <a:avLst/>
                          </a:prstGeom>
                          <a:noFill/>
                          <a:ln w="9525">
                            <a:noFill/>
                            <a:miter lim="800000"/>
                            <a:headEnd/>
                            <a:tailEnd/>
                          </a:ln>
                        </pic:spPr>
                      </pic:pic>
                    </a:graphicData>
                  </a:graphic>
                </wp:inline>
              </w:drawing>
            </w:r>
          </w:p>
        </w:t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1F6E0C" w:rsidRDefault="00C67BF9">
            <w:pPr>
              <w:spacing w:before="13" w:after="13" w:line="336" w:lineRule="auto"/>
              <w:ind w:left="13" w:right="13"/>
              <w:rPr>
                <w:rFonts w:ascii="Segoe UI" w:hAnsi="Segoe UI" w:cs="Segoe UI"/>
                <w:color w:val="000000"/>
                <w:sz w:val="19"/>
                <w:szCs w:val="19"/>
              </w:rPr>
            </w:pPr>
            <w:hyperlink r:id="rId50" w:history="1">
              <w:r w:rsidR="001F6E0C">
                <w:rPr>
                  <w:rStyle w:val="Hyperlink"/>
                  <w:rFonts w:ascii="Segoe UI" w:hAnsi="Segoe UI" w:cs="Segoe UI"/>
                  <w:sz w:val="19"/>
                  <w:szCs w:val="19"/>
                </w:rPr>
                <w:t>ShowEvent</w:t>
              </w:r>
            </w:hyperlink>
            <w:r w:rsidR="001F6E0C">
              <w:rPr>
                <w:rFonts w:ascii="Segoe UI" w:hAnsi="Segoe UI" w:cs="Segoe UI"/>
                <w:color w:val="000000"/>
                <w:sz w:val="19"/>
                <w:szCs w:val="19"/>
              </w:rPr>
              <w:t xml:space="preserve"> </w:t>
            </w:r>
          </w:p>
        </w:t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1F6E0C" w:rsidRDefault="001F6E0C" w:rsidP="001F6E0C">
            <w:pPr>
              <w:spacing w:before="13" w:after="13" w:line="336" w:lineRule="auto"/>
              <w:ind w:left="13" w:right="13"/>
              <w:rPr>
                <w:rFonts w:ascii="Segoe UI" w:hAnsi="Segoe UI" w:cs="Segoe UI"/>
                <w:color w:val="000000"/>
                <w:sz w:val="19"/>
                <w:szCs w:val="19"/>
              </w:rPr>
            </w:pPr>
            <w:r>
              <w:rPr>
                <w:rFonts w:ascii="Segoe UI" w:hAnsi="Segoe UI" w:cs="Segoe UI"/>
                <w:color w:val="000000"/>
                <w:sz w:val="19"/>
                <w:szCs w:val="19"/>
              </w:rPr>
              <w:t xml:space="preserve">Interaction logic for ShowEvent.xaml </w:t>
            </w:r>
          </w:p>
        </w:tc>
      </w:tr>
    </w:tbl>
    <w:p w:rsidR="00DD0F2C" w:rsidRDefault="00DD0F2C" w:rsidP="00DD0F2C">
      <w:pPr>
        <w:pStyle w:val="Heading5"/>
      </w:pPr>
    </w:p>
    <w:p w:rsidR="00DD0F2C" w:rsidRDefault="00661A17" w:rsidP="00DD0F2C">
      <w:pPr>
        <w:pStyle w:val="Heading5"/>
      </w:pPr>
      <w:r>
        <w:rPr>
          <w:b/>
        </w:rPr>
        <w:t>FRS</w:t>
      </w:r>
      <w:r w:rsidR="00DD0F2C">
        <w:t>GUI.Properties Namespace</w:t>
      </w:r>
    </w:p>
    <w:p w:rsidR="00DD0F2C" w:rsidRDefault="00DD0F2C" w:rsidP="00DD0F2C">
      <w:pPr>
        <w:pStyle w:val="Heading5"/>
      </w:pPr>
      <w:r>
        <w:t>Classes</w:t>
      </w:r>
    </w:p>
    <w:p w:rsidR="00DD0F2C" w:rsidRDefault="00C67BF9" w:rsidP="00DD0F2C">
      <w:pPr>
        <w:rPr>
          <w:rFonts w:ascii="Segoe UI" w:hAnsi="Segoe UI" w:cs="Segoe UI"/>
          <w:color w:val="000000"/>
          <w:sz w:val="19"/>
          <w:szCs w:val="19"/>
        </w:rPr>
      </w:pPr>
      <w:r>
        <w:rPr>
          <w:rFonts w:ascii="Segoe UI" w:hAnsi="Segoe UI" w:cs="Segoe UI"/>
          <w:color w:val="000000"/>
          <w:sz w:val="19"/>
          <w:szCs w:val="19"/>
        </w:rPr>
        <w:pict>
          <v:rect id="_x0000_i1026" style="width:0;height:1.5pt" o:hralign="center" o:hrstd="t" o:hrnoshade="t" o:hr="t" fillcolor="#e5e5e5" stroked="f"/>
        </w:pict>
      </w:r>
    </w:p>
    <w:tbl>
      <w:tblPr>
        <w:tblW w:w="5000" w:type="pct"/>
        <w:tblBorders>
          <w:top w:val="single" w:sz="4" w:space="0" w:color="BBBBBB"/>
          <w:left w:val="single" w:sz="4" w:space="0" w:color="BBBBBB"/>
          <w:bottom w:val="single" w:sz="4" w:space="0" w:color="BBBBBB"/>
          <w:right w:val="single" w:sz="4" w:space="0" w:color="BBBBBB"/>
        </w:tblBorders>
        <w:tblCellMar>
          <w:top w:w="15" w:type="dxa"/>
          <w:left w:w="15" w:type="dxa"/>
          <w:bottom w:w="15" w:type="dxa"/>
          <w:right w:w="15" w:type="dxa"/>
        </w:tblCellMar>
        <w:tblLook w:val="04A0" w:firstRow="1" w:lastRow="0" w:firstColumn="1" w:lastColumn="0" w:noHBand="0" w:noVBand="1"/>
      </w:tblPr>
      <w:tblGrid>
        <w:gridCol w:w="939"/>
        <w:gridCol w:w="1174"/>
        <w:gridCol w:w="7013"/>
      </w:tblGrid>
      <w:tr w:rsidR="00DD0F2C" w:rsidTr="00DD0F2C">
        <w:trPr>
          <w:trHeight w:val="263"/>
        </w:trPr>
        <w:tc>
          <w:tcPr>
            <w:tcW w:w="939" w:type="dxa"/>
            <w:tcBorders>
              <w:top w:val="single" w:sz="4" w:space="0" w:color="BBBBBB"/>
              <w:left w:val="single" w:sz="4" w:space="0" w:color="BBBBBB"/>
              <w:bottom w:val="single" w:sz="4" w:space="0" w:color="BBBBBB"/>
              <w:right w:val="single" w:sz="4" w:space="0" w:color="BBBBBB"/>
            </w:tcBorders>
            <w:shd w:val="clear" w:color="auto" w:fill="E5E5E5"/>
            <w:tcMar>
              <w:top w:w="50" w:type="dxa"/>
              <w:left w:w="50" w:type="dxa"/>
              <w:bottom w:w="50" w:type="dxa"/>
              <w:right w:w="50" w:type="dxa"/>
            </w:tcMar>
            <w:hideMark/>
          </w:tcPr>
          <w:p w:rsidR="00DD0F2C" w:rsidRDefault="00DD0F2C">
            <w:pPr>
              <w:rPr>
                <w:rFonts w:ascii="Segoe UI" w:hAnsi="Segoe UI" w:cs="Segoe UI"/>
                <w:color w:val="000000"/>
                <w:sz w:val="21"/>
                <w:szCs w:val="21"/>
              </w:rPr>
            </w:pPr>
            <w:r>
              <w:rPr>
                <w:rFonts w:ascii="Segoe UI" w:hAnsi="Segoe UI" w:cs="Segoe UI"/>
                <w:color w:val="000000"/>
                <w:sz w:val="21"/>
                <w:szCs w:val="21"/>
              </w:rPr>
              <w:t xml:space="preserve">  </w:t>
            </w:r>
          </w:p>
        </w:tc>
        <w:tc>
          <w:tcPr>
            <w:tcW w:w="0" w:type="auto"/>
            <w:tcBorders>
              <w:top w:val="single" w:sz="4" w:space="0" w:color="BBBBBB"/>
              <w:left w:val="single" w:sz="4" w:space="0" w:color="BBBBBB"/>
              <w:bottom w:val="single" w:sz="4" w:space="0" w:color="BBBBBB"/>
              <w:right w:val="single" w:sz="4" w:space="0" w:color="BBBBBB"/>
            </w:tcBorders>
            <w:shd w:val="clear" w:color="auto" w:fill="E5E5E5"/>
            <w:tcMar>
              <w:top w:w="50" w:type="dxa"/>
              <w:left w:w="50" w:type="dxa"/>
              <w:bottom w:w="50" w:type="dxa"/>
              <w:right w:w="50" w:type="dxa"/>
            </w:tcMar>
            <w:hideMark/>
          </w:tcPr>
          <w:p w:rsidR="00DD0F2C" w:rsidRDefault="00DD0F2C">
            <w:pPr>
              <w:rPr>
                <w:rFonts w:ascii="Segoe UI" w:hAnsi="Segoe UI" w:cs="Segoe UI"/>
                <w:color w:val="000000"/>
                <w:sz w:val="21"/>
                <w:szCs w:val="21"/>
              </w:rPr>
            </w:pPr>
            <w:r>
              <w:rPr>
                <w:rFonts w:ascii="Segoe UI" w:hAnsi="Segoe UI" w:cs="Segoe UI"/>
                <w:color w:val="000000"/>
                <w:sz w:val="21"/>
                <w:szCs w:val="21"/>
              </w:rPr>
              <w:t>Class</w:t>
            </w:r>
          </w:p>
        </w:tc>
        <w:tc>
          <w:tcPr>
            <w:tcW w:w="0" w:type="auto"/>
            <w:tcBorders>
              <w:top w:val="single" w:sz="4" w:space="0" w:color="BBBBBB"/>
              <w:left w:val="single" w:sz="4" w:space="0" w:color="BBBBBB"/>
              <w:bottom w:val="single" w:sz="4" w:space="0" w:color="BBBBBB"/>
              <w:right w:val="single" w:sz="4" w:space="0" w:color="BBBBBB"/>
            </w:tcBorders>
            <w:shd w:val="clear" w:color="auto" w:fill="E5E5E5"/>
            <w:tcMar>
              <w:top w:w="50" w:type="dxa"/>
              <w:left w:w="50" w:type="dxa"/>
              <w:bottom w:w="50" w:type="dxa"/>
              <w:right w:w="50" w:type="dxa"/>
            </w:tcMar>
            <w:hideMark/>
          </w:tcPr>
          <w:p w:rsidR="00DD0F2C" w:rsidRDefault="00DD0F2C">
            <w:pPr>
              <w:rPr>
                <w:rFonts w:ascii="Segoe UI" w:hAnsi="Segoe UI" w:cs="Segoe UI"/>
                <w:color w:val="000000"/>
                <w:sz w:val="21"/>
                <w:szCs w:val="21"/>
              </w:rPr>
            </w:pPr>
            <w:r>
              <w:rPr>
                <w:rFonts w:ascii="Segoe UI" w:hAnsi="Segoe UI" w:cs="Segoe UI"/>
                <w:color w:val="000000"/>
                <w:sz w:val="21"/>
                <w:szCs w:val="21"/>
              </w:rPr>
              <w:t>Description</w:t>
            </w:r>
          </w:p>
        </w:tc>
      </w:tr>
      <w:tr w:rsidR="00DD0F2C" w:rsidTr="00DD0F2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DD0F2C" w:rsidRDefault="00DD0F2C">
            <w:pPr>
              <w:spacing w:before="13" w:after="13" w:line="336" w:lineRule="auto"/>
              <w:ind w:left="13" w:right="13"/>
              <w:rPr>
                <w:rFonts w:ascii="Segoe UI" w:hAnsi="Segoe UI" w:cs="Segoe UI"/>
                <w:color w:val="000000"/>
                <w:sz w:val="19"/>
                <w:szCs w:val="19"/>
              </w:rPr>
            </w:pPr>
            <w:r>
              <w:rPr>
                <w:rFonts w:ascii="Segoe UI" w:hAnsi="Segoe UI" w:cs="Segoe UI"/>
                <w:noProof/>
                <w:color w:val="000000"/>
                <w:sz w:val="19"/>
                <w:szCs w:val="19"/>
                <w:lang w:val="en-US"/>
              </w:rPr>
              <w:drawing>
                <wp:inline distT="0" distB="0" distL="0" distR="0">
                  <wp:extent cx="151130" cy="151130"/>
                  <wp:effectExtent l="19050" t="0" r="1270" b="0"/>
                  <wp:docPr id="56" name="Picture 26" descr="Protected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Protected class"/>
                          <pic:cNvPicPr>
                            <a:picLocks noChangeAspect="1" noChangeArrowheads="1"/>
                          </pic:cNvPicPr>
                        </pic:nvPicPr>
                        <pic:blipFill>
                          <a:blip r:embed="rId51" cstate="print"/>
                          <a:srcRect/>
                          <a:stretch>
                            <a:fillRect/>
                          </a:stretch>
                        </pic:blipFill>
                        <pic:spPr bwMode="auto">
                          <a:xfrm>
                            <a:off x="0" y="0"/>
                            <a:ext cx="151130" cy="151130"/>
                          </a:xfrm>
                          <a:prstGeom prst="rect">
                            <a:avLst/>
                          </a:prstGeom>
                          <a:noFill/>
                          <a:ln w="9525">
                            <a:noFill/>
                            <a:miter lim="800000"/>
                            <a:headEnd/>
                            <a:tailEnd/>
                          </a:ln>
                        </pic:spPr>
                      </pic:pic>
                    </a:graphicData>
                  </a:graphic>
                </wp:inline>
              </w:drawing>
            </w:r>
          </w:p>
        </w:t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DD0F2C" w:rsidRDefault="00C67BF9">
            <w:pPr>
              <w:spacing w:before="13" w:after="13" w:line="336" w:lineRule="auto"/>
              <w:ind w:left="13" w:right="13"/>
              <w:rPr>
                <w:rFonts w:ascii="Segoe UI" w:hAnsi="Segoe UI" w:cs="Segoe UI"/>
                <w:color w:val="000000"/>
                <w:sz w:val="19"/>
                <w:szCs w:val="19"/>
              </w:rPr>
            </w:pPr>
            <w:hyperlink r:id="rId52" w:history="1">
              <w:r w:rsidR="00DD0F2C">
                <w:rPr>
                  <w:rStyle w:val="Hyperlink"/>
                  <w:rFonts w:ascii="Segoe UI" w:hAnsi="Segoe UI" w:cs="Segoe UI"/>
                  <w:sz w:val="19"/>
                  <w:szCs w:val="19"/>
                </w:rPr>
                <w:t>Settings</w:t>
              </w:r>
            </w:hyperlink>
            <w:r w:rsidR="00DD0F2C">
              <w:rPr>
                <w:rFonts w:ascii="Segoe UI" w:hAnsi="Segoe UI" w:cs="Segoe UI"/>
                <w:color w:val="000000"/>
                <w:sz w:val="19"/>
                <w:szCs w:val="19"/>
              </w:rPr>
              <w:t xml:space="preserve"> </w:t>
            </w:r>
          </w:p>
        </w:t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DD0F2C" w:rsidRDefault="00DD0F2C">
            <w:pPr>
              <w:spacing w:before="13" w:after="13" w:line="336" w:lineRule="auto"/>
              <w:ind w:left="13" w:right="13"/>
              <w:rPr>
                <w:rFonts w:ascii="Segoe UI" w:hAnsi="Segoe UI" w:cs="Segoe UI"/>
                <w:color w:val="000000"/>
                <w:sz w:val="19"/>
                <w:szCs w:val="19"/>
              </w:rPr>
            </w:pPr>
          </w:p>
        </w:tc>
      </w:tr>
      <w:tr w:rsidR="00DD0F2C" w:rsidTr="00DD0F2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DD0F2C" w:rsidRDefault="00DD0F2C">
            <w:pPr>
              <w:spacing w:before="13" w:after="13" w:line="336" w:lineRule="auto"/>
              <w:ind w:left="13" w:right="13"/>
              <w:rPr>
                <w:rFonts w:ascii="Segoe UI" w:hAnsi="Segoe UI" w:cs="Segoe UI"/>
                <w:color w:val="000000"/>
                <w:sz w:val="19"/>
                <w:szCs w:val="19"/>
              </w:rPr>
            </w:pPr>
            <w:r>
              <w:rPr>
                <w:rFonts w:ascii="Segoe UI" w:hAnsi="Segoe UI" w:cs="Segoe UI"/>
                <w:noProof/>
                <w:color w:val="000000"/>
                <w:sz w:val="19"/>
                <w:szCs w:val="19"/>
                <w:lang w:val="en-US"/>
              </w:rPr>
              <w:drawing>
                <wp:inline distT="0" distB="0" distL="0" distR="0">
                  <wp:extent cx="151130" cy="151130"/>
                  <wp:effectExtent l="19050" t="0" r="1270" b="0"/>
                  <wp:docPr id="55" name="Picture 27" descr="Protected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Protected class"/>
                          <pic:cNvPicPr>
                            <a:picLocks noChangeAspect="1" noChangeArrowheads="1"/>
                          </pic:cNvPicPr>
                        </pic:nvPicPr>
                        <pic:blipFill>
                          <a:blip r:embed="rId51" cstate="print"/>
                          <a:srcRect/>
                          <a:stretch>
                            <a:fillRect/>
                          </a:stretch>
                        </pic:blipFill>
                        <pic:spPr bwMode="auto">
                          <a:xfrm>
                            <a:off x="0" y="0"/>
                            <a:ext cx="151130" cy="151130"/>
                          </a:xfrm>
                          <a:prstGeom prst="rect">
                            <a:avLst/>
                          </a:prstGeom>
                          <a:noFill/>
                          <a:ln w="9525">
                            <a:noFill/>
                            <a:miter lim="800000"/>
                            <a:headEnd/>
                            <a:tailEnd/>
                          </a:ln>
                        </pic:spPr>
                      </pic:pic>
                    </a:graphicData>
                  </a:graphic>
                </wp:inline>
              </w:drawing>
            </w:r>
          </w:p>
        </w:t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DD0F2C" w:rsidRDefault="00C67BF9">
            <w:pPr>
              <w:spacing w:before="13" w:after="13" w:line="336" w:lineRule="auto"/>
              <w:ind w:left="13" w:right="13"/>
              <w:rPr>
                <w:rFonts w:ascii="Segoe UI" w:hAnsi="Segoe UI" w:cs="Segoe UI"/>
                <w:color w:val="000000"/>
                <w:sz w:val="19"/>
                <w:szCs w:val="19"/>
              </w:rPr>
            </w:pPr>
            <w:hyperlink r:id="rId53" w:history="1">
              <w:r w:rsidR="00DD0F2C">
                <w:rPr>
                  <w:rStyle w:val="Hyperlink"/>
                  <w:rFonts w:ascii="Segoe UI" w:hAnsi="Segoe UI" w:cs="Segoe UI"/>
                  <w:sz w:val="19"/>
                  <w:szCs w:val="19"/>
                </w:rPr>
                <w:t>Resources</w:t>
              </w:r>
            </w:hyperlink>
            <w:r w:rsidR="00DD0F2C">
              <w:rPr>
                <w:rFonts w:ascii="Segoe UI" w:hAnsi="Segoe UI" w:cs="Segoe UI"/>
                <w:color w:val="000000"/>
                <w:sz w:val="19"/>
                <w:szCs w:val="19"/>
              </w:rPr>
              <w:t xml:space="preserve"> </w:t>
            </w:r>
          </w:p>
        </w:t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DD0F2C" w:rsidRDefault="00DD0F2C" w:rsidP="00DD0F2C">
            <w:pPr>
              <w:spacing w:before="13" w:after="13" w:line="336" w:lineRule="auto"/>
              <w:ind w:left="13" w:right="13"/>
              <w:rPr>
                <w:rFonts w:ascii="Segoe UI" w:hAnsi="Segoe UI" w:cs="Segoe UI"/>
                <w:color w:val="000000"/>
                <w:sz w:val="19"/>
                <w:szCs w:val="19"/>
              </w:rPr>
            </w:pPr>
            <w:r>
              <w:rPr>
                <w:rFonts w:ascii="Segoe UI" w:hAnsi="Segoe UI" w:cs="Segoe UI"/>
                <w:color w:val="000000"/>
                <w:sz w:val="19"/>
                <w:szCs w:val="19"/>
              </w:rPr>
              <w:t xml:space="preserve">A strongly-typed resource class, for looking up localized strings, etc. </w:t>
            </w:r>
          </w:p>
        </w:tc>
      </w:tr>
    </w:tbl>
    <w:p w:rsidR="00DD0F2C" w:rsidRDefault="00DD0F2C" w:rsidP="00CD2CF6">
      <w:pPr>
        <w:pStyle w:val="ListParagraph"/>
      </w:pPr>
    </w:p>
    <w:p w:rsidR="00DD0F2C" w:rsidRDefault="00DD0F2C" w:rsidP="00CD2CF6">
      <w:pPr>
        <w:pStyle w:val="ListParagraph"/>
      </w:pPr>
    </w:p>
    <w:p w:rsidR="00D560F8" w:rsidRDefault="00D560F8" w:rsidP="00472BB3">
      <w:pPr>
        <w:rPr>
          <w:lang w:val="en-US"/>
        </w:rPr>
      </w:pPr>
    </w:p>
    <w:p w:rsidR="00DD0F2C" w:rsidRDefault="00DD0F2C" w:rsidP="00472BB3">
      <w:pPr>
        <w:rPr>
          <w:lang w:val="en-US"/>
        </w:rPr>
      </w:pPr>
    </w:p>
    <w:p w:rsidR="0072415F" w:rsidRDefault="0072415F" w:rsidP="0072415F">
      <w:pPr>
        <w:pStyle w:val="Heading3"/>
        <w:rPr>
          <w:lang w:val="en-US"/>
        </w:rPr>
      </w:pPr>
      <w:bookmarkStart w:id="76" w:name="_Toc367967499"/>
      <w:r>
        <w:rPr>
          <w:lang w:val="en-US"/>
        </w:rPr>
        <w:t>Comments and API Documentation</w:t>
      </w:r>
      <w:bookmarkEnd w:id="76"/>
    </w:p>
    <w:p w:rsidR="0072415F" w:rsidRDefault="0072415F" w:rsidP="00DB0998">
      <w:pPr>
        <w:pStyle w:val="Heading4"/>
        <w:rPr>
          <w:lang w:val="en-US"/>
        </w:rPr>
      </w:pPr>
      <w:r>
        <w:rPr>
          <w:lang w:val="en-US"/>
        </w:rPr>
        <w:t xml:space="preserve">Desktop </w:t>
      </w:r>
      <w:r w:rsidR="00DB0998">
        <w:rPr>
          <w:lang w:val="en-US"/>
        </w:rPr>
        <w:t>Application Coding</w:t>
      </w:r>
    </w:p>
    <w:p w:rsidR="009E177D" w:rsidRDefault="00013735" w:rsidP="00013735">
      <w:pPr>
        <w:pStyle w:val="BodyText"/>
        <w:tabs>
          <w:tab w:val="num" w:pos="1440"/>
        </w:tabs>
        <w:jc w:val="both"/>
      </w:pPr>
      <w:r>
        <w:tab/>
      </w:r>
      <w:r w:rsidR="009E177D" w:rsidRPr="00013735">
        <w:t xml:space="preserve">We used NuGet Package Manager for integration facebook apps with my Appplication. </w:t>
      </w:r>
    </w:p>
    <w:p w:rsidR="00013735" w:rsidRPr="00013735" w:rsidRDefault="00013735" w:rsidP="00013735">
      <w:pPr>
        <w:pStyle w:val="BodyText"/>
        <w:tabs>
          <w:tab w:val="num" w:pos="1440"/>
        </w:tabs>
        <w:jc w:val="both"/>
      </w:pPr>
    </w:p>
    <w:p w:rsidR="009E177D" w:rsidRPr="00013735" w:rsidRDefault="009E177D" w:rsidP="00013735">
      <w:pPr>
        <w:pStyle w:val="BodyText"/>
        <w:tabs>
          <w:tab w:val="num" w:pos="1440"/>
        </w:tabs>
        <w:jc w:val="both"/>
        <w:rPr>
          <w:b/>
        </w:rPr>
      </w:pPr>
      <w:r w:rsidRPr="00013735">
        <w:rPr>
          <w:b/>
        </w:rPr>
        <w:t>NuGet 2.2</w:t>
      </w:r>
    </w:p>
    <w:p w:rsidR="009E177D" w:rsidRPr="00013735" w:rsidRDefault="00013735" w:rsidP="00013735">
      <w:pPr>
        <w:pStyle w:val="BodyText"/>
        <w:tabs>
          <w:tab w:val="num" w:pos="1440"/>
        </w:tabs>
        <w:jc w:val="both"/>
      </w:pPr>
      <w:r>
        <w:tab/>
      </w:r>
      <w:r w:rsidR="009E177D" w:rsidRPr="00013735">
        <w:t>NuGet is a free, open source developer focused package management system for the .NET platform intent on simplifying the process of incorporating third party libraries into a .NET application during development.</w:t>
      </w:r>
    </w:p>
    <w:p w:rsidR="00B4442A" w:rsidRDefault="00C67BF9" w:rsidP="00472BB3">
      <w:pPr>
        <w:pStyle w:val="Heading2"/>
        <w:rPr>
          <w:lang w:val="en-US"/>
        </w:rPr>
      </w:pPr>
      <w:bookmarkStart w:id="77" w:name="h.9gy2ui-nx3byl"/>
      <w:bookmarkEnd w:id="77"/>
      <w:r>
        <w:rPr>
          <w:noProof/>
          <w:lang w:val="en-US"/>
        </w:rPr>
        <w:pict>
          <v:shapetype id="_x0000_t202" coordsize="21600,21600" o:spt="202" path="m,l,21600r21600,l21600,xe">
            <v:stroke joinstyle="miter"/>
            <v:path gradientshapeok="t" o:connecttype="rect"/>
          </v:shapetype>
          <v:shape id="_x0000_s1026" type="#_x0000_t202" style="position:absolute;margin-left:261.45pt;margin-top:21.05pt;width:27pt;height:18pt;z-index:251658240" filled="f" stroked="f">
            <v:textbox style="mso-next-textbox:#_x0000_s1026">
              <w:txbxContent>
                <w:p w:rsidR="008D22EF" w:rsidRPr="00B33194" w:rsidRDefault="008D22EF" w:rsidP="00B4442A">
                  <w:r w:rsidRPr="00B33194">
                    <w:t>12</w:t>
                  </w:r>
                </w:p>
              </w:txbxContent>
            </v:textbox>
          </v:shape>
        </w:pict>
      </w:r>
      <w:bookmarkStart w:id="78" w:name="_Toc367967500"/>
      <w:r w:rsidR="00B4442A">
        <w:t>Standardization of the coding</w:t>
      </w:r>
      <w:bookmarkEnd w:id="78"/>
    </w:p>
    <w:p w:rsidR="00EA6DE1" w:rsidRPr="00581B48" w:rsidRDefault="00EA6DE1" w:rsidP="00581B48">
      <w:pPr>
        <w:pStyle w:val="NormalWeb"/>
        <w:shd w:val="clear" w:color="auto" w:fill="FFFFFF"/>
        <w:spacing w:before="96" w:beforeAutospacing="0" w:after="120" w:afterAutospacing="0" w:line="240" w:lineRule="atLeast"/>
        <w:ind w:firstLine="720"/>
        <w:rPr>
          <w:szCs w:val="20"/>
          <w:lang w:val="en-GB" w:eastAsia="en-US"/>
        </w:rPr>
      </w:pPr>
      <w:r w:rsidRPr="00581B48">
        <w:rPr>
          <w:szCs w:val="20"/>
          <w:lang w:val="en-GB" w:eastAsia="en-US"/>
        </w:rPr>
        <w:t xml:space="preserve">Coding style causes the most inconsistency and controversy between developers. Each developer has a preference, and rarely are two the same. However, consistent layout, </w:t>
      </w:r>
      <w:r w:rsidRPr="00581B48">
        <w:rPr>
          <w:szCs w:val="20"/>
          <w:lang w:val="en-GB" w:eastAsia="en-US"/>
        </w:rPr>
        <w:lastRenderedPageBreak/>
        <w:t xml:space="preserve">format, and organization are </w:t>
      </w:r>
      <w:proofErr w:type="gramStart"/>
      <w:r w:rsidRPr="00581B48">
        <w:rPr>
          <w:szCs w:val="20"/>
          <w:lang w:val="en-GB" w:eastAsia="en-US"/>
        </w:rPr>
        <w:t>key</w:t>
      </w:r>
      <w:proofErr w:type="gramEnd"/>
      <w:r w:rsidRPr="00581B48">
        <w:rPr>
          <w:szCs w:val="20"/>
          <w:lang w:val="en-GB" w:eastAsia="en-US"/>
        </w:rPr>
        <w:t xml:space="preserve"> to creating maintainable code. The following sections describe the preferred way to implement C# source code in order to create readable, clear, and consistent code that is easy to understand and maintain.</w:t>
      </w:r>
    </w:p>
    <w:p w:rsidR="00EA6DE1" w:rsidRDefault="00EA6DE1" w:rsidP="00EA6DE1">
      <w:pPr>
        <w:pStyle w:val="Heading4"/>
      </w:pPr>
      <w:r w:rsidRPr="007F69DC">
        <w:t xml:space="preserve">Formatting </w:t>
      </w:r>
    </w:p>
    <w:p w:rsidR="00EA6DE1" w:rsidRPr="00581B48" w:rsidRDefault="00EA6DE1" w:rsidP="00E65F63">
      <w:pPr>
        <w:pStyle w:val="ListParagraph"/>
        <w:numPr>
          <w:ilvl w:val="0"/>
          <w:numId w:val="29"/>
        </w:numPr>
        <w:rPr>
          <w:rFonts w:ascii="Times New Roman" w:hAnsi="Times New Roman"/>
          <w:i/>
          <w:iCs/>
          <w:sz w:val="24"/>
          <w:lang w:val="en-GB"/>
        </w:rPr>
      </w:pPr>
      <w:r w:rsidRPr="00581B48">
        <w:rPr>
          <w:rFonts w:ascii="Times New Roman" w:hAnsi="Times New Roman"/>
          <w:sz w:val="24"/>
          <w:lang w:val="en-GB"/>
        </w:rPr>
        <w:t xml:space="preserve">Never declared more than 1 namespace per file. </w:t>
      </w:r>
    </w:p>
    <w:p w:rsidR="00EA6DE1" w:rsidRPr="00581B48" w:rsidRDefault="00EA6DE1" w:rsidP="00E65F63">
      <w:pPr>
        <w:pStyle w:val="ListParagraph"/>
        <w:numPr>
          <w:ilvl w:val="0"/>
          <w:numId w:val="29"/>
        </w:numPr>
        <w:rPr>
          <w:rFonts w:ascii="Times New Roman" w:hAnsi="Times New Roman"/>
          <w:i/>
          <w:iCs/>
          <w:sz w:val="24"/>
          <w:lang w:val="en-GB"/>
        </w:rPr>
      </w:pPr>
      <w:r w:rsidRPr="00581B48">
        <w:rPr>
          <w:rFonts w:ascii="Times New Roman" w:hAnsi="Times New Roman"/>
          <w:sz w:val="24"/>
          <w:lang w:val="en-GB"/>
        </w:rPr>
        <w:t xml:space="preserve">Avoided putting multiple classes in a single file. </w:t>
      </w:r>
    </w:p>
    <w:p w:rsidR="00EA6DE1" w:rsidRPr="00581B48" w:rsidRDefault="00EA6DE1" w:rsidP="00E65F63">
      <w:pPr>
        <w:pStyle w:val="ListParagraph"/>
        <w:numPr>
          <w:ilvl w:val="0"/>
          <w:numId w:val="29"/>
        </w:numPr>
        <w:rPr>
          <w:rFonts w:ascii="Times New Roman" w:hAnsi="Times New Roman"/>
          <w:i/>
          <w:iCs/>
          <w:sz w:val="24"/>
          <w:lang w:val="en-GB"/>
        </w:rPr>
      </w:pPr>
      <w:r w:rsidRPr="00581B48">
        <w:rPr>
          <w:rFonts w:ascii="Times New Roman" w:hAnsi="Times New Roman"/>
          <w:sz w:val="24"/>
          <w:lang w:val="en-GB"/>
        </w:rPr>
        <w:t>Always placed curly braces (</w:t>
      </w:r>
      <w:proofErr w:type="gramStart"/>
      <w:r w:rsidRPr="00581B48">
        <w:rPr>
          <w:rFonts w:ascii="Times New Roman" w:hAnsi="Times New Roman"/>
          <w:sz w:val="24"/>
          <w:lang w:val="en-GB"/>
        </w:rPr>
        <w:t>{ and</w:t>
      </w:r>
      <w:proofErr w:type="gramEnd"/>
      <w:r w:rsidRPr="00581B48">
        <w:rPr>
          <w:rFonts w:ascii="Times New Roman" w:hAnsi="Times New Roman"/>
          <w:sz w:val="24"/>
          <w:lang w:val="en-GB"/>
        </w:rPr>
        <w:t xml:space="preserve"> }) on a new line. </w:t>
      </w:r>
    </w:p>
    <w:p w:rsidR="00EA6DE1" w:rsidRPr="00581B48" w:rsidRDefault="00EA6DE1" w:rsidP="00E65F63">
      <w:pPr>
        <w:pStyle w:val="ListParagraph"/>
        <w:numPr>
          <w:ilvl w:val="0"/>
          <w:numId w:val="29"/>
        </w:numPr>
        <w:rPr>
          <w:rFonts w:ascii="Times New Roman" w:hAnsi="Times New Roman"/>
          <w:i/>
          <w:iCs/>
          <w:sz w:val="24"/>
          <w:lang w:val="en-GB"/>
        </w:rPr>
      </w:pPr>
      <w:r w:rsidRPr="00581B48">
        <w:rPr>
          <w:rFonts w:ascii="Times New Roman" w:hAnsi="Times New Roman"/>
          <w:sz w:val="24"/>
          <w:lang w:val="en-GB"/>
        </w:rPr>
        <w:t>Always used curly braces (</w:t>
      </w:r>
      <w:proofErr w:type="gramStart"/>
      <w:r w:rsidRPr="00581B48">
        <w:rPr>
          <w:rFonts w:ascii="Times New Roman" w:hAnsi="Times New Roman"/>
          <w:sz w:val="24"/>
          <w:lang w:val="en-GB"/>
        </w:rPr>
        <w:t>{ and</w:t>
      </w:r>
      <w:proofErr w:type="gramEnd"/>
      <w:r w:rsidRPr="00581B48">
        <w:rPr>
          <w:rFonts w:ascii="Times New Roman" w:hAnsi="Times New Roman"/>
          <w:sz w:val="24"/>
          <w:lang w:val="en-GB"/>
        </w:rPr>
        <w:t xml:space="preserve"> }) in conditional statements. </w:t>
      </w:r>
    </w:p>
    <w:p w:rsidR="00EA6DE1" w:rsidRPr="00581B48" w:rsidRDefault="00EA6DE1" w:rsidP="00E65F63">
      <w:pPr>
        <w:pStyle w:val="ListParagraph"/>
        <w:numPr>
          <w:ilvl w:val="0"/>
          <w:numId w:val="29"/>
        </w:numPr>
        <w:rPr>
          <w:rFonts w:ascii="Times New Roman" w:hAnsi="Times New Roman"/>
          <w:i/>
          <w:iCs/>
          <w:sz w:val="24"/>
          <w:lang w:val="en-GB"/>
        </w:rPr>
      </w:pPr>
      <w:r w:rsidRPr="00581B48">
        <w:rPr>
          <w:rFonts w:ascii="Times New Roman" w:hAnsi="Times New Roman"/>
          <w:sz w:val="24"/>
          <w:lang w:val="en-GB"/>
        </w:rPr>
        <w:t xml:space="preserve">Always used a Tab &amp; Indention size of 4. </w:t>
      </w:r>
    </w:p>
    <w:p w:rsidR="00EA6DE1" w:rsidRPr="00581B48" w:rsidRDefault="00EA6DE1" w:rsidP="00E65F63">
      <w:pPr>
        <w:pStyle w:val="ListParagraph"/>
        <w:numPr>
          <w:ilvl w:val="0"/>
          <w:numId w:val="29"/>
        </w:numPr>
        <w:rPr>
          <w:rFonts w:ascii="Times New Roman" w:hAnsi="Times New Roman"/>
          <w:i/>
          <w:iCs/>
          <w:sz w:val="24"/>
          <w:lang w:val="en-GB"/>
        </w:rPr>
      </w:pPr>
      <w:r w:rsidRPr="00581B48">
        <w:rPr>
          <w:rFonts w:ascii="Times New Roman" w:hAnsi="Times New Roman"/>
          <w:sz w:val="24"/>
          <w:lang w:val="en-GB"/>
        </w:rPr>
        <w:t xml:space="preserve">Declared each variable independently – not in the same statement. </w:t>
      </w:r>
    </w:p>
    <w:p w:rsidR="00EA6DE1" w:rsidRPr="00581B48" w:rsidRDefault="00EA6DE1" w:rsidP="00E65F63">
      <w:pPr>
        <w:pStyle w:val="ListParagraph"/>
        <w:numPr>
          <w:ilvl w:val="0"/>
          <w:numId w:val="29"/>
        </w:numPr>
        <w:rPr>
          <w:rFonts w:ascii="Times New Roman" w:hAnsi="Times New Roman"/>
          <w:i/>
          <w:iCs/>
          <w:sz w:val="24"/>
          <w:lang w:val="en-GB"/>
        </w:rPr>
      </w:pPr>
      <w:r w:rsidRPr="00581B48">
        <w:rPr>
          <w:rFonts w:ascii="Times New Roman" w:hAnsi="Times New Roman"/>
          <w:sz w:val="24"/>
          <w:lang w:val="en-GB"/>
        </w:rPr>
        <w:t xml:space="preserve">Placed namespace “using” statements together at the top of file. Group .NET namespaces above custom namespaces. </w:t>
      </w:r>
    </w:p>
    <w:p w:rsidR="00EA6DE1" w:rsidRPr="00581B48" w:rsidRDefault="00EA6DE1" w:rsidP="00E65F63">
      <w:pPr>
        <w:pStyle w:val="ListParagraph"/>
        <w:numPr>
          <w:ilvl w:val="0"/>
          <w:numId w:val="29"/>
        </w:numPr>
        <w:rPr>
          <w:rFonts w:ascii="Times New Roman" w:hAnsi="Times New Roman"/>
          <w:i/>
          <w:iCs/>
          <w:sz w:val="24"/>
          <w:lang w:val="en-GB"/>
        </w:rPr>
      </w:pPr>
      <w:r w:rsidRPr="00581B48">
        <w:rPr>
          <w:rFonts w:ascii="Times New Roman" w:hAnsi="Times New Roman"/>
          <w:sz w:val="24"/>
          <w:lang w:val="en-GB"/>
        </w:rPr>
        <w:t xml:space="preserve">Grouped internal class implementation by type in the following order: </w:t>
      </w:r>
    </w:p>
    <w:p w:rsidR="00EA6DE1" w:rsidRPr="00581B48" w:rsidRDefault="00EA6DE1" w:rsidP="00581B48">
      <w:pPr>
        <w:pStyle w:val="NormalWeb"/>
        <w:shd w:val="clear" w:color="auto" w:fill="FFFFFF"/>
        <w:spacing w:before="96" w:beforeAutospacing="0" w:after="120" w:afterAutospacing="0" w:line="240" w:lineRule="atLeast"/>
        <w:ind w:firstLine="720"/>
        <w:rPr>
          <w:szCs w:val="20"/>
          <w:lang w:val="en-GB" w:eastAsia="en-US"/>
        </w:rPr>
      </w:pPr>
      <w:proofErr w:type="gramStart"/>
      <w:r w:rsidRPr="00581B48">
        <w:rPr>
          <w:szCs w:val="20"/>
          <w:lang w:val="en-GB" w:eastAsia="en-US"/>
        </w:rPr>
        <w:t>Member variables.</w:t>
      </w:r>
      <w:proofErr w:type="gramEnd"/>
      <w:r w:rsidRPr="00581B48">
        <w:rPr>
          <w:szCs w:val="20"/>
          <w:lang w:val="en-GB" w:eastAsia="en-US"/>
        </w:rPr>
        <w:t xml:space="preserve"> </w:t>
      </w:r>
    </w:p>
    <w:p w:rsidR="00EA6DE1" w:rsidRPr="00581B48" w:rsidRDefault="00EA6DE1" w:rsidP="00581B48">
      <w:pPr>
        <w:pStyle w:val="NormalWeb"/>
        <w:shd w:val="clear" w:color="auto" w:fill="FFFFFF"/>
        <w:spacing w:before="96" w:beforeAutospacing="0" w:after="120" w:afterAutospacing="0" w:line="240" w:lineRule="atLeast"/>
        <w:ind w:firstLine="720"/>
        <w:rPr>
          <w:szCs w:val="20"/>
          <w:lang w:val="en-GB" w:eastAsia="en-US"/>
        </w:rPr>
      </w:pPr>
      <w:proofErr w:type="gramStart"/>
      <w:r w:rsidRPr="00581B48">
        <w:rPr>
          <w:szCs w:val="20"/>
          <w:lang w:val="en-GB" w:eastAsia="en-US"/>
        </w:rPr>
        <w:t>Constructors &amp; Finalizers.</w:t>
      </w:r>
      <w:proofErr w:type="gramEnd"/>
      <w:r w:rsidRPr="00581B48">
        <w:rPr>
          <w:szCs w:val="20"/>
          <w:lang w:val="en-GB" w:eastAsia="en-US"/>
        </w:rPr>
        <w:t xml:space="preserve"> </w:t>
      </w:r>
    </w:p>
    <w:p w:rsidR="00EA6DE1" w:rsidRPr="00581B48" w:rsidRDefault="00EA6DE1" w:rsidP="00581B48">
      <w:pPr>
        <w:pStyle w:val="NormalWeb"/>
        <w:shd w:val="clear" w:color="auto" w:fill="FFFFFF"/>
        <w:spacing w:before="96" w:beforeAutospacing="0" w:after="120" w:afterAutospacing="0" w:line="240" w:lineRule="atLeast"/>
        <w:ind w:firstLine="720"/>
        <w:rPr>
          <w:szCs w:val="20"/>
          <w:lang w:val="en-GB" w:eastAsia="en-US"/>
        </w:rPr>
      </w:pPr>
      <w:proofErr w:type="gramStart"/>
      <w:r w:rsidRPr="00581B48">
        <w:rPr>
          <w:szCs w:val="20"/>
          <w:lang w:val="en-GB" w:eastAsia="en-US"/>
        </w:rPr>
        <w:t>Nested Enums, Structs, and Classes.</w:t>
      </w:r>
      <w:proofErr w:type="gramEnd"/>
      <w:r w:rsidRPr="00581B48">
        <w:rPr>
          <w:szCs w:val="20"/>
          <w:lang w:val="en-GB" w:eastAsia="en-US"/>
        </w:rPr>
        <w:t xml:space="preserve"> </w:t>
      </w:r>
    </w:p>
    <w:p w:rsidR="00EA6DE1" w:rsidRPr="00581B48" w:rsidRDefault="00EA6DE1" w:rsidP="00581B48">
      <w:pPr>
        <w:pStyle w:val="NormalWeb"/>
        <w:shd w:val="clear" w:color="auto" w:fill="FFFFFF"/>
        <w:spacing w:before="96" w:beforeAutospacing="0" w:after="120" w:afterAutospacing="0" w:line="240" w:lineRule="atLeast"/>
        <w:ind w:firstLine="720"/>
        <w:rPr>
          <w:szCs w:val="20"/>
          <w:lang w:val="en-GB" w:eastAsia="en-US"/>
        </w:rPr>
      </w:pPr>
      <w:r w:rsidRPr="00581B48">
        <w:rPr>
          <w:szCs w:val="20"/>
          <w:lang w:val="en-GB" w:eastAsia="en-US"/>
        </w:rPr>
        <w:t xml:space="preserve">Properties </w:t>
      </w:r>
    </w:p>
    <w:p w:rsidR="00EA6DE1" w:rsidRPr="00405E0E" w:rsidRDefault="00EA6DE1" w:rsidP="00405E0E">
      <w:pPr>
        <w:pStyle w:val="NormalWeb"/>
        <w:shd w:val="clear" w:color="auto" w:fill="FFFFFF"/>
        <w:spacing w:before="96" w:beforeAutospacing="0" w:after="120" w:afterAutospacing="0" w:line="240" w:lineRule="atLeast"/>
        <w:ind w:firstLine="720"/>
        <w:rPr>
          <w:szCs w:val="20"/>
          <w:lang w:val="en-GB" w:eastAsia="en-US"/>
        </w:rPr>
      </w:pPr>
      <w:r w:rsidRPr="00405E0E">
        <w:rPr>
          <w:szCs w:val="20"/>
          <w:lang w:val="en-GB" w:eastAsia="en-US"/>
        </w:rPr>
        <w:t xml:space="preserve">Methods </w:t>
      </w:r>
    </w:p>
    <w:p w:rsidR="00EA6DE1" w:rsidRPr="00405E0E" w:rsidRDefault="00EA6DE1" w:rsidP="00405E0E">
      <w:pPr>
        <w:pStyle w:val="ListParagraph"/>
        <w:numPr>
          <w:ilvl w:val="0"/>
          <w:numId w:val="29"/>
        </w:numPr>
        <w:rPr>
          <w:rFonts w:ascii="Times New Roman" w:hAnsi="Times New Roman"/>
          <w:i/>
          <w:iCs/>
          <w:sz w:val="24"/>
          <w:lang w:val="en-GB"/>
        </w:rPr>
      </w:pPr>
      <w:r w:rsidRPr="00405E0E">
        <w:rPr>
          <w:rFonts w:ascii="Times New Roman" w:hAnsi="Times New Roman"/>
          <w:sz w:val="24"/>
          <w:lang w:val="en-GB"/>
        </w:rPr>
        <w:t xml:space="preserve">Sequence declarations within type groups based upon access modifier and visibility: </w:t>
      </w:r>
    </w:p>
    <w:p w:rsidR="00EA6DE1" w:rsidRPr="00405E0E" w:rsidRDefault="00EA6DE1" w:rsidP="00405E0E">
      <w:pPr>
        <w:pStyle w:val="NormalWeb"/>
        <w:shd w:val="clear" w:color="auto" w:fill="FFFFFF"/>
        <w:spacing w:before="96" w:beforeAutospacing="0" w:after="120" w:afterAutospacing="0" w:line="240" w:lineRule="atLeast"/>
        <w:ind w:firstLine="720"/>
        <w:rPr>
          <w:szCs w:val="20"/>
          <w:lang w:val="en-GB" w:eastAsia="en-US"/>
        </w:rPr>
      </w:pPr>
      <w:r w:rsidRPr="00405E0E">
        <w:rPr>
          <w:szCs w:val="20"/>
          <w:lang w:val="en-GB" w:eastAsia="en-US"/>
        </w:rPr>
        <w:t xml:space="preserve">Public </w:t>
      </w:r>
    </w:p>
    <w:p w:rsidR="00EA6DE1" w:rsidRPr="00405E0E" w:rsidRDefault="00EA6DE1" w:rsidP="00405E0E">
      <w:pPr>
        <w:pStyle w:val="NormalWeb"/>
        <w:shd w:val="clear" w:color="auto" w:fill="FFFFFF"/>
        <w:spacing w:before="96" w:beforeAutospacing="0" w:after="120" w:afterAutospacing="0" w:line="240" w:lineRule="atLeast"/>
        <w:ind w:firstLine="720"/>
        <w:rPr>
          <w:szCs w:val="20"/>
          <w:lang w:val="en-GB" w:eastAsia="en-US"/>
        </w:rPr>
      </w:pPr>
      <w:r w:rsidRPr="00405E0E">
        <w:rPr>
          <w:szCs w:val="20"/>
          <w:lang w:val="en-GB" w:eastAsia="en-US"/>
        </w:rPr>
        <w:t xml:space="preserve">Protected </w:t>
      </w:r>
    </w:p>
    <w:p w:rsidR="00EA6DE1" w:rsidRPr="00405E0E" w:rsidRDefault="00EA6DE1" w:rsidP="00405E0E">
      <w:pPr>
        <w:pStyle w:val="NormalWeb"/>
        <w:shd w:val="clear" w:color="auto" w:fill="FFFFFF"/>
        <w:spacing w:before="96" w:beforeAutospacing="0" w:after="120" w:afterAutospacing="0" w:line="240" w:lineRule="atLeast"/>
        <w:ind w:firstLine="720"/>
        <w:rPr>
          <w:szCs w:val="20"/>
          <w:lang w:val="en-GB" w:eastAsia="en-US"/>
        </w:rPr>
      </w:pPr>
      <w:r w:rsidRPr="00405E0E">
        <w:rPr>
          <w:szCs w:val="20"/>
          <w:lang w:val="en-GB" w:eastAsia="en-US"/>
        </w:rPr>
        <w:t xml:space="preserve">Internal </w:t>
      </w:r>
    </w:p>
    <w:p w:rsidR="00EA6DE1" w:rsidRPr="00405E0E" w:rsidRDefault="00EA6DE1" w:rsidP="00405E0E">
      <w:pPr>
        <w:pStyle w:val="NormalWeb"/>
        <w:shd w:val="clear" w:color="auto" w:fill="FFFFFF"/>
        <w:spacing w:before="96" w:beforeAutospacing="0" w:after="120" w:afterAutospacing="0" w:line="240" w:lineRule="atLeast"/>
        <w:ind w:firstLine="720"/>
        <w:rPr>
          <w:szCs w:val="20"/>
          <w:lang w:val="en-GB" w:eastAsia="en-US"/>
        </w:rPr>
      </w:pPr>
      <w:r w:rsidRPr="00405E0E">
        <w:rPr>
          <w:szCs w:val="20"/>
          <w:lang w:val="en-GB" w:eastAsia="en-US"/>
        </w:rPr>
        <w:t xml:space="preserve">Private </w:t>
      </w:r>
    </w:p>
    <w:p w:rsidR="00EA6DE1" w:rsidRPr="00405E0E" w:rsidRDefault="00EA6DE1" w:rsidP="00E65F63">
      <w:pPr>
        <w:pStyle w:val="ListParagraph"/>
        <w:numPr>
          <w:ilvl w:val="0"/>
          <w:numId w:val="31"/>
        </w:numPr>
        <w:rPr>
          <w:rFonts w:ascii="Times New Roman" w:hAnsi="Times New Roman"/>
          <w:i/>
          <w:iCs/>
          <w:sz w:val="24"/>
          <w:lang w:val="en-GB"/>
        </w:rPr>
      </w:pPr>
      <w:r w:rsidRPr="00405E0E">
        <w:rPr>
          <w:rFonts w:ascii="Times New Roman" w:hAnsi="Times New Roman"/>
          <w:sz w:val="24"/>
          <w:lang w:val="en-GB"/>
        </w:rPr>
        <w:t xml:space="preserve"> Segregate interface Implementation by using #region statements. </w:t>
      </w:r>
    </w:p>
    <w:p w:rsidR="00EA6DE1" w:rsidRPr="00405E0E" w:rsidRDefault="00EA6DE1" w:rsidP="00E65F63">
      <w:pPr>
        <w:pStyle w:val="ListParagraph"/>
        <w:numPr>
          <w:ilvl w:val="0"/>
          <w:numId w:val="31"/>
        </w:numPr>
        <w:rPr>
          <w:rFonts w:ascii="Times New Roman" w:hAnsi="Times New Roman"/>
          <w:i/>
          <w:iCs/>
          <w:sz w:val="24"/>
          <w:lang w:val="en-GB"/>
        </w:rPr>
      </w:pPr>
      <w:r w:rsidRPr="00405E0E">
        <w:rPr>
          <w:rFonts w:ascii="Times New Roman" w:hAnsi="Times New Roman"/>
          <w:sz w:val="24"/>
          <w:lang w:val="en-GB"/>
        </w:rPr>
        <w:t xml:space="preserve"> Append folder-name to namespace for source files within sub-folders. </w:t>
      </w:r>
    </w:p>
    <w:p w:rsidR="00EA6DE1" w:rsidRPr="00405E0E" w:rsidRDefault="00EA6DE1" w:rsidP="00E65F63">
      <w:pPr>
        <w:pStyle w:val="ListParagraph"/>
        <w:numPr>
          <w:ilvl w:val="0"/>
          <w:numId w:val="31"/>
        </w:numPr>
        <w:rPr>
          <w:rFonts w:ascii="Times New Roman" w:hAnsi="Times New Roman"/>
          <w:i/>
          <w:iCs/>
          <w:sz w:val="24"/>
          <w:lang w:val="en-GB"/>
        </w:rPr>
      </w:pPr>
      <w:r w:rsidRPr="00405E0E">
        <w:rPr>
          <w:rFonts w:ascii="Times New Roman" w:hAnsi="Times New Roman"/>
          <w:sz w:val="24"/>
          <w:lang w:val="en-GB"/>
        </w:rPr>
        <w:t xml:space="preserve"> Recursively indent all code blocks contained within braces. </w:t>
      </w:r>
    </w:p>
    <w:p w:rsidR="00EA6DE1" w:rsidRPr="00405E0E" w:rsidRDefault="00EA6DE1" w:rsidP="00E65F63">
      <w:pPr>
        <w:pStyle w:val="ListParagraph"/>
        <w:numPr>
          <w:ilvl w:val="0"/>
          <w:numId w:val="31"/>
        </w:numPr>
        <w:rPr>
          <w:rFonts w:ascii="Times New Roman" w:hAnsi="Times New Roman"/>
          <w:i/>
          <w:iCs/>
          <w:sz w:val="24"/>
          <w:lang w:val="en-GB"/>
        </w:rPr>
      </w:pPr>
      <w:r w:rsidRPr="00405E0E">
        <w:rPr>
          <w:rFonts w:ascii="Times New Roman" w:hAnsi="Times New Roman"/>
          <w:sz w:val="24"/>
          <w:lang w:val="en-GB"/>
        </w:rPr>
        <w:t xml:space="preserve"> Use white space (CR/LF, Tabs, etc) liberally to separate and organize code. </w:t>
      </w:r>
    </w:p>
    <w:p w:rsidR="00EA6DE1" w:rsidRPr="00405E0E" w:rsidRDefault="00EA6DE1" w:rsidP="00E65F63">
      <w:pPr>
        <w:pStyle w:val="ListParagraph"/>
        <w:numPr>
          <w:ilvl w:val="0"/>
          <w:numId w:val="31"/>
        </w:numPr>
        <w:rPr>
          <w:rFonts w:ascii="Times New Roman" w:hAnsi="Times New Roman"/>
          <w:i/>
          <w:iCs/>
          <w:sz w:val="24"/>
          <w:lang w:val="en-GB"/>
        </w:rPr>
      </w:pPr>
      <w:r w:rsidRPr="00405E0E">
        <w:rPr>
          <w:rFonts w:ascii="Times New Roman" w:hAnsi="Times New Roman"/>
          <w:sz w:val="24"/>
          <w:lang w:val="en-GB"/>
        </w:rPr>
        <w:t xml:space="preserve"> Only declare related attribute declarations on a single line, otherwise stack each attribute as a separatedeclaration. </w:t>
      </w:r>
    </w:p>
    <w:p w:rsidR="00EA6DE1" w:rsidRPr="00405E0E" w:rsidRDefault="00EA6DE1" w:rsidP="00EA6DE1">
      <w:pPr>
        <w:rPr>
          <w:rFonts w:ascii="Times New Roman" w:eastAsia="Times New Roman" w:hAnsi="Times New Roman" w:cs="Times New Roman"/>
          <w:sz w:val="24"/>
          <w:lang w:val="en-GB"/>
        </w:rPr>
      </w:pPr>
      <w:r w:rsidRPr="00405E0E">
        <w:rPr>
          <w:rFonts w:ascii="Times New Roman" w:eastAsia="Times New Roman" w:hAnsi="Times New Roman" w:cs="Times New Roman"/>
          <w:sz w:val="24"/>
          <w:lang w:val="en-GB"/>
        </w:rPr>
        <w:t xml:space="preserve">Example: </w:t>
      </w:r>
    </w:p>
    <w:p w:rsidR="00EA6DE1" w:rsidRPr="00405E0E" w:rsidRDefault="00EA6DE1" w:rsidP="00EA6DE1">
      <w:pPr>
        <w:rPr>
          <w:rFonts w:ascii="Times New Roman" w:eastAsia="Times New Roman" w:hAnsi="Times New Roman" w:cs="Times New Roman"/>
          <w:sz w:val="24"/>
          <w:lang w:val="en-GB"/>
        </w:rPr>
      </w:pPr>
      <w:r w:rsidRPr="00405E0E">
        <w:rPr>
          <w:rFonts w:ascii="Times New Roman" w:eastAsia="Times New Roman" w:hAnsi="Times New Roman" w:cs="Times New Roman"/>
          <w:sz w:val="24"/>
          <w:lang w:val="en-GB"/>
        </w:rPr>
        <w:t xml:space="preserve">// Bad! </w:t>
      </w:r>
    </w:p>
    <w:p w:rsidR="00EA6DE1" w:rsidRPr="00405E0E" w:rsidRDefault="00EA6DE1" w:rsidP="00EA6DE1">
      <w:pPr>
        <w:rPr>
          <w:rFonts w:ascii="Times New Roman" w:eastAsia="Times New Roman" w:hAnsi="Times New Roman" w:cs="Times New Roman"/>
          <w:sz w:val="24"/>
          <w:lang w:val="en-GB"/>
        </w:rPr>
      </w:pPr>
      <w:r w:rsidRPr="00405E0E">
        <w:rPr>
          <w:rFonts w:ascii="Times New Roman" w:eastAsia="Times New Roman" w:hAnsi="Times New Roman" w:cs="Times New Roman"/>
          <w:sz w:val="24"/>
          <w:lang w:val="en-GB"/>
        </w:rPr>
        <w:t xml:space="preserve">[Attrbute1, Attrbute2, Attrbute3] </w:t>
      </w:r>
    </w:p>
    <w:p w:rsidR="00EA6DE1" w:rsidRPr="00405E0E" w:rsidRDefault="00EA6DE1" w:rsidP="00EA6DE1">
      <w:pPr>
        <w:rPr>
          <w:rFonts w:ascii="Times New Roman" w:eastAsia="Times New Roman" w:hAnsi="Times New Roman" w:cs="Times New Roman"/>
          <w:sz w:val="24"/>
          <w:lang w:val="en-GB"/>
        </w:rPr>
      </w:pPr>
      <w:proofErr w:type="gramStart"/>
      <w:r w:rsidRPr="00405E0E">
        <w:rPr>
          <w:rFonts w:ascii="Times New Roman" w:eastAsia="Times New Roman" w:hAnsi="Times New Roman" w:cs="Times New Roman"/>
          <w:sz w:val="24"/>
          <w:lang w:val="en-GB"/>
        </w:rPr>
        <w:t>public</w:t>
      </w:r>
      <w:proofErr w:type="gramEnd"/>
      <w:r w:rsidRPr="00405E0E">
        <w:rPr>
          <w:rFonts w:ascii="Times New Roman" w:eastAsia="Times New Roman" w:hAnsi="Times New Roman" w:cs="Times New Roman"/>
          <w:sz w:val="24"/>
          <w:lang w:val="en-GB"/>
        </w:rPr>
        <w:t xml:space="preserve"> class MyClass </w:t>
      </w:r>
    </w:p>
    <w:p w:rsidR="00EA6DE1" w:rsidRPr="00405E0E" w:rsidRDefault="00EA6DE1" w:rsidP="00EA6DE1">
      <w:pPr>
        <w:rPr>
          <w:rFonts w:ascii="Times New Roman" w:eastAsia="Times New Roman" w:hAnsi="Times New Roman" w:cs="Times New Roman"/>
          <w:sz w:val="24"/>
          <w:lang w:val="en-GB"/>
        </w:rPr>
      </w:pPr>
      <w:r w:rsidRPr="00405E0E">
        <w:rPr>
          <w:rFonts w:ascii="Times New Roman" w:eastAsia="Times New Roman" w:hAnsi="Times New Roman" w:cs="Times New Roman"/>
          <w:sz w:val="24"/>
          <w:lang w:val="en-GB"/>
        </w:rPr>
        <w:t xml:space="preserve">{…} </w:t>
      </w:r>
    </w:p>
    <w:p w:rsidR="00EA6DE1" w:rsidRPr="00405E0E" w:rsidRDefault="00EA6DE1" w:rsidP="00EA6DE1">
      <w:pPr>
        <w:rPr>
          <w:rFonts w:ascii="Times New Roman" w:eastAsia="Times New Roman" w:hAnsi="Times New Roman" w:cs="Times New Roman"/>
          <w:sz w:val="24"/>
          <w:lang w:val="en-GB"/>
        </w:rPr>
      </w:pPr>
      <w:r w:rsidRPr="00405E0E">
        <w:rPr>
          <w:rFonts w:ascii="Times New Roman" w:eastAsia="Times New Roman" w:hAnsi="Times New Roman" w:cs="Times New Roman"/>
          <w:sz w:val="24"/>
          <w:lang w:val="en-GB"/>
        </w:rPr>
        <w:lastRenderedPageBreak/>
        <w:t xml:space="preserve">// Good! </w:t>
      </w:r>
    </w:p>
    <w:p w:rsidR="00EA6DE1" w:rsidRPr="00405E0E" w:rsidRDefault="00EA6DE1" w:rsidP="00EA6DE1">
      <w:pPr>
        <w:rPr>
          <w:rFonts w:ascii="Times New Roman" w:eastAsia="Times New Roman" w:hAnsi="Times New Roman" w:cs="Times New Roman"/>
          <w:sz w:val="24"/>
          <w:lang w:val="en-GB"/>
        </w:rPr>
      </w:pPr>
      <w:r w:rsidRPr="00405E0E">
        <w:rPr>
          <w:rFonts w:ascii="Times New Roman" w:eastAsia="Times New Roman" w:hAnsi="Times New Roman" w:cs="Times New Roman"/>
          <w:sz w:val="24"/>
          <w:lang w:val="en-GB"/>
        </w:rPr>
        <w:t xml:space="preserve">[Attrbute1, RelatedAttribute2] </w:t>
      </w:r>
    </w:p>
    <w:p w:rsidR="00EA6DE1" w:rsidRPr="00405E0E" w:rsidRDefault="00EA6DE1" w:rsidP="00EA6DE1">
      <w:pPr>
        <w:rPr>
          <w:rFonts w:ascii="Times New Roman" w:eastAsia="Times New Roman" w:hAnsi="Times New Roman" w:cs="Times New Roman"/>
          <w:sz w:val="24"/>
          <w:lang w:val="en-GB"/>
        </w:rPr>
      </w:pPr>
      <w:r w:rsidRPr="00405E0E">
        <w:rPr>
          <w:rFonts w:ascii="Times New Roman" w:eastAsia="Times New Roman" w:hAnsi="Times New Roman" w:cs="Times New Roman"/>
          <w:sz w:val="24"/>
          <w:lang w:val="en-GB"/>
        </w:rPr>
        <w:t xml:space="preserve">[Attrbute3] </w:t>
      </w:r>
    </w:p>
    <w:p w:rsidR="00EA6DE1" w:rsidRPr="00405E0E" w:rsidRDefault="00EA6DE1" w:rsidP="00EA6DE1">
      <w:pPr>
        <w:rPr>
          <w:rFonts w:ascii="Times New Roman" w:eastAsia="Times New Roman" w:hAnsi="Times New Roman" w:cs="Times New Roman"/>
          <w:sz w:val="24"/>
          <w:lang w:val="en-GB"/>
        </w:rPr>
      </w:pPr>
      <w:r w:rsidRPr="00405E0E">
        <w:rPr>
          <w:rFonts w:ascii="Times New Roman" w:eastAsia="Times New Roman" w:hAnsi="Times New Roman" w:cs="Times New Roman"/>
          <w:sz w:val="24"/>
          <w:lang w:val="en-GB"/>
        </w:rPr>
        <w:t xml:space="preserve">[Attrbute4] </w:t>
      </w:r>
    </w:p>
    <w:p w:rsidR="00EA6DE1" w:rsidRPr="00405E0E" w:rsidRDefault="00EA6DE1" w:rsidP="00EA6DE1">
      <w:pPr>
        <w:rPr>
          <w:rFonts w:ascii="Times New Roman" w:eastAsia="Times New Roman" w:hAnsi="Times New Roman" w:cs="Times New Roman"/>
          <w:sz w:val="24"/>
          <w:lang w:val="en-GB"/>
        </w:rPr>
      </w:pPr>
      <w:proofErr w:type="gramStart"/>
      <w:r w:rsidRPr="00405E0E">
        <w:rPr>
          <w:rFonts w:ascii="Times New Roman" w:eastAsia="Times New Roman" w:hAnsi="Times New Roman" w:cs="Times New Roman"/>
          <w:sz w:val="24"/>
          <w:lang w:val="en-GB"/>
        </w:rPr>
        <w:t>public</w:t>
      </w:r>
      <w:proofErr w:type="gramEnd"/>
      <w:r w:rsidRPr="00405E0E">
        <w:rPr>
          <w:rFonts w:ascii="Times New Roman" w:eastAsia="Times New Roman" w:hAnsi="Times New Roman" w:cs="Times New Roman"/>
          <w:sz w:val="24"/>
          <w:lang w:val="en-GB"/>
        </w:rPr>
        <w:t xml:space="preserve"> class MyClass </w:t>
      </w:r>
    </w:p>
    <w:p w:rsidR="00EA6DE1" w:rsidRPr="00405E0E" w:rsidRDefault="00EA6DE1" w:rsidP="00405E0E">
      <w:pPr>
        <w:rPr>
          <w:rFonts w:ascii="Times New Roman" w:hAnsi="Times New Roman"/>
          <w:sz w:val="24"/>
          <w:lang w:val="en-GB"/>
        </w:rPr>
      </w:pPr>
      <w:r w:rsidRPr="00405E0E">
        <w:rPr>
          <w:rFonts w:ascii="Times New Roman" w:hAnsi="Times New Roman"/>
          <w:sz w:val="24"/>
          <w:lang w:val="en-GB"/>
        </w:rPr>
        <w:t xml:space="preserve">{…} </w:t>
      </w:r>
    </w:p>
    <w:p w:rsidR="00EA6DE1" w:rsidRPr="00405E0E" w:rsidRDefault="00EA6DE1" w:rsidP="00405E0E">
      <w:pPr>
        <w:pStyle w:val="ListParagraph"/>
        <w:numPr>
          <w:ilvl w:val="0"/>
          <w:numId w:val="31"/>
        </w:numPr>
        <w:rPr>
          <w:rFonts w:ascii="Times New Roman" w:hAnsi="Times New Roman"/>
          <w:i/>
          <w:iCs/>
          <w:sz w:val="24"/>
          <w:lang w:val="en-GB"/>
        </w:rPr>
      </w:pPr>
      <w:r w:rsidRPr="00405E0E">
        <w:rPr>
          <w:rFonts w:ascii="Times New Roman" w:hAnsi="Times New Roman"/>
          <w:sz w:val="24"/>
          <w:lang w:val="en-GB"/>
        </w:rPr>
        <w:t xml:space="preserve">Place Assembly scope attribute declarations on a separate line. </w:t>
      </w:r>
    </w:p>
    <w:p w:rsidR="00EA6DE1" w:rsidRPr="00405E0E" w:rsidRDefault="00EA6DE1" w:rsidP="00405E0E">
      <w:pPr>
        <w:pStyle w:val="ListParagraph"/>
        <w:numPr>
          <w:ilvl w:val="0"/>
          <w:numId w:val="31"/>
        </w:numPr>
        <w:rPr>
          <w:rFonts w:ascii="Times New Roman" w:hAnsi="Times New Roman"/>
          <w:i/>
          <w:iCs/>
          <w:sz w:val="24"/>
          <w:lang w:val="en-GB"/>
        </w:rPr>
      </w:pPr>
      <w:r w:rsidRPr="00405E0E">
        <w:rPr>
          <w:rFonts w:ascii="Times New Roman" w:hAnsi="Times New Roman"/>
          <w:sz w:val="24"/>
          <w:lang w:val="en-GB"/>
        </w:rPr>
        <w:t xml:space="preserve">Place Type scope attribute declarations on a separate line. </w:t>
      </w:r>
    </w:p>
    <w:p w:rsidR="00EA6DE1" w:rsidRPr="00405E0E" w:rsidRDefault="00EA6DE1" w:rsidP="00405E0E">
      <w:pPr>
        <w:pStyle w:val="ListParagraph"/>
        <w:numPr>
          <w:ilvl w:val="0"/>
          <w:numId w:val="31"/>
        </w:numPr>
        <w:rPr>
          <w:rFonts w:ascii="Times New Roman" w:hAnsi="Times New Roman"/>
          <w:i/>
          <w:iCs/>
          <w:sz w:val="24"/>
          <w:lang w:val="en-GB"/>
        </w:rPr>
      </w:pPr>
      <w:r w:rsidRPr="00405E0E">
        <w:rPr>
          <w:rFonts w:ascii="Times New Roman" w:hAnsi="Times New Roman"/>
          <w:sz w:val="24"/>
          <w:lang w:val="en-GB"/>
        </w:rPr>
        <w:t xml:space="preserve">Place Method scope attribute declarations on a separate line. </w:t>
      </w:r>
    </w:p>
    <w:p w:rsidR="00EA6DE1" w:rsidRPr="00405E0E" w:rsidRDefault="00EA6DE1" w:rsidP="00405E0E">
      <w:pPr>
        <w:pStyle w:val="ListParagraph"/>
        <w:numPr>
          <w:ilvl w:val="0"/>
          <w:numId w:val="31"/>
        </w:numPr>
        <w:rPr>
          <w:rFonts w:ascii="Times New Roman" w:hAnsi="Times New Roman"/>
          <w:i/>
          <w:iCs/>
          <w:sz w:val="24"/>
          <w:lang w:val="en-GB"/>
        </w:rPr>
      </w:pPr>
      <w:r w:rsidRPr="00405E0E">
        <w:rPr>
          <w:rFonts w:ascii="Times New Roman" w:hAnsi="Times New Roman"/>
          <w:sz w:val="24"/>
          <w:lang w:val="en-GB"/>
        </w:rPr>
        <w:t xml:space="preserve">Place Member scope attribute declarations on a separate line. </w:t>
      </w:r>
    </w:p>
    <w:p w:rsidR="00EA6DE1" w:rsidRPr="00405E0E" w:rsidRDefault="00EA6DE1" w:rsidP="00405E0E">
      <w:pPr>
        <w:pStyle w:val="ListParagraph"/>
        <w:numPr>
          <w:ilvl w:val="0"/>
          <w:numId w:val="31"/>
        </w:numPr>
        <w:rPr>
          <w:rFonts w:ascii="Times New Roman" w:hAnsi="Times New Roman"/>
          <w:i/>
          <w:iCs/>
          <w:sz w:val="24"/>
          <w:lang w:val="en-GB"/>
        </w:rPr>
      </w:pPr>
      <w:r w:rsidRPr="00405E0E">
        <w:rPr>
          <w:rFonts w:ascii="Times New Roman" w:hAnsi="Times New Roman"/>
          <w:sz w:val="24"/>
          <w:lang w:val="en-GB"/>
        </w:rPr>
        <w:t xml:space="preserve">Place Parameter </w:t>
      </w:r>
      <w:proofErr w:type="gramStart"/>
      <w:r w:rsidRPr="00405E0E">
        <w:rPr>
          <w:rFonts w:ascii="Times New Roman" w:hAnsi="Times New Roman"/>
          <w:sz w:val="24"/>
          <w:lang w:val="en-GB"/>
        </w:rPr>
        <w:t>attribute</w:t>
      </w:r>
      <w:proofErr w:type="gramEnd"/>
      <w:r w:rsidRPr="00405E0E">
        <w:rPr>
          <w:rFonts w:ascii="Times New Roman" w:hAnsi="Times New Roman"/>
          <w:sz w:val="24"/>
          <w:lang w:val="en-GB"/>
        </w:rPr>
        <w:t xml:space="preserve"> declarations inline with the parameter. </w:t>
      </w:r>
    </w:p>
    <w:p w:rsidR="00EA6DE1" w:rsidRPr="00405E0E" w:rsidRDefault="00EA6DE1" w:rsidP="00405E0E">
      <w:pPr>
        <w:pStyle w:val="ListParagraph"/>
        <w:numPr>
          <w:ilvl w:val="0"/>
          <w:numId w:val="31"/>
        </w:numPr>
        <w:rPr>
          <w:rFonts w:ascii="Times New Roman" w:hAnsi="Times New Roman"/>
          <w:i/>
          <w:iCs/>
          <w:sz w:val="24"/>
          <w:lang w:val="en-GB"/>
        </w:rPr>
      </w:pPr>
      <w:r w:rsidRPr="00405E0E">
        <w:rPr>
          <w:rFonts w:ascii="Times New Roman" w:hAnsi="Times New Roman"/>
          <w:sz w:val="24"/>
          <w:lang w:val="en-GB"/>
        </w:rPr>
        <w:t>If in doubt, always err on the side of clarity and consistency.</w:t>
      </w:r>
    </w:p>
    <w:p w:rsidR="0072415F" w:rsidRDefault="0072415F" w:rsidP="00472BB3">
      <w:pPr>
        <w:rPr>
          <w:lang w:val="en-US"/>
        </w:rPr>
      </w:pPr>
    </w:p>
    <w:p w:rsidR="0072415F" w:rsidRPr="00472BB3" w:rsidRDefault="0072415F" w:rsidP="00472BB3">
      <w:pPr>
        <w:rPr>
          <w:lang w:val="en-US"/>
        </w:rPr>
      </w:pPr>
    </w:p>
    <w:p w:rsidR="00B4442A" w:rsidRDefault="00B4442A" w:rsidP="00472BB3">
      <w:pPr>
        <w:pStyle w:val="Heading2"/>
        <w:rPr>
          <w:lang w:val="en-US"/>
        </w:rPr>
      </w:pPr>
      <w:bookmarkStart w:id="79" w:name="_Toc367967501"/>
      <w:r>
        <w:t>Code Efficiency</w:t>
      </w:r>
      <w:bookmarkEnd w:id="79"/>
    </w:p>
    <w:p w:rsidR="008C5DCE" w:rsidRPr="00405E0E" w:rsidRDefault="00405E0E" w:rsidP="00405E0E">
      <w:pPr>
        <w:pStyle w:val="BodyText"/>
        <w:tabs>
          <w:tab w:val="num" w:pos="1440"/>
        </w:tabs>
        <w:jc w:val="both"/>
      </w:pPr>
      <w:r>
        <w:tab/>
      </w:r>
      <w:r w:rsidR="008C5DCE" w:rsidRPr="00405E0E">
        <w:t xml:space="preserve">We started working on the project keeping in mind that we must develop it in a way that it not only provides a very easy to use GUI but also provide a fast and flexible service to the users. We know that a particular work can be done in more than one ways. We have tried all the options and then chose the one which provides the fastest and most secure performance. First of all, we have used the latest technologies of Microsoft like visual studio 2010 as IDE and WPF as GUI to keep our application’s performance few steps ahead. We have studies all the rules of software development life cycle and applied them to keep our application flexible. We have given special attention to the storage related codes. We have avoided all the unnecessary database codes and kept them as short as possible without harming our purpose so that insertion, </w:t>
      </w:r>
      <w:r w:rsidR="00DC2425" w:rsidRPr="00405E0E">
        <w:t>updating</w:t>
      </w:r>
      <w:r w:rsidR="008C5DCE" w:rsidRPr="00405E0E">
        <w:t>, deletion and fetching of data take place flexibly. You can see the result as a user; our application does all the works very smoothly. </w:t>
      </w:r>
    </w:p>
    <w:p w:rsidR="00472BB3" w:rsidRPr="00472BB3" w:rsidRDefault="00472BB3" w:rsidP="00472BB3">
      <w:pPr>
        <w:rPr>
          <w:lang w:val="en-US"/>
        </w:rPr>
      </w:pPr>
    </w:p>
    <w:p w:rsidR="00B4442A" w:rsidRDefault="00B4442A" w:rsidP="00472BB3">
      <w:pPr>
        <w:pStyle w:val="Heading2"/>
        <w:rPr>
          <w:lang w:val="en-US"/>
        </w:rPr>
      </w:pPr>
      <w:bookmarkStart w:id="80" w:name="_Toc367967502"/>
      <w:r>
        <w:t>Error handling</w:t>
      </w:r>
      <w:bookmarkEnd w:id="80"/>
    </w:p>
    <w:p w:rsidR="00EA6DE1" w:rsidRDefault="00405E0E" w:rsidP="00405E0E">
      <w:pPr>
        <w:pStyle w:val="BodyText"/>
        <w:tabs>
          <w:tab w:val="num" w:pos="1440"/>
        </w:tabs>
        <w:jc w:val="both"/>
      </w:pPr>
      <w:r>
        <w:tab/>
      </w:r>
      <w:r w:rsidR="00EA6DE1">
        <w:t>The C# language's exception handling features help us to deal with any unexpected or exceptional situations that occur when a program is running. Exception handling uses the</w:t>
      </w:r>
      <w:r w:rsidR="00EA6DE1" w:rsidRPr="00405E0E">
        <w:t> try</w:t>
      </w:r>
      <w:r w:rsidR="00EA6DE1">
        <w:t>,</w:t>
      </w:r>
      <w:r w:rsidR="00EA6DE1" w:rsidRPr="00405E0E">
        <w:t> catch</w:t>
      </w:r>
      <w:r w:rsidR="00EA6DE1">
        <w:t>, and</w:t>
      </w:r>
      <w:r w:rsidR="00EA6DE1" w:rsidRPr="00405E0E">
        <w:t> finally </w:t>
      </w:r>
      <w:r w:rsidR="00EA6DE1">
        <w:t>keywords to try actions that may not succeed, to handle failures when you decide that it is reasonable to do so, and to clean up resources afterward. Exceptions can be generated by the common language runtime (CLR), by the .NET Framework or any third-party libraries, or by application code. Exceptions are created by using the</w:t>
      </w:r>
      <w:r w:rsidR="00EA6DE1" w:rsidRPr="00405E0E">
        <w:t> throw </w:t>
      </w:r>
      <w:r w:rsidR="00EA6DE1">
        <w:t>keyword.</w:t>
      </w:r>
    </w:p>
    <w:p w:rsidR="00EA6DE1" w:rsidRDefault="00405E0E" w:rsidP="00405E0E">
      <w:pPr>
        <w:pStyle w:val="BodyText"/>
        <w:tabs>
          <w:tab w:val="num" w:pos="1440"/>
        </w:tabs>
        <w:jc w:val="both"/>
      </w:pPr>
      <w:r>
        <w:tab/>
      </w:r>
      <w:r w:rsidR="00EA6DE1">
        <w:t xml:space="preserve">In many cases, an exception may be thrown not by a method that your code has called directly, but by another method further down in the call stack. When this happens, </w:t>
      </w:r>
      <w:r w:rsidR="00EA6DE1">
        <w:lastRenderedPageBreak/>
        <w:t>the CLR will unwind the stack, looking for a method with a</w:t>
      </w:r>
      <w:r w:rsidR="00EA6DE1" w:rsidRPr="00405E0E">
        <w:t> catch </w:t>
      </w:r>
      <w:r w:rsidR="00EA6DE1">
        <w:t xml:space="preserve">block for the specific exception </w:t>
      </w:r>
      <w:proofErr w:type="gramStart"/>
      <w:r w:rsidR="00EA6DE1">
        <w:t>type,</w:t>
      </w:r>
      <w:proofErr w:type="gramEnd"/>
      <w:r w:rsidR="00EA6DE1">
        <w:t xml:space="preserve"> and it will execute the first such</w:t>
      </w:r>
      <w:r w:rsidR="00EA6DE1" w:rsidRPr="00405E0E">
        <w:t> catch </w:t>
      </w:r>
      <w:r w:rsidR="00EA6DE1">
        <w:t>block that if finds. If it finds no appropriate</w:t>
      </w:r>
      <w:r w:rsidR="00EA6DE1" w:rsidRPr="00405E0E">
        <w:t> catch </w:t>
      </w:r>
      <w:r w:rsidR="00EA6DE1">
        <w:t>block anywhere in the call stack, it will terminate the process and display a message to the user.</w:t>
      </w:r>
    </w:p>
    <w:p w:rsidR="00EA6DE1" w:rsidRPr="00EA6DE1" w:rsidRDefault="00C67BF9" w:rsidP="00EA6DE1">
      <w:pPr>
        <w:pStyle w:val="Heading3"/>
        <w:rPr>
          <w:szCs w:val="27"/>
        </w:rPr>
      </w:pPr>
      <w:hyperlink r:id="rId54" w:tooltip="Collapse" w:history="1">
        <w:bookmarkStart w:id="81" w:name="_Toc367967503"/>
        <w:r w:rsidR="00EA6DE1" w:rsidRPr="00EA6DE1">
          <w:rPr>
            <w:rStyle w:val="lwcollapsibleareatitle"/>
            <w:szCs w:val="27"/>
          </w:rPr>
          <w:t>Exceptions Overview</w:t>
        </w:r>
        <w:bookmarkEnd w:id="81"/>
      </w:hyperlink>
    </w:p>
    <w:p w:rsidR="00EA6DE1" w:rsidRDefault="00EA6DE1" w:rsidP="00FD4744">
      <w:pPr>
        <w:pStyle w:val="BodyText"/>
        <w:tabs>
          <w:tab w:val="num" w:pos="1440"/>
        </w:tabs>
        <w:jc w:val="both"/>
      </w:pPr>
      <w:r>
        <w:t>Exceptions have the following properties:</w:t>
      </w:r>
    </w:p>
    <w:p w:rsidR="00EA6DE1" w:rsidRDefault="00FD4744" w:rsidP="00FD4744">
      <w:pPr>
        <w:pStyle w:val="BodyText"/>
        <w:tabs>
          <w:tab w:val="num" w:pos="1440"/>
        </w:tabs>
        <w:jc w:val="both"/>
      </w:pPr>
      <w:r>
        <w:tab/>
      </w:r>
      <w:r w:rsidR="00EA6DE1">
        <w:t>Exceptions are types that all ultimately derive from</w:t>
      </w:r>
      <w:r w:rsidR="00EA6DE1" w:rsidRPr="00FD4744">
        <w:t> System.Exception</w:t>
      </w:r>
      <w:r w:rsidR="00EA6DE1">
        <w:t>.</w:t>
      </w:r>
    </w:p>
    <w:p w:rsidR="00EA6DE1" w:rsidRDefault="00FD4744" w:rsidP="00FD4744">
      <w:pPr>
        <w:pStyle w:val="BodyText"/>
        <w:tabs>
          <w:tab w:val="num" w:pos="1440"/>
        </w:tabs>
        <w:jc w:val="both"/>
      </w:pPr>
      <w:r>
        <w:tab/>
      </w:r>
      <w:r w:rsidR="00EA6DE1">
        <w:t>Use a</w:t>
      </w:r>
      <w:r w:rsidR="00EA6DE1" w:rsidRPr="00FD4744">
        <w:t> try </w:t>
      </w:r>
      <w:r w:rsidR="00EA6DE1">
        <w:t>block around the statements that might throw exceptions.</w:t>
      </w:r>
    </w:p>
    <w:p w:rsidR="00EA6DE1" w:rsidRDefault="00FD4744" w:rsidP="00FD4744">
      <w:pPr>
        <w:pStyle w:val="BodyText"/>
        <w:tabs>
          <w:tab w:val="num" w:pos="1440"/>
        </w:tabs>
        <w:jc w:val="both"/>
      </w:pPr>
      <w:r>
        <w:tab/>
      </w:r>
      <w:proofErr w:type="gramStart"/>
      <w:r w:rsidR="00EA6DE1">
        <w:t>Once an exception occurs in the</w:t>
      </w:r>
      <w:r w:rsidR="00EA6DE1" w:rsidRPr="00FD4744">
        <w:t> try </w:t>
      </w:r>
      <w:r w:rsidR="00EA6DE1">
        <w:t>block, the flow of control jumps to the first associated exception handler that is present anywhere in the call stack.</w:t>
      </w:r>
      <w:proofErr w:type="gramEnd"/>
      <w:r w:rsidR="00EA6DE1">
        <w:t xml:space="preserve"> In C#, the</w:t>
      </w:r>
      <w:r w:rsidR="00EA6DE1" w:rsidRPr="00FD4744">
        <w:t>catch </w:t>
      </w:r>
      <w:r w:rsidR="00EA6DE1">
        <w:t>keyword is used to define an exception handler.</w:t>
      </w:r>
    </w:p>
    <w:p w:rsidR="00EA6DE1" w:rsidRDefault="00FD4744" w:rsidP="00FD4744">
      <w:pPr>
        <w:pStyle w:val="BodyText"/>
        <w:tabs>
          <w:tab w:val="num" w:pos="1440"/>
        </w:tabs>
        <w:jc w:val="both"/>
      </w:pPr>
      <w:r>
        <w:tab/>
      </w:r>
      <w:r w:rsidR="00EA6DE1">
        <w:t>If no exception handler for a given exception is present, the program stops executing with an error message.</w:t>
      </w:r>
    </w:p>
    <w:p w:rsidR="00EA6DE1" w:rsidRDefault="00FD4744" w:rsidP="00FD4744">
      <w:pPr>
        <w:pStyle w:val="BodyText"/>
        <w:tabs>
          <w:tab w:val="num" w:pos="1440"/>
        </w:tabs>
        <w:jc w:val="both"/>
      </w:pPr>
      <w:r>
        <w:tab/>
      </w:r>
      <w:r w:rsidR="00EA6DE1">
        <w:t>Do not catch an exception unless you can handle it and leave the application in a known state. If you catch</w:t>
      </w:r>
      <w:r w:rsidR="00EA6DE1" w:rsidRPr="00FD4744">
        <w:t> System.Exception</w:t>
      </w:r>
      <w:r w:rsidR="00EA6DE1">
        <w:t>, rethrow it using the</w:t>
      </w:r>
      <w:r w:rsidR="00EA6DE1" w:rsidRPr="00FD4744">
        <w:t> throw </w:t>
      </w:r>
      <w:r w:rsidR="00EA6DE1">
        <w:t>keyword at the end of the</w:t>
      </w:r>
      <w:r w:rsidR="00EA6DE1" w:rsidRPr="00FD4744">
        <w:t> catch </w:t>
      </w:r>
      <w:r w:rsidR="00EA6DE1">
        <w:t>block.</w:t>
      </w:r>
    </w:p>
    <w:p w:rsidR="00EA6DE1" w:rsidRDefault="00FD4744" w:rsidP="00FD4744">
      <w:pPr>
        <w:pStyle w:val="BodyText"/>
        <w:tabs>
          <w:tab w:val="num" w:pos="1440"/>
        </w:tabs>
        <w:jc w:val="both"/>
      </w:pPr>
      <w:r>
        <w:tab/>
      </w:r>
      <w:r w:rsidR="00EA6DE1">
        <w:t>If a</w:t>
      </w:r>
      <w:r w:rsidR="00EA6DE1" w:rsidRPr="00FD4744">
        <w:t> catch </w:t>
      </w:r>
      <w:r w:rsidR="00EA6DE1">
        <w:t>block defines an exception variable, you can use it to obtain more information about the type of exception that occurred.</w:t>
      </w:r>
    </w:p>
    <w:p w:rsidR="00EA6DE1" w:rsidRDefault="00FD4744" w:rsidP="00FD4744">
      <w:pPr>
        <w:pStyle w:val="BodyText"/>
        <w:tabs>
          <w:tab w:val="num" w:pos="1440"/>
        </w:tabs>
        <w:jc w:val="both"/>
      </w:pPr>
      <w:r>
        <w:tab/>
      </w:r>
      <w:r w:rsidR="00EA6DE1">
        <w:t>Exceptions can be explicitly generated by a program by using the</w:t>
      </w:r>
      <w:r w:rsidR="00EA6DE1" w:rsidRPr="00FD4744">
        <w:t> throw </w:t>
      </w:r>
      <w:r w:rsidR="00EA6DE1">
        <w:t>keyword.</w:t>
      </w:r>
    </w:p>
    <w:p w:rsidR="00EA6DE1" w:rsidRDefault="00FD4744" w:rsidP="00FD4744">
      <w:pPr>
        <w:pStyle w:val="BodyText"/>
        <w:tabs>
          <w:tab w:val="num" w:pos="1440"/>
        </w:tabs>
        <w:jc w:val="both"/>
      </w:pPr>
      <w:r>
        <w:tab/>
      </w:r>
      <w:r w:rsidR="00EA6DE1">
        <w:t>Exception objects contain detailed information about the error, such as the state of the call stack and a text description of the error.</w:t>
      </w:r>
    </w:p>
    <w:p w:rsidR="00EA6DE1" w:rsidRDefault="00FD4744" w:rsidP="00FD4744">
      <w:pPr>
        <w:pStyle w:val="BodyText"/>
        <w:tabs>
          <w:tab w:val="num" w:pos="1440"/>
        </w:tabs>
        <w:jc w:val="both"/>
      </w:pPr>
      <w:r>
        <w:tab/>
      </w:r>
      <w:r w:rsidR="00EA6DE1">
        <w:t>Code in a</w:t>
      </w:r>
      <w:r w:rsidR="00EA6DE1" w:rsidRPr="00FD4744">
        <w:t> finally </w:t>
      </w:r>
      <w:r w:rsidR="00EA6DE1">
        <w:t>block is executed even if an exception is thrown. Use a</w:t>
      </w:r>
      <w:r w:rsidR="00EA6DE1" w:rsidRPr="00FD4744">
        <w:t> finally </w:t>
      </w:r>
      <w:r w:rsidR="00EA6DE1">
        <w:t>block to release resources, for example to close any streams or files that were opened in the</w:t>
      </w:r>
      <w:r w:rsidR="00EA6DE1" w:rsidRPr="00FD4744">
        <w:t> try </w:t>
      </w:r>
      <w:r w:rsidR="00EA6DE1">
        <w:t>block.</w:t>
      </w:r>
    </w:p>
    <w:p w:rsidR="00EA6DE1" w:rsidRDefault="00FD4744" w:rsidP="00FD4744">
      <w:pPr>
        <w:pStyle w:val="BodyText"/>
        <w:tabs>
          <w:tab w:val="num" w:pos="1440"/>
        </w:tabs>
        <w:jc w:val="both"/>
      </w:pPr>
      <w:r>
        <w:tab/>
      </w:r>
      <w:r w:rsidR="00EA6DE1">
        <w:t xml:space="preserve">Managed exceptions in the .NET Framework are implemented on top of the Win32 structured exception handling mechanism. </w:t>
      </w:r>
    </w:p>
    <w:p w:rsidR="00472BB3" w:rsidRPr="00472BB3" w:rsidRDefault="00472BB3" w:rsidP="00472BB3">
      <w:pPr>
        <w:rPr>
          <w:lang w:val="en-US"/>
        </w:rPr>
      </w:pPr>
    </w:p>
    <w:p w:rsidR="00472BB3" w:rsidRPr="00472BB3" w:rsidRDefault="00472BB3" w:rsidP="00472BB3">
      <w:pPr>
        <w:rPr>
          <w:lang w:val="en-US"/>
        </w:rPr>
      </w:pPr>
    </w:p>
    <w:p w:rsidR="00B4442A" w:rsidRDefault="00B4442A" w:rsidP="00472BB3">
      <w:pPr>
        <w:pStyle w:val="Heading2"/>
      </w:pPr>
      <w:bookmarkStart w:id="82" w:name="_Toc367967504"/>
      <w:r>
        <w:t>Validation checks</w:t>
      </w:r>
      <w:bookmarkEnd w:id="82"/>
    </w:p>
    <w:p w:rsidR="00672A49" w:rsidRDefault="00672A49" w:rsidP="00672A49"/>
    <w:p w:rsidR="00672A49" w:rsidRPr="00FD4744" w:rsidRDefault="00672A49" w:rsidP="00672A49">
      <w:pPr>
        <w:rPr>
          <w:rFonts w:ascii="Times New Roman" w:eastAsia="Times New Roman" w:hAnsi="Times New Roman" w:cs="Times New Roman"/>
          <w:sz w:val="24"/>
          <w:lang w:val="en-GB"/>
        </w:rPr>
      </w:pPr>
      <w:r w:rsidRPr="00FD4744">
        <w:rPr>
          <w:rFonts w:ascii="Times New Roman" w:eastAsia="Times New Roman" w:hAnsi="Times New Roman" w:cs="Times New Roman"/>
          <w:sz w:val="24"/>
          <w:lang w:val="en-GB"/>
        </w:rPr>
        <w:t>We have performed following data validation checks on available data:</w:t>
      </w:r>
    </w:p>
    <w:p w:rsidR="00672A49" w:rsidRDefault="00672A49" w:rsidP="00A76DBA">
      <w:pPr>
        <w:pStyle w:val="Heading3"/>
      </w:pPr>
      <w:bookmarkStart w:id="83" w:name="_Toc367967505"/>
      <w:r>
        <w:t>Allowed character checks</w:t>
      </w:r>
      <w:bookmarkEnd w:id="83"/>
    </w:p>
    <w:p w:rsidR="00672A49" w:rsidRPr="00FD4744" w:rsidRDefault="00672A49" w:rsidP="00FD4744">
      <w:pPr>
        <w:ind w:firstLine="720"/>
        <w:rPr>
          <w:rFonts w:ascii="Times New Roman" w:eastAsia="Times New Roman" w:hAnsi="Times New Roman" w:cs="Times New Roman"/>
          <w:sz w:val="24"/>
          <w:lang w:val="en-GB"/>
        </w:rPr>
      </w:pPr>
      <w:r w:rsidRPr="00FD4744">
        <w:rPr>
          <w:rFonts w:ascii="Times New Roman" w:eastAsia="Times New Roman" w:hAnsi="Times New Roman" w:cs="Times New Roman"/>
          <w:sz w:val="24"/>
          <w:lang w:val="en-GB"/>
        </w:rPr>
        <w:lastRenderedPageBreak/>
        <w:t>Checks that ascertain that only expected characters are present in a field. For example a numeric field may only allow the digits 0-9, the decimal point and perhaps a minus sign or commas. A text field such as a personal name might disallow characters such as &lt; and &gt;, as they could be evidence of a markup-based security attack. An e-mail address might require exactly one @ sign and various other structural details. Regular expressions are effective ways of implementing such checks. (See also data type checks below)</w:t>
      </w:r>
    </w:p>
    <w:p w:rsidR="00672A49" w:rsidRDefault="00672A49" w:rsidP="00A76DBA">
      <w:pPr>
        <w:pStyle w:val="Heading3"/>
      </w:pPr>
      <w:bookmarkStart w:id="84" w:name="_Toc367967506"/>
      <w:r>
        <w:t>Batch totals</w:t>
      </w:r>
      <w:bookmarkEnd w:id="84"/>
    </w:p>
    <w:p w:rsidR="00672A49" w:rsidRDefault="00672A49" w:rsidP="00672A49">
      <w:proofErr w:type="gramStart"/>
      <w:r w:rsidRPr="00FD4744">
        <w:rPr>
          <w:rFonts w:ascii="Times New Roman" w:eastAsia="Times New Roman" w:hAnsi="Times New Roman" w:cs="Times New Roman"/>
          <w:sz w:val="24"/>
          <w:lang w:val="en-GB"/>
        </w:rPr>
        <w:t>Checks for missing records.</w:t>
      </w:r>
      <w:proofErr w:type="gramEnd"/>
      <w:r w:rsidRPr="00FD4744">
        <w:rPr>
          <w:rFonts w:ascii="Times New Roman" w:eastAsia="Times New Roman" w:hAnsi="Times New Roman" w:cs="Times New Roman"/>
          <w:sz w:val="24"/>
          <w:lang w:val="en-GB"/>
        </w:rPr>
        <w:t xml:space="preserve"> Numerical fields may be added together for all records in a batch. The batch total is entered and the computer checks that the total is correct, e.g., add the 'Total Cost' field of a number of transactions together.</w:t>
      </w:r>
    </w:p>
    <w:p w:rsidR="00672A49" w:rsidRDefault="00672A49" w:rsidP="00A76DBA">
      <w:pPr>
        <w:pStyle w:val="Heading3"/>
      </w:pPr>
      <w:bookmarkStart w:id="85" w:name="_Toc367967507"/>
      <w:r>
        <w:t>Cardinality check</w:t>
      </w:r>
      <w:bookmarkEnd w:id="85"/>
    </w:p>
    <w:p w:rsidR="00672A49" w:rsidRPr="00FD4744" w:rsidRDefault="00672A49" w:rsidP="00672A49">
      <w:pPr>
        <w:rPr>
          <w:rFonts w:ascii="Times New Roman" w:eastAsia="Times New Roman" w:hAnsi="Times New Roman" w:cs="Times New Roman"/>
          <w:sz w:val="24"/>
          <w:lang w:val="en-GB"/>
        </w:rPr>
      </w:pPr>
      <w:proofErr w:type="gramStart"/>
      <w:r w:rsidRPr="00FD4744">
        <w:rPr>
          <w:rFonts w:ascii="Times New Roman" w:eastAsia="Times New Roman" w:hAnsi="Times New Roman" w:cs="Times New Roman"/>
          <w:sz w:val="24"/>
          <w:lang w:val="en-GB"/>
        </w:rPr>
        <w:t>Checks that record has a valid number of related records.</w:t>
      </w:r>
      <w:proofErr w:type="gramEnd"/>
      <w:r w:rsidRPr="00FD4744">
        <w:rPr>
          <w:rFonts w:ascii="Times New Roman" w:eastAsia="Times New Roman" w:hAnsi="Times New Roman" w:cs="Times New Roman"/>
          <w:sz w:val="24"/>
          <w:lang w:val="en-GB"/>
        </w:rPr>
        <w:t xml:space="preserve"> For example if Contact record classified as a Customer it must have at least one associated Order (Cardinality &gt; 0). If order does not exist for a "customer" record then it must be either changed to "seed" or the order must be created. This type of rule can be complicated by additional conditions. For example if contact record in Payroll database is marked as "former employee", then this record must not have any associated salary payments after the date on which employee left organization (Cardinality = 0).</w:t>
      </w:r>
    </w:p>
    <w:p w:rsidR="00672A49" w:rsidRDefault="00672A49" w:rsidP="00A76DBA">
      <w:pPr>
        <w:pStyle w:val="Heading3"/>
      </w:pPr>
      <w:bookmarkStart w:id="86" w:name="_Toc367967508"/>
      <w:r>
        <w:t>Check digits</w:t>
      </w:r>
      <w:bookmarkEnd w:id="86"/>
    </w:p>
    <w:p w:rsidR="00672A49" w:rsidRPr="00FD4744" w:rsidRDefault="00672A49" w:rsidP="00672A49">
      <w:pPr>
        <w:rPr>
          <w:rFonts w:ascii="Times New Roman" w:eastAsia="Times New Roman" w:hAnsi="Times New Roman" w:cs="Times New Roman"/>
          <w:sz w:val="24"/>
          <w:lang w:val="en-GB"/>
        </w:rPr>
      </w:pPr>
      <w:r w:rsidRPr="00FD4744">
        <w:rPr>
          <w:rFonts w:ascii="Times New Roman" w:eastAsia="Times New Roman" w:hAnsi="Times New Roman" w:cs="Times New Roman"/>
          <w:sz w:val="24"/>
          <w:lang w:val="en-GB"/>
        </w:rPr>
        <w:t>Used for numerical data. An extra digit is added to a number which is calculated from the digits. The computer checks this calculation when data are entered. For example the last digit of an ISBN for a book is a check</w:t>
      </w:r>
      <w:r w:rsidR="00FD4744">
        <w:rPr>
          <w:rFonts w:ascii="Times New Roman" w:eastAsia="Times New Roman" w:hAnsi="Times New Roman" w:cs="Times New Roman"/>
          <w:sz w:val="24"/>
          <w:lang w:val="en-GB"/>
        </w:rPr>
        <w:t xml:space="preserve"> digit calculated modulus 10.</w:t>
      </w:r>
    </w:p>
    <w:p w:rsidR="00672A49" w:rsidRDefault="00672A49" w:rsidP="00A76DBA">
      <w:pPr>
        <w:pStyle w:val="Heading3"/>
      </w:pPr>
      <w:bookmarkStart w:id="87" w:name="_Toc367967509"/>
      <w:r>
        <w:t>Consistency checks</w:t>
      </w:r>
      <w:bookmarkEnd w:id="87"/>
    </w:p>
    <w:p w:rsidR="00672A49" w:rsidRPr="001D2680" w:rsidRDefault="00672A49" w:rsidP="00672A49">
      <w:pPr>
        <w:rPr>
          <w:rFonts w:ascii="Times New Roman" w:eastAsia="Times New Roman" w:hAnsi="Times New Roman" w:cs="Times New Roman"/>
          <w:sz w:val="24"/>
          <w:lang w:val="en-GB"/>
        </w:rPr>
      </w:pPr>
      <w:r w:rsidRPr="001D2680">
        <w:rPr>
          <w:rFonts w:ascii="Times New Roman" w:eastAsia="Times New Roman" w:hAnsi="Times New Roman" w:cs="Times New Roman"/>
          <w:sz w:val="24"/>
          <w:lang w:val="en-GB"/>
        </w:rPr>
        <w:t>Checks fields to ensure data in these fields corresponds, e.g., If Title = "Mr.", then Gender = "M".</w:t>
      </w:r>
    </w:p>
    <w:p w:rsidR="00672A49" w:rsidRDefault="00672A49" w:rsidP="00A76DBA">
      <w:pPr>
        <w:pStyle w:val="Heading3"/>
      </w:pPr>
      <w:bookmarkStart w:id="88" w:name="_Toc367967510"/>
      <w:r>
        <w:t>Control totals</w:t>
      </w:r>
      <w:bookmarkEnd w:id="88"/>
    </w:p>
    <w:p w:rsidR="00672A49" w:rsidRDefault="00672A49" w:rsidP="00672A49">
      <w:r w:rsidRPr="001D2680">
        <w:rPr>
          <w:rFonts w:ascii="Times New Roman" w:eastAsia="Times New Roman" w:hAnsi="Times New Roman" w:cs="Times New Roman"/>
          <w:sz w:val="24"/>
          <w:lang w:val="en-GB"/>
        </w:rPr>
        <w:t>This is a total done on one or more numeric fields which appears in every record. This is a meaningful total, e.g., add the total payment for a number of Customers</w:t>
      </w:r>
      <w:r>
        <w:t>.</w:t>
      </w:r>
    </w:p>
    <w:p w:rsidR="00672A49" w:rsidRDefault="00672A49" w:rsidP="00A76DBA">
      <w:pPr>
        <w:pStyle w:val="Heading3"/>
      </w:pPr>
      <w:bookmarkStart w:id="89" w:name="_Toc367967511"/>
      <w:r>
        <w:t>Cross-system consistency checks</w:t>
      </w:r>
      <w:bookmarkEnd w:id="89"/>
    </w:p>
    <w:p w:rsidR="00672A49" w:rsidRPr="001D2680" w:rsidRDefault="00672A49" w:rsidP="00672A49">
      <w:pPr>
        <w:rPr>
          <w:rFonts w:ascii="Times New Roman" w:eastAsia="Times New Roman" w:hAnsi="Times New Roman" w:cs="Times New Roman"/>
          <w:sz w:val="24"/>
          <w:lang w:val="en-GB"/>
        </w:rPr>
      </w:pPr>
      <w:r w:rsidRPr="001D2680">
        <w:rPr>
          <w:rFonts w:ascii="Times New Roman" w:eastAsia="Times New Roman" w:hAnsi="Times New Roman" w:cs="Times New Roman"/>
          <w:sz w:val="24"/>
          <w:lang w:val="en-GB"/>
        </w:rPr>
        <w:t xml:space="preserve">Compares data in different systems to ensure it is consistent, e.g., </w:t>
      </w:r>
      <w:proofErr w:type="gramStart"/>
      <w:r w:rsidRPr="001D2680">
        <w:rPr>
          <w:rFonts w:ascii="Times New Roman" w:eastAsia="Times New Roman" w:hAnsi="Times New Roman" w:cs="Times New Roman"/>
          <w:sz w:val="24"/>
          <w:lang w:val="en-GB"/>
        </w:rPr>
        <w:t>The</w:t>
      </w:r>
      <w:proofErr w:type="gramEnd"/>
      <w:r w:rsidRPr="001D2680">
        <w:rPr>
          <w:rFonts w:ascii="Times New Roman" w:eastAsia="Times New Roman" w:hAnsi="Times New Roman" w:cs="Times New Roman"/>
          <w:sz w:val="24"/>
          <w:lang w:val="en-GB"/>
        </w:rPr>
        <w:t xml:space="preserve"> address for the customer with the same id is the same in both systems. The data may be represented differently in different systems and may need to be transformed to a common format to be compared, e.g., one system may store customer name in a single Name field as 'Doe, John Q', </w:t>
      </w:r>
      <w:r w:rsidRPr="001D2680">
        <w:rPr>
          <w:rFonts w:ascii="Times New Roman" w:eastAsia="Times New Roman" w:hAnsi="Times New Roman" w:cs="Times New Roman"/>
          <w:sz w:val="24"/>
          <w:lang w:val="en-GB"/>
        </w:rPr>
        <w:lastRenderedPageBreak/>
        <w:t>while another in three different fields: First_Name (John), Last_Name (Doe) and Middle_Name (Quality); to compare the two, the validation engine would have to transform data from the second system to match the data from the first, for example, using SQL: Last_Name || ', ' || First_Name || substr(Middle_Name, 1, 1) would convert the data from the second system to look like the data from the first 'Doe, John Q'</w:t>
      </w:r>
    </w:p>
    <w:p w:rsidR="00672A49" w:rsidRDefault="00672A49" w:rsidP="00A76DBA">
      <w:pPr>
        <w:pStyle w:val="Heading3"/>
      </w:pPr>
      <w:bookmarkStart w:id="90" w:name="_Toc367967512"/>
      <w:r>
        <w:t>Data type checks</w:t>
      </w:r>
      <w:bookmarkEnd w:id="90"/>
    </w:p>
    <w:p w:rsidR="00672A49" w:rsidRPr="001D2680" w:rsidRDefault="00672A49" w:rsidP="00672A49">
      <w:pPr>
        <w:rPr>
          <w:rFonts w:ascii="Times New Roman" w:eastAsia="Times New Roman" w:hAnsi="Times New Roman" w:cs="Times New Roman"/>
          <w:sz w:val="24"/>
          <w:lang w:val="en-GB"/>
        </w:rPr>
      </w:pPr>
      <w:r w:rsidRPr="001D2680">
        <w:rPr>
          <w:rFonts w:ascii="Times New Roman" w:eastAsia="Times New Roman" w:hAnsi="Times New Roman" w:cs="Times New Roman"/>
          <w:sz w:val="24"/>
          <w:lang w:val="en-GB"/>
        </w:rPr>
        <w:t>Checks the data type of the input and give an error message if the input data does not match with the chosen data type, e.g., In an input box accepting numeric data, if the letter 'O' was typed instead of the number zero, an error message would appear.</w:t>
      </w:r>
    </w:p>
    <w:p w:rsidR="00672A49" w:rsidRDefault="00672A49" w:rsidP="00A76DBA">
      <w:pPr>
        <w:pStyle w:val="Heading3"/>
      </w:pPr>
      <w:bookmarkStart w:id="91" w:name="_Toc367967513"/>
      <w:r>
        <w:t>File existence check</w:t>
      </w:r>
      <w:bookmarkEnd w:id="91"/>
    </w:p>
    <w:p w:rsidR="00672A49" w:rsidRPr="001D2680" w:rsidRDefault="00672A49" w:rsidP="00672A49">
      <w:pPr>
        <w:rPr>
          <w:rFonts w:ascii="Times New Roman" w:eastAsia="Times New Roman" w:hAnsi="Times New Roman" w:cs="Times New Roman"/>
          <w:sz w:val="24"/>
          <w:lang w:val="en-GB"/>
        </w:rPr>
      </w:pPr>
      <w:proofErr w:type="gramStart"/>
      <w:r w:rsidRPr="001D2680">
        <w:rPr>
          <w:rFonts w:ascii="Times New Roman" w:eastAsia="Times New Roman" w:hAnsi="Times New Roman" w:cs="Times New Roman"/>
          <w:sz w:val="24"/>
          <w:lang w:val="en-GB"/>
        </w:rPr>
        <w:t>Checks that a file with a specified name exists.</w:t>
      </w:r>
      <w:proofErr w:type="gramEnd"/>
      <w:r w:rsidRPr="001D2680">
        <w:rPr>
          <w:rFonts w:ascii="Times New Roman" w:eastAsia="Times New Roman" w:hAnsi="Times New Roman" w:cs="Times New Roman"/>
          <w:sz w:val="24"/>
          <w:lang w:val="en-GB"/>
        </w:rPr>
        <w:t xml:space="preserve"> This check is essential for programs that use file handling.</w:t>
      </w:r>
    </w:p>
    <w:p w:rsidR="00672A49" w:rsidRDefault="00672A49" w:rsidP="00A76DBA">
      <w:pPr>
        <w:pStyle w:val="Heading3"/>
      </w:pPr>
      <w:bookmarkStart w:id="92" w:name="_Toc367967514"/>
      <w:r>
        <w:t>Format or picture check</w:t>
      </w:r>
      <w:bookmarkEnd w:id="92"/>
    </w:p>
    <w:p w:rsidR="00672A49" w:rsidRPr="001D2680" w:rsidRDefault="00672A49" w:rsidP="00672A49">
      <w:pPr>
        <w:rPr>
          <w:rFonts w:ascii="Times New Roman" w:eastAsia="Times New Roman" w:hAnsi="Times New Roman" w:cs="Times New Roman"/>
          <w:sz w:val="24"/>
          <w:lang w:val="en-GB"/>
        </w:rPr>
      </w:pPr>
      <w:r w:rsidRPr="001D2680">
        <w:rPr>
          <w:rFonts w:ascii="Times New Roman" w:eastAsia="Times New Roman" w:hAnsi="Times New Roman" w:cs="Times New Roman"/>
          <w:sz w:val="24"/>
          <w:lang w:val="en-GB"/>
        </w:rPr>
        <w:t>Checks that the data is in a specified format (template), e.g., dates have to be in the format DD/MM/YYYY.</w:t>
      </w:r>
    </w:p>
    <w:p w:rsidR="00672A49" w:rsidRPr="001D2680" w:rsidRDefault="00672A49" w:rsidP="00672A49">
      <w:pPr>
        <w:rPr>
          <w:rFonts w:ascii="Times New Roman" w:eastAsia="Times New Roman" w:hAnsi="Times New Roman" w:cs="Times New Roman"/>
          <w:sz w:val="24"/>
          <w:lang w:val="en-GB"/>
        </w:rPr>
      </w:pPr>
      <w:r w:rsidRPr="001D2680">
        <w:rPr>
          <w:rFonts w:ascii="Times New Roman" w:eastAsia="Times New Roman" w:hAnsi="Times New Roman" w:cs="Times New Roman"/>
          <w:sz w:val="24"/>
          <w:lang w:val="en-GB"/>
        </w:rPr>
        <w:t>Regular expressions should be considered for this type of validation.</w:t>
      </w:r>
    </w:p>
    <w:p w:rsidR="00672A49" w:rsidRDefault="00672A49" w:rsidP="00A76DBA">
      <w:pPr>
        <w:pStyle w:val="Heading3"/>
      </w:pPr>
      <w:bookmarkStart w:id="93" w:name="_Toc367967515"/>
      <w:r>
        <w:t>Hash totals</w:t>
      </w:r>
      <w:bookmarkEnd w:id="93"/>
    </w:p>
    <w:p w:rsidR="00672A49" w:rsidRPr="001D2680" w:rsidRDefault="00672A49" w:rsidP="00672A49">
      <w:pPr>
        <w:rPr>
          <w:rFonts w:ascii="Times New Roman" w:eastAsia="Times New Roman" w:hAnsi="Times New Roman" w:cs="Times New Roman"/>
          <w:sz w:val="24"/>
          <w:lang w:val="en-GB"/>
        </w:rPr>
      </w:pPr>
      <w:r w:rsidRPr="001D2680">
        <w:rPr>
          <w:rFonts w:ascii="Times New Roman" w:eastAsia="Times New Roman" w:hAnsi="Times New Roman" w:cs="Times New Roman"/>
          <w:sz w:val="24"/>
          <w:lang w:val="en-GB"/>
        </w:rPr>
        <w:t>This is just a batch total done on one or more numeric fields which appears in every record. This is a meaningless total, e.g., add the Telephone Numbers together for a number of Customers.</w:t>
      </w:r>
    </w:p>
    <w:p w:rsidR="00672A49" w:rsidRDefault="00672A49" w:rsidP="00A76DBA">
      <w:pPr>
        <w:pStyle w:val="Heading3"/>
      </w:pPr>
      <w:bookmarkStart w:id="94" w:name="_Toc367967516"/>
      <w:r>
        <w:t>Limit check</w:t>
      </w:r>
      <w:bookmarkEnd w:id="94"/>
    </w:p>
    <w:p w:rsidR="00672A49" w:rsidRPr="001D2680" w:rsidRDefault="00672A49" w:rsidP="00672A49">
      <w:pPr>
        <w:rPr>
          <w:rFonts w:ascii="Times New Roman" w:eastAsia="Times New Roman" w:hAnsi="Times New Roman" w:cs="Times New Roman"/>
          <w:sz w:val="24"/>
          <w:lang w:val="en-GB"/>
        </w:rPr>
      </w:pPr>
      <w:r w:rsidRPr="001D2680">
        <w:rPr>
          <w:rFonts w:ascii="Times New Roman" w:eastAsia="Times New Roman" w:hAnsi="Times New Roman" w:cs="Times New Roman"/>
          <w:sz w:val="24"/>
          <w:lang w:val="en-GB"/>
        </w:rPr>
        <w:t>Unlike range checks, data are checked for one limit only, upper OR lower, e.g., data should not be greater than 2 (&lt;=2).</w:t>
      </w:r>
    </w:p>
    <w:p w:rsidR="00672A49" w:rsidRDefault="00672A49" w:rsidP="00A76DBA">
      <w:pPr>
        <w:pStyle w:val="Heading3"/>
      </w:pPr>
      <w:bookmarkStart w:id="95" w:name="_Toc367967517"/>
      <w:r>
        <w:t>Logic check</w:t>
      </w:r>
      <w:bookmarkEnd w:id="95"/>
    </w:p>
    <w:p w:rsidR="00672A49" w:rsidRPr="001D2680" w:rsidRDefault="00672A49" w:rsidP="00672A49">
      <w:pPr>
        <w:rPr>
          <w:rFonts w:ascii="Times New Roman" w:eastAsia="Times New Roman" w:hAnsi="Times New Roman" w:cs="Times New Roman"/>
          <w:sz w:val="24"/>
          <w:lang w:val="en-GB"/>
        </w:rPr>
      </w:pPr>
      <w:proofErr w:type="gramStart"/>
      <w:r w:rsidRPr="001D2680">
        <w:rPr>
          <w:rFonts w:ascii="Times New Roman" w:eastAsia="Times New Roman" w:hAnsi="Times New Roman" w:cs="Times New Roman"/>
          <w:sz w:val="24"/>
          <w:lang w:val="en-GB"/>
        </w:rPr>
        <w:t>Checks that an input does not yield a logical error, e.g., an input value should not be 0 when there will be a number that divides it somewhere in a program.</w:t>
      </w:r>
      <w:proofErr w:type="gramEnd"/>
    </w:p>
    <w:p w:rsidR="00672A49" w:rsidRDefault="00672A49" w:rsidP="00A76DBA">
      <w:pPr>
        <w:pStyle w:val="Heading3"/>
      </w:pPr>
      <w:bookmarkStart w:id="96" w:name="_Toc367967518"/>
      <w:r>
        <w:t>Presence check</w:t>
      </w:r>
      <w:bookmarkEnd w:id="96"/>
    </w:p>
    <w:p w:rsidR="00672A49" w:rsidRPr="001D2680" w:rsidRDefault="00672A49" w:rsidP="00672A49">
      <w:pPr>
        <w:rPr>
          <w:rFonts w:ascii="Times New Roman" w:eastAsia="Times New Roman" w:hAnsi="Times New Roman" w:cs="Times New Roman"/>
          <w:sz w:val="24"/>
          <w:lang w:val="en-GB"/>
        </w:rPr>
      </w:pPr>
      <w:r w:rsidRPr="001D2680">
        <w:rPr>
          <w:rFonts w:ascii="Times New Roman" w:eastAsia="Times New Roman" w:hAnsi="Times New Roman" w:cs="Times New Roman"/>
          <w:sz w:val="24"/>
          <w:lang w:val="en-GB"/>
        </w:rPr>
        <w:t>Checks that important data are actually present and have not been missed out, e.g., customers may be required to have their telephone numbers listed.</w:t>
      </w:r>
    </w:p>
    <w:p w:rsidR="00672A49" w:rsidRDefault="00672A49" w:rsidP="00A76DBA">
      <w:pPr>
        <w:pStyle w:val="Heading3"/>
      </w:pPr>
      <w:bookmarkStart w:id="97" w:name="_Toc367967519"/>
      <w:r>
        <w:t>Range check</w:t>
      </w:r>
      <w:bookmarkEnd w:id="97"/>
    </w:p>
    <w:p w:rsidR="00672A49" w:rsidRPr="001D2680" w:rsidRDefault="00672A49" w:rsidP="00672A49">
      <w:pPr>
        <w:rPr>
          <w:rFonts w:ascii="Times New Roman" w:eastAsia="Times New Roman" w:hAnsi="Times New Roman" w:cs="Times New Roman"/>
          <w:sz w:val="24"/>
          <w:lang w:val="en-GB"/>
        </w:rPr>
      </w:pPr>
      <w:r w:rsidRPr="001D2680">
        <w:rPr>
          <w:rFonts w:ascii="Times New Roman" w:eastAsia="Times New Roman" w:hAnsi="Times New Roman" w:cs="Times New Roman"/>
          <w:sz w:val="24"/>
          <w:lang w:val="en-GB"/>
        </w:rPr>
        <w:lastRenderedPageBreak/>
        <w:t xml:space="preserve">Checks that the data </w:t>
      </w:r>
      <w:proofErr w:type="gramStart"/>
      <w:r w:rsidRPr="001D2680">
        <w:rPr>
          <w:rFonts w:ascii="Times New Roman" w:eastAsia="Times New Roman" w:hAnsi="Times New Roman" w:cs="Times New Roman"/>
          <w:sz w:val="24"/>
          <w:lang w:val="en-GB"/>
        </w:rPr>
        <w:t>lie</w:t>
      </w:r>
      <w:proofErr w:type="gramEnd"/>
      <w:r w:rsidRPr="001D2680">
        <w:rPr>
          <w:rFonts w:ascii="Times New Roman" w:eastAsia="Times New Roman" w:hAnsi="Times New Roman" w:cs="Times New Roman"/>
          <w:sz w:val="24"/>
          <w:lang w:val="en-GB"/>
        </w:rPr>
        <w:t xml:space="preserve"> within a specified range of values, e.g., the month of a person's date of birth should lie between 1 and 12.</w:t>
      </w:r>
    </w:p>
    <w:p w:rsidR="00672A49" w:rsidRDefault="00672A49" w:rsidP="00A76DBA">
      <w:pPr>
        <w:pStyle w:val="Heading3"/>
      </w:pPr>
      <w:bookmarkStart w:id="98" w:name="_Toc367967520"/>
      <w:r>
        <w:t>Referential integrity</w:t>
      </w:r>
      <w:bookmarkEnd w:id="98"/>
    </w:p>
    <w:p w:rsidR="00672A49" w:rsidRPr="001D2680" w:rsidRDefault="00672A49" w:rsidP="00672A49">
      <w:pPr>
        <w:rPr>
          <w:rFonts w:ascii="Times New Roman" w:eastAsia="Times New Roman" w:hAnsi="Times New Roman" w:cs="Times New Roman"/>
          <w:sz w:val="24"/>
          <w:lang w:val="en-GB"/>
        </w:rPr>
      </w:pPr>
      <w:r w:rsidRPr="001D2680">
        <w:rPr>
          <w:rFonts w:ascii="Times New Roman" w:eastAsia="Times New Roman" w:hAnsi="Times New Roman" w:cs="Times New Roman"/>
          <w:sz w:val="24"/>
          <w:lang w:val="en-GB"/>
        </w:rPr>
        <w:t>In modern Relational database values in two tables can be linked through foreign key and primary key. If values in the primary key field are not constrained by database internal mechanism</w:t>
      </w:r>
      <w:proofErr w:type="gramStart"/>
      <w:r w:rsidRPr="001D2680">
        <w:rPr>
          <w:rFonts w:ascii="Times New Roman" w:eastAsia="Times New Roman" w:hAnsi="Times New Roman" w:cs="Times New Roman"/>
          <w:sz w:val="24"/>
          <w:lang w:val="en-GB"/>
        </w:rPr>
        <w:t>,[</w:t>
      </w:r>
      <w:proofErr w:type="gramEnd"/>
      <w:r w:rsidRPr="001D2680">
        <w:rPr>
          <w:rFonts w:ascii="Times New Roman" w:eastAsia="Times New Roman" w:hAnsi="Times New Roman" w:cs="Times New Roman"/>
          <w:sz w:val="24"/>
          <w:lang w:val="en-GB"/>
        </w:rPr>
        <w:t>4] then they should be validated. Validation of the foreign key field checks that referencing table must always refer to a valid</w:t>
      </w:r>
      <w:r w:rsidR="001D2680">
        <w:rPr>
          <w:rFonts w:ascii="Times New Roman" w:eastAsia="Times New Roman" w:hAnsi="Times New Roman" w:cs="Times New Roman"/>
          <w:sz w:val="24"/>
          <w:lang w:val="en-GB"/>
        </w:rPr>
        <w:t xml:space="preserve"> row in the referenced table.</w:t>
      </w:r>
    </w:p>
    <w:p w:rsidR="00672A49" w:rsidRDefault="00672A49" w:rsidP="00A76DBA">
      <w:pPr>
        <w:pStyle w:val="Heading3"/>
      </w:pPr>
      <w:bookmarkStart w:id="99" w:name="_Toc367967521"/>
      <w:r>
        <w:t>Spelling and grammar check</w:t>
      </w:r>
      <w:bookmarkEnd w:id="99"/>
    </w:p>
    <w:p w:rsidR="00672A49" w:rsidRPr="001D2680" w:rsidRDefault="00672A49" w:rsidP="00672A49">
      <w:pPr>
        <w:rPr>
          <w:rFonts w:ascii="Times New Roman" w:eastAsia="Times New Roman" w:hAnsi="Times New Roman" w:cs="Times New Roman"/>
          <w:sz w:val="24"/>
          <w:lang w:val="en-GB"/>
        </w:rPr>
      </w:pPr>
      <w:proofErr w:type="gramStart"/>
      <w:r w:rsidRPr="001D2680">
        <w:rPr>
          <w:rFonts w:ascii="Times New Roman" w:eastAsia="Times New Roman" w:hAnsi="Times New Roman" w:cs="Times New Roman"/>
          <w:sz w:val="24"/>
          <w:lang w:val="en-GB"/>
        </w:rPr>
        <w:t>Looks for spelling and grammatical errors.</w:t>
      </w:r>
      <w:proofErr w:type="gramEnd"/>
    </w:p>
    <w:p w:rsidR="00672A49" w:rsidRDefault="00672A49" w:rsidP="00A76DBA">
      <w:pPr>
        <w:pStyle w:val="Heading3"/>
      </w:pPr>
      <w:bookmarkStart w:id="100" w:name="_Toc367967522"/>
      <w:r>
        <w:t>Uniqueness check</w:t>
      </w:r>
      <w:bookmarkEnd w:id="100"/>
    </w:p>
    <w:p w:rsidR="00672A49" w:rsidRPr="001D2680" w:rsidRDefault="00672A49" w:rsidP="00672A49">
      <w:pPr>
        <w:rPr>
          <w:rFonts w:ascii="Times New Roman" w:eastAsia="Times New Roman" w:hAnsi="Times New Roman" w:cs="Times New Roman"/>
          <w:sz w:val="24"/>
          <w:lang w:val="en-GB"/>
        </w:rPr>
      </w:pPr>
      <w:proofErr w:type="gramStart"/>
      <w:r w:rsidRPr="001D2680">
        <w:rPr>
          <w:rFonts w:ascii="Times New Roman" w:eastAsia="Times New Roman" w:hAnsi="Times New Roman" w:cs="Times New Roman"/>
          <w:sz w:val="24"/>
          <w:lang w:val="en-GB"/>
        </w:rPr>
        <w:t>Checks that each value is unique.</w:t>
      </w:r>
      <w:proofErr w:type="gramEnd"/>
      <w:r w:rsidRPr="001D2680">
        <w:rPr>
          <w:rFonts w:ascii="Times New Roman" w:eastAsia="Times New Roman" w:hAnsi="Times New Roman" w:cs="Times New Roman"/>
          <w:sz w:val="24"/>
          <w:lang w:val="en-GB"/>
        </w:rPr>
        <w:t xml:space="preserve"> This can be applied to several fields (i.e. Address, First Name, </w:t>
      </w:r>
      <w:proofErr w:type="gramStart"/>
      <w:r w:rsidRPr="001D2680">
        <w:rPr>
          <w:rFonts w:ascii="Times New Roman" w:eastAsia="Times New Roman" w:hAnsi="Times New Roman" w:cs="Times New Roman"/>
          <w:sz w:val="24"/>
          <w:lang w:val="en-GB"/>
        </w:rPr>
        <w:t>Last</w:t>
      </w:r>
      <w:proofErr w:type="gramEnd"/>
      <w:r w:rsidRPr="001D2680">
        <w:rPr>
          <w:rFonts w:ascii="Times New Roman" w:eastAsia="Times New Roman" w:hAnsi="Times New Roman" w:cs="Times New Roman"/>
          <w:sz w:val="24"/>
          <w:lang w:val="en-GB"/>
        </w:rPr>
        <w:t xml:space="preserve"> Name).</w:t>
      </w:r>
    </w:p>
    <w:p w:rsidR="00672A49" w:rsidRDefault="00672A49" w:rsidP="00A76DBA">
      <w:pPr>
        <w:pStyle w:val="Heading3"/>
      </w:pPr>
      <w:bookmarkStart w:id="101" w:name="_Toc367967523"/>
      <w:r>
        <w:t>Table Look Up Check</w:t>
      </w:r>
      <w:bookmarkEnd w:id="101"/>
    </w:p>
    <w:p w:rsidR="00672A49" w:rsidRPr="001D2680" w:rsidRDefault="00672A49" w:rsidP="00672A49">
      <w:pPr>
        <w:rPr>
          <w:rFonts w:ascii="Times New Roman" w:eastAsia="Times New Roman" w:hAnsi="Times New Roman" w:cs="Times New Roman"/>
          <w:sz w:val="24"/>
          <w:lang w:val="en-GB"/>
        </w:rPr>
      </w:pPr>
      <w:r w:rsidRPr="001D2680">
        <w:rPr>
          <w:rFonts w:ascii="Times New Roman" w:eastAsia="Times New Roman" w:hAnsi="Times New Roman" w:cs="Times New Roman"/>
          <w:sz w:val="24"/>
          <w:lang w:val="en-GB"/>
        </w:rPr>
        <w:t>A table look up check takes the entered data item and compares it to a valid list of entries that are stored in a database table.</w:t>
      </w:r>
    </w:p>
    <w:p w:rsidR="00672A49" w:rsidRPr="00672A49" w:rsidRDefault="00672A49" w:rsidP="00672A49"/>
    <w:p w:rsidR="00B4442A" w:rsidRDefault="00B4442A" w:rsidP="00472BB3">
      <w:pPr>
        <w:pStyle w:val="Heading1"/>
      </w:pPr>
      <w:bookmarkStart w:id="102" w:name="_Toc367967524"/>
      <w:r>
        <w:t>Testing</w:t>
      </w:r>
      <w:bookmarkEnd w:id="102"/>
    </w:p>
    <w:p w:rsidR="00B4442A" w:rsidRDefault="00B4442A" w:rsidP="00472BB3">
      <w:pPr>
        <w:pStyle w:val="Heading2"/>
        <w:rPr>
          <w:lang w:val="en-US"/>
        </w:rPr>
      </w:pPr>
      <w:bookmarkStart w:id="103" w:name="_Toc367967525"/>
      <w:r>
        <w:t xml:space="preserve">Testing techniques and </w:t>
      </w:r>
      <w:r w:rsidR="00BD2B81">
        <w:t>testing</w:t>
      </w:r>
      <w:r>
        <w:t xml:space="preserve"> strategies used</w:t>
      </w:r>
      <w:bookmarkEnd w:id="103"/>
    </w:p>
    <w:p w:rsidR="00472BB3" w:rsidRPr="001D2680" w:rsidRDefault="001D2680" w:rsidP="001D2680">
      <w:pPr>
        <w:pStyle w:val="BodyText"/>
        <w:tabs>
          <w:tab w:val="num" w:pos="1440"/>
        </w:tabs>
        <w:jc w:val="both"/>
      </w:pPr>
      <w:r>
        <w:tab/>
      </w:r>
      <w:r w:rsidR="00BE25AD">
        <w:rPr>
          <w:b/>
        </w:rPr>
        <w:t>FRS</w:t>
      </w:r>
      <w:r w:rsidR="00AD56A7" w:rsidRPr="001D2680">
        <w:t xml:space="preserve"> application will be tested using following strategies to ensure that the application succeeds to complete all the functional and non functional requirements:</w:t>
      </w:r>
    </w:p>
    <w:p w:rsidR="00AD56A7" w:rsidRDefault="00DD5165" w:rsidP="0040354E">
      <w:pPr>
        <w:pStyle w:val="Heading3"/>
      </w:pPr>
      <w:bookmarkStart w:id="104" w:name="_Toc367967526"/>
      <w:r>
        <w:t>Database &amp; Data Integrity Testing</w:t>
      </w:r>
      <w:bookmarkEnd w:id="104"/>
    </w:p>
    <w:p w:rsidR="00DD5165" w:rsidRPr="001D2680" w:rsidRDefault="001D2680" w:rsidP="001D2680">
      <w:pPr>
        <w:pStyle w:val="BodyText"/>
        <w:tabs>
          <w:tab w:val="num" w:pos="1440"/>
        </w:tabs>
        <w:jc w:val="both"/>
      </w:pPr>
      <w:r>
        <w:tab/>
      </w:r>
      <w:r w:rsidR="00DD5165" w:rsidRPr="001D2680">
        <w:t xml:space="preserve">The databases and the database processes should be tested as a subsystem within the </w:t>
      </w:r>
      <w:r w:rsidR="00BE25AD">
        <w:rPr>
          <w:b/>
        </w:rPr>
        <w:t>FRS</w:t>
      </w:r>
      <w:r w:rsidR="00DD5165" w:rsidRPr="001D2680">
        <w:t xml:space="preserve"> Application.These subsystems should be tested with the target-of-test’s User Interface as the interface to the database.</w:t>
      </w: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80" w:firstRow="0" w:lastRow="0" w:firstColumn="1" w:lastColumn="0" w:noHBand="0" w:noVBand="0"/>
      </w:tblPr>
      <w:tblGrid>
        <w:gridCol w:w="2211"/>
        <w:gridCol w:w="6627"/>
      </w:tblGrid>
      <w:tr w:rsidR="00DD5165" w:rsidRPr="001D2680" w:rsidTr="00DD5165">
        <w:trPr>
          <w:cantSplit/>
          <w:jc w:val="center"/>
        </w:trPr>
        <w:tc>
          <w:tcPr>
            <w:tcW w:w="2211" w:type="dxa"/>
          </w:tcPr>
          <w:p w:rsidR="00DD5165" w:rsidRPr="001D2680" w:rsidRDefault="00DD5165" w:rsidP="001D2680">
            <w:pPr>
              <w:pStyle w:val="BodyText"/>
              <w:tabs>
                <w:tab w:val="num" w:pos="1440"/>
              </w:tabs>
              <w:jc w:val="both"/>
            </w:pPr>
            <w:r w:rsidRPr="001D2680">
              <w:t>Test Objective:</w:t>
            </w:r>
          </w:p>
        </w:tc>
        <w:tc>
          <w:tcPr>
            <w:tcW w:w="6627" w:type="dxa"/>
          </w:tcPr>
          <w:p w:rsidR="00DD5165" w:rsidRPr="001D2680" w:rsidRDefault="00DD5165" w:rsidP="001D2680">
            <w:pPr>
              <w:pStyle w:val="BodyText"/>
              <w:tabs>
                <w:tab w:val="num" w:pos="1440"/>
              </w:tabs>
              <w:jc w:val="both"/>
            </w:pPr>
            <w:r w:rsidRPr="001D2680">
              <w:t xml:space="preserve">Ensure that data is stored correctly, audits can be performed, access is controlled </w:t>
            </w:r>
          </w:p>
        </w:tc>
      </w:tr>
      <w:tr w:rsidR="00DD5165" w:rsidRPr="001D2680" w:rsidTr="00DD5165">
        <w:trPr>
          <w:cantSplit/>
          <w:trHeight w:val="642"/>
          <w:jc w:val="center"/>
        </w:trPr>
        <w:tc>
          <w:tcPr>
            <w:tcW w:w="2211" w:type="dxa"/>
          </w:tcPr>
          <w:p w:rsidR="00DD5165" w:rsidRPr="001D2680" w:rsidRDefault="00DD5165" w:rsidP="001D2680">
            <w:pPr>
              <w:pStyle w:val="BodyText"/>
              <w:tabs>
                <w:tab w:val="num" w:pos="1440"/>
              </w:tabs>
              <w:jc w:val="both"/>
            </w:pPr>
            <w:r w:rsidRPr="001D2680">
              <w:t>Technique:</w:t>
            </w:r>
          </w:p>
        </w:tc>
        <w:tc>
          <w:tcPr>
            <w:tcW w:w="6627" w:type="dxa"/>
          </w:tcPr>
          <w:p w:rsidR="00DD5165" w:rsidRPr="001D2680" w:rsidRDefault="00DD5165" w:rsidP="001D2680">
            <w:pPr>
              <w:pStyle w:val="BodyText"/>
              <w:tabs>
                <w:tab w:val="num" w:pos="1440"/>
              </w:tabs>
              <w:jc w:val="both"/>
            </w:pPr>
            <w:r w:rsidRPr="001D2680">
              <w:t>SQL queries will be executed in the DB to verify the data content and correctness.</w:t>
            </w:r>
          </w:p>
        </w:tc>
      </w:tr>
      <w:tr w:rsidR="00DD5165" w:rsidRPr="001D2680" w:rsidTr="00DD5165">
        <w:trPr>
          <w:cantSplit/>
          <w:jc w:val="center"/>
        </w:trPr>
        <w:tc>
          <w:tcPr>
            <w:tcW w:w="2211" w:type="dxa"/>
          </w:tcPr>
          <w:p w:rsidR="00DD5165" w:rsidRPr="001D2680" w:rsidRDefault="00DD5165" w:rsidP="001D2680">
            <w:pPr>
              <w:pStyle w:val="BodyText"/>
              <w:tabs>
                <w:tab w:val="num" w:pos="1440"/>
              </w:tabs>
              <w:jc w:val="both"/>
            </w:pPr>
            <w:r w:rsidRPr="001D2680">
              <w:lastRenderedPageBreak/>
              <w:t>Completion Criteria:</w:t>
            </w:r>
          </w:p>
        </w:tc>
        <w:tc>
          <w:tcPr>
            <w:tcW w:w="6627" w:type="dxa"/>
          </w:tcPr>
          <w:p w:rsidR="00DD5165" w:rsidRPr="001D2680" w:rsidRDefault="00DD5165" w:rsidP="001D2680">
            <w:pPr>
              <w:pStyle w:val="BodyText"/>
              <w:tabs>
                <w:tab w:val="num" w:pos="1440"/>
              </w:tabs>
              <w:jc w:val="both"/>
            </w:pPr>
            <w:r w:rsidRPr="001D2680">
              <w:t>All planned tests have been executed.</w:t>
            </w:r>
          </w:p>
          <w:p w:rsidR="00DD5165" w:rsidRPr="001D2680" w:rsidRDefault="00DD5165" w:rsidP="001D2680">
            <w:pPr>
              <w:pStyle w:val="BodyText"/>
              <w:tabs>
                <w:tab w:val="num" w:pos="1440"/>
              </w:tabs>
              <w:jc w:val="both"/>
            </w:pPr>
            <w:r w:rsidRPr="001D2680">
              <w:t>All defects that have been identified have been resolved</w:t>
            </w:r>
          </w:p>
          <w:p w:rsidR="00DD5165" w:rsidRPr="001D2680" w:rsidRDefault="00DD5165" w:rsidP="001D2680">
            <w:pPr>
              <w:pStyle w:val="BodyText"/>
              <w:tabs>
                <w:tab w:val="num" w:pos="1440"/>
              </w:tabs>
              <w:jc w:val="both"/>
            </w:pPr>
            <w:r w:rsidRPr="001D2680">
              <w:t>All resolutions have been implemented.</w:t>
            </w:r>
          </w:p>
        </w:tc>
      </w:tr>
    </w:tbl>
    <w:p w:rsidR="00DD5165" w:rsidRDefault="00DD5165" w:rsidP="00DD5165"/>
    <w:p w:rsidR="00DD5165" w:rsidRDefault="00DD5165" w:rsidP="0040354E">
      <w:pPr>
        <w:pStyle w:val="Heading3"/>
      </w:pPr>
      <w:bookmarkStart w:id="105" w:name="_Toc367967527"/>
      <w:r>
        <w:t>Functional Testing:</w:t>
      </w:r>
      <w:bookmarkEnd w:id="105"/>
    </w:p>
    <w:p w:rsidR="00111821" w:rsidRPr="001D2680" w:rsidRDefault="001D2680" w:rsidP="001D2680">
      <w:pPr>
        <w:pStyle w:val="BodyText"/>
        <w:tabs>
          <w:tab w:val="num" w:pos="1440"/>
        </w:tabs>
        <w:jc w:val="both"/>
      </w:pPr>
      <w:r>
        <w:tab/>
      </w:r>
      <w:r w:rsidR="00111821" w:rsidRPr="001D2680">
        <w:t xml:space="preserve">Function testing focuses on any requirements for test that can be traced directly to use cases or business functions and business rules. The goals of these tests are to verify proper data acceptance, processing, and retrieval, and the appropriate implementation of the business rules. This type of testing is based upon black box techniques; that are verifying the application and its internal processes by interacting with the application via the Graphical User Interface (GUI) and analyzing the output or results. Identified below is an outline of the function testing recommended for </w:t>
      </w:r>
      <w:proofErr w:type="gramStart"/>
      <w:r w:rsidR="00BE25AD">
        <w:rPr>
          <w:b/>
        </w:rPr>
        <w:t>FRS</w:t>
      </w:r>
      <w:r w:rsidR="00111821" w:rsidRPr="001D2680">
        <w:t>:</w:t>
      </w:r>
      <w:proofErr w:type="gramEnd"/>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80" w:firstRow="0" w:lastRow="0" w:firstColumn="1" w:lastColumn="0" w:noHBand="0" w:noVBand="0"/>
      </w:tblPr>
      <w:tblGrid>
        <w:gridCol w:w="2211"/>
        <w:gridCol w:w="6627"/>
      </w:tblGrid>
      <w:tr w:rsidR="00D70D92" w:rsidRPr="006B0E31" w:rsidTr="00D70D92">
        <w:trPr>
          <w:cantSplit/>
          <w:jc w:val="center"/>
        </w:trPr>
        <w:tc>
          <w:tcPr>
            <w:tcW w:w="2211" w:type="dxa"/>
          </w:tcPr>
          <w:p w:rsidR="00D70D92" w:rsidRPr="00B653A7" w:rsidRDefault="00D70D92" w:rsidP="0040354E">
            <w:pPr>
              <w:pStyle w:val="BodyText1"/>
              <w:jc w:val="both"/>
              <w:rPr>
                <w:sz w:val="24"/>
              </w:rPr>
            </w:pPr>
            <w:r w:rsidRPr="00B653A7">
              <w:rPr>
                <w:sz w:val="24"/>
              </w:rPr>
              <w:t>Test Objective:</w:t>
            </w:r>
          </w:p>
        </w:tc>
        <w:tc>
          <w:tcPr>
            <w:tcW w:w="6627" w:type="dxa"/>
          </w:tcPr>
          <w:p w:rsidR="00D70D92" w:rsidRPr="00B653A7" w:rsidRDefault="00D70D92" w:rsidP="0040354E">
            <w:pPr>
              <w:pStyle w:val="BodyText1"/>
              <w:jc w:val="both"/>
              <w:rPr>
                <w:sz w:val="24"/>
              </w:rPr>
            </w:pPr>
            <w:r w:rsidRPr="00B653A7">
              <w:rPr>
                <w:sz w:val="24"/>
              </w:rPr>
              <w:t>Ensure proper target-of-test functionality, including business process validation.</w:t>
            </w:r>
          </w:p>
        </w:tc>
      </w:tr>
      <w:tr w:rsidR="00D70D92" w:rsidRPr="006B0E31" w:rsidTr="00D70D92">
        <w:trPr>
          <w:cantSplit/>
          <w:jc w:val="center"/>
        </w:trPr>
        <w:tc>
          <w:tcPr>
            <w:tcW w:w="2211" w:type="dxa"/>
          </w:tcPr>
          <w:p w:rsidR="00D70D92" w:rsidRPr="00B653A7" w:rsidRDefault="00D70D92" w:rsidP="0040354E">
            <w:pPr>
              <w:pStyle w:val="BodyText1"/>
              <w:jc w:val="both"/>
              <w:rPr>
                <w:sz w:val="24"/>
              </w:rPr>
            </w:pPr>
            <w:r w:rsidRPr="00B653A7">
              <w:rPr>
                <w:sz w:val="24"/>
              </w:rPr>
              <w:t>Technique:</w:t>
            </w:r>
          </w:p>
        </w:tc>
        <w:tc>
          <w:tcPr>
            <w:tcW w:w="6627" w:type="dxa"/>
          </w:tcPr>
          <w:p w:rsidR="00D70D92" w:rsidRPr="00B653A7" w:rsidRDefault="00D70D92" w:rsidP="0040354E">
            <w:pPr>
              <w:pStyle w:val="BodyText1"/>
              <w:ind w:left="21" w:hanging="21"/>
              <w:jc w:val="both"/>
              <w:rPr>
                <w:sz w:val="24"/>
              </w:rPr>
            </w:pPr>
            <w:r w:rsidRPr="00B653A7">
              <w:rPr>
                <w:sz w:val="24"/>
              </w:rPr>
              <w:t>Execute each use case, use-case flow, or function, using valid and invalid data, to verify the following:</w:t>
            </w:r>
          </w:p>
          <w:p w:rsidR="00D70D92" w:rsidRPr="00B653A7" w:rsidRDefault="00D70D92" w:rsidP="00E65F63">
            <w:pPr>
              <w:pStyle w:val="BodyText1"/>
              <w:numPr>
                <w:ilvl w:val="0"/>
                <w:numId w:val="8"/>
              </w:numPr>
              <w:jc w:val="both"/>
              <w:rPr>
                <w:sz w:val="24"/>
              </w:rPr>
            </w:pPr>
            <w:r w:rsidRPr="00B653A7">
              <w:rPr>
                <w:sz w:val="24"/>
              </w:rPr>
              <w:t>The expected results occur when valid data is used.</w:t>
            </w:r>
          </w:p>
          <w:p w:rsidR="00D70D92" w:rsidRPr="00B653A7" w:rsidRDefault="00D70D92" w:rsidP="00E65F63">
            <w:pPr>
              <w:pStyle w:val="BodyText1"/>
              <w:numPr>
                <w:ilvl w:val="0"/>
                <w:numId w:val="8"/>
              </w:numPr>
              <w:jc w:val="both"/>
              <w:rPr>
                <w:sz w:val="24"/>
              </w:rPr>
            </w:pPr>
            <w:r w:rsidRPr="00B653A7">
              <w:rPr>
                <w:sz w:val="24"/>
              </w:rPr>
              <w:t>The appropriate error or warning messages are displayed when invalid data is used.</w:t>
            </w:r>
          </w:p>
          <w:p w:rsidR="00D70D92" w:rsidRPr="00B653A7" w:rsidRDefault="00D70D92" w:rsidP="00E65F63">
            <w:pPr>
              <w:pStyle w:val="BodyText1"/>
              <w:numPr>
                <w:ilvl w:val="0"/>
                <w:numId w:val="8"/>
              </w:numPr>
              <w:jc w:val="both"/>
              <w:rPr>
                <w:sz w:val="24"/>
              </w:rPr>
            </w:pPr>
            <w:r w:rsidRPr="00B653A7">
              <w:rPr>
                <w:sz w:val="24"/>
              </w:rPr>
              <w:t>Business rules are properly applied.</w:t>
            </w:r>
          </w:p>
          <w:p w:rsidR="00D70D92" w:rsidRPr="00B653A7" w:rsidRDefault="00D70D92" w:rsidP="00E65F63">
            <w:pPr>
              <w:pStyle w:val="BodyText1"/>
              <w:numPr>
                <w:ilvl w:val="0"/>
                <w:numId w:val="8"/>
              </w:numPr>
              <w:jc w:val="both"/>
              <w:rPr>
                <w:sz w:val="24"/>
              </w:rPr>
            </w:pPr>
            <w:r w:rsidRPr="00B653A7">
              <w:rPr>
                <w:sz w:val="24"/>
              </w:rPr>
              <w:t>Black Box end to end testing of configured processes.  Manual validation of required and optional fields.</w:t>
            </w:r>
          </w:p>
        </w:tc>
      </w:tr>
      <w:tr w:rsidR="00D70D92" w:rsidRPr="006B0E31" w:rsidTr="00D70D92">
        <w:trPr>
          <w:cantSplit/>
          <w:jc w:val="center"/>
        </w:trPr>
        <w:tc>
          <w:tcPr>
            <w:tcW w:w="2211" w:type="dxa"/>
          </w:tcPr>
          <w:p w:rsidR="00D70D92" w:rsidRPr="00B653A7" w:rsidRDefault="00D70D92" w:rsidP="0040354E">
            <w:pPr>
              <w:pStyle w:val="BodyText1"/>
              <w:jc w:val="both"/>
              <w:rPr>
                <w:sz w:val="24"/>
              </w:rPr>
            </w:pPr>
            <w:r w:rsidRPr="00B653A7">
              <w:rPr>
                <w:sz w:val="24"/>
              </w:rPr>
              <w:t>Completion Criteria:</w:t>
            </w:r>
          </w:p>
        </w:tc>
        <w:tc>
          <w:tcPr>
            <w:tcW w:w="6627" w:type="dxa"/>
          </w:tcPr>
          <w:p w:rsidR="00D70D92" w:rsidRPr="00B653A7" w:rsidRDefault="00D70D92" w:rsidP="00E65F63">
            <w:pPr>
              <w:pStyle w:val="BodyText1"/>
              <w:numPr>
                <w:ilvl w:val="0"/>
                <w:numId w:val="9"/>
              </w:numPr>
              <w:jc w:val="both"/>
              <w:rPr>
                <w:sz w:val="24"/>
              </w:rPr>
            </w:pPr>
            <w:r w:rsidRPr="00B653A7">
              <w:rPr>
                <w:sz w:val="24"/>
              </w:rPr>
              <w:t>All planned tests have been executed.</w:t>
            </w:r>
          </w:p>
          <w:p w:rsidR="00D70D92" w:rsidRPr="00B653A7" w:rsidRDefault="00D70D92" w:rsidP="00E65F63">
            <w:pPr>
              <w:pStyle w:val="BodyText1"/>
              <w:numPr>
                <w:ilvl w:val="0"/>
                <w:numId w:val="9"/>
              </w:numPr>
              <w:jc w:val="both"/>
              <w:rPr>
                <w:sz w:val="24"/>
              </w:rPr>
            </w:pPr>
            <w:r w:rsidRPr="00B653A7">
              <w:rPr>
                <w:sz w:val="24"/>
              </w:rPr>
              <w:t>All defects that have been identified have been resolved</w:t>
            </w:r>
          </w:p>
          <w:p w:rsidR="00D70D92" w:rsidRPr="00B653A7" w:rsidRDefault="00D70D92" w:rsidP="00E65F63">
            <w:pPr>
              <w:pStyle w:val="BodyText1"/>
              <w:numPr>
                <w:ilvl w:val="0"/>
                <w:numId w:val="9"/>
              </w:numPr>
              <w:jc w:val="both"/>
              <w:rPr>
                <w:sz w:val="24"/>
              </w:rPr>
            </w:pPr>
            <w:r w:rsidRPr="00B653A7">
              <w:rPr>
                <w:sz w:val="24"/>
              </w:rPr>
              <w:t>All resolutions have been implemented.</w:t>
            </w:r>
          </w:p>
        </w:tc>
      </w:tr>
    </w:tbl>
    <w:p w:rsidR="00D70D92" w:rsidRDefault="00D70D92" w:rsidP="00111821">
      <w:pPr>
        <w:pStyle w:val="BodyText1"/>
        <w:jc w:val="both"/>
        <w:rPr>
          <w:rFonts w:ascii="Arial" w:hAnsi="Arial" w:cs="Arial"/>
        </w:rPr>
      </w:pPr>
    </w:p>
    <w:p w:rsidR="00D70D92" w:rsidRDefault="00D70D92" w:rsidP="00111821">
      <w:pPr>
        <w:pStyle w:val="BodyText1"/>
        <w:jc w:val="both"/>
        <w:rPr>
          <w:rFonts w:ascii="Arial" w:hAnsi="Arial" w:cs="Arial"/>
        </w:rPr>
      </w:pPr>
    </w:p>
    <w:p w:rsidR="00D70D92" w:rsidRDefault="00D70D92" w:rsidP="0040354E">
      <w:pPr>
        <w:pStyle w:val="Heading3"/>
      </w:pPr>
      <w:bookmarkStart w:id="106" w:name="_Toc367967528"/>
      <w:r>
        <w:t>Regression Testing:</w:t>
      </w:r>
      <w:bookmarkEnd w:id="106"/>
    </w:p>
    <w:p w:rsidR="00D70D92" w:rsidRDefault="00D70D92" w:rsidP="00D70D92">
      <w:pPr>
        <w:pStyle w:val="BodyText1"/>
        <w:jc w:val="both"/>
        <w:rPr>
          <w:rFonts w:ascii="Arial" w:hAnsi="Arial" w:cs="Arial"/>
        </w:rPr>
      </w:pPr>
      <w:r w:rsidRPr="00834779">
        <w:rPr>
          <w:rFonts w:ascii="Arial" w:hAnsi="Arial" w:cs="Arial"/>
        </w:rPr>
        <w:t xml:space="preserve">Regression testing focuses on software functionality that may have been previously working however through subsequent changes may have been inadvertently impacted.  The goals of these tests are to verify that the broader impact of changes has been verified. Identified below is an outline of the </w:t>
      </w:r>
      <w:r>
        <w:rPr>
          <w:rFonts w:ascii="Arial" w:hAnsi="Arial" w:cs="Arial"/>
        </w:rPr>
        <w:t xml:space="preserve">regression </w:t>
      </w:r>
      <w:r w:rsidRPr="00834779">
        <w:rPr>
          <w:rFonts w:ascii="Arial" w:hAnsi="Arial" w:cs="Arial"/>
        </w:rPr>
        <w:t>testing re</w:t>
      </w:r>
      <w:r>
        <w:rPr>
          <w:rFonts w:ascii="Arial" w:hAnsi="Arial" w:cs="Arial"/>
        </w:rPr>
        <w:t xml:space="preserve">commended for each application(s)/module(s) of </w:t>
      </w:r>
      <w:proofErr w:type="gramStart"/>
      <w:r w:rsidR="00BE25AD">
        <w:rPr>
          <w:rFonts w:ascii="Arial" w:hAnsi="Arial" w:cs="Arial"/>
          <w:b/>
        </w:rPr>
        <w:t>FRS</w:t>
      </w:r>
      <w:r>
        <w:rPr>
          <w:rFonts w:ascii="Arial" w:hAnsi="Arial" w:cs="Arial"/>
        </w:rPr>
        <w:t>.</w:t>
      </w:r>
      <w:proofErr w:type="gramEnd"/>
    </w:p>
    <w:p w:rsidR="00D70D92" w:rsidRDefault="00D70D92" w:rsidP="00D70D92">
      <w:pPr>
        <w:pStyle w:val="BodyText1"/>
        <w:jc w:val="both"/>
        <w:rPr>
          <w:rFonts w:ascii="Arial" w:hAnsi="Arial" w:cs="Arial"/>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80" w:firstRow="0" w:lastRow="0" w:firstColumn="1" w:lastColumn="0" w:noHBand="0" w:noVBand="0"/>
      </w:tblPr>
      <w:tblGrid>
        <w:gridCol w:w="2211"/>
        <w:gridCol w:w="6627"/>
      </w:tblGrid>
      <w:tr w:rsidR="00D70D92" w:rsidTr="00D70D92">
        <w:trPr>
          <w:cantSplit/>
          <w:jc w:val="center"/>
        </w:trPr>
        <w:tc>
          <w:tcPr>
            <w:tcW w:w="2211" w:type="dxa"/>
          </w:tcPr>
          <w:p w:rsidR="00D70D92" w:rsidRPr="00940D2E" w:rsidRDefault="00D70D92" w:rsidP="0040354E">
            <w:pPr>
              <w:pStyle w:val="BodyText1"/>
              <w:rPr>
                <w:rFonts w:ascii="Arial" w:hAnsi="Arial" w:cs="Arial"/>
              </w:rPr>
            </w:pPr>
            <w:r w:rsidRPr="00940D2E">
              <w:rPr>
                <w:rFonts w:ascii="Arial" w:hAnsi="Arial" w:cs="Arial"/>
              </w:rPr>
              <w:lastRenderedPageBreak/>
              <w:t>Test Objective:</w:t>
            </w:r>
          </w:p>
        </w:tc>
        <w:tc>
          <w:tcPr>
            <w:tcW w:w="6627" w:type="dxa"/>
          </w:tcPr>
          <w:p w:rsidR="00D70D92" w:rsidRPr="00834779" w:rsidRDefault="00D70D92" w:rsidP="0040354E">
            <w:pPr>
              <w:pStyle w:val="BodyText1"/>
              <w:ind w:left="360"/>
              <w:jc w:val="both"/>
              <w:rPr>
                <w:rFonts w:ascii="Arial" w:hAnsi="Arial" w:cs="Arial"/>
              </w:rPr>
            </w:pPr>
            <w:r w:rsidRPr="00834779">
              <w:rPr>
                <w:rFonts w:ascii="Arial" w:hAnsi="Arial" w:cs="Arial"/>
              </w:rPr>
              <w:t>Ensure that previously passed test cases continue to pass as the new system development is deployed and that surrounding systems that may be impacted by a change are still functioning as expected.</w:t>
            </w:r>
          </w:p>
        </w:tc>
      </w:tr>
      <w:tr w:rsidR="00D70D92" w:rsidTr="00D70D92">
        <w:trPr>
          <w:cantSplit/>
          <w:jc w:val="center"/>
        </w:trPr>
        <w:tc>
          <w:tcPr>
            <w:tcW w:w="2211" w:type="dxa"/>
          </w:tcPr>
          <w:p w:rsidR="00D70D92" w:rsidRPr="00940D2E" w:rsidRDefault="00D70D92" w:rsidP="0040354E">
            <w:pPr>
              <w:pStyle w:val="BodyText1"/>
              <w:rPr>
                <w:rFonts w:ascii="Arial" w:hAnsi="Arial" w:cs="Arial"/>
              </w:rPr>
            </w:pPr>
            <w:r w:rsidRPr="00940D2E">
              <w:rPr>
                <w:rFonts w:ascii="Arial" w:hAnsi="Arial" w:cs="Arial"/>
              </w:rPr>
              <w:t>Technique:</w:t>
            </w:r>
          </w:p>
        </w:tc>
        <w:tc>
          <w:tcPr>
            <w:tcW w:w="6627" w:type="dxa"/>
          </w:tcPr>
          <w:p w:rsidR="00D70D92" w:rsidRPr="00834779" w:rsidRDefault="00D70D92" w:rsidP="00E65F63">
            <w:pPr>
              <w:pStyle w:val="BodyText1"/>
              <w:numPr>
                <w:ilvl w:val="0"/>
                <w:numId w:val="8"/>
              </w:numPr>
              <w:jc w:val="both"/>
              <w:rPr>
                <w:rFonts w:ascii="Arial" w:hAnsi="Arial" w:cs="Arial"/>
              </w:rPr>
            </w:pPr>
            <w:r w:rsidRPr="00834779">
              <w:rPr>
                <w:rFonts w:ascii="Arial" w:hAnsi="Arial" w:cs="Arial"/>
              </w:rPr>
              <w:t>Execute previous passed testing suites to ensure  the following:</w:t>
            </w:r>
          </w:p>
          <w:p w:rsidR="00D70D92" w:rsidRPr="00834779" w:rsidRDefault="00D70D92" w:rsidP="00E65F63">
            <w:pPr>
              <w:pStyle w:val="BodyText1"/>
              <w:numPr>
                <w:ilvl w:val="0"/>
                <w:numId w:val="8"/>
              </w:numPr>
              <w:jc w:val="both"/>
              <w:rPr>
                <w:rFonts w:ascii="Arial" w:hAnsi="Arial" w:cs="Arial"/>
              </w:rPr>
            </w:pPr>
            <w:r w:rsidRPr="00834779">
              <w:rPr>
                <w:rFonts w:ascii="Arial" w:hAnsi="Arial" w:cs="Arial"/>
              </w:rPr>
              <w:t>The expected results occur when valid data is used.</w:t>
            </w:r>
          </w:p>
          <w:p w:rsidR="00D70D92" w:rsidRPr="00834779" w:rsidRDefault="00D70D92" w:rsidP="00E65F63">
            <w:pPr>
              <w:pStyle w:val="BodyText1"/>
              <w:numPr>
                <w:ilvl w:val="0"/>
                <w:numId w:val="8"/>
              </w:numPr>
              <w:jc w:val="both"/>
              <w:rPr>
                <w:rFonts w:ascii="Arial" w:hAnsi="Arial" w:cs="Arial"/>
              </w:rPr>
            </w:pPr>
            <w:r w:rsidRPr="00834779">
              <w:rPr>
                <w:rFonts w:ascii="Arial" w:hAnsi="Arial" w:cs="Arial"/>
              </w:rPr>
              <w:t>The appropriate error or warni</w:t>
            </w:r>
            <w:r>
              <w:rPr>
                <w:rFonts w:ascii="Arial" w:hAnsi="Arial" w:cs="Arial"/>
              </w:rPr>
              <w:t xml:space="preserve">ng messages are displayed when </w:t>
            </w:r>
            <w:r w:rsidRPr="00834779">
              <w:rPr>
                <w:rFonts w:ascii="Arial" w:hAnsi="Arial" w:cs="Arial"/>
              </w:rPr>
              <w:t>invalid data is used.</w:t>
            </w:r>
          </w:p>
          <w:p w:rsidR="00D70D92" w:rsidRPr="00D822E4" w:rsidRDefault="00D70D92" w:rsidP="00E65F63">
            <w:pPr>
              <w:pStyle w:val="BodyText1"/>
              <w:numPr>
                <w:ilvl w:val="0"/>
                <w:numId w:val="8"/>
              </w:numPr>
              <w:jc w:val="both"/>
              <w:rPr>
                <w:rFonts w:ascii="Arial" w:hAnsi="Arial" w:cs="Arial"/>
              </w:rPr>
            </w:pPr>
            <w:r w:rsidRPr="00834779">
              <w:rPr>
                <w:rFonts w:ascii="Arial" w:hAnsi="Arial" w:cs="Arial"/>
              </w:rPr>
              <w:t>Each bus</w:t>
            </w:r>
            <w:r>
              <w:rPr>
                <w:rFonts w:ascii="Arial" w:hAnsi="Arial" w:cs="Arial"/>
              </w:rPr>
              <w:t>iness rule is properly applied.</w:t>
            </w:r>
          </w:p>
        </w:tc>
      </w:tr>
      <w:tr w:rsidR="00D70D92" w:rsidTr="00D70D92">
        <w:trPr>
          <w:cantSplit/>
          <w:jc w:val="center"/>
        </w:trPr>
        <w:tc>
          <w:tcPr>
            <w:tcW w:w="2211" w:type="dxa"/>
          </w:tcPr>
          <w:p w:rsidR="00D70D92" w:rsidRPr="00940D2E" w:rsidRDefault="00D70D92" w:rsidP="0040354E">
            <w:pPr>
              <w:pStyle w:val="BodyText1"/>
              <w:rPr>
                <w:rFonts w:ascii="Arial" w:hAnsi="Arial" w:cs="Arial"/>
              </w:rPr>
            </w:pPr>
            <w:r w:rsidRPr="00940D2E">
              <w:rPr>
                <w:rFonts w:ascii="Arial" w:hAnsi="Arial" w:cs="Arial"/>
              </w:rPr>
              <w:t>Completion Criteria:</w:t>
            </w:r>
          </w:p>
        </w:tc>
        <w:tc>
          <w:tcPr>
            <w:tcW w:w="6627" w:type="dxa"/>
          </w:tcPr>
          <w:p w:rsidR="00D70D92" w:rsidRPr="00834779" w:rsidRDefault="00D70D92" w:rsidP="0040354E">
            <w:pPr>
              <w:pStyle w:val="BodyText1"/>
              <w:ind w:left="360"/>
              <w:jc w:val="both"/>
              <w:rPr>
                <w:rFonts w:ascii="Arial" w:hAnsi="Arial" w:cs="Arial"/>
              </w:rPr>
            </w:pPr>
            <w:r w:rsidRPr="00834779">
              <w:rPr>
                <w:rFonts w:ascii="Arial" w:hAnsi="Arial" w:cs="Arial"/>
              </w:rPr>
              <w:sym w:font="Symbol" w:char="F0B7"/>
            </w:r>
            <w:r>
              <w:rPr>
                <w:rFonts w:ascii="Arial" w:hAnsi="Arial" w:cs="Arial"/>
              </w:rPr>
              <w:tab/>
            </w:r>
            <w:r w:rsidRPr="00834779">
              <w:rPr>
                <w:rFonts w:ascii="Arial" w:hAnsi="Arial" w:cs="Arial"/>
              </w:rPr>
              <w:t>All planned regression tests have been executed.</w:t>
            </w:r>
          </w:p>
          <w:p w:rsidR="00D70D92" w:rsidRPr="00834779" w:rsidRDefault="00D70D92" w:rsidP="0040354E">
            <w:pPr>
              <w:pStyle w:val="BodyText1"/>
              <w:ind w:left="360"/>
              <w:jc w:val="both"/>
              <w:rPr>
                <w:rFonts w:ascii="Arial" w:hAnsi="Arial" w:cs="Arial"/>
              </w:rPr>
            </w:pPr>
            <w:r w:rsidRPr="00834779">
              <w:rPr>
                <w:rFonts w:ascii="Arial" w:hAnsi="Arial" w:cs="Arial"/>
              </w:rPr>
              <w:sym w:font="Symbol" w:char="F0B7"/>
            </w:r>
            <w:r>
              <w:rPr>
                <w:rFonts w:ascii="Arial" w:hAnsi="Arial" w:cs="Arial"/>
              </w:rPr>
              <w:tab/>
            </w:r>
            <w:r w:rsidRPr="00834779">
              <w:rPr>
                <w:rFonts w:ascii="Arial" w:hAnsi="Arial" w:cs="Arial"/>
              </w:rPr>
              <w:t>All identifi</w:t>
            </w:r>
            <w:r>
              <w:rPr>
                <w:rFonts w:ascii="Arial" w:hAnsi="Arial" w:cs="Arial"/>
              </w:rPr>
              <w:t>ed defects have been resolved.</w:t>
            </w:r>
          </w:p>
        </w:tc>
      </w:tr>
    </w:tbl>
    <w:p w:rsidR="00D70D92" w:rsidRDefault="00D70D92" w:rsidP="00D70D92">
      <w:pPr>
        <w:pStyle w:val="BodyText1"/>
        <w:jc w:val="both"/>
        <w:rPr>
          <w:rFonts w:ascii="Arial" w:hAnsi="Arial" w:cs="Arial"/>
        </w:rPr>
      </w:pPr>
    </w:p>
    <w:p w:rsidR="005C1084" w:rsidRDefault="005C1084" w:rsidP="0040354E">
      <w:pPr>
        <w:pStyle w:val="Heading3"/>
      </w:pPr>
      <w:bookmarkStart w:id="107" w:name="_Toc367967529"/>
      <w:r>
        <w:t>User Interface Testing:</w:t>
      </w:r>
      <w:bookmarkEnd w:id="107"/>
    </w:p>
    <w:p w:rsidR="005C1084" w:rsidRDefault="005C1084" w:rsidP="005C1084">
      <w:pPr>
        <w:pStyle w:val="BodyText1"/>
        <w:jc w:val="both"/>
        <w:rPr>
          <w:rFonts w:ascii="Arial" w:hAnsi="Arial" w:cs="Arial"/>
        </w:rPr>
      </w:pPr>
      <w:r w:rsidRPr="00B3585B">
        <w:rPr>
          <w:rFonts w:ascii="Arial" w:hAnsi="Arial" w:cs="Arial"/>
        </w:rPr>
        <w:t>User Interface (UI) testing verifies a user’s interaction with the software. The goal of UI testing is to ensure that the User Interface provides the user with the appropriate access and navigation through the functions of the target-of-test. In addition, UI testing ensures that the objects within the UI function as expected and conform to corporate or industry standards.  Most of this testing will have been done during functional testing.  The areas of focus will be on design, layout and navigation of the screens.</w:t>
      </w:r>
    </w:p>
    <w:p w:rsidR="001F1845" w:rsidRDefault="001F1845" w:rsidP="005C1084">
      <w:pPr>
        <w:pStyle w:val="BodyText1"/>
        <w:jc w:val="both"/>
        <w:rPr>
          <w:rFonts w:ascii="Arial" w:hAnsi="Arial" w:cs="Arial"/>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80" w:firstRow="0" w:lastRow="0" w:firstColumn="1" w:lastColumn="0" w:noHBand="0" w:noVBand="0"/>
      </w:tblPr>
      <w:tblGrid>
        <w:gridCol w:w="2211"/>
        <w:gridCol w:w="6627"/>
      </w:tblGrid>
      <w:tr w:rsidR="001F1845" w:rsidRPr="006B0E31" w:rsidTr="001F1845">
        <w:trPr>
          <w:cantSplit/>
          <w:jc w:val="center"/>
        </w:trPr>
        <w:tc>
          <w:tcPr>
            <w:tcW w:w="2211" w:type="dxa"/>
          </w:tcPr>
          <w:p w:rsidR="001F1845" w:rsidRPr="006B0E31" w:rsidRDefault="001F1845" w:rsidP="0040354E">
            <w:pPr>
              <w:pStyle w:val="BodyText1"/>
              <w:jc w:val="both"/>
              <w:rPr>
                <w:rFonts w:ascii="Arial" w:hAnsi="Arial" w:cs="Arial"/>
              </w:rPr>
            </w:pPr>
            <w:r w:rsidRPr="006B0E31">
              <w:rPr>
                <w:rFonts w:ascii="Arial" w:hAnsi="Arial" w:cs="Arial"/>
              </w:rPr>
              <w:t>Test Objective:</w:t>
            </w:r>
          </w:p>
        </w:tc>
        <w:tc>
          <w:tcPr>
            <w:tcW w:w="6627" w:type="dxa"/>
          </w:tcPr>
          <w:p w:rsidR="001F1845" w:rsidRPr="006B0E31" w:rsidRDefault="001F1845" w:rsidP="0040354E">
            <w:pPr>
              <w:pStyle w:val="BodyText1"/>
              <w:jc w:val="both"/>
              <w:rPr>
                <w:rFonts w:ascii="Arial" w:hAnsi="Arial" w:cs="Arial"/>
              </w:rPr>
            </w:pPr>
            <w:r w:rsidRPr="006B0E31">
              <w:rPr>
                <w:rFonts w:ascii="Arial" w:hAnsi="Arial" w:cs="Arial"/>
                <w:lang w:val="en-CA"/>
              </w:rPr>
              <w:t>UI testing will verify the screens and the layouts and navigation</w:t>
            </w:r>
          </w:p>
        </w:tc>
      </w:tr>
      <w:tr w:rsidR="001F1845" w:rsidRPr="006B0E31" w:rsidTr="001F1845">
        <w:trPr>
          <w:cantSplit/>
          <w:jc w:val="center"/>
        </w:trPr>
        <w:tc>
          <w:tcPr>
            <w:tcW w:w="2211" w:type="dxa"/>
          </w:tcPr>
          <w:p w:rsidR="001F1845" w:rsidRPr="006B0E31" w:rsidRDefault="001F1845" w:rsidP="0040354E">
            <w:pPr>
              <w:pStyle w:val="BodyText1"/>
              <w:jc w:val="both"/>
              <w:rPr>
                <w:rFonts w:ascii="Arial" w:hAnsi="Arial" w:cs="Arial"/>
              </w:rPr>
            </w:pPr>
            <w:r w:rsidRPr="006B0E31">
              <w:rPr>
                <w:rFonts w:ascii="Arial" w:hAnsi="Arial" w:cs="Arial"/>
              </w:rPr>
              <w:t>Technique:</w:t>
            </w:r>
          </w:p>
        </w:tc>
        <w:tc>
          <w:tcPr>
            <w:tcW w:w="6627" w:type="dxa"/>
          </w:tcPr>
          <w:p w:rsidR="001F1845" w:rsidRPr="006B0E31" w:rsidRDefault="001F1845" w:rsidP="00E65F63">
            <w:pPr>
              <w:pStyle w:val="BodyText1"/>
              <w:numPr>
                <w:ilvl w:val="0"/>
                <w:numId w:val="8"/>
              </w:numPr>
              <w:jc w:val="both"/>
              <w:rPr>
                <w:rFonts w:ascii="Arial" w:hAnsi="Arial" w:cs="Arial"/>
              </w:rPr>
            </w:pPr>
            <w:r w:rsidRPr="006B0E31">
              <w:rPr>
                <w:rFonts w:ascii="Arial" w:hAnsi="Arial" w:cs="Arial"/>
              </w:rPr>
              <w:t>Verify the design and layout of the screen.</w:t>
            </w:r>
          </w:p>
          <w:p w:rsidR="001F1845" w:rsidRPr="006B0E31" w:rsidRDefault="001F1845" w:rsidP="00E65F63">
            <w:pPr>
              <w:pStyle w:val="BodyText1"/>
              <w:numPr>
                <w:ilvl w:val="0"/>
                <w:numId w:val="8"/>
              </w:numPr>
              <w:jc w:val="both"/>
              <w:rPr>
                <w:rFonts w:ascii="Arial" w:hAnsi="Arial" w:cs="Arial"/>
              </w:rPr>
            </w:pPr>
            <w:r w:rsidRPr="006B0E31">
              <w:rPr>
                <w:rFonts w:ascii="Arial" w:hAnsi="Arial" w:cs="Arial"/>
              </w:rPr>
              <w:t>Identify the integration links.</w:t>
            </w:r>
          </w:p>
          <w:p w:rsidR="001F1845" w:rsidRDefault="001F1845" w:rsidP="00E65F63">
            <w:pPr>
              <w:pStyle w:val="BodyText1"/>
              <w:numPr>
                <w:ilvl w:val="0"/>
                <w:numId w:val="8"/>
              </w:numPr>
              <w:jc w:val="both"/>
              <w:rPr>
                <w:rFonts w:ascii="Arial" w:hAnsi="Arial" w:cs="Arial"/>
              </w:rPr>
            </w:pPr>
            <w:r w:rsidRPr="006B0E31">
              <w:rPr>
                <w:rFonts w:ascii="Arial" w:hAnsi="Arial" w:cs="Arial"/>
              </w:rPr>
              <w:t>Test the functioning of the links – that the proper page is displayed and correct messages</w:t>
            </w:r>
            <w:r>
              <w:rPr>
                <w:rFonts w:ascii="Arial" w:hAnsi="Arial" w:cs="Arial"/>
              </w:rPr>
              <w:t>,</w:t>
            </w:r>
            <w:r w:rsidRPr="006B0E31">
              <w:rPr>
                <w:rFonts w:ascii="Arial" w:hAnsi="Arial" w:cs="Arial"/>
              </w:rPr>
              <w:t xml:space="preserve"> pop-ups are shown</w:t>
            </w:r>
            <w:r>
              <w:rPr>
                <w:rFonts w:ascii="Arial" w:hAnsi="Arial" w:cs="Arial"/>
              </w:rPr>
              <w:t xml:space="preserve"> when they need to be displayed etc</w:t>
            </w:r>
          </w:p>
          <w:p w:rsidR="001F1845" w:rsidRPr="006B0E31" w:rsidRDefault="001F1845" w:rsidP="00E65F63">
            <w:pPr>
              <w:pStyle w:val="BodyText1"/>
              <w:numPr>
                <w:ilvl w:val="0"/>
                <w:numId w:val="8"/>
              </w:numPr>
              <w:jc w:val="both"/>
              <w:rPr>
                <w:rFonts w:ascii="Arial" w:hAnsi="Arial" w:cs="Arial"/>
              </w:rPr>
            </w:pPr>
            <w:r>
              <w:rPr>
                <w:rFonts w:ascii="Arial" w:hAnsi="Arial" w:cs="Arial"/>
              </w:rPr>
              <w:t>Validation of general navigation</w:t>
            </w:r>
          </w:p>
        </w:tc>
      </w:tr>
      <w:tr w:rsidR="001F1845" w:rsidRPr="006B0E31" w:rsidTr="001F1845">
        <w:trPr>
          <w:cantSplit/>
          <w:jc w:val="center"/>
        </w:trPr>
        <w:tc>
          <w:tcPr>
            <w:tcW w:w="2211" w:type="dxa"/>
          </w:tcPr>
          <w:p w:rsidR="001F1845" w:rsidRPr="006B0E31" w:rsidRDefault="001F1845" w:rsidP="0040354E">
            <w:pPr>
              <w:pStyle w:val="BodyText1"/>
              <w:jc w:val="both"/>
              <w:rPr>
                <w:rFonts w:ascii="Arial" w:hAnsi="Arial" w:cs="Arial"/>
              </w:rPr>
            </w:pPr>
            <w:r w:rsidRPr="006B0E31">
              <w:rPr>
                <w:rFonts w:ascii="Arial" w:hAnsi="Arial" w:cs="Arial"/>
              </w:rPr>
              <w:t>Completion Criteria:</w:t>
            </w:r>
          </w:p>
        </w:tc>
        <w:tc>
          <w:tcPr>
            <w:tcW w:w="6627" w:type="dxa"/>
          </w:tcPr>
          <w:p w:rsidR="001F1845" w:rsidRPr="006B0E31" w:rsidRDefault="001F1845" w:rsidP="00E65F63">
            <w:pPr>
              <w:pStyle w:val="BodyText1"/>
              <w:numPr>
                <w:ilvl w:val="0"/>
                <w:numId w:val="8"/>
              </w:numPr>
              <w:jc w:val="both"/>
              <w:rPr>
                <w:rFonts w:ascii="Arial" w:hAnsi="Arial" w:cs="Arial"/>
              </w:rPr>
            </w:pPr>
            <w:r w:rsidRPr="006B0E31">
              <w:rPr>
                <w:rFonts w:ascii="Arial" w:hAnsi="Arial" w:cs="Arial"/>
              </w:rPr>
              <w:t>All navigation test cases have been executed.</w:t>
            </w:r>
          </w:p>
          <w:p w:rsidR="001F1845" w:rsidRPr="006B0E31" w:rsidRDefault="001F1845" w:rsidP="00E65F63">
            <w:pPr>
              <w:pStyle w:val="BodyText1"/>
              <w:numPr>
                <w:ilvl w:val="0"/>
                <w:numId w:val="8"/>
              </w:numPr>
              <w:jc w:val="both"/>
              <w:rPr>
                <w:rFonts w:ascii="Arial" w:hAnsi="Arial" w:cs="Arial"/>
              </w:rPr>
            </w:pPr>
            <w:r w:rsidRPr="006B0E31">
              <w:rPr>
                <w:rFonts w:ascii="Arial" w:hAnsi="Arial" w:cs="Arial"/>
              </w:rPr>
              <w:t>All screens have been verified as per design and layouts</w:t>
            </w:r>
          </w:p>
          <w:p w:rsidR="001F1845" w:rsidRPr="006B0E31" w:rsidRDefault="001F1845" w:rsidP="00E65F63">
            <w:pPr>
              <w:pStyle w:val="BodyText1"/>
              <w:numPr>
                <w:ilvl w:val="0"/>
                <w:numId w:val="8"/>
              </w:numPr>
              <w:jc w:val="both"/>
              <w:rPr>
                <w:rFonts w:ascii="Arial" w:hAnsi="Arial" w:cs="Arial"/>
              </w:rPr>
            </w:pPr>
            <w:r w:rsidRPr="006B0E31">
              <w:rPr>
                <w:rFonts w:ascii="Arial" w:hAnsi="Arial" w:cs="Arial"/>
              </w:rPr>
              <w:t xml:space="preserve">All defects that have been identified have been </w:t>
            </w:r>
            <w:r>
              <w:rPr>
                <w:rFonts w:ascii="Arial" w:hAnsi="Arial" w:cs="Arial"/>
              </w:rPr>
              <w:t>resolved</w:t>
            </w:r>
            <w:r w:rsidRPr="006B0E31">
              <w:rPr>
                <w:rFonts w:ascii="Arial" w:hAnsi="Arial" w:cs="Arial"/>
              </w:rPr>
              <w:t>.</w:t>
            </w:r>
          </w:p>
        </w:tc>
      </w:tr>
    </w:tbl>
    <w:p w:rsidR="001F1845" w:rsidRDefault="001F1845" w:rsidP="005C1084">
      <w:pPr>
        <w:pStyle w:val="BodyText1"/>
        <w:jc w:val="both"/>
        <w:rPr>
          <w:rFonts w:ascii="Arial" w:hAnsi="Arial" w:cs="Arial"/>
        </w:rPr>
      </w:pPr>
    </w:p>
    <w:p w:rsidR="001F1845" w:rsidRDefault="001F1845" w:rsidP="005C1084">
      <w:pPr>
        <w:pStyle w:val="BodyText1"/>
        <w:jc w:val="both"/>
        <w:rPr>
          <w:rFonts w:ascii="Arial" w:hAnsi="Arial" w:cs="Arial"/>
        </w:rPr>
      </w:pPr>
    </w:p>
    <w:p w:rsidR="00D20F7F" w:rsidRDefault="00D20F7F" w:rsidP="0040354E">
      <w:pPr>
        <w:pStyle w:val="Heading3"/>
      </w:pPr>
      <w:bookmarkStart w:id="108" w:name="_Toc367967530"/>
      <w:r>
        <w:t>Performance Profiling:</w:t>
      </w:r>
      <w:bookmarkEnd w:id="108"/>
    </w:p>
    <w:p w:rsidR="00D20F7F" w:rsidRDefault="00D20F7F" w:rsidP="00D20F7F">
      <w:pPr>
        <w:pStyle w:val="BodyText1"/>
        <w:jc w:val="both"/>
        <w:rPr>
          <w:rFonts w:ascii="Arial" w:hAnsi="Arial" w:cs="Arial"/>
        </w:rPr>
      </w:pPr>
      <w:r w:rsidRPr="00B3585B">
        <w:rPr>
          <w:rFonts w:ascii="Arial" w:hAnsi="Arial" w:cs="Arial"/>
        </w:rPr>
        <w:lastRenderedPageBreak/>
        <w:t>Performance profiling is a performance test in which response times, transaction rates, and other time-sensitive requirements are measured and evaluated. The goal of Performance Profiling is to verify performance requirements have been achieved. Performance profiling is implemented and executed to profile and tune performance behaviours as a function of conditions such as workload or hardware configurations</w:t>
      </w:r>
    </w:p>
    <w:p w:rsidR="00D20F7F" w:rsidRDefault="00D20F7F" w:rsidP="00D20F7F">
      <w:pPr>
        <w:pStyle w:val="BodyText1"/>
        <w:jc w:val="both"/>
        <w:rPr>
          <w:rFonts w:ascii="Arial" w:hAnsi="Arial" w:cs="Arial"/>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80" w:firstRow="0" w:lastRow="0" w:firstColumn="1" w:lastColumn="0" w:noHBand="0" w:noVBand="0"/>
      </w:tblPr>
      <w:tblGrid>
        <w:gridCol w:w="2211"/>
        <w:gridCol w:w="6627"/>
      </w:tblGrid>
      <w:tr w:rsidR="00D20F7F" w:rsidRPr="006B0E31" w:rsidTr="00D20F7F">
        <w:trPr>
          <w:cantSplit/>
          <w:jc w:val="center"/>
        </w:trPr>
        <w:tc>
          <w:tcPr>
            <w:tcW w:w="2211" w:type="dxa"/>
          </w:tcPr>
          <w:p w:rsidR="00D20F7F" w:rsidRPr="006B0E31" w:rsidRDefault="00D20F7F" w:rsidP="0040354E">
            <w:pPr>
              <w:pStyle w:val="BodyText1"/>
              <w:jc w:val="both"/>
              <w:rPr>
                <w:rFonts w:ascii="Arial" w:hAnsi="Arial" w:cs="Arial"/>
              </w:rPr>
            </w:pPr>
            <w:r w:rsidRPr="006B0E31">
              <w:rPr>
                <w:rFonts w:ascii="Arial" w:hAnsi="Arial" w:cs="Arial"/>
              </w:rPr>
              <w:t>Test Objective:</w:t>
            </w:r>
          </w:p>
        </w:tc>
        <w:tc>
          <w:tcPr>
            <w:tcW w:w="6627" w:type="dxa"/>
          </w:tcPr>
          <w:p w:rsidR="00D20F7F" w:rsidRPr="006B0E31" w:rsidRDefault="00D20F7F" w:rsidP="0040354E">
            <w:pPr>
              <w:pStyle w:val="BodyText1"/>
              <w:jc w:val="both"/>
              <w:rPr>
                <w:rFonts w:ascii="Arial" w:hAnsi="Arial" w:cs="Arial"/>
              </w:rPr>
            </w:pPr>
            <w:r w:rsidRPr="006B0E31">
              <w:rPr>
                <w:rFonts w:ascii="Arial" w:hAnsi="Arial" w:cs="Arial"/>
              </w:rPr>
              <w:t xml:space="preserve">The purpose of performance profiling is to ensure the performance of the </w:t>
            </w:r>
            <w:r w:rsidR="0064332C" w:rsidRPr="0064332C">
              <w:rPr>
                <w:rFonts w:ascii="Arial" w:hAnsi="Arial" w:cs="Arial"/>
                <w:b/>
              </w:rPr>
              <w:t>FRS</w:t>
            </w:r>
            <w:r w:rsidRPr="006B0E31">
              <w:rPr>
                <w:rFonts w:ascii="Arial" w:hAnsi="Arial" w:cs="Arial"/>
              </w:rPr>
              <w:t xml:space="preserve"> application</w:t>
            </w:r>
            <w:r>
              <w:rPr>
                <w:rFonts w:ascii="Arial" w:hAnsi="Arial" w:cs="Arial"/>
              </w:rPr>
              <w:t xml:space="preserve"> is up to the desired level</w:t>
            </w:r>
            <w:r w:rsidR="00AE5493">
              <w:rPr>
                <w:rFonts w:ascii="Arial" w:hAnsi="Arial" w:cs="Arial"/>
              </w:rPr>
              <w:t>.</w:t>
            </w:r>
          </w:p>
        </w:tc>
      </w:tr>
      <w:tr w:rsidR="00D20F7F" w:rsidRPr="006B0E31" w:rsidTr="00D20F7F">
        <w:trPr>
          <w:cantSplit/>
          <w:jc w:val="center"/>
        </w:trPr>
        <w:tc>
          <w:tcPr>
            <w:tcW w:w="2211" w:type="dxa"/>
          </w:tcPr>
          <w:p w:rsidR="00D20F7F" w:rsidRPr="006B0E31" w:rsidRDefault="00D20F7F" w:rsidP="0040354E">
            <w:pPr>
              <w:pStyle w:val="BodyText1"/>
              <w:jc w:val="both"/>
              <w:rPr>
                <w:rFonts w:ascii="Arial" w:hAnsi="Arial" w:cs="Arial"/>
              </w:rPr>
            </w:pPr>
            <w:r w:rsidRPr="006B0E31">
              <w:rPr>
                <w:rFonts w:ascii="Arial" w:hAnsi="Arial" w:cs="Arial"/>
              </w:rPr>
              <w:t>Technique:</w:t>
            </w:r>
          </w:p>
        </w:tc>
        <w:tc>
          <w:tcPr>
            <w:tcW w:w="6627" w:type="dxa"/>
          </w:tcPr>
          <w:p w:rsidR="00D20F7F" w:rsidRPr="006B0E31" w:rsidRDefault="00D20F7F" w:rsidP="00E65F63">
            <w:pPr>
              <w:pStyle w:val="BodyText1"/>
              <w:numPr>
                <w:ilvl w:val="0"/>
                <w:numId w:val="8"/>
              </w:numPr>
              <w:jc w:val="both"/>
              <w:rPr>
                <w:rFonts w:ascii="Arial" w:hAnsi="Arial" w:cs="Arial"/>
              </w:rPr>
            </w:pPr>
            <w:r w:rsidRPr="006B0E31">
              <w:rPr>
                <w:rFonts w:ascii="Arial" w:hAnsi="Arial" w:cs="Arial"/>
              </w:rPr>
              <w:t>Use</w:t>
            </w:r>
            <w:r>
              <w:rPr>
                <w:rFonts w:ascii="Arial" w:hAnsi="Arial" w:cs="Arial"/>
              </w:rPr>
              <w:t xml:space="preserve"> a subset of</w:t>
            </w:r>
            <w:r w:rsidRPr="006B0E31">
              <w:rPr>
                <w:rFonts w:ascii="Arial" w:hAnsi="Arial" w:cs="Arial"/>
              </w:rPr>
              <w:t xml:space="preserve"> Test Procedures developed for Function and Business Cycle Testing.</w:t>
            </w:r>
          </w:p>
          <w:p w:rsidR="00D20F7F" w:rsidRPr="006B0E31" w:rsidRDefault="00D20F7F" w:rsidP="00E65F63">
            <w:pPr>
              <w:pStyle w:val="BodyText1"/>
              <w:numPr>
                <w:ilvl w:val="0"/>
                <w:numId w:val="8"/>
              </w:numPr>
              <w:jc w:val="both"/>
              <w:rPr>
                <w:rFonts w:ascii="Arial" w:hAnsi="Arial" w:cs="Arial"/>
              </w:rPr>
            </w:pPr>
            <w:r w:rsidRPr="006B0E31">
              <w:rPr>
                <w:rFonts w:ascii="Arial" w:hAnsi="Arial" w:cs="Arial"/>
              </w:rPr>
              <w:t>Modify data files to increase the number of transactions or the scripts to increase the number of iterations each transaction occurs.</w:t>
            </w:r>
          </w:p>
          <w:p w:rsidR="00D20F7F" w:rsidRPr="006B0E31" w:rsidRDefault="00D20F7F" w:rsidP="00E65F63">
            <w:pPr>
              <w:pStyle w:val="BodyText1"/>
              <w:numPr>
                <w:ilvl w:val="0"/>
                <w:numId w:val="8"/>
              </w:numPr>
              <w:jc w:val="both"/>
              <w:rPr>
                <w:rFonts w:ascii="Arial" w:hAnsi="Arial" w:cs="Arial"/>
              </w:rPr>
            </w:pPr>
            <w:r w:rsidRPr="00D702E7">
              <w:rPr>
                <w:rFonts w:ascii="Arial" w:hAnsi="Arial" w:cs="Arial"/>
              </w:rPr>
              <w:t>This will be done by using Load Runner or Quick Test Professional (QTP).</w:t>
            </w:r>
          </w:p>
        </w:tc>
      </w:tr>
      <w:tr w:rsidR="00D20F7F" w:rsidRPr="006B0E31" w:rsidTr="00D20F7F">
        <w:trPr>
          <w:cantSplit/>
          <w:jc w:val="center"/>
        </w:trPr>
        <w:tc>
          <w:tcPr>
            <w:tcW w:w="2211" w:type="dxa"/>
          </w:tcPr>
          <w:p w:rsidR="00D20F7F" w:rsidRPr="006B0E31" w:rsidRDefault="00D20F7F" w:rsidP="0040354E">
            <w:pPr>
              <w:pStyle w:val="BodyText1"/>
              <w:jc w:val="both"/>
              <w:rPr>
                <w:rFonts w:ascii="Arial" w:hAnsi="Arial" w:cs="Arial"/>
              </w:rPr>
            </w:pPr>
            <w:r w:rsidRPr="006B0E31">
              <w:rPr>
                <w:rFonts w:ascii="Arial" w:hAnsi="Arial" w:cs="Arial"/>
              </w:rPr>
              <w:t>Completion Criteria:</w:t>
            </w:r>
          </w:p>
        </w:tc>
        <w:tc>
          <w:tcPr>
            <w:tcW w:w="6627" w:type="dxa"/>
          </w:tcPr>
          <w:p w:rsidR="00D20F7F" w:rsidRPr="006B0E31" w:rsidRDefault="00D20F7F" w:rsidP="00E65F63">
            <w:pPr>
              <w:pStyle w:val="BodyText1"/>
              <w:numPr>
                <w:ilvl w:val="0"/>
                <w:numId w:val="8"/>
              </w:numPr>
              <w:jc w:val="both"/>
              <w:rPr>
                <w:rFonts w:ascii="Arial" w:hAnsi="Arial" w:cs="Arial"/>
              </w:rPr>
            </w:pPr>
            <w:r w:rsidRPr="006B0E31">
              <w:rPr>
                <w:rFonts w:ascii="Arial" w:hAnsi="Arial" w:cs="Arial"/>
              </w:rPr>
              <w:t xml:space="preserve">Single Transaction or single user:  Successful completion of the test scripts without any failures and within the expected or required time allocation per transaction. </w:t>
            </w:r>
          </w:p>
          <w:p w:rsidR="00D20F7F" w:rsidRPr="006B0E31" w:rsidRDefault="00D20F7F" w:rsidP="00E65F63">
            <w:pPr>
              <w:pStyle w:val="BodyText1"/>
              <w:numPr>
                <w:ilvl w:val="0"/>
                <w:numId w:val="8"/>
              </w:numPr>
              <w:jc w:val="both"/>
              <w:rPr>
                <w:rFonts w:ascii="Arial" w:hAnsi="Arial" w:cs="Arial"/>
              </w:rPr>
            </w:pPr>
            <w:r w:rsidRPr="006B0E31">
              <w:rPr>
                <w:rFonts w:ascii="Arial" w:hAnsi="Arial" w:cs="Arial"/>
              </w:rPr>
              <w:t xml:space="preserve">Results are recorded and a performance baseline is created for the major </w:t>
            </w:r>
            <w:r w:rsidR="00AE5493">
              <w:rPr>
                <w:rFonts w:ascii="Arial" w:hAnsi="Arial" w:cs="Arial"/>
              </w:rPr>
              <w:t>logical</w:t>
            </w:r>
            <w:r w:rsidRPr="006B0E31">
              <w:rPr>
                <w:rFonts w:ascii="Arial" w:hAnsi="Arial" w:cs="Arial"/>
              </w:rPr>
              <w:t xml:space="preserve"> functions within the scenarios listed above.</w:t>
            </w:r>
          </w:p>
          <w:p w:rsidR="00D20F7F" w:rsidRPr="006B0E31" w:rsidRDefault="00D20F7F" w:rsidP="00E65F63">
            <w:pPr>
              <w:pStyle w:val="BodyText1"/>
              <w:numPr>
                <w:ilvl w:val="0"/>
                <w:numId w:val="8"/>
              </w:numPr>
              <w:jc w:val="both"/>
              <w:rPr>
                <w:rFonts w:ascii="Arial" w:hAnsi="Arial" w:cs="Arial"/>
              </w:rPr>
            </w:pPr>
            <w:r w:rsidRPr="006B0E31">
              <w:rPr>
                <w:rFonts w:ascii="Arial" w:hAnsi="Arial" w:cs="Arial"/>
              </w:rPr>
              <w:t xml:space="preserve">All performance defects </w:t>
            </w:r>
            <w:r>
              <w:rPr>
                <w:rFonts w:ascii="Arial" w:hAnsi="Arial" w:cs="Arial"/>
              </w:rPr>
              <w:t>are reviewed and triaged to an acceptable resolution.</w:t>
            </w:r>
          </w:p>
        </w:tc>
      </w:tr>
    </w:tbl>
    <w:p w:rsidR="00D20F7F" w:rsidRPr="00B3585B" w:rsidRDefault="00D20F7F" w:rsidP="00D20F7F">
      <w:pPr>
        <w:pStyle w:val="BodyText1"/>
        <w:jc w:val="both"/>
        <w:rPr>
          <w:rFonts w:ascii="Arial" w:hAnsi="Arial" w:cs="Arial"/>
        </w:rPr>
      </w:pPr>
      <w:r w:rsidRPr="00B3585B">
        <w:rPr>
          <w:rFonts w:ascii="Arial" w:hAnsi="Arial" w:cs="Arial"/>
        </w:rPr>
        <w:t>.</w:t>
      </w:r>
    </w:p>
    <w:p w:rsidR="005C1084" w:rsidRDefault="00E12198" w:rsidP="0040354E">
      <w:pPr>
        <w:pStyle w:val="Heading3"/>
      </w:pPr>
      <w:bookmarkStart w:id="109" w:name="_Toc367967531"/>
      <w:r>
        <w:t>Load Testing:</w:t>
      </w:r>
      <w:bookmarkEnd w:id="109"/>
    </w:p>
    <w:p w:rsidR="00E12198" w:rsidRDefault="00E12198" w:rsidP="00E12198">
      <w:pPr>
        <w:jc w:val="both"/>
        <w:rPr>
          <w:rFonts w:ascii="Arial" w:hAnsi="Arial" w:cs="Arial"/>
          <w:lang w:val="en-GB"/>
        </w:rPr>
      </w:pPr>
      <w:r w:rsidRPr="00E12198">
        <w:rPr>
          <w:rFonts w:ascii="Arial" w:hAnsi="Arial" w:cs="Arial"/>
          <w:lang w:val="en-GB"/>
        </w:rPr>
        <w:t>Load testing is a performance test which subjects the target-of-test to varying workloads to measure and evaluate the performance behaviours and ability of the target-of-test to continue to function properly under these different workloads.  The goal of load testing is to determine and ensure that the system functions properly at the expected maximum workload. Additionally, load testing evaluates the performance characteristics, such as response times, transaction rates, and other time sensitive issues.</w:t>
      </w:r>
    </w:p>
    <w:p w:rsidR="002D49CF" w:rsidRDefault="002D49CF" w:rsidP="00E12198">
      <w:pPr>
        <w:jc w:val="both"/>
        <w:rPr>
          <w:rFonts w:ascii="Arial" w:hAnsi="Arial" w:cs="Arial"/>
          <w:lang w:val="en-GB"/>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80" w:firstRow="0" w:lastRow="0" w:firstColumn="1" w:lastColumn="0" w:noHBand="0" w:noVBand="0"/>
      </w:tblPr>
      <w:tblGrid>
        <w:gridCol w:w="2211"/>
        <w:gridCol w:w="6627"/>
      </w:tblGrid>
      <w:tr w:rsidR="002D49CF" w:rsidRPr="006B0E31" w:rsidTr="002D49CF">
        <w:trPr>
          <w:cantSplit/>
          <w:jc w:val="center"/>
        </w:trPr>
        <w:tc>
          <w:tcPr>
            <w:tcW w:w="2211" w:type="dxa"/>
          </w:tcPr>
          <w:p w:rsidR="002D49CF" w:rsidRPr="006B0E31" w:rsidRDefault="002D49CF" w:rsidP="0040354E">
            <w:pPr>
              <w:pStyle w:val="BodyText1"/>
              <w:jc w:val="both"/>
              <w:rPr>
                <w:rFonts w:ascii="Arial" w:hAnsi="Arial" w:cs="Arial"/>
              </w:rPr>
            </w:pPr>
            <w:r w:rsidRPr="006B0E31">
              <w:rPr>
                <w:rFonts w:ascii="Arial" w:hAnsi="Arial" w:cs="Arial"/>
              </w:rPr>
              <w:t>Test Objective:</w:t>
            </w:r>
          </w:p>
        </w:tc>
        <w:tc>
          <w:tcPr>
            <w:tcW w:w="6627" w:type="dxa"/>
          </w:tcPr>
          <w:p w:rsidR="002D49CF" w:rsidRPr="006B0E31" w:rsidRDefault="002D49CF" w:rsidP="0040354E">
            <w:pPr>
              <w:pStyle w:val="BodyText1"/>
              <w:jc w:val="both"/>
              <w:rPr>
                <w:rFonts w:ascii="Arial" w:hAnsi="Arial" w:cs="Arial"/>
              </w:rPr>
            </w:pPr>
            <w:r w:rsidRPr="006B0E31">
              <w:rPr>
                <w:rFonts w:ascii="Arial" w:hAnsi="Arial" w:cs="Arial"/>
              </w:rPr>
              <w:t xml:space="preserve">The purpose of </w:t>
            </w:r>
            <w:r>
              <w:rPr>
                <w:rFonts w:ascii="Arial" w:hAnsi="Arial" w:cs="Arial"/>
              </w:rPr>
              <w:t>load testing</w:t>
            </w:r>
            <w:r w:rsidRPr="006B0E31">
              <w:rPr>
                <w:rFonts w:ascii="Arial" w:hAnsi="Arial" w:cs="Arial"/>
              </w:rPr>
              <w:t xml:space="preserve"> is to </w:t>
            </w:r>
            <w:r w:rsidRPr="00347519">
              <w:rPr>
                <w:rFonts w:ascii="Arial" w:hAnsi="Arial" w:cs="Arial"/>
              </w:rPr>
              <w:t>verify performance behaviour time for designated transactions or business cases under varying workload conditions</w:t>
            </w:r>
            <w:r>
              <w:rPr>
                <w:rFonts w:ascii="Arial" w:hAnsi="Arial" w:cs="Arial"/>
              </w:rPr>
              <w:t>.</w:t>
            </w:r>
          </w:p>
        </w:tc>
      </w:tr>
      <w:tr w:rsidR="002D49CF" w:rsidRPr="006B0E31" w:rsidTr="002D49CF">
        <w:trPr>
          <w:cantSplit/>
          <w:jc w:val="center"/>
        </w:trPr>
        <w:tc>
          <w:tcPr>
            <w:tcW w:w="2211" w:type="dxa"/>
          </w:tcPr>
          <w:p w:rsidR="002D49CF" w:rsidRPr="006B0E31" w:rsidRDefault="002D49CF" w:rsidP="0040354E">
            <w:pPr>
              <w:pStyle w:val="BodyText1"/>
              <w:jc w:val="both"/>
              <w:rPr>
                <w:rFonts w:ascii="Arial" w:hAnsi="Arial" w:cs="Arial"/>
              </w:rPr>
            </w:pPr>
            <w:r w:rsidRPr="006B0E31">
              <w:rPr>
                <w:rFonts w:ascii="Arial" w:hAnsi="Arial" w:cs="Arial"/>
              </w:rPr>
              <w:t>Technique:</w:t>
            </w:r>
          </w:p>
        </w:tc>
        <w:tc>
          <w:tcPr>
            <w:tcW w:w="6627" w:type="dxa"/>
          </w:tcPr>
          <w:p w:rsidR="002D49CF" w:rsidRPr="006B0E31" w:rsidRDefault="002D49CF" w:rsidP="00E65F63">
            <w:pPr>
              <w:pStyle w:val="BodyText1"/>
              <w:numPr>
                <w:ilvl w:val="0"/>
                <w:numId w:val="8"/>
              </w:numPr>
              <w:jc w:val="both"/>
              <w:rPr>
                <w:rFonts w:ascii="Arial" w:hAnsi="Arial" w:cs="Arial"/>
              </w:rPr>
            </w:pPr>
            <w:r w:rsidRPr="006B0E31">
              <w:rPr>
                <w:rFonts w:ascii="Arial" w:hAnsi="Arial" w:cs="Arial"/>
              </w:rPr>
              <w:t>Use</w:t>
            </w:r>
            <w:r>
              <w:rPr>
                <w:rFonts w:ascii="Arial" w:hAnsi="Arial" w:cs="Arial"/>
              </w:rPr>
              <w:t xml:space="preserve"> a subset of </w:t>
            </w:r>
            <w:r w:rsidRPr="006B0E31">
              <w:rPr>
                <w:rFonts w:ascii="Arial" w:hAnsi="Arial" w:cs="Arial"/>
              </w:rPr>
              <w:t>Test Procedures developed for Function and Business Cycle Testing.</w:t>
            </w:r>
          </w:p>
          <w:p w:rsidR="002D49CF" w:rsidRPr="006B0E31" w:rsidRDefault="002D49CF" w:rsidP="00E65F63">
            <w:pPr>
              <w:pStyle w:val="BodyText1"/>
              <w:numPr>
                <w:ilvl w:val="0"/>
                <w:numId w:val="8"/>
              </w:numPr>
              <w:jc w:val="both"/>
              <w:rPr>
                <w:rFonts w:ascii="Arial" w:hAnsi="Arial" w:cs="Arial"/>
              </w:rPr>
            </w:pPr>
            <w:r>
              <w:rPr>
                <w:rFonts w:ascii="Arial" w:hAnsi="Arial" w:cs="Arial"/>
              </w:rPr>
              <w:t>Scripts will be executed to simulate the peak load for 1 hour and report will be generated and analysed.</w:t>
            </w:r>
          </w:p>
          <w:p w:rsidR="002D49CF" w:rsidRPr="006B0E31" w:rsidRDefault="002D49CF" w:rsidP="00E65F63">
            <w:pPr>
              <w:pStyle w:val="BodyText1"/>
              <w:numPr>
                <w:ilvl w:val="0"/>
                <w:numId w:val="8"/>
              </w:numPr>
              <w:jc w:val="both"/>
              <w:rPr>
                <w:rFonts w:ascii="Arial" w:hAnsi="Arial" w:cs="Arial"/>
              </w:rPr>
            </w:pPr>
            <w:r w:rsidRPr="00D702E7">
              <w:rPr>
                <w:rFonts w:ascii="Arial" w:hAnsi="Arial" w:cs="Arial"/>
              </w:rPr>
              <w:t>This will be done using Load Runner.</w:t>
            </w:r>
          </w:p>
        </w:tc>
      </w:tr>
      <w:tr w:rsidR="002D49CF" w:rsidRPr="006B0E31" w:rsidTr="002D49CF">
        <w:trPr>
          <w:cantSplit/>
          <w:jc w:val="center"/>
        </w:trPr>
        <w:tc>
          <w:tcPr>
            <w:tcW w:w="2211" w:type="dxa"/>
          </w:tcPr>
          <w:p w:rsidR="002D49CF" w:rsidRPr="006B0E31" w:rsidRDefault="002D49CF" w:rsidP="0040354E">
            <w:pPr>
              <w:pStyle w:val="BodyText1"/>
              <w:jc w:val="both"/>
              <w:rPr>
                <w:rFonts w:ascii="Arial" w:hAnsi="Arial" w:cs="Arial"/>
              </w:rPr>
            </w:pPr>
            <w:r w:rsidRPr="006B0E31">
              <w:rPr>
                <w:rFonts w:ascii="Arial" w:hAnsi="Arial" w:cs="Arial"/>
              </w:rPr>
              <w:lastRenderedPageBreak/>
              <w:t>Completion Criteria:</w:t>
            </w:r>
          </w:p>
        </w:tc>
        <w:tc>
          <w:tcPr>
            <w:tcW w:w="6627" w:type="dxa"/>
          </w:tcPr>
          <w:p w:rsidR="002D49CF" w:rsidRDefault="002D49CF" w:rsidP="00E65F63">
            <w:pPr>
              <w:pStyle w:val="BodyText1"/>
              <w:numPr>
                <w:ilvl w:val="0"/>
                <w:numId w:val="8"/>
              </w:numPr>
              <w:jc w:val="both"/>
              <w:rPr>
                <w:rFonts w:ascii="Arial" w:hAnsi="Arial" w:cs="Arial"/>
              </w:rPr>
            </w:pPr>
            <w:r w:rsidRPr="00205C12">
              <w:rPr>
                <w:rFonts w:ascii="Arial" w:hAnsi="Arial" w:cs="Arial"/>
              </w:rPr>
              <w:t>Multiple transactions or multiple users</w:t>
            </w:r>
            <w:r w:rsidRPr="006B0E31">
              <w:rPr>
                <w:rFonts w:ascii="Arial" w:hAnsi="Arial" w:cs="Arial"/>
              </w:rPr>
              <w:t xml:space="preserve">:  Successful completion of the test scripts without any failures and within </w:t>
            </w:r>
            <w:r w:rsidRPr="00205C12">
              <w:rPr>
                <w:rFonts w:ascii="Arial" w:hAnsi="Arial" w:cs="Arial"/>
              </w:rPr>
              <w:t>acceptable time allocation</w:t>
            </w:r>
            <w:r>
              <w:rPr>
                <w:rFonts w:ascii="Arial" w:hAnsi="Arial" w:cs="Arial"/>
              </w:rPr>
              <w:t>.</w:t>
            </w:r>
          </w:p>
          <w:p w:rsidR="002D49CF" w:rsidRPr="006B0E31" w:rsidRDefault="002D49CF" w:rsidP="00E65F63">
            <w:pPr>
              <w:pStyle w:val="BodyText1"/>
              <w:numPr>
                <w:ilvl w:val="0"/>
                <w:numId w:val="8"/>
              </w:numPr>
              <w:jc w:val="both"/>
              <w:rPr>
                <w:rFonts w:ascii="Arial" w:hAnsi="Arial" w:cs="Arial"/>
              </w:rPr>
            </w:pPr>
            <w:r w:rsidRPr="006B0E31">
              <w:rPr>
                <w:rFonts w:ascii="Arial" w:hAnsi="Arial" w:cs="Arial"/>
              </w:rPr>
              <w:t>Results are recorded and a performance baseline is created for the major business functions within the scenarios listed above.</w:t>
            </w:r>
          </w:p>
          <w:p w:rsidR="002D49CF" w:rsidRPr="006B0E31" w:rsidRDefault="002D49CF" w:rsidP="00E65F63">
            <w:pPr>
              <w:pStyle w:val="BodyText1"/>
              <w:numPr>
                <w:ilvl w:val="0"/>
                <w:numId w:val="8"/>
              </w:numPr>
              <w:jc w:val="both"/>
              <w:rPr>
                <w:rFonts w:ascii="Arial" w:hAnsi="Arial" w:cs="Arial"/>
              </w:rPr>
            </w:pPr>
            <w:r w:rsidRPr="006B0E31">
              <w:rPr>
                <w:rFonts w:ascii="Arial" w:hAnsi="Arial" w:cs="Arial"/>
              </w:rPr>
              <w:t xml:space="preserve">All </w:t>
            </w:r>
            <w:r>
              <w:rPr>
                <w:rFonts w:ascii="Arial" w:hAnsi="Arial" w:cs="Arial"/>
              </w:rPr>
              <w:t>load testing</w:t>
            </w:r>
            <w:r w:rsidRPr="006B0E31">
              <w:rPr>
                <w:rFonts w:ascii="Arial" w:hAnsi="Arial" w:cs="Arial"/>
              </w:rPr>
              <w:t xml:space="preserve"> defects </w:t>
            </w:r>
            <w:r>
              <w:rPr>
                <w:rFonts w:ascii="Arial" w:hAnsi="Arial" w:cs="Arial"/>
              </w:rPr>
              <w:t>are reviewed and triaged to an acceptable resolution.</w:t>
            </w:r>
          </w:p>
        </w:tc>
      </w:tr>
    </w:tbl>
    <w:p w:rsidR="002D49CF" w:rsidRPr="00E12198" w:rsidRDefault="002D49CF" w:rsidP="00E12198">
      <w:pPr>
        <w:jc w:val="both"/>
        <w:rPr>
          <w:rFonts w:ascii="Arial" w:hAnsi="Arial" w:cs="Arial"/>
          <w:lang w:val="en-GB"/>
        </w:rPr>
      </w:pPr>
    </w:p>
    <w:p w:rsidR="00E12198" w:rsidRDefault="007F3F0C" w:rsidP="0040354E">
      <w:pPr>
        <w:pStyle w:val="Heading3"/>
      </w:pPr>
      <w:bookmarkStart w:id="110" w:name="_Toc367967532"/>
      <w:r>
        <w:t>Stress Testing:</w:t>
      </w:r>
      <w:bookmarkEnd w:id="110"/>
    </w:p>
    <w:p w:rsidR="007F3F0C" w:rsidRDefault="007F3F0C" w:rsidP="007F3F0C">
      <w:pPr>
        <w:jc w:val="both"/>
        <w:rPr>
          <w:rFonts w:ascii="Arial" w:hAnsi="Arial" w:cs="Arial"/>
          <w:lang w:val="en-GB"/>
        </w:rPr>
      </w:pPr>
      <w:r w:rsidRPr="007F3F0C">
        <w:rPr>
          <w:rFonts w:ascii="Arial" w:hAnsi="Arial" w:cs="Arial"/>
          <w:lang w:val="en-GB"/>
        </w:rPr>
        <w:t>Stress testing is a type of performance test implemented and executed to find errors due to low resources or competition for resources. Low memory or disk space may reveal defects in the target-of-test that aren't apparent under normal conditions. Other defects might result from competition for shared resources like database locks or network bandwidth. Stress testing can also be used to identify the peak workload the target-of-test can handle, which is often beyond the production workload.</w:t>
      </w:r>
    </w:p>
    <w:p w:rsidR="001751CB" w:rsidRDefault="001751CB" w:rsidP="007F3F0C">
      <w:pPr>
        <w:jc w:val="both"/>
        <w:rPr>
          <w:rFonts w:ascii="Arial" w:hAnsi="Arial" w:cs="Arial"/>
          <w:lang w:val="en-GB"/>
        </w:rPr>
      </w:pPr>
    </w:p>
    <w:p w:rsidR="001751CB" w:rsidRDefault="001751CB" w:rsidP="007F3F0C">
      <w:pPr>
        <w:jc w:val="both"/>
        <w:rPr>
          <w:rFonts w:ascii="Arial" w:hAnsi="Arial" w:cs="Arial"/>
          <w:lang w:val="en-GB"/>
        </w:rPr>
      </w:pPr>
    </w:p>
    <w:p w:rsidR="001751CB" w:rsidRPr="007F3F0C" w:rsidRDefault="001751CB" w:rsidP="007F3F0C">
      <w:pPr>
        <w:jc w:val="both"/>
        <w:rPr>
          <w:rFonts w:ascii="Arial" w:hAnsi="Arial" w:cs="Arial"/>
          <w:lang w:val="en-GB"/>
        </w:rPr>
      </w:pPr>
    </w:p>
    <w:p w:rsidR="001751CB" w:rsidRDefault="001751CB" w:rsidP="0040354E">
      <w:pPr>
        <w:pStyle w:val="Heading3"/>
      </w:pPr>
      <w:bookmarkStart w:id="111" w:name="_Toc367967533"/>
      <w:r>
        <w:t>Volume Testing:</w:t>
      </w:r>
      <w:bookmarkEnd w:id="111"/>
    </w:p>
    <w:p w:rsidR="001751CB" w:rsidRDefault="001751CB" w:rsidP="001751CB">
      <w:pPr>
        <w:jc w:val="both"/>
        <w:rPr>
          <w:rFonts w:ascii="Arial" w:hAnsi="Arial" w:cs="Arial"/>
          <w:lang w:val="en-GB"/>
        </w:rPr>
      </w:pPr>
      <w:r w:rsidRPr="00A545E2">
        <w:rPr>
          <w:rFonts w:ascii="Arial" w:hAnsi="Arial" w:cs="Arial"/>
          <w:lang w:val="en-GB"/>
        </w:rPr>
        <w:t>Volume Testing subjects the target-of-test to large amounts of data to determine if limits are reached that cause the software to fail. Volume Testing also identifies the continuous maximum load or volume the target-of-test can handle for a given period. For example, if the target-of-test is processing a set of database records to generate a report, a Volume Test would use a large test database and check that the software behaved normally and produced the correct report.</w:t>
      </w:r>
    </w:p>
    <w:p w:rsidR="00710F0E" w:rsidRDefault="00710F0E" w:rsidP="001751CB">
      <w:pPr>
        <w:jc w:val="both"/>
        <w:rPr>
          <w:rFonts w:ascii="Arial" w:hAnsi="Arial" w:cs="Arial"/>
          <w:lang w:val="en-GB"/>
        </w:rPr>
      </w:pPr>
    </w:p>
    <w:p w:rsidR="00710F0E" w:rsidRDefault="00710F0E" w:rsidP="0040354E">
      <w:pPr>
        <w:pStyle w:val="Heading3"/>
        <w:rPr>
          <w:lang w:val="en-GB"/>
        </w:rPr>
      </w:pPr>
      <w:bookmarkStart w:id="112" w:name="_Toc367967534"/>
      <w:r>
        <w:rPr>
          <w:lang w:val="en-GB"/>
        </w:rPr>
        <w:t>Security &amp; Access Control Testing:</w:t>
      </w:r>
      <w:bookmarkEnd w:id="112"/>
    </w:p>
    <w:p w:rsidR="00710F0E" w:rsidRPr="006B0E31" w:rsidRDefault="00710F0E" w:rsidP="00710F0E">
      <w:pPr>
        <w:pStyle w:val="BodyText1"/>
        <w:ind w:left="360"/>
        <w:jc w:val="both"/>
        <w:rPr>
          <w:rFonts w:ascii="Arial" w:hAnsi="Arial" w:cs="Arial"/>
        </w:rPr>
      </w:pPr>
      <w:r w:rsidRPr="006B0E31">
        <w:rPr>
          <w:rFonts w:ascii="Arial" w:hAnsi="Arial" w:cs="Arial"/>
        </w:rPr>
        <w:t xml:space="preserve">Security and Access Control Testing focus on following key areas of security:  </w:t>
      </w:r>
    </w:p>
    <w:p w:rsidR="00710F0E" w:rsidRPr="006B0E31" w:rsidRDefault="00710F0E" w:rsidP="00E65F63">
      <w:pPr>
        <w:pStyle w:val="BodyText1"/>
        <w:numPr>
          <w:ilvl w:val="0"/>
          <w:numId w:val="10"/>
        </w:numPr>
        <w:jc w:val="both"/>
        <w:rPr>
          <w:rFonts w:ascii="Arial" w:hAnsi="Arial" w:cs="Arial"/>
        </w:rPr>
      </w:pPr>
      <w:r w:rsidRPr="006B0E31">
        <w:rPr>
          <w:rFonts w:ascii="Arial" w:hAnsi="Arial" w:cs="Arial"/>
        </w:rPr>
        <w:t>Application-level security, including access to the Data or Business Functions</w:t>
      </w:r>
    </w:p>
    <w:p w:rsidR="00710F0E" w:rsidRDefault="00710F0E" w:rsidP="00710F0E">
      <w:pPr>
        <w:jc w:val="both"/>
        <w:rPr>
          <w:rFonts w:ascii="Arial" w:hAnsi="Arial" w:cs="Arial"/>
        </w:rPr>
      </w:pPr>
      <w:r w:rsidRPr="006B0E31">
        <w:rPr>
          <w:rFonts w:ascii="Arial" w:hAnsi="Arial" w:cs="Arial"/>
        </w:rPr>
        <w:t xml:space="preserve">Application-level security ensures </w:t>
      </w:r>
      <w:r>
        <w:rPr>
          <w:rFonts w:ascii="Arial" w:hAnsi="Arial" w:cs="Arial"/>
        </w:rPr>
        <w:t>the authentication and authorization of a user. Authentication ensures that the user is a valid user of the system and authorization ensures that the user has the proper privileges to perform specific tasks on desired resources of the system. Testing will be conducted to validate the rules by taking into considerations the various roles applicable for the system.</w:t>
      </w:r>
    </w:p>
    <w:p w:rsidR="00515199" w:rsidRDefault="00515199" w:rsidP="00710F0E">
      <w:pPr>
        <w:jc w:val="both"/>
        <w:rPr>
          <w:rFonts w:ascii="Arial" w:hAnsi="Arial" w:cs="Arial"/>
        </w:rPr>
      </w:pPr>
    </w:p>
    <w:p w:rsidR="00515199" w:rsidRDefault="00515199" w:rsidP="0040354E">
      <w:pPr>
        <w:pStyle w:val="Heading3"/>
        <w:rPr>
          <w:lang w:val="en-GB"/>
        </w:rPr>
      </w:pPr>
      <w:bookmarkStart w:id="113" w:name="_Toc367967535"/>
      <w:r>
        <w:rPr>
          <w:lang w:val="en-GB"/>
        </w:rPr>
        <w:t>Failover &amp; Recovery Testing:</w:t>
      </w:r>
      <w:bookmarkEnd w:id="113"/>
    </w:p>
    <w:p w:rsidR="00515199" w:rsidRPr="00515199" w:rsidRDefault="00515199" w:rsidP="00515199">
      <w:pPr>
        <w:jc w:val="both"/>
        <w:rPr>
          <w:rFonts w:ascii="Arial" w:hAnsi="Arial" w:cs="Arial"/>
          <w:lang w:val="en-GB"/>
        </w:rPr>
      </w:pPr>
      <w:r w:rsidRPr="00515199">
        <w:rPr>
          <w:rFonts w:ascii="Arial" w:hAnsi="Arial" w:cs="Arial"/>
          <w:lang w:val="en-GB"/>
        </w:rPr>
        <w:lastRenderedPageBreak/>
        <w:t>Failover and Recovery Testing ensures that the target-of-test can successfully failover and recover from a variety of hardware, software or network malfunctions with undue loss of data or data integrity.</w:t>
      </w:r>
    </w:p>
    <w:p w:rsidR="00515199" w:rsidRPr="00515199" w:rsidRDefault="00515199" w:rsidP="00515199">
      <w:pPr>
        <w:jc w:val="both"/>
        <w:rPr>
          <w:rFonts w:ascii="Arial" w:hAnsi="Arial" w:cs="Arial"/>
          <w:lang w:val="en-GB"/>
        </w:rPr>
      </w:pPr>
      <w:r w:rsidRPr="00515199">
        <w:rPr>
          <w:rFonts w:ascii="Arial" w:hAnsi="Arial" w:cs="Arial"/>
          <w:lang w:val="en-GB"/>
        </w:rPr>
        <w:t>Failover testing ensures that, for those systems that must be kept running, when a failover condition occurs, the alternate or backup systems properly “take over” for the failed system without loss of data or transactions.</w:t>
      </w:r>
    </w:p>
    <w:p w:rsidR="00515199" w:rsidRDefault="00515199" w:rsidP="00515199">
      <w:pPr>
        <w:jc w:val="both"/>
        <w:rPr>
          <w:rFonts w:ascii="Arial" w:hAnsi="Arial" w:cs="Arial"/>
          <w:lang w:val="en-GB"/>
        </w:rPr>
      </w:pPr>
      <w:r w:rsidRPr="00515199">
        <w:rPr>
          <w:rFonts w:ascii="Arial" w:hAnsi="Arial" w:cs="Arial"/>
          <w:lang w:val="en-GB"/>
        </w:rPr>
        <w:t>Recovery testing is an antagonistic test process in which the application or system is exposed to extreme conditions, or simulated conditions, to cause a failure, such as device Input/Output (I/O) failures or invalid database pointers and keys. Recovery processes are invoked and the application or system is monitored and inspected to verify proper application, or system, and data recovery has been achieved.</w:t>
      </w:r>
    </w:p>
    <w:p w:rsidR="001620F6" w:rsidRDefault="001620F6" w:rsidP="00515199">
      <w:pPr>
        <w:jc w:val="both"/>
        <w:rPr>
          <w:rFonts w:ascii="Arial" w:hAnsi="Arial" w:cs="Arial"/>
          <w:lang w:val="en-GB"/>
        </w:rPr>
      </w:pPr>
    </w:p>
    <w:p w:rsidR="001620F6" w:rsidRDefault="0070671D" w:rsidP="0040354E">
      <w:pPr>
        <w:pStyle w:val="Heading3"/>
        <w:rPr>
          <w:lang w:val="en-GB"/>
        </w:rPr>
      </w:pPr>
      <w:bookmarkStart w:id="114" w:name="_Toc367967536"/>
      <w:r>
        <w:rPr>
          <w:lang w:val="en-GB"/>
        </w:rPr>
        <w:t>Configuration Testing:</w:t>
      </w:r>
      <w:bookmarkEnd w:id="114"/>
    </w:p>
    <w:p w:rsidR="0070671D" w:rsidRDefault="00CC1BC1" w:rsidP="0070671D">
      <w:pPr>
        <w:jc w:val="both"/>
        <w:rPr>
          <w:rFonts w:ascii="Arial" w:hAnsi="Arial" w:cs="Arial"/>
          <w:lang w:val="en-GB"/>
        </w:rPr>
      </w:pPr>
      <w:r w:rsidRPr="00A545E2">
        <w:rPr>
          <w:rFonts w:ascii="Arial" w:hAnsi="Arial" w:cs="Arial"/>
          <w:lang w:val="en-GB"/>
        </w:rPr>
        <w:t>Configuration testing verifies the operation of the target-of-test on different software and hardware configurations. In most production environments, the particular hardware specifications for the client workstations, network connections and database servers vary. Client workstations may have different software loaded</w:t>
      </w:r>
      <w:r w:rsidRPr="00A545E2">
        <w:rPr>
          <w:rFonts w:ascii="Arial" w:hAnsi="Arial" w:cs="Arial"/>
          <w:lang w:val="en-GB"/>
        </w:rPr>
        <w:sym w:font="Symbol" w:char="F0BE"/>
      </w:r>
      <w:r w:rsidRPr="00A545E2">
        <w:rPr>
          <w:rFonts w:ascii="Arial" w:hAnsi="Arial" w:cs="Arial"/>
          <w:lang w:val="en-GB"/>
        </w:rPr>
        <w:t>for example, applications, drivers, and so on</w:t>
      </w:r>
      <w:r w:rsidRPr="00A545E2">
        <w:rPr>
          <w:rFonts w:ascii="Arial" w:hAnsi="Arial" w:cs="Arial"/>
          <w:lang w:val="en-GB"/>
        </w:rPr>
        <w:sym w:font="Symbol" w:char="F0BE"/>
      </w:r>
      <w:r w:rsidRPr="00A545E2">
        <w:rPr>
          <w:rFonts w:ascii="Arial" w:hAnsi="Arial" w:cs="Arial"/>
          <w:lang w:val="en-GB"/>
        </w:rPr>
        <w:t>and at any one time, many different combinations may be active using different resources</w:t>
      </w:r>
      <w:r>
        <w:rPr>
          <w:rFonts w:ascii="Arial" w:hAnsi="Arial" w:cs="Arial"/>
          <w:lang w:val="en-GB"/>
        </w:rPr>
        <w:t>.</w:t>
      </w:r>
    </w:p>
    <w:p w:rsidR="008A5990" w:rsidRDefault="008A5990" w:rsidP="0070671D">
      <w:pPr>
        <w:jc w:val="both"/>
        <w:rPr>
          <w:rFonts w:ascii="Arial" w:hAnsi="Arial" w:cs="Arial"/>
          <w:lang w:val="en-GB"/>
        </w:rPr>
      </w:pPr>
    </w:p>
    <w:p w:rsidR="0040354E" w:rsidRDefault="0040354E" w:rsidP="0070671D">
      <w:pPr>
        <w:jc w:val="both"/>
        <w:rPr>
          <w:rFonts w:ascii="Arial" w:hAnsi="Arial" w:cs="Arial"/>
          <w:lang w:val="en-GB"/>
        </w:rPr>
      </w:pPr>
    </w:p>
    <w:p w:rsidR="008A5990" w:rsidRDefault="008A5990" w:rsidP="0040354E">
      <w:pPr>
        <w:pStyle w:val="Heading3"/>
        <w:rPr>
          <w:lang w:val="en-GB"/>
        </w:rPr>
      </w:pPr>
      <w:bookmarkStart w:id="115" w:name="_Toc367967537"/>
      <w:r>
        <w:rPr>
          <w:lang w:val="en-GB"/>
        </w:rPr>
        <w:t>Installation/Deploy &amp; Back out Testing:</w:t>
      </w:r>
      <w:bookmarkEnd w:id="115"/>
    </w:p>
    <w:p w:rsidR="008A5990" w:rsidRDefault="008A5990" w:rsidP="008A5990">
      <w:pPr>
        <w:jc w:val="both"/>
        <w:rPr>
          <w:rFonts w:ascii="Arial" w:hAnsi="Arial" w:cs="Arial"/>
          <w:lang w:val="en-GB"/>
        </w:rPr>
      </w:pPr>
      <w:r w:rsidRPr="008A5990">
        <w:rPr>
          <w:rFonts w:ascii="Arial" w:hAnsi="Arial" w:cs="Arial"/>
          <w:lang w:val="en-GB"/>
        </w:rPr>
        <w:t>Installation testing has two purposes. The first is to ensure that the software can be installed under different conditions</w:t>
      </w:r>
      <w:r w:rsidRPr="00D35414">
        <w:sym w:font="Symbol" w:char="F0BE"/>
      </w:r>
      <w:r w:rsidRPr="008A5990">
        <w:rPr>
          <w:rFonts w:ascii="Arial" w:hAnsi="Arial" w:cs="Arial"/>
          <w:lang w:val="en-GB"/>
        </w:rPr>
        <w:t>such as</w:t>
      </w:r>
      <w:r w:rsidR="00BE4F57">
        <w:rPr>
          <w:rFonts w:ascii="Arial" w:hAnsi="Arial" w:cs="Arial"/>
          <w:lang w:val="en-GB"/>
        </w:rPr>
        <w:t xml:space="preserve"> a new installation, an upgrade</w:t>
      </w:r>
      <w:r w:rsidRPr="008A5990">
        <w:rPr>
          <w:rFonts w:ascii="Arial" w:hAnsi="Arial" w:cs="Arial"/>
          <w:lang w:val="en-GB"/>
        </w:rPr>
        <w:t xml:space="preserve"> and a complete or custom installation</w:t>
      </w:r>
      <w:r w:rsidRPr="00D35414">
        <w:sym w:font="Symbol" w:char="F0BE"/>
      </w:r>
      <w:r w:rsidRPr="008A5990">
        <w:rPr>
          <w:rFonts w:ascii="Arial" w:hAnsi="Arial" w:cs="Arial"/>
          <w:lang w:val="en-GB"/>
        </w:rPr>
        <w:t xml:space="preserve">under normal and abnormal conditions. Abnormal conditions include insufficient disk space, lack of privilege to create directories, and so on. The second purpose is to verify that, once installed; the software operates correctly and can be backed out successfully. This usually means running a number of the tests that were developed for Function </w:t>
      </w:r>
      <w:r w:rsidR="00BE4F57" w:rsidRPr="008A5990">
        <w:rPr>
          <w:rFonts w:ascii="Arial" w:hAnsi="Arial" w:cs="Arial"/>
          <w:lang w:val="en-GB"/>
        </w:rPr>
        <w:t>testing</w:t>
      </w:r>
      <w:r w:rsidRPr="008A5990">
        <w:rPr>
          <w:rFonts w:ascii="Arial" w:hAnsi="Arial" w:cs="Arial"/>
          <w:lang w:val="en-GB"/>
        </w:rPr>
        <w:t xml:space="preserve"> before and after the back out.</w:t>
      </w:r>
    </w:p>
    <w:p w:rsidR="00E028F4" w:rsidRDefault="00E028F4" w:rsidP="008A5990">
      <w:pPr>
        <w:jc w:val="both"/>
        <w:rPr>
          <w:rFonts w:ascii="Arial" w:hAnsi="Arial" w:cs="Arial"/>
          <w:lang w:val="en-GB"/>
        </w:rPr>
      </w:pPr>
    </w:p>
    <w:p w:rsidR="00E028F4" w:rsidRDefault="00E028F4" w:rsidP="0040354E">
      <w:pPr>
        <w:pStyle w:val="Heading3"/>
        <w:rPr>
          <w:lang w:val="en-GB"/>
        </w:rPr>
      </w:pPr>
      <w:bookmarkStart w:id="116" w:name="_Toc367967538"/>
      <w:r>
        <w:rPr>
          <w:lang w:val="en-GB"/>
        </w:rPr>
        <w:t>Post Production Testing:</w:t>
      </w:r>
      <w:bookmarkEnd w:id="116"/>
    </w:p>
    <w:p w:rsidR="00E028F4" w:rsidRDefault="00E028F4" w:rsidP="00E028F4">
      <w:pPr>
        <w:jc w:val="both"/>
        <w:rPr>
          <w:rFonts w:ascii="Arial" w:hAnsi="Arial" w:cs="Arial"/>
          <w:lang w:val="en-GB"/>
        </w:rPr>
      </w:pPr>
      <w:r w:rsidRPr="00E028F4">
        <w:rPr>
          <w:rFonts w:ascii="Arial" w:hAnsi="Arial" w:cs="Arial"/>
          <w:lang w:val="en-GB"/>
        </w:rPr>
        <w:t xml:space="preserve">The purpose of Post production testing is to verify that, once deployed, the software operates correctly.  This usually means running a number of the tests that were developed for Function Testing ensuring that no data is </w:t>
      </w:r>
      <w:proofErr w:type="gramStart"/>
      <w:r w:rsidRPr="00E028F4">
        <w:rPr>
          <w:rFonts w:ascii="Arial" w:hAnsi="Arial" w:cs="Arial"/>
          <w:lang w:val="en-GB"/>
        </w:rPr>
        <w:t>changed/modified</w:t>
      </w:r>
      <w:proofErr w:type="gramEnd"/>
      <w:r w:rsidRPr="00E028F4">
        <w:rPr>
          <w:rFonts w:ascii="Arial" w:hAnsi="Arial" w:cs="Arial"/>
          <w:lang w:val="en-GB"/>
        </w:rPr>
        <w:t xml:space="preserve"> in production.  Typically, the business SME’s assist with Post production testing.</w:t>
      </w:r>
    </w:p>
    <w:p w:rsidR="00E0547A" w:rsidRDefault="00E0547A" w:rsidP="00E028F4">
      <w:pPr>
        <w:jc w:val="both"/>
        <w:rPr>
          <w:rFonts w:ascii="Arial" w:hAnsi="Arial" w:cs="Arial"/>
          <w:lang w:val="en-GB"/>
        </w:rPr>
      </w:pPr>
    </w:p>
    <w:p w:rsidR="00E0547A" w:rsidRDefault="00E0547A" w:rsidP="0040354E">
      <w:pPr>
        <w:pStyle w:val="Heading3"/>
        <w:rPr>
          <w:lang w:val="en-GB"/>
        </w:rPr>
      </w:pPr>
      <w:bookmarkStart w:id="117" w:name="_Toc367967539"/>
      <w:r>
        <w:rPr>
          <w:lang w:val="en-GB"/>
        </w:rPr>
        <w:t>Unit Testing:</w:t>
      </w:r>
      <w:bookmarkEnd w:id="117"/>
    </w:p>
    <w:p w:rsidR="00E0547A" w:rsidRDefault="00E0547A" w:rsidP="00E0547A">
      <w:pPr>
        <w:jc w:val="both"/>
        <w:rPr>
          <w:rFonts w:ascii="Arial" w:hAnsi="Arial" w:cs="Arial"/>
        </w:rPr>
      </w:pPr>
      <w:r w:rsidRPr="006B0E31">
        <w:rPr>
          <w:rFonts w:ascii="Arial" w:hAnsi="Arial" w:cs="Arial"/>
        </w:rPr>
        <w:t xml:space="preserve">Unit testing will take place within the construction phase of the project.  After application module has been built to meet design specifications, each component (screen, view, interface, conversion program, etc.) will be tested individually to help confirm that it functions properly as an individual unit.  </w:t>
      </w:r>
      <w:r w:rsidRPr="006B0E31">
        <w:rPr>
          <w:rFonts w:ascii="Arial" w:hAnsi="Arial" w:cs="Arial"/>
        </w:rPr>
        <w:lastRenderedPageBreak/>
        <w:t>Basic performance testing will also be completed during unit test to resolve obvious issues with performance prior to the System Testing.</w:t>
      </w:r>
    </w:p>
    <w:p w:rsidR="00D34B04" w:rsidRDefault="00D34B04" w:rsidP="00E0547A">
      <w:pPr>
        <w:jc w:val="both"/>
        <w:rPr>
          <w:rFonts w:ascii="Arial" w:hAnsi="Arial" w:cs="Arial"/>
        </w:rPr>
      </w:pPr>
      <w:r w:rsidRPr="006B0E31">
        <w:rPr>
          <w:rFonts w:ascii="Arial" w:hAnsi="Arial" w:cs="Arial"/>
        </w:rPr>
        <w:t>The resource responsible for development will conduct testing of their module using the unit test conditions defined by the developer based</w:t>
      </w:r>
      <w:r>
        <w:rPr>
          <w:rFonts w:ascii="Arial" w:hAnsi="Arial" w:cs="Arial"/>
        </w:rPr>
        <w:t xml:space="preserve"> on detailed design documents. </w:t>
      </w:r>
      <w:r w:rsidRPr="006B0E31">
        <w:rPr>
          <w:rFonts w:ascii="Arial" w:hAnsi="Arial" w:cs="Arial"/>
        </w:rPr>
        <w:t>The final step of unit test will be a review by the team lead to obtain their signoff on the component test checklist.</w:t>
      </w:r>
    </w:p>
    <w:p w:rsidR="00D34B04" w:rsidRDefault="00D34B04" w:rsidP="00E0547A">
      <w:pPr>
        <w:jc w:val="both"/>
        <w:rPr>
          <w:rFonts w:ascii="Arial" w:hAnsi="Arial" w:cs="Arial"/>
        </w:rPr>
      </w:pPr>
    </w:p>
    <w:p w:rsidR="00D34B04" w:rsidRDefault="005D2580" w:rsidP="0040354E">
      <w:pPr>
        <w:pStyle w:val="Heading3"/>
      </w:pPr>
      <w:bookmarkStart w:id="118" w:name="_Toc367967540"/>
      <w:r>
        <w:t>Smoke Testing:</w:t>
      </w:r>
      <w:bookmarkEnd w:id="118"/>
    </w:p>
    <w:tbl>
      <w:tblPr>
        <w:tblW w:w="0" w:type="auto"/>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80" w:firstRow="0" w:lastRow="0" w:firstColumn="1" w:lastColumn="0" w:noHBand="0" w:noVBand="0"/>
      </w:tblPr>
      <w:tblGrid>
        <w:gridCol w:w="2211"/>
        <w:gridCol w:w="6627"/>
      </w:tblGrid>
      <w:tr w:rsidR="007C2CB0" w:rsidRPr="006B0E31" w:rsidTr="0040354E">
        <w:trPr>
          <w:cantSplit/>
        </w:trPr>
        <w:tc>
          <w:tcPr>
            <w:tcW w:w="2211" w:type="dxa"/>
          </w:tcPr>
          <w:p w:rsidR="007C2CB0" w:rsidRPr="006B0E31" w:rsidRDefault="007C2CB0" w:rsidP="0040354E">
            <w:pPr>
              <w:pStyle w:val="BodyText1"/>
              <w:jc w:val="both"/>
              <w:rPr>
                <w:rFonts w:ascii="Arial" w:hAnsi="Arial" w:cs="Arial"/>
              </w:rPr>
            </w:pPr>
            <w:r w:rsidRPr="006B0E31">
              <w:rPr>
                <w:rFonts w:ascii="Arial" w:hAnsi="Arial" w:cs="Arial"/>
              </w:rPr>
              <w:t>Test Objective:</w:t>
            </w:r>
          </w:p>
        </w:tc>
        <w:tc>
          <w:tcPr>
            <w:tcW w:w="6627" w:type="dxa"/>
          </w:tcPr>
          <w:p w:rsidR="007C2CB0" w:rsidRPr="00D702E7" w:rsidRDefault="007C2CB0" w:rsidP="0040354E">
            <w:pPr>
              <w:pStyle w:val="BodyText1"/>
              <w:jc w:val="both"/>
              <w:rPr>
                <w:rFonts w:ascii="Arial" w:hAnsi="Arial" w:cs="Arial"/>
              </w:rPr>
            </w:pPr>
            <w:r w:rsidRPr="00D702E7">
              <w:rPr>
                <w:rFonts w:ascii="Arial" w:hAnsi="Arial" w:cs="Arial"/>
              </w:rPr>
              <w:t>Verifies the major functionality at high level in order to determine if further testing is possible.</w:t>
            </w:r>
          </w:p>
        </w:tc>
      </w:tr>
      <w:tr w:rsidR="007C2CB0" w:rsidRPr="006B0E31" w:rsidTr="0040354E">
        <w:trPr>
          <w:cantSplit/>
          <w:trHeight w:val="1083"/>
        </w:trPr>
        <w:tc>
          <w:tcPr>
            <w:tcW w:w="2211" w:type="dxa"/>
          </w:tcPr>
          <w:p w:rsidR="007C2CB0" w:rsidRPr="006B0E31" w:rsidRDefault="007C2CB0" w:rsidP="0040354E">
            <w:pPr>
              <w:pStyle w:val="BodyText1"/>
              <w:jc w:val="both"/>
              <w:rPr>
                <w:rFonts w:ascii="Arial" w:hAnsi="Arial" w:cs="Arial"/>
              </w:rPr>
            </w:pPr>
            <w:r w:rsidRPr="006B0E31">
              <w:rPr>
                <w:rFonts w:ascii="Arial" w:hAnsi="Arial" w:cs="Arial"/>
              </w:rPr>
              <w:t>Technique:</w:t>
            </w:r>
          </w:p>
        </w:tc>
        <w:tc>
          <w:tcPr>
            <w:tcW w:w="6627" w:type="dxa"/>
          </w:tcPr>
          <w:p w:rsidR="007C2CB0" w:rsidRPr="006B0E31" w:rsidRDefault="007C2CB0" w:rsidP="00E65F63">
            <w:pPr>
              <w:pStyle w:val="BodyText1"/>
              <w:numPr>
                <w:ilvl w:val="0"/>
                <w:numId w:val="8"/>
              </w:numPr>
              <w:jc w:val="both"/>
              <w:rPr>
                <w:rFonts w:ascii="Arial" w:hAnsi="Arial" w:cs="Arial"/>
              </w:rPr>
            </w:pPr>
            <w:r>
              <w:rPr>
                <w:rFonts w:ascii="Arial" w:hAnsi="Arial" w:cs="Arial"/>
              </w:rPr>
              <w:t>After initial deployment to the test environment validate a</w:t>
            </w:r>
            <w:r w:rsidRPr="006B0E31">
              <w:rPr>
                <w:rFonts w:ascii="Arial" w:hAnsi="Arial" w:cs="Arial"/>
              </w:rPr>
              <w:t>ll</w:t>
            </w:r>
            <w:r>
              <w:rPr>
                <w:rFonts w:ascii="Arial" w:hAnsi="Arial" w:cs="Arial"/>
              </w:rPr>
              <w:t xml:space="preserve"> critical</w:t>
            </w:r>
            <w:r w:rsidRPr="006B0E31">
              <w:rPr>
                <w:rFonts w:ascii="Arial" w:hAnsi="Arial" w:cs="Arial"/>
              </w:rPr>
              <w:t xml:space="preserve"> components of </w:t>
            </w:r>
            <w:r>
              <w:rPr>
                <w:rFonts w:ascii="Arial" w:hAnsi="Arial" w:cs="Arial"/>
              </w:rPr>
              <w:t>the</w:t>
            </w:r>
            <w:r w:rsidRPr="006B0E31">
              <w:rPr>
                <w:rFonts w:ascii="Arial" w:hAnsi="Arial" w:cs="Arial"/>
              </w:rPr>
              <w:t xml:space="preserve"> application </w:t>
            </w:r>
            <w:r>
              <w:rPr>
                <w:rFonts w:ascii="Arial" w:hAnsi="Arial" w:cs="Arial"/>
              </w:rPr>
              <w:t>prior to proceeding with testing.</w:t>
            </w:r>
          </w:p>
        </w:tc>
      </w:tr>
      <w:tr w:rsidR="007C2CB0" w:rsidRPr="006B0E31" w:rsidTr="0040354E">
        <w:trPr>
          <w:cantSplit/>
        </w:trPr>
        <w:tc>
          <w:tcPr>
            <w:tcW w:w="2211" w:type="dxa"/>
          </w:tcPr>
          <w:p w:rsidR="007C2CB0" w:rsidRPr="006B0E31" w:rsidRDefault="007C2CB0" w:rsidP="0040354E">
            <w:pPr>
              <w:pStyle w:val="BodyText1"/>
              <w:jc w:val="both"/>
              <w:rPr>
                <w:rFonts w:ascii="Arial" w:hAnsi="Arial" w:cs="Arial"/>
              </w:rPr>
            </w:pPr>
            <w:r w:rsidRPr="006B0E31">
              <w:rPr>
                <w:rFonts w:ascii="Arial" w:hAnsi="Arial" w:cs="Arial"/>
              </w:rPr>
              <w:t>Completion Criteria:</w:t>
            </w:r>
          </w:p>
        </w:tc>
        <w:tc>
          <w:tcPr>
            <w:tcW w:w="6627" w:type="dxa"/>
            <w:vAlign w:val="center"/>
          </w:tcPr>
          <w:p w:rsidR="007C2CB0" w:rsidRPr="006B0E31" w:rsidRDefault="007C2CB0" w:rsidP="00E65F63">
            <w:pPr>
              <w:pStyle w:val="BodyText1"/>
              <w:numPr>
                <w:ilvl w:val="0"/>
                <w:numId w:val="8"/>
              </w:numPr>
              <w:jc w:val="both"/>
              <w:rPr>
                <w:rFonts w:ascii="Arial" w:hAnsi="Arial" w:cs="Arial"/>
              </w:rPr>
            </w:pPr>
            <w:r w:rsidRPr="00D702E7">
              <w:rPr>
                <w:rFonts w:ascii="Arial" w:hAnsi="Arial" w:cs="Arial"/>
              </w:rPr>
              <w:t>Navigation through the application at high level is possible</w:t>
            </w:r>
            <w:r>
              <w:rPr>
                <w:rFonts w:ascii="Arial" w:hAnsi="Arial" w:cs="Arial"/>
              </w:rPr>
              <w:t>, testing can continue.</w:t>
            </w:r>
          </w:p>
        </w:tc>
      </w:tr>
    </w:tbl>
    <w:p w:rsidR="007C2CB0" w:rsidRDefault="007C2CB0" w:rsidP="007C2CB0">
      <w:pPr>
        <w:jc w:val="both"/>
        <w:rPr>
          <w:rFonts w:ascii="Arial" w:hAnsi="Arial" w:cs="Arial"/>
        </w:rPr>
      </w:pPr>
    </w:p>
    <w:p w:rsidR="009066D8" w:rsidRDefault="009066D8" w:rsidP="007C2CB0">
      <w:pPr>
        <w:jc w:val="both"/>
        <w:rPr>
          <w:rFonts w:ascii="Arial" w:hAnsi="Arial" w:cs="Arial"/>
        </w:rPr>
      </w:pPr>
    </w:p>
    <w:p w:rsidR="009066D8" w:rsidRDefault="009066D8" w:rsidP="007C2CB0">
      <w:pPr>
        <w:jc w:val="both"/>
        <w:rPr>
          <w:rFonts w:ascii="Arial" w:hAnsi="Arial" w:cs="Arial"/>
        </w:rPr>
      </w:pPr>
    </w:p>
    <w:p w:rsidR="009066D8" w:rsidRPr="009066D8" w:rsidRDefault="007116DA" w:rsidP="0040354E">
      <w:pPr>
        <w:pStyle w:val="Heading3"/>
      </w:pPr>
      <w:bookmarkStart w:id="119" w:name="_Toc367967541"/>
      <w:r>
        <w:t>Data Migration Testing:</w:t>
      </w:r>
      <w:bookmarkEnd w:id="119"/>
    </w:p>
    <w:p w:rsidR="007C2CB0" w:rsidRPr="008957A0" w:rsidRDefault="007C2CB0" w:rsidP="007C2CB0">
      <w:pPr>
        <w:pStyle w:val="BodyText1"/>
        <w:spacing w:after="60"/>
        <w:jc w:val="both"/>
        <w:rPr>
          <w:rFonts w:ascii="Arial" w:hAnsi="Arial" w:cs="Arial"/>
        </w:rPr>
      </w:pPr>
      <w:r>
        <w:rPr>
          <w:rFonts w:ascii="Arial" w:hAnsi="Arial" w:cs="Arial"/>
        </w:rPr>
        <w:t xml:space="preserve">This is the process of testing to verify whether or not the data migration (or conversion) has been successfully completed. The testing process will be carried out by running SQL scripts on both the source and destination databases. </w:t>
      </w:r>
    </w:p>
    <w:p w:rsidR="007C2CB0" w:rsidRDefault="007C2CB0" w:rsidP="007C2CB0">
      <w:pPr>
        <w:pStyle w:val="BodyText1"/>
        <w:spacing w:after="60"/>
        <w:jc w:val="both"/>
        <w:rPr>
          <w:rFonts w:ascii="Arial" w:hAnsi="Arial" w:cs="Arial"/>
        </w:rPr>
      </w:pPr>
      <w:r>
        <w:rPr>
          <w:rFonts w:ascii="Arial" w:hAnsi="Arial" w:cs="Arial"/>
        </w:rPr>
        <w:t>T</w:t>
      </w:r>
      <w:r w:rsidRPr="00E8610D">
        <w:rPr>
          <w:rFonts w:ascii="Arial" w:hAnsi="Arial" w:cs="Arial"/>
        </w:rPr>
        <w:t xml:space="preserve">he fields which are present in the newdata Model in the </w:t>
      </w:r>
      <w:r>
        <w:rPr>
          <w:rFonts w:ascii="Arial" w:hAnsi="Arial" w:cs="Arial"/>
        </w:rPr>
        <w:t>Destination DB(s)</w:t>
      </w:r>
      <w:r w:rsidRPr="00E8610D">
        <w:rPr>
          <w:rFonts w:ascii="Arial" w:hAnsi="Arial" w:cs="Arial"/>
        </w:rPr>
        <w:t xml:space="preserve"> will be migrated from </w:t>
      </w:r>
      <w:r>
        <w:rPr>
          <w:rFonts w:ascii="Arial" w:hAnsi="Arial" w:cs="Arial"/>
        </w:rPr>
        <w:t>the existing systemssource DB(s)</w:t>
      </w:r>
      <w:r w:rsidRPr="00E8610D">
        <w:rPr>
          <w:rFonts w:ascii="Arial" w:hAnsi="Arial" w:cs="Arial"/>
        </w:rPr>
        <w:t xml:space="preserve"> to </w:t>
      </w:r>
      <w:r>
        <w:rPr>
          <w:rFonts w:ascii="Arial" w:hAnsi="Arial" w:cs="Arial"/>
        </w:rPr>
        <w:t>Destination</w:t>
      </w:r>
      <w:r w:rsidRPr="00E8610D">
        <w:rPr>
          <w:rFonts w:ascii="Arial" w:hAnsi="Arial" w:cs="Arial"/>
        </w:rPr>
        <w:t xml:space="preserve"> DB</w:t>
      </w:r>
      <w:r>
        <w:rPr>
          <w:rFonts w:ascii="Arial" w:hAnsi="Arial" w:cs="Arial"/>
        </w:rPr>
        <w:t>(s)</w:t>
      </w:r>
      <w:r w:rsidRPr="00E8610D">
        <w:rPr>
          <w:rFonts w:ascii="Arial" w:hAnsi="Arial" w:cs="Arial"/>
        </w:rPr>
        <w:t>.</w:t>
      </w:r>
    </w:p>
    <w:p w:rsidR="007C2CB0" w:rsidRPr="005D2580" w:rsidRDefault="007C2CB0" w:rsidP="007C2CB0">
      <w:pPr>
        <w:jc w:val="both"/>
        <w:rPr>
          <w:rFonts w:ascii="Arial" w:hAnsi="Arial" w:cs="Arial"/>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80" w:firstRow="0" w:lastRow="0" w:firstColumn="1" w:lastColumn="0" w:noHBand="0" w:noVBand="0"/>
      </w:tblPr>
      <w:tblGrid>
        <w:gridCol w:w="2211"/>
        <w:gridCol w:w="6627"/>
      </w:tblGrid>
      <w:tr w:rsidR="007C2CB0" w:rsidRPr="006B0E31" w:rsidTr="0040354E">
        <w:trPr>
          <w:cantSplit/>
          <w:jc w:val="center"/>
        </w:trPr>
        <w:tc>
          <w:tcPr>
            <w:tcW w:w="2211" w:type="dxa"/>
          </w:tcPr>
          <w:p w:rsidR="007C2CB0" w:rsidRPr="006B0E31" w:rsidRDefault="007C2CB0" w:rsidP="0040354E">
            <w:pPr>
              <w:pStyle w:val="BodyText1"/>
              <w:jc w:val="both"/>
              <w:rPr>
                <w:rFonts w:ascii="Arial" w:hAnsi="Arial" w:cs="Arial"/>
              </w:rPr>
            </w:pPr>
            <w:r w:rsidRPr="006B0E31">
              <w:rPr>
                <w:rFonts w:ascii="Arial" w:hAnsi="Arial" w:cs="Arial"/>
              </w:rPr>
              <w:t>Test Objective:</w:t>
            </w:r>
          </w:p>
        </w:tc>
        <w:tc>
          <w:tcPr>
            <w:tcW w:w="6627" w:type="dxa"/>
          </w:tcPr>
          <w:p w:rsidR="007C2CB0" w:rsidRPr="006B0E31" w:rsidRDefault="007C2CB0" w:rsidP="0040354E">
            <w:pPr>
              <w:pStyle w:val="BodyText1"/>
              <w:jc w:val="both"/>
            </w:pPr>
            <w:r w:rsidRPr="00DC4DC4">
              <w:rPr>
                <w:rFonts w:ascii="Arial" w:hAnsi="Arial" w:cs="Arial"/>
              </w:rPr>
              <w:t xml:space="preserve">The objective of this test is to verify that data migration is successful from </w:t>
            </w:r>
            <w:r>
              <w:rPr>
                <w:rFonts w:ascii="Arial" w:hAnsi="Arial" w:cs="Arial"/>
              </w:rPr>
              <w:t>source DB(s) to destination DB(s)</w:t>
            </w:r>
            <w:r w:rsidRPr="00DC4DC4">
              <w:rPr>
                <w:rFonts w:ascii="Arial" w:hAnsi="Arial" w:cs="Arial"/>
              </w:rPr>
              <w:t>.</w:t>
            </w:r>
          </w:p>
        </w:tc>
      </w:tr>
      <w:tr w:rsidR="007C2CB0" w:rsidRPr="006B0E31" w:rsidTr="0040354E">
        <w:trPr>
          <w:cantSplit/>
          <w:jc w:val="center"/>
        </w:trPr>
        <w:tc>
          <w:tcPr>
            <w:tcW w:w="2211" w:type="dxa"/>
          </w:tcPr>
          <w:p w:rsidR="007C2CB0" w:rsidRPr="006B0E31" w:rsidRDefault="007C2CB0" w:rsidP="0040354E">
            <w:pPr>
              <w:pStyle w:val="BodyText1"/>
              <w:jc w:val="both"/>
              <w:rPr>
                <w:rFonts w:ascii="Arial" w:hAnsi="Arial" w:cs="Arial"/>
                <w:color w:val="000000"/>
              </w:rPr>
            </w:pPr>
            <w:r w:rsidRPr="006B0E31">
              <w:rPr>
                <w:rFonts w:ascii="Arial" w:hAnsi="Arial" w:cs="Arial"/>
                <w:color w:val="000000"/>
              </w:rPr>
              <w:lastRenderedPageBreak/>
              <w:t xml:space="preserve">Technique: </w:t>
            </w:r>
          </w:p>
        </w:tc>
        <w:tc>
          <w:tcPr>
            <w:tcW w:w="6627" w:type="dxa"/>
          </w:tcPr>
          <w:p w:rsidR="007C2CB0" w:rsidRPr="006B0E31" w:rsidRDefault="007C2CB0" w:rsidP="00E65F63">
            <w:pPr>
              <w:pStyle w:val="BodyText1"/>
              <w:numPr>
                <w:ilvl w:val="0"/>
                <w:numId w:val="8"/>
              </w:numPr>
              <w:jc w:val="both"/>
              <w:rPr>
                <w:rFonts w:ascii="Arial" w:hAnsi="Arial" w:cs="Arial"/>
              </w:rPr>
            </w:pPr>
            <w:r>
              <w:rPr>
                <w:rFonts w:ascii="Arial" w:hAnsi="Arial" w:cs="Arial"/>
              </w:rPr>
              <w:t>The</w:t>
            </w:r>
            <w:r w:rsidRPr="006B0E31">
              <w:rPr>
                <w:rFonts w:ascii="Arial" w:hAnsi="Arial" w:cs="Arial"/>
              </w:rPr>
              <w:t xml:space="preserve"> Team is notified before the data migration.</w:t>
            </w:r>
          </w:p>
          <w:p w:rsidR="007C2CB0" w:rsidRPr="006B0E31" w:rsidRDefault="007C2CB0" w:rsidP="00E65F63">
            <w:pPr>
              <w:pStyle w:val="BodyText1"/>
              <w:numPr>
                <w:ilvl w:val="0"/>
                <w:numId w:val="8"/>
              </w:numPr>
              <w:jc w:val="both"/>
              <w:rPr>
                <w:rFonts w:ascii="Arial" w:hAnsi="Arial" w:cs="Arial"/>
              </w:rPr>
            </w:pPr>
            <w:r w:rsidRPr="006B0E31">
              <w:rPr>
                <w:rFonts w:ascii="Arial" w:hAnsi="Arial" w:cs="Arial"/>
              </w:rPr>
              <w:t xml:space="preserve">Team runs queries on the </w:t>
            </w:r>
            <w:r>
              <w:rPr>
                <w:rFonts w:ascii="Arial" w:hAnsi="Arial" w:cs="Arial"/>
              </w:rPr>
              <w:t>source DB</w:t>
            </w:r>
            <w:r w:rsidRPr="006B0E31">
              <w:rPr>
                <w:rFonts w:ascii="Arial" w:hAnsi="Arial" w:cs="Arial"/>
              </w:rPr>
              <w:t xml:space="preserve"> and fetches the data.</w:t>
            </w:r>
          </w:p>
          <w:p w:rsidR="007C2CB0" w:rsidRPr="006B0E31" w:rsidRDefault="007C2CB0" w:rsidP="00E65F63">
            <w:pPr>
              <w:pStyle w:val="BodyText1"/>
              <w:numPr>
                <w:ilvl w:val="0"/>
                <w:numId w:val="8"/>
              </w:numPr>
              <w:jc w:val="both"/>
              <w:rPr>
                <w:rFonts w:ascii="Arial" w:hAnsi="Arial" w:cs="Arial"/>
              </w:rPr>
            </w:pPr>
            <w:r w:rsidRPr="006B0E31">
              <w:rPr>
                <w:rFonts w:ascii="Arial" w:hAnsi="Arial" w:cs="Arial"/>
              </w:rPr>
              <w:t>Data Migration is done.</w:t>
            </w:r>
          </w:p>
          <w:p w:rsidR="007C2CB0" w:rsidRPr="006B0E31" w:rsidRDefault="007C2CB0" w:rsidP="00E65F63">
            <w:pPr>
              <w:pStyle w:val="BodyText1"/>
              <w:numPr>
                <w:ilvl w:val="0"/>
                <w:numId w:val="8"/>
              </w:numPr>
              <w:jc w:val="both"/>
              <w:rPr>
                <w:rFonts w:ascii="Arial" w:hAnsi="Arial" w:cs="Arial"/>
              </w:rPr>
            </w:pPr>
            <w:r w:rsidRPr="006B0E31">
              <w:rPr>
                <w:rFonts w:ascii="Arial" w:hAnsi="Arial" w:cs="Arial"/>
              </w:rPr>
              <w:t xml:space="preserve">Mapped data needs to be </w:t>
            </w:r>
            <w:r>
              <w:rPr>
                <w:rFonts w:ascii="Arial" w:hAnsi="Arial" w:cs="Arial"/>
              </w:rPr>
              <w:t>determined</w:t>
            </w:r>
            <w:r w:rsidRPr="006B0E31">
              <w:rPr>
                <w:rFonts w:ascii="Arial" w:hAnsi="Arial" w:cs="Arial"/>
              </w:rPr>
              <w:t>.</w:t>
            </w:r>
          </w:p>
          <w:p w:rsidR="007C2CB0" w:rsidRPr="006B0E31" w:rsidRDefault="007C2CB0" w:rsidP="00E65F63">
            <w:pPr>
              <w:pStyle w:val="BodyText1"/>
              <w:numPr>
                <w:ilvl w:val="0"/>
                <w:numId w:val="8"/>
              </w:numPr>
              <w:jc w:val="both"/>
              <w:rPr>
                <w:rFonts w:ascii="Arial" w:hAnsi="Arial" w:cs="Arial"/>
              </w:rPr>
            </w:pPr>
            <w:r>
              <w:rPr>
                <w:rFonts w:ascii="Arial" w:hAnsi="Arial" w:cs="Arial"/>
              </w:rPr>
              <w:t>T</w:t>
            </w:r>
            <w:r w:rsidRPr="006B0E31">
              <w:rPr>
                <w:rFonts w:ascii="Arial" w:hAnsi="Arial" w:cs="Arial"/>
              </w:rPr>
              <w:t xml:space="preserve">eam runs the queries on the </w:t>
            </w:r>
            <w:r>
              <w:rPr>
                <w:rFonts w:ascii="Arial" w:hAnsi="Arial" w:cs="Arial"/>
              </w:rPr>
              <w:t xml:space="preserve">Destination </w:t>
            </w:r>
            <w:r w:rsidRPr="006B0E31">
              <w:rPr>
                <w:rFonts w:ascii="Arial" w:hAnsi="Arial" w:cs="Arial"/>
              </w:rPr>
              <w:t>DB and fetches the data.</w:t>
            </w:r>
          </w:p>
          <w:p w:rsidR="007C2CB0" w:rsidRDefault="007C2CB0" w:rsidP="00E65F63">
            <w:pPr>
              <w:pStyle w:val="BodyText1"/>
              <w:numPr>
                <w:ilvl w:val="0"/>
                <w:numId w:val="8"/>
              </w:numPr>
              <w:jc w:val="both"/>
              <w:rPr>
                <w:rFonts w:ascii="Arial" w:hAnsi="Arial" w:cs="Arial"/>
              </w:rPr>
            </w:pPr>
            <w:r w:rsidRPr="006B0E31">
              <w:rPr>
                <w:rFonts w:ascii="Arial" w:hAnsi="Arial" w:cs="Arial"/>
              </w:rPr>
              <w:t>Cross verification of the data is done to see that data fetched from the old database is same as the data fetched from the new database.</w:t>
            </w:r>
          </w:p>
          <w:p w:rsidR="007C2CB0" w:rsidRDefault="007C2CB0" w:rsidP="00E65F63">
            <w:pPr>
              <w:pStyle w:val="BodyText1"/>
              <w:numPr>
                <w:ilvl w:val="0"/>
                <w:numId w:val="8"/>
              </w:numPr>
              <w:jc w:val="both"/>
              <w:rPr>
                <w:rFonts w:ascii="Arial" w:hAnsi="Arial" w:cs="Arial"/>
              </w:rPr>
            </w:pPr>
            <w:r>
              <w:rPr>
                <w:rFonts w:ascii="Arial" w:hAnsi="Arial" w:cs="Arial"/>
              </w:rPr>
              <w:t>Verification of the table structure.</w:t>
            </w:r>
          </w:p>
          <w:p w:rsidR="007C2CB0" w:rsidRDefault="007C2CB0" w:rsidP="00E65F63">
            <w:pPr>
              <w:pStyle w:val="BodyText1"/>
              <w:numPr>
                <w:ilvl w:val="0"/>
                <w:numId w:val="8"/>
              </w:numPr>
              <w:jc w:val="both"/>
              <w:rPr>
                <w:rFonts w:ascii="Arial" w:hAnsi="Arial" w:cs="Arial"/>
              </w:rPr>
            </w:pPr>
            <w:r>
              <w:rPr>
                <w:rFonts w:ascii="Arial" w:hAnsi="Arial" w:cs="Arial"/>
              </w:rPr>
              <w:t>Verification of record counts.</w:t>
            </w:r>
          </w:p>
          <w:p w:rsidR="007C2CB0" w:rsidRPr="006B0E31" w:rsidRDefault="007C2CB0" w:rsidP="00E65F63">
            <w:pPr>
              <w:pStyle w:val="BodyText1"/>
              <w:numPr>
                <w:ilvl w:val="0"/>
                <w:numId w:val="8"/>
              </w:numPr>
              <w:jc w:val="both"/>
              <w:rPr>
                <w:rFonts w:ascii="Arial" w:hAnsi="Arial" w:cs="Arial"/>
              </w:rPr>
            </w:pPr>
            <w:r>
              <w:rPr>
                <w:rFonts w:ascii="Arial" w:hAnsi="Arial" w:cs="Arial"/>
              </w:rPr>
              <w:t>Verification of the data formatting.</w:t>
            </w:r>
          </w:p>
        </w:tc>
      </w:tr>
      <w:tr w:rsidR="007C2CB0" w:rsidRPr="006B0E31" w:rsidTr="0040354E">
        <w:trPr>
          <w:cantSplit/>
          <w:trHeight w:val="607"/>
          <w:jc w:val="center"/>
        </w:trPr>
        <w:tc>
          <w:tcPr>
            <w:tcW w:w="2211" w:type="dxa"/>
          </w:tcPr>
          <w:p w:rsidR="007C2CB0" w:rsidRPr="006B0E31" w:rsidRDefault="007C2CB0" w:rsidP="0040354E">
            <w:pPr>
              <w:pStyle w:val="BodyText1"/>
              <w:jc w:val="both"/>
              <w:rPr>
                <w:rFonts w:ascii="Arial" w:hAnsi="Arial" w:cs="Arial"/>
              </w:rPr>
            </w:pPr>
            <w:r w:rsidRPr="006B0E31">
              <w:rPr>
                <w:rFonts w:ascii="Arial" w:hAnsi="Arial" w:cs="Arial"/>
              </w:rPr>
              <w:t>Completion Criteria:</w:t>
            </w:r>
          </w:p>
        </w:tc>
        <w:tc>
          <w:tcPr>
            <w:tcW w:w="6627" w:type="dxa"/>
          </w:tcPr>
          <w:p w:rsidR="007C2CB0" w:rsidRDefault="007C2CB0" w:rsidP="00E65F63">
            <w:pPr>
              <w:pStyle w:val="BodyText1"/>
              <w:numPr>
                <w:ilvl w:val="0"/>
                <w:numId w:val="8"/>
              </w:numPr>
              <w:jc w:val="both"/>
              <w:rPr>
                <w:rFonts w:ascii="Arial" w:hAnsi="Arial" w:cs="Arial"/>
              </w:rPr>
            </w:pPr>
            <w:r>
              <w:rPr>
                <w:rFonts w:ascii="Arial" w:hAnsi="Arial" w:cs="Arial"/>
              </w:rPr>
              <w:t xml:space="preserve">Data </w:t>
            </w:r>
            <w:r w:rsidRPr="006B0E31">
              <w:rPr>
                <w:rFonts w:ascii="Arial" w:hAnsi="Arial" w:cs="Arial"/>
              </w:rPr>
              <w:t xml:space="preserve">fetched from the </w:t>
            </w:r>
            <w:r>
              <w:rPr>
                <w:rFonts w:ascii="Arial" w:hAnsi="Arial" w:cs="Arial"/>
              </w:rPr>
              <w:t>Source DB(s) and Destination DB(s) matches.</w:t>
            </w:r>
          </w:p>
          <w:p w:rsidR="007C2CB0" w:rsidRDefault="007C2CB0" w:rsidP="00E65F63">
            <w:pPr>
              <w:pStyle w:val="BodyText1"/>
              <w:numPr>
                <w:ilvl w:val="0"/>
                <w:numId w:val="8"/>
              </w:numPr>
              <w:jc w:val="both"/>
              <w:rPr>
                <w:rFonts w:ascii="Arial" w:hAnsi="Arial" w:cs="Arial"/>
              </w:rPr>
            </w:pPr>
            <w:r>
              <w:rPr>
                <w:rFonts w:ascii="Arial" w:hAnsi="Arial" w:cs="Arial"/>
              </w:rPr>
              <w:t>The record count in the Source and the Destination databases should be equal.</w:t>
            </w:r>
          </w:p>
          <w:p w:rsidR="007C2CB0" w:rsidRDefault="007C2CB0" w:rsidP="00E65F63">
            <w:pPr>
              <w:pStyle w:val="BodyText1"/>
              <w:numPr>
                <w:ilvl w:val="0"/>
                <w:numId w:val="8"/>
              </w:numPr>
              <w:jc w:val="both"/>
              <w:rPr>
                <w:rFonts w:ascii="Arial" w:hAnsi="Arial" w:cs="Arial"/>
              </w:rPr>
            </w:pPr>
            <w:r>
              <w:rPr>
                <w:rFonts w:ascii="Arial" w:hAnsi="Arial" w:cs="Arial"/>
              </w:rPr>
              <w:t>No data are truncated.</w:t>
            </w:r>
          </w:p>
          <w:p w:rsidR="007C2CB0" w:rsidRDefault="007C2CB0" w:rsidP="00E65F63">
            <w:pPr>
              <w:pStyle w:val="BodyText1"/>
              <w:numPr>
                <w:ilvl w:val="0"/>
                <w:numId w:val="8"/>
              </w:numPr>
              <w:jc w:val="both"/>
              <w:rPr>
                <w:rFonts w:ascii="Arial" w:hAnsi="Arial" w:cs="Arial"/>
              </w:rPr>
            </w:pPr>
            <w:r>
              <w:rPr>
                <w:rFonts w:ascii="Arial" w:hAnsi="Arial" w:cs="Arial"/>
              </w:rPr>
              <w:t>Data formatting is proper (if required at any instance).</w:t>
            </w:r>
          </w:p>
          <w:p w:rsidR="007C2CB0" w:rsidRPr="006B0E31" w:rsidRDefault="007C2CB0" w:rsidP="00E65F63">
            <w:pPr>
              <w:pStyle w:val="BodyText1"/>
              <w:numPr>
                <w:ilvl w:val="0"/>
                <w:numId w:val="8"/>
              </w:numPr>
              <w:jc w:val="both"/>
              <w:rPr>
                <w:rFonts w:ascii="Arial" w:hAnsi="Arial" w:cs="Arial"/>
              </w:rPr>
            </w:pPr>
            <w:r w:rsidRPr="006B0E31">
              <w:rPr>
                <w:rFonts w:ascii="Arial" w:hAnsi="Arial" w:cs="Arial"/>
              </w:rPr>
              <w:t xml:space="preserve">All defects that have been identified have been </w:t>
            </w:r>
            <w:r>
              <w:rPr>
                <w:rFonts w:ascii="Arial" w:hAnsi="Arial" w:cs="Arial"/>
              </w:rPr>
              <w:t>resolved</w:t>
            </w:r>
            <w:r w:rsidRPr="006B0E31">
              <w:rPr>
                <w:rFonts w:ascii="Arial" w:hAnsi="Arial" w:cs="Arial"/>
              </w:rPr>
              <w:t>.</w:t>
            </w:r>
          </w:p>
        </w:tc>
      </w:tr>
    </w:tbl>
    <w:p w:rsidR="00B50536" w:rsidRPr="007C2CB0" w:rsidRDefault="00B50536" w:rsidP="007C2CB0">
      <w:pPr>
        <w:jc w:val="both"/>
        <w:rPr>
          <w:rFonts w:ascii="Arial" w:hAnsi="Arial" w:cs="Arial"/>
          <w:lang w:val="en-GB"/>
        </w:rPr>
      </w:pPr>
    </w:p>
    <w:p w:rsidR="00B4442A" w:rsidRDefault="00B4442A" w:rsidP="00472BB3">
      <w:pPr>
        <w:pStyle w:val="Heading2"/>
        <w:rPr>
          <w:lang w:val="en-US"/>
        </w:rPr>
      </w:pPr>
      <w:bookmarkStart w:id="120" w:name="_Toc367967542"/>
      <w:r>
        <w:t>Testing Plan used</w:t>
      </w:r>
      <w:bookmarkEnd w:id="120"/>
    </w:p>
    <w:p w:rsidR="008538A3" w:rsidRPr="00B653A7" w:rsidRDefault="00B653A7" w:rsidP="00B653A7">
      <w:pPr>
        <w:pStyle w:val="BodyText"/>
        <w:tabs>
          <w:tab w:val="num" w:pos="1440"/>
        </w:tabs>
        <w:jc w:val="both"/>
      </w:pPr>
      <w:r>
        <w:tab/>
      </w:r>
      <w:r w:rsidR="008538A3" w:rsidRPr="00B653A7">
        <w:t xml:space="preserve">Testing is a set of activities that can be planned in advance and conducted systematically. During testing, the program to tested is executed what a set of test cases, and the output of the program for the test cases is evaluated to determine if the program is performing as it is expected to. </w:t>
      </w:r>
    </w:p>
    <w:p w:rsidR="008538A3" w:rsidRPr="00B653A7" w:rsidRDefault="00B653A7" w:rsidP="00B653A7">
      <w:pPr>
        <w:pStyle w:val="BodyText"/>
        <w:tabs>
          <w:tab w:val="num" w:pos="1440"/>
        </w:tabs>
        <w:jc w:val="both"/>
      </w:pPr>
      <w:r>
        <w:tab/>
      </w:r>
      <w:r w:rsidR="008538A3" w:rsidRPr="00B653A7">
        <w:t>In a software development project, errors can be injected at any stage during the development.  Some requirement errors and design errors are likely to remain undetected. Ultimately, these errors will be reflected in the code. Hence, testing Performs a very critical role for quality assurance and for ensuring the reliability of software.</w:t>
      </w:r>
    </w:p>
    <w:p w:rsidR="008538A3" w:rsidRPr="00751044" w:rsidRDefault="008538A3" w:rsidP="008538A3">
      <w:pPr>
        <w:tabs>
          <w:tab w:val="center" w:pos="4680"/>
          <w:tab w:val="right" w:pos="9000"/>
        </w:tabs>
        <w:spacing w:line="360" w:lineRule="auto"/>
        <w:rPr>
          <w:rFonts w:ascii="Times New Roman" w:hAnsi="Times New Roman" w:cs="Times New Roman"/>
          <w:b/>
          <w:sz w:val="24"/>
          <w:szCs w:val="24"/>
          <w:u w:val="single"/>
        </w:rPr>
      </w:pPr>
    </w:p>
    <w:p w:rsidR="008538A3" w:rsidRPr="00751044" w:rsidRDefault="008538A3" w:rsidP="0022397E">
      <w:pPr>
        <w:pStyle w:val="Heading3"/>
      </w:pPr>
      <w:bookmarkStart w:id="121" w:name="_Toc367967543"/>
      <w:r w:rsidRPr="00751044">
        <w:t>Cause of Testing:</w:t>
      </w:r>
      <w:bookmarkEnd w:id="121"/>
      <w:r w:rsidRPr="00751044">
        <w:t xml:space="preserve">     </w:t>
      </w:r>
    </w:p>
    <w:p w:rsidR="008538A3" w:rsidRPr="00B653A7" w:rsidRDefault="008538A3" w:rsidP="008538A3">
      <w:pPr>
        <w:tabs>
          <w:tab w:val="center" w:pos="4680"/>
          <w:tab w:val="right" w:pos="9000"/>
        </w:tabs>
        <w:spacing w:line="360" w:lineRule="auto"/>
        <w:ind w:firstLine="720"/>
        <w:rPr>
          <w:rFonts w:ascii="Times New Roman" w:eastAsia="Times New Roman" w:hAnsi="Times New Roman" w:cs="Times New Roman"/>
          <w:sz w:val="24"/>
          <w:lang w:val="en-GB"/>
        </w:rPr>
      </w:pPr>
      <w:r w:rsidRPr="00B653A7">
        <w:rPr>
          <w:rFonts w:ascii="Times New Roman" w:eastAsia="Times New Roman" w:hAnsi="Times New Roman" w:cs="Times New Roman"/>
          <w:sz w:val="24"/>
          <w:lang w:val="en-GB"/>
        </w:rPr>
        <w:t>The first test of the system is to see whether it produces the correct output. Following this a variety of other tests are conducted:</w:t>
      </w:r>
    </w:p>
    <w:p w:rsidR="008538A3" w:rsidRPr="00751044" w:rsidRDefault="008538A3" w:rsidP="008538A3">
      <w:pPr>
        <w:tabs>
          <w:tab w:val="center" w:pos="4680"/>
          <w:tab w:val="right" w:pos="9000"/>
        </w:tabs>
        <w:spacing w:line="360" w:lineRule="auto"/>
        <w:rPr>
          <w:rFonts w:ascii="Times New Roman" w:hAnsi="Times New Roman" w:cs="Times New Roman"/>
          <w:sz w:val="24"/>
          <w:szCs w:val="24"/>
        </w:rPr>
      </w:pPr>
      <w:r w:rsidRPr="00751044">
        <w:rPr>
          <w:rFonts w:ascii="Times New Roman" w:hAnsi="Times New Roman" w:cs="Times New Roman"/>
          <w:b/>
          <w:sz w:val="24"/>
          <w:szCs w:val="24"/>
        </w:rPr>
        <w:lastRenderedPageBreak/>
        <w:t>Response time:</w:t>
      </w:r>
      <w:r w:rsidRPr="00751044">
        <w:rPr>
          <w:rFonts w:ascii="Times New Roman" w:hAnsi="Times New Roman" w:cs="Times New Roman"/>
          <w:sz w:val="24"/>
          <w:szCs w:val="24"/>
        </w:rPr>
        <w:t xml:space="preserve"> this test is conducted to measure the processing of the software.</w:t>
      </w:r>
    </w:p>
    <w:p w:rsidR="008538A3" w:rsidRPr="00751044" w:rsidRDefault="008538A3" w:rsidP="008538A3">
      <w:pPr>
        <w:tabs>
          <w:tab w:val="center" w:pos="4680"/>
          <w:tab w:val="right" w:pos="9000"/>
        </w:tabs>
        <w:spacing w:line="360" w:lineRule="auto"/>
        <w:rPr>
          <w:rFonts w:ascii="Times New Roman" w:hAnsi="Times New Roman" w:cs="Times New Roman"/>
          <w:sz w:val="24"/>
          <w:szCs w:val="24"/>
        </w:rPr>
      </w:pPr>
      <w:r w:rsidRPr="00751044">
        <w:rPr>
          <w:rFonts w:ascii="Times New Roman" w:hAnsi="Times New Roman" w:cs="Times New Roman"/>
          <w:b/>
          <w:sz w:val="24"/>
          <w:szCs w:val="24"/>
        </w:rPr>
        <w:t>Volume testing:</w:t>
      </w:r>
      <w:r w:rsidRPr="00751044">
        <w:rPr>
          <w:rFonts w:ascii="Times New Roman" w:hAnsi="Times New Roman" w:cs="Times New Roman"/>
          <w:sz w:val="24"/>
          <w:szCs w:val="24"/>
        </w:rPr>
        <w:t xml:space="preserve"> In this test, we create as many data as would normally be used to a variety that the hardware and the software will function correctly.</w:t>
      </w:r>
    </w:p>
    <w:p w:rsidR="008538A3" w:rsidRPr="00751044" w:rsidRDefault="008538A3" w:rsidP="008538A3">
      <w:pPr>
        <w:tabs>
          <w:tab w:val="center" w:pos="4680"/>
          <w:tab w:val="right" w:pos="9000"/>
        </w:tabs>
        <w:spacing w:line="360" w:lineRule="auto"/>
        <w:rPr>
          <w:rFonts w:ascii="Times New Roman" w:hAnsi="Times New Roman" w:cs="Times New Roman"/>
          <w:sz w:val="24"/>
          <w:szCs w:val="24"/>
        </w:rPr>
      </w:pPr>
      <w:r w:rsidRPr="00751044">
        <w:rPr>
          <w:rFonts w:ascii="Times New Roman" w:hAnsi="Times New Roman" w:cs="Times New Roman"/>
          <w:b/>
          <w:sz w:val="24"/>
          <w:szCs w:val="24"/>
        </w:rPr>
        <w:t>Stress Testing:</w:t>
      </w:r>
      <w:r w:rsidRPr="00751044">
        <w:rPr>
          <w:rFonts w:ascii="Times New Roman" w:hAnsi="Times New Roman" w:cs="Times New Roman"/>
          <w:sz w:val="24"/>
          <w:szCs w:val="24"/>
        </w:rPr>
        <w:t xml:space="preserve"> The purpose of this is to prove that the candidate system should not malfunction under peak load.</w:t>
      </w:r>
    </w:p>
    <w:p w:rsidR="008538A3" w:rsidRPr="00751044" w:rsidRDefault="008538A3" w:rsidP="008538A3">
      <w:pPr>
        <w:tabs>
          <w:tab w:val="center" w:pos="4680"/>
          <w:tab w:val="right" w:pos="9000"/>
        </w:tabs>
        <w:spacing w:line="360" w:lineRule="auto"/>
        <w:rPr>
          <w:rFonts w:ascii="Times New Roman" w:hAnsi="Times New Roman" w:cs="Times New Roman"/>
          <w:sz w:val="24"/>
          <w:szCs w:val="24"/>
        </w:rPr>
      </w:pPr>
      <w:r w:rsidRPr="00751044">
        <w:rPr>
          <w:rFonts w:ascii="Times New Roman" w:hAnsi="Times New Roman" w:cs="Times New Roman"/>
          <w:b/>
          <w:sz w:val="24"/>
          <w:szCs w:val="24"/>
        </w:rPr>
        <w:t>Recovery &amp; Security:</w:t>
      </w:r>
      <w:r w:rsidRPr="00751044">
        <w:rPr>
          <w:rFonts w:ascii="Times New Roman" w:hAnsi="Times New Roman" w:cs="Times New Roman"/>
          <w:sz w:val="24"/>
          <w:szCs w:val="24"/>
        </w:rPr>
        <w:t xml:space="preserve"> A forced system is induced to test a backup recovery procedure.</w:t>
      </w:r>
    </w:p>
    <w:p w:rsidR="008538A3" w:rsidRPr="00751044" w:rsidRDefault="008538A3" w:rsidP="008538A3">
      <w:pPr>
        <w:tabs>
          <w:tab w:val="center" w:pos="4680"/>
          <w:tab w:val="right" w:pos="9000"/>
        </w:tabs>
        <w:spacing w:line="360" w:lineRule="auto"/>
        <w:ind w:firstLine="720"/>
        <w:rPr>
          <w:rFonts w:ascii="Times New Roman" w:hAnsi="Times New Roman" w:cs="Times New Roman"/>
          <w:sz w:val="24"/>
          <w:szCs w:val="24"/>
        </w:rPr>
      </w:pPr>
      <w:r w:rsidRPr="00751044">
        <w:rPr>
          <w:rFonts w:ascii="Times New Roman" w:hAnsi="Times New Roman" w:cs="Times New Roman"/>
          <w:sz w:val="24"/>
          <w:szCs w:val="24"/>
        </w:rPr>
        <w:t>System testing is verification of the workability of a system. For this purpose the system is used experimentally to ensure that it will run according to its specification and in the way users expect. These are two stages to this:</w:t>
      </w:r>
    </w:p>
    <w:p w:rsidR="008538A3" w:rsidRPr="00751044" w:rsidRDefault="008538A3" w:rsidP="008538A3">
      <w:pPr>
        <w:tabs>
          <w:tab w:val="center" w:pos="4680"/>
          <w:tab w:val="right" w:pos="9000"/>
        </w:tabs>
        <w:spacing w:line="360" w:lineRule="auto"/>
        <w:rPr>
          <w:rFonts w:ascii="Times New Roman" w:hAnsi="Times New Roman" w:cs="Times New Roman"/>
          <w:sz w:val="24"/>
          <w:szCs w:val="24"/>
        </w:rPr>
      </w:pPr>
    </w:p>
    <w:p w:rsidR="008538A3" w:rsidRPr="00B653A7" w:rsidRDefault="008538A3" w:rsidP="00E65F63">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B653A7">
        <w:rPr>
          <w:rFonts w:eastAsiaTheme="minorHAnsi"/>
          <w:szCs w:val="24"/>
          <w:lang w:val="en-IN"/>
        </w:rPr>
        <w:t xml:space="preserve">The testing of the individual programs by their programmers called Unit testing and </w:t>
      </w:r>
    </w:p>
    <w:p w:rsidR="008538A3" w:rsidRPr="00B653A7" w:rsidRDefault="008538A3" w:rsidP="00E65F63">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B653A7">
        <w:rPr>
          <w:rFonts w:eastAsiaTheme="minorHAnsi"/>
          <w:szCs w:val="24"/>
          <w:lang w:val="en-IN"/>
        </w:rPr>
        <w:t>The testing of the overall System testing.</w:t>
      </w:r>
    </w:p>
    <w:p w:rsidR="008538A3" w:rsidRPr="00751044" w:rsidRDefault="008538A3" w:rsidP="008538A3">
      <w:pPr>
        <w:tabs>
          <w:tab w:val="center" w:pos="4680"/>
          <w:tab w:val="right" w:pos="9000"/>
        </w:tabs>
        <w:spacing w:line="360" w:lineRule="auto"/>
        <w:ind w:firstLine="720"/>
        <w:rPr>
          <w:rFonts w:ascii="Times New Roman" w:hAnsi="Times New Roman" w:cs="Times New Roman"/>
          <w:i/>
          <w:sz w:val="24"/>
          <w:szCs w:val="24"/>
        </w:rPr>
      </w:pPr>
    </w:p>
    <w:p w:rsidR="008538A3" w:rsidRPr="00751044" w:rsidRDefault="008538A3" w:rsidP="008538A3">
      <w:pPr>
        <w:tabs>
          <w:tab w:val="center" w:pos="4680"/>
          <w:tab w:val="right" w:pos="9000"/>
        </w:tabs>
        <w:spacing w:line="360" w:lineRule="auto"/>
        <w:rPr>
          <w:rFonts w:ascii="Times New Roman" w:hAnsi="Times New Roman" w:cs="Times New Roman"/>
          <w:sz w:val="24"/>
          <w:szCs w:val="24"/>
        </w:rPr>
      </w:pPr>
    </w:p>
    <w:p w:rsidR="008538A3" w:rsidRPr="00751044" w:rsidRDefault="008538A3" w:rsidP="0022397E">
      <w:pPr>
        <w:pStyle w:val="Heading3"/>
      </w:pPr>
      <w:bookmarkStart w:id="122" w:name="_Toc367967544"/>
      <w:r w:rsidRPr="00751044">
        <w:t>Unit testing includes the following:</w:t>
      </w:r>
      <w:bookmarkEnd w:id="122"/>
    </w:p>
    <w:p w:rsidR="008538A3" w:rsidRPr="00751044" w:rsidRDefault="008538A3" w:rsidP="008538A3">
      <w:pPr>
        <w:tabs>
          <w:tab w:val="center" w:pos="4680"/>
          <w:tab w:val="right" w:pos="9000"/>
        </w:tabs>
        <w:spacing w:line="360" w:lineRule="auto"/>
        <w:rPr>
          <w:rFonts w:ascii="Times New Roman" w:hAnsi="Times New Roman" w:cs="Times New Roman"/>
          <w:sz w:val="24"/>
          <w:szCs w:val="24"/>
        </w:rPr>
      </w:pPr>
    </w:p>
    <w:p w:rsidR="008538A3" w:rsidRPr="00B653A7" w:rsidRDefault="008538A3" w:rsidP="00B653A7">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B653A7">
        <w:rPr>
          <w:rFonts w:eastAsiaTheme="minorHAnsi"/>
          <w:szCs w:val="24"/>
          <w:lang w:val="en-IN"/>
        </w:rPr>
        <w:t>Test for number of input parameters equal to number of arguments.</w:t>
      </w:r>
    </w:p>
    <w:p w:rsidR="008538A3" w:rsidRPr="00B653A7" w:rsidRDefault="008538A3" w:rsidP="00B653A7">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B653A7">
        <w:rPr>
          <w:rFonts w:eastAsiaTheme="minorHAnsi"/>
          <w:szCs w:val="24"/>
          <w:lang w:val="en-IN"/>
        </w:rPr>
        <w:t>Test the parameter and argument attributes match.</w:t>
      </w:r>
    </w:p>
    <w:p w:rsidR="008538A3" w:rsidRPr="00B653A7" w:rsidRDefault="008538A3" w:rsidP="00B653A7">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B653A7">
        <w:rPr>
          <w:rFonts w:eastAsiaTheme="minorHAnsi"/>
          <w:szCs w:val="24"/>
          <w:lang w:val="en-IN"/>
        </w:rPr>
        <w:t>Feasibility and validity checks on input data.</w:t>
      </w:r>
    </w:p>
    <w:p w:rsidR="008538A3" w:rsidRPr="00B653A7" w:rsidRDefault="008538A3" w:rsidP="00B653A7">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B653A7">
        <w:rPr>
          <w:rFonts w:eastAsiaTheme="minorHAnsi"/>
          <w:szCs w:val="24"/>
          <w:lang w:val="en-IN"/>
        </w:rPr>
        <w:t>Checks for interpretation of symbols correctly.</w:t>
      </w:r>
    </w:p>
    <w:p w:rsidR="008538A3" w:rsidRPr="00B653A7" w:rsidRDefault="008538A3" w:rsidP="00B653A7">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B653A7">
        <w:rPr>
          <w:rFonts w:eastAsiaTheme="minorHAnsi"/>
          <w:szCs w:val="24"/>
          <w:lang w:val="en-IN"/>
        </w:rPr>
        <w:t>Checks for accurate branching and looping.</w:t>
      </w:r>
    </w:p>
    <w:p w:rsidR="008538A3" w:rsidRPr="00B653A7" w:rsidRDefault="008538A3" w:rsidP="00B653A7">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B653A7">
        <w:rPr>
          <w:rFonts w:eastAsiaTheme="minorHAnsi"/>
          <w:szCs w:val="24"/>
          <w:lang w:val="en-IN"/>
        </w:rPr>
        <w:t>Checks on logical file addressing and searching.</w:t>
      </w:r>
    </w:p>
    <w:p w:rsidR="008538A3" w:rsidRPr="00B653A7" w:rsidRDefault="008538A3" w:rsidP="00B653A7">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B653A7">
        <w:rPr>
          <w:rFonts w:eastAsiaTheme="minorHAnsi"/>
          <w:szCs w:val="24"/>
          <w:lang w:val="en-IN"/>
        </w:rPr>
        <w:t>Checks on the capacity of storage areas and buffers.</w:t>
      </w:r>
    </w:p>
    <w:p w:rsidR="008538A3" w:rsidRPr="00B653A7" w:rsidRDefault="008538A3" w:rsidP="00B653A7">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B653A7">
        <w:rPr>
          <w:rFonts w:eastAsiaTheme="minorHAnsi"/>
          <w:szCs w:val="24"/>
          <w:lang w:val="en-IN"/>
        </w:rPr>
        <w:t>Checks on updating procedure.</w:t>
      </w:r>
    </w:p>
    <w:p w:rsidR="008538A3" w:rsidRPr="00B653A7" w:rsidRDefault="008538A3" w:rsidP="00B653A7">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B653A7">
        <w:rPr>
          <w:rFonts w:eastAsiaTheme="minorHAnsi"/>
          <w:szCs w:val="24"/>
          <w:lang w:val="en-IN"/>
        </w:rPr>
        <w:lastRenderedPageBreak/>
        <w:t>Checks on contents and layout of printed and                                                                                           displayed output.</w:t>
      </w:r>
    </w:p>
    <w:p w:rsidR="008538A3" w:rsidRPr="00B653A7" w:rsidRDefault="008538A3" w:rsidP="00B653A7">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B653A7">
        <w:rPr>
          <w:rFonts w:eastAsiaTheme="minorHAnsi"/>
          <w:szCs w:val="24"/>
          <w:lang w:val="en-IN"/>
        </w:rPr>
        <w:t>Checks for batch control totals.</w:t>
      </w:r>
    </w:p>
    <w:p w:rsidR="008538A3" w:rsidRPr="00B653A7" w:rsidRDefault="008538A3" w:rsidP="00B653A7">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B653A7">
        <w:rPr>
          <w:rFonts w:eastAsiaTheme="minorHAnsi"/>
          <w:szCs w:val="24"/>
          <w:lang w:val="en-IN"/>
        </w:rPr>
        <w:t>Checks on interfacing with other programs, software, database and operating system.</w:t>
      </w:r>
    </w:p>
    <w:p w:rsidR="008538A3" w:rsidRPr="00B653A7" w:rsidRDefault="008538A3" w:rsidP="00B653A7">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B653A7">
        <w:rPr>
          <w:rFonts w:eastAsiaTheme="minorHAnsi"/>
          <w:szCs w:val="24"/>
          <w:lang w:val="en-IN"/>
        </w:rPr>
        <w:t>Checks on documentation.</w:t>
      </w:r>
    </w:p>
    <w:p w:rsidR="008538A3" w:rsidRPr="00751044" w:rsidRDefault="008538A3" w:rsidP="008538A3">
      <w:pPr>
        <w:tabs>
          <w:tab w:val="center" w:pos="4680"/>
          <w:tab w:val="right" w:pos="9000"/>
        </w:tabs>
        <w:spacing w:line="360" w:lineRule="auto"/>
        <w:rPr>
          <w:rFonts w:ascii="Times New Roman" w:hAnsi="Times New Roman" w:cs="Times New Roman"/>
          <w:sz w:val="24"/>
          <w:szCs w:val="24"/>
        </w:rPr>
      </w:pPr>
    </w:p>
    <w:p w:rsidR="008538A3" w:rsidRPr="00751044" w:rsidRDefault="008538A3" w:rsidP="0022397E">
      <w:pPr>
        <w:pStyle w:val="Heading3"/>
      </w:pPr>
      <w:bookmarkStart w:id="123" w:name="_Toc367967545"/>
      <w:r w:rsidRPr="00751044">
        <w:t>System testing includes the following:</w:t>
      </w:r>
      <w:bookmarkEnd w:id="123"/>
    </w:p>
    <w:p w:rsidR="008538A3" w:rsidRPr="00751044" w:rsidRDefault="008538A3" w:rsidP="008538A3">
      <w:pPr>
        <w:tabs>
          <w:tab w:val="center" w:pos="4680"/>
          <w:tab w:val="right" w:pos="9000"/>
        </w:tabs>
        <w:spacing w:line="360" w:lineRule="auto"/>
        <w:rPr>
          <w:rFonts w:ascii="Times New Roman" w:hAnsi="Times New Roman" w:cs="Times New Roman"/>
          <w:b/>
          <w:sz w:val="24"/>
          <w:szCs w:val="24"/>
          <w:u w:val="single"/>
        </w:rPr>
      </w:pPr>
    </w:p>
    <w:p w:rsidR="008538A3" w:rsidRPr="004556A1" w:rsidRDefault="008538A3" w:rsidP="004556A1">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Interfacing of run within the system.</w:t>
      </w:r>
    </w:p>
    <w:p w:rsidR="008538A3" w:rsidRPr="004556A1" w:rsidRDefault="008538A3" w:rsidP="004556A1">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Compilation and continuity of control totals.</w:t>
      </w:r>
    </w:p>
    <w:p w:rsidR="008538A3" w:rsidRPr="004556A1" w:rsidRDefault="008538A3" w:rsidP="004556A1">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Capacity of logical file storage areas and the handling of overflow.</w:t>
      </w:r>
    </w:p>
    <w:p w:rsidR="008538A3" w:rsidRPr="004556A1" w:rsidRDefault="008538A3" w:rsidP="004556A1">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Error correction procedures including user involvement.</w:t>
      </w:r>
    </w:p>
    <w:p w:rsidR="008538A3" w:rsidRPr="004556A1" w:rsidRDefault="008538A3" w:rsidP="004556A1">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User request for amendments and output.</w:t>
      </w:r>
    </w:p>
    <w:p w:rsidR="008538A3" w:rsidRPr="004556A1" w:rsidRDefault="008538A3" w:rsidP="004556A1">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Timing of runs and routines for the data volumes to be actually handled.</w:t>
      </w:r>
    </w:p>
    <w:p w:rsidR="008538A3" w:rsidRPr="004556A1" w:rsidRDefault="008538A3" w:rsidP="004556A1">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Output preparation and distribution.</w:t>
      </w:r>
    </w:p>
    <w:p w:rsidR="008538A3" w:rsidRPr="004556A1" w:rsidRDefault="008538A3" w:rsidP="004556A1">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Audit requirements.</w:t>
      </w:r>
    </w:p>
    <w:p w:rsidR="008538A3" w:rsidRPr="004556A1" w:rsidRDefault="008538A3" w:rsidP="004556A1">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Logical physical file housekeeping and control.</w:t>
      </w:r>
    </w:p>
    <w:p w:rsidR="008538A3" w:rsidRPr="00751044" w:rsidRDefault="008538A3" w:rsidP="008538A3">
      <w:pPr>
        <w:tabs>
          <w:tab w:val="center" w:pos="4680"/>
          <w:tab w:val="right" w:pos="9000"/>
        </w:tabs>
        <w:spacing w:line="360" w:lineRule="auto"/>
        <w:rPr>
          <w:rFonts w:ascii="Times New Roman" w:hAnsi="Times New Roman" w:cs="Times New Roman"/>
          <w:sz w:val="24"/>
          <w:szCs w:val="24"/>
        </w:rPr>
      </w:pPr>
    </w:p>
    <w:p w:rsidR="008538A3" w:rsidRPr="00751044" w:rsidRDefault="008538A3" w:rsidP="008538A3">
      <w:pPr>
        <w:tabs>
          <w:tab w:val="center" w:pos="4680"/>
          <w:tab w:val="right" w:pos="9000"/>
        </w:tabs>
        <w:spacing w:line="360" w:lineRule="auto"/>
        <w:rPr>
          <w:rFonts w:ascii="Times New Roman" w:hAnsi="Times New Roman" w:cs="Times New Roman"/>
          <w:sz w:val="24"/>
          <w:szCs w:val="24"/>
        </w:rPr>
      </w:pPr>
      <w:r w:rsidRPr="00751044">
        <w:rPr>
          <w:rFonts w:ascii="Times New Roman" w:hAnsi="Times New Roman" w:cs="Times New Roman"/>
          <w:sz w:val="24"/>
          <w:szCs w:val="24"/>
        </w:rPr>
        <w:t>The usual procedures in testing are to create data for the initial tests and to use live data for later testing.</w:t>
      </w:r>
    </w:p>
    <w:p w:rsidR="008538A3" w:rsidRPr="00751044" w:rsidRDefault="008538A3" w:rsidP="0022397E">
      <w:pPr>
        <w:pStyle w:val="Heading3"/>
      </w:pPr>
      <w:bookmarkStart w:id="124" w:name="_Toc367967546"/>
      <w:r w:rsidRPr="00751044">
        <w:t>The following points should be remembered primarily:</w:t>
      </w:r>
      <w:bookmarkEnd w:id="124"/>
    </w:p>
    <w:p w:rsidR="008538A3" w:rsidRPr="004556A1" w:rsidRDefault="008538A3" w:rsidP="004556A1">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Both the artificial and live data should be representative of reality;</w:t>
      </w:r>
    </w:p>
    <w:p w:rsidR="008538A3" w:rsidRPr="004556A1" w:rsidRDefault="008538A3" w:rsidP="004556A1">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Live data can often be checked against the previous system’s result;</w:t>
      </w:r>
    </w:p>
    <w:p w:rsidR="008538A3" w:rsidRPr="004556A1" w:rsidRDefault="008538A3" w:rsidP="004556A1">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lastRenderedPageBreak/>
        <w:t>If the previous and new system differ, the two sets of result should be reconciled if at all possible;</w:t>
      </w:r>
    </w:p>
    <w:p w:rsidR="008538A3" w:rsidRPr="004556A1" w:rsidRDefault="008538A3" w:rsidP="004556A1">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Logical files are usually needed to fully test the programs and routines;</w:t>
      </w:r>
    </w:p>
    <w:p w:rsidR="008538A3" w:rsidRPr="004556A1" w:rsidRDefault="008538A3" w:rsidP="004556A1">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Data generating techniques are useful for simulating large volume of input data file records;</w:t>
      </w:r>
    </w:p>
    <w:p w:rsidR="008538A3" w:rsidRPr="004556A1" w:rsidRDefault="008538A3" w:rsidP="004556A1">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In the final trial run of the complete routine, asset of input data is passed through to the resultant output and/or file updating stage(s);</w:t>
      </w:r>
    </w:p>
    <w:p w:rsidR="008538A3" w:rsidRPr="004556A1" w:rsidRDefault="008538A3" w:rsidP="004556A1">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Test data should include known incorrect data with a view to test the validation and control procedure.</w:t>
      </w:r>
    </w:p>
    <w:p w:rsidR="008538A3" w:rsidRPr="00751044" w:rsidRDefault="008538A3" w:rsidP="008538A3">
      <w:pPr>
        <w:tabs>
          <w:tab w:val="center" w:pos="4680"/>
          <w:tab w:val="right" w:pos="9000"/>
        </w:tabs>
        <w:spacing w:line="360" w:lineRule="auto"/>
        <w:rPr>
          <w:rFonts w:ascii="Times New Roman" w:hAnsi="Times New Roman" w:cs="Times New Roman"/>
          <w:sz w:val="24"/>
          <w:szCs w:val="24"/>
        </w:rPr>
      </w:pPr>
    </w:p>
    <w:p w:rsidR="008538A3" w:rsidRPr="00751044" w:rsidRDefault="008538A3" w:rsidP="0022397E">
      <w:pPr>
        <w:pStyle w:val="Heading3"/>
      </w:pPr>
      <w:bookmarkStart w:id="125" w:name="_Toc367967547"/>
      <w:r w:rsidRPr="00751044">
        <w:t>Any engineered product (and most other things) can be tested in one of two ways:</w:t>
      </w:r>
      <w:bookmarkEnd w:id="125"/>
      <w:r w:rsidRPr="00751044">
        <w:t xml:space="preserve"> </w:t>
      </w:r>
    </w:p>
    <w:p w:rsidR="008538A3" w:rsidRPr="00751044" w:rsidRDefault="008538A3" w:rsidP="008538A3">
      <w:pPr>
        <w:tabs>
          <w:tab w:val="center" w:pos="4680"/>
          <w:tab w:val="right" w:pos="9000"/>
        </w:tabs>
        <w:spacing w:line="360" w:lineRule="auto"/>
        <w:rPr>
          <w:rFonts w:ascii="Times New Roman" w:hAnsi="Times New Roman" w:cs="Times New Roman"/>
          <w:b/>
          <w:sz w:val="24"/>
          <w:szCs w:val="24"/>
        </w:rPr>
      </w:pPr>
    </w:p>
    <w:p w:rsidR="008538A3" w:rsidRPr="004556A1" w:rsidRDefault="008538A3" w:rsidP="004556A1">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 xml:space="preserve">Knowing the specified function that a product has been designed to perform, test can be conducted that demonstrate each function is fully operational, at the same time searching for errors in each function; </w:t>
      </w:r>
    </w:p>
    <w:p w:rsidR="008538A3" w:rsidRPr="004556A1" w:rsidRDefault="008538A3" w:rsidP="004556A1">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Knowing the internal workings of a product, tests can be conducted to ensure that all internal operation performs according to specification and all internal components have been adequately exercised. The first test approach is called Black-box and the second, White-box testing.</w:t>
      </w:r>
    </w:p>
    <w:p w:rsidR="008538A3" w:rsidRPr="00751044" w:rsidRDefault="008538A3" w:rsidP="008538A3">
      <w:pPr>
        <w:tabs>
          <w:tab w:val="center" w:pos="4680"/>
          <w:tab w:val="right" w:pos="9000"/>
        </w:tabs>
        <w:spacing w:line="360" w:lineRule="auto"/>
        <w:rPr>
          <w:rFonts w:ascii="Times New Roman" w:hAnsi="Times New Roman" w:cs="Times New Roman"/>
          <w:sz w:val="24"/>
          <w:szCs w:val="24"/>
        </w:rPr>
      </w:pPr>
    </w:p>
    <w:p w:rsidR="008538A3" w:rsidRDefault="008538A3" w:rsidP="0022397E">
      <w:pPr>
        <w:pStyle w:val="Heading3"/>
      </w:pPr>
      <w:bookmarkStart w:id="126" w:name="_Toc367967548"/>
      <w:r w:rsidRPr="00751044">
        <w:t>White-box testing:</w:t>
      </w:r>
      <w:bookmarkEnd w:id="126"/>
    </w:p>
    <w:p w:rsidR="004556A1" w:rsidRPr="004556A1" w:rsidRDefault="004556A1" w:rsidP="004556A1"/>
    <w:p w:rsidR="008538A3" w:rsidRPr="004556A1" w:rsidRDefault="008538A3" w:rsidP="004556A1">
      <w:pPr>
        <w:pStyle w:val="BodyText"/>
        <w:tabs>
          <w:tab w:val="center" w:pos="5040"/>
          <w:tab w:val="right" w:pos="9360"/>
        </w:tabs>
        <w:suppressAutoHyphens/>
        <w:spacing w:line="360" w:lineRule="auto"/>
        <w:ind w:left="360"/>
        <w:jc w:val="both"/>
        <w:rPr>
          <w:rFonts w:eastAsiaTheme="minorHAnsi"/>
          <w:szCs w:val="24"/>
          <w:lang w:val="en-IN"/>
        </w:rPr>
      </w:pPr>
      <w:r w:rsidRPr="004556A1">
        <w:rPr>
          <w:rFonts w:eastAsiaTheme="minorHAnsi"/>
          <w:szCs w:val="24"/>
          <w:lang w:val="en-IN"/>
        </w:rPr>
        <w:t xml:space="preserve">White-box testing sometimes called glass-box </w:t>
      </w:r>
      <w:proofErr w:type="gramStart"/>
      <w:r w:rsidRPr="004556A1">
        <w:rPr>
          <w:rFonts w:eastAsiaTheme="minorHAnsi"/>
          <w:szCs w:val="24"/>
          <w:lang w:val="en-IN"/>
        </w:rPr>
        <w:t>testing,</w:t>
      </w:r>
      <w:proofErr w:type="gramEnd"/>
      <w:r w:rsidRPr="004556A1">
        <w:rPr>
          <w:rFonts w:eastAsiaTheme="minorHAnsi"/>
          <w:szCs w:val="24"/>
          <w:lang w:val="en-IN"/>
        </w:rPr>
        <w:t xml:space="preserve"> is a test case design to derive test cases. Using white-box testing method, the software engineer can test:</w:t>
      </w:r>
    </w:p>
    <w:p w:rsidR="008538A3" w:rsidRPr="00751044" w:rsidRDefault="008538A3" w:rsidP="008538A3">
      <w:pPr>
        <w:tabs>
          <w:tab w:val="center" w:pos="4680"/>
          <w:tab w:val="right" w:pos="9000"/>
        </w:tabs>
        <w:spacing w:line="360" w:lineRule="auto"/>
        <w:ind w:firstLine="720"/>
        <w:rPr>
          <w:rFonts w:ascii="Times New Roman" w:hAnsi="Times New Roman" w:cs="Times New Roman"/>
          <w:sz w:val="24"/>
          <w:szCs w:val="24"/>
        </w:rPr>
      </w:pPr>
    </w:p>
    <w:p w:rsidR="008538A3" w:rsidRPr="004556A1" w:rsidRDefault="008538A3" w:rsidP="004556A1">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Guarantee that all independent paths within a module have been exercised at least one;</w:t>
      </w:r>
    </w:p>
    <w:p w:rsidR="008538A3" w:rsidRPr="004556A1" w:rsidRDefault="008538A3" w:rsidP="004556A1">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lastRenderedPageBreak/>
        <w:t>Exercise all logical decisions on their true and false sides;</w:t>
      </w:r>
    </w:p>
    <w:p w:rsidR="008538A3" w:rsidRPr="004556A1" w:rsidRDefault="008538A3" w:rsidP="004556A1">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Execute all loops at there boundaries and within there operational bounds; and</w:t>
      </w:r>
    </w:p>
    <w:p w:rsidR="008538A3" w:rsidRPr="004556A1" w:rsidRDefault="008538A3" w:rsidP="004556A1">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Exercise internal data structures to assure there validity.</w:t>
      </w:r>
    </w:p>
    <w:p w:rsidR="008538A3" w:rsidRPr="00751044" w:rsidRDefault="008538A3" w:rsidP="008538A3">
      <w:pPr>
        <w:tabs>
          <w:tab w:val="center" w:pos="4680"/>
          <w:tab w:val="right" w:pos="9000"/>
        </w:tabs>
        <w:spacing w:line="360" w:lineRule="auto"/>
        <w:rPr>
          <w:rFonts w:ascii="Times New Roman" w:hAnsi="Times New Roman" w:cs="Times New Roman"/>
          <w:sz w:val="24"/>
          <w:szCs w:val="24"/>
        </w:rPr>
      </w:pPr>
    </w:p>
    <w:p w:rsidR="008538A3" w:rsidRPr="004556A1" w:rsidRDefault="004556A1" w:rsidP="004556A1">
      <w:pPr>
        <w:pStyle w:val="BodyText"/>
        <w:tabs>
          <w:tab w:val="num" w:pos="1440"/>
        </w:tabs>
        <w:jc w:val="both"/>
      </w:pPr>
      <w:r>
        <w:tab/>
      </w:r>
      <w:r w:rsidR="008538A3" w:rsidRPr="004556A1">
        <w:t>A reasonable question might be posed at this juncture: “why spend time and energy worrying about (and testing) logical minutes when we might better spend effort ensuring that program requirements have been met?” stated another way, why don’t we spend all of our energies on black-box testing? The answer lies in the nature of software defects.</w:t>
      </w:r>
    </w:p>
    <w:p w:rsidR="008538A3" w:rsidRPr="0022397E" w:rsidRDefault="008538A3" w:rsidP="0022397E">
      <w:pPr>
        <w:widowControl w:val="0"/>
        <w:numPr>
          <w:ilvl w:val="0"/>
          <w:numId w:val="49"/>
        </w:numPr>
        <w:suppressAutoHyphens/>
        <w:spacing w:line="288" w:lineRule="auto"/>
        <w:rPr>
          <w:rFonts w:ascii="Times New Roman" w:eastAsia="Times New Roman" w:hAnsi="Times New Roman" w:cs="Times New Roman"/>
          <w:sz w:val="24"/>
          <w:lang w:val="en-GB"/>
        </w:rPr>
      </w:pPr>
      <w:r w:rsidRPr="003F1D3A">
        <w:rPr>
          <w:rFonts w:ascii="Times New Roman" w:eastAsia="Times New Roman" w:hAnsi="Times New Roman" w:cs="Times New Roman"/>
          <w:sz w:val="24"/>
          <w:lang w:val="en-GB"/>
        </w:rPr>
        <w:t>Logical errors and incorrect assumptions are inversely proportional to the probability that a program path will be executed. Errors tend to creep into our work when we design and implement function, conditions and control that are out of the mainstream. Every processing tends to be well understood (and well scrutinized), while “special case” processing tends to fall into the cracks.</w:t>
      </w:r>
    </w:p>
    <w:p w:rsidR="008538A3" w:rsidRPr="003F1D3A" w:rsidRDefault="008538A3" w:rsidP="003F1D3A">
      <w:pPr>
        <w:widowControl w:val="0"/>
        <w:numPr>
          <w:ilvl w:val="0"/>
          <w:numId w:val="49"/>
        </w:numPr>
        <w:suppressAutoHyphens/>
        <w:spacing w:line="288" w:lineRule="auto"/>
        <w:rPr>
          <w:rFonts w:ascii="Times New Roman" w:eastAsia="Times New Roman" w:hAnsi="Times New Roman" w:cs="Times New Roman"/>
          <w:sz w:val="24"/>
          <w:lang w:val="en-GB"/>
        </w:rPr>
      </w:pPr>
      <w:r w:rsidRPr="003F1D3A">
        <w:rPr>
          <w:rFonts w:ascii="Times New Roman" w:eastAsia="Times New Roman" w:hAnsi="Times New Roman" w:cs="Times New Roman"/>
          <w:sz w:val="24"/>
          <w:lang w:val="en-GB"/>
        </w:rPr>
        <w:t>We often believe that a logical path is not likely to be executed when, in fact, it may be executed in regular basis. The logical flow of a program is sometimes counterintuitive, meaning that our unconscious assumption about flow of control and data may lead us to make design errors that are uncovered only when path testing commences.</w:t>
      </w:r>
    </w:p>
    <w:p w:rsidR="008538A3" w:rsidRPr="003F1D3A" w:rsidRDefault="008538A3" w:rsidP="003F1D3A">
      <w:pPr>
        <w:widowControl w:val="0"/>
        <w:numPr>
          <w:ilvl w:val="0"/>
          <w:numId w:val="49"/>
        </w:numPr>
        <w:suppressAutoHyphens/>
        <w:spacing w:line="288" w:lineRule="auto"/>
        <w:rPr>
          <w:rFonts w:ascii="Times New Roman" w:eastAsia="Times New Roman" w:hAnsi="Times New Roman" w:cs="Times New Roman"/>
          <w:sz w:val="24"/>
          <w:lang w:val="en-GB"/>
        </w:rPr>
      </w:pPr>
      <w:r w:rsidRPr="003F1D3A">
        <w:rPr>
          <w:rFonts w:ascii="Times New Roman" w:eastAsia="Times New Roman" w:hAnsi="Times New Roman" w:cs="Times New Roman"/>
          <w:sz w:val="24"/>
          <w:lang w:val="en-GB"/>
        </w:rPr>
        <w:t xml:space="preserve">Typographical errors are random. When a program is translated into programming language source code, it is likely that some typing error will occur. Many will be uncovered by syntax checking mechanism, but others will go undetected until testing begins. It is likely that a type will exist on an obscure logical path as on a mainstream path. </w:t>
      </w:r>
    </w:p>
    <w:p w:rsidR="008538A3" w:rsidRPr="00751044" w:rsidRDefault="008538A3" w:rsidP="008538A3">
      <w:pPr>
        <w:tabs>
          <w:tab w:val="center" w:pos="4680"/>
          <w:tab w:val="right" w:pos="9000"/>
        </w:tabs>
        <w:spacing w:line="360" w:lineRule="auto"/>
        <w:rPr>
          <w:rFonts w:ascii="Times New Roman" w:hAnsi="Times New Roman" w:cs="Times New Roman"/>
          <w:sz w:val="24"/>
          <w:szCs w:val="24"/>
        </w:rPr>
      </w:pPr>
    </w:p>
    <w:p w:rsidR="008538A3" w:rsidRPr="003F1D3A" w:rsidRDefault="008538A3" w:rsidP="008538A3">
      <w:pPr>
        <w:tabs>
          <w:tab w:val="center" w:pos="4680"/>
          <w:tab w:val="right" w:pos="9000"/>
        </w:tabs>
        <w:spacing w:line="360" w:lineRule="auto"/>
        <w:ind w:firstLine="720"/>
        <w:rPr>
          <w:rFonts w:ascii="Times New Roman" w:eastAsia="Times New Roman" w:hAnsi="Times New Roman" w:cs="Times New Roman"/>
          <w:sz w:val="24"/>
          <w:lang w:val="en-GB"/>
        </w:rPr>
      </w:pPr>
      <w:r w:rsidRPr="003F1D3A">
        <w:rPr>
          <w:rFonts w:ascii="Times New Roman" w:eastAsia="Times New Roman" w:hAnsi="Times New Roman" w:cs="Times New Roman"/>
          <w:sz w:val="24"/>
          <w:lang w:val="en-GB"/>
        </w:rPr>
        <w:t xml:space="preserve">Each of these reasons provides an argument for conducting white-box tests. Black-boxtesting, no matter how through, may miss the kinds of errors noted above. </w:t>
      </w:r>
      <w:proofErr w:type="gramStart"/>
      <w:r w:rsidRPr="003F1D3A">
        <w:rPr>
          <w:rFonts w:ascii="Times New Roman" w:eastAsia="Times New Roman" w:hAnsi="Times New Roman" w:cs="Times New Roman"/>
          <w:sz w:val="24"/>
          <w:lang w:val="en-GB"/>
        </w:rPr>
        <w:t>As Beizer has stated: “Bugs lurk in corners and congregate at boundaries”.</w:t>
      </w:r>
      <w:proofErr w:type="gramEnd"/>
      <w:r w:rsidRPr="003F1D3A">
        <w:rPr>
          <w:rFonts w:ascii="Times New Roman" w:eastAsia="Times New Roman" w:hAnsi="Times New Roman" w:cs="Times New Roman"/>
          <w:sz w:val="24"/>
          <w:lang w:val="en-GB"/>
        </w:rPr>
        <w:t xml:space="preserve"> White-box testing is far more likely to uncover them. </w:t>
      </w:r>
    </w:p>
    <w:p w:rsidR="008538A3" w:rsidRPr="00751044" w:rsidRDefault="008538A3" w:rsidP="008538A3">
      <w:pPr>
        <w:tabs>
          <w:tab w:val="center" w:pos="4680"/>
          <w:tab w:val="right" w:pos="9000"/>
        </w:tabs>
        <w:spacing w:line="360" w:lineRule="auto"/>
        <w:rPr>
          <w:rFonts w:ascii="Times New Roman" w:hAnsi="Times New Roman" w:cs="Times New Roman"/>
          <w:sz w:val="24"/>
          <w:szCs w:val="24"/>
        </w:rPr>
      </w:pPr>
    </w:p>
    <w:p w:rsidR="008538A3" w:rsidRPr="00751044" w:rsidRDefault="008538A3" w:rsidP="0022397E">
      <w:pPr>
        <w:pStyle w:val="Heading3"/>
      </w:pPr>
      <w:bookmarkStart w:id="127" w:name="_Toc367967549"/>
      <w:r w:rsidRPr="00751044">
        <w:t>Basis Path Testing:</w:t>
      </w:r>
      <w:bookmarkEnd w:id="127"/>
    </w:p>
    <w:p w:rsidR="008538A3" w:rsidRPr="00751044" w:rsidRDefault="008538A3" w:rsidP="008538A3">
      <w:pPr>
        <w:tabs>
          <w:tab w:val="center" w:pos="4680"/>
          <w:tab w:val="right" w:pos="9000"/>
        </w:tabs>
        <w:spacing w:line="360" w:lineRule="auto"/>
        <w:rPr>
          <w:rFonts w:ascii="Times New Roman" w:hAnsi="Times New Roman" w:cs="Times New Roman"/>
          <w:sz w:val="24"/>
          <w:szCs w:val="24"/>
        </w:rPr>
      </w:pPr>
    </w:p>
    <w:p w:rsidR="008538A3" w:rsidRPr="00751044" w:rsidRDefault="008538A3" w:rsidP="008538A3">
      <w:pPr>
        <w:tabs>
          <w:tab w:val="center" w:pos="4680"/>
          <w:tab w:val="right" w:pos="9000"/>
        </w:tabs>
        <w:spacing w:line="360" w:lineRule="auto"/>
        <w:ind w:firstLine="720"/>
        <w:rPr>
          <w:rFonts w:ascii="Times New Roman" w:hAnsi="Times New Roman" w:cs="Times New Roman"/>
          <w:sz w:val="24"/>
          <w:szCs w:val="24"/>
        </w:rPr>
      </w:pPr>
      <w:r w:rsidRPr="00751044">
        <w:rPr>
          <w:rFonts w:ascii="Times New Roman" w:hAnsi="Times New Roman" w:cs="Times New Roman"/>
          <w:sz w:val="24"/>
          <w:szCs w:val="24"/>
        </w:rPr>
        <w:lastRenderedPageBreak/>
        <w:t xml:space="preserve">Basis path testing is a </w:t>
      </w:r>
      <w:r w:rsidRPr="00751044">
        <w:rPr>
          <w:rFonts w:ascii="Times New Roman" w:hAnsi="Times New Roman" w:cs="Times New Roman"/>
          <w:b/>
          <w:sz w:val="24"/>
          <w:szCs w:val="24"/>
        </w:rPr>
        <w:t>White-box testing</w:t>
      </w:r>
      <w:r w:rsidRPr="00751044">
        <w:rPr>
          <w:rFonts w:ascii="Times New Roman" w:hAnsi="Times New Roman" w:cs="Times New Roman"/>
          <w:sz w:val="24"/>
          <w:szCs w:val="24"/>
        </w:rPr>
        <w:t xml:space="preserve"> technique first proposed by Tom MeCabe. The basis path methods enables the test case designer to derive a logical complexity measure of a procedural design and use this measure as a guide for defining a basic set that are guaranteed to execute every statement in the program at least one time during testing.</w:t>
      </w:r>
    </w:p>
    <w:p w:rsidR="008538A3" w:rsidRPr="00751044" w:rsidRDefault="008538A3" w:rsidP="008538A3">
      <w:pPr>
        <w:tabs>
          <w:tab w:val="center" w:pos="4680"/>
          <w:tab w:val="right" w:pos="9000"/>
        </w:tabs>
        <w:spacing w:line="360" w:lineRule="auto"/>
        <w:rPr>
          <w:rFonts w:ascii="Times New Roman" w:hAnsi="Times New Roman" w:cs="Times New Roman"/>
          <w:b/>
          <w:sz w:val="24"/>
          <w:szCs w:val="24"/>
          <w:u w:val="single"/>
        </w:rPr>
      </w:pPr>
    </w:p>
    <w:p w:rsidR="008538A3" w:rsidRPr="00751044" w:rsidRDefault="008538A3" w:rsidP="0022397E">
      <w:pPr>
        <w:pStyle w:val="Heading3"/>
      </w:pPr>
      <w:bookmarkStart w:id="128" w:name="_Toc367967550"/>
      <w:r w:rsidRPr="00751044">
        <w:t>Black-box Testing:</w:t>
      </w:r>
      <w:bookmarkEnd w:id="128"/>
    </w:p>
    <w:p w:rsidR="008538A3" w:rsidRPr="00751044" w:rsidRDefault="008538A3" w:rsidP="008538A3">
      <w:pPr>
        <w:tabs>
          <w:tab w:val="center" w:pos="4680"/>
          <w:tab w:val="right" w:pos="9000"/>
        </w:tabs>
        <w:spacing w:line="360" w:lineRule="auto"/>
        <w:rPr>
          <w:rFonts w:ascii="Times New Roman" w:hAnsi="Times New Roman" w:cs="Times New Roman"/>
          <w:sz w:val="24"/>
          <w:szCs w:val="24"/>
        </w:rPr>
      </w:pPr>
    </w:p>
    <w:p w:rsidR="008538A3" w:rsidRPr="00751044" w:rsidRDefault="008538A3" w:rsidP="008538A3">
      <w:pPr>
        <w:tabs>
          <w:tab w:val="center" w:pos="4680"/>
          <w:tab w:val="right" w:pos="9000"/>
        </w:tabs>
        <w:spacing w:line="360" w:lineRule="auto"/>
        <w:ind w:firstLine="720"/>
        <w:rPr>
          <w:rFonts w:ascii="Times New Roman" w:hAnsi="Times New Roman" w:cs="Times New Roman"/>
          <w:sz w:val="24"/>
          <w:szCs w:val="24"/>
        </w:rPr>
      </w:pPr>
      <w:r w:rsidRPr="00751044">
        <w:rPr>
          <w:rFonts w:ascii="Times New Roman" w:hAnsi="Times New Roman" w:cs="Times New Roman"/>
          <w:sz w:val="24"/>
          <w:szCs w:val="24"/>
        </w:rPr>
        <w:t xml:space="preserve">It focuses on the functional requirements of the software. That is Black-box testing enables software engineer to derive sets of input conditions that will fully exercise all functional requirements of a program. Black-box testing is not </w:t>
      </w:r>
      <w:proofErr w:type="gramStart"/>
      <w:r w:rsidRPr="00751044">
        <w:rPr>
          <w:rFonts w:ascii="Times New Roman" w:hAnsi="Times New Roman" w:cs="Times New Roman"/>
          <w:sz w:val="24"/>
          <w:szCs w:val="24"/>
        </w:rPr>
        <w:t>a</w:t>
      </w:r>
      <w:proofErr w:type="gramEnd"/>
      <w:r w:rsidRPr="00751044">
        <w:rPr>
          <w:rFonts w:ascii="Times New Roman" w:hAnsi="Times New Roman" w:cs="Times New Roman"/>
          <w:sz w:val="24"/>
          <w:szCs w:val="24"/>
        </w:rPr>
        <w:t xml:space="preserve"> alternative of white box testing. Rather, it is a complementary approach that is likely to uncover a different class of errors than White-box methods. </w:t>
      </w:r>
    </w:p>
    <w:p w:rsidR="008538A3" w:rsidRPr="00751044" w:rsidRDefault="008538A3" w:rsidP="008538A3">
      <w:pPr>
        <w:tabs>
          <w:tab w:val="center" w:pos="4680"/>
          <w:tab w:val="right" w:pos="9000"/>
        </w:tabs>
        <w:spacing w:line="360" w:lineRule="auto"/>
        <w:rPr>
          <w:rFonts w:ascii="Times New Roman" w:hAnsi="Times New Roman" w:cs="Times New Roman"/>
          <w:sz w:val="24"/>
          <w:szCs w:val="24"/>
        </w:rPr>
      </w:pPr>
    </w:p>
    <w:p w:rsidR="008538A3" w:rsidRPr="00751044" w:rsidRDefault="008538A3" w:rsidP="008538A3">
      <w:pPr>
        <w:tabs>
          <w:tab w:val="center" w:pos="4680"/>
          <w:tab w:val="right" w:pos="9000"/>
        </w:tabs>
        <w:spacing w:line="360" w:lineRule="auto"/>
        <w:ind w:firstLine="720"/>
        <w:rPr>
          <w:rFonts w:ascii="Times New Roman" w:hAnsi="Times New Roman" w:cs="Times New Roman"/>
          <w:sz w:val="24"/>
          <w:szCs w:val="24"/>
        </w:rPr>
      </w:pPr>
      <w:r w:rsidRPr="00751044">
        <w:rPr>
          <w:rFonts w:ascii="Times New Roman" w:hAnsi="Times New Roman" w:cs="Times New Roman"/>
          <w:sz w:val="24"/>
          <w:szCs w:val="24"/>
        </w:rPr>
        <w:t xml:space="preserve">Black-box testing attempts to find errors in the following categories. </w:t>
      </w:r>
    </w:p>
    <w:p w:rsidR="008538A3" w:rsidRPr="00751044" w:rsidRDefault="008538A3" w:rsidP="008538A3">
      <w:pPr>
        <w:tabs>
          <w:tab w:val="center" w:pos="4680"/>
          <w:tab w:val="right" w:pos="9000"/>
        </w:tabs>
        <w:spacing w:line="360" w:lineRule="auto"/>
        <w:ind w:firstLine="720"/>
        <w:rPr>
          <w:rFonts w:ascii="Times New Roman" w:hAnsi="Times New Roman" w:cs="Times New Roman"/>
          <w:sz w:val="24"/>
          <w:szCs w:val="24"/>
        </w:rPr>
      </w:pPr>
    </w:p>
    <w:p w:rsidR="008538A3" w:rsidRPr="003F1D3A" w:rsidRDefault="008538A3" w:rsidP="003F1D3A">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3F1D3A">
        <w:rPr>
          <w:rFonts w:eastAsiaTheme="minorHAnsi"/>
          <w:szCs w:val="24"/>
          <w:lang w:val="en-IN"/>
        </w:rPr>
        <w:t>Incorrect or missing function.</w:t>
      </w:r>
    </w:p>
    <w:p w:rsidR="008538A3" w:rsidRPr="003F1D3A" w:rsidRDefault="008538A3" w:rsidP="003F1D3A">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3F1D3A">
        <w:rPr>
          <w:rFonts w:eastAsiaTheme="minorHAnsi"/>
          <w:szCs w:val="24"/>
          <w:lang w:val="en-IN"/>
        </w:rPr>
        <w:t>Interface errors</w:t>
      </w:r>
    </w:p>
    <w:p w:rsidR="008538A3" w:rsidRPr="003F1D3A" w:rsidRDefault="008538A3" w:rsidP="003F1D3A">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3F1D3A">
        <w:rPr>
          <w:rFonts w:eastAsiaTheme="minorHAnsi"/>
          <w:szCs w:val="24"/>
          <w:lang w:val="en-IN"/>
        </w:rPr>
        <w:t>Errors in data structures or external data base access</w:t>
      </w:r>
    </w:p>
    <w:p w:rsidR="008538A3" w:rsidRPr="003F1D3A" w:rsidRDefault="008538A3" w:rsidP="003F1D3A">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3F1D3A">
        <w:rPr>
          <w:rFonts w:eastAsiaTheme="minorHAnsi"/>
          <w:szCs w:val="24"/>
          <w:lang w:val="en-IN"/>
        </w:rPr>
        <w:t xml:space="preserve">Performance errors </w:t>
      </w:r>
    </w:p>
    <w:p w:rsidR="008538A3" w:rsidRPr="003F1D3A" w:rsidRDefault="008538A3" w:rsidP="003F1D3A">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3F1D3A">
        <w:rPr>
          <w:rFonts w:eastAsiaTheme="minorHAnsi"/>
          <w:szCs w:val="24"/>
          <w:lang w:val="en-IN"/>
        </w:rPr>
        <w:t>Initializations or termination errors</w:t>
      </w:r>
    </w:p>
    <w:p w:rsidR="008538A3" w:rsidRPr="00751044" w:rsidRDefault="008538A3" w:rsidP="008538A3">
      <w:pPr>
        <w:tabs>
          <w:tab w:val="center" w:pos="4680"/>
          <w:tab w:val="right" w:pos="9000"/>
        </w:tabs>
        <w:spacing w:line="360" w:lineRule="auto"/>
        <w:ind w:firstLine="720"/>
        <w:rPr>
          <w:rFonts w:ascii="Times New Roman" w:hAnsi="Times New Roman" w:cs="Times New Roman"/>
          <w:sz w:val="24"/>
          <w:szCs w:val="24"/>
        </w:rPr>
      </w:pPr>
    </w:p>
    <w:p w:rsidR="008538A3" w:rsidRPr="00751044" w:rsidRDefault="008538A3" w:rsidP="008538A3">
      <w:pPr>
        <w:tabs>
          <w:tab w:val="center" w:pos="4680"/>
          <w:tab w:val="right" w:pos="9000"/>
        </w:tabs>
        <w:spacing w:line="360" w:lineRule="auto"/>
        <w:ind w:firstLine="720"/>
        <w:rPr>
          <w:rFonts w:ascii="Times New Roman" w:hAnsi="Times New Roman" w:cs="Times New Roman"/>
          <w:sz w:val="24"/>
          <w:szCs w:val="24"/>
        </w:rPr>
      </w:pPr>
      <w:r w:rsidRPr="00751044">
        <w:rPr>
          <w:rFonts w:ascii="Times New Roman" w:hAnsi="Times New Roman" w:cs="Times New Roman"/>
          <w:sz w:val="24"/>
          <w:szCs w:val="24"/>
        </w:rPr>
        <w:t xml:space="preserve">Unlike </w:t>
      </w:r>
      <w:r w:rsidRPr="00751044">
        <w:rPr>
          <w:rFonts w:ascii="Times New Roman" w:hAnsi="Times New Roman" w:cs="Times New Roman"/>
          <w:b/>
          <w:sz w:val="24"/>
          <w:szCs w:val="24"/>
        </w:rPr>
        <w:t>White-box</w:t>
      </w:r>
      <w:r w:rsidRPr="00751044">
        <w:rPr>
          <w:rFonts w:ascii="Times New Roman" w:hAnsi="Times New Roman" w:cs="Times New Roman"/>
          <w:sz w:val="24"/>
          <w:szCs w:val="24"/>
        </w:rPr>
        <w:t xml:space="preserve"> testing, which is performed early in the testing process, </w:t>
      </w:r>
      <w:r w:rsidRPr="00751044">
        <w:rPr>
          <w:rFonts w:ascii="Times New Roman" w:hAnsi="Times New Roman" w:cs="Times New Roman"/>
          <w:b/>
          <w:sz w:val="24"/>
          <w:szCs w:val="24"/>
        </w:rPr>
        <w:t>black-box</w:t>
      </w:r>
      <w:r w:rsidRPr="00751044">
        <w:rPr>
          <w:rFonts w:ascii="Times New Roman" w:hAnsi="Times New Roman" w:cs="Times New Roman"/>
          <w:sz w:val="24"/>
          <w:szCs w:val="24"/>
        </w:rPr>
        <w:t xml:space="preserve"> testing tends to be applied during later stage of testing. Because </w:t>
      </w:r>
      <w:r w:rsidRPr="00751044">
        <w:rPr>
          <w:rFonts w:ascii="Times New Roman" w:hAnsi="Times New Roman" w:cs="Times New Roman"/>
          <w:b/>
          <w:sz w:val="24"/>
          <w:szCs w:val="24"/>
        </w:rPr>
        <w:t>black-box</w:t>
      </w:r>
      <w:r w:rsidRPr="00751044">
        <w:rPr>
          <w:rFonts w:ascii="Times New Roman" w:hAnsi="Times New Roman" w:cs="Times New Roman"/>
          <w:sz w:val="24"/>
          <w:szCs w:val="24"/>
        </w:rPr>
        <w:t xml:space="preserve"> testing purposely disregards control structure, attention is focused on the information domain. Tests are based on source data from a </w:t>
      </w:r>
    </w:p>
    <w:p w:rsidR="008538A3" w:rsidRPr="00751044" w:rsidRDefault="008538A3" w:rsidP="008538A3">
      <w:pPr>
        <w:tabs>
          <w:tab w:val="center" w:pos="4680"/>
          <w:tab w:val="right" w:pos="9000"/>
        </w:tabs>
        <w:spacing w:line="360" w:lineRule="auto"/>
        <w:rPr>
          <w:rFonts w:ascii="Times New Roman" w:hAnsi="Times New Roman" w:cs="Times New Roman"/>
          <w:sz w:val="24"/>
          <w:szCs w:val="24"/>
        </w:rPr>
      </w:pPr>
      <w:proofErr w:type="gramStart"/>
      <w:r w:rsidRPr="00751044">
        <w:rPr>
          <w:rFonts w:ascii="Times New Roman" w:hAnsi="Times New Roman" w:cs="Times New Roman"/>
          <w:sz w:val="24"/>
          <w:szCs w:val="24"/>
        </w:rPr>
        <w:lastRenderedPageBreak/>
        <w:t>previous</w:t>
      </w:r>
      <w:proofErr w:type="gramEnd"/>
      <w:r w:rsidRPr="00751044">
        <w:rPr>
          <w:rFonts w:ascii="Times New Roman" w:hAnsi="Times New Roman" w:cs="Times New Roman"/>
          <w:sz w:val="24"/>
          <w:szCs w:val="24"/>
        </w:rPr>
        <w:t xml:space="preserve"> period so that the result from the new system can be compared with that of the old one. </w:t>
      </w:r>
    </w:p>
    <w:p w:rsidR="008538A3" w:rsidRPr="00751044" w:rsidRDefault="008538A3" w:rsidP="008538A3">
      <w:pPr>
        <w:tabs>
          <w:tab w:val="center" w:pos="4680"/>
          <w:tab w:val="right" w:pos="9000"/>
        </w:tabs>
        <w:spacing w:line="360" w:lineRule="auto"/>
        <w:ind w:firstLine="720"/>
        <w:rPr>
          <w:rFonts w:ascii="Times New Roman" w:hAnsi="Times New Roman" w:cs="Times New Roman"/>
          <w:sz w:val="24"/>
          <w:szCs w:val="24"/>
        </w:rPr>
      </w:pPr>
      <w:r w:rsidRPr="00751044">
        <w:rPr>
          <w:rFonts w:ascii="Times New Roman" w:hAnsi="Times New Roman" w:cs="Times New Roman"/>
          <w:sz w:val="24"/>
          <w:szCs w:val="24"/>
        </w:rPr>
        <w:t>With those of the previous ones to answer the following questions:</w:t>
      </w:r>
    </w:p>
    <w:p w:rsidR="008538A3" w:rsidRPr="00751044" w:rsidRDefault="008538A3" w:rsidP="00E65F63">
      <w:pPr>
        <w:numPr>
          <w:ilvl w:val="0"/>
          <w:numId w:val="34"/>
        </w:numPr>
        <w:tabs>
          <w:tab w:val="center" w:pos="5040"/>
          <w:tab w:val="right" w:pos="9360"/>
        </w:tabs>
        <w:suppressAutoHyphens/>
        <w:spacing w:after="0" w:line="360" w:lineRule="auto"/>
        <w:rPr>
          <w:rFonts w:ascii="Times New Roman" w:hAnsi="Times New Roman" w:cs="Times New Roman"/>
          <w:sz w:val="24"/>
          <w:szCs w:val="24"/>
        </w:rPr>
      </w:pPr>
      <w:r w:rsidRPr="00751044">
        <w:rPr>
          <w:rFonts w:ascii="Times New Roman" w:hAnsi="Times New Roman" w:cs="Times New Roman"/>
          <w:sz w:val="24"/>
          <w:szCs w:val="24"/>
        </w:rPr>
        <w:t>How is functional validity testing?</w:t>
      </w:r>
    </w:p>
    <w:p w:rsidR="008538A3" w:rsidRPr="00751044" w:rsidRDefault="008538A3" w:rsidP="00E65F63">
      <w:pPr>
        <w:numPr>
          <w:ilvl w:val="0"/>
          <w:numId w:val="34"/>
        </w:numPr>
        <w:tabs>
          <w:tab w:val="center" w:pos="5040"/>
          <w:tab w:val="right" w:pos="9360"/>
        </w:tabs>
        <w:suppressAutoHyphens/>
        <w:spacing w:after="0" w:line="360" w:lineRule="auto"/>
        <w:rPr>
          <w:rFonts w:ascii="Times New Roman" w:hAnsi="Times New Roman" w:cs="Times New Roman"/>
          <w:sz w:val="24"/>
          <w:szCs w:val="24"/>
        </w:rPr>
      </w:pPr>
      <w:r w:rsidRPr="00751044">
        <w:rPr>
          <w:rFonts w:ascii="Times New Roman" w:hAnsi="Times New Roman" w:cs="Times New Roman"/>
          <w:sz w:val="24"/>
          <w:szCs w:val="24"/>
        </w:rPr>
        <w:t>What classes of input will make good test cases?</w:t>
      </w:r>
    </w:p>
    <w:p w:rsidR="008538A3" w:rsidRPr="00751044" w:rsidRDefault="008538A3" w:rsidP="00E65F63">
      <w:pPr>
        <w:numPr>
          <w:ilvl w:val="0"/>
          <w:numId w:val="34"/>
        </w:numPr>
        <w:tabs>
          <w:tab w:val="center" w:pos="5040"/>
          <w:tab w:val="right" w:pos="9360"/>
        </w:tabs>
        <w:suppressAutoHyphens/>
        <w:spacing w:after="0" w:line="360" w:lineRule="auto"/>
        <w:rPr>
          <w:rFonts w:ascii="Times New Roman" w:hAnsi="Times New Roman" w:cs="Times New Roman"/>
          <w:sz w:val="24"/>
          <w:szCs w:val="24"/>
        </w:rPr>
      </w:pPr>
      <w:r w:rsidRPr="00751044">
        <w:rPr>
          <w:rFonts w:ascii="Times New Roman" w:hAnsi="Times New Roman" w:cs="Times New Roman"/>
          <w:sz w:val="24"/>
          <w:szCs w:val="24"/>
        </w:rPr>
        <w:t>Is the system particularly sensitive to certain input values?</w:t>
      </w:r>
    </w:p>
    <w:p w:rsidR="008538A3" w:rsidRPr="00751044" w:rsidRDefault="008538A3" w:rsidP="00E65F63">
      <w:pPr>
        <w:numPr>
          <w:ilvl w:val="0"/>
          <w:numId w:val="34"/>
        </w:numPr>
        <w:tabs>
          <w:tab w:val="center" w:pos="5040"/>
          <w:tab w:val="right" w:pos="9360"/>
        </w:tabs>
        <w:suppressAutoHyphens/>
        <w:spacing w:after="0" w:line="360" w:lineRule="auto"/>
        <w:rPr>
          <w:rFonts w:ascii="Times New Roman" w:hAnsi="Times New Roman" w:cs="Times New Roman"/>
          <w:sz w:val="24"/>
          <w:szCs w:val="24"/>
        </w:rPr>
      </w:pPr>
      <w:r w:rsidRPr="00751044">
        <w:rPr>
          <w:rFonts w:ascii="Times New Roman" w:hAnsi="Times New Roman" w:cs="Times New Roman"/>
          <w:sz w:val="24"/>
          <w:szCs w:val="24"/>
        </w:rPr>
        <w:t>How are the boundaries of a data class isolated?</w:t>
      </w:r>
    </w:p>
    <w:p w:rsidR="008538A3" w:rsidRPr="00751044" w:rsidRDefault="008538A3" w:rsidP="00E65F63">
      <w:pPr>
        <w:numPr>
          <w:ilvl w:val="0"/>
          <w:numId w:val="34"/>
        </w:numPr>
        <w:tabs>
          <w:tab w:val="center" w:pos="5040"/>
          <w:tab w:val="right" w:pos="9360"/>
        </w:tabs>
        <w:suppressAutoHyphens/>
        <w:spacing w:after="0" w:line="360" w:lineRule="auto"/>
        <w:rPr>
          <w:rFonts w:ascii="Times New Roman" w:hAnsi="Times New Roman" w:cs="Times New Roman"/>
          <w:sz w:val="24"/>
          <w:szCs w:val="24"/>
        </w:rPr>
      </w:pPr>
      <w:r w:rsidRPr="00751044">
        <w:rPr>
          <w:rFonts w:ascii="Times New Roman" w:hAnsi="Times New Roman" w:cs="Times New Roman"/>
          <w:sz w:val="24"/>
          <w:szCs w:val="24"/>
        </w:rPr>
        <w:t>What data rates and data volume can the system tolerate?</w:t>
      </w:r>
    </w:p>
    <w:p w:rsidR="008538A3" w:rsidRPr="00751044" w:rsidRDefault="008538A3" w:rsidP="00E65F63">
      <w:pPr>
        <w:numPr>
          <w:ilvl w:val="0"/>
          <w:numId w:val="34"/>
        </w:numPr>
        <w:tabs>
          <w:tab w:val="center" w:pos="5040"/>
          <w:tab w:val="right" w:pos="9360"/>
        </w:tabs>
        <w:suppressAutoHyphens/>
        <w:spacing w:after="0" w:line="360" w:lineRule="auto"/>
        <w:rPr>
          <w:rFonts w:ascii="Times New Roman" w:hAnsi="Times New Roman" w:cs="Times New Roman"/>
          <w:sz w:val="24"/>
          <w:szCs w:val="24"/>
        </w:rPr>
      </w:pPr>
      <w:r w:rsidRPr="00751044">
        <w:rPr>
          <w:rFonts w:ascii="Times New Roman" w:hAnsi="Times New Roman" w:cs="Times New Roman"/>
          <w:sz w:val="24"/>
          <w:szCs w:val="24"/>
        </w:rPr>
        <w:t>What effect will specific combinations of the data have on system operation?</w:t>
      </w:r>
    </w:p>
    <w:p w:rsidR="008538A3" w:rsidRPr="00751044" w:rsidRDefault="008538A3" w:rsidP="008538A3">
      <w:pPr>
        <w:tabs>
          <w:tab w:val="center" w:pos="5040"/>
          <w:tab w:val="right" w:pos="9360"/>
        </w:tabs>
        <w:spacing w:line="360" w:lineRule="auto"/>
        <w:ind w:left="360"/>
        <w:rPr>
          <w:rFonts w:ascii="Times New Roman" w:hAnsi="Times New Roman" w:cs="Times New Roman"/>
          <w:sz w:val="24"/>
          <w:szCs w:val="24"/>
        </w:rPr>
      </w:pPr>
    </w:p>
    <w:p w:rsidR="008538A3" w:rsidRPr="00751044" w:rsidRDefault="008538A3" w:rsidP="008538A3">
      <w:pPr>
        <w:tabs>
          <w:tab w:val="center" w:pos="4680"/>
          <w:tab w:val="right" w:pos="9000"/>
        </w:tabs>
        <w:spacing w:line="360" w:lineRule="auto"/>
        <w:ind w:firstLine="720"/>
        <w:rPr>
          <w:rFonts w:ascii="Times New Roman" w:hAnsi="Times New Roman" w:cs="Times New Roman"/>
          <w:sz w:val="24"/>
          <w:szCs w:val="24"/>
        </w:rPr>
      </w:pPr>
      <w:r w:rsidRPr="00751044">
        <w:rPr>
          <w:rFonts w:ascii="Times New Roman" w:hAnsi="Times New Roman" w:cs="Times New Roman"/>
          <w:sz w:val="24"/>
          <w:szCs w:val="24"/>
        </w:rPr>
        <w:t xml:space="preserve">By applying </w:t>
      </w:r>
      <w:r w:rsidRPr="00751044">
        <w:rPr>
          <w:rFonts w:ascii="Times New Roman" w:hAnsi="Times New Roman" w:cs="Times New Roman"/>
          <w:b/>
          <w:sz w:val="24"/>
          <w:szCs w:val="24"/>
        </w:rPr>
        <w:t>Black-box</w:t>
      </w:r>
      <w:r w:rsidRPr="00751044">
        <w:rPr>
          <w:rFonts w:ascii="Times New Roman" w:hAnsi="Times New Roman" w:cs="Times New Roman"/>
          <w:sz w:val="24"/>
          <w:szCs w:val="24"/>
        </w:rPr>
        <w:t xml:space="preserve"> techniques, we derive a set of test cases that satisfy the following criteria:</w:t>
      </w:r>
    </w:p>
    <w:p w:rsidR="008538A3" w:rsidRPr="00751044" w:rsidRDefault="008538A3" w:rsidP="00E65F63">
      <w:pPr>
        <w:numPr>
          <w:ilvl w:val="0"/>
          <w:numId w:val="36"/>
        </w:numPr>
        <w:tabs>
          <w:tab w:val="center" w:pos="5040"/>
          <w:tab w:val="right" w:pos="9360"/>
        </w:tabs>
        <w:suppressAutoHyphens/>
        <w:spacing w:after="0" w:line="360" w:lineRule="auto"/>
        <w:rPr>
          <w:rFonts w:ascii="Times New Roman" w:hAnsi="Times New Roman" w:cs="Times New Roman"/>
          <w:sz w:val="24"/>
          <w:szCs w:val="24"/>
        </w:rPr>
      </w:pPr>
      <w:r w:rsidRPr="00751044">
        <w:rPr>
          <w:rFonts w:ascii="Times New Roman" w:hAnsi="Times New Roman" w:cs="Times New Roman"/>
          <w:sz w:val="24"/>
          <w:szCs w:val="24"/>
        </w:rPr>
        <w:t>Test cases that reduce, by errors and a designed to achieve reasonableness testing.</w:t>
      </w:r>
    </w:p>
    <w:p w:rsidR="008538A3" w:rsidRPr="00751044" w:rsidRDefault="008538A3" w:rsidP="00E65F63">
      <w:pPr>
        <w:numPr>
          <w:ilvl w:val="0"/>
          <w:numId w:val="36"/>
        </w:numPr>
        <w:tabs>
          <w:tab w:val="center" w:pos="5040"/>
          <w:tab w:val="right" w:pos="9360"/>
        </w:tabs>
        <w:suppressAutoHyphens/>
        <w:spacing w:after="0" w:line="360" w:lineRule="auto"/>
        <w:rPr>
          <w:rFonts w:ascii="Times New Roman" w:hAnsi="Times New Roman" w:cs="Times New Roman"/>
          <w:sz w:val="24"/>
          <w:szCs w:val="24"/>
        </w:rPr>
      </w:pPr>
      <w:r w:rsidRPr="00751044">
        <w:rPr>
          <w:rFonts w:ascii="Times New Roman" w:hAnsi="Times New Roman" w:cs="Times New Roman"/>
          <w:sz w:val="24"/>
          <w:szCs w:val="24"/>
        </w:rPr>
        <w:t>Test cases that tell us something about the presence or absence of classes of errors, than errors associated only with the specific test at hand.</w:t>
      </w:r>
    </w:p>
    <w:p w:rsidR="008538A3" w:rsidRPr="00224087" w:rsidRDefault="008538A3" w:rsidP="008538A3"/>
    <w:p w:rsidR="00472BB3" w:rsidRDefault="00472BB3" w:rsidP="00472BB3">
      <w:pPr>
        <w:rPr>
          <w:lang w:val="en-US"/>
        </w:rPr>
      </w:pPr>
    </w:p>
    <w:p w:rsidR="00B4442A" w:rsidRDefault="00B4442A" w:rsidP="00472BB3">
      <w:pPr>
        <w:pStyle w:val="Heading2"/>
      </w:pPr>
      <w:bookmarkStart w:id="129" w:name="_Toc367967551"/>
      <w:r>
        <w:t>Test reports for Unit Test Cases and System Test Cases</w:t>
      </w:r>
      <w:bookmarkEnd w:id="129"/>
    </w:p>
    <w:p w:rsidR="00A32FC2" w:rsidRDefault="00A32FC2" w:rsidP="00A32FC2">
      <w:pPr>
        <w:pStyle w:val="Heading3"/>
      </w:pPr>
      <w:bookmarkStart w:id="130" w:name="_Toc367967552"/>
      <w:r>
        <w:t>Test reports for Unit Test Cases</w:t>
      </w:r>
      <w:bookmarkEnd w:id="130"/>
    </w:p>
    <w:p w:rsidR="00A32FC2" w:rsidRDefault="00A32FC2" w:rsidP="00A32FC2"/>
    <w:p w:rsidR="00A32FC2" w:rsidRPr="00A32FC2" w:rsidRDefault="00A32FC2" w:rsidP="00A32FC2"/>
    <w:tbl>
      <w:tblPr>
        <w:tblW w:w="8774" w:type="dxa"/>
        <w:jc w:val="center"/>
        <w:tblInd w:w="-1084" w:type="dxa"/>
        <w:tblLook w:val="04A0" w:firstRow="1" w:lastRow="0" w:firstColumn="1" w:lastColumn="0" w:noHBand="0" w:noVBand="1"/>
      </w:tblPr>
      <w:tblGrid>
        <w:gridCol w:w="2293"/>
        <w:gridCol w:w="2640"/>
        <w:gridCol w:w="3841"/>
      </w:tblGrid>
      <w:tr w:rsidR="0016337A" w:rsidRPr="00791AA3" w:rsidTr="001C28D9">
        <w:trPr>
          <w:trHeight w:val="540"/>
          <w:jc w:val="center"/>
        </w:trPr>
        <w:tc>
          <w:tcPr>
            <w:tcW w:w="2293" w:type="dxa"/>
            <w:tcBorders>
              <w:top w:val="single" w:sz="8" w:space="0" w:color="auto"/>
              <w:left w:val="single" w:sz="8" w:space="0" w:color="auto"/>
              <w:bottom w:val="single" w:sz="8" w:space="0" w:color="auto"/>
              <w:right w:val="single" w:sz="8" w:space="0" w:color="auto"/>
            </w:tcBorders>
            <w:shd w:val="clear" w:color="000000" w:fill="C6D9F1" w:themeFill="text2" w:themeFillTint="33"/>
            <w:vAlign w:val="bottom"/>
            <w:hideMark/>
          </w:tcPr>
          <w:p w:rsidR="0016337A" w:rsidRPr="00A10A7D" w:rsidRDefault="0016337A" w:rsidP="00A10A7D">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Test Case Id</w:t>
            </w:r>
          </w:p>
        </w:tc>
        <w:tc>
          <w:tcPr>
            <w:tcW w:w="2640" w:type="dxa"/>
            <w:tcBorders>
              <w:top w:val="single" w:sz="8" w:space="0" w:color="auto"/>
              <w:left w:val="nil"/>
              <w:bottom w:val="single" w:sz="8" w:space="0" w:color="auto"/>
              <w:right w:val="single" w:sz="8" w:space="0" w:color="auto"/>
            </w:tcBorders>
            <w:shd w:val="clear" w:color="000000" w:fill="C6D9F1" w:themeFill="text2" w:themeFillTint="33"/>
            <w:vAlign w:val="bottom"/>
            <w:hideMark/>
          </w:tcPr>
          <w:p w:rsidR="0016337A" w:rsidRPr="00A10A7D" w:rsidRDefault="0016337A" w:rsidP="00A10A7D">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Comment</w:t>
            </w:r>
          </w:p>
        </w:tc>
        <w:tc>
          <w:tcPr>
            <w:tcW w:w="3841" w:type="dxa"/>
            <w:tcBorders>
              <w:top w:val="single" w:sz="8" w:space="0" w:color="auto"/>
              <w:left w:val="nil"/>
              <w:bottom w:val="single" w:sz="8" w:space="0" w:color="auto"/>
              <w:right w:val="single" w:sz="8" w:space="0" w:color="auto"/>
            </w:tcBorders>
            <w:shd w:val="clear" w:color="000000" w:fill="C6D9F1" w:themeFill="text2" w:themeFillTint="33"/>
            <w:vAlign w:val="bottom"/>
            <w:hideMark/>
          </w:tcPr>
          <w:p w:rsidR="0016337A" w:rsidRPr="00A10A7D" w:rsidRDefault="0016337A" w:rsidP="00A10A7D">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Status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-001</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-002</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-003</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 </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 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lastRenderedPageBreak/>
              <w:t>FRS</w:t>
            </w:r>
            <w:r w:rsidR="0016337A" w:rsidRPr="00A10A7D">
              <w:rPr>
                <w:rFonts w:ascii="Times New Roman" w:eastAsia="Times New Roman" w:hAnsi="Times New Roman" w:cs="Times New Roman"/>
                <w:sz w:val="24"/>
                <w:lang w:val="en-GB"/>
              </w:rPr>
              <w:t>-004</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-005</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-006</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-007</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-008</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-009</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-010</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-011</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-012</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-013</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-014</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-015</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-016</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-017</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-018</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-019</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-020</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-021</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-022</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-023</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-024</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-025</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-026</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-027</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-028</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-029</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-030</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-031</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lastRenderedPageBreak/>
              <w:t>FRS</w:t>
            </w:r>
            <w:r w:rsidR="0016337A" w:rsidRPr="00A10A7D">
              <w:rPr>
                <w:rFonts w:ascii="Times New Roman" w:eastAsia="Times New Roman" w:hAnsi="Times New Roman" w:cs="Times New Roman"/>
                <w:sz w:val="24"/>
                <w:lang w:val="en-GB"/>
              </w:rPr>
              <w:t>-032</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-033</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-034</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-035</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-036</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-037</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-038</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-039</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-040</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-041</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-042</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-043</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-044</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00"/>
          <w:jc w:val="center"/>
        </w:trPr>
        <w:tc>
          <w:tcPr>
            <w:tcW w:w="2293" w:type="dxa"/>
            <w:tcBorders>
              <w:top w:val="nil"/>
              <w:left w:val="single" w:sz="8" w:space="0" w:color="auto"/>
              <w:bottom w:val="single" w:sz="4"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-045</w:t>
            </w:r>
          </w:p>
        </w:tc>
        <w:tc>
          <w:tcPr>
            <w:tcW w:w="2640" w:type="dxa"/>
            <w:tcBorders>
              <w:top w:val="nil"/>
              <w:left w:val="nil"/>
              <w:bottom w:val="single" w:sz="4"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4"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single" w:sz="4" w:space="0" w:color="auto"/>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-046</w:t>
            </w:r>
          </w:p>
        </w:tc>
        <w:tc>
          <w:tcPr>
            <w:tcW w:w="2640" w:type="dxa"/>
            <w:tcBorders>
              <w:top w:val="single" w:sz="4" w:space="0" w:color="auto"/>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single" w:sz="4" w:space="0" w:color="auto"/>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65"/>
          <w:jc w:val="center"/>
        </w:trPr>
        <w:tc>
          <w:tcPr>
            <w:tcW w:w="2293" w:type="dxa"/>
            <w:tcBorders>
              <w:top w:val="nil"/>
              <w:left w:val="single" w:sz="8" w:space="0" w:color="auto"/>
              <w:bottom w:val="single" w:sz="4"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-047</w:t>
            </w:r>
          </w:p>
        </w:tc>
        <w:tc>
          <w:tcPr>
            <w:tcW w:w="2640" w:type="dxa"/>
            <w:tcBorders>
              <w:top w:val="nil"/>
              <w:left w:val="nil"/>
              <w:bottom w:val="single" w:sz="4"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4"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77"/>
          <w:jc w:val="center"/>
        </w:trPr>
        <w:tc>
          <w:tcPr>
            <w:tcW w:w="2293" w:type="dxa"/>
            <w:tcBorders>
              <w:top w:val="single" w:sz="4" w:space="0" w:color="auto"/>
              <w:left w:val="single" w:sz="8" w:space="0" w:color="auto"/>
              <w:bottom w:val="nil"/>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p>
        </w:tc>
        <w:tc>
          <w:tcPr>
            <w:tcW w:w="2640" w:type="dxa"/>
            <w:tcBorders>
              <w:top w:val="single" w:sz="4" w:space="0" w:color="auto"/>
              <w:left w:val="nil"/>
              <w:bottom w:val="nil"/>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p>
        </w:tc>
        <w:tc>
          <w:tcPr>
            <w:tcW w:w="3841" w:type="dxa"/>
            <w:tcBorders>
              <w:top w:val="single" w:sz="4" w:space="0" w:color="auto"/>
              <w:left w:val="nil"/>
              <w:bottom w:val="nil"/>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p>
        </w:tc>
      </w:tr>
      <w:tr w:rsidR="0016337A" w:rsidRPr="00791AA3" w:rsidTr="00B512D8">
        <w:trPr>
          <w:trHeight w:val="300"/>
          <w:jc w:val="center"/>
        </w:trPr>
        <w:tc>
          <w:tcPr>
            <w:tcW w:w="2293" w:type="dxa"/>
            <w:tcBorders>
              <w:top w:val="nil"/>
              <w:left w:val="single" w:sz="8" w:space="0" w:color="auto"/>
              <w:bottom w:val="single" w:sz="4"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-048</w:t>
            </w:r>
          </w:p>
        </w:tc>
        <w:tc>
          <w:tcPr>
            <w:tcW w:w="2640" w:type="dxa"/>
            <w:tcBorders>
              <w:top w:val="nil"/>
              <w:left w:val="nil"/>
              <w:bottom w:val="single" w:sz="4"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4"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single" w:sz="4" w:space="0" w:color="auto"/>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-049</w:t>
            </w:r>
          </w:p>
        </w:tc>
        <w:tc>
          <w:tcPr>
            <w:tcW w:w="2640" w:type="dxa"/>
            <w:tcBorders>
              <w:top w:val="single" w:sz="4" w:space="0" w:color="auto"/>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single" w:sz="4" w:space="0" w:color="auto"/>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-050</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-051</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-052</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-053</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00"/>
          <w:jc w:val="center"/>
        </w:trPr>
        <w:tc>
          <w:tcPr>
            <w:tcW w:w="2293" w:type="dxa"/>
            <w:tcBorders>
              <w:top w:val="nil"/>
              <w:left w:val="single" w:sz="8" w:space="0" w:color="auto"/>
              <w:bottom w:val="single" w:sz="4"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-054</w:t>
            </w:r>
          </w:p>
        </w:tc>
        <w:tc>
          <w:tcPr>
            <w:tcW w:w="2640" w:type="dxa"/>
            <w:tcBorders>
              <w:top w:val="nil"/>
              <w:left w:val="nil"/>
              <w:bottom w:val="single" w:sz="4"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4"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single" w:sz="4" w:space="0" w:color="auto"/>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-055</w:t>
            </w:r>
          </w:p>
        </w:tc>
        <w:tc>
          <w:tcPr>
            <w:tcW w:w="2640" w:type="dxa"/>
            <w:tcBorders>
              <w:top w:val="single" w:sz="4" w:space="0" w:color="auto"/>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single" w:sz="4" w:space="0" w:color="auto"/>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-056</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-057</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-058</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16337A" w:rsidRPr="00A10A7D">
              <w:rPr>
                <w:rFonts w:ascii="Times New Roman" w:eastAsia="Times New Roman" w:hAnsi="Times New Roman" w:cs="Times New Roman"/>
                <w:sz w:val="24"/>
                <w:lang w:val="en-GB"/>
              </w:rPr>
              <w:t>-059</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64332C" w:rsidP="0016337A">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lastRenderedPageBreak/>
              <w:t>FRS</w:t>
            </w:r>
            <w:r w:rsidR="0016337A" w:rsidRPr="00A10A7D">
              <w:rPr>
                <w:rFonts w:ascii="Times New Roman" w:eastAsia="Times New Roman" w:hAnsi="Times New Roman" w:cs="Times New Roman"/>
                <w:sz w:val="24"/>
                <w:lang w:val="en-GB"/>
              </w:rPr>
              <w:t>-060</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7E4E65"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7E4E65" w:rsidRPr="00A10A7D" w:rsidRDefault="0064332C" w:rsidP="00425573">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7E4E65" w:rsidRPr="00A10A7D">
              <w:rPr>
                <w:rFonts w:ascii="Times New Roman" w:eastAsia="Times New Roman" w:hAnsi="Times New Roman" w:cs="Times New Roman"/>
                <w:sz w:val="24"/>
                <w:lang w:val="en-GB"/>
              </w:rPr>
              <w:t>-061</w:t>
            </w:r>
          </w:p>
        </w:tc>
        <w:tc>
          <w:tcPr>
            <w:tcW w:w="2640" w:type="dxa"/>
            <w:tcBorders>
              <w:top w:val="nil"/>
              <w:left w:val="nil"/>
              <w:bottom w:val="single" w:sz="8" w:space="0" w:color="auto"/>
              <w:right w:val="single" w:sz="8" w:space="0" w:color="auto"/>
            </w:tcBorders>
            <w:shd w:val="clear" w:color="auto" w:fill="auto"/>
            <w:hideMark/>
          </w:tcPr>
          <w:p w:rsidR="007E4E65" w:rsidRPr="00A10A7D" w:rsidRDefault="007E4E65" w:rsidP="00425573">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7E4E65" w:rsidRPr="00A10A7D" w:rsidRDefault="007E4E65" w:rsidP="00425573">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7E4E65"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7E4E65" w:rsidRPr="00A10A7D" w:rsidRDefault="0064332C" w:rsidP="007E4E65">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7E4E65" w:rsidRPr="00A10A7D">
              <w:rPr>
                <w:rFonts w:ascii="Times New Roman" w:eastAsia="Times New Roman" w:hAnsi="Times New Roman" w:cs="Times New Roman"/>
                <w:sz w:val="24"/>
                <w:lang w:val="en-GB"/>
              </w:rPr>
              <w:t>-062</w:t>
            </w:r>
          </w:p>
        </w:tc>
        <w:tc>
          <w:tcPr>
            <w:tcW w:w="2640" w:type="dxa"/>
            <w:tcBorders>
              <w:top w:val="nil"/>
              <w:left w:val="nil"/>
              <w:bottom w:val="single" w:sz="8" w:space="0" w:color="auto"/>
              <w:right w:val="single" w:sz="8" w:space="0" w:color="auto"/>
            </w:tcBorders>
            <w:shd w:val="clear" w:color="auto" w:fill="auto"/>
            <w:hideMark/>
          </w:tcPr>
          <w:p w:rsidR="007E4E65" w:rsidRPr="00A10A7D" w:rsidRDefault="007E4E65" w:rsidP="00425573">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7E4E65" w:rsidRPr="00A10A7D" w:rsidRDefault="007E4E65" w:rsidP="00425573">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7E4E65"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7E4E65" w:rsidRPr="00A10A7D" w:rsidRDefault="0064332C" w:rsidP="007E4E65">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7E4E65" w:rsidRPr="00A10A7D">
              <w:rPr>
                <w:rFonts w:ascii="Times New Roman" w:eastAsia="Times New Roman" w:hAnsi="Times New Roman" w:cs="Times New Roman"/>
                <w:sz w:val="24"/>
                <w:lang w:val="en-GB"/>
              </w:rPr>
              <w:t>-063</w:t>
            </w:r>
          </w:p>
        </w:tc>
        <w:tc>
          <w:tcPr>
            <w:tcW w:w="2640" w:type="dxa"/>
            <w:tcBorders>
              <w:top w:val="nil"/>
              <w:left w:val="nil"/>
              <w:bottom w:val="single" w:sz="8" w:space="0" w:color="auto"/>
              <w:right w:val="single" w:sz="8" w:space="0" w:color="auto"/>
            </w:tcBorders>
            <w:shd w:val="clear" w:color="auto" w:fill="auto"/>
            <w:hideMark/>
          </w:tcPr>
          <w:p w:rsidR="007E4E65" w:rsidRPr="00A10A7D" w:rsidRDefault="007E4E65" w:rsidP="00425573">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7E4E65" w:rsidRPr="00A10A7D" w:rsidRDefault="007E4E65" w:rsidP="00425573">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7E4E65"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7E4E65" w:rsidRPr="00A10A7D" w:rsidRDefault="0064332C" w:rsidP="007E4E65">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7E4E65" w:rsidRPr="00A10A7D">
              <w:rPr>
                <w:rFonts w:ascii="Times New Roman" w:eastAsia="Times New Roman" w:hAnsi="Times New Roman" w:cs="Times New Roman"/>
                <w:sz w:val="24"/>
                <w:lang w:val="en-GB"/>
              </w:rPr>
              <w:t>-064</w:t>
            </w:r>
          </w:p>
        </w:tc>
        <w:tc>
          <w:tcPr>
            <w:tcW w:w="2640" w:type="dxa"/>
            <w:tcBorders>
              <w:top w:val="nil"/>
              <w:left w:val="nil"/>
              <w:bottom w:val="single" w:sz="8" w:space="0" w:color="auto"/>
              <w:right w:val="single" w:sz="8" w:space="0" w:color="auto"/>
            </w:tcBorders>
            <w:shd w:val="clear" w:color="auto" w:fill="auto"/>
            <w:hideMark/>
          </w:tcPr>
          <w:p w:rsidR="007E4E65" w:rsidRPr="00A10A7D" w:rsidRDefault="007E4E65" w:rsidP="00425573">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7E4E65" w:rsidRPr="00A10A7D" w:rsidRDefault="007E4E65" w:rsidP="00425573">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95093B" w:rsidRPr="00791AA3" w:rsidTr="0095093B">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95093B" w:rsidRPr="00A10A7D" w:rsidRDefault="0064332C" w:rsidP="00890FE3">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95093B" w:rsidRPr="00A10A7D">
              <w:rPr>
                <w:rFonts w:ascii="Times New Roman" w:eastAsia="Times New Roman" w:hAnsi="Times New Roman" w:cs="Times New Roman"/>
                <w:sz w:val="24"/>
                <w:lang w:val="en-GB"/>
              </w:rPr>
              <w:t>-065</w:t>
            </w:r>
          </w:p>
        </w:tc>
        <w:tc>
          <w:tcPr>
            <w:tcW w:w="2640" w:type="dxa"/>
            <w:tcBorders>
              <w:top w:val="nil"/>
              <w:left w:val="nil"/>
              <w:bottom w:val="single" w:sz="8" w:space="0" w:color="auto"/>
              <w:right w:val="single" w:sz="8" w:space="0" w:color="auto"/>
            </w:tcBorders>
            <w:shd w:val="clear" w:color="auto" w:fill="auto"/>
            <w:hideMark/>
          </w:tcPr>
          <w:p w:rsidR="0095093B" w:rsidRPr="00A10A7D" w:rsidRDefault="0095093B" w:rsidP="00890FE3">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95093B" w:rsidRPr="00A10A7D" w:rsidRDefault="0095093B" w:rsidP="00890FE3">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A24CF4" w:rsidRPr="0095093B" w:rsidTr="00A24CF4">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64332C" w:rsidP="00A24CF4">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A24CF4" w:rsidRPr="00A10A7D">
              <w:rPr>
                <w:rFonts w:ascii="Times New Roman" w:eastAsia="Times New Roman" w:hAnsi="Times New Roman" w:cs="Times New Roman"/>
                <w:sz w:val="24"/>
                <w:lang w:val="en-GB"/>
              </w:rPr>
              <w:t>-066</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90FE3">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90FE3">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bl>
    <w:p w:rsidR="00472BB3" w:rsidRDefault="00472BB3" w:rsidP="00472BB3">
      <w:pPr>
        <w:rPr>
          <w:lang w:val="en-US"/>
        </w:rPr>
      </w:pPr>
    </w:p>
    <w:p w:rsidR="008D1348" w:rsidRDefault="00A32FC2" w:rsidP="0095093B">
      <w:pPr>
        <w:pStyle w:val="Heading3"/>
        <w:rPr>
          <w:lang w:val="en-US"/>
        </w:rPr>
      </w:pPr>
      <w:bookmarkStart w:id="131" w:name="_Toc367967553"/>
      <w:r>
        <w:t xml:space="preserve">Test reports for </w:t>
      </w:r>
      <w:r w:rsidR="00A24CF4">
        <w:t xml:space="preserve">System </w:t>
      </w:r>
      <w:r>
        <w:t>Test Cases</w:t>
      </w:r>
      <w:bookmarkEnd w:id="131"/>
    </w:p>
    <w:tbl>
      <w:tblPr>
        <w:tblW w:w="8774" w:type="dxa"/>
        <w:jc w:val="center"/>
        <w:tblInd w:w="-1084" w:type="dxa"/>
        <w:tblLook w:val="04A0" w:firstRow="1" w:lastRow="0" w:firstColumn="1" w:lastColumn="0" w:noHBand="0" w:noVBand="1"/>
      </w:tblPr>
      <w:tblGrid>
        <w:gridCol w:w="2293"/>
        <w:gridCol w:w="2640"/>
        <w:gridCol w:w="3841"/>
      </w:tblGrid>
      <w:tr w:rsidR="008D1348" w:rsidRPr="00791AA3" w:rsidTr="008D1348">
        <w:trPr>
          <w:trHeight w:val="315"/>
          <w:jc w:val="center"/>
        </w:trPr>
        <w:tc>
          <w:tcPr>
            <w:tcW w:w="2293" w:type="dxa"/>
            <w:tcBorders>
              <w:top w:val="nil"/>
              <w:left w:val="nil"/>
              <w:bottom w:val="single" w:sz="8" w:space="0" w:color="auto"/>
              <w:right w:val="nil"/>
            </w:tcBorders>
            <w:shd w:val="clear" w:color="auto" w:fill="auto"/>
            <w:noWrap/>
            <w:vAlign w:val="bottom"/>
            <w:hideMark/>
          </w:tcPr>
          <w:p w:rsidR="008D1348" w:rsidRDefault="008D1348" w:rsidP="008D1348">
            <w:pPr>
              <w:spacing w:after="0" w:line="240" w:lineRule="auto"/>
              <w:rPr>
                <w:rFonts w:ascii="Calibri" w:eastAsia="Times New Roman" w:hAnsi="Calibri" w:cs="Times New Roman"/>
                <w:i/>
                <w:iCs/>
                <w:color w:val="000000"/>
              </w:rPr>
            </w:pPr>
          </w:p>
          <w:p w:rsidR="008D1348" w:rsidRPr="00791AA3" w:rsidRDefault="008D1348" w:rsidP="008D1348">
            <w:pPr>
              <w:spacing w:after="0" w:line="240" w:lineRule="auto"/>
              <w:rPr>
                <w:rFonts w:ascii="Calibri" w:eastAsia="Times New Roman" w:hAnsi="Calibri" w:cs="Times New Roman"/>
                <w:i/>
                <w:iCs/>
                <w:color w:val="000000"/>
              </w:rPr>
            </w:pPr>
          </w:p>
        </w:tc>
        <w:tc>
          <w:tcPr>
            <w:tcW w:w="2640" w:type="dxa"/>
            <w:tcBorders>
              <w:top w:val="nil"/>
              <w:left w:val="nil"/>
              <w:bottom w:val="single" w:sz="8" w:space="0" w:color="auto"/>
              <w:right w:val="nil"/>
            </w:tcBorders>
            <w:shd w:val="clear" w:color="auto" w:fill="auto"/>
            <w:noWrap/>
            <w:vAlign w:val="bottom"/>
            <w:hideMark/>
          </w:tcPr>
          <w:p w:rsidR="008D1348" w:rsidRPr="00791AA3" w:rsidRDefault="008D1348" w:rsidP="008D1348">
            <w:pPr>
              <w:spacing w:after="0" w:line="240" w:lineRule="auto"/>
              <w:rPr>
                <w:rFonts w:ascii="Calibri" w:eastAsia="Times New Roman" w:hAnsi="Calibri" w:cs="Times New Roman"/>
                <w:i/>
                <w:iCs/>
                <w:color w:val="000000"/>
              </w:rPr>
            </w:pPr>
          </w:p>
        </w:tc>
        <w:tc>
          <w:tcPr>
            <w:tcW w:w="3841" w:type="dxa"/>
            <w:tcBorders>
              <w:top w:val="nil"/>
              <w:left w:val="nil"/>
              <w:bottom w:val="single" w:sz="8" w:space="0" w:color="auto"/>
              <w:right w:val="nil"/>
            </w:tcBorders>
            <w:shd w:val="clear" w:color="auto" w:fill="auto"/>
            <w:noWrap/>
            <w:vAlign w:val="bottom"/>
            <w:hideMark/>
          </w:tcPr>
          <w:p w:rsidR="008D1348" w:rsidRPr="00791AA3" w:rsidRDefault="008D1348" w:rsidP="008D1348">
            <w:pPr>
              <w:spacing w:after="0" w:line="240" w:lineRule="auto"/>
              <w:rPr>
                <w:rFonts w:ascii="Calibri" w:eastAsia="Times New Roman" w:hAnsi="Calibri" w:cs="Times New Roman"/>
                <w:i/>
                <w:iCs/>
                <w:color w:val="000000"/>
              </w:rPr>
            </w:pPr>
          </w:p>
        </w:tc>
      </w:tr>
      <w:tr w:rsidR="008D1348" w:rsidRPr="00791AA3" w:rsidTr="008D1348">
        <w:trPr>
          <w:trHeight w:val="540"/>
          <w:jc w:val="center"/>
        </w:trPr>
        <w:tc>
          <w:tcPr>
            <w:tcW w:w="2293" w:type="dxa"/>
            <w:tcBorders>
              <w:top w:val="single" w:sz="8" w:space="0" w:color="auto"/>
              <w:left w:val="single" w:sz="8" w:space="0" w:color="auto"/>
              <w:bottom w:val="single" w:sz="8" w:space="0" w:color="auto"/>
              <w:right w:val="single" w:sz="8" w:space="0" w:color="auto"/>
            </w:tcBorders>
            <w:shd w:val="clear" w:color="000000" w:fill="C6D9F1" w:themeFill="text2" w:themeFillTint="33"/>
            <w:vAlign w:val="bottom"/>
            <w:hideMark/>
          </w:tcPr>
          <w:p w:rsidR="008D1348" w:rsidRPr="00A10A7D" w:rsidRDefault="008D1348" w:rsidP="00A10A7D">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Test Case Id</w:t>
            </w:r>
          </w:p>
        </w:tc>
        <w:tc>
          <w:tcPr>
            <w:tcW w:w="2640" w:type="dxa"/>
            <w:tcBorders>
              <w:top w:val="single" w:sz="8" w:space="0" w:color="auto"/>
              <w:left w:val="nil"/>
              <w:bottom w:val="single" w:sz="8" w:space="0" w:color="auto"/>
              <w:right w:val="single" w:sz="8" w:space="0" w:color="auto"/>
            </w:tcBorders>
            <w:shd w:val="clear" w:color="000000" w:fill="C6D9F1" w:themeFill="text2" w:themeFillTint="33"/>
            <w:vAlign w:val="bottom"/>
            <w:hideMark/>
          </w:tcPr>
          <w:p w:rsidR="008D1348" w:rsidRPr="00A10A7D" w:rsidRDefault="008D1348" w:rsidP="00A10A7D">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Comment</w:t>
            </w:r>
          </w:p>
        </w:tc>
        <w:tc>
          <w:tcPr>
            <w:tcW w:w="3841" w:type="dxa"/>
            <w:tcBorders>
              <w:top w:val="single" w:sz="8" w:space="0" w:color="auto"/>
              <w:left w:val="nil"/>
              <w:bottom w:val="single" w:sz="8" w:space="0" w:color="auto"/>
              <w:right w:val="single" w:sz="8" w:space="0" w:color="auto"/>
            </w:tcBorders>
            <w:shd w:val="clear" w:color="000000" w:fill="C6D9F1" w:themeFill="text2" w:themeFillTint="33"/>
            <w:vAlign w:val="bottom"/>
            <w:hideMark/>
          </w:tcPr>
          <w:p w:rsidR="008D1348" w:rsidRPr="00A10A7D" w:rsidRDefault="008D1348" w:rsidP="00A10A7D">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Status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64332C" w:rsidP="00890FE3">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A24CF4" w:rsidRPr="00A10A7D">
              <w:rPr>
                <w:rFonts w:ascii="Times New Roman" w:eastAsia="Times New Roman" w:hAnsi="Times New Roman" w:cs="Times New Roman"/>
                <w:sz w:val="24"/>
                <w:lang w:val="en-GB"/>
              </w:rPr>
              <w:t>-067</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64332C" w:rsidP="00890FE3">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A24CF4" w:rsidRPr="00A10A7D">
              <w:rPr>
                <w:rFonts w:ascii="Times New Roman" w:eastAsia="Times New Roman" w:hAnsi="Times New Roman" w:cs="Times New Roman"/>
                <w:sz w:val="24"/>
                <w:lang w:val="en-GB"/>
              </w:rPr>
              <w:t>-068</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64332C" w:rsidP="00890FE3">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A24CF4" w:rsidRPr="00A10A7D">
              <w:rPr>
                <w:rFonts w:ascii="Times New Roman" w:eastAsia="Times New Roman" w:hAnsi="Times New Roman" w:cs="Times New Roman"/>
                <w:sz w:val="24"/>
                <w:lang w:val="en-GB"/>
              </w:rPr>
              <w:t>-069</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 </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 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64332C" w:rsidP="00890FE3">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A24CF4" w:rsidRPr="00A10A7D">
              <w:rPr>
                <w:rFonts w:ascii="Times New Roman" w:eastAsia="Times New Roman" w:hAnsi="Times New Roman" w:cs="Times New Roman"/>
                <w:sz w:val="24"/>
                <w:lang w:val="en-GB"/>
              </w:rPr>
              <w:t>-070</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64332C" w:rsidP="00890FE3">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A24CF4" w:rsidRPr="00A10A7D">
              <w:rPr>
                <w:rFonts w:ascii="Times New Roman" w:eastAsia="Times New Roman" w:hAnsi="Times New Roman" w:cs="Times New Roman"/>
                <w:sz w:val="24"/>
                <w:lang w:val="en-GB"/>
              </w:rPr>
              <w:t>-071</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64332C" w:rsidP="00890FE3">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A24CF4" w:rsidRPr="00A10A7D">
              <w:rPr>
                <w:rFonts w:ascii="Times New Roman" w:eastAsia="Times New Roman" w:hAnsi="Times New Roman" w:cs="Times New Roman"/>
                <w:sz w:val="24"/>
                <w:lang w:val="en-GB"/>
              </w:rPr>
              <w:t>-072</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64332C" w:rsidP="00890FE3">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A24CF4" w:rsidRPr="00A10A7D">
              <w:rPr>
                <w:rFonts w:ascii="Times New Roman" w:eastAsia="Times New Roman" w:hAnsi="Times New Roman" w:cs="Times New Roman"/>
                <w:sz w:val="24"/>
                <w:lang w:val="en-GB"/>
              </w:rPr>
              <w:t>-073</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64332C" w:rsidP="00890FE3">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A24CF4" w:rsidRPr="00A10A7D">
              <w:rPr>
                <w:rFonts w:ascii="Times New Roman" w:eastAsia="Times New Roman" w:hAnsi="Times New Roman" w:cs="Times New Roman"/>
                <w:sz w:val="24"/>
                <w:lang w:val="en-GB"/>
              </w:rPr>
              <w:t>-074</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64332C" w:rsidP="00890FE3">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A24CF4" w:rsidRPr="00A10A7D">
              <w:rPr>
                <w:rFonts w:ascii="Times New Roman" w:eastAsia="Times New Roman" w:hAnsi="Times New Roman" w:cs="Times New Roman"/>
                <w:sz w:val="24"/>
                <w:lang w:val="en-GB"/>
              </w:rPr>
              <w:t>-075</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64332C" w:rsidP="00890FE3">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A24CF4" w:rsidRPr="00A10A7D">
              <w:rPr>
                <w:rFonts w:ascii="Times New Roman" w:eastAsia="Times New Roman" w:hAnsi="Times New Roman" w:cs="Times New Roman"/>
                <w:sz w:val="24"/>
                <w:lang w:val="en-GB"/>
              </w:rPr>
              <w:t>-076</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64332C" w:rsidP="00890FE3">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A24CF4" w:rsidRPr="00A10A7D">
              <w:rPr>
                <w:rFonts w:ascii="Times New Roman" w:eastAsia="Times New Roman" w:hAnsi="Times New Roman" w:cs="Times New Roman"/>
                <w:sz w:val="24"/>
                <w:lang w:val="en-GB"/>
              </w:rPr>
              <w:t>-077</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64332C" w:rsidP="00890FE3">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A24CF4" w:rsidRPr="00A10A7D">
              <w:rPr>
                <w:rFonts w:ascii="Times New Roman" w:eastAsia="Times New Roman" w:hAnsi="Times New Roman" w:cs="Times New Roman"/>
                <w:sz w:val="24"/>
                <w:lang w:val="en-GB"/>
              </w:rPr>
              <w:t>-078</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64332C" w:rsidP="00890FE3">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A24CF4" w:rsidRPr="00A10A7D">
              <w:rPr>
                <w:rFonts w:ascii="Times New Roman" w:eastAsia="Times New Roman" w:hAnsi="Times New Roman" w:cs="Times New Roman"/>
                <w:sz w:val="24"/>
                <w:lang w:val="en-GB"/>
              </w:rPr>
              <w:t>-079</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64332C" w:rsidP="00890FE3">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A24CF4" w:rsidRPr="00A10A7D">
              <w:rPr>
                <w:rFonts w:ascii="Times New Roman" w:eastAsia="Times New Roman" w:hAnsi="Times New Roman" w:cs="Times New Roman"/>
                <w:sz w:val="24"/>
                <w:lang w:val="en-GB"/>
              </w:rPr>
              <w:t>-080</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64332C" w:rsidP="00890FE3">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A24CF4" w:rsidRPr="00A10A7D">
              <w:rPr>
                <w:rFonts w:ascii="Times New Roman" w:eastAsia="Times New Roman" w:hAnsi="Times New Roman" w:cs="Times New Roman"/>
                <w:sz w:val="24"/>
                <w:lang w:val="en-GB"/>
              </w:rPr>
              <w:t>-081</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64332C" w:rsidP="00890FE3">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lastRenderedPageBreak/>
              <w:t>FRS</w:t>
            </w:r>
            <w:r w:rsidR="00A24CF4" w:rsidRPr="00A10A7D">
              <w:rPr>
                <w:rFonts w:ascii="Times New Roman" w:eastAsia="Times New Roman" w:hAnsi="Times New Roman" w:cs="Times New Roman"/>
                <w:sz w:val="24"/>
                <w:lang w:val="en-GB"/>
              </w:rPr>
              <w:t>-082</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64332C" w:rsidP="00890FE3">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A24CF4" w:rsidRPr="00A10A7D">
              <w:rPr>
                <w:rFonts w:ascii="Times New Roman" w:eastAsia="Times New Roman" w:hAnsi="Times New Roman" w:cs="Times New Roman"/>
                <w:sz w:val="24"/>
                <w:lang w:val="en-GB"/>
              </w:rPr>
              <w:t>-083</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64332C" w:rsidP="00890FE3">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A24CF4" w:rsidRPr="00A10A7D">
              <w:rPr>
                <w:rFonts w:ascii="Times New Roman" w:eastAsia="Times New Roman" w:hAnsi="Times New Roman" w:cs="Times New Roman"/>
                <w:sz w:val="24"/>
                <w:lang w:val="en-GB"/>
              </w:rPr>
              <w:t>-084</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64332C" w:rsidP="00890FE3">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A24CF4" w:rsidRPr="00A10A7D">
              <w:rPr>
                <w:rFonts w:ascii="Times New Roman" w:eastAsia="Times New Roman" w:hAnsi="Times New Roman" w:cs="Times New Roman"/>
                <w:sz w:val="24"/>
                <w:lang w:val="en-GB"/>
              </w:rPr>
              <w:t>-085</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64332C" w:rsidP="00890FE3">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A24CF4" w:rsidRPr="00A10A7D">
              <w:rPr>
                <w:rFonts w:ascii="Times New Roman" w:eastAsia="Times New Roman" w:hAnsi="Times New Roman" w:cs="Times New Roman"/>
                <w:sz w:val="24"/>
                <w:lang w:val="en-GB"/>
              </w:rPr>
              <w:t>-086</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64332C" w:rsidP="00890FE3">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A24CF4" w:rsidRPr="00A10A7D">
              <w:rPr>
                <w:rFonts w:ascii="Times New Roman" w:eastAsia="Times New Roman" w:hAnsi="Times New Roman" w:cs="Times New Roman"/>
                <w:sz w:val="24"/>
                <w:lang w:val="en-GB"/>
              </w:rPr>
              <w:t>-087</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64332C" w:rsidP="00890FE3">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A24CF4" w:rsidRPr="00A10A7D">
              <w:rPr>
                <w:rFonts w:ascii="Times New Roman" w:eastAsia="Times New Roman" w:hAnsi="Times New Roman" w:cs="Times New Roman"/>
                <w:sz w:val="24"/>
                <w:lang w:val="en-GB"/>
              </w:rPr>
              <w:t>-089</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64332C" w:rsidP="00890FE3">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A24CF4" w:rsidRPr="00A10A7D">
              <w:rPr>
                <w:rFonts w:ascii="Times New Roman" w:eastAsia="Times New Roman" w:hAnsi="Times New Roman" w:cs="Times New Roman"/>
                <w:sz w:val="24"/>
                <w:lang w:val="en-GB"/>
              </w:rPr>
              <w:t>-090</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673768"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673768" w:rsidRPr="00A10A7D" w:rsidRDefault="0064332C" w:rsidP="00890FE3">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673768" w:rsidRPr="00A10A7D">
              <w:rPr>
                <w:rFonts w:ascii="Times New Roman" w:eastAsia="Times New Roman" w:hAnsi="Times New Roman" w:cs="Times New Roman"/>
                <w:sz w:val="24"/>
                <w:lang w:val="en-GB"/>
              </w:rPr>
              <w:t>-091</w:t>
            </w:r>
          </w:p>
        </w:tc>
        <w:tc>
          <w:tcPr>
            <w:tcW w:w="2640" w:type="dxa"/>
            <w:tcBorders>
              <w:top w:val="nil"/>
              <w:left w:val="nil"/>
              <w:bottom w:val="single" w:sz="8" w:space="0" w:color="auto"/>
              <w:right w:val="single" w:sz="8" w:space="0" w:color="auto"/>
            </w:tcBorders>
            <w:shd w:val="clear" w:color="auto" w:fill="auto"/>
            <w:hideMark/>
          </w:tcPr>
          <w:p w:rsidR="00673768" w:rsidRPr="00A10A7D" w:rsidRDefault="00673768"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673768" w:rsidRPr="00A10A7D" w:rsidRDefault="00673768"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673768"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673768" w:rsidRPr="00A10A7D" w:rsidRDefault="0064332C" w:rsidP="00890FE3">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673768" w:rsidRPr="00A10A7D">
              <w:rPr>
                <w:rFonts w:ascii="Times New Roman" w:eastAsia="Times New Roman" w:hAnsi="Times New Roman" w:cs="Times New Roman"/>
                <w:sz w:val="24"/>
                <w:lang w:val="en-GB"/>
              </w:rPr>
              <w:t>-092</w:t>
            </w:r>
          </w:p>
        </w:tc>
        <w:tc>
          <w:tcPr>
            <w:tcW w:w="2640" w:type="dxa"/>
            <w:tcBorders>
              <w:top w:val="nil"/>
              <w:left w:val="nil"/>
              <w:bottom w:val="single" w:sz="8" w:space="0" w:color="auto"/>
              <w:right w:val="single" w:sz="8" w:space="0" w:color="auto"/>
            </w:tcBorders>
            <w:shd w:val="clear" w:color="auto" w:fill="auto"/>
            <w:hideMark/>
          </w:tcPr>
          <w:p w:rsidR="00673768" w:rsidRPr="00A10A7D" w:rsidRDefault="00673768"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673768" w:rsidRPr="00A10A7D" w:rsidRDefault="00673768"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r w:rsidR="00673768"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673768" w:rsidRPr="00A10A7D" w:rsidRDefault="0064332C" w:rsidP="00890FE3">
            <w:pPr>
              <w:spacing w:after="0" w:line="240" w:lineRule="auto"/>
              <w:rPr>
                <w:rFonts w:ascii="Times New Roman" w:eastAsia="Times New Roman" w:hAnsi="Times New Roman" w:cs="Times New Roman"/>
                <w:sz w:val="24"/>
                <w:lang w:val="en-GB"/>
              </w:rPr>
            </w:pPr>
            <w:r w:rsidRPr="0064332C">
              <w:rPr>
                <w:rFonts w:ascii="Times New Roman" w:eastAsia="Times New Roman" w:hAnsi="Times New Roman" w:cs="Times New Roman"/>
                <w:b/>
                <w:sz w:val="24"/>
                <w:lang w:val="en-GB"/>
              </w:rPr>
              <w:t>FRS</w:t>
            </w:r>
            <w:r w:rsidR="00673768" w:rsidRPr="00A10A7D">
              <w:rPr>
                <w:rFonts w:ascii="Times New Roman" w:eastAsia="Times New Roman" w:hAnsi="Times New Roman" w:cs="Times New Roman"/>
                <w:sz w:val="24"/>
                <w:lang w:val="en-GB"/>
              </w:rPr>
              <w:t>-093</w:t>
            </w:r>
          </w:p>
        </w:tc>
        <w:tc>
          <w:tcPr>
            <w:tcW w:w="2640" w:type="dxa"/>
            <w:tcBorders>
              <w:top w:val="nil"/>
              <w:left w:val="nil"/>
              <w:bottom w:val="single" w:sz="8" w:space="0" w:color="auto"/>
              <w:right w:val="single" w:sz="8" w:space="0" w:color="auto"/>
            </w:tcBorders>
            <w:shd w:val="clear" w:color="auto" w:fill="auto"/>
            <w:hideMark/>
          </w:tcPr>
          <w:p w:rsidR="00673768" w:rsidRPr="00A10A7D" w:rsidRDefault="00673768"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NA</w:t>
            </w:r>
          </w:p>
        </w:tc>
        <w:tc>
          <w:tcPr>
            <w:tcW w:w="3841" w:type="dxa"/>
            <w:tcBorders>
              <w:top w:val="nil"/>
              <w:left w:val="nil"/>
              <w:bottom w:val="single" w:sz="8" w:space="0" w:color="auto"/>
              <w:right w:val="single" w:sz="8" w:space="0" w:color="auto"/>
            </w:tcBorders>
            <w:shd w:val="clear" w:color="auto" w:fill="auto"/>
            <w:hideMark/>
          </w:tcPr>
          <w:p w:rsidR="00673768" w:rsidRPr="00A10A7D" w:rsidRDefault="00673768" w:rsidP="008D1348">
            <w:pPr>
              <w:spacing w:after="0" w:line="240" w:lineRule="auto"/>
              <w:rPr>
                <w:rFonts w:ascii="Times New Roman" w:eastAsia="Times New Roman" w:hAnsi="Times New Roman" w:cs="Times New Roman"/>
                <w:sz w:val="24"/>
                <w:lang w:val="en-GB"/>
              </w:rPr>
            </w:pPr>
            <w:r w:rsidRPr="00A10A7D">
              <w:rPr>
                <w:rFonts w:ascii="Times New Roman" w:eastAsia="Times New Roman" w:hAnsi="Times New Roman" w:cs="Times New Roman"/>
                <w:sz w:val="24"/>
                <w:lang w:val="en-GB"/>
              </w:rPr>
              <w:t>PASS</w:t>
            </w:r>
          </w:p>
        </w:tc>
      </w:tr>
    </w:tbl>
    <w:p w:rsidR="008D1348" w:rsidRDefault="008D1348" w:rsidP="00472BB3">
      <w:pPr>
        <w:rPr>
          <w:lang w:val="en-US"/>
        </w:rPr>
      </w:pPr>
    </w:p>
    <w:p w:rsidR="008D1348" w:rsidRPr="00472BB3" w:rsidRDefault="008D1348" w:rsidP="00472BB3">
      <w:pPr>
        <w:rPr>
          <w:lang w:val="en-US"/>
        </w:rPr>
      </w:pPr>
    </w:p>
    <w:p w:rsidR="00B4442A" w:rsidRDefault="00B4442A" w:rsidP="00472BB3">
      <w:pPr>
        <w:pStyle w:val="Heading2"/>
      </w:pPr>
      <w:bookmarkStart w:id="132" w:name="_Toc367967554"/>
      <w:r>
        <w:t>Debugging and Code improvement</w:t>
      </w:r>
      <w:r w:rsidR="00D57D8F">
        <w:t>:</w:t>
      </w:r>
      <w:bookmarkEnd w:id="132"/>
    </w:p>
    <w:p w:rsidR="00D57D8F" w:rsidRDefault="00D57D8F" w:rsidP="00D57D8F">
      <w:pPr>
        <w:pStyle w:val="BodyText"/>
        <w:tabs>
          <w:tab w:val="num" w:pos="1505"/>
        </w:tabs>
        <w:jc w:val="both"/>
      </w:pPr>
    </w:p>
    <w:p w:rsidR="008538A3" w:rsidRDefault="008538A3" w:rsidP="00A10A7D">
      <w:pPr>
        <w:ind w:firstLine="600"/>
      </w:pPr>
      <w:r w:rsidRPr="00A10A7D">
        <w:rPr>
          <w:rFonts w:ascii="Times New Roman" w:eastAsia="Times New Roman" w:hAnsi="Times New Roman" w:cs="Times New Roman"/>
          <w:sz w:val="24"/>
          <w:lang w:val="en-GB"/>
        </w:rPr>
        <w:t>The steps in the bellow section demonstrate how to create a console application that uses the Debug class to provide information about the program execution. </w:t>
      </w:r>
      <w:r w:rsidRPr="00A10A7D">
        <w:rPr>
          <w:rFonts w:ascii="Times New Roman" w:eastAsia="Times New Roman" w:hAnsi="Times New Roman" w:cs="Times New Roman"/>
          <w:sz w:val="24"/>
          <w:lang w:val="en-GB"/>
        </w:rPr>
        <w:br/>
      </w:r>
      <w:r w:rsidRPr="00A10A7D">
        <w:rPr>
          <w:rFonts w:ascii="Times New Roman" w:eastAsia="Times New Roman" w:hAnsi="Times New Roman" w:cs="Times New Roman"/>
          <w:sz w:val="24"/>
          <w:lang w:val="en-GB"/>
        </w:rPr>
        <w:br/>
        <w:t>When the program is run, we can use methods of the Debug class to produce messages that help we to monitor the program execution sequence, to detect malfunctions, or to provide performance measurement information. By default, the messages that the Debug class produces appear in the Output window of the Visual Studio Integrated Development Environment (IDE). </w:t>
      </w:r>
      <w:r w:rsidRPr="00A10A7D">
        <w:rPr>
          <w:rFonts w:ascii="Times New Roman" w:eastAsia="Times New Roman" w:hAnsi="Times New Roman" w:cs="Times New Roman"/>
          <w:sz w:val="24"/>
          <w:lang w:val="en-GB"/>
        </w:rPr>
        <w:br/>
      </w:r>
      <w:r w:rsidRPr="00A10A7D">
        <w:rPr>
          <w:rFonts w:ascii="Times New Roman" w:eastAsia="Times New Roman" w:hAnsi="Times New Roman" w:cs="Times New Roman"/>
          <w:sz w:val="24"/>
          <w:lang w:val="en-GB"/>
        </w:rPr>
        <w:br/>
        <w:t>The sample code uses the WriteLine method to produce a message that is followed by a line terminator. When we use this method to produce a message, each message appears on a separate line in the Output window.</w:t>
      </w:r>
      <w:r>
        <w:rPr>
          <w:rStyle w:val="apple-converted-space"/>
          <w:rFonts w:ascii="Segoe UI" w:hAnsi="Segoe UI" w:cs="Segoe UI"/>
          <w:color w:val="333333"/>
          <w:shd w:val="clear" w:color="auto" w:fill="FFFFFF"/>
        </w:rPr>
        <w:t> </w:t>
      </w:r>
      <w:r>
        <w:rPr>
          <w:rFonts w:ascii="Segoe UI" w:hAnsi="Segoe UI" w:cs="Segoe UI"/>
          <w:color w:val="333333"/>
        </w:rPr>
        <w:br/>
      </w:r>
      <w:r>
        <w:rPr>
          <w:rFonts w:ascii="Segoe UI" w:hAnsi="Segoe UI" w:cs="Segoe UI"/>
          <w:color w:val="333333"/>
        </w:rPr>
        <w:br/>
      </w:r>
      <w:r w:rsidRPr="00A10A7D">
        <w:rPr>
          <w:rFonts w:ascii="Times New Roman" w:eastAsia="Times New Roman" w:hAnsi="Times New Roman" w:cs="Times New Roman"/>
          <w:sz w:val="24"/>
          <w:lang w:val="en-GB"/>
        </w:rPr>
        <w:t>When we use the Assert method of the Debug class, the Output window displays a message only if a specified condition evaluates to false. The message also appears in a modal dialog box to the user. The dialog box includes the message, the project name, and the Debug.Assert statement number. The dialog box also includes the following three command buttons: </w:t>
      </w:r>
      <w:r w:rsidRPr="00A10A7D">
        <w:rPr>
          <w:rFonts w:ascii="Times New Roman" w:eastAsia="Times New Roman" w:hAnsi="Times New Roman" w:cs="Times New Roman"/>
          <w:sz w:val="24"/>
          <w:lang w:val="en-GB"/>
        </w:rPr>
        <w:br/>
      </w:r>
    </w:p>
    <w:p w:rsidR="008538A3" w:rsidRPr="00E45F16" w:rsidRDefault="008538A3" w:rsidP="00E65F63">
      <w:pPr>
        <w:numPr>
          <w:ilvl w:val="0"/>
          <w:numId w:val="41"/>
        </w:numPr>
        <w:shd w:val="clear" w:color="auto" w:fill="FFFFFF"/>
        <w:spacing w:after="0" w:line="240" w:lineRule="auto"/>
        <w:ind w:left="600"/>
        <w:rPr>
          <w:rFonts w:ascii="Times New Roman" w:eastAsia="Times New Roman" w:hAnsi="Times New Roman" w:cs="Times New Roman"/>
          <w:sz w:val="24"/>
          <w:lang w:val="en-GB"/>
        </w:rPr>
      </w:pPr>
      <w:r w:rsidRPr="00E45F16">
        <w:rPr>
          <w:rFonts w:ascii="Times New Roman" w:eastAsia="Times New Roman" w:hAnsi="Times New Roman" w:cs="Times New Roman"/>
          <w:b/>
          <w:bCs/>
          <w:sz w:val="24"/>
          <w:lang w:val="en-GB"/>
        </w:rPr>
        <w:lastRenderedPageBreak/>
        <w:t>Abort:</w:t>
      </w:r>
      <w:r w:rsidRPr="00E45F16">
        <w:rPr>
          <w:rFonts w:ascii="Times New Roman" w:eastAsia="Times New Roman" w:hAnsi="Times New Roman" w:cs="Times New Roman"/>
          <w:sz w:val="24"/>
          <w:lang w:val="en-GB"/>
        </w:rPr>
        <w:t> The application stops running.</w:t>
      </w:r>
    </w:p>
    <w:p w:rsidR="008538A3" w:rsidRPr="00E45F16" w:rsidRDefault="008538A3" w:rsidP="00E65F63">
      <w:pPr>
        <w:numPr>
          <w:ilvl w:val="0"/>
          <w:numId w:val="41"/>
        </w:numPr>
        <w:shd w:val="clear" w:color="auto" w:fill="FFFFFF"/>
        <w:spacing w:after="0" w:line="240" w:lineRule="auto"/>
        <w:ind w:left="600"/>
        <w:rPr>
          <w:rFonts w:ascii="Times New Roman" w:eastAsia="Times New Roman" w:hAnsi="Times New Roman" w:cs="Times New Roman"/>
          <w:sz w:val="24"/>
          <w:lang w:val="en-GB"/>
        </w:rPr>
      </w:pPr>
      <w:r w:rsidRPr="00E45F16">
        <w:rPr>
          <w:rFonts w:ascii="Times New Roman" w:eastAsia="Times New Roman" w:hAnsi="Times New Roman" w:cs="Times New Roman"/>
          <w:b/>
          <w:bCs/>
          <w:sz w:val="24"/>
          <w:lang w:val="en-GB"/>
        </w:rPr>
        <w:t>Retry:</w:t>
      </w:r>
      <w:r w:rsidRPr="00E45F16">
        <w:rPr>
          <w:rFonts w:ascii="Times New Roman" w:eastAsia="Times New Roman" w:hAnsi="Times New Roman" w:cs="Times New Roman"/>
          <w:sz w:val="24"/>
          <w:lang w:val="en-GB"/>
        </w:rPr>
        <w:t> The application enters debug mode.</w:t>
      </w:r>
    </w:p>
    <w:p w:rsidR="008538A3" w:rsidRPr="00E45F16" w:rsidRDefault="008538A3" w:rsidP="00E65F63">
      <w:pPr>
        <w:numPr>
          <w:ilvl w:val="0"/>
          <w:numId w:val="41"/>
        </w:numPr>
        <w:shd w:val="clear" w:color="auto" w:fill="FFFFFF"/>
        <w:spacing w:after="0" w:line="240" w:lineRule="auto"/>
        <w:ind w:left="600"/>
        <w:rPr>
          <w:rFonts w:ascii="Times New Roman" w:eastAsia="Times New Roman" w:hAnsi="Times New Roman" w:cs="Times New Roman"/>
          <w:sz w:val="24"/>
          <w:lang w:val="en-GB"/>
        </w:rPr>
      </w:pPr>
      <w:r w:rsidRPr="00E45F16">
        <w:rPr>
          <w:rFonts w:ascii="Times New Roman" w:eastAsia="Times New Roman" w:hAnsi="Times New Roman" w:cs="Times New Roman"/>
          <w:b/>
          <w:bCs/>
          <w:sz w:val="24"/>
          <w:lang w:val="en-GB"/>
        </w:rPr>
        <w:t>Ignore:</w:t>
      </w:r>
      <w:r w:rsidRPr="00E45F16">
        <w:rPr>
          <w:rFonts w:ascii="Times New Roman" w:eastAsia="Times New Roman" w:hAnsi="Times New Roman" w:cs="Times New Roman"/>
          <w:sz w:val="24"/>
          <w:lang w:val="en-GB"/>
        </w:rPr>
        <w:t> The application proceeds.</w:t>
      </w:r>
    </w:p>
    <w:p w:rsidR="008538A3" w:rsidRPr="00857E93" w:rsidRDefault="008538A3" w:rsidP="008538A3">
      <w:pPr>
        <w:rPr>
          <w:rFonts w:ascii="Times New Roman" w:hAnsi="Times New Roman" w:cs="Times New Roman"/>
          <w:sz w:val="24"/>
          <w:szCs w:val="24"/>
        </w:rPr>
      </w:pPr>
      <w:r w:rsidRPr="00857E93">
        <w:rPr>
          <w:rFonts w:ascii="Times New Roman" w:hAnsi="Times New Roman" w:cs="Times New Roman"/>
          <w:color w:val="333333"/>
          <w:sz w:val="24"/>
          <w:szCs w:val="24"/>
          <w:shd w:val="clear" w:color="auto" w:fill="FFFFFF"/>
        </w:rPr>
        <w:t>The user must click one of these buttons before the application can continue.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rPr>
        <w:br/>
      </w:r>
      <w:r w:rsidRPr="00857E93">
        <w:rPr>
          <w:rFonts w:ascii="Times New Roman" w:hAnsi="Times New Roman" w:cs="Times New Roman"/>
          <w:color w:val="333333"/>
          <w:sz w:val="24"/>
          <w:szCs w:val="24"/>
        </w:rPr>
        <w:br/>
      </w:r>
      <w:r w:rsidRPr="00857E93">
        <w:rPr>
          <w:rFonts w:ascii="Times New Roman" w:hAnsi="Times New Roman" w:cs="Times New Roman"/>
          <w:color w:val="333333"/>
          <w:sz w:val="24"/>
          <w:szCs w:val="24"/>
          <w:shd w:val="clear" w:color="auto" w:fill="FFFFFF"/>
        </w:rPr>
        <w:t>We can also direct output from the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Debug</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class to destinations other than the Output window. The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Debug</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class has a collection named</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Listeners</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that includes</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Listener</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objects.</w:t>
      </w:r>
      <w:r w:rsidRPr="00857E93">
        <w:rPr>
          <w:rFonts w:ascii="Times New Roman" w:hAnsi="Times New Roman" w:cs="Times New Roman"/>
          <w:color w:val="333333"/>
          <w:sz w:val="24"/>
          <w:szCs w:val="24"/>
        </w:rPr>
        <w:br/>
      </w:r>
      <w:r w:rsidRPr="00857E93">
        <w:rPr>
          <w:rFonts w:ascii="Times New Roman" w:hAnsi="Times New Roman" w:cs="Times New Roman"/>
          <w:color w:val="333333"/>
          <w:sz w:val="24"/>
          <w:szCs w:val="24"/>
        </w:rPr>
        <w:br/>
      </w:r>
      <w:r w:rsidRPr="00857E93">
        <w:rPr>
          <w:rFonts w:ascii="Times New Roman" w:hAnsi="Times New Roman" w:cs="Times New Roman"/>
          <w:color w:val="333333"/>
          <w:sz w:val="24"/>
          <w:szCs w:val="24"/>
          <w:shd w:val="clear" w:color="auto" w:fill="FFFFFF"/>
        </w:rPr>
        <w:t>Each</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Listener</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object monitors</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Debug</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output and directs the output to a specified target.</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rPr>
        <w:br/>
      </w:r>
      <w:r w:rsidRPr="00857E93">
        <w:rPr>
          <w:rFonts w:ascii="Times New Roman" w:hAnsi="Times New Roman" w:cs="Times New Roman"/>
          <w:color w:val="333333"/>
          <w:sz w:val="24"/>
          <w:szCs w:val="24"/>
        </w:rPr>
        <w:br/>
      </w:r>
      <w:r w:rsidRPr="00857E93">
        <w:rPr>
          <w:rFonts w:ascii="Times New Roman" w:hAnsi="Times New Roman" w:cs="Times New Roman"/>
          <w:color w:val="333333"/>
          <w:sz w:val="24"/>
          <w:szCs w:val="24"/>
          <w:shd w:val="clear" w:color="auto" w:fill="FFFFFF"/>
        </w:rPr>
        <w:t>Each</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Listener</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in the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Listener</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collection receives any output that the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Debug</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class generates. Use the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TextWriterTraceListener</w:t>
      </w:r>
      <w:r w:rsidRPr="00857E93">
        <w:rPr>
          <w:rFonts w:ascii="Times New Roman" w:hAnsi="Times New Roman" w:cs="Times New Roman"/>
          <w:color w:val="333333"/>
          <w:sz w:val="24"/>
          <w:szCs w:val="24"/>
          <w:shd w:val="clear" w:color="auto" w:fill="FFFFFF"/>
        </w:rPr>
        <w:t>class to define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Listener</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objects. We can specify the target for a</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TextWriterTraceListener</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class through its constructor.</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rPr>
        <w:br/>
      </w:r>
      <w:r w:rsidRPr="00857E93">
        <w:rPr>
          <w:rFonts w:ascii="Times New Roman" w:hAnsi="Times New Roman" w:cs="Times New Roman"/>
          <w:color w:val="333333"/>
          <w:sz w:val="24"/>
          <w:szCs w:val="24"/>
        </w:rPr>
        <w:br/>
      </w:r>
      <w:r w:rsidRPr="00857E93">
        <w:rPr>
          <w:rFonts w:ascii="Times New Roman" w:hAnsi="Times New Roman" w:cs="Times New Roman"/>
          <w:color w:val="333333"/>
          <w:sz w:val="24"/>
          <w:szCs w:val="24"/>
          <w:shd w:val="clear" w:color="auto" w:fill="FFFFFF"/>
        </w:rPr>
        <w:t>Some possible output targets include the following:</w:t>
      </w:r>
    </w:p>
    <w:p w:rsidR="008538A3" w:rsidRPr="00857E93" w:rsidRDefault="008538A3" w:rsidP="00E65F63">
      <w:pPr>
        <w:numPr>
          <w:ilvl w:val="0"/>
          <w:numId w:val="42"/>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The Console window by using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System.Console.Out</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property.</w:t>
      </w:r>
    </w:p>
    <w:p w:rsidR="008538A3" w:rsidRPr="00857E93" w:rsidRDefault="008538A3" w:rsidP="00E65F63">
      <w:pPr>
        <w:numPr>
          <w:ilvl w:val="0"/>
          <w:numId w:val="42"/>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A text (.txt) file by using the</w:t>
      </w:r>
      <w:r w:rsidRPr="00857E93">
        <w:rPr>
          <w:rStyle w:val="apple-converted-space"/>
          <w:rFonts w:ascii="Times New Roman" w:hAnsi="Times New Roman" w:cs="Times New Roman"/>
          <w:color w:val="333333"/>
          <w:sz w:val="24"/>
          <w:szCs w:val="24"/>
        </w:rPr>
        <w:t> </w:t>
      </w:r>
      <w:proofErr w:type="gramStart"/>
      <w:r w:rsidRPr="00857E93">
        <w:rPr>
          <w:rFonts w:ascii="Times New Roman" w:hAnsi="Times New Roman" w:cs="Times New Roman"/>
          <w:b/>
          <w:bCs/>
          <w:color w:val="333333"/>
          <w:sz w:val="24"/>
          <w:szCs w:val="24"/>
        </w:rPr>
        <w:t>System.IO.File.CreateText(</w:t>
      </w:r>
      <w:proofErr w:type="gramEnd"/>
      <w:r w:rsidRPr="00857E93">
        <w:rPr>
          <w:rFonts w:ascii="Times New Roman" w:hAnsi="Times New Roman" w:cs="Times New Roman"/>
          <w:b/>
          <w:bCs/>
          <w:color w:val="333333"/>
          <w:sz w:val="24"/>
          <w:szCs w:val="24"/>
        </w:rPr>
        <w:t>"FileName.txt")</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statement.</w:t>
      </w:r>
    </w:p>
    <w:p w:rsidR="008538A3" w:rsidRDefault="008538A3" w:rsidP="008538A3">
      <w:pPr>
        <w:rPr>
          <w:rFonts w:ascii="Times New Roman" w:hAnsi="Times New Roman" w:cs="Times New Roman"/>
          <w:sz w:val="24"/>
          <w:szCs w:val="24"/>
        </w:rPr>
      </w:pPr>
      <w:r w:rsidRPr="00857E93">
        <w:rPr>
          <w:rFonts w:ascii="Times New Roman" w:hAnsi="Times New Roman" w:cs="Times New Roman"/>
          <w:color w:val="333333"/>
          <w:sz w:val="24"/>
          <w:szCs w:val="24"/>
          <w:shd w:val="clear" w:color="auto" w:fill="FFFFFF"/>
        </w:rPr>
        <w:t>After we create a</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TextWriterTraceListener</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object, we must add the object to the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Debug.Listeners</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collection to receive Debug output.</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rPr>
        <w:br/>
      </w:r>
      <w:r>
        <w:rPr>
          <w:rFonts w:ascii="Segoe UI" w:hAnsi="Segoe UI" w:cs="Segoe UI"/>
          <w:color w:val="333333"/>
        </w:rPr>
        <w:br/>
      </w:r>
    </w:p>
    <w:p w:rsidR="008538A3" w:rsidRDefault="008538A3" w:rsidP="008538A3">
      <w:pPr>
        <w:pStyle w:val="Heading3"/>
        <w:shd w:val="clear" w:color="auto" w:fill="FFFFFF"/>
        <w:spacing w:before="225" w:after="225"/>
        <w:rPr>
          <w:rFonts w:ascii="Segoe UI" w:hAnsi="Segoe UI" w:cs="Segoe UI"/>
          <w:b/>
          <w:bCs/>
          <w:color w:val="333333"/>
          <w:sz w:val="30"/>
          <w:szCs w:val="30"/>
        </w:rPr>
      </w:pPr>
      <w:bookmarkStart w:id="133" w:name="_Toc351953104"/>
      <w:bookmarkStart w:id="134" w:name="_Toc367967555"/>
      <w:r>
        <w:rPr>
          <w:rFonts w:ascii="Segoe UI" w:hAnsi="Segoe UI" w:cs="Segoe UI"/>
          <w:color w:val="333333"/>
          <w:sz w:val="30"/>
          <w:szCs w:val="30"/>
        </w:rPr>
        <w:t>Create a Sample with the Debug Class</w:t>
      </w:r>
      <w:bookmarkEnd w:id="133"/>
      <w:bookmarkEnd w:id="134"/>
    </w:p>
    <w:p w:rsidR="008538A3" w:rsidRPr="00857E93" w:rsidRDefault="008538A3" w:rsidP="00E65F63">
      <w:pPr>
        <w:numPr>
          <w:ilvl w:val="0"/>
          <w:numId w:val="43"/>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Start Visual Studio or Visual C# Express Edition.</w:t>
      </w:r>
    </w:p>
    <w:p w:rsidR="008538A3" w:rsidRPr="00857E93" w:rsidRDefault="008538A3" w:rsidP="00E65F63">
      <w:pPr>
        <w:numPr>
          <w:ilvl w:val="0"/>
          <w:numId w:val="43"/>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Create a new Visual C# Console Application project named</w:t>
      </w:r>
      <w:r w:rsidRPr="00857E93">
        <w:rPr>
          <w:rStyle w:val="apple-converted-space"/>
          <w:rFonts w:ascii="Times New Roman" w:hAnsi="Times New Roman" w:cs="Times New Roman"/>
          <w:color w:val="333333"/>
          <w:sz w:val="24"/>
          <w:szCs w:val="24"/>
        </w:rPr>
        <w:t> </w:t>
      </w:r>
      <w:r w:rsidRPr="00857E93">
        <w:rPr>
          <w:rStyle w:val="userinput"/>
          <w:rFonts w:ascii="Times New Roman" w:hAnsi="Times New Roman" w:cs="Times New Roman"/>
          <w:b/>
          <w:bCs/>
          <w:color w:val="333333"/>
          <w:sz w:val="24"/>
          <w:szCs w:val="24"/>
        </w:rPr>
        <w:t>conInfo</w:t>
      </w:r>
      <w:r w:rsidRPr="00857E93">
        <w:rPr>
          <w:rFonts w:ascii="Times New Roman" w:hAnsi="Times New Roman" w:cs="Times New Roman"/>
          <w:color w:val="333333"/>
          <w:sz w:val="24"/>
          <w:szCs w:val="24"/>
        </w:rPr>
        <w:t>. Class1 is created in Visual Studio .NET. Program.cs is created in Visual Studio 2005.</w:t>
      </w:r>
    </w:p>
    <w:p w:rsidR="008538A3" w:rsidRPr="00857E93" w:rsidRDefault="008538A3" w:rsidP="00E65F63">
      <w:pPr>
        <w:numPr>
          <w:ilvl w:val="0"/>
          <w:numId w:val="43"/>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Add the following namespace at top in Class1 or Program.cs.</w:t>
      </w:r>
    </w:p>
    <w:p w:rsidR="008538A3" w:rsidRPr="00857E93" w:rsidRDefault="008538A3" w:rsidP="008538A3">
      <w:pPr>
        <w:pStyle w:val="HTMLPreformatted"/>
        <w:shd w:val="clear" w:color="auto" w:fill="F5F5F5"/>
        <w:ind w:left="600"/>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using</w:t>
      </w:r>
      <w:proofErr w:type="gramEnd"/>
      <w:r w:rsidRPr="00857E93">
        <w:rPr>
          <w:rFonts w:ascii="Times New Roman" w:hAnsi="Times New Roman" w:cs="Times New Roman"/>
          <w:color w:val="333333"/>
          <w:sz w:val="24"/>
          <w:szCs w:val="24"/>
        </w:rPr>
        <w:t xml:space="preserve"> System.Diagnostics;</w:t>
      </w:r>
    </w:p>
    <w:p w:rsidR="008538A3" w:rsidRPr="00857E93" w:rsidRDefault="008538A3" w:rsidP="00E65F63">
      <w:pPr>
        <w:numPr>
          <w:ilvl w:val="0"/>
          <w:numId w:val="43"/>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To initialize variables to contain information about a product, add the following declaration statements to</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Main</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method:</w:t>
      </w:r>
    </w:p>
    <w:p w:rsidR="008538A3" w:rsidRPr="00857E93" w:rsidRDefault="008538A3" w:rsidP="00E65F63">
      <w:pPr>
        <w:pStyle w:val="HTMLPreformatted"/>
        <w:numPr>
          <w:ilvl w:val="0"/>
          <w:numId w:val="43"/>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string sProdName = "Widget";</w:t>
      </w:r>
    </w:p>
    <w:p w:rsidR="008538A3" w:rsidRPr="00857E93" w:rsidRDefault="008538A3" w:rsidP="00E65F63">
      <w:pPr>
        <w:pStyle w:val="HTMLPreformatted"/>
        <w:numPr>
          <w:ilvl w:val="0"/>
          <w:numId w:val="43"/>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int iUnitQty = 100;</w:t>
      </w:r>
    </w:p>
    <w:p w:rsidR="008538A3" w:rsidRPr="00857E93" w:rsidRDefault="008538A3" w:rsidP="008538A3">
      <w:pPr>
        <w:pStyle w:val="HTMLPreformatted"/>
        <w:shd w:val="clear" w:color="auto" w:fill="F5F5F5"/>
        <w:ind w:left="600"/>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double</w:t>
      </w:r>
      <w:proofErr w:type="gramEnd"/>
      <w:r w:rsidRPr="00857E93">
        <w:rPr>
          <w:rFonts w:ascii="Times New Roman" w:hAnsi="Times New Roman" w:cs="Times New Roman"/>
          <w:color w:val="333333"/>
          <w:sz w:val="24"/>
          <w:szCs w:val="24"/>
        </w:rPr>
        <w:t xml:space="preserve"> dUnitCost = 1.03;</w:t>
      </w:r>
    </w:p>
    <w:p w:rsidR="008538A3" w:rsidRPr="00857E93" w:rsidRDefault="008538A3" w:rsidP="00E65F63">
      <w:pPr>
        <w:numPr>
          <w:ilvl w:val="0"/>
          <w:numId w:val="43"/>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Specify the message that the class produces as the first input parameter of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WriteLine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method. Press the CTRL+ALT+O key combination to make sure that the Output window is visible.</w:t>
      </w:r>
    </w:p>
    <w:p w:rsidR="008538A3" w:rsidRPr="00857E93" w:rsidRDefault="008538A3" w:rsidP="008538A3">
      <w:pPr>
        <w:pStyle w:val="HTMLPreformatted"/>
        <w:shd w:val="clear" w:color="auto" w:fill="F5F5F5"/>
        <w:ind w:left="600"/>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lastRenderedPageBreak/>
        <w:t>Debug.WriteLine(</w:t>
      </w:r>
      <w:proofErr w:type="gramEnd"/>
      <w:r w:rsidRPr="00857E93">
        <w:rPr>
          <w:rFonts w:ascii="Times New Roman" w:hAnsi="Times New Roman" w:cs="Times New Roman"/>
          <w:color w:val="333333"/>
          <w:sz w:val="24"/>
          <w:szCs w:val="24"/>
        </w:rPr>
        <w:t>"Debug Information-Product Starting ");</w:t>
      </w:r>
    </w:p>
    <w:p w:rsidR="008538A3" w:rsidRPr="00857E93" w:rsidRDefault="008538A3" w:rsidP="00E65F63">
      <w:pPr>
        <w:numPr>
          <w:ilvl w:val="0"/>
          <w:numId w:val="43"/>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For readability, use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Indent</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method to indent subsequent messages in the Output window:</w:t>
      </w:r>
    </w:p>
    <w:p w:rsidR="008538A3" w:rsidRPr="00857E93" w:rsidRDefault="008538A3" w:rsidP="008538A3">
      <w:pPr>
        <w:pStyle w:val="HTMLPreformatted"/>
        <w:shd w:val="clear" w:color="auto" w:fill="F5F5F5"/>
        <w:ind w:left="600"/>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Debug.Indent(</w:t>
      </w:r>
      <w:proofErr w:type="gramEnd"/>
      <w:r w:rsidRPr="00857E93">
        <w:rPr>
          <w:rFonts w:ascii="Times New Roman" w:hAnsi="Times New Roman" w:cs="Times New Roman"/>
          <w:color w:val="333333"/>
          <w:sz w:val="24"/>
          <w:szCs w:val="24"/>
        </w:rPr>
        <w:t>);</w:t>
      </w:r>
    </w:p>
    <w:p w:rsidR="008538A3" w:rsidRPr="00857E93" w:rsidRDefault="008538A3" w:rsidP="00E65F63">
      <w:pPr>
        <w:numPr>
          <w:ilvl w:val="0"/>
          <w:numId w:val="43"/>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To display the content of selected variables, use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WriteLine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method as follows:</w:t>
      </w:r>
    </w:p>
    <w:p w:rsidR="008538A3" w:rsidRPr="00857E93" w:rsidRDefault="008538A3" w:rsidP="00E65F63">
      <w:pPr>
        <w:pStyle w:val="HTMLPreformatted"/>
        <w:numPr>
          <w:ilvl w:val="0"/>
          <w:numId w:val="43"/>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Debug.WriteLine("The product name is " + sProdName);</w:t>
      </w:r>
    </w:p>
    <w:p w:rsidR="008538A3" w:rsidRPr="00857E93" w:rsidRDefault="008538A3" w:rsidP="00E65F63">
      <w:pPr>
        <w:pStyle w:val="HTMLPreformatted"/>
        <w:numPr>
          <w:ilvl w:val="0"/>
          <w:numId w:val="43"/>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Debug.WriteLine("The available units on hand are" + iUnitQty.ToString());</w:t>
      </w:r>
    </w:p>
    <w:p w:rsidR="008538A3" w:rsidRPr="00857E93" w:rsidRDefault="008538A3" w:rsidP="008538A3">
      <w:pPr>
        <w:pStyle w:val="HTMLPreformatted"/>
        <w:shd w:val="clear" w:color="auto" w:fill="F5F5F5"/>
        <w:ind w:left="600"/>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Debug.WriteLine(</w:t>
      </w:r>
      <w:proofErr w:type="gramEnd"/>
      <w:r w:rsidRPr="00857E93">
        <w:rPr>
          <w:rFonts w:ascii="Times New Roman" w:hAnsi="Times New Roman" w:cs="Times New Roman"/>
          <w:color w:val="333333"/>
          <w:sz w:val="24"/>
          <w:szCs w:val="24"/>
        </w:rPr>
        <w:t>"The per unit cost is " + dUnitCost.ToString());</w:t>
      </w:r>
    </w:p>
    <w:p w:rsidR="008538A3" w:rsidRPr="00857E93" w:rsidRDefault="008538A3" w:rsidP="00E65F63">
      <w:pPr>
        <w:numPr>
          <w:ilvl w:val="0"/>
          <w:numId w:val="43"/>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We can also use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WriteLine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method to display the namespace and the class name for an existent object. For example, the following code displays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System.Xml.XmlDocument</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namespace in the Output window:</w:t>
      </w:r>
    </w:p>
    <w:p w:rsidR="008538A3" w:rsidRPr="00857E93" w:rsidRDefault="008538A3" w:rsidP="00E65F63">
      <w:pPr>
        <w:pStyle w:val="HTMLPreformatted"/>
        <w:numPr>
          <w:ilvl w:val="0"/>
          <w:numId w:val="43"/>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System.Xml.XmlDocument oxml = new System.Xml.XmlDocument();</w:t>
      </w:r>
    </w:p>
    <w:p w:rsidR="008538A3" w:rsidRPr="00857E93" w:rsidRDefault="008538A3" w:rsidP="008538A3">
      <w:pPr>
        <w:pStyle w:val="HTMLPreformatted"/>
        <w:shd w:val="clear" w:color="auto" w:fill="F5F5F5"/>
        <w:ind w:left="600"/>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Debug.WriteLine(</w:t>
      </w:r>
      <w:proofErr w:type="gramEnd"/>
      <w:r w:rsidRPr="00857E93">
        <w:rPr>
          <w:rFonts w:ascii="Times New Roman" w:hAnsi="Times New Roman" w:cs="Times New Roman"/>
          <w:color w:val="333333"/>
          <w:sz w:val="24"/>
          <w:szCs w:val="24"/>
        </w:rPr>
        <w:t>oxml);</w:t>
      </w:r>
    </w:p>
    <w:p w:rsidR="008538A3" w:rsidRPr="00857E93" w:rsidRDefault="008538A3" w:rsidP="00E65F63">
      <w:pPr>
        <w:numPr>
          <w:ilvl w:val="0"/>
          <w:numId w:val="43"/>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To organize the output, we can include a category as an optional, second input parameter of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WriteLine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method. If we specify a category, the format of the Output window message is "category: message." For example, the first line of the following code displays "Field: The product name is Widget" in the Output window:</w:t>
      </w:r>
    </w:p>
    <w:p w:rsidR="008538A3" w:rsidRPr="00857E93" w:rsidRDefault="008538A3" w:rsidP="00E65F63">
      <w:pPr>
        <w:pStyle w:val="HTMLPreformatted"/>
        <w:numPr>
          <w:ilvl w:val="0"/>
          <w:numId w:val="43"/>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Debug.WriteLine("The product name is " + sProdName,"Field");</w:t>
      </w:r>
    </w:p>
    <w:p w:rsidR="008538A3" w:rsidRPr="00857E93" w:rsidRDefault="008538A3" w:rsidP="00E65F63">
      <w:pPr>
        <w:pStyle w:val="HTMLPreformatted"/>
        <w:numPr>
          <w:ilvl w:val="0"/>
          <w:numId w:val="43"/>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Debug.WriteLine("The units on hand are" + iUnitQty,"Field");</w:t>
      </w:r>
    </w:p>
    <w:p w:rsidR="008538A3" w:rsidRPr="00857E93" w:rsidRDefault="008538A3" w:rsidP="00E65F63">
      <w:pPr>
        <w:pStyle w:val="HTMLPreformatted"/>
        <w:numPr>
          <w:ilvl w:val="0"/>
          <w:numId w:val="43"/>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Debug.WriteLine("The per unit cost is" + dUnitCost.ToString(),"Field");</w:t>
      </w:r>
    </w:p>
    <w:p w:rsidR="008538A3" w:rsidRPr="00857E93" w:rsidRDefault="008538A3" w:rsidP="008538A3">
      <w:pPr>
        <w:pStyle w:val="HTMLPreformatted"/>
        <w:shd w:val="clear" w:color="auto" w:fill="F5F5F5"/>
        <w:ind w:left="600"/>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Debug.WriteLine(</w:t>
      </w:r>
      <w:proofErr w:type="gramEnd"/>
      <w:r w:rsidRPr="00857E93">
        <w:rPr>
          <w:rFonts w:ascii="Times New Roman" w:hAnsi="Times New Roman" w:cs="Times New Roman"/>
          <w:color w:val="333333"/>
          <w:sz w:val="24"/>
          <w:szCs w:val="24"/>
        </w:rPr>
        <w:t>"Total Cost is  " + (iUnitQty * dUnitCost),"Calc");</w:t>
      </w:r>
    </w:p>
    <w:p w:rsidR="008538A3" w:rsidRPr="00857E93" w:rsidRDefault="008538A3" w:rsidP="00E65F63">
      <w:pPr>
        <w:numPr>
          <w:ilvl w:val="0"/>
          <w:numId w:val="43"/>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The Output window can display messages only if a designated condition evaluates to true by using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WriteLineIf</w:t>
      </w:r>
      <w:r w:rsidRPr="00857E93">
        <w:rPr>
          <w:rFonts w:ascii="Times New Roman" w:hAnsi="Times New Roman" w:cs="Times New Roman"/>
          <w:color w:val="333333"/>
          <w:sz w:val="24"/>
          <w:szCs w:val="24"/>
        </w:rPr>
        <w:t>method of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Debug</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class. The condition to be evaluated is the first input parameter of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WriteLineIf</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method. The second parameter of</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WriteLineIf</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is the message that appears only if the condition in the first parameter evaluates to true.</w:t>
      </w:r>
    </w:p>
    <w:p w:rsidR="008538A3" w:rsidRPr="00857E93" w:rsidRDefault="008538A3" w:rsidP="00E65F63">
      <w:pPr>
        <w:pStyle w:val="HTMLPreformatted"/>
        <w:numPr>
          <w:ilvl w:val="0"/>
          <w:numId w:val="43"/>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Debug.WriteLineIf(iUnitQty &gt; 50, "This message WILL appear");</w:t>
      </w:r>
    </w:p>
    <w:p w:rsidR="008538A3" w:rsidRPr="00857E93" w:rsidRDefault="008538A3" w:rsidP="00E65F63">
      <w:pPr>
        <w:pStyle w:val="HTMLPreformatted"/>
        <w:numPr>
          <w:ilvl w:val="0"/>
          <w:numId w:val="43"/>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Debug.WriteLineIf(iUnitQty &lt; 50, "This message will NOT appear");</w:t>
      </w:r>
    </w:p>
    <w:p w:rsidR="008538A3" w:rsidRPr="00857E93" w:rsidRDefault="008538A3" w:rsidP="00E65F63">
      <w:pPr>
        <w:numPr>
          <w:ilvl w:val="0"/>
          <w:numId w:val="43"/>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Use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Assert</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method of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Debug</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class so that the Output window displays the message only if a specified condition evaluates to false:</w:t>
      </w:r>
    </w:p>
    <w:p w:rsidR="008538A3" w:rsidRPr="00857E93" w:rsidRDefault="008538A3" w:rsidP="00E65F63">
      <w:pPr>
        <w:pStyle w:val="HTMLPreformatted"/>
        <w:numPr>
          <w:ilvl w:val="0"/>
          <w:numId w:val="43"/>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Debug.Assert(dUnitCost &gt; 1, "Message will NOT appear");</w:t>
      </w:r>
    </w:p>
    <w:p w:rsidR="008538A3" w:rsidRPr="00857E93" w:rsidRDefault="008538A3" w:rsidP="00E65F63">
      <w:pPr>
        <w:pStyle w:val="HTMLPreformatted"/>
        <w:numPr>
          <w:ilvl w:val="0"/>
          <w:numId w:val="43"/>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Debug.Assert(dUnitCost &lt; 1, "Message will appear since dUnitcost &lt; 1 is false");</w:t>
      </w:r>
    </w:p>
    <w:p w:rsidR="008538A3" w:rsidRPr="00857E93" w:rsidRDefault="008538A3" w:rsidP="00E65F63">
      <w:pPr>
        <w:numPr>
          <w:ilvl w:val="0"/>
          <w:numId w:val="43"/>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Create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TextWriterTraceListener</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objects for the Console window (tr1) and for a text file named Output.txt (tr2), and then add each object to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Debug Listeners</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collection:</w:t>
      </w:r>
    </w:p>
    <w:p w:rsidR="008538A3" w:rsidRPr="00857E93" w:rsidRDefault="008538A3" w:rsidP="00E65F63">
      <w:pPr>
        <w:pStyle w:val="HTMLPreformatted"/>
        <w:numPr>
          <w:ilvl w:val="0"/>
          <w:numId w:val="43"/>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lastRenderedPageBreak/>
        <w:t>TextWriterTraceListener tr1 = new TextWriterTraceListener(System.Console.Out);</w:t>
      </w:r>
    </w:p>
    <w:p w:rsidR="008538A3" w:rsidRPr="00857E93" w:rsidRDefault="008538A3" w:rsidP="00E65F63">
      <w:pPr>
        <w:pStyle w:val="HTMLPreformatted"/>
        <w:numPr>
          <w:ilvl w:val="0"/>
          <w:numId w:val="43"/>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Debug.Listeners.Add(tr1);</w:t>
      </w:r>
    </w:p>
    <w:p w:rsidR="008538A3" w:rsidRPr="00857E93" w:rsidRDefault="008538A3" w:rsidP="00E65F63">
      <w:pPr>
        <w:pStyle w:val="HTMLPreformatted"/>
        <w:numPr>
          <w:ilvl w:val="0"/>
          <w:numId w:val="43"/>
        </w:numPr>
        <w:shd w:val="clear" w:color="auto" w:fill="F5F5F5"/>
        <w:tabs>
          <w:tab w:val="clear" w:pos="720"/>
        </w:tabs>
        <w:ind w:left="600"/>
        <w:rPr>
          <w:rFonts w:ascii="Times New Roman" w:hAnsi="Times New Roman" w:cs="Times New Roman"/>
          <w:color w:val="333333"/>
          <w:sz w:val="24"/>
          <w:szCs w:val="24"/>
        </w:rPr>
      </w:pPr>
    </w:p>
    <w:p w:rsidR="008538A3" w:rsidRPr="00857E93" w:rsidRDefault="008538A3" w:rsidP="00E65F63">
      <w:pPr>
        <w:pStyle w:val="HTMLPreformatted"/>
        <w:numPr>
          <w:ilvl w:val="0"/>
          <w:numId w:val="43"/>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TextWriterTraceListener tr2 = new TextWriterTraceListener(System.IO.File.CreateText("Output.txt"));</w:t>
      </w:r>
    </w:p>
    <w:p w:rsidR="008538A3" w:rsidRPr="00857E93" w:rsidRDefault="008538A3" w:rsidP="008538A3">
      <w:pPr>
        <w:pStyle w:val="HTMLPreformatted"/>
        <w:shd w:val="clear" w:color="auto" w:fill="F5F5F5"/>
        <w:ind w:left="600"/>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Debug.Listeners.Add(</w:t>
      </w:r>
      <w:proofErr w:type="gramEnd"/>
      <w:r w:rsidRPr="00857E93">
        <w:rPr>
          <w:rFonts w:ascii="Times New Roman" w:hAnsi="Times New Roman" w:cs="Times New Roman"/>
          <w:color w:val="333333"/>
          <w:sz w:val="24"/>
          <w:szCs w:val="24"/>
        </w:rPr>
        <w:t>tr2);</w:t>
      </w:r>
    </w:p>
    <w:p w:rsidR="008538A3" w:rsidRPr="00857E93" w:rsidRDefault="008538A3" w:rsidP="00E65F63">
      <w:pPr>
        <w:numPr>
          <w:ilvl w:val="0"/>
          <w:numId w:val="43"/>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For readability, use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Unindent</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method to remove the indentation for subsequent messages that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Debug</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class generates. When we use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Indent</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and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Unindent</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methods together, the reader can distinguish the output as group.</w:t>
      </w:r>
    </w:p>
    <w:p w:rsidR="008538A3" w:rsidRPr="00857E93" w:rsidRDefault="008538A3" w:rsidP="00E65F63">
      <w:pPr>
        <w:pStyle w:val="HTMLPreformatted"/>
        <w:numPr>
          <w:ilvl w:val="0"/>
          <w:numId w:val="43"/>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Debug.Unindent();</w:t>
      </w:r>
    </w:p>
    <w:p w:rsidR="008538A3" w:rsidRPr="00857E93" w:rsidRDefault="008538A3" w:rsidP="008538A3">
      <w:pPr>
        <w:pStyle w:val="HTMLPreformatted"/>
        <w:shd w:val="clear" w:color="auto" w:fill="F5F5F5"/>
        <w:ind w:left="600"/>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Debug.WriteLine(</w:t>
      </w:r>
      <w:proofErr w:type="gramEnd"/>
      <w:r w:rsidRPr="00857E93">
        <w:rPr>
          <w:rFonts w:ascii="Times New Roman" w:hAnsi="Times New Roman" w:cs="Times New Roman"/>
          <w:color w:val="333333"/>
          <w:sz w:val="24"/>
          <w:szCs w:val="24"/>
        </w:rPr>
        <w:t>"Debug Information-Product Ending");</w:t>
      </w:r>
    </w:p>
    <w:p w:rsidR="008538A3" w:rsidRPr="00857E93" w:rsidRDefault="008538A3" w:rsidP="00E65F63">
      <w:pPr>
        <w:numPr>
          <w:ilvl w:val="0"/>
          <w:numId w:val="43"/>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To make sure that each</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Listener</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object receives all its output, call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Flush</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method for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Debug</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class buffers:</w:t>
      </w:r>
    </w:p>
    <w:p w:rsidR="008538A3" w:rsidRPr="00857E93" w:rsidRDefault="008538A3" w:rsidP="008538A3">
      <w:pPr>
        <w:pStyle w:val="HTMLPreformatted"/>
        <w:shd w:val="clear" w:color="auto" w:fill="F5F5F5"/>
        <w:ind w:left="600"/>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Debug.Flush(</w:t>
      </w:r>
      <w:proofErr w:type="gramEnd"/>
      <w:r w:rsidRPr="00857E93">
        <w:rPr>
          <w:rFonts w:ascii="Times New Roman" w:hAnsi="Times New Roman" w:cs="Times New Roman"/>
          <w:color w:val="333333"/>
          <w:sz w:val="24"/>
          <w:szCs w:val="24"/>
        </w:rPr>
        <w:t>);</w:t>
      </w:r>
    </w:p>
    <w:p w:rsidR="008538A3" w:rsidRDefault="008538A3" w:rsidP="008538A3">
      <w:pPr>
        <w:pStyle w:val="Heading3"/>
        <w:shd w:val="clear" w:color="auto" w:fill="FFFFFF"/>
        <w:spacing w:before="225" w:after="225"/>
        <w:rPr>
          <w:rFonts w:ascii="Segoe UI" w:hAnsi="Segoe UI" w:cs="Segoe UI"/>
          <w:b/>
          <w:bCs/>
          <w:color w:val="333333"/>
          <w:sz w:val="30"/>
          <w:szCs w:val="30"/>
        </w:rPr>
      </w:pPr>
      <w:bookmarkStart w:id="135" w:name="_Toc351953105"/>
      <w:bookmarkStart w:id="136" w:name="_Toc367967556"/>
      <w:r>
        <w:rPr>
          <w:rFonts w:ascii="Segoe UI" w:hAnsi="Segoe UI" w:cs="Segoe UI"/>
          <w:color w:val="333333"/>
          <w:sz w:val="30"/>
          <w:szCs w:val="30"/>
        </w:rPr>
        <w:t>Using the Trace Class</w:t>
      </w:r>
      <w:bookmarkEnd w:id="135"/>
      <w:bookmarkEnd w:id="136"/>
    </w:p>
    <w:p w:rsidR="008538A3" w:rsidRPr="00857E93" w:rsidRDefault="008538A3" w:rsidP="008538A3">
      <w:pPr>
        <w:rPr>
          <w:rFonts w:ascii="Times New Roman" w:hAnsi="Times New Roman" w:cs="Times New Roman"/>
          <w:sz w:val="24"/>
          <w:szCs w:val="24"/>
        </w:rPr>
      </w:pPr>
      <w:r w:rsidRPr="00857E93">
        <w:rPr>
          <w:rFonts w:ascii="Times New Roman" w:hAnsi="Times New Roman" w:cs="Times New Roman"/>
          <w:color w:val="333333"/>
          <w:sz w:val="24"/>
          <w:szCs w:val="24"/>
          <w:shd w:val="clear" w:color="auto" w:fill="FFFFFF"/>
        </w:rPr>
        <w:t>We can also use the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Trace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class to produce messages that monitor the execution of an application. The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Trace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and</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Debug</w:t>
      </w:r>
      <w:r w:rsidRPr="00857E93">
        <w:rPr>
          <w:rFonts w:ascii="Times New Roman" w:hAnsi="Times New Roman" w:cs="Times New Roman"/>
          <w:color w:val="333333"/>
          <w:sz w:val="24"/>
          <w:szCs w:val="24"/>
          <w:shd w:val="clear" w:color="auto" w:fill="FFFFFF"/>
        </w:rPr>
        <w:t>classes share most of the same methods to produce output, including the following:</w:t>
      </w:r>
    </w:p>
    <w:p w:rsidR="008538A3" w:rsidRPr="00857E93" w:rsidRDefault="008538A3" w:rsidP="00E65F63">
      <w:pPr>
        <w:numPr>
          <w:ilvl w:val="0"/>
          <w:numId w:val="44"/>
        </w:numPr>
        <w:shd w:val="clear" w:color="auto" w:fill="FFFFFF"/>
        <w:spacing w:after="0" w:line="240" w:lineRule="auto"/>
        <w:ind w:left="600"/>
        <w:rPr>
          <w:rFonts w:ascii="Times New Roman" w:hAnsi="Times New Roman" w:cs="Times New Roman"/>
          <w:color w:val="333333"/>
          <w:sz w:val="24"/>
          <w:szCs w:val="24"/>
        </w:rPr>
      </w:pPr>
      <w:r w:rsidRPr="00857E93">
        <w:rPr>
          <w:rStyle w:val="Strong"/>
          <w:rFonts w:ascii="Times New Roman" w:hAnsi="Times New Roman" w:cs="Times New Roman"/>
          <w:color w:val="333333"/>
          <w:sz w:val="24"/>
          <w:szCs w:val="24"/>
        </w:rPr>
        <w:t>WriteLine</w:t>
      </w:r>
    </w:p>
    <w:p w:rsidR="008538A3" w:rsidRPr="00857E93" w:rsidRDefault="008538A3" w:rsidP="00E65F63">
      <w:pPr>
        <w:numPr>
          <w:ilvl w:val="0"/>
          <w:numId w:val="44"/>
        </w:numPr>
        <w:shd w:val="clear" w:color="auto" w:fill="FFFFFF"/>
        <w:spacing w:after="0" w:line="240" w:lineRule="auto"/>
        <w:ind w:left="600"/>
        <w:rPr>
          <w:rFonts w:ascii="Times New Roman" w:hAnsi="Times New Roman" w:cs="Times New Roman"/>
          <w:color w:val="333333"/>
          <w:sz w:val="24"/>
          <w:szCs w:val="24"/>
        </w:rPr>
      </w:pPr>
      <w:r w:rsidRPr="00857E93">
        <w:rPr>
          <w:rStyle w:val="Strong"/>
          <w:rFonts w:ascii="Times New Roman" w:hAnsi="Times New Roman" w:cs="Times New Roman"/>
          <w:color w:val="333333"/>
          <w:sz w:val="24"/>
          <w:szCs w:val="24"/>
        </w:rPr>
        <w:t>WriteLineIf</w:t>
      </w:r>
    </w:p>
    <w:p w:rsidR="008538A3" w:rsidRPr="00857E93" w:rsidRDefault="008538A3" w:rsidP="00E65F63">
      <w:pPr>
        <w:numPr>
          <w:ilvl w:val="0"/>
          <w:numId w:val="44"/>
        </w:numPr>
        <w:shd w:val="clear" w:color="auto" w:fill="FFFFFF"/>
        <w:spacing w:after="0" w:line="240" w:lineRule="auto"/>
        <w:ind w:left="600"/>
        <w:rPr>
          <w:rFonts w:ascii="Times New Roman" w:hAnsi="Times New Roman" w:cs="Times New Roman"/>
          <w:color w:val="333333"/>
          <w:sz w:val="24"/>
          <w:szCs w:val="24"/>
        </w:rPr>
      </w:pPr>
      <w:r w:rsidRPr="00857E93">
        <w:rPr>
          <w:rStyle w:val="Strong"/>
          <w:rFonts w:ascii="Times New Roman" w:hAnsi="Times New Roman" w:cs="Times New Roman"/>
          <w:color w:val="333333"/>
          <w:sz w:val="24"/>
          <w:szCs w:val="24"/>
        </w:rPr>
        <w:t>Indent</w:t>
      </w:r>
    </w:p>
    <w:p w:rsidR="008538A3" w:rsidRPr="00857E93" w:rsidRDefault="008538A3" w:rsidP="00E65F63">
      <w:pPr>
        <w:numPr>
          <w:ilvl w:val="0"/>
          <w:numId w:val="44"/>
        </w:numPr>
        <w:shd w:val="clear" w:color="auto" w:fill="FFFFFF"/>
        <w:spacing w:after="0" w:line="240" w:lineRule="auto"/>
        <w:ind w:left="600"/>
        <w:rPr>
          <w:rFonts w:ascii="Times New Roman" w:hAnsi="Times New Roman" w:cs="Times New Roman"/>
          <w:color w:val="333333"/>
          <w:sz w:val="24"/>
          <w:szCs w:val="24"/>
        </w:rPr>
      </w:pPr>
      <w:r w:rsidRPr="00857E93">
        <w:rPr>
          <w:rStyle w:val="Strong"/>
          <w:rFonts w:ascii="Times New Roman" w:hAnsi="Times New Roman" w:cs="Times New Roman"/>
          <w:color w:val="333333"/>
          <w:sz w:val="24"/>
          <w:szCs w:val="24"/>
        </w:rPr>
        <w:t>Unindent</w:t>
      </w:r>
    </w:p>
    <w:p w:rsidR="008538A3" w:rsidRPr="00857E93" w:rsidRDefault="008538A3" w:rsidP="00E65F63">
      <w:pPr>
        <w:numPr>
          <w:ilvl w:val="0"/>
          <w:numId w:val="44"/>
        </w:numPr>
        <w:shd w:val="clear" w:color="auto" w:fill="FFFFFF"/>
        <w:spacing w:after="0" w:line="240" w:lineRule="auto"/>
        <w:ind w:left="600"/>
        <w:rPr>
          <w:rFonts w:ascii="Times New Roman" w:hAnsi="Times New Roman" w:cs="Times New Roman"/>
          <w:color w:val="333333"/>
          <w:sz w:val="24"/>
          <w:szCs w:val="24"/>
        </w:rPr>
      </w:pPr>
      <w:r w:rsidRPr="00857E93">
        <w:rPr>
          <w:rStyle w:val="Strong"/>
          <w:rFonts w:ascii="Times New Roman" w:hAnsi="Times New Roman" w:cs="Times New Roman"/>
          <w:color w:val="333333"/>
          <w:sz w:val="24"/>
          <w:szCs w:val="24"/>
        </w:rPr>
        <w:t>Assert</w:t>
      </w:r>
    </w:p>
    <w:p w:rsidR="008538A3" w:rsidRPr="00857E93" w:rsidRDefault="008538A3" w:rsidP="00E65F63">
      <w:pPr>
        <w:numPr>
          <w:ilvl w:val="0"/>
          <w:numId w:val="44"/>
        </w:numPr>
        <w:shd w:val="clear" w:color="auto" w:fill="FFFFFF"/>
        <w:spacing w:after="0" w:line="240" w:lineRule="auto"/>
        <w:ind w:left="600"/>
        <w:rPr>
          <w:rFonts w:ascii="Times New Roman" w:hAnsi="Times New Roman" w:cs="Times New Roman"/>
          <w:color w:val="333333"/>
          <w:sz w:val="24"/>
          <w:szCs w:val="24"/>
        </w:rPr>
      </w:pPr>
      <w:r w:rsidRPr="00857E93">
        <w:rPr>
          <w:rStyle w:val="Strong"/>
          <w:rFonts w:ascii="Times New Roman" w:hAnsi="Times New Roman" w:cs="Times New Roman"/>
          <w:color w:val="333333"/>
          <w:sz w:val="24"/>
          <w:szCs w:val="24"/>
        </w:rPr>
        <w:t>Flush</w:t>
      </w:r>
    </w:p>
    <w:p w:rsidR="008538A3" w:rsidRPr="00857E93" w:rsidRDefault="008538A3" w:rsidP="008538A3">
      <w:pPr>
        <w:rPr>
          <w:rFonts w:ascii="Times New Roman" w:hAnsi="Times New Roman" w:cs="Times New Roman"/>
          <w:sz w:val="24"/>
          <w:szCs w:val="24"/>
        </w:rPr>
      </w:pPr>
      <w:r w:rsidRPr="00857E93">
        <w:rPr>
          <w:rFonts w:ascii="Times New Roman" w:hAnsi="Times New Roman" w:cs="Times New Roman"/>
          <w:color w:val="333333"/>
          <w:sz w:val="24"/>
          <w:szCs w:val="24"/>
          <w:shd w:val="clear" w:color="auto" w:fill="FFFFFF"/>
        </w:rPr>
        <w:t>We can use the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Trace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and the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Debug</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classes separately or together in the same application. In a Debug Solution Configuration project, both</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Trace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and</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Debug</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output are active. The project generates output from both of these classes to all</w:t>
      </w:r>
      <w:r w:rsidRPr="00857E93">
        <w:rPr>
          <w:rFonts w:ascii="Times New Roman" w:hAnsi="Times New Roman" w:cs="Times New Roman"/>
          <w:b/>
          <w:bCs/>
          <w:color w:val="333333"/>
          <w:sz w:val="24"/>
          <w:szCs w:val="24"/>
          <w:shd w:val="clear" w:color="auto" w:fill="FFFFFF"/>
        </w:rPr>
        <w:t>Listener</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objects. However, a Release Solution Configuration project only generates output from a</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Trace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class. The Release Solution Configuration project ignores any</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Debug</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class method invocations.</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Trace.WriteLine(</w:t>
      </w:r>
      <w:proofErr w:type="gramEnd"/>
      <w:r w:rsidRPr="00857E93">
        <w:rPr>
          <w:rFonts w:ascii="Times New Roman" w:hAnsi="Times New Roman" w:cs="Times New Roman"/>
          <w:color w:val="333333"/>
          <w:sz w:val="24"/>
          <w:szCs w:val="24"/>
        </w:rPr>
        <w:t>"Trace Information-Product Starting ");</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Trace.Indent(</w:t>
      </w:r>
      <w:proofErr w:type="gramEnd"/>
      <w:r w:rsidRPr="00857E93">
        <w:rPr>
          <w:rFonts w:ascii="Times New Roman" w:hAnsi="Times New Roman" w:cs="Times New Roman"/>
          <w:color w:val="333333"/>
          <w:sz w:val="24"/>
          <w:szCs w:val="24"/>
        </w:rPr>
        <w: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lastRenderedPageBreak/>
        <w:t>Trace.WriteLine(</w:t>
      </w:r>
      <w:proofErr w:type="gramEnd"/>
      <w:r w:rsidRPr="00857E93">
        <w:rPr>
          <w:rFonts w:ascii="Times New Roman" w:hAnsi="Times New Roman" w:cs="Times New Roman"/>
          <w:color w:val="333333"/>
          <w:sz w:val="24"/>
          <w:szCs w:val="24"/>
        </w:rPr>
        <w:t>"The product name is "+sProdName);</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Trace.WriteLine(</w:t>
      </w:r>
      <w:proofErr w:type="gramEnd"/>
      <w:r w:rsidRPr="00857E93">
        <w:rPr>
          <w:rFonts w:ascii="Times New Roman" w:hAnsi="Times New Roman" w:cs="Times New Roman"/>
          <w:color w:val="333333"/>
          <w:sz w:val="24"/>
          <w:szCs w:val="24"/>
        </w:rPr>
        <w:t>"The product name is"+sProdName,"Field" );</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Trace.WriteLineIf(</w:t>
      </w:r>
      <w:proofErr w:type="gramEnd"/>
      <w:r w:rsidRPr="00857E93">
        <w:rPr>
          <w:rFonts w:ascii="Times New Roman" w:hAnsi="Times New Roman" w:cs="Times New Roman"/>
          <w:color w:val="333333"/>
          <w:sz w:val="24"/>
          <w:szCs w:val="24"/>
        </w:rPr>
        <w:t>iUnitQty &gt; 50, "This message WILL appear");</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Trace.Assert(</w:t>
      </w:r>
      <w:proofErr w:type="gramEnd"/>
      <w:r w:rsidRPr="00857E93">
        <w:rPr>
          <w:rFonts w:ascii="Times New Roman" w:hAnsi="Times New Roman" w:cs="Times New Roman"/>
          <w:color w:val="333333"/>
          <w:sz w:val="24"/>
          <w:szCs w:val="24"/>
        </w:rPr>
        <w:t>dUnitCost &gt; 1, "Message will NOT appear");</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Trace.Unindent(</w:t>
      </w:r>
      <w:proofErr w:type="gramEnd"/>
      <w:r w:rsidRPr="00857E93">
        <w:rPr>
          <w:rFonts w:ascii="Times New Roman" w:hAnsi="Times New Roman" w:cs="Times New Roman"/>
          <w:color w:val="333333"/>
          <w:sz w:val="24"/>
          <w:szCs w:val="24"/>
        </w:rPr>
        <w: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Trace.WriteLine(</w:t>
      </w:r>
      <w:proofErr w:type="gramEnd"/>
      <w:r w:rsidRPr="00857E93">
        <w:rPr>
          <w:rFonts w:ascii="Times New Roman" w:hAnsi="Times New Roman" w:cs="Times New Roman"/>
          <w:color w:val="333333"/>
          <w:sz w:val="24"/>
          <w:szCs w:val="24"/>
        </w:rPr>
        <w:t>"Trace Information-Product Ending");</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Trace.Flush(</w:t>
      </w:r>
      <w:proofErr w:type="gramEnd"/>
      <w:r w:rsidRPr="00857E93">
        <w:rPr>
          <w:rFonts w:ascii="Times New Roman" w:hAnsi="Times New Roman" w:cs="Times New Roman"/>
          <w:color w:val="333333"/>
          <w:sz w:val="24"/>
          <w:szCs w:val="24"/>
        </w:rPr>
        <w: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Console.ReadLine(</w:t>
      </w:r>
      <w:proofErr w:type="gramEnd"/>
      <w:r w:rsidRPr="00857E93">
        <w:rPr>
          <w:rFonts w:ascii="Times New Roman" w:hAnsi="Times New Roman" w:cs="Times New Roman"/>
          <w:color w:val="333333"/>
          <w:sz w:val="24"/>
          <w:szCs w:val="24"/>
        </w:rPr>
        <w:t>);</w:t>
      </w:r>
    </w:p>
    <w:p w:rsidR="008538A3" w:rsidRDefault="008538A3" w:rsidP="008538A3">
      <w:pPr>
        <w:pStyle w:val="Heading3"/>
        <w:shd w:val="clear" w:color="auto" w:fill="FFFFFF"/>
        <w:spacing w:before="225" w:after="225"/>
        <w:rPr>
          <w:rFonts w:ascii="Segoe UI" w:hAnsi="Segoe UI" w:cs="Segoe UI"/>
          <w:b/>
          <w:bCs/>
          <w:color w:val="333333"/>
          <w:sz w:val="30"/>
          <w:szCs w:val="30"/>
        </w:rPr>
      </w:pPr>
      <w:bookmarkStart w:id="137" w:name="_Toc351953106"/>
      <w:bookmarkStart w:id="138" w:name="_Toc367967557"/>
      <w:r>
        <w:rPr>
          <w:rFonts w:ascii="Segoe UI" w:hAnsi="Segoe UI" w:cs="Segoe UI"/>
          <w:color w:val="333333"/>
          <w:sz w:val="30"/>
          <w:szCs w:val="30"/>
        </w:rPr>
        <w:t>Verify That It Works</w:t>
      </w:r>
      <w:bookmarkEnd w:id="137"/>
      <w:bookmarkEnd w:id="138"/>
    </w:p>
    <w:p w:rsidR="008538A3" w:rsidRPr="00857E93" w:rsidRDefault="008538A3" w:rsidP="00E65F63">
      <w:pPr>
        <w:numPr>
          <w:ilvl w:val="0"/>
          <w:numId w:val="45"/>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Make sure that</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Debug</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is the current solution configuration.</w:t>
      </w:r>
    </w:p>
    <w:p w:rsidR="008538A3" w:rsidRPr="00857E93" w:rsidRDefault="008538A3" w:rsidP="00E65F63">
      <w:pPr>
        <w:numPr>
          <w:ilvl w:val="0"/>
          <w:numId w:val="45"/>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If the</w:t>
      </w:r>
      <w:r w:rsidRPr="00857E93">
        <w:rPr>
          <w:rStyle w:val="apple-converted-space"/>
          <w:rFonts w:ascii="Times New Roman" w:hAnsi="Times New Roman" w:cs="Times New Roman"/>
          <w:b/>
          <w:bCs/>
          <w:color w:val="333333"/>
          <w:sz w:val="24"/>
          <w:szCs w:val="24"/>
        </w:rPr>
        <w:t> </w:t>
      </w:r>
      <w:r w:rsidRPr="00857E93">
        <w:rPr>
          <w:rStyle w:val="Strong"/>
          <w:rFonts w:ascii="Times New Roman" w:hAnsi="Times New Roman" w:cs="Times New Roman"/>
          <w:color w:val="333333"/>
          <w:sz w:val="24"/>
          <w:szCs w:val="24"/>
        </w:rPr>
        <w:t>Solution Explorer</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window is not visible, press the CTRL+ALT+L key combination to display this window.</w:t>
      </w:r>
    </w:p>
    <w:p w:rsidR="008538A3" w:rsidRPr="00857E93" w:rsidRDefault="008538A3" w:rsidP="00E65F63">
      <w:pPr>
        <w:numPr>
          <w:ilvl w:val="0"/>
          <w:numId w:val="45"/>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Right-click</w:t>
      </w:r>
      <w:r w:rsidRPr="00857E93">
        <w:rPr>
          <w:rStyle w:val="apple-converted-space"/>
          <w:rFonts w:ascii="Times New Roman" w:hAnsi="Times New Roman" w:cs="Times New Roman"/>
          <w:color w:val="333333"/>
          <w:sz w:val="24"/>
          <w:szCs w:val="24"/>
        </w:rPr>
        <w:t> </w:t>
      </w:r>
      <w:proofErr w:type="gramStart"/>
      <w:r w:rsidRPr="00857E93">
        <w:rPr>
          <w:rStyle w:val="Strong"/>
          <w:rFonts w:ascii="Times New Roman" w:hAnsi="Times New Roman" w:cs="Times New Roman"/>
          <w:color w:val="333333"/>
          <w:sz w:val="24"/>
          <w:szCs w:val="24"/>
        </w:rPr>
        <w:t>conInfo</w:t>
      </w:r>
      <w:r w:rsidRPr="00857E93">
        <w:rPr>
          <w:rFonts w:ascii="Times New Roman" w:hAnsi="Times New Roman" w:cs="Times New Roman"/>
          <w:color w:val="333333"/>
          <w:sz w:val="24"/>
          <w:szCs w:val="24"/>
        </w:rPr>
        <w:t>,</w:t>
      </w:r>
      <w:proofErr w:type="gramEnd"/>
      <w:r w:rsidRPr="00857E93">
        <w:rPr>
          <w:rFonts w:ascii="Times New Roman" w:hAnsi="Times New Roman" w:cs="Times New Roman"/>
          <w:color w:val="333333"/>
          <w:sz w:val="24"/>
          <w:szCs w:val="24"/>
        </w:rPr>
        <w:t xml:space="preserve"> and then click</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Properties</w:t>
      </w:r>
      <w:r w:rsidRPr="00857E93">
        <w:rPr>
          <w:rFonts w:ascii="Times New Roman" w:hAnsi="Times New Roman" w:cs="Times New Roman"/>
          <w:color w:val="333333"/>
          <w:sz w:val="24"/>
          <w:szCs w:val="24"/>
        </w:rPr>
        <w:t>.</w:t>
      </w:r>
    </w:p>
    <w:p w:rsidR="008538A3" w:rsidRPr="00857E93" w:rsidRDefault="008538A3" w:rsidP="00E65F63">
      <w:pPr>
        <w:numPr>
          <w:ilvl w:val="0"/>
          <w:numId w:val="45"/>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In the left pane of the conInfo property page, under the</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Configuration</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folder, make sure that the arrow points to</w:t>
      </w:r>
      <w:r w:rsidRPr="00857E93">
        <w:rPr>
          <w:rStyle w:val="Strong"/>
          <w:rFonts w:ascii="Times New Roman" w:hAnsi="Times New Roman" w:cs="Times New Roman"/>
          <w:color w:val="333333"/>
          <w:sz w:val="24"/>
          <w:szCs w:val="24"/>
        </w:rPr>
        <w:t>Debugging</w:t>
      </w:r>
      <w:r w:rsidRPr="00857E93">
        <w:rPr>
          <w:rFonts w:ascii="Times New Roman" w:hAnsi="Times New Roman" w:cs="Times New Roman"/>
          <w:color w:val="333333"/>
          <w:sz w:val="24"/>
          <w:szCs w:val="24"/>
        </w:rPr>
        <w:t>.</w:t>
      </w:r>
      <w:r w:rsidRPr="00857E93">
        <w:rPr>
          <w:rFonts w:ascii="Times New Roman" w:hAnsi="Times New Roman" w:cs="Times New Roman"/>
          <w:color w:val="333333"/>
          <w:sz w:val="24"/>
          <w:szCs w:val="24"/>
        </w:rPr>
        <w:br/>
      </w:r>
      <w:r w:rsidRPr="00857E93">
        <w:rPr>
          <w:rFonts w:ascii="Times New Roman" w:hAnsi="Times New Roman" w:cs="Times New Roman"/>
          <w:color w:val="333333"/>
          <w:sz w:val="24"/>
          <w:szCs w:val="24"/>
        </w:rPr>
        <w:br/>
      </w:r>
      <w:r w:rsidRPr="00857E93">
        <w:rPr>
          <w:rFonts w:ascii="Times New Roman" w:hAnsi="Times New Roman" w:cs="Times New Roman"/>
          <w:b/>
          <w:bCs/>
          <w:color w:val="333333"/>
          <w:sz w:val="24"/>
          <w:szCs w:val="24"/>
        </w:rPr>
        <w:t>Note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 xml:space="preserve">In Visual C# 2005 and in Visual </w:t>
      </w:r>
      <w:proofErr w:type="gramStart"/>
      <w:r w:rsidRPr="00857E93">
        <w:rPr>
          <w:rFonts w:ascii="Times New Roman" w:hAnsi="Times New Roman" w:cs="Times New Roman"/>
          <w:color w:val="333333"/>
          <w:sz w:val="24"/>
          <w:szCs w:val="24"/>
        </w:rPr>
        <w:t>C# 2005 Express Edition</w:t>
      </w:r>
      <w:proofErr w:type="gramEnd"/>
      <w:r w:rsidRPr="00857E93">
        <w:rPr>
          <w:rFonts w:ascii="Times New Roman" w:hAnsi="Times New Roman" w:cs="Times New Roman"/>
          <w:color w:val="333333"/>
          <w:sz w:val="24"/>
          <w:szCs w:val="24"/>
        </w:rPr>
        <w:t>, click</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Debug</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in the</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conInfo</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page.</w:t>
      </w:r>
    </w:p>
    <w:p w:rsidR="008538A3" w:rsidRPr="00857E93" w:rsidRDefault="008538A3" w:rsidP="00E65F63">
      <w:pPr>
        <w:numPr>
          <w:ilvl w:val="0"/>
          <w:numId w:val="45"/>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Above the</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Configuration</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folder, in the</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Configuration</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drop-down list box, click</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Active (Debug)</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or</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Debug</w:t>
      </w:r>
      <w:r w:rsidRPr="00857E93">
        <w:rPr>
          <w:rFonts w:ascii="Times New Roman" w:hAnsi="Times New Roman" w:cs="Times New Roman"/>
          <w:color w:val="333333"/>
          <w:sz w:val="24"/>
          <w:szCs w:val="24"/>
        </w:rPr>
        <w:t>, and then click</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OK</w:t>
      </w:r>
      <w:r w:rsidRPr="00857E93">
        <w:rPr>
          <w:rFonts w:ascii="Times New Roman" w:hAnsi="Times New Roman" w:cs="Times New Roman"/>
          <w:color w:val="333333"/>
          <w:sz w:val="24"/>
          <w:szCs w:val="24"/>
        </w:rPr>
        <w:t>. In Visual C# 2005 and in Visual C# 2005 Express Edition, click</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Active (Debug)</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or</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Debug</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in the</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Configuration</w:t>
      </w:r>
      <w:r w:rsidRPr="00857E93">
        <w:rPr>
          <w:rFonts w:ascii="Times New Roman" w:hAnsi="Times New Roman" w:cs="Times New Roman"/>
          <w:color w:val="333333"/>
          <w:sz w:val="24"/>
          <w:szCs w:val="24"/>
        </w:rPr>
        <w:t>drop-down list box in the</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Debug</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page, and then click</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Save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on the</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File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menu.</w:t>
      </w:r>
    </w:p>
    <w:p w:rsidR="008538A3" w:rsidRPr="00857E93" w:rsidRDefault="008538A3" w:rsidP="00E65F63">
      <w:pPr>
        <w:numPr>
          <w:ilvl w:val="0"/>
          <w:numId w:val="45"/>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Press CTRL+ALT+O to display the Output window.</w:t>
      </w:r>
    </w:p>
    <w:p w:rsidR="008538A3" w:rsidRPr="00857E93" w:rsidRDefault="008538A3" w:rsidP="00E65F63">
      <w:pPr>
        <w:numPr>
          <w:ilvl w:val="0"/>
          <w:numId w:val="45"/>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Press the F5 key to run the code. When the</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Assertion Failed</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dialog box appears, click</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Ignore</w:t>
      </w:r>
      <w:r w:rsidRPr="00857E93">
        <w:rPr>
          <w:rFonts w:ascii="Times New Roman" w:hAnsi="Times New Roman" w:cs="Times New Roman"/>
          <w:color w:val="333333"/>
          <w:sz w:val="24"/>
          <w:szCs w:val="24"/>
        </w:rPr>
        <w:t>.</w:t>
      </w:r>
    </w:p>
    <w:p w:rsidR="008538A3" w:rsidRPr="00857E93" w:rsidRDefault="008538A3" w:rsidP="00E65F63">
      <w:pPr>
        <w:numPr>
          <w:ilvl w:val="0"/>
          <w:numId w:val="45"/>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In the Console window, press ENTER. The program should finish, and the Output window should display the output that resembles the following</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Debug Information-Product Starting </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The product name is Widget</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The available units on hand are100</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lastRenderedPageBreak/>
        <w:t xml:space="preserve">    The per unit cost is 1.03</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System.Xml.XmlDocument</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Field: The product name is Widget</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Field: The units on hand are100</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Field: The per unit cost is1.03</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Calc: Total Cost is  103</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This message WILL appear</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 DEBUG ASSERTION FAILED ----</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Assert Short Message ----</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Message will appear since dUnitcost  &lt; 1 is false</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Assert Long Message ----</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at Class1.Main(String[] args)  &lt;%Path%&gt;\class1.cs(34)</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The product name is Widget</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The available units on hand are100</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The per unit cost is 1.03</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Debug Information-Product Ending</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Trace Information-Product Starting </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The product name is Widget</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Field: The product name isWidget</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This message WILL appear</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Trace Information-Product Ending</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p>
    <w:p w:rsidR="008538A3" w:rsidRPr="00857E93" w:rsidRDefault="008538A3" w:rsidP="00E65F63">
      <w:pPr>
        <w:numPr>
          <w:ilvl w:val="0"/>
          <w:numId w:val="45"/>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The Console window and the Output.txt file should display the following output:</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The product name is Widget</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The available units on hand are 100</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The per unit cost is 1.03</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lastRenderedPageBreak/>
        <w:t>Debug Information-Product Ending</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Trace Information-Product Starting </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The product name is Widget</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Field: The product name is Widget</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This message WILL appear</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Trace Information-Product Ending</w:t>
      </w:r>
      <w:r w:rsidRPr="00857E93">
        <w:rPr>
          <w:rFonts w:ascii="Times New Roman" w:hAnsi="Times New Roman" w:cs="Times New Roman"/>
          <w:color w:val="333333"/>
          <w:sz w:val="24"/>
          <w:szCs w:val="24"/>
        </w:rPr>
        <w:tab/>
      </w:r>
      <w:r w:rsidRPr="00857E93">
        <w:rPr>
          <w:rFonts w:ascii="Times New Roman" w:hAnsi="Times New Roman" w:cs="Times New Roman"/>
          <w:color w:val="333333"/>
          <w:sz w:val="24"/>
          <w:szCs w:val="24"/>
        </w:rPr>
        <w:tab/>
      </w:r>
      <w:r w:rsidRPr="00857E93">
        <w:rPr>
          <w:rFonts w:ascii="Times New Roman" w:hAnsi="Times New Roman" w:cs="Times New Roman"/>
          <w:color w:val="333333"/>
          <w:sz w:val="24"/>
          <w:szCs w:val="24"/>
        </w:rPr>
        <w:tab/>
      </w:r>
    </w:p>
    <w:p w:rsidR="008538A3" w:rsidRPr="00857E93" w:rsidRDefault="008538A3" w:rsidP="008538A3">
      <w:pPr>
        <w:rPr>
          <w:rFonts w:ascii="Times New Roman" w:hAnsi="Times New Roman" w:cs="Times New Roman"/>
          <w:sz w:val="24"/>
          <w:szCs w:val="24"/>
        </w:rPr>
      </w:pPr>
      <w:r w:rsidRPr="00857E93">
        <w:rPr>
          <w:rFonts w:ascii="Times New Roman" w:hAnsi="Times New Roman" w:cs="Times New Roman"/>
          <w:b/>
          <w:bCs/>
          <w:color w:val="333333"/>
          <w:sz w:val="24"/>
          <w:szCs w:val="24"/>
          <w:shd w:val="clear" w:color="auto" w:fill="FFFFFF"/>
        </w:rPr>
        <w:t>Note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The Output.txt file is located in the same directory as the conInfo executable (conInfo.exe). Typically, this is the \bin folder where the project source is stored. By default, this is C:\Documents and Settings\</w:t>
      </w:r>
      <w:r w:rsidRPr="00857E93">
        <w:rPr>
          <w:rStyle w:val="HTMLVariable"/>
          <w:rFonts w:ascii="Times New Roman" w:hAnsi="Times New Roman" w:cs="Times New Roman"/>
          <w:color w:val="333333"/>
          <w:sz w:val="24"/>
          <w:szCs w:val="24"/>
          <w:shd w:val="clear" w:color="auto" w:fill="FFFFFF"/>
        </w:rPr>
        <w:t>User login</w:t>
      </w:r>
      <w:r w:rsidRPr="00857E93">
        <w:rPr>
          <w:rFonts w:ascii="Times New Roman" w:hAnsi="Times New Roman" w:cs="Times New Roman"/>
          <w:color w:val="333333"/>
          <w:sz w:val="24"/>
          <w:szCs w:val="24"/>
          <w:shd w:val="clear" w:color="auto" w:fill="FFFFFF"/>
        </w:rPr>
        <w:t xml:space="preserve">\My Documents\Visual Studio Projects\conInfo\bin. In Visual C# 2005 and in Visual </w:t>
      </w:r>
      <w:proofErr w:type="gramStart"/>
      <w:r w:rsidRPr="00857E93">
        <w:rPr>
          <w:rFonts w:ascii="Times New Roman" w:hAnsi="Times New Roman" w:cs="Times New Roman"/>
          <w:color w:val="333333"/>
          <w:sz w:val="24"/>
          <w:szCs w:val="24"/>
          <w:shd w:val="clear" w:color="auto" w:fill="FFFFFF"/>
        </w:rPr>
        <w:t>C# 2005 Express Edition</w:t>
      </w:r>
      <w:proofErr w:type="gramEnd"/>
      <w:r w:rsidRPr="00857E93">
        <w:rPr>
          <w:rFonts w:ascii="Times New Roman" w:hAnsi="Times New Roman" w:cs="Times New Roman"/>
          <w:color w:val="333333"/>
          <w:sz w:val="24"/>
          <w:szCs w:val="24"/>
          <w:shd w:val="clear" w:color="auto" w:fill="FFFFFF"/>
        </w:rPr>
        <w:t>, the Output.txt file is located in the following folder:</w:t>
      </w:r>
    </w:p>
    <w:p w:rsidR="008538A3" w:rsidRPr="00857E93" w:rsidRDefault="008538A3" w:rsidP="008538A3">
      <w:pPr>
        <w:shd w:val="clear" w:color="auto" w:fill="FFFFFF"/>
        <w:rPr>
          <w:rFonts w:ascii="Times New Roman" w:hAnsi="Times New Roman" w:cs="Times New Roman"/>
          <w:color w:val="333333"/>
          <w:sz w:val="24"/>
          <w:szCs w:val="24"/>
        </w:rPr>
      </w:pPr>
      <w:r w:rsidRPr="00857E93">
        <w:rPr>
          <w:rFonts w:ascii="Times New Roman" w:hAnsi="Times New Roman" w:cs="Times New Roman"/>
          <w:color w:val="333333"/>
          <w:sz w:val="24"/>
          <w:szCs w:val="24"/>
        </w:rPr>
        <w:t>C:\Documents and Settings\</w:t>
      </w:r>
      <w:r w:rsidRPr="00857E93">
        <w:rPr>
          <w:rStyle w:val="HTMLVariable"/>
          <w:rFonts w:ascii="Times New Roman" w:hAnsi="Times New Roman" w:cs="Times New Roman"/>
          <w:color w:val="333333"/>
          <w:sz w:val="24"/>
          <w:szCs w:val="24"/>
        </w:rPr>
        <w:t>User login</w:t>
      </w:r>
      <w:r w:rsidRPr="00857E93">
        <w:rPr>
          <w:rFonts w:ascii="Times New Roman" w:hAnsi="Times New Roman" w:cs="Times New Roman"/>
          <w:color w:val="333333"/>
          <w:sz w:val="24"/>
          <w:szCs w:val="24"/>
        </w:rPr>
        <w:t>\My Documents\Visual Studio 2005\Projects\conInfo\conInfo\bin\Debug</w:t>
      </w:r>
    </w:p>
    <w:p w:rsidR="008538A3" w:rsidRDefault="008538A3" w:rsidP="008538A3">
      <w:pPr>
        <w:rPr>
          <w:rFonts w:ascii="Times New Roman" w:hAnsi="Times New Roman" w:cs="Times New Roman"/>
          <w:sz w:val="24"/>
          <w:szCs w:val="24"/>
        </w:rPr>
      </w:pPr>
      <w:r>
        <w:rPr>
          <w:rFonts w:ascii="Segoe UI" w:hAnsi="Segoe UI" w:cs="Segoe UI"/>
          <w:color w:val="333333"/>
        </w:rPr>
        <w:br/>
      </w:r>
      <w:r>
        <w:rPr>
          <w:rFonts w:ascii="Segoe UI" w:hAnsi="Segoe UI" w:cs="Segoe UI"/>
          <w:color w:val="333333"/>
        </w:rPr>
        <w:br/>
      </w:r>
    </w:p>
    <w:p w:rsidR="008538A3" w:rsidRDefault="008538A3" w:rsidP="008538A3">
      <w:pPr>
        <w:pStyle w:val="Heading3"/>
        <w:shd w:val="clear" w:color="auto" w:fill="FFFFFF"/>
        <w:spacing w:before="225" w:after="225"/>
        <w:rPr>
          <w:rFonts w:ascii="Segoe UI" w:hAnsi="Segoe UI" w:cs="Segoe UI"/>
          <w:b/>
          <w:bCs/>
          <w:color w:val="333333"/>
          <w:sz w:val="30"/>
          <w:szCs w:val="30"/>
        </w:rPr>
      </w:pPr>
      <w:bookmarkStart w:id="139" w:name="_Toc351953107"/>
      <w:bookmarkStart w:id="140" w:name="_Toc367967558"/>
      <w:r>
        <w:rPr>
          <w:rFonts w:ascii="Segoe UI" w:hAnsi="Segoe UI" w:cs="Segoe UI"/>
          <w:color w:val="333333"/>
          <w:sz w:val="30"/>
          <w:szCs w:val="30"/>
        </w:rPr>
        <w:t>Complete Code Listing</w:t>
      </w:r>
      <w:bookmarkEnd w:id="139"/>
      <w:bookmarkEnd w:id="140"/>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using</w:t>
      </w:r>
      <w:proofErr w:type="gramEnd"/>
      <w:r w:rsidRPr="00857E93">
        <w:rPr>
          <w:rFonts w:ascii="Times New Roman" w:hAnsi="Times New Roman" w:cs="Times New Roman"/>
          <w:color w:val="333333"/>
          <w:sz w:val="24"/>
          <w:szCs w:val="24"/>
        </w:rPr>
        <w:t xml:space="preserve"> System;</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using</w:t>
      </w:r>
      <w:proofErr w:type="gramEnd"/>
      <w:r w:rsidRPr="00857E93">
        <w:rPr>
          <w:rFonts w:ascii="Times New Roman" w:hAnsi="Times New Roman" w:cs="Times New Roman"/>
          <w:color w:val="333333"/>
          <w:sz w:val="24"/>
          <w:szCs w:val="24"/>
        </w:rPr>
        <w:t xml:space="preserve"> System.Diagnostics;</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class</w:t>
      </w:r>
      <w:proofErr w:type="gramEnd"/>
      <w:r w:rsidRPr="00857E93">
        <w:rPr>
          <w:rFonts w:ascii="Times New Roman" w:hAnsi="Times New Roman" w:cs="Times New Roman"/>
          <w:color w:val="333333"/>
          <w:sz w:val="24"/>
          <w:szCs w:val="24"/>
        </w:rPr>
        <w:t xml:space="preserve"> Class1</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[STAThread]</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static</w:t>
      </w:r>
      <w:proofErr w:type="gramEnd"/>
      <w:r w:rsidRPr="00857E93">
        <w:rPr>
          <w:rFonts w:ascii="Times New Roman" w:hAnsi="Times New Roman" w:cs="Times New Roman"/>
          <w:color w:val="333333"/>
          <w:sz w:val="24"/>
          <w:szCs w:val="24"/>
        </w:rPr>
        <w:t xml:space="preserve"> void Main(string[] args)</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string</w:t>
      </w:r>
      <w:proofErr w:type="gramEnd"/>
      <w:r w:rsidRPr="00857E93">
        <w:rPr>
          <w:rFonts w:ascii="Times New Roman" w:hAnsi="Times New Roman" w:cs="Times New Roman"/>
          <w:color w:val="333333"/>
          <w:sz w:val="24"/>
          <w:szCs w:val="24"/>
        </w:rPr>
        <w:t xml:space="preserve"> sProdName = "Widget";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int</w:t>
      </w:r>
      <w:proofErr w:type="gramEnd"/>
      <w:r w:rsidRPr="00857E93">
        <w:rPr>
          <w:rFonts w:ascii="Times New Roman" w:hAnsi="Times New Roman" w:cs="Times New Roman"/>
          <w:color w:val="333333"/>
          <w:sz w:val="24"/>
          <w:szCs w:val="24"/>
        </w:rPr>
        <w:t xml:space="preserve"> iUnitQty = 100;</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double  dUnitCost</w:t>
      </w:r>
      <w:proofErr w:type="gramEnd"/>
      <w:r w:rsidRPr="00857E93">
        <w:rPr>
          <w:rFonts w:ascii="Times New Roman" w:hAnsi="Times New Roman" w:cs="Times New Roman"/>
          <w:color w:val="333333"/>
          <w:sz w:val="24"/>
          <w:szCs w:val="24"/>
        </w:rPr>
        <w:t xml:space="preserve"> = 1.03;</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Debug.WriteLine(</w:t>
      </w:r>
      <w:proofErr w:type="gramEnd"/>
      <w:r w:rsidRPr="00857E93">
        <w:rPr>
          <w:rFonts w:ascii="Times New Roman" w:hAnsi="Times New Roman" w:cs="Times New Roman"/>
          <w:color w:val="333333"/>
          <w:sz w:val="24"/>
          <w:szCs w:val="24"/>
        </w:rPr>
        <w:t>"Debug Information-Product Starting ");</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Debug.Indent(</w:t>
      </w:r>
      <w:proofErr w:type="gramEnd"/>
      <w:r w:rsidRPr="00857E93">
        <w:rPr>
          <w:rFonts w:ascii="Times New Roman" w:hAnsi="Times New Roman" w:cs="Times New Roman"/>
          <w:color w:val="333333"/>
          <w:sz w:val="24"/>
          <w:szCs w:val="24"/>
        </w:rPr>
        <w: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Debug.WriteLine(</w:t>
      </w:r>
      <w:proofErr w:type="gramEnd"/>
      <w:r w:rsidRPr="00857E93">
        <w:rPr>
          <w:rFonts w:ascii="Times New Roman" w:hAnsi="Times New Roman" w:cs="Times New Roman"/>
          <w:color w:val="333333"/>
          <w:sz w:val="24"/>
          <w:szCs w:val="24"/>
        </w:rPr>
        <w:t>"The product name is "+sProdName);</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lastRenderedPageBreak/>
        <w:t>Debug.WriteLine(</w:t>
      </w:r>
      <w:proofErr w:type="gramEnd"/>
      <w:r w:rsidRPr="00857E93">
        <w:rPr>
          <w:rFonts w:ascii="Times New Roman" w:hAnsi="Times New Roman" w:cs="Times New Roman"/>
          <w:color w:val="333333"/>
          <w:sz w:val="24"/>
          <w:szCs w:val="24"/>
        </w:rPr>
        <w:t>"The available units on hand are"+iUnitQty.ToString());</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Debug.WriteLine(</w:t>
      </w:r>
      <w:proofErr w:type="gramEnd"/>
      <w:r w:rsidRPr="00857E93">
        <w:rPr>
          <w:rFonts w:ascii="Times New Roman" w:hAnsi="Times New Roman" w:cs="Times New Roman"/>
          <w:color w:val="333333"/>
          <w:sz w:val="24"/>
          <w:szCs w:val="24"/>
        </w:rPr>
        <w:t>"The per unit cost is "+ dUnitCost.ToString());</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System.Xml.XmlDocument oxml = new </w:t>
      </w:r>
      <w:proofErr w:type="gramStart"/>
      <w:r w:rsidRPr="00857E93">
        <w:rPr>
          <w:rFonts w:ascii="Times New Roman" w:hAnsi="Times New Roman" w:cs="Times New Roman"/>
          <w:color w:val="333333"/>
          <w:sz w:val="24"/>
          <w:szCs w:val="24"/>
        </w:rPr>
        <w:t>System.Xml.XmlDocument(</w:t>
      </w:r>
      <w:proofErr w:type="gramEnd"/>
      <w:r w:rsidRPr="00857E93">
        <w:rPr>
          <w:rFonts w:ascii="Times New Roman" w:hAnsi="Times New Roman" w:cs="Times New Roman"/>
          <w:color w:val="333333"/>
          <w:sz w:val="24"/>
          <w:szCs w:val="24"/>
        </w:rPr>
        <w: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Debug.WriteLine(</w:t>
      </w:r>
      <w:proofErr w:type="gramEnd"/>
      <w:r w:rsidRPr="00857E93">
        <w:rPr>
          <w:rFonts w:ascii="Times New Roman" w:hAnsi="Times New Roman" w:cs="Times New Roman"/>
          <w:color w:val="333333"/>
          <w:sz w:val="24"/>
          <w:szCs w:val="24"/>
        </w:rPr>
        <w:t>oxml);</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Debug.WriteLine(</w:t>
      </w:r>
      <w:proofErr w:type="gramEnd"/>
      <w:r w:rsidRPr="00857E93">
        <w:rPr>
          <w:rFonts w:ascii="Times New Roman" w:hAnsi="Times New Roman" w:cs="Times New Roman"/>
          <w:color w:val="333333"/>
          <w:sz w:val="24"/>
          <w:szCs w:val="24"/>
        </w:rPr>
        <w:t>"The product name is "+sProdName,"Field");</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Debug.WriteLine(</w:t>
      </w:r>
      <w:proofErr w:type="gramEnd"/>
      <w:r w:rsidRPr="00857E93">
        <w:rPr>
          <w:rFonts w:ascii="Times New Roman" w:hAnsi="Times New Roman" w:cs="Times New Roman"/>
          <w:color w:val="333333"/>
          <w:sz w:val="24"/>
          <w:szCs w:val="24"/>
        </w:rPr>
        <w:t>"The units on hand are"+iUnitQty,"Field");</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Debug.WriteLine(</w:t>
      </w:r>
      <w:proofErr w:type="gramEnd"/>
      <w:r w:rsidRPr="00857E93">
        <w:rPr>
          <w:rFonts w:ascii="Times New Roman" w:hAnsi="Times New Roman" w:cs="Times New Roman"/>
          <w:color w:val="333333"/>
          <w:sz w:val="24"/>
          <w:szCs w:val="24"/>
        </w:rPr>
        <w:t>"The per unit cost is"+dUnitCost.ToString(),"Field");</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Debug.WriteLine(</w:t>
      </w:r>
      <w:proofErr w:type="gramEnd"/>
      <w:r w:rsidRPr="00857E93">
        <w:rPr>
          <w:rFonts w:ascii="Times New Roman" w:hAnsi="Times New Roman" w:cs="Times New Roman"/>
          <w:color w:val="333333"/>
          <w:sz w:val="24"/>
          <w:szCs w:val="24"/>
        </w:rPr>
        <w:t>"Total Cost is  "+(iUnitQty * dUnitCost),"Calc");</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Debug.WriteLineIf(</w:t>
      </w:r>
      <w:proofErr w:type="gramEnd"/>
      <w:r w:rsidRPr="00857E93">
        <w:rPr>
          <w:rFonts w:ascii="Times New Roman" w:hAnsi="Times New Roman" w:cs="Times New Roman"/>
          <w:color w:val="333333"/>
          <w:sz w:val="24"/>
          <w:szCs w:val="24"/>
        </w:rPr>
        <w:t>iUnitQty &gt; 50, "This message WILL appear");</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Debug.WriteLineIf(</w:t>
      </w:r>
      <w:proofErr w:type="gramEnd"/>
      <w:r w:rsidRPr="00857E93">
        <w:rPr>
          <w:rFonts w:ascii="Times New Roman" w:hAnsi="Times New Roman" w:cs="Times New Roman"/>
          <w:color w:val="333333"/>
          <w:sz w:val="24"/>
          <w:szCs w:val="24"/>
        </w:rPr>
        <w:t>iUnitQty &lt; 50, "This message will NOT appear");</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Debug.Assert(</w:t>
      </w:r>
      <w:proofErr w:type="gramEnd"/>
      <w:r w:rsidRPr="00857E93">
        <w:rPr>
          <w:rFonts w:ascii="Times New Roman" w:hAnsi="Times New Roman" w:cs="Times New Roman"/>
          <w:color w:val="333333"/>
          <w:sz w:val="24"/>
          <w:szCs w:val="24"/>
        </w:rPr>
        <w:t>dUnitCost &gt; 1, "Message will NOT appear");</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Debug.Assert(</w:t>
      </w:r>
      <w:proofErr w:type="gramEnd"/>
      <w:r w:rsidRPr="00857E93">
        <w:rPr>
          <w:rFonts w:ascii="Times New Roman" w:hAnsi="Times New Roman" w:cs="Times New Roman"/>
          <w:color w:val="333333"/>
          <w:sz w:val="24"/>
          <w:szCs w:val="24"/>
        </w:rPr>
        <w:t>dUnitCost &lt; 1, "Message will appear since dUnitcost  &lt; 1 is false");</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TextWriterTraceListener tr1 = new </w:t>
      </w:r>
      <w:proofErr w:type="gramStart"/>
      <w:r w:rsidRPr="00857E93">
        <w:rPr>
          <w:rFonts w:ascii="Times New Roman" w:hAnsi="Times New Roman" w:cs="Times New Roman"/>
          <w:color w:val="333333"/>
          <w:sz w:val="24"/>
          <w:szCs w:val="24"/>
        </w:rPr>
        <w:t>TextWriterTraceListener(</w:t>
      </w:r>
      <w:proofErr w:type="gramEnd"/>
      <w:r w:rsidRPr="00857E93">
        <w:rPr>
          <w:rFonts w:ascii="Times New Roman" w:hAnsi="Times New Roman" w:cs="Times New Roman"/>
          <w:color w:val="333333"/>
          <w:sz w:val="24"/>
          <w:szCs w:val="24"/>
        </w:rPr>
        <w:t>System.Console.Out);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Debug.Listeners.Add(</w:t>
      </w:r>
      <w:proofErr w:type="gramEnd"/>
      <w:r w:rsidRPr="00857E93">
        <w:rPr>
          <w:rFonts w:ascii="Times New Roman" w:hAnsi="Times New Roman" w:cs="Times New Roman"/>
          <w:color w:val="333333"/>
          <w:sz w:val="24"/>
          <w:szCs w:val="24"/>
        </w:rPr>
        <w:t>tr1);</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TextWriterTraceListener tr2 = new </w:t>
      </w:r>
      <w:proofErr w:type="gramStart"/>
      <w:r w:rsidRPr="00857E93">
        <w:rPr>
          <w:rFonts w:ascii="Times New Roman" w:hAnsi="Times New Roman" w:cs="Times New Roman"/>
          <w:color w:val="333333"/>
          <w:sz w:val="24"/>
          <w:szCs w:val="24"/>
        </w:rPr>
        <w:t>TextWriterTraceListener(</w:t>
      </w:r>
      <w:proofErr w:type="gramEnd"/>
      <w:r w:rsidRPr="00857E93">
        <w:rPr>
          <w:rFonts w:ascii="Times New Roman" w:hAnsi="Times New Roman" w:cs="Times New Roman"/>
          <w:color w:val="333333"/>
          <w:sz w:val="24"/>
          <w:szCs w:val="24"/>
        </w:rPr>
        <w:t>System.IO.File.CreateText("Output.txt"));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Debug.Listeners.Add(</w:t>
      </w:r>
      <w:proofErr w:type="gramEnd"/>
      <w:r w:rsidRPr="00857E93">
        <w:rPr>
          <w:rFonts w:ascii="Times New Roman" w:hAnsi="Times New Roman" w:cs="Times New Roman"/>
          <w:color w:val="333333"/>
          <w:sz w:val="24"/>
          <w:szCs w:val="24"/>
        </w:rPr>
        <w:t>tr2);</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Debug.WriteLine(</w:t>
      </w:r>
      <w:proofErr w:type="gramEnd"/>
      <w:r w:rsidRPr="00857E93">
        <w:rPr>
          <w:rFonts w:ascii="Times New Roman" w:hAnsi="Times New Roman" w:cs="Times New Roman"/>
          <w:color w:val="333333"/>
          <w:sz w:val="24"/>
          <w:szCs w:val="24"/>
        </w:rPr>
        <w:t>"The product name is "+sProdName);</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Debug.WriteLine(</w:t>
      </w:r>
      <w:proofErr w:type="gramEnd"/>
      <w:r w:rsidRPr="00857E93">
        <w:rPr>
          <w:rFonts w:ascii="Times New Roman" w:hAnsi="Times New Roman" w:cs="Times New Roman"/>
          <w:color w:val="333333"/>
          <w:sz w:val="24"/>
          <w:szCs w:val="24"/>
        </w:rPr>
        <w:t>"The available units on hand are"+iUnitQty);</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Debug.WriteLine(</w:t>
      </w:r>
      <w:proofErr w:type="gramEnd"/>
      <w:r w:rsidRPr="00857E93">
        <w:rPr>
          <w:rFonts w:ascii="Times New Roman" w:hAnsi="Times New Roman" w:cs="Times New Roman"/>
          <w:color w:val="333333"/>
          <w:sz w:val="24"/>
          <w:szCs w:val="24"/>
        </w:rPr>
        <w:t>"The per unit cost is "+dUnitCost);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Debug.Unindent(</w:t>
      </w:r>
      <w:proofErr w:type="gramEnd"/>
      <w:r w:rsidRPr="00857E93">
        <w:rPr>
          <w:rFonts w:ascii="Times New Roman" w:hAnsi="Times New Roman" w:cs="Times New Roman"/>
          <w:color w:val="333333"/>
          <w:sz w:val="24"/>
          <w:szCs w:val="24"/>
        </w:rPr>
        <w: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Debug.WriteLine(</w:t>
      </w:r>
      <w:proofErr w:type="gramEnd"/>
      <w:r w:rsidRPr="00857E93">
        <w:rPr>
          <w:rFonts w:ascii="Times New Roman" w:hAnsi="Times New Roman" w:cs="Times New Roman"/>
          <w:color w:val="333333"/>
          <w:sz w:val="24"/>
          <w:szCs w:val="24"/>
        </w:rPr>
        <w:t>"Debug Information-Product Ending");</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lastRenderedPageBreak/>
        <w:t>Debug.Flush(</w:t>
      </w:r>
      <w:proofErr w:type="gramEnd"/>
      <w:r w:rsidRPr="00857E93">
        <w:rPr>
          <w:rFonts w:ascii="Times New Roman" w:hAnsi="Times New Roman" w:cs="Times New Roman"/>
          <w:color w:val="333333"/>
          <w:sz w:val="24"/>
          <w:szCs w:val="24"/>
        </w:rPr>
        <w: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Trace.WriteLine(</w:t>
      </w:r>
      <w:proofErr w:type="gramEnd"/>
      <w:r w:rsidRPr="00857E93">
        <w:rPr>
          <w:rFonts w:ascii="Times New Roman" w:hAnsi="Times New Roman" w:cs="Times New Roman"/>
          <w:color w:val="333333"/>
          <w:sz w:val="24"/>
          <w:szCs w:val="24"/>
        </w:rPr>
        <w:t>"Trace Information-Product Starting ");</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Trace.Indent(</w:t>
      </w:r>
      <w:proofErr w:type="gramEnd"/>
      <w:r w:rsidRPr="00857E93">
        <w:rPr>
          <w:rFonts w:ascii="Times New Roman" w:hAnsi="Times New Roman" w:cs="Times New Roman"/>
          <w:color w:val="333333"/>
          <w:sz w:val="24"/>
          <w:szCs w:val="24"/>
        </w:rPr>
        <w: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Trace.WriteLine(</w:t>
      </w:r>
      <w:proofErr w:type="gramEnd"/>
      <w:r w:rsidRPr="00857E93">
        <w:rPr>
          <w:rFonts w:ascii="Times New Roman" w:hAnsi="Times New Roman" w:cs="Times New Roman"/>
          <w:color w:val="333333"/>
          <w:sz w:val="24"/>
          <w:szCs w:val="24"/>
        </w:rPr>
        <w:t>"The product name is "+sProdName);</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Trace.WriteLine(</w:t>
      </w:r>
      <w:proofErr w:type="gramEnd"/>
      <w:r w:rsidRPr="00857E93">
        <w:rPr>
          <w:rFonts w:ascii="Times New Roman" w:hAnsi="Times New Roman" w:cs="Times New Roman"/>
          <w:color w:val="333333"/>
          <w:sz w:val="24"/>
          <w:szCs w:val="24"/>
        </w:rPr>
        <w:t>"The product name is"+sProdName,"Field" );</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Trace.WriteLineIf(</w:t>
      </w:r>
      <w:proofErr w:type="gramEnd"/>
      <w:r w:rsidRPr="00857E93">
        <w:rPr>
          <w:rFonts w:ascii="Times New Roman" w:hAnsi="Times New Roman" w:cs="Times New Roman"/>
          <w:color w:val="333333"/>
          <w:sz w:val="24"/>
          <w:szCs w:val="24"/>
        </w:rPr>
        <w:t>iUnitQty &gt; 50, "This message WILL appear");</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Trace.Assert(</w:t>
      </w:r>
      <w:proofErr w:type="gramEnd"/>
      <w:r w:rsidRPr="00857E93">
        <w:rPr>
          <w:rFonts w:ascii="Times New Roman" w:hAnsi="Times New Roman" w:cs="Times New Roman"/>
          <w:color w:val="333333"/>
          <w:sz w:val="24"/>
          <w:szCs w:val="24"/>
        </w:rPr>
        <w:t>dUnitCost &gt; 1, "Message will NOT appear");</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Trace.Unindent(</w:t>
      </w:r>
      <w:proofErr w:type="gramEnd"/>
      <w:r w:rsidRPr="00857E93">
        <w:rPr>
          <w:rFonts w:ascii="Times New Roman" w:hAnsi="Times New Roman" w:cs="Times New Roman"/>
          <w:color w:val="333333"/>
          <w:sz w:val="24"/>
          <w:szCs w:val="24"/>
        </w:rPr>
        <w: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Trace.WriteLine(</w:t>
      </w:r>
      <w:proofErr w:type="gramEnd"/>
      <w:r w:rsidRPr="00857E93">
        <w:rPr>
          <w:rFonts w:ascii="Times New Roman" w:hAnsi="Times New Roman" w:cs="Times New Roman"/>
          <w:color w:val="333333"/>
          <w:sz w:val="24"/>
          <w:szCs w:val="24"/>
        </w:rPr>
        <w:t>"Trace Information-Product Ending");</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Trace.Flush(</w:t>
      </w:r>
      <w:proofErr w:type="gramEnd"/>
      <w:r w:rsidRPr="00857E93">
        <w:rPr>
          <w:rFonts w:ascii="Times New Roman" w:hAnsi="Times New Roman" w:cs="Times New Roman"/>
          <w:color w:val="333333"/>
          <w:sz w:val="24"/>
          <w:szCs w:val="24"/>
        </w:rPr>
        <w: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Console.ReadLine(</w:t>
      </w:r>
      <w:proofErr w:type="gramEnd"/>
      <w:r w:rsidRPr="00857E93">
        <w:rPr>
          <w:rFonts w:ascii="Times New Roman" w:hAnsi="Times New Roman" w:cs="Times New Roman"/>
          <w:color w:val="333333"/>
          <w:sz w:val="24"/>
          <w:szCs w:val="24"/>
        </w:rPr>
        <w: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w:t>
      </w:r>
      <w:r w:rsidRPr="00857E93">
        <w:rPr>
          <w:rFonts w:ascii="Times New Roman" w:hAnsi="Times New Roman" w:cs="Times New Roman"/>
          <w:color w:val="333333"/>
          <w:sz w:val="24"/>
          <w:szCs w:val="24"/>
        </w:rPr>
        <w:tab/>
      </w:r>
      <w:r w:rsidRPr="00857E93">
        <w:rPr>
          <w:rFonts w:ascii="Times New Roman" w:hAnsi="Times New Roman" w:cs="Times New Roman"/>
          <w:color w:val="333333"/>
          <w:sz w:val="24"/>
          <w:szCs w:val="24"/>
        </w:rPr>
        <w:tab/>
      </w:r>
      <w:r w:rsidRPr="00857E93">
        <w:rPr>
          <w:rFonts w:ascii="Times New Roman" w:hAnsi="Times New Roman" w:cs="Times New Roman"/>
          <w:color w:val="333333"/>
          <w:sz w:val="24"/>
          <w:szCs w:val="24"/>
        </w:rPr>
        <w:tab/>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w:t>
      </w:r>
    </w:p>
    <w:p w:rsidR="008538A3" w:rsidRDefault="008538A3" w:rsidP="008538A3">
      <w:pPr>
        <w:pStyle w:val="Heading3"/>
        <w:shd w:val="clear" w:color="auto" w:fill="FFFFFF"/>
        <w:spacing w:before="225" w:after="225"/>
        <w:rPr>
          <w:rFonts w:ascii="Segoe UI" w:hAnsi="Segoe UI" w:cs="Segoe UI"/>
          <w:b/>
          <w:bCs/>
          <w:color w:val="333333"/>
          <w:sz w:val="30"/>
          <w:szCs w:val="30"/>
        </w:rPr>
      </w:pPr>
      <w:bookmarkStart w:id="141" w:name="_Toc351953108"/>
      <w:bookmarkStart w:id="142" w:name="_Toc367967559"/>
      <w:r>
        <w:rPr>
          <w:rFonts w:ascii="Segoe UI" w:hAnsi="Segoe UI" w:cs="Segoe UI"/>
          <w:color w:val="333333"/>
          <w:sz w:val="30"/>
          <w:szCs w:val="30"/>
        </w:rPr>
        <w:t>Troubleshoot</w:t>
      </w:r>
      <w:bookmarkEnd w:id="141"/>
      <w:bookmarkEnd w:id="142"/>
    </w:p>
    <w:p w:rsidR="008538A3" w:rsidRPr="00857E93" w:rsidRDefault="008538A3" w:rsidP="00E65F63">
      <w:pPr>
        <w:numPr>
          <w:ilvl w:val="0"/>
          <w:numId w:val="46"/>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If the solution configuration type is</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Release</w:t>
      </w:r>
      <w:r w:rsidRPr="00857E93">
        <w:rPr>
          <w:rFonts w:ascii="Times New Roman" w:hAnsi="Times New Roman" w:cs="Times New Roman"/>
          <w:color w:val="333333"/>
          <w:sz w:val="24"/>
          <w:szCs w:val="24"/>
        </w:rPr>
        <w:t>,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Debug</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class output is ignored.</w:t>
      </w:r>
    </w:p>
    <w:p w:rsidR="008538A3" w:rsidRPr="00857E93" w:rsidRDefault="008538A3" w:rsidP="00E65F63">
      <w:pPr>
        <w:numPr>
          <w:ilvl w:val="0"/>
          <w:numId w:val="46"/>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After we create a</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TextWriterTraceListener</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class for a particular target,</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TextWriterTraceListener</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receives output from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Trace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and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Debug</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classes. This occurs regardless of whether we use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Add</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method of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Trace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or the</w:t>
      </w:r>
      <w:r w:rsidRPr="00857E93">
        <w:rPr>
          <w:rFonts w:ascii="Times New Roman" w:hAnsi="Times New Roman" w:cs="Times New Roman"/>
          <w:b/>
          <w:bCs/>
          <w:color w:val="333333"/>
          <w:sz w:val="24"/>
          <w:szCs w:val="24"/>
        </w:rPr>
        <w:t>Debug</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class to add</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TextWriterTraceListener</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to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Listeners</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class.</w:t>
      </w:r>
    </w:p>
    <w:p w:rsidR="008538A3" w:rsidRPr="00857E93" w:rsidRDefault="008538A3" w:rsidP="00E65F63">
      <w:pPr>
        <w:numPr>
          <w:ilvl w:val="0"/>
          <w:numId w:val="46"/>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If we add a</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Listeners</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object for the same target in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Trace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and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Debug</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classes, each line of output is duplicated, regardless of whether</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Debug</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or</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Trace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generates the output.</w:t>
      </w:r>
    </w:p>
    <w:p w:rsidR="008538A3" w:rsidRPr="00857E93" w:rsidRDefault="008538A3" w:rsidP="008538A3">
      <w:pPr>
        <w:pStyle w:val="HTMLPreformatted"/>
        <w:shd w:val="clear" w:color="auto" w:fill="F5F5F5"/>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TextWriterTraceListener myWriter = new </w:t>
      </w:r>
      <w:proofErr w:type="gramStart"/>
      <w:r w:rsidRPr="00857E93">
        <w:rPr>
          <w:rFonts w:ascii="Times New Roman" w:hAnsi="Times New Roman" w:cs="Times New Roman"/>
          <w:color w:val="333333"/>
          <w:sz w:val="24"/>
          <w:szCs w:val="24"/>
        </w:rPr>
        <w:t>TextWriterTraceListener(</w:t>
      </w:r>
      <w:proofErr w:type="gramEnd"/>
      <w:r w:rsidRPr="00857E93">
        <w:rPr>
          <w:rFonts w:ascii="Times New Roman" w:hAnsi="Times New Roman" w:cs="Times New Roman"/>
          <w:color w:val="333333"/>
          <w:sz w:val="24"/>
          <w:szCs w:val="24"/>
        </w:rPr>
        <w:t>System.Console.Out);</w:t>
      </w:r>
    </w:p>
    <w:p w:rsidR="008538A3" w:rsidRPr="00857E93" w:rsidRDefault="008538A3" w:rsidP="008538A3">
      <w:pPr>
        <w:pStyle w:val="HTMLPreformatted"/>
        <w:shd w:val="clear" w:color="auto" w:fill="F5F5F5"/>
        <w:ind w:left="600"/>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Debug.Listeners.Add(</w:t>
      </w:r>
      <w:proofErr w:type="gramEnd"/>
      <w:r w:rsidRPr="00857E93">
        <w:rPr>
          <w:rFonts w:ascii="Times New Roman" w:hAnsi="Times New Roman" w:cs="Times New Roman"/>
          <w:color w:val="333333"/>
          <w:sz w:val="24"/>
          <w:szCs w:val="24"/>
        </w:rPr>
        <w:t>myWriter);</w:t>
      </w:r>
    </w:p>
    <w:p w:rsidR="008538A3" w:rsidRPr="00857E93" w:rsidRDefault="008538A3" w:rsidP="008538A3">
      <w:pPr>
        <w:pStyle w:val="HTMLPreformatted"/>
        <w:shd w:val="clear" w:color="auto" w:fill="F5F5F5"/>
        <w:ind w:left="600"/>
        <w:rPr>
          <w:rFonts w:ascii="Times New Roman" w:hAnsi="Times New Roman" w:cs="Times New Roman"/>
          <w:color w:val="333333"/>
          <w:sz w:val="24"/>
          <w:szCs w:val="24"/>
        </w:rPr>
      </w:pPr>
    </w:p>
    <w:p w:rsidR="008538A3" w:rsidRPr="00857E93" w:rsidRDefault="008538A3" w:rsidP="008538A3">
      <w:pPr>
        <w:pStyle w:val="HTMLPreformatted"/>
        <w:shd w:val="clear" w:color="auto" w:fill="F5F5F5"/>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TextWriterTraceListener myCreator = new </w:t>
      </w:r>
      <w:proofErr w:type="gramStart"/>
      <w:r w:rsidRPr="00857E93">
        <w:rPr>
          <w:rFonts w:ascii="Times New Roman" w:hAnsi="Times New Roman" w:cs="Times New Roman"/>
          <w:color w:val="333333"/>
          <w:sz w:val="24"/>
          <w:szCs w:val="24"/>
        </w:rPr>
        <w:t>TextWriterTraceListener(</w:t>
      </w:r>
      <w:proofErr w:type="gramEnd"/>
      <w:r w:rsidRPr="00857E93">
        <w:rPr>
          <w:rFonts w:ascii="Times New Roman" w:hAnsi="Times New Roman" w:cs="Times New Roman"/>
          <w:color w:val="333333"/>
          <w:sz w:val="24"/>
          <w:szCs w:val="24"/>
        </w:rPr>
        <w:t>System.Console.Out);</w:t>
      </w:r>
    </w:p>
    <w:p w:rsidR="008538A3" w:rsidRDefault="008538A3" w:rsidP="00DF127D">
      <w:pPr>
        <w:pStyle w:val="HTMLPreformatted"/>
        <w:shd w:val="clear" w:color="auto" w:fill="F5F5F5"/>
        <w:tabs>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right" w:pos="9026"/>
        </w:tabs>
        <w:ind w:left="600"/>
        <w:rPr>
          <w:rFonts w:ascii="Consolas" w:hAnsi="Consolas" w:cs="Consolas"/>
          <w:color w:val="333333"/>
        </w:rPr>
      </w:pPr>
      <w:proofErr w:type="gramStart"/>
      <w:r w:rsidRPr="00857E93">
        <w:rPr>
          <w:rFonts w:ascii="Times New Roman" w:hAnsi="Times New Roman" w:cs="Times New Roman"/>
          <w:color w:val="333333"/>
          <w:sz w:val="24"/>
          <w:szCs w:val="24"/>
        </w:rPr>
        <w:t>Trace.Listeners.Add(</w:t>
      </w:r>
      <w:proofErr w:type="gramEnd"/>
      <w:r w:rsidRPr="00857E93">
        <w:rPr>
          <w:rFonts w:ascii="Times New Roman" w:hAnsi="Times New Roman" w:cs="Times New Roman"/>
          <w:color w:val="333333"/>
          <w:sz w:val="24"/>
          <w:szCs w:val="24"/>
        </w:rPr>
        <w:t>myCreator);</w:t>
      </w:r>
      <w:r w:rsidR="00DF127D">
        <w:rPr>
          <w:rFonts w:ascii="Consolas" w:hAnsi="Consolas" w:cs="Consolas"/>
          <w:color w:val="333333"/>
        </w:rPr>
        <w:tab/>
      </w:r>
    </w:p>
    <w:p w:rsidR="00DF127D" w:rsidRDefault="00DF127D" w:rsidP="00DF127D">
      <w:pPr>
        <w:pStyle w:val="HTMLPreformatted"/>
        <w:shd w:val="clear" w:color="auto" w:fill="F5F5F5"/>
        <w:tabs>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right" w:pos="9026"/>
        </w:tabs>
        <w:ind w:left="600"/>
        <w:rPr>
          <w:rFonts w:ascii="Consolas" w:hAnsi="Consolas" w:cs="Consolas"/>
          <w:color w:val="333333"/>
        </w:rPr>
      </w:pPr>
    </w:p>
    <w:p w:rsidR="00D57D8F" w:rsidRDefault="00B4442A" w:rsidP="000B1064">
      <w:pPr>
        <w:pStyle w:val="Heading1"/>
      </w:pPr>
      <w:bookmarkStart w:id="143" w:name="_Toc367967560"/>
      <w:r>
        <w:t>System Security</w:t>
      </w:r>
      <w:r w:rsidR="00D57D8F">
        <w:t xml:space="preserve"> measures:</w:t>
      </w:r>
      <w:bookmarkEnd w:id="143"/>
    </w:p>
    <w:p w:rsidR="00D57D8F" w:rsidRDefault="00B4442A" w:rsidP="000B1064">
      <w:pPr>
        <w:pStyle w:val="Heading2"/>
      </w:pPr>
      <w:bookmarkStart w:id="144" w:name="_Toc367967561"/>
      <w:r>
        <w:t>Database/data security</w:t>
      </w:r>
      <w:r w:rsidR="00D57D8F">
        <w:t>:</w:t>
      </w:r>
      <w:bookmarkEnd w:id="144"/>
    </w:p>
    <w:p w:rsidR="00AC3E6A" w:rsidRPr="00857E93" w:rsidRDefault="00AC3E6A" w:rsidP="00857E93">
      <w:pPr>
        <w:ind w:firstLine="720"/>
        <w:rPr>
          <w:rFonts w:ascii="Times New Roman" w:eastAsia="Arial" w:hAnsi="Times New Roman" w:cs="Times New Roman"/>
          <w:sz w:val="24"/>
          <w:szCs w:val="24"/>
        </w:rPr>
      </w:pPr>
      <w:r w:rsidRPr="00857E93">
        <w:rPr>
          <w:rFonts w:ascii="Times New Roman" w:eastAsia="Arial" w:hAnsi="Times New Roman" w:cs="Times New Roman"/>
          <w:sz w:val="24"/>
          <w:szCs w:val="24"/>
        </w:rPr>
        <w:t>It encrypts the data stored in the database so that even if someone succeeds to hack the database still not much harm could be done.</w:t>
      </w:r>
    </w:p>
    <w:p w:rsidR="00D57D8F" w:rsidRPr="00857E93" w:rsidRDefault="00AC3E6A" w:rsidP="000B1064">
      <w:pPr>
        <w:rPr>
          <w:rFonts w:ascii="Times New Roman" w:eastAsia="Arial" w:hAnsi="Times New Roman" w:cs="Times New Roman"/>
          <w:sz w:val="24"/>
          <w:szCs w:val="24"/>
        </w:rPr>
      </w:pPr>
      <w:r w:rsidRPr="00857E93">
        <w:rPr>
          <w:rFonts w:ascii="Times New Roman" w:eastAsia="Arial" w:hAnsi="Times New Roman" w:cs="Times New Roman"/>
          <w:sz w:val="24"/>
          <w:szCs w:val="24"/>
        </w:rPr>
        <w:t>The application will use Google open-id authentication for web interface.</w:t>
      </w:r>
    </w:p>
    <w:p w:rsidR="00D57D8F" w:rsidRDefault="00B4442A" w:rsidP="000B1064">
      <w:pPr>
        <w:pStyle w:val="Heading2"/>
      </w:pPr>
      <w:bookmarkStart w:id="145" w:name="_Toc367967562"/>
      <w:r>
        <w:t>Creation of User profiles and access rights</w:t>
      </w:r>
      <w:bookmarkEnd w:id="145"/>
    </w:p>
    <w:p w:rsidR="00D57D8F" w:rsidRPr="00857E93" w:rsidRDefault="00D57D8F" w:rsidP="00D57D8F">
      <w:pPr>
        <w:rPr>
          <w:rFonts w:ascii="Times New Roman" w:eastAsia="Arial" w:hAnsi="Times New Roman" w:cs="Times New Roman"/>
          <w:sz w:val="24"/>
          <w:szCs w:val="24"/>
        </w:rPr>
      </w:pPr>
      <w:r w:rsidRPr="00857E93">
        <w:rPr>
          <w:rFonts w:ascii="Times New Roman" w:eastAsia="Arial" w:hAnsi="Times New Roman" w:cs="Times New Roman"/>
          <w:sz w:val="24"/>
          <w:szCs w:val="24"/>
        </w:rPr>
        <w:t>The software requires a predefined username and password to login.</w:t>
      </w:r>
    </w:p>
    <w:p w:rsidR="00D57D8F" w:rsidRPr="00857E93" w:rsidRDefault="00D57D8F" w:rsidP="00D57D8F">
      <w:pPr>
        <w:rPr>
          <w:rFonts w:ascii="Times New Roman" w:eastAsia="Arial" w:hAnsi="Times New Roman" w:cs="Times New Roman"/>
          <w:sz w:val="24"/>
          <w:szCs w:val="24"/>
        </w:rPr>
      </w:pPr>
      <w:r w:rsidRPr="00857E93">
        <w:rPr>
          <w:rFonts w:ascii="Times New Roman" w:eastAsia="Arial" w:hAnsi="Times New Roman" w:cs="Times New Roman"/>
          <w:sz w:val="24"/>
          <w:szCs w:val="24"/>
        </w:rPr>
        <w:t>It allows a</w:t>
      </w:r>
      <w:r w:rsidR="00AC3E6A" w:rsidRPr="00857E93">
        <w:rPr>
          <w:rFonts w:ascii="Times New Roman" w:eastAsia="Arial" w:hAnsi="Times New Roman" w:cs="Times New Roman"/>
          <w:sz w:val="24"/>
          <w:szCs w:val="24"/>
        </w:rPr>
        <w:t xml:space="preserve"> guest login as well which lets a guest user this application withv</w:t>
      </w:r>
      <w:r w:rsidRPr="00857E93">
        <w:rPr>
          <w:rFonts w:ascii="Times New Roman" w:eastAsia="Arial" w:hAnsi="Times New Roman" w:cs="Times New Roman"/>
          <w:sz w:val="24"/>
          <w:szCs w:val="24"/>
        </w:rPr>
        <w:t>ery</w:t>
      </w:r>
      <w:r w:rsidR="00AC3E6A" w:rsidRPr="00857E93">
        <w:rPr>
          <w:rFonts w:ascii="Times New Roman" w:eastAsia="Arial" w:hAnsi="Times New Roman" w:cs="Times New Roman"/>
          <w:sz w:val="24"/>
          <w:szCs w:val="24"/>
        </w:rPr>
        <w:t xml:space="preserve"> limited access to the user data. </w:t>
      </w:r>
    </w:p>
    <w:p w:rsidR="003636B5" w:rsidRDefault="003636B5" w:rsidP="00D57D8F">
      <w:pPr>
        <w:rPr>
          <w:rFonts w:eastAsia="Arial"/>
        </w:rPr>
      </w:pPr>
    </w:p>
    <w:p w:rsidR="00B4442A" w:rsidRDefault="00B4442A" w:rsidP="00472BB3">
      <w:pPr>
        <w:pStyle w:val="Heading1"/>
        <w:rPr>
          <w:lang w:val="en-US"/>
        </w:rPr>
      </w:pPr>
      <w:bookmarkStart w:id="146" w:name="_Toc367967563"/>
      <w:r>
        <w:t>Cost Estimation of the Project along with Cost Estimation Model</w:t>
      </w:r>
      <w:bookmarkEnd w:id="146"/>
    </w:p>
    <w:p w:rsidR="00F152C6" w:rsidRPr="00751044" w:rsidRDefault="00F152C6" w:rsidP="00F152C6">
      <w:pPr>
        <w:pStyle w:val="WW-BodyText2"/>
        <w:tabs>
          <w:tab w:val="center" w:pos="4680"/>
          <w:tab w:val="right" w:pos="9000"/>
        </w:tabs>
        <w:ind w:firstLine="720"/>
        <w:rPr>
          <w:rFonts w:ascii="Times New Roman" w:hAnsi="Times New Roman"/>
          <w:szCs w:val="24"/>
        </w:rPr>
      </w:pPr>
      <w:r w:rsidRPr="00751044">
        <w:rPr>
          <w:rFonts w:ascii="Times New Roman" w:hAnsi="Times New Roman"/>
          <w:szCs w:val="24"/>
        </w:rPr>
        <w:t>Software development is a highly labor intensive activity. A project of large dimension can easily turn into chaos if proper management controls are not imposed. Therefore the cost/expenditure and the profit gained after implementing the project has to be taken into account. That is we have to consider the cost benefit analysis.</w:t>
      </w:r>
    </w:p>
    <w:p w:rsidR="00F152C6" w:rsidRPr="00751044" w:rsidRDefault="00F152C6" w:rsidP="00F152C6">
      <w:pPr>
        <w:tabs>
          <w:tab w:val="left" w:pos="6928"/>
        </w:tabs>
        <w:spacing w:line="360" w:lineRule="auto"/>
        <w:jc w:val="both"/>
        <w:rPr>
          <w:rFonts w:ascii="Times New Roman" w:hAnsi="Times New Roman" w:cs="Times New Roman"/>
          <w:sz w:val="24"/>
          <w:szCs w:val="24"/>
        </w:rPr>
      </w:pPr>
      <w:r w:rsidRPr="00751044">
        <w:rPr>
          <w:rFonts w:ascii="Times New Roman" w:hAnsi="Times New Roman" w:cs="Times New Roman"/>
          <w:sz w:val="24"/>
          <w:szCs w:val="24"/>
        </w:rPr>
        <w:tab/>
      </w:r>
    </w:p>
    <w:p w:rsidR="00F152C6" w:rsidRPr="00751044" w:rsidRDefault="00F152C6" w:rsidP="00F152C6">
      <w:pPr>
        <w:tabs>
          <w:tab w:val="center" w:pos="4680"/>
          <w:tab w:val="right" w:pos="9000"/>
        </w:tabs>
        <w:spacing w:line="360" w:lineRule="auto"/>
        <w:ind w:firstLine="720"/>
        <w:jc w:val="both"/>
        <w:rPr>
          <w:rFonts w:ascii="Times New Roman" w:hAnsi="Times New Roman" w:cs="Times New Roman"/>
          <w:sz w:val="24"/>
          <w:szCs w:val="24"/>
        </w:rPr>
      </w:pPr>
      <w:r w:rsidRPr="00751044">
        <w:rPr>
          <w:rFonts w:ascii="Times New Roman" w:hAnsi="Times New Roman" w:cs="Times New Roman"/>
          <w:sz w:val="24"/>
          <w:szCs w:val="24"/>
        </w:rPr>
        <w:t>This cost/benefit may be tangible or intangible, direct or indirect, fixed or variable. To build up a large software all the elements required, are estimated to get the development cost of the considering project. When we consider all this requirements we can develop a cost estimation model to find proposed cost of the developing project. And from this model we can track down the expenditure during the course of development.</w:t>
      </w:r>
    </w:p>
    <w:p w:rsidR="00F152C6" w:rsidRPr="00751044" w:rsidRDefault="00F152C6" w:rsidP="00F152C6">
      <w:pPr>
        <w:tabs>
          <w:tab w:val="center" w:pos="4680"/>
          <w:tab w:val="right" w:pos="9000"/>
        </w:tabs>
        <w:spacing w:line="360" w:lineRule="auto"/>
        <w:ind w:firstLine="720"/>
        <w:jc w:val="both"/>
        <w:rPr>
          <w:rFonts w:ascii="Times New Roman" w:hAnsi="Times New Roman" w:cs="Times New Roman"/>
          <w:sz w:val="24"/>
          <w:szCs w:val="24"/>
        </w:rPr>
      </w:pPr>
    </w:p>
    <w:p w:rsidR="00F152C6" w:rsidRPr="00751044" w:rsidRDefault="00F152C6" w:rsidP="00F152C6">
      <w:pPr>
        <w:tabs>
          <w:tab w:val="center" w:pos="4680"/>
          <w:tab w:val="right" w:pos="9000"/>
        </w:tabs>
        <w:spacing w:line="360" w:lineRule="auto"/>
        <w:ind w:firstLine="720"/>
        <w:jc w:val="both"/>
        <w:rPr>
          <w:rFonts w:ascii="Times New Roman" w:hAnsi="Times New Roman" w:cs="Times New Roman"/>
          <w:sz w:val="24"/>
          <w:szCs w:val="24"/>
        </w:rPr>
      </w:pPr>
      <w:r w:rsidRPr="00751044">
        <w:rPr>
          <w:rFonts w:ascii="Times New Roman" w:hAnsi="Times New Roman" w:cs="Times New Roman"/>
          <w:sz w:val="24"/>
          <w:szCs w:val="24"/>
        </w:rPr>
        <w:t xml:space="preserve">Now after implementing the project we have to consider gain from it in terms of benefits, that is how much person month can be saved from this project. Therefore we have to </w:t>
      </w:r>
      <w:r w:rsidRPr="00751044">
        <w:rPr>
          <w:rFonts w:ascii="Times New Roman" w:hAnsi="Times New Roman" w:cs="Times New Roman"/>
          <w:sz w:val="24"/>
          <w:szCs w:val="24"/>
        </w:rPr>
        <w:lastRenderedPageBreak/>
        <w:t xml:space="preserve">consider the total expenditure and the benefit gain from the project once it has been implemented. Here we express the benefits in the terms of person month that is monthly salary of the person concerned for the system, which has to be replaced. Therefore this cost/benefit analysis report gives us a total picture of how a company gets benefit from candidate system once that has replace </w:t>
      </w:r>
      <w:proofErr w:type="gramStart"/>
      <w:r w:rsidRPr="00751044">
        <w:rPr>
          <w:rFonts w:ascii="Times New Roman" w:hAnsi="Times New Roman" w:cs="Times New Roman"/>
          <w:sz w:val="24"/>
          <w:szCs w:val="24"/>
        </w:rPr>
        <w:t>a</w:t>
      </w:r>
      <w:proofErr w:type="gramEnd"/>
      <w:r w:rsidRPr="00751044">
        <w:rPr>
          <w:rFonts w:ascii="Times New Roman" w:hAnsi="Times New Roman" w:cs="Times New Roman"/>
          <w:sz w:val="24"/>
          <w:szCs w:val="24"/>
        </w:rPr>
        <w:t xml:space="preserve"> older one.</w:t>
      </w:r>
    </w:p>
    <w:p w:rsidR="00F152C6" w:rsidRPr="00751044" w:rsidRDefault="00F152C6" w:rsidP="00F152C6">
      <w:pPr>
        <w:tabs>
          <w:tab w:val="center" w:pos="4680"/>
          <w:tab w:val="right" w:pos="9000"/>
        </w:tabs>
        <w:spacing w:line="360" w:lineRule="auto"/>
        <w:ind w:firstLine="720"/>
        <w:jc w:val="both"/>
        <w:rPr>
          <w:rFonts w:ascii="Times New Roman" w:hAnsi="Times New Roman" w:cs="Times New Roman"/>
          <w:sz w:val="24"/>
          <w:szCs w:val="24"/>
        </w:rPr>
      </w:pPr>
    </w:p>
    <w:p w:rsidR="00F152C6" w:rsidRPr="00751044" w:rsidRDefault="00F152C6" w:rsidP="00F152C6">
      <w:pPr>
        <w:tabs>
          <w:tab w:val="center" w:pos="4680"/>
          <w:tab w:val="right" w:pos="9000"/>
        </w:tabs>
        <w:spacing w:line="360" w:lineRule="auto"/>
        <w:ind w:firstLine="720"/>
        <w:jc w:val="both"/>
        <w:rPr>
          <w:rFonts w:ascii="Times New Roman" w:hAnsi="Times New Roman" w:cs="Times New Roman"/>
          <w:sz w:val="24"/>
          <w:szCs w:val="24"/>
        </w:rPr>
      </w:pPr>
      <w:r w:rsidRPr="00751044">
        <w:rPr>
          <w:rFonts w:ascii="Times New Roman" w:hAnsi="Times New Roman" w:cs="Times New Roman"/>
          <w:sz w:val="24"/>
          <w:szCs w:val="24"/>
        </w:rPr>
        <w:t>The project developing components like hardware, personnel, facility and supply cost are also taken into consideration during the cost estimation. Then we identify the cost and benefit of a given system and categories them or analysis. And from that estimated cost we track the expenditure and then calculate the benefits.</w:t>
      </w:r>
    </w:p>
    <w:p w:rsidR="00F152C6" w:rsidRPr="00751044" w:rsidRDefault="00F152C6" w:rsidP="00F152C6">
      <w:pPr>
        <w:tabs>
          <w:tab w:val="center" w:pos="4680"/>
          <w:tab w:val="right" w:pos="9000"/>
        </w:tabs>
        <w:spacing w:line="360" w:lineRule="auto"/>
        <w:jc w:val="both"/>
        <w:rPr>
          <w:rFonts w:ascii="Times New Roman" w:hAnsi="Times New Roman" w:cs="Times New Roman"/>
          <w:sz w:val="24"/>
          <w:szCs w:val="24"/>
        </w:rPr>
      </w:pPr>
      <w:r w:rsidRPr="00751044">
        <w:rPr>
          <w:rFonts w:ascii="Times New Roman" w:hAnsi="Times New Roman" w:cs="Times New Roman"/>
          <w:sz w:val="24"/>
          <w:szCs w:val="24"/>
        </w:rPr>
        <w:t xml:space="preserve">In developing the cost estimation of a project we need to consider several cost elements. Among them is hardware, personal, facility, operating and supply cost are noteworthy. </w:t>
      </w:r>
    </w:p>
    <w:p w:rsidR="00F152C6" w:rsidRPr="00751044" w:rsidRDefault="00F152C6" w:rsidP="00F152C6">
      <w:pPr>
        <w:tabs>
          <w:tab w:val="center" w:pos="4680"/>
          <w:tab w:val="right" w:pos="9000"/>
        </w:tabs>
        <w:spacing w:line="360" w:lineRule="auto"/>
        <w:jc w:val="both"/>
        <w:rPr>
          <w:rFonts w:ascii="Times New Roman" w:hAnsi="Times New Roman" w:cs="Times New Roman"/>
          <w:sz w:val="24"/>
          <w:szCs w:val="24"/>
        </w:rPr>
      </w:pPr>
      <w:r w:rsidRPr="00751044">
        <w:rPr>
          <w:rFonts w:ascii="Times New Roman" w:hAnsi="Times New Roman" w:cs="Times New Roman"/>
          <w:sz w:val="24"/>
          <w:szCs w:val="24"/>
        </w:rPr>
        <w:tab/>
      </w:r>
    </w:p>
    <w:p w:rsidR="00F152C6" w:rsidRPr="00751044" w:rsidRDefault="00F152C6" w:rsidP="00F152C6">
      <w:pPr>
        <w:tabs>
          <w:tab w:val="center" w:pos="4680"/>
          <w:tab w:val="right" w:pos="9000"/>
        </w:tabs>
        <w:spacing w:line="360" w:lineRule="auto"/>
        <w:ind w:firstLine="720"/>
        <w:jc w:val="both"/>
        <w:rPr>
          <w:rFonts w:ascii="Times New Roman" w:hAnsi="Times New Roman" w:cs="Times New Roman"/>
          <w:sz w:val="24"/>
          <w:szCs w:val="24"/>
        </w:rPr>
      </w:pPr>
      <w:r w:rsidRPr="00751044">
        <w:rPr>
          <w:rFonts w:ascii="Times New Roman" w:hAnsi="Times New Roman" w:cs="Times New Roman"/>
          <w:sz w:val="24"/>
          <w:szCs w:val="24"/>
        </w:rPr>
        <w:t>The model for estimating cost is mainly based on the total lines of cop1 delivered. As this is not such code based rather than a p1ign based project so we estimate the cost on the consideration of how much time it can take in p1igning the user interfaces and how many interfaces are required. The cost is then calculated from the total p1ign hours and as it is a single handed project, so this is the time taken by a single person.</w:t>
      </w:r>
    </w:p>
    <w:p w:rsidR="00F152C6" w:rsidRPr="00F152C6" w:rsidRDefault="00F152C6" w:rsidP="00F152C6">
      <w:pPr>
        <w:rPr>
          <w:rFonts w:ascii="Times New Roman" w:hAnsi="Times New Roman" w:cs="Times New Roman"/>
          <w:sz w:val="24"/>
          <w:szCs w:val="24"/>
        </w:rPr>
      </w:pPr>
      <w:r w:rsidRPr="00F152C6">
        <w:rPr>
          <w:rFonts w:ascii="Times New Roman" w:hAnsi="Times New Roman" w:cs="Times New Roman"/>
          <w:sz w:val="24"/>
          <w:szCs w:val="24"/>
        </w:rPr>
        <w:t xml:space="preserve">The cost of man-power involved in this project is not considered in this estimation. We should consider the cost when we shall go for any live project. This cost is depending on several factors like skill set, location of country etc. e.g. man-hour cost is around Rs.250.00 to Rs.300.00 in India whereas for USA it varies from US$60.00 to US$200.00. Most of the cases, Man (person) power cost is considerable higher than all other costs. Software cost and effort estimation will never be an exact science. Too many variables human, technical, environmental can affect the ultimate cost of the software and effort applied to develop it. To achieve reliable cost and effort estimates, a number of option arise, 1) Base estimates on similar projects that have been already completed; 2) Using relatively simple “decomposition techniques” to generate project cost and effort estimates; 3) Using one or more empirical models for software cost and effort estimation. </w:t>
      </w:r>
    </w:p>
    <w:p w:rsidR="00F152C6" w:rsidRDefault="00F152C6" w:rsidP="00472BB3">
      <w:pPr>
        <w:rPr>
          <w:lang w:val="en-US"/>
        </w:rPr>
      </w:pPr>
    </w:p>
    <w:p w:rsidR="00660116" w:rsidRPr="000B345A" w:rsidRDefault="006A6154" w:rsidP="00472BB3">
      <w:pPr>
        <w:rPr>
          <w:rFonts w:ascii="Times New Roman" w:hAnsi="Times New Roman" w:cs="Times New Roman"/>
          <w:sz w:val="24"/>
          <w:szCs w:val="24"/>
        </w:rPr>
      </w:pPr>
      <w:r w:rsidRPr="000B345A">
        <w:rPr>
          <w:rFonts w:ascii="Times New Roman" w:hAnsi="Times New Roman" w:cs="Times New Roman"/>
          <w:sz w:val="24"/>
          <w:szCs w:val="24"/>
        </w:rPr>
        <w:t xml:space="preserve">We used the basic COCOMO model, which gives an approximate estimate of our </w:t>
      </w:r>
      <w:r w:rsidR="0064332C" w:rsidRPr="0064332C">
        <w:rPr>
          <w:rFonts w:ascii="Times New Roman" w:hAnsi="Times New Roman" w:cs="Times New Roman"/>
          <w:b/>
          <w:sz w:val="24"/>
          <w:szCs w:val="24"/>
        </w:rPr>
        <w:t>FRS</w:t>
      </w:r>
      <w:r w:rsidRPr="000B345A">
        <w:rPr>
          <w:rFonts w:ascii="Times New Roman" w:hAnsi="Times New Roman" w:cs="Times New Roman"/>
          <w:sz w:val="24"/>
          <w:szCs w:val="24"/>
        </w:rPr>
        <w:t xml:space="preserve"> project parameters. The basic </w:t>
      </w:r>
      <w:r w:rsidR="00660116" w:rsidRPr="000B345A">
        <w:rPr>
          <w:rFonts w:ascii="Times New Roman" w:hAnsi="Times New Roman" w:cs="Times New Roman"/>
          <w:sz w:val="24"/>
          <w:szCs w:val="24"/>
        </w:rPr>
        <w:t>COCOMO estimation</w:t>
      </w:r>
      <w:r w:rsidRPr="000B345A">
        <w:rPr>
          <w:rFonts w:ascii="Times New Roman" w:hAnsi="Times New Roman" w:cs="Times New Roman"/>
          <w:sz w:val="24"/>
          <w:szCs w:val="24"/>
        </w:rPr>
        <w:t xml:space="preserve"> model is</w:t>
      </w:r>
      <w:r w:rsidR="00660116" w:rsidRPr="000B345A">
        <w:rPr>
          <w:rFonts w:ascii="Times New Roman" w:hAnsi="Times New Roman" w:cs="Times New Roman"/>
          <w:sz w:val="24"/>
          <w:szCs w:val="24"/>
        </w:rPr>
        <w:t xml:space="preserve"> given by the following expressions:</w:t>
      </w:r>
    </w:p>
    <w:p w:rsidR="00660116" w:rsidRPr="000B345A" w:rsidRDefault="00660116" w:rsidP="00472BB3">
      <w:pPr>
        <w:rPr>
          <w:rFonts w:ascii="Times New Roman" w:hAnsi="Times New Roman" w:cs="Times New Roman"/>
          <w:sz w:val="24"/>
          <w:szCs w:val="24"/>
        </w:rPr>
      </w:pPr>
      <w:r w:rsidRPr="000B345A">
        <w:rPr>
          <w:rFonts w:ascii="Times New Roman" w:hAnsi="Times New Roman" w:cs="Times New Roman"/>
          <w:sz w:val="24"/>
          <w:szCs w:val="24"/>
        </w:rPr>
        <w:lastRenderedPageBreak/>
        <w:t>Effort = a1 * (KLOC</w:t>
      </w:r>
      <w:proofErr w:type="gramStart"/>
      <w:r w:rsidRPr="000B345A">
        <w:rPr>
          <w:rFonts w:ascii="Times New Roman" w:hAnsi="Times New Roman" w:cs="Times New Roman"/>
          <w:sz w:val="24"/>
          <w:szCs w:val="24"/>
        </w:rPr>
        <w:t>)a2</w:t>
      </w:r>
      <w:proofErr w:type="gramEnd"/>
      <w:r w:rsidRPr="000B345A">
        <w:rPr>
          <w:rFonts w:ascii="Times New Roman" w:hAnsi="Times New Roman" w:cs="Times New Roman"/>
          <w:sz w:val="24"/>
          <w:szCs w:val="24"/>
        </w:rPr>
        <w:t xml:space="preserve"> PM</w:t>
      </w:r>
    </w:p>
    <w:p w:rsidR="00660116" w:rsidRPr="000B345A" w:rsidRDefault="00660116" w:rsidP="00472BB3">
      <w:pPr>
        <w:rPr>
          <w:rFonts w:ascii="Times New Roman" w:hAnsi="Times New Roman" w:cs="Times New Roman"/>
          <w:sz w:val="24"/>
          <w:szCs w:val="24"/>
        </w:rPr>
      </w:pPr>
      <w:r w:rsidRPr="000B345A">
        <w:rPr>
          <w:rFonts w:ascii="Times New Roman" w:hAnsi="Times New Roman" w:cs="Times New Roman"/>
          <w:sz w:val="24"/>
          <w:szCs w:val="24"/>
        </w:rPr>
        <w:t>Tdev = b1 * (Effort</w:t>
      </w:r>
      <w:proofErr w:type="gramStart"/>
      <w:r w:rsidRPr="000B345A">
        <w:rPr>
          <w:rFonts w:ascii="Times New Roman" w:hAnsi="Times New Roman" w:cs="Times New Roman"/>
          <w:sz w:val="24"/>
          <w:szCs w:val="24"/>
        </w:rPr>
        <w:t>)b2months</w:t>
      </w:r>
      <w:proofErr w:type="gramEnd"/>
    </w:p>
    <w:p w:rsidR="00380B50" w:rsidRPr="000B345A" w:rsidRDefault="00380B50" w:rsidP="00472BB3">
      <w:pPr>
        <w:rPr>
          <w:rFonts w:ascii="Times New Roman" w:hAnsi="Times New Roman" w:cs="Times New Roman"/>
          <w:sz w:val="24"/>
          <w:szCs w:val="24"/>
        </w:rPr>
      </w:pPr>
      <w:r w:rsidRPr="000B345A">
        <w:rPr>
          <w:rFonts w:ascii="Times New Roman" w:hAnsi="Times New Roman" w:cs="Times New Roman"/>
          <w:sz w:val="24"/>
          <w:szCs w:val="24"/>
        </w:rPr>
        <w:t>Where</w:t>
      </w:r>
    </w:p>
    <w:p w:rsidR="00380B50" w:rsidRPr="000B345A" w:rsidRDefault="00380B50" w:rsidP="00380B50">
      <w:pPr>
        <w:rPr>
          <w:rFonts w:ascii="Times New Roman" w:hAnsi="Times New Roman" w:cs="Times New Roman"/>
          <w:sz w:val="24"/>
          <w:szCs w:val="24"/>
        </w:rPr>
      </w:pPr>
      <w:r w:rsidRPr="000B345A">
        <w:rPr>
          <w:rFonts w:ascii="Times New Roman" w:hAnsi="Times New Roman" w:cs="Times New Roman"/>
          <w:sz w:val="24"/>
          <w:szCs w:val="24"/>
        </w:rPr>
        <w:t>KLOC is the estimated size of the software product expressed in Kilo Lines of Code a1, a2, b1, b2 are constants for each category of software products.</w:t>
      </w:r>
    </w:p>
    <w:p w:rsidR="00380B50" w:rsidRPr="000B345A" w:rsidRDefault="00380B50" w:rsidP="00380B50">
      <w:pPr>
        <w:rPr>
          <w:rFonts w:ascii="Times New Roman" w:hAnsi="Times New Roman" w:cs="Times New Roman"/>
          <w:sz w:val="24"/>
          <w:szCs w:val="24"/>
        </w:rPr>
      </w:pPr>
      <w:r w:rsidRPr="000B345A">
        <w:rPr>
          <w:rFonts w:ascii="Times New Roman" w:hAnsi="Times New Roman" w:cs="Times New Roman"/>
          <w:sz w:val="24"/>
          <w:szCs w:val="24"/>
        </w:rPr>
        <w:t>Tdev is the estimated time to develop the software, expressed in months.</w:t>
      </w:r>
    </w:p>
    <w:p w:rsidR="00380B50" w:rsidRPr="000B345A" w:rsidRDefault="00380B50" w:rsidP="00380B50">
      <w:pPr>
        <w:rPr>
          <w:rFonts w:ascii="Times New Roman" w:hAnsi="Times New Roman" w:cs="Times New Roman"/>
          <w:sz w:val="24"/>
          <w:szCs w:val="24"/>
        </w:rPr>
      </w:pPr>
      <w:r w:rsidRPr="000B345A">
        <w:rPr>
          <w:rFonts w:ascii="Times New Roman" w:hAnsi="Times New Roman" w:cs="Times New Roman"/>
          <w:sz w:val="24"/>
          <w:szCs w:val="24"/>
        </w:rPr>
        <w:t xml:space="preserve">Effort is the total effort required to develop the software product, expressed in person-month (PM). </w:t>
      </w:r>
    </w:p>
    <w:p w:rsidR="00380B50" w:rsidRPr="000B345A" w:rsidRDefault="00380B50" w:rsidP="00380B50">
      <w:pPr>
        <w:rPr>
          <w:rFonts w:ascii="Times New Roman" w:hAnsi="Times New Roman" w:cs="Times New Roman"/>
          <w:sz w:val="24"/>
          <w:szCs w:val="24"/>
        </w:rPr>
      </w:pPr>
      <w:r w:rsidRPr="000B345A">
        <w:rPr>
          <w:rFonts w:ascii="Times New Roman" w:hAnsi="Times New Roman" w:cs="Times New Roman"/>
          <w:sz w:val="24"/>
          <w:szCs w:val="24"/>
        </w:rPr>
        <w:t>Our project is semidetached type, because the development team consists of a mixture of experienced and inexperienced staff like my guide and me. Team members may have limited experience on related system but may be unfamiliar with aspects of the system being developed.</w:t>
      </w:r>
    </w:p>
    <w:p w:rsidR="00380B50" w:rsidRDefault="00380B50" w:rsidP="00380B50"/>
    <w:p w:rsidR="00380B50" w:rsidRDefault="00380B50" w:rsidP="00380B50">
      <w:pPr>
        <w:pStyle w:val="Heading2"/>
      </w:pPr>
      <w:bookmarkStart w:id="147" w:name="_Toc367967564"/>
      <w:r>
        <w:t>Estimation of development effort</w:t>
      </w:r>
      <w:bookmarkEnd w:id="147"/>
    </w:p>
    <w:p w:rsidR="00380B50" w:rsidRPr="000B345A" w:rsidRDefault="00380B50" w:rsidP="00380B50">
      <w:pPr>
        <w:rPr>
          <w:rFonts w:ascii="Times New Roman" w:hAnsi="Times New Roman" w:cs="Times New Roman"/>
          <w:sz w:val="24"/>
          <w:szCs w:val="24"/>
        </w:rPr>
      </w:pPr>
      <w:r w:rsidRPr="000B345A">
        <w:rPr>
          <w:rFonts w:ascii="Times New Roman" w:hAnsi="Times New Roman" w:cs="Times New Roman"/>
          <w:sz w:val="24"/>
          <w:szCs w:val="24"/>
        </w:rPr>
        <w:t xml:space="preserve">For our Semi-detached class software product </w:t>
      </w:r>
      <w:r w:rsidR="00BE25AD">
        <w:rPr>
          <w:rFonts w:ascii="Times New Roman" w:hAnsi="Times New Roman" w:cs="Times New Roman"/>
          <w:b/>
          <w:sz w:val="24"/>
          <w:szCs w:val="24"/>
        </w:rPr>
        <w:t>FRS</w:t>
      </w:r>
      <w:r w:rsidRPr="000B345A">
        <w:rPr>
          <w:rFonts w:ascii="Times New Roman" w:hAnsi="Times New Roman" w:cs="Times New Roman"/>
          <w:sz w:val="24"/>
          <w:szCs w:val="24"/>
        </w:rPr>
        <w:t>, the formula for estimating the effort based on the code size is shown below:</w:t>
      </w:r>
    </w:p>
    <w:p w:rsidR="00380B50" w:rsidRPr="000B345A" w:rsidRDefault="00380B50" w:rsidP="00380B50">
      <w:pPr>
        <w:rPr>
          <w:rFonts w:ascii="Times New Roman" w:hAnsi="Times New Roman" w:cs="Times New Roman"/>
          <w:sz w:val="24"/>
          <w:szCs w:val="24"/>
        </w:rPr>
      </w:pPr>
      <w:r w:rsidRPr="000B345A">
        <w:rPr>
          <w:rFonts w:ascii="Times New Roman" w:hAnsi="Times New Roman" w:cs="Times New Roman"/>
          <w:sz w:val="24"/>
          <w:szCs w:val="24"/>
        </w:rPr>
        <w:t xml:space="preserve">Semi-detached </w:t>
      </w:r>
      <w:r w:rsidR="00BE25AD">
        <w:rPr>
          <w:rFonts w:ascii="Times New Roman" w:hAnsi="Times New Roman" w:cs="Times New Roman"/>
          <w:b/>
          <w:sz w:val="24"/>
          <w:szCs w:val="24"/>
        </w:rPr>
        <w:t>FRS</w:t>
      </w:r>
      <w:r w:rsidRPr="000B345A">
        <w:rPr>
          <w:rFonts w:ascii="Times New Roman" w:hAnsi="Times New Roman" w:cs="Times New Roman"/>
          <w:sz w:val="24"/>
          <w:szCs w:val="24"/>
        </w:rPr>
        <w:t xml:space="preserve">:  </w:t>
      </w:r>
      <w:proofErr w:type="gramStart"/>
      <w:r w:rsidRPr="000B345A">
        <w:rPr>
          <w:rFonts w:ascii="Times New Roman" w:hAnsi="Times New Roman" w:cs="Times New Roman"/>
          <w:sz w:val="24"/>
          <w:szCs w:val="24"/>
        </w:rPr>
        <w:t>Tdev  =</w:t>
      </w:r>
      <w:proofErr w:type="gramEnd"/>
      <w:r w:rsidRPr="000B345A">
        <w:rPr>
          <w:rFonts w:ascii="Times New Roman" w:hAnsi="Times New Roman" w:cs="Times New Roman"/>
          <w:sz w:val="24"/>
          <w:szCs w:val="24"/>
        </w:rPr>
        <w:t xml:space="preserve">  3.0*(KLOC)1.12  PM</w:t>
      </w:r>
    </w:p>
    <w:p w:rsidR="00380B50" w:rsidRDefault="00380B50" w:rsidP="00380B50"/>
    <w:p w:rsidR="00380B50" w:rsidRDefault="00380B50" w:rsidP="00380B50">
      <w:pPr>
        <w:pStyle w:val="Heading2"/>
      </w:pPr>
      <w:bookmarkStart w:id="148" w:name="_Toc367967565"/>
      <w:r>
        <w:t>Estimation of development time</w:t>
      </w:r>
      <w:bookmarkEnd w:id="148"/>
      <w:r>
        <w:t xml:space="preserve"> </w:t>
      </w:r>
    </w:p>
    <w:p w:rsidR="00380B50" w:rsidRPr="000B345A" w:rsidRDefault="00380B50" w:rsidP="00380B50">
      <w:pPr>
        <w:rPr>
          <w:rFonts w:ascii="Times New Roman" w:hAnsi="Times New Roman" w:cs="Times New Roman"/>
          <w:sz w:val="24"/>
          <w:szCs w:val="24"/>
        </w:rPr>
      </w:pPr>
      <w:r w:rsidRPr="000B345A">
        <w:rPr>
          <w:rFonts w:ascii="Times New Roman" w:hAnsi="Times New Roman" w:cs="Times New Roman"/>
          <w:sz w:val="24"/>
          <w:szCs w:val="24"/>
        </w:rPr>
        <w:t xml:space="preserve">For our Semi-detached class software product </w:t>
      </w:r>
      <w:r w:rsidR="00BE25AD">
        <w:rPr>
          <w:rFonts w:ascii="Times New Roman" w:hAnsi="Times New Roman" w:cs="Times New Roman"/>
          <w:b/>
          <w:sz w:val="24"/>
          <w:szCs w:val="24"/>
        </w:rPr>
        <w:t>FRS</w:t>
      </w:r>
      <w:r w:rsidRPr="000B345A">
        <w:rPr>
          <w:rFonts w:ascii="Times New Roman" w:hAnsi="Times New Roman" w:cs="Times New Roman"/>
          <w:sz w:val="24"/>
          <w:szCs w:val="24"/>
        </w:rPr>
        <w:t>, the formula for estimating the development time based on the effort is given below:</w:t>
      </w:r>
    </w:p>
    <w:p w:rsidR="00380B50" w:rsidRPr="000B345A" w:rsidRDefault="00380B50" w:rsidP="00380B50">
      <w:pPr>
        <w:rPr>
          <w:rFonts w:ascii="Times New Roman" w:hAnsi="Times New Roman" w:cs="Times New Roman"/>
          <w:sz w:val="24"/>
          <w:szCs w:val="24"/>
        </w:rPr>
      </w:pPr>
      <w:r w:rsidRPr="000B345A">
        <w:rPr>
          <w:rFonts w:ascii="Times New Roman" w:hAnsi="Times New Roman" w:cs="Times New Roman"/>
          <w:sz w:val="24"/>
          <w:szCs w:val="24"/>
        </w:rPr>
        <w:t xml:space="preserve">Semi-detached </w:t>
      </w:r>
      <w:r w:rsidR="00BE25AD">
        <w:rPr>
          <w:rFonts w:ascii="Times New Roman" w:hAnsi="Times New Roman" w:cs="Times New Roman"/>
          <w:b/>
          <w:sz w:val="24"/>
          <w:szCs w:val="24"/>
        </w:rPr>
        <w:t>FRS</w:t>
      </w:r>
      <w:r w:rsidRPr="000B345A">
        <w:rPr>
          <w:rFonts w:ascii="Times New Roman" w:hAnsi="Times New Roman" w:cs="Times New Roman"/>
          <w:sz w:val="24"/>
          <w:szCs w:val="24"/>
        </w:rPr>
        <w:t xml:space="preserve">:  </w:t>
      </w:r>
      <w:proofErr w:type="gramStart"/>
      <w:r w:rsidRPr="000B345A">
        <w:rPr>
          <w:rFonts w:ascii="Times New Roman" w:hAnsi="Times New Roman" w:cs="Times New Roman"/>
          <w:sz w:val="24"/>
          <w:szCs w:val="24"/>
        </w:rPr>
        <w:t>Tdev  =</w:t>
      </w:r>
      <w:proofErr w:type="gramEnd"/>
      <w:r w:rsidRPr="000B345A">
        <w:rPr>
          <w:rFonts w:ascii="Times New Roman" w:hAnsi="Times New Roman" w:cs="Times New Roman"/>
          <w:sz w:val="24"/>
          <w:szCs w:val="24"/>
        </w:rPr>
        <w:t xml:space="preserve">  2.5*(Effort)0.35  months</w:t>
      </w:r>
    </w:p>
    <w:p w:rsidR="00380B50" w:rsidRPr="000B345A" w:rsidRDefault="00380B50" w:rsidP="00380B50">
      <w:pPr>
        <w:rPr>
          <w:rFonts w:ascii="Times New Roman" w:hAnsi="Times New Roman" w:cs="Times New Roman"/>
          <w:sz w:val="24"/>
          <w:szCs w:val="24"/>
        </w:rPr>
      </w:pPr>
    </w:p>
    <w:p w:rsidR="00380B50" w:rsidRPr="000B345A" w:rsidRDefault="00380B50" w:rsidP="00380B50">
      <w:pPr>
        <w:rPr>
          <w:rFonts w:ascii="Times New Roman" w:hAnsi="Times New Roman" w:cs="Times New Roman"/>
          <w:sz w:val="24"/>
          <w:szCs w:val="24"/>
        </w:rPr>
      </w:pPr>
      <w:r w:rsidRPr="000B345A">
        <w:rPr>
          <w:rFonts w:ascii="Times New Roman" w:hAnsi="Times New Roman" w:cs="Times New Roman"/>
          <w:sz w:val="24"/>
          <w:szCs w:val="24"/>
        </w:rPr>
        <w:t xml:space="preserve">Assume that the size of a Semi-detached </w:t>
      </w:r>
      <w:r w:rsidR="00BE25AD">
        <w:rPr>
          <w:rFonts w:ascii="Times New Roman" w:hAnsi="Times New Roman" w:cs="Times New Roman"/>
          <w:b/>
          <w:sz w:val="24"/>
          <w:szCs w:val="24"/>
        </w:rPr>
        <w:t xml:space="preserve">FRS </w:t>
      </w:r>
      <w:r w:rsidRPr="000B345A">
        <w:rPr>
          <w:rFonts w:ascii="Times New Roman" w:hAnsi="Times New Roman" w:cs="Times New Roman"/>
          <w:sz w:val="24"/>
          <w:szCs w:val="24"/>
        </w:rPr>
        <w:t>produc</w:t>
      </w:r>
      <w:r w:rsidR="00257480" w:rsidRPr="000B345A">
        <w:rPr>
          <w:rFonts w:ascii="Times New Roman" w:hAnsi="Times New Roman" w:cs="Times New Roman"/>
          <w:sz w:val="24"/>
          <w:szCs w:val="24"/>
        </w:rPr>
        <w:t>t has been estimated to be 3,200</w:t>
      </w:r>
      <w:r w:rsidRPr="000B345A">
        <w:rPr>
          <w:rFonts w:ascii="Times New Roman" w:hAnsi="Times New Roman" w:cs="Times New Roman"/>
          <w:sz w:val="24"/>
          <w:szCs w:val="24"/>
        </w:rPr>
        <w:t xml:space="preserve"> lines of source code. Assume that the aver</w:t>
      </w:r>
      <w:r w:rsidR="00257480" w:rsidRPr="000B345A">
        <w:rPr>
          <w:rFonts w:ascii="Times New Roman" w:hAnsi="Times New Roman" w:cs="Times New Roman"/>
          <w:sz w:val="24"/>
          <w:szCs w:val="24"/>
        </w:rPr>
        <w:t xml:space="preserve">age salary of software </w:t>
      </w:r>
      <w:proofErr w:type="gramStart"/>
      <w:r w:rsidR="00257480" w:rsidRPr="000B345A">
        <w:rPr>
          <w:rFonts w:ascii="Times New Roman" w:hAnsi="Times New Roman" w:cs="Times New Roman"/>
          <w:sz w:val="24"/>
          <w:szCs w:val="24"/>
        </w:rPr>
        <w:t>engineer(</w:t>
      </w:r>
      <w:proofErr w:type="gramEnd"/>
      <w:r w:rsidR="00257480" w:rsidRPr="000B345A">
        <w:rPr>
          <w:rFonts w:ascii="Times New Roman" w:hAnsi="Times New Roman" w:cs="Times New Roman"/>
          <w:sz w:val="24"/>
          <w:szCs w:val="24"/>
        </w:rPr>
        <w:t>me)</w:t>
      </w:r>
      <w:r w:rsidRPr="000B345A">
        <w:rPr>
          <w:rFonts w:ascii="Times New Roman" w:hAnsi="Times New Roman" w:cs="Times New Roman"/>
          <w:sz w:val="24"/>
          <w:szCs w:val="24"/>
        </w:rPr>
        <w:t xml:space="preserve"> is Rs. 20</w:t>
      </w:r>
      <w:r w:rsidR="00257480" w:rsidRPr="000B345A">
        <w:rPr>
          <w:rFonts w:ascii="Times New Roman" w:hAnsi="Times New Roman" w:cs="Times New Roman"/>
          <w:sz w:val="24"/>
          <w:szCs w:val="24"/>
        </w:rPr>
        <w:t>,</w:t>
      </w:r>
      <w:r w:rsidRPr="000B345A">
        <w:rPr>
          <w:rFonts w:ascii="Times New Roman" w:hAnsi="Times New Roman" w:cs="Times New Roman"/>
          <w:sz w:val="24"/>
          <w:szCs w:val="24"/>
        </w:rPr>
        <w:t>000 per month.</w:t>
      </w:r>
    </w:p>
    <w:p w:rsidR="00660116" w:rsidRPr="000B345A" w:rsidRDefault="00660116" w:rsidP="00472BB3">
      <w:pPr>
        <w:rPr>
          <w:rFonts w:ascii="Times New Roman" w:hAnsi="Times New Roman" w:cs="Times New Roman"/>
          <w:sz w:val="24"/>
          <w:szCs w:val="24"/>
        </w:rPr>
      </w:pPr>
      <w:r w:rsidRPr="000B345A">
        <w:rPr>
          <w:rFonts w:ascii="Times New Roman" w:hAnsi="Times New Roman" w:cs="Times New Roman"/>
          <w:sz w:val="24"/>
          <w:szCs w:val="24"/>
        </w:rPr>
        <w:t xml:space="preserve">Assume that the size of our </w:t>
      </w:r>
    </w:p>
    <w:p w:rsidR="00660116" w:rsidRPr="000B345A" w:rsidRDefault="00660116" w:rsidP="00472BB3">
      <w:pPr>
        <w:rPr>
          <w:rFonts w:ascii="Times New Roman" w:hAnsi="Times New Roman" w:cs="Times New Roman"/>
          <w:sz w:val="24"/>
          <w:szCs w:val="24"/>
        </w:rPr>
      </w:pPr>
    </w:p>
    <w:p w:rsidR="00472BB3" w:rsidRPr="000B345A" w:rsidRDefault="00700BA3" w:rsidP="00472BB3">
      <w:pPr>
        <w:rPr>
          <w:rFonts w:ascii="Times New Roman" w:hAnsi="Times New Roman" w:cs="Times New Roman"/>
          <w:sz w:val="24"/>
          <w:szCs w:val="24"/>
        </w:rPr>
      </w:pPr>
      <w:r w:rsidRPr="000B345A">
        <w:rPr>
          <w:rFonts w:ascii="Times New Roman" w:hAnsi="Times New Roman" w:cs="Times New Roman"/>
          <w:sz w:val="24"/>
          <w:szCs w:val="24"/>
        </w:rPr>
        <w:t xml:space="preserve">The basic COCOMO estimation formula for </w:t>
      </w:r>
      <w:r w:rsidR="00BE25AD">
        <w:rPr>
          <w:rFonts w:ascii="Times New Roman" w:hAnsi="Times New Roman" w:cs="Times New Roman"/>
          <w:b/>
          <w:sz w:val="24"/>
          <w:szCs w:val="24"/>
        </w:rPr>
        <w:t>FRS</w:t>
      </w:r>
      <w:r w:rsidRPr="000B345A">
        <w:rPr>
          <w:rFonts w:ascii="Times New Roman" w:hAnsi="Times New Roman" w:cs="Times New Roman"/>
          <w:sz w:val="24"/>
          <w:szCs w:val="24"/>
        </w:rPr>
        <w:t xml:space="preserve"> semidetached software:</w:t>
      </w:r>
    </w:p>
    <w:p w:rsidR="000304DC" w:rsidRPr="000B345A" w:rsidRDefault="000304DC" w:rsidP="00472BB3">
      <w:pPr>
        <w:rPr>
          <w:rFonts w:ascii="Times New Roman" w:hAnsi="Times New Roman" w:cs="Times New Roman"/>
          <w:sz w:val="24"/>
          <w:szCs w:val="24"/>
        </w:rPr>
      </w:pPr>
      <w:r w:rsidRPr="000B345A">
        <w:rPr>
          <w:rFonts w:ascii="Times New Roman" w:hAnsi="Times New Roman" w:cs="Times New Roman"/>
          <w:sz w:val="24"/>
          <w:szCs w:val="24"/>
        </w:rPr>
        <w:t>Our Effort =3.0*(3.2)1.12</w:t>
      </w:r>
      <w:r w:rsidR="00720DAA" w:rsidRPr="000B345A">
        <w:rPr>
          <w:rFonts w:ascii="Times New Roman" w:hAnsi="Times New Roman" w:cs="Times New Roman"/>
          <w:sz w:val="24"/>
          <w:szCs w:val="24"/>
        </w:rPr>
        <w:t>PM</w:t>
      </w:r>
    </w:p>
    <w:p w:rsidR="000304DC" w:rsidRPr="000B345A" w:rsidRDefault="000304DC" w:rsidP="00472BB3">
      <w:pPr>
        <w:rPr>
          <w:rFonts w:ascii="Times New Roman" w:hAnsi="Times New Roman" w:cs="Times New Roman"/>
          <w:sz w:val="24"/>
          <w:szCs w:val="24"/>
        </w:rPr>
      </w:pPr>
      <w:r w:rsidRPr="000B345A">
        <w:rPr>
          <w:rFonts w:ascii="Times New Roman" w:hAnsi="Times New Roman" w:cs="Times New Roman"/>
          <w:sz w:val="24"/>
          <w:szCs w:val="24"/>
        </w:rPr>
        <w:lastRenderedPageBreak/>
        <w:tab/>
        <w:t xml:space="preserve">     =</w:t>
      </w:r>
      <w:r w:rsidR="00014137" w:rsidRPr="000B345A">
        <w:rPr>
          <w:rFonts w:ascii="Times New Roman" w:hAnsi="Times New Roman" w:cs="Times New Roman"/>
          <w:sz w:val="24"/>
          <w:szCs w:val="24"/>
        </w:rPr>
        <w:t xml:space="preserve"> 11 PM</w:t>
      </w:r>
    </w:p>
    <w:p w:rsidR="00014137" w:rsidRPr="000B345A" w:rsidRDefault="005F4CBB" w:rsidP="00472BB3">
      <w:pPr>
        <w:rPr>
          <w:rFonts w:ascii="Times New Roman" w:hAnsi="Times New Roman" w:cs="Times New Roman"/>
          <w:sz w:val="24"/>
          <w:szCs w:val="24"/>
        </w:rPr>
      </w:pPr>
      <w:r w:rsidRPr="000B345A">
        <w:rPr>
          <w:rFonts w:ascii="Times New Roman" w:hAnsi="Times New Roman" w:cs="Times New Roman"/>
          <w:sz w:val="24"/>
          <w:szCs w:val="24"/>
        </w:rPr>
        <w:t>Normal Development time = 2.5*(11)0.35</w:t>
      </w:r>
      <w:r w:rsidR="00720DAA" w:rsidRPr="000B345A">
        <w:rPr>
          <w:rFonts w:ascii="Times New Roman" w:hAnsi="Times New Roman" w:cs="Times New Roman"/>
          <w:sz w:val="24"/>
          <w:szCs w:val="24"/>
        </w:rPr>
        <w:t>months</w:t>
      </w:r>
    </w:p>
    <w:p w:rsidR="005F4CBB" w:rsidRPr="000B345A" w:rsidRDefault="00720DAA" w:rsidP="00472BB3">
      <w:pPr>
        <w:rPr>
          <w:rFonts w:ascii="Times New Roman" w:hAnsi="Times New Roman" w:cs="Times New Roman"/>
          <w:sz w:val="24"/>
          <w:szCs w:val="24"/>
        </w:rPr>
      </w:pPr>
      <w:r w:rsidRPr="000B345A">
        <w:rPr>
          <w:rFonts w:ascii="Times New Roman" w:hAnsi="Times New Roman" w:cs="Times New Roman"/>
          <w:sz w:val="24"/>
          <w:szCs w:val="24"/>
        </w:rPr>
        <w:tab/>
      </w:r>
      <w:r w:rsidRPr="000B345A">
        <w:rPr>
          <w:rFonts w:ascii="Times New Roman" w:hAnsi="Times New Roman" w:cs="Times New Roman"/>
          <w:sz w:val="24"/>
          <w:szCs w:val="24"/>
        </w:rPr>
        <w:tab/>
      </w:r>
      <w:r w:rsidRPr="000B345A">
        <w:rPr>
          <w:rFonts w:ascii="Times New Roman" w:hAnsi="Times New Roman" w:cs="Times New Roman"/>
          <w:sz w:val="24"/>
          <w:szCs w:val="24"/>
        </w:rPr>
        <w:tab/>
      </w:r>
      <w:r w:rsidR="005F4CBB" w:rsidRPr="000B345A">
        <w:rPr>
          <w:rFonts w:ascii="Times New Roman" w:hAnsi="Times New Roman" w:cs="Times New Roman"/>
          <w:sz w:val="24"/>
          <w:szCs w:val="24"/>
        </w:rPr>
        <w:t>=</w:t>
      </w:r>
      <w:r w:rsidR="006375C0" w:rsidRPr="000B345A">
        <w:rPr>
          <w:rFonts w:ascii="Times New Roman" w:hAnsi="Times New Roman" w:cs="Times New Roman"/>
          <w:sz w:val="24"/>
          <w:szCs w:val="24"/>
        </w:rPr>
        <w:t>6 months</w:t>
      </w:r>
    </w:p>
    <w:p w:rsidR="006375C0" w:rsidRPr="000B345A" w:rsidRDefault="006375C0" w:rsidP="00472BB3">
      <w:pPr>
        <w:rPr>
          <w:rFonts w:ascii="Times New Roman" w:hAnsi="Times New Roman" w:cs="Times New Roman"/>
          <w:sz w:val="24"/>
          <w:szCs w:val="24"/>
        </w:rPr>
      </w:pPr>
      <w:r w:rsidRPr="000B345A">
        <w:rPr>
          <w:rFonts w:ascii="Times New Roman" w:hAnsi="Times New Roman" w:cs="Times New Roman"/>
          <w:sz w:val="24"/>
          <w:szCs w:val="24"/>
        </w:rPr>
        <w:t xml:space="preserve">Cost required to develop the </w:t>
      </w:r>
      <w:r w:rsidR="00257480" w:rsidRPr="000B345A">
        <w:rPr>
          <w:rFonts w:ascii="Times New Roman" w:hAnsi="Times New Roman" w:cs="Times New Roman"/>
          <w:sz w:val="24"/>
          <w:szCs w:val="24"/>
        </w:rPr>
        <w:t>product = Rs</w:t>
      </w:r>
      <w:r w:rsidR="009F6D7A" w:rsidRPr="000B345A">
        <w:rPr>
          <w:rFonts w:ascii="Times New Roman" w:hAnsi="Times New Roman" w:cs="Times New Roman"/>
          <w:sz w:val="24"/>
          <w:szCs w:val="24"/>
        </w:rPr>
        <w:t>.</w:t>
      </w:r>
      <w:r w:rsidRPr="000B345A">
        <w:rPr>
          <w:rFonts w:ascii="Times New Roman" w:hAnsi="Times New Roman" w:cs="Times New Roman"/>
          <w:sz w:val="24"/>
          <w:szCs w:val="24"/>
        </w:rPr>
        <w:t xml:space="preserve"> 6 * </w:t>
      </w:r>
      <w:r w:rsidR="00720DAA" w:rsidRPr="000B345A">
        <w:rPr>
          <w:rFonts w:ascii="Times New Roman" w:hAnsi="Times New Roman" w:cs="Times New Roman"/>
          <w:sz w:val="24"/>
          <w:szCs w:val="24"/>
        </w:rPr>
        <w:t>20000</w:t>
      </w:r>
    </w:p>
    <w:p w:rsidR="00720DAA" w:rsidRPr="000B345A" w:rsidRDefault="00257480" w:rsidP="00472BB3">
      <w:pPr>
        <w:rPr>
          <w:rFonts w:ascii="Times New Roman" w:hAnsi="Times New Roman" w:cs="Times New Roman"/>
          <w:sz w:val="24"/>
          <w:szCs w:val="24"/>
        </w:rPr>
      </w:pPr>
      <w:r w:rsidRPr="000B345A">
        <w:rPr>
          <w:rFonts w:ascii="Times New Roman" w:hAnsi="Times New Roman" w:cs="Times New Roman"/>
          <w:sz w:val="24"/>
          <w:szCs w:val="24"/>
        </w:rPr>
        <w:tab/>
      </w:r>
      <w:r w:rsidRPr="000B345A">
        <w:rPr>
          <w:rFonts w:ascii="Times New Roman" w:hAnsi="Times New Roman" w:cs="Times New Roman"/>
          <w:sz w:val="24"/>
          <w:szCs w:val="24"/>
        </w:rPr>
        <w:tab/>
      </w:r>
      <w:r w:rsidRPr="000B345A">
        <w:rPr>
          <w:rFonts w:ascii="Times New Roman" w:hAnsi="Times New Roman" w:cs="Times New Roman"/>
          <w:sz w:val="24"/>
          <w:szCs w:val="24"/>
        </w:rPr>
        <w:tab/>
      </w:r>
      <w:r w:rsidRPr="000B345A">
        <w:rPr>
          <w:rFonts w:ascii="Times New Roman" w:hAnsi="Times New Roman" w:cs="Times New Roman"/>
          <w:sz w:val="24"/>
          <w:szCs w:val="24"/>
        </w:rPr>
        <w:tab/>
      </w:r>
      <w:r w:rsidR="00720DAA" w:rsidRPr="000B345A">
        <w:rPr>
          <w:rFonts w:ascii="Times New Roman" w:hAnsi="Times New Roman" w:cs="Times New Roman"/>
          <w:sz w:val="24"/>
          <w:szCs w:val="24"/>
        </w:rPr>
        <w:t xml:space="preserve">= </w:t>
      </w:r>
      <w:r w:rsidR="009F6D7A" w:rsidRPr="000B345A">
        <w:rPr>
          <w:rFonts w:ascii="Times New Roman" w:hAnsi="Times New Roman" w:cs="Times New Roman"/>
          <w:sz w:val="24"/>
          <w:szCs w:val="24"/>
        </w:rPr>
        <w:t xml:space="preserve">Rs. </w:t>
      </w:r>
      <w:r w:rsidR="00720DAA" w:rsidRPr="000B345A">
        <w:rPr>
          <w:rFonts w:ascii="Times New Roman" w:hAnsi="Times New Roman" w:cs="Times New Roman"/>
          <w:sz w:val="24"/>
          <w:szCs w:val="24"/>
        </w:rPr>
        <w:t>120</w:t>
      </w:r>
      <w:r w:rsidR="009F6D7A" w:rsidRPr="000B345A">
        <w:rPr>
          <w:rFonts w:ascii="Times New Roman" w:hAnsi="Times New Roman" w:cs="Times New Roman"/>
          <w:sz w:val="24"/>
          <w:szCs w:val="24"/>
        </w:rPr>
        <w:t>,</w:t>
      </w:r>
      <w:r w:rsidR="00720DAA" w:rsidRPr="000B345A">
        <w:rPr>
          <w:rFonts w:ascii="Times New Roman" w:hAnsi="Times New Roman" w:cs="Times New Roman"/>
          <w:sz w:val="24"/>
          <w:szCs w:val="24"/>
        </w:rPr>
        <w:t>000</w:t>
      </w:r>
    </w:p>
    <w:p w:rsidR="00B4442A" w:rsidRDefault="00B4442A" w:rsidP="00472BB3">
      <w:pPr>
        <w:pStyle w:val="Heading1"/>
      </w:pPr>
      <w:bookmarkStart w:id="149" w:name="_Toc367967566"/>
      <w:r>
        <w:t>Reports</w:t>
      </w:r>
      <w:bookmarkEnd w:id="149"/>
      <w:r>
        <w:t xml:space="preserve"> </w:t>
      </w:r>
    </w:p>
    <w:p w:rsidR="005C4283" w:rsidRDefault="005C4283" w:rsidP="005C4283">
      <w:pPr>
        <w:pStyle w:val="BodyText"/>
        <w:tabs>
          <w:tab w:val="num" w:pos="1080"/>
        </w:tabs>
        <w:jc w:val="both"/>
      </w:pPr>
    </w:p>
    <w:p w:rsidR="00F074BC" w:rsidRPr="000B345A" w:rsidRDefault="00F074BC" w:rsidP="000B345A">
      <w:pPr>
        <w:numPr>
          <w:ilvl w:val="0"/>
          <w:numId w:val="3"/>
        </w:numPr>
        <w:spacing w:line="288" w:lineRule="auto"/>
        <w:rPr>
          <w:rFonts w:ascii="Times New Roman" w:eastAsia="Times New Roman" w:hAnsi="Times New Roman" w:cs="Times New Roman"/>
          <w:sz w:val="24"/>
          <w:lang w:val="en-GB"/>
        </w:rPr>
      </w:pPr>
      <w:r w:rsidRPr="000B345A">
        <w:rPr>
          <w:rFonts w:ascii="Times New Roman" w:eastAsia="Times New Roman" w:hAnsi="Times New Roman" w:cs="Times New Roman"/>
          <w:sz w:val="24"/>
          <w:lang w:val="en-GB"/>
        </w:rPr>
        <w:t>List of Facebook updates could be generated.</w:t>
      </w:r>
    </w:p>
    <w:p w:rsidR="00F074BC" w:rsidRPr="000B345A" w:rsidRDefault="00F074BC" w:rsidP="000B345A">
      <w:pPr>
        <w:numPr>
          <w:ilvl w:val="0"/>
          <w:numId w:val="3"/>
        </w:numPr>
        <w:spacing w:line="288" w:lineRule="auto"/>
        <w:rPr>
          <w:rFonts w:ascii="Times New Roman" w:eastAsia="Times New Roman" w:hAnsi="Times New Roman" w:cs="Times New Roman"/>
          <w:sz w:val="24"/>
          <w:lang w:val="en-GB"/>
        </w:rPr>
      </w:pPr>
      <w:r w:rsidRPr="000B345A">
        <w:rPr>
          <w:rFonts w:ascii="Times New Roman" w:eastAsia="Times New Roman" w:hAnsi="Times New Roman" w:cs="Times New Roman"/>
          <w:sz w:val="24"/>
          <w:lang w:val="en-GB"/>
        </w:rPr>
        <w:t>List of twitter update could be generated.</w:t>
      </w:r>
    </w:p>
    <w:p w:rsidR="00F074BC" w:rsidRPr="000B345A" w:rsidRDefault="00F074BC" w:rsidP="000B345A">
      <w:pPr>
        <w:numPr>
          <w:ilvl w:val="0"/>
          <w:numId w:val="3"/>
        </w:numPr>
        <w:spacing w:line="288" w:lineRule="auto"/>
        <w:rPr>
          <w:rFonts w:ascii="Times New Roman" w:eastAsia="Times New Roman" w:hAnsi="Times New Roman" w:cs="Times New Roman"/>
          <w:sz w:val="24"/>
          <w:lang w:val="en-GB"/>
        </w:rPr>
      </w:pPr>
      <w:r w:rsidRPr="000B345A">
        <w:rPr>
          <w:rFonts w:ascii="Times New Roman" w:eastAsia="Times New Roman" w:hAnsi="Times New Roman" w:cs="Times New Roman"/>
          <w:sz w:val="24"/>
          <w:lang w:val="en-GB"/>
        </w:rPr>
        <w:t>A list of events could be generated.</w:t>
      </w:r>
    </w:p>
    <w:p w:rsidR="00F074BC" w:rsidRPr="000B345A" w:rsidRDefault="00F074BC" w:rsidP="000B345A">
      <w:pPr>
        <w:numPr>
          <w:ilvl w:val="0"/>
          <w:numId w:val="3"/>
        </w:numPr>
        <w:spacing w:line="288" w:lineRule="auto"/>
        <w:rPr>
          <w:rFonts w:ascii="Times New Roman" w:eastAsia="Times New Roman" w:hAnsi="Times New Roman" w:cs="Times New Roman"/>
          <w:sz w:val="24"/>
          <w:lang w:val="en-GB"/>
        </w:rPr>
      </w:pPr>
      <w:r w:rsidRPr="000B345A">
        <w:rPr>
          <w:rFonts w:ascii="Times New Roman" w:eastAsia="Times New Roman" w:hAnsi="Times New Roman" w:cs="Times New Roman"/>
          <w:sz w:val="24"/>
          <w:lang w:val="en-GB"/>
        </w:rPr>
        <w:t>List of LinkedIn update could be generated.</w:t>
      </w:r>
    </w:p>
    <w:p w:rsidR="00F074BC" w:rsidRPr="000B345A" w:rsidRDefault="00F074BC" w:rsidP="000B345A">
      <w:pPr>
        <w:numPr>
          <w:ilvl w:val="0"/>
          <w:numId w:val="3"/>
        </w:numPr>
        <w:spacing w:line="288" w:lineRule="auto"/>
        <w:rPr>
          <w:rFonts w:ascii="Times New Roman" w:eastAsia="Times New Roman" w:hAnsi="Times New Roman" w:cs="Times New Roman"/>
          <w:sz w:val="24"/>
          <w:lang w:val="en-GB"/>
        </w:rPr>
      </w:pPr>
      <w:r w:rsidRPr="000B345A">
        <w:rPr>
          <w:rFonts w:ascii="Times New Roman" w:eastAsia="Times New Roman" w:hAnsi="Times New Roman" w:cs="Times New Roman"/>
          <w:sz w:val="24"/>
          <w:lang w:val="en-GB"/>
        </w:rPr>
        <w:t xml:space="preserve">List of google plus update could be generated. </w:t>
      </w: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B4442A" w:rsidRDefault="00B4442A" w:rsidP="00472BB3">
      <w:pPr>
        <w:pStyle w:val="Heading1"/>
      </w:pPr>
      <w:bookmarkStart w:id="150" w:name="_Toc367967567"/>
      <w:r>
        <w:t>Future scope and further enhancement of the Project</w:t>
      </w:r>
      <w:bookmarkEnd w:id="150"/>
    </w:p>
    <w:p w:rsidR="004C1DE5" w:rsidRDefault="004C1DE5" w:rsidP="004C1DE5">
      <w:pPr>
        <w:pStyle w:val="BodyText"/>
        <w:tabs>
          <w:tab w:val="num" w:pos="1080"/>
        </w:tabs>
        <w:jc w:val="both"/>
      </w:pPr>
    </w:p>
    <w:p w:rsidR="004C1DE5" w:rsidRPr="000B345A" w:rsidRDefault="004C1DE5" w:rsidP="000B345A">
      <w:pPr>
        <w:spacing w:line="288" w:lineRule="auto"/>
        <w:rPr>
          <w:rFonts w:ascii="Times New Roman" w:eastAsia="Times New Roman" w:hAnsi="Times New Roman" w:cs="Times New Roman"/>
          <w:sz w:val="24"/>
          <w:lang w:val="en-GB"/>
        </w:rPr>
      </w:pPr>
    </w:p>
    <w:p w:rsidR="005C4283" w:rsidRPr="000B345A" w:rsidRDefault="005C4283" w:rsidP="000B345A">
      <w:pPr>
        <w:numPr>
          <w:ilvl w:val="0"/>
          <w:numId w:val="3"/>
        </w:numPr>
        <w:spacing w:line="288" w:lineRule="auto"/>
        <w:rPr>
          <w:rFonts w:ascii="Times New Roman" w:eastAsia="Times New Roman" w:hAnsi="Times New Roman" w:cs="Times New Roman"/>
          <w:sz w:val="24"/>
          <w:lang w:val="en-GB"/>
        </w:rPr>
      </w:pPr>
      <w:r w:rsidRPr="000B345A">
        <w:rPr>
          <w:rFonts w:ascii="Times New Roman" w:eastAsia="Times New Roman" w:hAnsi="Times New Roman" w:cs="Times New Roman"/>
          <w:sz w:val="24"/>
          <w:lang w:val="en-GB"/>
        </w:rPr>
        <w:t>Now it will display the text based RSS feeds and link of the multimedia contents. We will display the Multimedia contents like Video, Audio &amp; Image in future.</w:t>
      </w:r>
    </w:p>
    <w:p w:rsidR="005C4283" w:rsidRPr="000B345A" w:rsidRDefault="005C4283" w:rsidP="000B345A">
      <w:pPr>
        <w:numPr>
          <w:ilvl w:val="0"/>
          <w:numId w:val="3"/>
        </w:numPr>
        <w:spacing w:line="288" w:lineRule="auto"/>
        <w:rPr>
          <w:rFonts w:ascii="Times New Roman" w:eastAsia="Times New Roman" w:hAnsi="Times New Roman" w:cs="Times New Roman"/>
          <w:sz w:val="24"/>
          <w:lang w:val="en-GB"/>
        </w:rPr>
      </w:pPr>
      <w:r w:rsidRPr="000B345A">
        <w:rPr>
          <w:rFonts w:ascii="Times New Roman" w:eastAsia="Times New Roman" w:hAnsi="Times New Roman" w:cs="Times New Roman"/>
          <w:sz w:val="24"/>
          <w:lang w:val="en-GB"/>
        </w:rPr>
        <w:t>To support UNIX / Linux Based Operating systems.</w:t>
      </w:r>
    </w:p>
    <w:p w:rsidR="005C4283" w:rsidRPr="000B345A" w:rsidRDefault="005C4283" w:rsidP="000B345A">
      <w:pPr>
        <w:numPr>
          <w:ilvl w:val="0"/>
          <w:numId w:val="3"/>
        </w:numPr>
        <w:spacing w:line="288" w:lineRule="auto"/>
        <w:rPr>
          <w:rFonts w:ascii="Times New Roman" w:eastAsia="Times New Roman" w:hAnsi="Times New Roman" w:cs="Times New Roman"/>
          <w:sz w:val="24"/>
          <w:lang w:val="en-GB"/>
        </w:rPr>
      </w:pPr>
      <w:r w:rsidRPr="000B345A">
        <w:rPr>
          <w:rFonts w:ascii="Times New Roman" w:eastAsia="Times New Roman" w:hAnsi="Times New Roman" w:cs="Times New Roman"/>
          <w:sz w:val="24"/>
          <w:lang w:val="en-GB"/>
        </w:rPr>
        <w:t>To Support Mobile Operating systems for Symbian, Meego&amp; Android.</w:t>
      </w:r>
    </w:p>
    <w:p w:rsidR="004C1DE5" w:rsidRDefault="004C1DE5" w:rsidP="004C1DE5">
      <w:pPr>
        <w:pStyle w:val="BodyText"/>
        <w:tabs>
          <w:tab w:val="num" w:pos="1080"/>
        </w:tabs>
        <w:jc w:val="both"/>
      </w:pPr>
    </w:p>
    <w:p w:rsidR="004C1DE5" w:rsidRDefault="004C1DE5" w:rsidP="004C1DE5">
      <w:pPr>
        <w:pStyle w:val="BodyText"/>
        <w:tabs>
          <w:tab w:val="num" w:pos="1080"/>
        </w:tabs>
        <w:jc w:val="both"/>
      </w:pPr>
    </w:p>
    <w:p w:rsidR="004C1DE5" w:rsidRDefault="004C1DE5" w:rsidP="004C1DE5">
      <w:pPr>
        <w:pStyle w:val="BodyText"/>
        <w:tabs>
          <w:tab w:val="num" w:pos="1080"/>
        </w:tabs>
        <w:jc w:val="both"/>
      </w:pPr>
    </w:p>
    <w:p w:rsidR="004C1DE5" w:rsidRDefault="004C1DE5" w:rsidP="004C1DE5">
      <w:pPr>
        <w:pStyle w:val="BodyText"/>
        <w:tabs>
          <w:tab w:val="num" w:pos="1080"/>
        </w:tabs>
        <w:jc w:val="both"/>
      </w:pPr>
    </w:p>
    <w:p w:rsidR="00E239ED" w:rsidRDefault="00E239ED" w:rsidP="00E239ED">
      <w:pPr>
        <w:pStyle w:val="Heading1"/>
      </w:pPr>
      <w:bookmarkStart w:id="151" w:name="_Toc367967568"/>
      <w:r>
        <w:t>Bibliography</w:t>
      </w:r>
      <w:bookmarkEnd w:id="151"/>
    </w:p>
    <w:p w:rsidR="00E239ED" w:rsidRDefault="00C273F0" w:rsidP="00C273F0">
      <w:pPr>
        <w:pStyle w:val="Heading2"/>
      </w:pPr>
      <w:bookmarkStart w:id="152" w:name="_Toc367967569"/>
      <w:r>
        <w:t>Website</w:t>
      </w:r>
      <w:bookmarkEnd w:id="152"/>
    </w:p>
    <w:p w:rsidR="00E239ED" w:rsidRPr="000B345A" w:rsidRDefault="00C67BF9" w:rsidP="00E65F63">
      <w:pPr>
        <w:pStyle w:val="ListParagraph"/>
        <w:numPr>
          <w:ilvl w:val="0"/>
          <w:numId w:val="4"/>
        </w:numPr>
        <w:spacing w:line="480" w:lineRule="auto"/>
        <w:rPr>
          <w:rStyle w:val="Hyperlink"/>
          <w:rFonts w:ascii="Times New Roman" w:hAnsi="Times New Roman"/>
          <w:sz w:val="24"/>
          <w:szCs w:val="24"/>
        </w:rPr>
      </w:pPr>
      <w:hyperlink r:id="rId55" w:history="1">
        <w:r w:rsidR="00E239ED" w:rsidRPr="000B345A">
          <w:rPr>
            <w:rStyle w:val="Hyperlink"/>
            <w:rFonts w:ascii="Times New Roman" w:hAnsi="Times New Roman"/>
            <w:sz w:val="24"/>
            <w:szCs w:val="24"/>
            <w:lang w:eastAsia="en-IN"/>
          </w:rPr>
          <w:t>http://en.wikipedia.org</w:t>
        </w:r>
      </w:hyperlink>
    </w:p>
    <w:p w:rsidR="007B4EED" w:rsidRPr="000B345A" w:rsidRDefault="007B4EED" w:rsidP="00E65F63">
      <w:pPr>
        <w:pStyle w:val="ListParagraph"/>
        <w:numPr>
          <w:ilvl w:val="0"/>
          <w:numId w:val="4"/>
        </w:numPr>
        <w:spacing w:line="480" w:lineRule="auto"/>
        <w:rPr>
          <w:rStyle w:val="Hyperlink"/>
          <w:rFonts w:ascii="Times New Roman" w:hAnsi="Times New Roman"/>
          <w:i/>
          <w:sz w:val="24"/>
          <w:szCs w:val="24"/>
          <w:lang w:eastAsia="en-IN"/>
        </w:rPr>
      </w:pPr>
      <w:r w:rsidRPr="000B345A">
        <w:rPr>
          <w:rStyle w:val="Hyperlink"/>
          <w:rFonts w:ascii="Times New Roman" w:hAnsi="Times New Roman"/>
          <w:sz w:val="24"/>
          <w:szCs w:val="24"/>
          <w:lang w:eastAsia="en-IN"/>
        </w:rPr>
        <w:t>http://en.wikipedia.org/wiki/Windows_Presentation_Foundation</w:t>
      </w:r>
    </w:p>
    <w:p w:rsidR="00E239ED" w:rsidRPr="000B345A" w:rsidRDefault="00C67BF9" w:rsidP="00E65F63">
      <w:pPr>
        <w:pStyle w:val="ListParagraph"/>
        <w:numPr>
          <w:ilvl w:val="0"/>
          <w:numId w:val="4"/>
        </w:numPr>
        <w:spacing w:line="480" w:lineRule="auto"/>
        <w:rPr>
          <w:rStyle w:val="Hyperlink"/>
          <w:rFonts w:ascii="Times New Roman" w:hAnsi="Times New Roman"/>
          <w:sz w:val="24"/>
          <w:szCs w:val="24"/>
        </w:rPr>
      </w:pPr>
      <w:hyperlink r:id="rId56" w:history="1">
        <w:r w:rsidR="00E239ED" w:rsidRPr="000B345A">
          <w:rPr>
            <w:rStyle w:val="Hyperlink"/>
            <w:rFonts w:ascii="Times New Roman" w:hAnsi="Times New Roman"/>
            <w:sz w:val="24"/>
            <w:szCs w:val="24"/>
            <w:lang w:eastAsia="en-IN"/>
          </w:rPr>
          <w:t>http://msdn.microsoft.com/en-us/</w:t>
        </w:r>
      </w:hyperlink>
    </w:p>
    <w:p w:rsidR="003D5729" w:rsidRPr="000B345A" w:rsidRDefault="003D5729" w:rsidP="00E65F63">
      <w:pPr>
        <w:pStyle w:val="ListParagraph"/>
        <w:numPr>
          <w:ilvl w:val="0"/>
          <w:numId w:val="4"/>
        </w:numPr>
        <w:spacing w:line="480" w:lineRule="auto"/>
        <w:rPr>
          <w:rStyle w:val="Hyperlink"/>
          <w:rFonts w:ascii="Times New Roman" w:hAnsi="Times New Roman"/>
          <w:i/>
          <w:sz w:val="24"/>
          <w:szCs w:val="24"/>
          <w:lang w:eastAsia="en-IN"/>
        </w:rPr>
      </w:pPr>
      <w:r w:rsidRPr="000B345A">
        <w:rPr>
          <w:rStyle w:val="Hyperlink"/>
          <w:rFonts w:ascii="Times New Roman" w:hAnsi="Times New Roman"/>
          <w:sz w:val="24"/>
          <w:szCs w:val="24"/>
          <w:lang w:eastAsia="en-IN"/>
        </w:rPr>
        <w:t>http://www.c-sharpcorner.com/beginners/</w:t>
      </w:r>
    </w:p>
    <w:p w:rsidR="00E239ED" w:rsidRPr="000B345A" w:rsidRDefault="00C67BF9" w:rsidP="00E65F63">
      <w:pPr>
        <w:pStyle w:val="ListParagraph"/>
        <w:numPr>
          <w:ilvl w:val="0"/>
          <w:numId w:val="4"/>
        </w:numPr>
        <w:spacing w:line="480" w:lineRule="auto"/>
        <w:rPr>
          <w:rStyle w:val="Hyperlink"/>
          <w:rFonts w:ascii="Times New Roman" w:hAnsi="Times New Roman"/>
          <w:sz w:val="24"/>
          <w:szCs w:val="24"/>
        </w:rPr>
      </w:pPr>
      <w:hyperlink r:id="rId57" w:history="1">
        <w:r w:rsidR="00E239ED" w:rsidRPr="000B345A">
          <w:rPr>
            <w:rStyle w:val="Hyperlink"/>
            <w:rFonts w:ascii="Times New Roman" w:hAnsi="Times New Roman"/>
            <w:sz w:val="24"/>
            <w:szCs w:val="24"/>
            <w:lang w:eastAsia="en-IN"/>
          </w:rPr>
          <w:t>http://www.microsoft.com/en-us/default.aspx</w:t>
        </w:r>
      </w:hyperlink>
    </w:p>
    <w:p w:rsidR="00E239ED" w:rsidRPr="000B345A" w:rsidRDefault="00C67BF9" w:rsidP="00E65F63">
      <w:pPr>
        <w:pStyle w:val="ListParagraph"/>
        <w:numPr>
          <w:ilvl w:val="0"/>
          <w:numId w:val="4"/>
        </w:numPr>
        <w:spacing w:line="480" w:lineRule="auto"/>
        <w:rPr>
          <w:rStyle w:val="Hyperlink"/>
          <w:rFonts w:ascii="Times New Roman" w:hAnsi="Times New Roman"/>
          <w:sz w:val="24"/>
          <w:szCs w:val="24"/>
        </w:rPr>
      </w:pPr>
      <w:hyperlink r:id="rId58" w:history="1">
        <w:r w:rsidR="00E239ED" w:rsidRPr="000B345A">
          <w:rPr>
            <w:rStyle w:val="Hyperlink"/>
            <w:rFonts w:ascii="Times New Roman" w:hAnsi="Times New Roman"/>
            <w:sz w:val="24"/>
            <w:szCs w:val="24"/>
            <w:lang w:eastAsia="en-IN"/>
          </w:rPr>
          <w:t>http://www.codeplex.com/</w:t>
        </w:r>
      </w:hyperlink>
    </w:p>
    <w:p w:rsidR="00E239ED" w:rsidRPr="000B345A" w:rsidRDefault="00C67BF9" w:rsidP="00E65F63">
      <w:pPr>
        <w:pStyle w:val="ListParagraph"/>
        <w:numPr>
          <w:ilvl w:val="0"/>
          <w:numId w:val="4"/>
        </w:numPr>
        <w:spacing w:line="480" w:lineRule="auto"/>
        <w:rPr>
          <w:rStyle w:val="Hyperlink"/>
          <w:rFonts w:ascii="Times New Roman" w:hAnsi="Times New Roman"/>
          <w:sz w:val="24"/>
          <w:szCs w:val="24"/>
        </w:rPr>
      </w:pPr>
      <w:hyperlink r:id="rId59" w:history="1">
        <w:r w:rsidR="00E239ED" w:rsidRPr="000B345A">
          <w:rPr>
            <w:rStyle w:val="Hyperlink"/>
            <w:rFonts w:ascii="Times New Roman" w:hAnsi="Times New Roman"/>
            <w:sz w:val="24"/>
            <w:szCs w:val="24"/>
            <w:lang w:eastAsia="en-IN"/>
          </w:rPr>
          <w:t>http://stackoverflow.com/</w:t>
        </w:r>
      </w:hyperlink>
    </w:p>
    <w:p w:rsidR="00E239ED" w:rsidRPr="000B345A" w:rsidRDefault="00C67BF9" w:rsidP="00E65F63">
      <w:pPr>
        <w:pStyle w:val="ListParagraph"/>
        <w:numPr>
          <w:ilvl w:val="0"/>
          <w:numId w:val="4"/>
        </w:numPr>
        <w:spacing w:line="480" w:lineRule="auto"/>
        <w:rPr>
          <w:rStyle w:val="Hyperlink"/>
          <w:rFonts w:ascii="Times New Roman" w:hAnsi="Times New Roman"/>
          <w:sz w:val="24"/>
          <w:szCs w:val="24"/>
        </w:rPr>
      </w:pPr>
      <w:hyperlink r:id="rId60" w:history="1">
        <w:r w:rsidR="00E239ED" w:rsidRPr="000B345A">
          <w:rPr>
            <w:rStyle w:val="Hyperlink"/>
            <w:rFonts w:ascii="Times New Roman" w:hAnsi="Times New Roman"/>
            <w:sz w:val="24"/>
            <w:szCs w:val="24"/>
            <w:lang w:eastAsia="en-IN"/>
          </w:rPr>
          <w:t>http://www.codeguru.com/</w:t>
        </w:r>
      </w:hyperlink>
    </w:p>
    <w:p w:rsidR="00C45F8B" w:rsidRPr="000B345A" w:rsidRDefault="00C45F8B" w:rsidP="00E65F63">
      <w:pPr>
        <w:pStyle w:val="ListParagraph"/>
        <w:numPr>
          <w:ilvl w:val="0"/>
          <w:numId w:val="4"/>
        </w:numPr>
        <w:spacing w:line="480" w:lineRule="auto"/>
        <w:rPr>
          <w:rStyle w:val="Hyperlink"/>
          <w:rFonts w:ascii="Times New Roman" w:hAnsi="Times New Roman"/>
          <w:i/>
          <w:sz w:val="24"/>
          <w:szCs w:val="24"/>
          <w:lang w:eastAsia="en-IN"/>
        </w:rPr>
      </w:pPr>
      <w:r w:rsidRPr="000B345A">
        <w:rPr>
          <w:rStyle w:val="Hyperlink"/>
          <w:rFonts w:ascii="Times New Roman" w:hAnsi="Times New Roman"/>
          <w:sz w:val="24"/>
          <w:szCs w:val="24"/>
          <w:lang w:eastAsia="en-IN"/>
        </w:rPr>
        <w:t>http://www.csharpcourse.com/</w:t>
      </w:r>
    </w:p>
    <w:p w:rsidR="00E239ED" w:rsidRPr="000B345A" w:rsidRDefault="00C67BF9" w:rsidP="00E65F63">
      <w:pPr>
        <w:pStyle w:val="ListParagraph"/>
        <w:numPr>
          <w:ilvl w:val="0"/>
          <w:numId w:val="4"/>
        </w:numPr>
        <w:spacing w:line="480" w:lineRule="auto"/>
        <w:rPr>
          <w:rStyle w:val="Hyperlink"/>
          <w:rFonts w:ascii="Times New Roman" w:hAnsi="Times New Roman"/>
          <w:sz w:val="24"/>
          <w:szCs w:val="24"/>
        </w:rPr>
      </w:pPr>
      <w:hyperlink r:id="rId61" w:history="1">
        <w:r w:rsidR="00E239ED" w:rsidRPr="000B345A">
          <w:rPr>
            <w:rStyle w:val="Hyperlink"/>
            <w:rFonts w:ascii="Times New Roman" w:hAnsi="Times New Roman"/>
            <w:sz w:val="24"/>
            <w:szCs w:val="24"/>
            <w:lang w:eastAsia="en-IN"/>
          </w:rPr>
          <w:t>http://www.w3schools.com</w:t>
        </w:r>
      </w:hyperlink>
    </w:p>
    <w:p w:rsidR="00E239ED" w:rsidRPr="000B345A" w:rsidRDefault="00C67BF9" w:rsidP="00E65F63">
      <w:pPr>
        <w:pStyle w:val="ListParagraph"/>
        <w:numPr>
          <w:ilvl w:val="0"/>
          <w:numId w:val="4"/>
        </w:numPr>
        <w:spacing w:line="480" w:lineRule="auto"/>
        <w:rPr>
          <w:rStyle w:val="Hyperlink"/>
          <w:rFonts w:ascii="Times New Roman" w:hAnsi="Times New Roman"/>
          <w:i/>
          <w:sz w:val="24"/>
          <w:szCs w:val="24"/>
          <w:lang w:eastAsia="en-IN"/>
        </w:rPr>
      </w:pPr>
      <w:hyperlink r:id="rId62" w:history="1">
        <w:r w:rsidR="00E239ED" w:rsidRPr="000B345A">
          <w:rPr>
            <w:rStyle w:val="Hyperlink"/>
            <w:rFonts w:ascii="Times New Roman" w:hAnsi="Times New Roman"/>
            <w:sz w:val="24"/>
            <w:szCs w:val="24"/>
            <w:lang w:eastAsia="en-IN"/>
          </w:rPr>
          <w:t>http://blogs.technicise.com/</w:t>
        </w:r>
      </w:hyperlink>
    </w:p>
    <w:p w:rsidR="00BA5152" w:rsidRPr="000B345A" w:rsidRDefault="00BA5152" w:rsidP="00E65F63">
      <w:pPr>
        <w:pStyle w:val="ListParagraph"/>
        <w:numPr>
          <w:ilvl w:val="0"/>
          <w:numId w:val="4"/>
        </w:numPr>
        <w:spacing w:line="480" w:lineRule="auto"/>
        <w:rPr>
          <w:rStyle w:val="Hyperlink"/>
          <w:rFonts w:ascii="Times New Roman" w:hAnsi="Times New Roman"/>
          <w:i/>
          <w:sz w:val="24"/>
          <w:szCs w:val="24"/>
          <w:lang w:eastAsia="en-IN"/>
        </w:rPr>
      </w:pPr>
      <w:r w:rsidRPr="000B345A">
        <w:rPr>
          <w:rStyle w:val="Hyperlink"/>
          <w:rFonts w:ascii="Times New Roman" w:hAnsi="Times New Roman"/>
          <w:sz w:val="24"/>
          <w:szCs w:val="24"/>
          <w:lang w:eastAsia="en-IN"/>
        </w:rPr>
        <w:t>http://connect.technicise.com/</w:t>
      </w:r>
    </w:p>
    <w:p w:rsidR="008D0FDA" w:rsidRPr="000B345A" w:rsidRDefault="00C67BF9" w:rsidP="00E65F63">
      <w:pPr>
        <w:pStyle w:val="ListParagraph"/>
        <w:numPr>
          <w:ilvl w:val="0"/>
          <w:numId w:val="4"/>
        </w:numPr>
        <w:spacing w:line="480" w:lineRule="auto"/>
        <w:rPr>
          <w:rStyle w:val="Hyperlink"/>
          <w:rFonts w:ascii="Times New Roman" w:hAnsi="Times New Roman"/>
          <w:i/>
          <w:sz w:val="24"/>
          <w:szCs w:val="24"/>
          <w:lang w:eastAsia="en-IN"/>
        </w:rPr>
      </w:pPr>
      <w:hyperlink r:id="rId63" w:history="1">
        <w:r w:rsidR="008D0FDA" w:rsidRPr="000B345A">
          <w:rPr>
            <w:rStyle w:val="Hyperlink"/>
            <w:rFonts w:ascii="Times New Roman" w:hAnsi="Times New Roman"/>
            <w:sz w:val="24"/>
            <w:szCs w:val="24"/>
            <w:lang w:eastAsia="en-IN"/>
          </w:rPr>
          <w:t>http://www.mysql.com/</w:t>
        </w:r>
      </w:hyperlink>
    </w:p>
    <w:p w:rsidR="00BA5152" w:rsidRPr="000B345A" w:rsidRDefault="00BA5152" w:rsidP="00E65F63">
      <w:pPr>
        <w:pStyle w:val="ListParagraph"/>
        <w:numPr>
          <w:ilvl w:val="0"/>
          <w:numId w:val="4"/>
        </w:numPr>
        <w:spacing w:line="480" w:lineRule="auto"/>
        <w:rPr>
          <w:rStyle w:val="Hyperlink"/>
          <w:rFonts w:ascii="Times New Roman" w:hAnsi="Times New Roman"/>
          <w:i/>
          <w:sz w:val="24"/>
          <w:szCs w:val="24"/>
          <w:lang w:eastAsia="en-IN"/>
        </w:rPr>
      </w:pPr>
      <w:r w:rsidRPr="000B345A">
        <w:rPr>
          <w:rStyle w:val="Hyperlink"/>
          <w:rFonts w:ascii="Times New Roman" w:hAnsi="Times New Roman"/>
          <w:sz w:val="24"/>
          <w:szCs w:val="24"/>
          <w:lang w:eastAsia="en-IN"/>
        </w:rPr>
        <w:t>http://www.mysql.com/support/</w:t>
      </w:r>
    </w:p>
    <w:p w:rsidR="0081512E" w:rsidRPr="000B345A" w:rsidRDefault="00C67BF9" w:rsidP="00E65F63">
      <w:pPr>
        <w:pStyle w:val="ListParagraph"/>
        <w:numPr>
          <w:ilvl w:val="0"/>
          <w:numId w:val="4"/>
        </w:numPr>
        <w:spacing w:line="480" w:lineRule="auto"/>
        <w:rPr>
          <w:rStyle w:val="Hyperlink"/>
          <w:rFonts w:ascii="Times New Roman" w:hAnsi="Times New Roman"/>
          <w:i/>
          <w:sz w:val="24"/>
          <w:szCs w:val="24"/>
          <w:lang w:eastAsia="en-IN"/>
        </w:rPr>
      </w:pPr>
      <w:hyperlink r:id="rId64" w:history="1">
        <w:r w:rsidR="00BA5152" w:rsidRPr="000B345A">
          <w:rPr>
            <w:rStyle w:val="Hyperlink"/>
            <w:rFonts w:ascii="Times New Roman" w:hAnsi="Times New Roman"/>
            <w:sz w:val="24"/>
            <w:szCs w:val="24"/>
            <w:lang w:eastAsia="en-IN"/>
          </w:rPr>
          <w:t>http://dev.mysql.com/</w:t>
        </w:r>
      </w:hyperlink>
    </w:p>
    <w:p w:rsidR="00BA5152" w:rsidRPr="000B345A" w:rsidRDefault="00BA5152" w:rsidP="00E65F63">
      <w:pPr>
        <w:pStyle w:val="ListParagraph"/>
        <w:numPr>
          <w:ilvl w:val="0"/>
          <w:numId w:val="4"/>
        </w:numPr>
        <w:spacing w:line="480" w:lineRule="auto"/>
        <w:rPr>
          <w:rStyle w:val="Hyperlink"/>
          <w:rFonts w:ascii="Times New Roman" w:hAnsi="Times New Roman"/>
          <w:i/>
          <w:sz w:val="24"/>
          <w:szCs w:val="24"/>
          <w:lang w:eastAsia="en-IN"/>
        </w:rPr>
      </w:pPr>
      <w:r w:rsidRPr="000B345A">
        <w:rPr>
          <w:rStyle w:val="Hyperlink"/>
          <w:rFonts w:ascii="Times New Roman" w:hAnsi="Times New Roman"/>
          <w:sz w:val="24"/>
          <w:szCs w:val="24"/>
          <w:lang w:eastAsia="en-IN"/>
        </w:rPr>
        <w:t>http://dev.mysql.com/support/</w:t>
      </w:r>
    </w:p>
    <w:p w:rsidR="003B1D0F" w:rsidRPr="000B345A" w:rsidRDefault="00C67BF9" w:rsidP="00E65F63">
      <w:pPr>
        <w:pStyle w:val="ListParagraph"/>
        <w:numPr>
          <w:ilvl w:val="0"/>
          <w:numId w:val="4"/>
        </w:numPr>
        <w:spacing w:line="480" w:lineRule="auto"/>
        <w:rPr>
          <w:rStyle w:val="Hyperlink"/>
          <w:rFonts w:ascii="Times New Roman" w:hAnsi="Times New Roman"/>
          <w:i/>
          <w:sz w:val="24"/>
          <w:szCs w:val="24"/>
          <w:lang w:eastAsia="en-IN"/>
        </w:rPr>
      </w:pPr>
      <w:hyperlink r:id="rId65" w:history="1">
        <w:r w:rsidR="003B1D0F" w:rsidRPr="000B345A">
          <w:rPr>
            <w:rStyle w:val="Hyperlink"/>
            <w:rFonts w:ascii="Times New Roman" w:hAnsi="Times New Roman"/>
            <w:sz w:val="24"/>
            <w:szCs w:val="24"/>
            <w:lang w:eastAsia="en-IN"/>
          </w:rPr>
          <w:t>http://www.homeandlearn.co.uk/csharp/csharp.html</w:t>
        </w:r>
      </w:hyperlink>
    </w:p>
    <w:p w:rsidR="00114710" w:rsidRPr="000B345A" w:rsidRDefault="00C67BF9" w:rsidP="00E65F63">
      <w:pPr>
        <w:pStyle w:val="ListParagraph"/>
        <w:numPr>
          <w:ilvl w:val="0"/>
          <w:numId w:val="4"/>
        </w:numPr>
        <w:spacing w:line="480" w:lineRule="auto"/>
        <w:rPr>
          <w:rStyle w:val="Hyperlink"/>
          <w:rFonts w:ascii="Times New Roman" w:hAnsi="Times New Roman"/>
          <w:i/>
          <w:sz w:val="24"/>
          <w:szCs w:val="24"/>
          <w:lang w:eastAsia="en-IN"/>
        </w:rPr>
      </w:pPr>
      <w:hyperlink r:id="rId66" w:history="1">
        <w:r w:rsidR="00114710" w:rsidRPr="000B345A">
          <w:rPr>
            <w:rStyle w:val="Hyperlink"/>
            <w:rFonts w:ascii="Times New Roman" w:hAnsi="Times New Roman"/>
            <w:sz w:val="24"/>
            <w:szCs w:val="24"/>
            <w:lang w:eastAsia="en-IN"/>
          </w:rPr>
          <w:t>http://www.wpftutorial.net/Home.html</w:t>
        </w:r>
      </w:hyperlink>
    </w:p>
    <w:p w:rsidR="00972752" w:rsidRPr="000B345A" w:rsidRDefault="00972752" w:rsidP="00E65F63">
      <w:pPr>
        <w:pStyle w:val="ListParagraph"/>
        <w:numPr>
          <w:ilvl w:val="0"/>
          <w:numId w:val="4"/>
        </w:numPr>
        <w:spacing w:line="480" w:lineRule="auto"/>
        <w:rPr>
          <w:rStyle w:val="Hyperlink"/>
          <w:rFonts w:ascii="Times New Roman" w:hAnsi="Times New Roman"/>
          <w:i/>
          <w:sz w:val="24"/>
          <w:szCs w:val="24"/>
          <w:lang w:eastAsia="en-IN"/>
        </w:rPr>
      </w:pPr>
      <w:r w:rsidRPr="000B345A">
        <w:rPr>
          <w:rStyle w:val="Hyperlink"/>
          <w:rFonts w:ascii="Times New Roman" w:hAnsi="Times New Roman"/>
          <w:sz w:val="24"/>
          <w:szCs w:val="24"/>
          <w:lang w:eastAsia="en-IN"/>
        </w:rPr>
        <w:t>https://www.facebook.com/</w:t>
      </w:r>
    </w:p>
    <w:p w:rsidR="00114710" w:rsidRPr="000B345A" w:rsidRDefault="00C67BF9" w:rsidP="00E65F63">
      <w:pPr>
        <w:pStyle w:val="ListParagraph"/>
        <w:numPr>
          <w:ilvl w:val="0"/>
          <w:numId w:val="4"/>
        </w:numPr>
        <w:spacing w:line="480" w:lineRule="auto"/>
        <w:rPr>
          <w:rStyle w:val="Hyperlink"/>
          <w:rFonts w:ascii="Times New Roman" w:hAnsi="Times New Roman"/>
          <w:i/>
          <w:sz w:val="24"/>
          <w:szCs w:val="24"/>
          <w:lang w:eastAsia="en-IN"/>
        </w:rPr>
      </w:pPr>
      <w:hyperlink r:id="rId67" w:history="1">
        <w:r w:rsidR="00FB055F" w:rsidRPr="000B345A">
          <w:rPr>
            <w:rStyle w:val="Hyperlink"/>
            <w:rFonts w:ascii="Times New Roman" w:hAnsi="Times New Roman"/>
            <w:sz w:val="24"/>
            <w:szCs w:val="24"/>
            <w:lang w:eastAsia="en-IN"/>
          </w:rPr>
          <w:t>https://developers.facebook.com/</w:t>
        </w:r>
      </w:hyperlink>
    </w:p>
    <w:p w:rsidR="00C774CA" w:rsidRPr="000B345A" w:rsidRDefault="00C67BF9" w:rsidP="00E65F63">
      <w:pPr>
        <w:pStyle w:val="ListParagraph"/>
        <w:numPr>
          <w:ilvl w:val="0"/>
          <w:numId w:val="4"/>
        </w:numPr>
        <w:spacing w:line="480" w:lineRule="auto"/>
        <w:rPr>
          <w:rStyle w:val="Hyperlink"/>
          <w:rFonts w:ascii="Times New Roman" w:hAnsi="Times New Roman"/>
          <w:i/>
          <w:sz w:val="24"/>
          <w:szCs w:val="24"/>
          <w:lang w:eastAsia="en-IN"/>
        </w:rPr>
      </w:pPr>
      <w:hyperlink r:id="rId68" w:history="1">
        <w:r w:rsidR="00972752" w:rsidRPr="000B345A">
          <w:rPr>
            <w:rStyle w:val="Hyperlink"/>
            <w:rFonts w:ascii="Times New Roman" w:hAnsi="Times New Roman"/>
            <w:sz w:val="24"/>
            <w:szCs w:val="24"/>
            <w:lang w:eastAsia="en-IN"/>
          </w:rPr>
          <w:t>https://developers.facebook.com/apps</w:t>
        </w:r>
      </w:hyperlink>
    </w:p>
    <w:p w:rsidR="009D5981" w:rsidRPr="000B345A" w:rsidRDefault="00C67BF9" w:rsidP="00E65F63">
      <w:pPr>
        <w:pStyle w:val="ListParagraph"/>
        <w:numPr>
          <w:ilvl w:val="0"/>
          <w:numId w:val="4"/>
        </w:numPr>
        <w:spacing w:line="480" w:lineRule="auto"/>
        <w:rPr>
          <w:rStyle w:val="Hyperlink"/>
          <w:rFonts w:ascii="Times New Roman" w:hAnsi="Times New Roman"/>
          <w:i/>
          <w:sz w:val="24"/>
          <w:szCs w:val="24"/>
          <w:lang w:eastAsia="en-IN"/>
        </w:rPr>
      </w:pPr>
      <w:hyperlink r:id="rId69" w:history="1">
        <w:r w:rsidR="00651257" w:rsidRPr="000B345A">
          <w:rPr>
            <w:rStyle w:val="Hyperlink"/>
            <w:rFonts w:ascii="Times New Roman" w:hAnsi="Times New Roman"/>
            <w:sz w:val="24"/>
            <w:szCs w:val="24"/>
            <w:lang w:eastAsia="en-IN"/>
          </w:rPr>
          <w:t>https://www.facebook.com/creatormyapp</w:t>
        </w:r>
      </w:hyperlink>
    </w:p>
    <w:p w:rsidR="00651257" w:rsidRPr="000B345A" w:rsidRDefault="00C67BF9" w:rsidP="00E65F63">
      <w:pPr>
        <w:pStyle w:val="ListParagraph"/>
        <w:numPr>
          <w:ilvl w:val="0"/>
          <w:numId w:val="4"/>
        </w:numPr>
        <w:spacing w:line="480" w:lineRule="auto"/>
        <w:rPr>
          <w:rStyle w:val="Hyperlink"/>
          <w:rFonts w:ascii="Times New Roman" w:hAnsi="Times New Roman"/>
          <w:i/>
          <w:sz w:val="24"/>
          <w:szCs w:val="24"/>
          <w:lang w:eastAsia="en-IN"/>
        </w:rPr>
      </w:pPr>
      <w:hyperlink r:id="rId70" w:history="1">
        <w:r w:rsidR="00946D3F" w:rsidRPr="000B345A">
          <w:rPr>
            <w:rStyle w:val="Hyperlink"/>
            <w:rFonts w:ascii="Times New Roman" w:hAnsi="Times New Roman"/>
            <w:sz w:val="24"/>
            <w:szCs w:val="24"/>
            <w:lang w:eastAsia="en-IN"/>
          </w:rPr>
          <w:t>https://www.facebook.com/help/</w:t>
        </w:r>
      </w:hyperlink>
    </w:p>
    <w:p w:rsidR="00946D3F" w:rsidRPr="000B345A" w:rsidRDefault="00946D3F" w:rsidP="00E65F63">
      <w:pPr>
        <w:pStyle w:val="ListParagraph"/>
        <w:numPr>
          <w:ilvl w:val="0"/>
          <w:numId w:val="4"/>
        </w:numPr>
        <w:spacing w:line="480" w:lineRule="auto"/>
        <w:rPr>
          <w:rStyle w:val="Hyperlink"/>
          <w:rFonts w:ascii="Times New Roman" w:hAnsi="Times New Roman"/>
          <w:i/>
          <w:sz w:val="24"/>
          <w:szCs w:val="24"/>
          <w:lang w:eastAsia="en-IN"/>
        </w:rPr>
      </w:pPr>
      <w:r w:rsidRPr="000B345A">
        <w:rPr>
          <w:rStyle w:val="Hyperlink"/>
          <w:rFonts w:ascii="Times New Roman" w:hAnsi="Times New Roman"/>
          <w:sz w:val="24"/>
          <w:szCs w:val="24"/>
          <w:lang w:eastAsia="en-IN"/>
        </w:rPr>
        <w:t>http://nuget.codeplex.com/</w:t>
      </w:r>
    </w:p>
    <w:p w:rsidR="00972752" w:rsidRPr="000B345A" w:rsidRDefault="00972752" w:rsidP="00E65F63">
      <w:pPr>
        <w:pStyle w:val="ListParagraph"/>
        <w:numPr>
          <w:ilvl w:val="0"/>
          <w:numId w:val="4"/>
        </w:numPr>
        <w:spacing w:line="480" w:lineRule="auto"/>
        <w:rPr>
          <w:rStyle w:val="Hyperlink"/>
          <w:rFonts w:ascii="Times New Roman" w:hAnsi="Times New Roman"/>
          <w:i/>
          <w:sz w:val="24"/>
          <w:szCs w:val="24"/>
          <w:lang w:eastAsia="en-IN"/>
        </w:rPr>
      </w:pPr>
      <w:r w:rsidRPr="000B345A">
        <w:rPr>
          <w:rStyle w:val="Hyperlink"/>
          <w:rFonts w:ascii="Times New Roman" w:hAnsi="Times New Roman"/>
          <w:sz w:val="24"/>
          <w:szCs w:val="24"/>
          <w:lang w:eastAsia="en-IN"/>
        </w:rPr>
        <w:t>https://twitter.com/#</w:t>
      </w:r>
    </w:p>
    <w:p w:rsidR="00FB055F" w:rsidRPr="000B345A" w:rsidRDefault="00C67BF9" w:rsidP="00E65F63">
      <w:pPr>
        <w:pStyle w:val="ListParagraph"/>
        <w:numPr>
          <w:ilvl w:val="0"/>
          <w:numId w:val="4"/>
        </w:numPr>
        <w:spacing w:line="480" w:lineRule="auto"/>
        <w:rPr>
          <w:rStyle w:val="Hyperlink"/>
          <w:rFonts w:ascii="Times New Roman" w:hAnsi="Times New Roman"/>
          <w:i/>
          <w:sz w:val="24"/>
          <w:szCs w:val="24"/>
          <w:lang w:eastAsia="en-IN"/>
        </w:rPr>
      </w:pPr>
      <w:hyperlink r:id="rId71" w:history="1">
        <w:r w:rsidR="00A936BA" w:rsidRPr="000B345A">
          <w:rPr>
            <w:rStyle w:val="Hyperlink"/>
            <w:rFonts w:ascii="Times New Roman" w:hAnsi="Times New Roman"/>
            <w:sz w:val="24"/>
            <w:szCs w:val="24"/>
            <w:lang w:eastAsia="en-IN"/>
          </w:rPr>
          <w:t>https://dev.twitter.com/</w:t>
        </w:r>
      </w:hyperlink>
    </w:p>
    <w:p w:rsidR="003D5729" w:rsidRPr="000B345A" w:rsidRDefault="00C67BF9" w:rsidP="00E65F63">
      <w:pPr>
        <w:pStyle w:val="ListParagraph"/>
        <w:numPr>
          <w:ilvl w:val="0"/>
          <w:numId w:val="4"/>
        </w:numPr>
        <w:spacing w:line="480" w:lineRule="auto"/>
        <w:rPr>
          <w:rStyle w:val="Hyperlink"/>
          <w:rFonts w:ascii="Times New Roman" w:hAnsi="Times New Roman"/>
          <w:i/>
          <w:sz w:val="24"/>
          <w:szCs w:val="24"/>
          <w:lang w:eastAsia="en-IN"/>
        </w:rPr>
      </w:pPr>
      <w:hyperlink r:id="rId72" w:history="1">
        <w:r w:rsidR="00651257" w:rsidRPr="000B345A">
          <w:rPr>
            <w:rStyle w:val="Hyperlink"/>
            <w:rFonts w:ascii="Times New Roman" w:hAnsi="Times New Roman"/>
            <w:sz w:val="24"/>
            <w:szCs w:val="24"/>
            <w:lang w:eastAsia="en-IN"/>
          </w:rPr>
          <w:t>https://dev.twitter.com/discussions/3477</w:t>
        </w:r>
      </w:hyperlink>
    </w:p>
    <w:p w:rsidR="00651257" w:rsidRPr="000B345A" w:rsidRDefault="00651257" w:rsidP="00E65F63">
      <w:pPr>
        <w:pStyle w:val="ListParagraph"/>
        <w:numPr>
          <w:ilvl w:val="0"/>
          <w:numId w:val="4"/>
        </w:numPr>
        <w:spacing w:line="480" w:lineRule="auto"/>
        <w:rPr>
          <w:rStyle w:val="Hyperlink"/>
          <w:rFonts w:ascii="Times New Roman" w:hAnsi="Times New Roman"/>
          <w:i/>
          <w:sz w:val="24"/>
          <w:szCs w:val="24"/>
          <w:lang w:eastAsia="en-IN"/>
        </w:rPr>
      </w:pPr>
      <w:r w:rsidRPr="000B345A">
        <w:rPr>
          <w:rStyle w:val="Hyperlink"/>
          <w:rFonts w:ascii="Times New Roman" w:hAnsi="Times New Roman"/>
          <w:sz w:val="24"/>
          <w:szCs w:val="24"/>
          <w:lang w:eastAsia="en-IN"/>
        </w:rPr>
        <w:t>https://support.twitter.com/</w:t>
      </w:r>
    </w:p>
    <w:p w:rsidR="00A936BA" w:rsidRPr="000B345A" w:rsidRDefault="00C67BF9" w:rsidP="00E65F63">
      <w:pPr>
        <w:pStyle w:val="ListParagraph"/>
        <w:numPr>
          <w:ilvl w:val="0"/>
          <w:numId w:val="4"/>
        </w:numPr>
        <w:spacing w:line="480" w:lineRule="auto"/>
        <w:rPr>
          <w:rStyle w:val="Hyperlink"/>
          <w:rFonts w:ascii="Times New Roman" w:hAnsi="Times New Roman"/>
          <w:i/>
          <w:sz w:val="24"/>
          <w:szCs w:val="24"/>
          <w:lang w:eastAsia="en-IN"/>
        </w:rPr>
      </w:pPr>
      <w:hyperlink r:id="rId73" w:history="1">
        <w:r w:rsidR="001173C8" w:rsidRPr="000B345A">
          <w:rPr>
            <w:rStyle w:val="Hyperlink"/>
            <w:rFonts w:ascii="Times New Roman" w:hAnsi="Times New Roman"/>
            <w:sz w:val="24"/>
            <w:szCs w:val="24"/>
            <w:lang w:eastAsia="en-IN"/>
          </w:rPr>
          <w:t>https://developers.google.com/</w:t>
        </w:r>
      </w:hyperlink>
    </w:p>
    <w:p w:rsidR="00EB7F34" w:rsidRPr="000B345A" w:rsidRDefault="00C67BF9" w:rsidP="00E65F63">
      <w:pPr>
        <w:pStyle w:val="ListParagraph"/>
        <w:numPr>
          <w:ilvl w:val="0"/>
          <w:numId w:val="4"/>
        </w:numPr>
        <w:spacing w:line="480" w:lineRule="auto"/>
        <w:rPr>
          <w:rStyle w:val="Hyperlink"/>
          <w:rFonts w:ascii="Times New Roman" w:hAnsi="Times New Roman"/>
          <w:i/>
          <w:sz w:val="24"/>
          <w:szCs w:val="24"/>
          <w:lang w:eastAsia="en-IN"/>
        </w:rPr>
      </w:pPr>
      <w:hyperlink r:id="rId74" w:history="1">
        <w:r w:rsidR="00651257" w:rsidRPr="000B345A">
          <w:rPr>
            <w:rStyle w:val="Hyperlink"/>
            <w:rFonts w:ascii="Times New Roman" w:hAnsi="Times New Roman"/>
            <w:sz w:val="24"/>
            <w:szCs w:val="24"/>
            <w:lang w:eastAsia="en-IN"/>
          </w:rPr>
          <w:t>https://maps.google.co.in/</w:t>
        </w:r>
      </w:hyperlink>
    </w:p>
    <w:p w:rsidR="00651257" w:rsidRPr="000B345A" w:rsidRDefault="00651257" w:rsidP="00E65F63">
      <w:pPr>
        <w:pStyle w:val="ListParagraph"/>
        <w:numPr>
          <w:ilvl w:val="0"/>
          <w:numId w:val="4"/>
        </w:numPr>
        <w:spacing w:line="480" w:lineRule="auto"/>
        <w:rPr>
          <w:rStyle w:val="Hyperlink"/>
          <w:rFonts w:ascii="Times New Roman" w:hAnsi="Times New Roman"/>
          <w:i/>
          <w:sz w:val="24"/>
          <w:szCs w:val="24"/>
          <w:lang w:eastAsia="en-IN"/>
        </w:rPr>
      </w:pPr>
      <w:r w:rsidRPr="000B345A">
        <w:rPr>
          <w:rStyle w:val="Hyperlink"/>
          <w:rFonts w:ascii="Times New Roman" w:hAnsi="Times New Roman"/>
          <w:sz w:val="24"/>
          <w:szCs w:val="24"/>
          <w:lang w:eastAsia="en-IN"/>
        </w:rPr>
        <w:t>http://support.google.com/maps/?hl=en&amp;rd=1</w:t>
      </w:r>
    </w:p>
    <w:p w:rsidR="001173C8" w:rsidRPr="000B345A" w:rsidRDefault="00C67BF9" w:rsidP="00E65F63">
      <w:pPr>
        <w:pStyle w:val="ListParagraph"/>
        <w:numPr>
          <w:ilvl w:val="0"/>
          <w:numId w:val="4"/>
        </w:numPr>
        <w:spacing w:line="480" w:lineRule="auto"/>
        <w:rPr>
          <w:rStyle w:val="Hyperlink"/>
          <w:rFonts w:ascii="Times New Roman" w:hAnsi="Times New Roman"/>
          <w:i/>
          <w:sz w:val="24"/>
          <w:szCs w:val="24"/>
          <w:lang w:eastAsia="en-IN"/>
        </w:rPr>
      </w:pPr>
      <w:hyperlink r:id="rId75" w:history="1">
        <w:r w:rsidR="001173C8" w:rsidRPr="000B345A">
          <w:rPr>
            <w:rStyle w:val="Hyperlink"/>
            <w:rFonts w:ascii="Times New Roman" w:hAnsi="Times New Roman"/>
            <w:sz w:val="24"/>
            <w:szCs w:val="24"/>
            <w:lang w:eastAsia="en-IN"/>
          </w:rPr>
          <w:t>http://www.youtube.com/?gl=IN</w:t>
        </w:r>
      </w:hyperlink>
    </w:p>
    <w:p w:rsidR="001173C8" w:rsidRPr="000B345A" w:rsidRDefault="00C67BF9" w:rsidP="00E65F63">
      <w:pPr>
        <w:pStyle w:val="ListParagraph"/>
        <w:numPr>
          <w:ilvl w:val="0"/>
          <w:numId w:val="4"/>
        </w:numPr>
        <w:spacing w:line="480" w:lineRule="auto"/>
        <w:rPr>
          <w:rStyle w:val="Hyperlink"/>
          <w:rFonts w:ascii="Times New Roman" w:hAnsi="Times New Roman"/>
          <w:i/>
          <w:sz w:val="24"/>
          <w:szCs w:val="24"/>
          <w:lang w:eastAsia="en-IN"/>
        </w:rPr>
      </w:pPr>
      <w:hyperlink r:id="rId76" w:history="1">
        <w:r w:rsidR="00C273F0" w:rsidRPr="000B345A">
          <w:rPr>
            <w:rStyle w:val="Hyperlink"/>
            <w:rFonts w:ascii="Times New Roman" w:hAnsi="Times New Roman"/>
            <w:sz w:val="24"/>
            <w:szCs w:val="24"/>
            <w:lang w:eastAsia="en-IN"/>
          </w:rPr>
          <w:t>http://blendinsider.com/</w:t>
        </w:r>
      </w:hyperlink>
    </w:p>
    <w:p w:rsidR="00806D4F" w:rsidRPr="000B345A" w:rsidRDefault="00806D4F" w:rsidP="00E65F63">
      <w:pPr>
        <w:pStyle w:val="ListParagraph"/>
        <w:numPr>
          <w:ilvl w:val="0"/>
          <w:numId w:val="4"/>
        </w:numPr>
        <w:spacing w:line="480" w:lineRule="auto"/>
        <w:rPr>
          <w:rStyle w:val="Hyperlink"/>
          <w:rFonts w:ascii="Times New Roman" w:hAnsi="Times New Roman"/>
          <w:i/>
          <w:sz w:val="24"/>
          <w:szCs w:val="24"/>
          <w:lang w:eastAsia="en-IN"/>
        </w:rPr>
      </w:pPr>
      <w:r w:rsidRPr="000B345A">
        <w:rPr>
          <w:rStyle w:val="Hyperlink"/>
          <w:rFonts w:ascii="Times New Roman" w:hAnsi="Times New Roman"/>
          <w:sz w:val="24"/>
          <w:szCs w:val="24"/>
          <w:lang w:eastAsia="en-IN"/>
        </w:rPr>
        <w:t>https://github.com/</w:t>
      </w:r>
    </w:p>
    <w:p w:rsidR="0081512E" w:rsidRPr="000B345A" w:rsidRDefault="00C67BF9" w:rsidP="00E65F63">
      <w:pPr>
        <w:pStyle w:val="ListParagraph"/>
        <w:numPr>
          <w:ilvl w:val="0"/>
          <w:numId w:val="4"/>
        </w:numPr>
        <w:spacing w:line="480" w:lineRule="auto"/>
        <w:rPr>
          <w:rStyle w:val="Hyperlink"/>
          <w:rFonts w:ascii="Times New Roman" w:hAnsi="Times New Roman"/>
          <w:i/>
          <w:sz w:val="24"/>
          <w:szCs w:val="24"/>
          <w:lang w:eastAsia="en-IN"/>
        </w:rPr>
      </w:pPr>
      <w:hyperlink r:id="rId77" w:history="1">
        <w:r w:rsidR="008D0FDA" w:rsidRPr="000B345A">
          <w:rPr>
            <w:rStyle w:val="Hyperlink"/>
            <w:rFonts w:ascii="Times New Roman" w:hAnsi="Times New Roman"/>
            <w:sz w:val="24"/>
            <w:szCs w:val="24"/>
            <w:lang w:eastAsia="en-IN"/>
          </w:rPr>
          <w:t>https://github.com/anirban-nandy</w:t>
        </w:r>
      </w:hyperlink>
    </w:p>
    <w:p w:rsidR="00806D4F" w:rsidRPr="000B345A" w:rsidRDefault="00C67BF9" w:rsidP="00E65F63">
      <w:pPr>
        <w:pStyle w:val="ListParagraph"/>
        <w:numPr>
          <w:ilvl w:val="0"/>
          <w:numId w:val="4"/>
        </w:numPr>
        <w:spacing w:line="480" w:lineRule="auto"/>
        <w:rPr>
          <w:rStyle w:val="Hyperlink"/>
          <w:rFonts w:ascii="Times New Roman" w:hAnsi="Times New Roman"/>
          <w:i/>
          <w:sz w:val="24"/>
          <w:szCs w:val="24"/>
          <w:lang w:eastAsia="en-IN"/>
        </w:rPr>
      </w:pPr>
      <w:hyperlink r:id="rId78" w:history="1">
        <w:r w:rsidR="00806D4F" w:rsidRPr="000B345A">
          <w:rPr>
            <w:rStyle w:val="Hyperlink"/>
            <w:rFonts w:ascii="Times New Roman" w:hAnsi="Times New Roman"/>
            <w:sz w:val="24"/>
            <w:szCs w:val="24"/>
            <w:lang w:eastAsia="en-IN"/>
          </w:rPr>
          <w:t>https://github.com/anirban-nandy/</w:t>
        </w:r>
        <w:r w:rsidR="00287181">
          <w:rPr>
            <w:rStyle w:val="Hyperlink"/>
            <w:rFonts w:ascii="Times New Roman" w:hAnsi="Times New Roman"/>
            <w:sz w:val="24"/>
            <w:szCs w:val="24"/>
            <w:lang w:eastAsia="en-IN"/>
          </w:rPr>
          <w:t>FaceRecognition</w:t>
        </w:r>
      </w:hyperlink>
    </w:p>
    <w:p w:rsidR="008D0FDA" w:rsidRPr="000B345A" w:rsidRDefault="00C67BF9" w:rsidP="00E65F63">
      <w:pPr>
        <w:pStyle w:val="ListParagraph"/>
        <w:numPr>
          <w:ilvl w:val="0"/>
          <w:numId w:val="4"/>
        </w:numPr>
        <w:spacing w:line="480" w:lineRule="auto"/>
        <w:rPr>
          <w:rStyle w:val="Hyperlink"/>
          <w:rFonts w:ascii="Times New Roman" w:hAnsi="Times New Roman"/>
          <w:i/>
          <w:sz w:val="24"/>
          <w:szCs w:val="24"/>
          <w:lang w:eastAsia="en-IN"/>
        </w:rPr>
      </w:pPr>
      <w:hyperlink r:id="rId79" w:history="1">
        <w:r w:rsidR="00972752" w:rsidRPr="000B345A">
          <w:rPr>
            <w:rStyle w:val="Hyperlink"/>
            <w:rFonts w:ascii="Times New Roman" w:hAnsi="Times New Roman"/>
            <w:sz w:val="24"/>
            <w:szCs w:val="24"/>
            <w:lang w:eastAsia="en-IN"/>
          </w:rPr>
          <w:t>http://learn.github.com/p/intro.html</w:t>
        </w:r>
      </w:hyperlink>
    </w:p>
    <w:p w:rsidR="00972752" w:rsidRPr="000B345A" w:rsidRDefault="00C67BF9" w:rsidP="00E65F63">
      <w:pPr>
        <w:pStyle w:val="ListParagraph"/>
        <w:numPr>
          <w:ilvl w:val="0"/>
          <w:numId w:val="4"/>
        </w:numPr>
        <w:spacing w:line="480" w:lineRule="auto"/>
        <w:rPr>
          <w:rStyle w:val="Hyperlink"/>
          <w:rFonts w:ascii="Times New Roman" w:hAnsi="Times New Roman"/>
          <w:i/>
          <w:sz w:val="24"/>
          <w:szCs w:val="24"/>
          <w:lang w:eastAsia="en-IN"/>
        </w:rPr>
      </w:pPr>
      <w:hyperlink r:id="rId80" w:history="1">
        <w:r w:rsidR="00972752" w:rsidRPr="000B345A">
          <w:rPr>
            <w:rStyle w:val="Hyperlink"/>
            <w:rFonts w:ascii="Times New Roman" w:hAnsi="Times New Roman"/>
            <w:sz w:val="24"/>
            <w:szCs w:val="24"/>
            <w:lang w:eastAsia="en-IN"/>
          </w:rPr>
          <w:t>http://www.vogella.com/articles/Git/article.html</w:t>
        </w:r>
      </w:hyperlink>
    </w:p>
    <w:p w:rsidR="00972752" w:rsidRPr="000B345A" w:rsidRDefault="00C67BF9" w:rsidP="00E65F63">
      <w:pPr>
        <w:pStyle w:val="ListParagraph"/>
        <w:numPr>
          <w:ilvl w:val="0"/>
          <w:numId w:val="4"/>
        </w:numPr>
        <w:spacing w:line="480" w:lineRule="auto"/>
        <w:rPr>
          <w:rStyle w:val="Hyperlink"/>
          <w:rFonts w:ascii="Times New Roman" w:hAnsi="Times New Roman"/>
          <w:i/>
          <w:sz w:val="24"/>
          <w:szCs w:val="24"/>
          <w:lang w:eastAsia="en-IN"/>
        </w:rPr>
      </w:pPr>
      <w:hyperlink r:id="rId81" w:history="1">
        <w:r w:rsidR="00806D4F" w:rsidRPr="000B345A">
          <w:rPr>
            <w:rStyle w:val="Hyperlink"/>
            <w:rFonts w:ascii="Times New Roman" w:hAnsi="Times New Roman"/>
            <w:sz w:val="24"/>
            <w:szCs w:val="24"/>
            <w:lang w:eastAsia="en-IN"/>
          </w:rPr>
          <w:t>http://try.github.com/levels/1/challenges/1</w:t>
        </w:r>
      </w:hyperlink>
    </w:p>
    <w:p w:rsidR="00806D4F" w:rsidRPr="000B345A" w:rsidRDefault="00C67BF9" w:rsidP="00E65F63">
      <w:pPr>
        <w:pStyle w:val="ListParagraph"/>
        <w:numPr>
          <w:ilvl w:val="0"/>
          <w:numId w:val="4"/>
        </w:numPr>
        <w:spacing w:line="480" w:lineRule="auto"/>
        <w:rPr>
          <w:rStyle w:val="Hyperlink"/>
          <w:rFonts w:ascii="Times New Roman" w:hAnsi="Times New Roman"/>
          <w:i/>
          <w:sz w:val="24"/>
          <w:szCs w:val="24"/>
          <w:lang w:eastAsia="en-IN"/>
        </w:rPr>
      </w:pPr>
      <w:hyperlink r:id="rId82" w:history="1">
        <w:r w:rsidR="00BA5152" w:rsidRPr="000B345A">
          <w:rPr>
            <w:rStyle w:val="Hyperlink"/>
            <w:rFonts w:ascii="Times New Roman" w:hAnsi="Times New Roman"/>
            <w:sz w:val="24"/>
            <w:szCs w:val="24"/>
            <w:lang w:eastAsia="en-IN"/>
          </w:rPr>
          <w:t>https://enterprise.github.com/support</w:t>
        </w:r>
      </w:hyperlink>
    </w:p>
    <w:p w:rsidR="00BA5152" w:rsidRPr="000B345A" w:rsidRDefault="00C67BF9" w:rsidP="00E65F63">
      <w:pPr>
        <w:pStyle w:val="ListParagraph"/>
        <w:numPr>
          <w:ilvl w:val="0"/>
          <w:numId w:val="4"/>
        </w:numPr>
        <w:spacing w:line="480" w:lineRule="auto"/>
        <w:rPr>
          <w:rStyle w:val="Hyperlink"/>
          <w:rFonts w:ascii="Times New Roman" w:hAnsi="Times New Roman"/>
          <w:i/>
          <w:sz w:val="24"/>
          <w:szCs w:val="24"/>
          <w:lang w:eastAsia="en-IN"/>
        </w:rPr>
      </w:pPr>
      <w:hyperlink r:id="rId83" w:history="1">
        <w:r w:rsidR="00BA5152" w:rsidRPr="000B345A">
          <w:rPr>
            <w:rStyle w:val="Hyperlink"/>
            <w:rFonts w:ascii="Times New Roman" w:hAnsi="Times New Roman"/>
            <w:sz w:val="24"/>
            <w:szCs w:val="24"/>
            <w:lang w:eastAsia="en-IN"/>
          </w:rPr>
          <w:t>https://support.enterprise.github.com/home</w:t>
        </w:r>
      </w:hyperlink>
    </w:p>
    <w:p w:rsidR="00C273F0" w:rsidRPr="00C273F0" w:rsidRDefault="00C273F0" w:rsidP="00C273F0">
      <w:pPr>
        <w:pStyle w:val="Heading2"/>
        <w:pBdr>
          <w:top w:val="single" w:sz="4" w:space="0" w:color="C0504D" w:themeColor="accent2"/>
          <w:left w:val="single" w:sz="48" w:space="2" w:color="C0504D" w:themeColor="accent2"/>
          <w:bottom w:val="single" w:sz="4" w:space="0" w:color="C0504D" w:themeColor="accent2"/>
          <w:right w:val="single" w:sz="4" w:space="4" w:color="C0504D" w:themeColor="accent2"/>
        </w:pBdr>
        <w:ind w:left="1080"/>
        <w:rPr>
          <w:rFonts w:eastAsia="Arial"/>
        </w:rPr>
      </w:pPr>
      <w:bookmarkStart w:id="153" w:name="_Toc367967570"/>
      <w:r w:rsidRPr="00C273F0">
        <w:rPr>
          <w:rFonts w:eastAsia="Arial"/>
        </w:rPr>
        <w:t>Books</w:t>
      </w:r>
      <w:bookmarkEnd w:id="153"/>
    </w:p>
    <w:p w:rsidR="00E239ED" w:rsidRPr="004549E2" w:rsidRDefault="002A690D" w:rsidP="00E65F63">
      <w:pPr>
        <w:pStyle w:val="BodyText"/>
        <w:numPr>
          <w:ilvl w:val="0"/>
          <w:numId w:val="14"/>
        </w:numPr>
        <w:jc w:val="both"/>
        <w:rPr>
          <w:rFonts w:eastAsia="Arial" w:cs="Arial"/>
          <w:color w:val="000000"/>
          <w:szCs w:val="24"/>
          <w:lang w:val="en-IN" w:eastAsia="hi-IN" w:bidi="hi-IN"/>
        </w:rPr>
      </w:pPr>
      <w:r w:rsidRPr="004549E2">
        <w:rPr>
          <w:rFonts w:eastAsia="Arial" w:cs="Arial"/>
          <w:color w:val="000000"/>
          <w:szCs w:val="24"/>
          <w:lang w:val="en-IN" w:eastAsia="hi-IN" w:bidi="hi-IN"/>
        </w:rPr>
        <w:t>Fundamentals of software engineering by Rajib Mall</w:t>
      </w:r>
    </w:p>
    <w:p w:rsidR="004549E2" w:rsidRDefault="00C615CB" w:rsidP="00E65F63">
      <w:pPr>
        <w:pStyle w:val="BodyText"/>
        <w:numPr>
          <w:ilvl w:val="0"/>
          <w:numId w:val="14"/>
        </w:numPr>
        <w:jc w:val="both"/>
      </w:pPr>
      <w:r w:rsidRPr="00C615CB">
        <w:t>Pro C# 2010 and the .NET 4.0 Platform by Andrew Troselen</w:t>
      </w:r>
    </w:p>
    <w:p w:rsidR="00C615CB" w:rsidRDefault="004D0A4C" w:rsidP="00E65F63">
      <w:pPr>
        <w:pStyle w:val="BodyText"/>
        <w:numPr>
          <w:ilvl w:val="0"/>
          <w:numId w:val="14"/>
        </w:numPr>
        <w:jc w:val="both"/>
      </w:pPr>
      <w:r w:rsidRPr="004D0A4C">
        <w:t>C# Programming</w:t>
      </w:r>
      <w:r>
        <w:t xml:space="preserve"> by</w:t>
      </w:r>
      <w:r w:rsidRPr="004D0A4C">
        <w:t xml:space="preserve"> Rob Miles</w:t>
      </w:r>
    </w:p>
    <w:p w:rsidR="00B4442A" w:rsidRDefault="003252E9" w:rsidP="00472BB3">
      <w:pPr>
        <w:pStyle w:val="Heading1"/>
        <w:rPr>
          <w:lang w:val="en-US"/>
        </w:rPr>
      </w:pPr>
      <w:bookmarkStart w:id="154" w:name="_Toc367967571"/>
      <w:r>
        <w:t>Appendices</w:t>
      </w:r>
      <w:bookmarkEnd w:id="154"/>
    </w:p>
    <w:p w:rsidR="00472BB3" w:rsidRDefault="00472BB3" w:rsidP="00472BB3">
      <w:pPr>
        <w:rPr>
          <w:lang w:val="en-US"/>
        </w:rPr>
      </w:pPr>
    </w:p>
    <w:p w:rsidR="003252E9" w:rsidRPr="0013038E" w:rsidRDefault="003252E9" w:rsidP="0013038E">
      <w:pPr>
        <w:pStyle w:val="Heading2"/>
      </w:pPr>
      <w:bookmarkStart w:id="155" w:name="_Toc289275457"/>
      <w:bookmarkStart w:id="156" w:name="_Toc330365076"/>
      <w:bookmarkStart w:id="157" w:name="_Toc367967572"/>
      <w:r>
        <w:rPr>
          <w:rFonts w:eastAsia="Arial"/>
        </w:rPr>
        <w:t xml:space="preserve">IDE </w:t>
      </w:r>
      <w:r w:rsidR="0097323A">
        <w:rPr>
          <w:rFonts w:eastAsia="Arial"/>
        </w:rPr>
        <w:t>Used</w:t>
      </w:r>
      <w:r w:rsidRPr="005F7EBB">
        <w:rPr>
          <w:rFonts w:eastAsia="Arial"/>
        </w:rPr>
        <w:t>:</w:t>
      </w:r>
      <w:bookmarkEnd w:id="155"/>
      <w:bookmarkEnd w:id="156"/>
      <w:bookmarkEnd w:id="157"/>
    </w:p>
    <w:p w:rsidR="0072415F" w:rsidRPr="0072415F" w:rsidRDefault="0072415F" w:rsidP="0072415F"/>
    <w:p w:rsidR="0000779F" w:rsidRDefault="0000779F" w:rsidP="0000779F">
      <w:pPr>
        <w:pStyle w:val="Heading3"/>
        <w:rPr>
          <w:rFonts w:eastAsia="Arial"/>
        </w:rPr>
      </w:pPr>
      <w:bookmarkStart w:id="158" w:name="_Toc367967573"/>
      <w:r>
        <w:rPr>
          <w:rFonts w:eastAsia="Arial"/>
        </w:rPr>
        <w:t>Visual</w:t>
      </w:r>
      <w:r w:rsidRPr="005F7EBB">
        <w:rPr>
          <w:rFonts w:eastAsia="Arial"/>
        </w:rPr>
        <w:t xml:space="preserve"> Studio 2010</w:t>
      </w:r>
      <w:bookmarkEnd w:id="158"/>
    </w:p>
    <w:p w:rsidR="0000779F" w:rsidRPr="000B345A" w:rsidRDefault="0000779F" w:rsidP="0000779F">
      <w:pPr>
        <w:jc w:val="center"/>
        <w:rPr>
          <w:rFonts w:ascii="Times New Roman" w:hAnsi="Times New Roman" w:cs="Times New Roman"/>
          <w:sz w:val="24"/>
          <w:szCs w:val="24"/>
        </w:rPr>
      </w:pPr>
      <w:r w:rsidRPr="000B345A">
        <w:rPr>
          <w:rFonts w:ascii="Times New Roman" w:eastAsia="Arial" w:hAnsi="Times New Roman" w:cs="Times New Roman"/>
          <w:noProof/>
          <w:sz w:val="24"/>
          <w:szCs w:val="24"/>
          <w:lang w:val="en-US"/>
        </w:rPr>
        <w:drawing>
          <wp:inline distT="0" distB="0" distL="0" distR="0">
            <wp:extent cx="2038350" cy="304800"/>
            <wp:effectExtent l="19050" t="0" r="0" b="0"/>
            <wp:docPr id="13" name="Picture 1" descr="visual_studio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isual_studio_logo"/>
                    <pic:cNvPicPr>
                      <a:picLocks noChangeAspect="1" noChangeArrowheads="1"/>
                    </pic:cNvPicPr>
                  </pic:nvPicPr>
                  <pic:blipFill>
                    <a:blip r:embed="rId84" cstate="print"/>
                    <a:srcRect/>
                    <a:stretch>
                      <a:fillRect/>
                    </a:stretch>
                  </pic:blipFill>
                  <pic:spPr bwMode="auto">
                    <a:xfrm>
                      <a:off x="0" y="0"/>
                      <a:ext cx="2038350" cy="304800"/>
                    </a:xfrm>
                    <a:prstGeom prst="rect">
                      <a:avLst/>
                    </a:prstGeom>
                    <a:noFill/>
                    <a:ln w="9525">
                      <a:noFill/>
                      <a:miter lim="800000"/>
                      <a:headEnd/>
                      <a:tailEnd/>
                    </a:ln>
                  </pic:spPr>
                </pic:pic>
              </a:graphicData>
            </a:graphic>
          </wp:inline>
        </w:drawing>
      </w:r>
    </w:p>
    <w:p w:rsidR="0000779F" w:rsidRPr="00191659" w:rsidRDefault="0000779F" w:rsidP="0000779F">
      <w:pPr>
        <w:pStyle w:val="ListParagraph"/>
        <w:spacing w:line="480" w:lineRule="auto"/>
        <w:rPr>
          <w:rFonts w:ascii="Times New Roman" w:hAnsi="Times New Roman"/>
          <w:i/>
          <w:color w:val="222222"/>
          <w:sz w:val="24"/>
          <w:szCs w:val="24"/>
          <w:lang w:eastAsia="en-IN"/>
        </w:rPr>
      </w:pPr>
      <w:r w:rsidRPr="00191659">
        <w:rPr>
          <w:rFonts w:ascii="Times New Roman" w:hAnsi="Times New Roman"/>
          <w:color w:val="222222"/>
          <w:sz w:val="24"/>
          <w:szCs w:val="24"/>
          <w:lang w:eastAsia="en-IN"/>
        </w:rPr>
        <w:t>Microsoft Visual Studio is a powerful IDE that ensures quality code throughout the entire application lifecycle, from design to deployment. Whether we are developing applications for SharePoint, the web, Windows, Windows Phone, and beyond, Visual Studio is the ultimate all-in-one solution. Visual Studio includes a </w:t>
      </w:r>
      <w:hyperlink r:id="rId85" w:tooltip="Code editor" w:history="1">
        <w:r w:rsidRPr="00191659">
          <w:rPr>
            <w:rFonts w:ascii="Times New Roman" w:hAnsi="Times New Roman"/>
            <w:color w:val="222222"/>
            <w:sz w:val="24"/>
            <w:szCs w:val="24"/>
            <w:lang w:eastAsia="en-IN"/>
          </w:rPr>
          <w:t>code editor</w:t>
        </w:r>
      </w:hyperlink>
      <w:r w:rsidRPr="00191659">
        <w:rPr>
          <w:rFonts w:ascii="Times New Roman" w:hAnsi="Times New Roman"/>
          <w:color w:val="222222"/>
          <w:sz w:val="24"/>
          <w:szCs w:val="24"/>
          <w:lang w:eastAsia="en-IN"/>
        </w:rPr>
        <w:t> supporting </w:t>
      </w:r>
      <w:hyperlink r:id="rId86" w:history="1">
        <w:r w:rsidRPr="00191659">
          <w:rPr>
            <w:rFonts w:ascii="Times New Roman" w:hAnsi="Times New Roman"/>
            <w:color w:val="222222"/>
            <w:sz w:val="24"/>
            <w:szCs w:val="24"/>
            <w:lang w:eastAsia="en-IN"/>
          </w:rPr>
          <w:t>IntelliSense</w:t>
        </w:r>
      </w:hyperlink>
      <w:r w:rsidRPr="00191659">
        <w:rPr>
          <w:rFonts w:ascii="Times New Roman" w:hAnsi="Times New Roman"/>
          <w:color w:val="222222"/>
          <w:sz w:val="24"/>
          <w:szCs w:val="24"/>
          <w:lang w:eastAsia="en-IN"/>
        </w:rPr>
        <w:t> as well as </w:t>
      </w:r>
      <w:hyperlink r:id="rId87" w:history="1">
        <w:r w:rsidRPr="00191659">
          <w:rPr>
            <w:rFonts w:ascii="Times New Roman" w:hAnsi="Times New Roman"/>
            <w:color w:val="222222"/>
            <w:sz w:val="24"/>
            <w:szCs w:val="24"/>
            <w:lang w:eastAsia="en-IN"/>
          </w:rPr>
          <w:t>code refactoring</w:t>
        </w:r>
      </w:hyperlink>
      <w:r w:rsidRPr="00191659">
        <w:rPr>
          <w:rFonts w:ascii="Times New Roman" w:hAnsi="Times New Roman"/>
          <w:color w:val="222222"/>
          <w:sz w:val="24"/>
          <w:szCs w:val="24"/>
          <w:lang w:eastAsia="en-IN"/>
        </w:rPr>
        <w:t>. The integrated </w:t>
      </w:r>
      <w:hyperlink r:id="rId88" w:tooltip="Microsoft Visual Studio Debugger" w:history="1">
        <w:r w:rsidRPr="00191659">
          <w:rPr>
            <w:rFonts w:ascii="Times New Roman" w:hAnsi="Times New Roman"/>
            <w:color w:val="222222"/>
            <w:sz w:val="24"/>
            <w:szCs w:val="24"/>
            <w:lang w:eastAsia="en-IN"/>
          </w:rPr>
          <w:t>debugger</w:t>
        </w:r>
      </w:hyperlink>
      <w:r w:rsidRPr="00191659">
        <w:rPr>
          <w:rFonts w:ascii="Times New Roman" w:hAnsi="Times New Roman"/>
          <w:color w:val="222222"/>
          <w:sz w:val="24"/>
          <w:szCs w:val="24"/>
          <w:lang w:eastAsia="en-IN"/>
        </w:rPr>
        <w:t xml:space="preserve"> works both as a source-level debugger and a machine-level </w:t>
      </w:r>
      <w:r w:rsidRPr="00191659">
        <w:rPr>
          <w:rFonts w:ascii="Times New Roman" w:hAnsi="Times New Roman"/>
          <w:color w:val="222222"/>
          <w:sz w:val="24"/>
          <w:szCs w:val="24"/>
          <w:lang w:eastAsia="en-IN"/>
        </w:rPr>
        <w:lastRenderedPageBreak/>
        <w:t>debugger. Other built-in tools include a forms designer for building </w:t>
      </w:r>
      <w:hyperlink r:id="rId89" w:tooltip="GUI" w:history="1">
        <w:r w:rsidRPr="00191659">
          <w:rPr>
            <w:rFonts w:ascii="Times New Roman" w:hAnsi="Times New Roman"/>
            <w:color w:val="222222"/>
            <w:sz w:val="24"/>
            <w:szCs w:val="24"/>
            <w:lang w:eastAsia="en-IN"/>
          </w:rPr>
          <w:t>GUI</w:t>
        </w:r>
      </w:hyperlink>
      <w:r w:rsidRPr="00191659">
        <w:rPr>
          <w:rFonts w:ascii="Times New Roman" w:hAnsi="Times New Roman"/>
          <w:color w:val="222222"/>
          <w:sz w:val="24"/>
          <w:szCs w:val="24"/>
          <w:lang w:eastAsia="en-IN"/>
        </w:rPr>
        <w:t> applications, web designer, </w:t>
      </w:r>
      <w:hyperlink r:id="rId90" w:tooltip="Class (computing)" w:history="1">
        <w:r w:rsidRPr="00191659">
          <w:rPr>
            <w:rFonts w:ascii="Times New Roman" w:hAnsi="Times New Roman"/>
            <w:color w:val="222222"/>
            <w:sz w:val="24"/>
            <w:szCs w:val="24"/>
            <w:lang w:eastAsia="en-IN"/>
          </w:rPr>
          <w:t>class</w:t>
        </w:r>
      </w:hyperlink>
      <w:r w:rsidRPr="00191659">
        <w:rPr>
          <w:rFonts w:ascii="Times New Roman" w:hAnsi="Times New Roman"/>
          <w:color w:val="222222"/>
          <w:sz w:val="24"/>
          <w:szCs w:val="24"/>
          <w:lang w:eastAsia="en-IN"/>
        </w:rPr>
        <w:t xml:space="preserve"> designer, and </w:t>
      </w:r>
      <w:hyperlink r:id="rId91" w:history="1">
        <w:r w:rsidRPr="00191659">
          <w:rPr>
            <w:rFonts w:ascii="Times New Roman" w:hAnsi="Times New Roman"/>
            <w:color w:val="222222"/>
            <w:sz w:val="24"/>
            <w:szCs w:val="24"/>
            <w:lang w:eastAsia="en-IN"/>
          </w:rPr>
          <w:t>database schema</w:t>
        </w:r>
      </w:hyperlink>
      <w:r w:rsidRPr="00191659">
        <w:rPr>
          <w:rFonts w:ascii="Times New Roman" w:hAnsi="Times New Roman"/>
          <w:color w:val="222222"/>
          <w:sz w:val="24"/>
          <w:szCs w:val="24"/>
          <w:lang w:eastAsia="en-IN"/>
        </w:rPr>
        <w:t xml:space="preserve"> designer. It accepts plug-ins that enhance the functionality at almost every level—including adding support for </w:t>
      </w:r>
      <w:hyperlink r:id="rId92" w:tooltip="Source control" w:history="1">
        <w:r w:rsidRPr="00191659">
          <w:rPr>
            <w:rFonts w:ascii="Times New Roman" w:hAnsi="Times New Roman"/>
            <w:color w:val="222222"/>
            <w:sz w:val="24"/>
            <w:szCs w:val="24"/>
            <w:lang w:eastAsia="en-IN"/>
          </w:rPr>
          <w:t>source-control</w:t>
        </w:r>
      </w:hyperlink>
      <w:r w:rsidRPr="00191659">
        <w:rPr>
          <w:rFonts w:ascii="Times New Roman" w:hAnsi="Times New Roman"/>
          <w:color w:val="222222"/>
          <w:sz w:val="24"/>
          <w:szCs w:val="24"/>
          <w:lang w:eastAsia="en-IN"/>
        </w:rPr>
        <w:t> systems (like </w:t>
      </w:r>
      <w:hyperlink r:id="rId93" w:tooltip="Subversion (software)" w:history="1">
        <w:r w:rsidRPr="00191659">
          <w:rPr>
            <w:rFonts w:ascii="Times New Roman" w:hAnsi="Times New Roman"/>
            <w:color w:val="222222"/>
            <w:sz w:val="24"/>
            <w:szCs w:val="24"/>
            <w:lang w:eastAsia="en-IN"/>
          </w:rPr>
          <w:t>Subversion</w:t>
        </w:r>
      </w:hyperlink>
      <w:r w:rsidRPr="00191659">
        <w:rPr>
          <w:rFonts w:ascii="Times New Roman" w:hAnsi="Times New Roman"/>
          <w:color w:val="222222"/>
          <w:sz w:val="24"/>
          <w:szCs w:val="24"/>
          <w:lang w:eastAsia="en-IN"/>
        </w:rPr>
        <w:t> and </w:t>
      </w:r>
      <w:hyperlink r:id="rId94" w:tooltip="Visual SourceSafe" w:history="1">
        <w:r w:rsidRPr="00191659">
          <w:rPr>
            <w:rFonts w:ascii="Times New Roman" w:hAnsi="Times New Roman"/>
            <w:color w:val="222222"/>
            <w:sz w:val="24"/>
            <w:szCs w:val="24"/>
            <w:lang w:eastAsia="en-IN"/>
          </w:rPr>
          <w:t>Visual SourceSafe</w:t>
        </w:r>
      </w:hyperlink>
      <w:r w:rsidRPr="00191659">
        <w:rPr>
          <w:rFonts w:ascii="Times New Roman" w:hAnsi="Times New Roman"/>
          <w:color w:val="222222"/>
          <w:sz w:val="24"/>
          <w:szCs w:val="24"/>
          <w:lang w:eastAsia="en-IN"/>
        </w:rPr>
        <w:t>) and adding new toolsets like editors and visual designers for </w:t>
      </w:r>
      <w:hyperlink r:id="rId95" w:tooltip="Domain-specific language" w:history="1">
        <w:r w:rsidRPr="00191659">
          <w:rPr>
            <w:rFonts w:ascii="Times New Roman" w:hAnsi="Times New Roman"/>
            <w:color w:val="222222"/>
            <w:sz w:val="24"/>
            <w:szCs w:val="24"/>
            <w:lang w:eastAsia="en-IN"/>
          </w:rPr>
          <w:t>domain-specific languages</w:t>
        </w:r>
      </w:hyperlink>
      <w:r w:rsidRPr="00191659">
        <w:rPr>
          <w:rFonts w:ascii="Times New Roman" w:hAnsi="Times New Roman"/>
          <w:color w:val="222222"/>
          <w:sz w:val="24"/>
          <w:szCs w:val="24"/>
          <w:lang w:eastAsia="en-IN"/>
        </w:rPr>
        <w:t> or toolsets for other aspects of the </w:t>
      </w:r>
      <w:hyperlink r:id="rId96" w:tooltip="Software development lifecycle" w:history="1">
        <w:r w:rsidRPr="00191659">
          <w:rPr>
            <w:rFonts w:ascii="Times New Roman" w:hAnsi="Times New Roman"/>
            <w:color w:val="222222"/>
            <w:sz w:val="24"/>
            <w:szCs w:val="24"/>
            <w:lang w:eastAsia="en-IN"/>
          </w:rPr>
          <w:t>software development lifecycle</w:t>
        </w:r>
      </w:hyperlink>
      <w:r w:rsidRPr="00191659">
        <w:rPr>
          <w:rFonts w:ascii="Times New Roman" w:hAnsi="Times New Roman"/>
          <w:color w:val="222222"/>
          <w:sz w:val="24"/>
          <w:szCs w:val="24"/>
          <w:lang w:eastAsia="en-IN"/>
        </w:rPr>
        <w:t> (like the </w:t>
      </w:r>
      <w:hyperlink r:id="rId97" w:history="1">
        <w:r w:rsidRPr="00191659">
          <w:rPr>
            <w:rFonts w:ascii="Times New Roman" w:hAnsi="Times New Roman"/>
            <w:color w:val="222222"/>
            <w:sz w:val="24"/>
            <w:szCs w:val="24"/>
            <w:lang w:eastAsia="en-IN"/>
          </w:rPr>
          <w:t>Team Foundation Server</w:t>
        </w:r>
      </w:hyperlink>
      <w:r w:rsidRPr="00191659">
        <w:rPr>
          <w:rFonts w:ascii="Times New Roman" w:hAnsi="Times New Roman"/>
          <w:color w:val="222222"/>
          <w:sz w:val="24"/>
          <w:szCs w:val="24"/>
          <w:lang w:eastAsia="en-IN"/>
        </w:rPr>
        <w:t> client: Team Explorer).</w:t>
      </w:r>
    </w:p>
    <w:p w:rsidR="0000779F" w:rsidRPr="0000779F" w:rsidRDefault="0000779F" w:rsidP="0000779F">
      <w:pPr>
        <w:pStyle w:val="Heading4"/>
      </w:pPr>
      <w:r>
        <w:t>Standout Features</w:t>
      </w:r>
    </w:p>
    <w:p w:rsidR="0000779F" w:rsidRPr="00B21B7F" w:rsidRDefault="0000779F" w:rsidP="0000779F"/>
    <w:p w:rsidR="0000779F" w:rsidRPr="000B345A" w:rsidRDefault="0000779F" w:rsidP="000B345A">
      <w:pPr>
        <w:numPr>
          <w:ilvl w:val="0"/>
          <w:numId w:val="49"/>
        </w:numPr>
        <w:spacing w:line="288" w:lineRule="auto"/>
        <w:rPr>
          <w:rFonts w:ascii="Times New Roman" w:eastAsia="Times New Roman" w:hAnsi="Times New Roman" w:cs="Times New Roman"/>
          <w:sz w:val="24"/>
          <w:lang w:val="en-GB"/>
        </w:rPr>
      </w:pPr>
      <w:r w:rsidRPr="000B345A">
        <w:rPr>
          <w:rFonts w:ascii="Times New Roman" w:eastAsia="Times New Roman" w:hAnsi="Times New Roman" w:cs="Times New Roman"/>
          <w:sz w:val="24"/>
          <w:lang w:val="en-GB"/>
        </w:rPr>
        <w:t>User interface built on Windows Presentation Foundation (WPF)</w:t>
      </w:r>
    </w:p>
    <w:p w:rsidR="0000779F" w:rsidRPr="000B345A" w:rsidRDefault="0000779F" w:rsidP="000B345A">
      <w:pPr>
        <w:numPr>
          <w:ilvl w:val="0"/>
          <w:numId w:val="49"/>
        </w:numPr>
        <w:spacing w:line="288" w:lineRule="auto"/>
        <w:rPr>
          <w:rFonts w:ascii="Times New Roman" w:eastAsia="Times New Roman" w:hAnsi="Times New Roman" w:cs="Times New Roman"/>
          <w:sz w:val="24"/>
          <w:lang w:val="en-GB"/>
        </w:rPr>
      </w:pPr>
      <w:r w:rsidRPr="000B345A">
        <w:rPr>
          <w:rFonts w:ascii="Times New Roman" w:eastAsia="Times New Roman" w:hAnsi="Times New Roman" w:cs="Times New Roman"/>
          <w:sz w:val="24"/>
          <w:lang w:val="en-GB"/>
        </w:rPr>
        <w:t>Improved Start page</w:t>
      </w:r>
    </w:p>
    <w:p w:rsidR="0000779F" w:rsidRPr="000B345A" w:rsidRDefault="0000779F" w:rsidP="000B345A">
      <w:pPr>
        <w:numPr>
          <w:ilvl w:val="0"/>
          <w:numId w:val="49"/>
        </w:numPr>
        <w:spacing w:line="288" w:lineRule="auto"/>
        <w:rPr>
          <w:rFonts w:ascii="Times New Roman" w:eastAsia="Times New Roman" w:hAnsi="Times New Roman" w:cs="Times New Roman"/>
          <w:sz w:val="24"/>
          <w:lang w:val="en-GB"/>
        </w:rPr>
      </w:pPr>
      <w:r w:rsidRPr="000B345A">
        <w:rPr>
          <w:rFonts w:ascii="Times New Roman" w:eastAsia="Times New Roman" w:hAnsi="Times New Roman" w:cs="Times New Roman"/>
          <w:sz w:val="24"/>
          <w:lang w:val="en-GB"/>
        </w:rPr>
        <w:t>Improved code editor</w:t>
      </w:r>
    </w:p>
    <w:p w:rsidR="0000779F" w:rsidRPr="000B345A" w:rsidRDefault="0000779F" w:rsidP="000B345A">
      <w:pPr>
        <w:numPr>
          <w:ilvl w:val="0"/>
          <w:numId w:val="49"/>
        </w:numPr>
        <w:spacing w:line="288" w:lineRule="auto"/>
        <w:rPr>
          <w:rFonts w:ascii="Times New Roman" w:eastAsia="Times New Roman" w:hAnsi="Times New Roman" w:cs="Times New Roman"/>
          <w:sz w:val="24"/>
          <w:lang w:val="en-GB"/>
        </w:rPr>
      </w:pPr>
      <w:r w:rsidRPr="000B345A">
        <w:rPr>
          <w:rFonts w:ascii="Times New Roman" w:eastAsia="Times New Roman" w:hAnsi="Times New Roman" w:cs="Times New Roman"/>
          <w:sz w:val="24"/>
          <w:lang w:val="en-GB"/>
        </w:rPr>
        <w:t>Improved IntelliSense</w:t>
      </w:r>
    </w:p>
    <w:p w:rsidR="0000779F" w:rsidRPr="000B345A" w:rsidRDefault="0000779F" w:rsidP="000B345A">
      <w:pPr>
        <w:numPr>
          <w:ilvl w:val="0"/>
          <w:numId w:val="49"/>
        </w:numPr>
        <w:spacing w:line="288" w:lineRule="auto"/>
        <w:rPr>
          <w:rFonts w:ascii="Times New Roman" w:eastAsia="Times New Roman" w:hAnsi="Times New Roman" w:cs="Times New Roman"/>
          <w:sz w:val="24"/>
          <w:lang w:val="en-GB"/>
        </w:rPr>
      </w:pPr>
      <w:r w:rsidRPr="000B345A">
        <w:rPr>
          <w:rFonts w:ascii="Times New Roman" w:eastAsia="Times New Roman" w:hAnsi="Times New Roman" w:cs="Times New Roman"/>
          <w:sz w:val="24"/>
          <w:lang w:val="en-GB"/>
        </w:rPr>
        <w:t>Call Hierarchy Viewer</w:t>
      </w:r>
    </w:p>
    <w:p w:rsidR="0000779F" w:rsidRDefault="0000779F" w:rsidP="0000779F">
      <w:pPr>
        <w:shd w:val="clear" w:color="auto" w:fill="FFFFFF"/>
        <w:spacing w:after="75" w:line="285" w:lineRule="atLeast"/>
        <w:textAlignment w:val="baseline"/>
        <w:rPr>
          <w:rFonts w:ascii="inherit" w:hAnsi="inherit" w:cs="Helvetica"/>
          <w:color w:val="37414B"/>
          <w:sz w:val="21"/>
          <w:szCs w:val="21"/>
        </w:rPr>
      </w:pPr>
    </w:p>
    <w:p w:rsidR="0000779F" w:rsidRDefault="0000779F" w:rsidP="0000779F">
      <w:pPr>
        <w:pStyle w:val="Heading4"/>
      </w:pPr>
      <w:r>
        <w:t xml:space="preserve">What problems </w:t>
      </w:r>
      <w:r w:rsidRPr="0000779F">
        <w:t>does</w:t>
      </w:r>
      <w:r>
        <w:t xml:space="preserve"> it solve?</w:t>
      </w:r>
    </w:p>
    <w:p w:rsidR="0000779F" w:rsidRPr="00191659" w:rsidRDefault="0000779F" w:rsidP="0000779F">
      <w:pPr>
        <w:rPr>
          <w:rFonts w:ascii="Times New Roman" w:eastAsia="Times New Roman" w:hAnsi="Times New Roman" w:cs="Times New Roman"/>
          <w:iCs/>
          <w:color w:val="222222"/>
          <w:sz w:val="24"/>
          <w:szCs w:val="24"/>
          <w:lang w:val="en-US" w:eastAsia="en-IN" w:bidi="en-US"/>
        </w:rPr>
      </w:pPr>
    </w:p>
    <w:p w:rsidR="0000779F" w:rsidRPr="00191659" w:rsidRDefault="0000779F" w:rsidP="0000779F">
      <w:pPr>
        <w:pStyle w:val="ListParagraph"/>
        <w:spacing w:line="480" w:lineRule="auto"/>
        <w:rPr>
          <w:rFonts w:ascii="Times New Roman" w:hAnsi="Times New Roman"/>
          <w:i/>
          <w:color w:val="222222"/>
          <w:sz w:val="24"/>
          <w:szCs w:val="24"/>
          <w:lang w:eastAsia="en-IN"/>
        </w:rPr>
      </w:pPr>
      <w:r w:rsidRPr="00191659">
        <w:rPr>
          <w:rFonts w:ascii="Times New Roman" w:hAnsi="Times New Roman"/>
          <w:color w:val="222222"/>
          <w:sz w:val="24"/>
          <w:szCs w:val="24"/>
          <w:lang w:eastAsia="en-IN"/>
        </w:rPr>
        <w:t xml:space="preserve">The newly designed user experience is refreshing for an application showing its age. The user interface is built on WPF and no longer relies on the limited MDI interface in previous versions; this allows for better multi-monitor support with fly-out windows. The first thing you might notice when opening Visual Studio 2010 is the new Start page. As </w:t>
      </w:r>
      <w:proofErr w:type="gramStart"/>
      <w:r w:rsidRPr="00191659">
        <w:rPr>
          <w:rFonts w:ascii="Times New Roman" w:hAnsi="Times New Roman"/>
          <w:color w:val="222222"/>
          <w:sz w:val="24"/>
          <w:szCs w:val="24"/>
          <w:lang w:eastAsia="en-IN"/>
        </w:rPr>
        <w:t>an</w:t>
      </w:r>
      <w:proofErr w:type="gramEnd"/>
      <w:r w:rsidRPr="00191659">
        <w:rPr>
          <w:rFonts w:ascii="Times New Roman" w:hAnsi="Times New Roman"/>
          <w:color w:val="222222"/>
          <w:sz w:val="24"/>
          <w:szCs w:val="24"/>
          <w:lang w:eastAsia="en-IN"/>
        </w:rPr>
        <w:t xml:space="preserve"> xaml file, this page is completely customizable and includes the ability to remove and pin project files in the Recent Projects section.</w:t>
      </w:r>
    </w:p>
    <w:p w:rsidR="0000779F" w:rsidRPr="00191659" w:rsidRDefault="0000779F" w:rsidP="0000779F">
      <w:pPr>
        <w:pStyle w:val="ListParagraph"/>
        <w:spacing w:line="480" w:lineRule="auto"/>
        <w:rPr>
          <w:rFonts w:ascii="Times New Roman" w:hAnsi="Times New Roman"/>
          <w:i/>
          <w:color w:val="222222"/>
          <w:sz w:val="24"/>
          <w:szCs w:val="24"/>
          <w:lang w:eastAsia="en-IN"/>
        </w:rPr>
      </w:pPr>
      <w:r w:rsidRPr="00191659">
        <w:rPr>
          <w:rFonts w:ascii="Times New Roman" w:hAnsi="Times New Roman"/>
          <w:color w:val="222222"/>
          <w:sz w:val="24"/>
          <w:szCs w:val="24"/>
          <w:lang w:eastAsia="en-IN"/>
        </w:rPr>
        <w:t xml:space="preserve">The code editor has a number of enhancements. You can scale the font by holding down [Ctrl] while scrolling the mouse wheel. In previous versions of Visual Studio, </w:t>
      </w:r>
      <w:r w:rsidRPr="00191659">
        <w:rPr>
          <w:rFonts w:ascii="Times New Roman" w:hAnsi="Times New Roman"/>
          <w:color w:val="222222"/>
          <w:sz w:val="24"/>
          <w:szCs w:val="24"/>
          <w:lang w:eastAsia="en-IN"/>
        </w:rPr>
        <w:lastRenderedPageBreak/>
        <w:t>users had to set the font size through a dialog and exit to see if the changes were correct.</w:t>
      </w:r>
    </w:p>
    <w:p w:rsidR="0000779F" w:rsidRPr="00191659" w:rsidRDefault="0000779F" w:rsidP="0000779F">
      <w:pPr>
        <w:pStyle w:val="ListParagraph"/>
        <w:spacing w:line="480" w:lineRule="auto"/>
        <w:rPr>
          <w:rFonts w:ascii="Times New Roman" w:hAnsi="Times New Roman"/>
          <w:i/>
          <w:color w:val="222222"/>
          <w:sz w:val="24"/>
          <w:szCs w:val="24"/>
          <w:lang w:eastAsia="en-IN"/>
        </w:rPr>
      </w:pPr>
      <w:r w:rsidRPr="00191659">
        <w:rPr>
          <w:rFonts w:ascii="Times New Roman" w:hAnsi="Times New Roman"/>
          <w:color w:val="222222"/>
          <w:sz w:val="24"/>
          <w:szCs w:val="24"/>
          <w:lang w:eastAsia="en-IN"/>
        </w:rPr>
        <w:t>In Visual Studio 2010, Box Selection is enhanced to allow for zero-length boxes and improved pasting.</w:t>
      </w:r>
    </w:p>
    <w:p w:rsidR="0000779F" w:rsidRPr="00191659" w:rsidRDefault="0000779F" w:rsidP="0000779F">
      <w:pPr>
        <w:pStyle w:val="ListParagraph"/>
        <w:spacing w:line="480" w:lineRule="auto"/>
        <w:rPr>
          <w:rFonts w:ascii="Times New Roman" w:hAnsi="Times New Roman"/>
          <w:i/>
          <w:color w:val="222222"/>
          <w:sz w:val="24"/>
          <w:szCs w:val="24"/>
          <w:lang w:eastAsia="en-IN"/>
        </w:rPr>
      </w:pPr>
      <w:r w:rsidRPr="00191659">
        <w:rPr>
          <w:rFonts w:ascii="Times New Roman" w:hAnsi="Times New Roman"/>
          <w:color w:val="222222"/>
          <w:sz w:val="24"/>
          <w:szCs w:val="24"/>
          <w:lang w:eastAsia="en-IN"/>
        </w:rPr>
        <w:t>The feature that will see the most use (by accident if not design) is Highlight References. By selecting any symbol, such as a variable or a property, all references to the symbol are highlighted. The symbols can then be navigated by holding down [Ctrl</w:t>
      </w:r>
      <w:proofErr w:type="gramStart"/>
      <w:r w:rsidRPr="00191659">
        <w:rPr>
          <w:rFonts w:ascii="Times New Roman" w:hAnsi="Times New Roman"/>
          <w:color w:val="222222"/>
          <w:sz w:val="24"/>
          <w:szCs w:val="24"/>
          <w:lang w:eastAsia="en-IN"/>
        </w:rPr>
        <w:t>][</w:t>
      </w:r>
      <w:proofErr w:type="gramEnd"/>
      <w:r w:rsidRPr="00191659">
        <w:rPr>
          <w:rFonts w:ascii="Times New Roman" w:hAnsi="Times New Roman"/>
          <w:color w:val="222222"/>
          <w:sz w:val="24"/>
          <w:szCs w:val="24"/>
          <w:lang w:eastAsia="en-IN"/>
        </w:rPr>
        <w:t>Shift] and pressing the up/down keys.</w:t>
      </w:r>
    </w:p>
    <w:p w:rsidR="0000779F" w:rsidRPr="00191659" w:rsidRDefault="0000779F" w:rsidP="0000779F">
      <w:pPr>
        <w:pStyle w:val="ListParagraph"/>
        <w:spacing w:line="480" w:lineRule="auto"/>
        <w:rPr>
          <w:rFonts w:ascii="Times New Roman" w:hAnsi="Times New Roman"/>
          <w:i/>
          <w:color w:val="222222"/>
          <w:sz w:val="24"/>
          <w:szCs w:val="24"/>
          <w:lang w:eastAsia="en-IN"/>
        </w:rPr>
      </w:pPr>
      <w:r w:rsidRPr="00191659">
        <w:rPr>
          <w:rFonts w:ascii="Times New Roman" w:hAnsi="Times New Roman"/>
          <w:color w:val="222222"/>
          <w:sz w:val="24"/>
          <w:szCs w:val="24"/>
          <w:lang w:eastAsia="en-IN"/>
        </w:rPr>
        <w:t>IntelliSense has been improved to allow for acronyms based on Pascal casing. For example, typing String.INOE and then a non-alphanumeric character will convert the call toString.IsNullOrEmpty. This still doesn’t prevent IntelliSense from interfering when you’re writing code that doesn’t exist, as you would with a unit test.</w:t>
      </w:r>
    </w:p>
    <w:p w:rsidR="0000779F" w:rsidRPr="00191659" w:rsidRDefault="0000779F" w:rsidP="0000779F">
      <w:pPr>
        <w:pStyle w:val="ListParagraph"/>
        <w:spacing w:line="480" w:lineRule="auto"/>
        <w:rPr>
          <w:rFonts w:ascii="Times New Roman" w:hAnsi="Times New Roman"/>
          <w:i/>
          <w:color w:val="222222"/>
          <w:sz w:val="24"/>
          <w:szCs w:val="24"/>
          <w:lang w:eastAsia="en-IN"/>
        </w:rPr>
      </w:pPr>
      <w:r w:rsidRPr="00191659">
        <w:rPr>
          <w:rFonts w:ascii="Times New Roman" w:hAnsi="Times New Roman"/>
          <w:color w:val="222222"/>
          <w:sz w:val="24"/>
          <w:szCs w:val="24"/>
          <w:lang w:eastAsia="en-IN"/>
        </w:rPr>
        <w:t>The Suggestion Completion mode allows you to type freely without IntelliSense changing the text you typed. You can toggle between Standard and Suggestion Completion modes by pressing [Ctrl</w:t>
      </w:r>
      <w:proofErr w:type="gramStart"/>
      <w:r w:rsidRPr="00191659">
        <w:rPr>
          <w:rFonts w:ascii="Times New Roman" w:hAnsi="Times New Roman"/>
          <w:color w:val="222222"/>
          <w:sz w:val="24"/>
          <w:szCs w:val="24"/>
          <w:lang w:eastAsia="en-IN"/>
        </w:rPr>
        <w:t>][</w:t>
      </w:r>
      <w:proofErr w:type="gramEnd"/>
      <w:r w:rsidRPr="00191659">
        <w:rPr>
          <w:rFonts w:ascii="Times New Roman" w:hAnsi="Times New Roman"/>
          <w:color w:val="222222"/>
          <w:sz w:val="24"/>
          <w:szCs w:val="24"/>
          <w:lang w:eastAsia="en-IN"/>
        </w:rPr>
        <w:t>Alt]space.</w:t>
      </w:r>
    </w:p>
    <w:p w:rsidR="0000779F" w:rsidRPr="00191659" w:rsidRDefault="0000779F" w:rsidP="0000779F">
      <w:pPr>
        <w:pStyle w:val="NormalWeb"/>
        <w:shd w:val="clear" w:color="auto" w:fill="FFFFFF"/>
        <w:spacing w:before="0" w:beforeAutospacing="0" w:after="225" w:afterAutospacing="0" w:line="285" w:lineRule="atLeast"/>
        <w:ind w:left="720"/>
        <w:textAlignment w:val="baseline"/>
        <w:rPr>
          <w:iCs/>
          <w:color w:val="222222"/>
          <w:lang w:val="en-US" w:bidi="en-US"/>
        </w:rPr>
      </w:pPr>
      <w:r w:rsidRPr="00191659">
        <w:rPr>
          <w:iCs/>
          <w:color w:val="222222"/>
          <w:lang w:val="en-US" w:bidi="en-US"/>
        </w:rPr>
        <w:t>IntelliSense for JavaScript has seen the most improvement, as it is now able to determine the correct structure of a variable even after the structure is changed.</w:t>
      </w:r>
    </w:p>
    <w:p w:rsidR="0000779F" w:rsidRPr="00191659" w:rsidRDefault="0000779F" w:rsidP="0000779F">
      <w:pPr>
        <w:pStyle w:val="NormalWeb"/>
        <w:shd w:val="clear" w:color="auto" w:fill="FFFFFF"/>
        <w:spacing w:before="0" w:beforeAutospacing="0" w:after="225" w:afterAutospacing="0" w:line="285" w:lineRule="atLeast"/>
        <w:ind w:left="720"/>
        <w:textAlignment w:val="baseline"/>
        <w:rPr>
          <w:iCs/>
          <w:color w:val="222222"/>
          <w:lang w:val="en-US" w:bidi="en-US"/>
        </w:rPr>
      </w:pPr>
      <w:r w:rsidRPr="00191659">
        <w:rPr>
          <w:iCs/>
          <w:color w:val="222222"/>
          <w:lang w:val="en-US" w:bidi="en-US"/>
        </w:rPr>
        <w:t>In the past, I would use .NET Reflector or another tool to analyze a user’s call hierarchy; now that functionality is built-in. Right-click the user and choose View Call Hierarchy, and calls to and from the user will be available for browsing.</w:t>
      </w:r>
    </w:p>
    <w:p w:rsidR="0072415F" w:rsidRPr="00C82786" w:rsidRDefault="0072415F" w:rsidP="003252E9">
      <w:pPr>
        <w:pStyle w:val="ListParagraph"/>
        <w:spacing w:line="480" w:lineRule="auto"/>
        <w:rPr>
          <w:rFonts w:ascii="Arial" w:hAnsi="Arial" w:cs="Arial"/>
          <w:i/>
          <w:color w:val="222222"/>
          <w:lang w:eastAsia="en-IN"/>
        </w:rPr>
      </w:pPr>
    </w:p>
    <w:p w:rsidR="003252E9" w:rsidRPr="00884527" w:rsidRDefault="003252E9" w:rsidP="0013038E">
      <w:pPr>
        <w:pStyle w:val="Heading2"/>
      </w:pPr>
      <w:bookmarkStart w:id="159" w:name="_Toc289275458"/>
      <w:bookmarkStart w:id="160" w:name="_Toc330365077"/>
      <w:bookmarkStart w:id="161" w:name="_Toc367967574"/>
      <w:r>
        <w:rPr>
          <w:rFonts w:eastAsia="Arial"/>
        </w:rPr>
        <w:t>Front End</w:t>
      </w:r>
      <w:bookmarkStart w:id="162" w:name="_Toc289275459"/>
      <w:bookmarkEnd w:id="159"/>
      <w:r>
        <w:rPr>
          <w:rFonts w:eastAsia="Arial"/>
        </w:rPr>
        <w:t xml:space="preserve"> - </w:t>
      </w:r>
      <w:r w:rsidRPr="005F7EBB">
        <w:rPr>
          <w:rFonts w:eastAsia="Arial"/>
        </w:rPr>
        <w:t>WPF (Windows Presentation Framework)</w:t>
      </w:r>
      <w:bookmarkEnd w:id="160"/>
      <w:bookmarkEnd w:id="161"/>
      <w:bookmarkEnd w:id="162"/>
    </w:p>
    <w:p w:rsidR="0000779F" w:rsidRPr="00326039" w:rsidRDefault="0000779F" w:rsidP="0000779F">
      <w:pPr>
        <w:jc w:val="center"/>
      </w:pPr>
      <w:r>
        <w:rPr>
          <w:noProof/>
          <w:lang w:val="en-US"/>
        </w:rPr>
        <w:lastRenderedPageBreak/>
        <w:drawing>
          <wp:inline distT="0" distB="0" distL="0" distR="0">
            <wp:extent cx="4876800" cy="2333625"/>
            <wp:effectExtent l="19050" t="0" r="0" b="0"/>
            <wp:docPr id="25" name="Picture 24" descr="WpfMainFeatu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pfMainFeatures.png"/>
                    <pic:cNvPicPr/>
                  </pic:nvPicPr>
                  <pic:blipFill>
                    <a:blip r:embed="rId98" cstate="print"/>
                    <a:stretch>
                      <a:fillRect/>
                    </a:stretch>
                  </pic:blipFill>
                  <pic:spPr>
                    <a:xfrm>
                      <a:off x="0" y="0"/>
                      <a:ext cx="4876800" cy="2333625"/>
                    </a:xfrm>
                    <a:prstGeom prst="rect">
                      <a:avLst/>
                    </a:prstGeom>
                  </pic:spPr>
                </pic:pic>
              </a:graphicData>
            </a:graphic>
          </wp:inline>
        </w:drawing>
      </w:r>
    </w:p>
    <w:p w:rsidR="0000779F" w:rsidRDefault="0000779F" w:rsidP="0000779F">
      <w:pPr>
        <w:pStyle w:val="ListParagraph"/>
        <w:spacing w:line="480" w:lineRule="auto"/>
        <w:ind w:firstLine="360"/>
        <w:rPr>
          <w:rFonts w:ascii="Arial" w:hAnsi="Arial" w:cs="Arial"/>
          <w:color w:val="222222"/>
          <w:lang w:eastAsia="en-IN"/>
        </w:rPr>
      </w:pPr>
    </w:p>
    <w:p w:rsidR="0000779F" w:rsidRPr="00191659" w:rsidRDefault="0000779F" w:rsidP="0000779F">
      <w:pPr>
        <w:rPr>
          <w:rFonts w:ascii="Times New Roman" w:eastAsia="Times New Roman" w:hAnsi="Times New Roman" w:cs="Times New Roman"/>
          <w:color w:val="222222"/>
          <w:sz w:val="24"/>
          <w:szCs w:val="24"/>
          <w:lang w:eastAsia="en-IN"/>
        </w:rPr>
      </w:pPr>
      <w:r w:rsidRPr="00191659">
        <w:rPr>
          <w:rFonts w:ascii="Times New Roman" w:hAnsi="Times New Roman" w:cs="Times New Roman"/>
          <w:sz w:val="24"/>
          <w:szCs w:val="24"/>
        </w:rPr>
        <w:t>Windows Presentation Foundation (WPF) is a next-generation presentation system for building Windows client applications with visually stunning user experiences. With WPF, you can create a wide range of both standalone and browser-hosted applications.</w:t>
      </w:r>
    </w:p>
    <w:p w:rsidR="0000779F" w:rsidRPr="00191659" w:rsidRDefault="0000779F" w:rsidP="0000779F">
      <w:pPr>
        <w:rPr>
          <w:rFonts w:ascii="Times New Roman" w:eastAsia="Times New Roman" w:hAnsi="Times New Roman" w:cs="Times New Roman"/>
          <w:color w:val="222222"/>
          <w:sz w:val="24"/>
          <w:szCs w:val="24"/>
          <w:lang w:eastAsia="en-IN"/>
        </w:rPr>
      </w:pPr>
      <w:r w:rsidRPr="00191659">
        <w:rPr>
          <w:rFonts w:ascii="Times New Roman" w:eastAsia="Times New Roman" w:hAnsi="Times New Roman" w:cs="Times New Roman"/>
          <w:color w:val="222222"/>
          <w:sz w:val="24"/>
          <w:szCs w:val="24"/>
          <w:lang w:eastAsia="en-IN"/>
        </w:rPr>
        <w:t>Windows Presentation Foundation (WPF) provides developers with a unified programming model for building rich Windows smart client user experiences that incorporate UI, media, and documents. Windows Presentation Foundation (WPF) is a next-generation presentation system for building Windows client applications with visually stunning user experiences. With WPF, you can create a wide range of both standalone and browser-hosted applications. The core of WPF is a resolution-independent and vector-based rendering engine that is built to take advantage of modern graphics hardware. WPF extends the core with a comprehensive set of application-development features that include Extensible Application Markup Language (XAML), controls, data binding, layout, 2-D and 3-D graphics, animation, styles, templates, documents, media, text, and typography. WPF is included in the Microsoft .NET Framework, so you can build applications that incorporate other elements of the .NET Framework class library.</w:t>
      </w:r>
    </w:p>
    <w:p w:rsidR="0000779F" w:rsidRPr="00191659" w:rsidRDefault="0000779F" w:rsidP="0000779F">
      <w:pPr>
        <w:rPr>
          <w:rFonts w:ascii="Times New Roman" w:hAnsi="Times New Roman" w:cs="Times New Roman"/>
          <w:color w:val="2A2A2A"/>
          <w:sz w:val="24"/>
          <w:szCs w:val="24"/>
        </w:rPr>
      </w:pPr>
      <w:r w:rsidRPr="00191659">
        <w:rPr>
          <w:rFonts w:ascii="Times New Roman" w:eastAsia="Times New Roman" w:hAnsi="Times New Roman" w:cs="Times New Roman"/>
          <w:color w:val="222222"/>
          <w:sz w:val="24"/>
          <w:szCs w:val="24"/>
          <w:lang w:eastAsia="en-IN"/>
        </w:rPr>
        <w:tab/>
      </w:r>
      <w:r w:rsidRPr="00191659">
        <w:rPr>
          <w:rFonts w:ascii="Times New Roman" w:hAnsi="Times New Roman" w:cs="Times New Roman"/>
          <w:color w:val="2A2A2A"/>
          <w:sz w:val="24"/>
          <w:szCs w:val="24"/>
        </w:rPr>
        <w:t>The core of WPF is a resolution-independent and vector-based rendering engine that is built to take advantage of modern graphics hardware. WPF extends the core with a comprehensive set of application-development features that include Extensible Application Markup Language (XAML), controls, data binding, layout, 2-D and 3-D graphics, animation, styles, templates, documents, media, text, and typography. WPF is included in the Microsoft .NET Framework, so you can build applications that incorporate other elements of the .NET Framework class library.</w:t>
      </w:r>
    </w:p>
    <w:p w:rsidR="0000779F" w:rsidRDefault="0000779F" w:rsidP="0013038E">
      <w:pPr>
        <w:pStyle w:val="Heading3"/>
      </w:pPr>
      <w:bookmarkStart w:id="163" w:name="_Toc367967575"/>
      <w:r>
        <w:t>Programming with wpf</w:t>
      </w:r>
      <w:bookmarkEnd w:id="163"/>
    </w:p>
    <w:p w:rsidR="0000779F" w:rsidRPr="00191659" w:rsidRDefault="0000779F" w:rsidP="0000779F">
      <w:pPr>
        <w:rPr>
          <w:rFonts w:ascii="Times New Roman" w:hAnsi="Times New Roman" w:cs="Times New Roman"/>
          <w:color w:val="2A2A2A"/>
          <w:sz w:val="24"/>
          <w:szCs w:val="24"/>
        </w:rPr>
      </w:pPr>
      <w:r w:rsidRPr="00191659">
        <w:rPr>
          <w:rFonts w:ascii="Times New Roman" w:hAnsi="Times New Roman" w:cs="Times New Roman"/>
          <w:color w:val="2A2A2A"/>
          <w:sz w:val="24"/>
          <w:szCs w:val="24"/>
        </w:rPr>
        <w:t>WPF exists as a subset of .NET Framework types that are for the most part located in the </w:t>
      </w:r>
      <w:hyperlink r:id="rId99" w:history="1">
        <w:r w:rsidRPr="00191659">
          <w:rPr>
            <w:rFonts w:ascii="Times New Roman" w:hAnsi="Times New Roman" w:cs="Times New Roman"/>
            <w:color w:val="2A2A2A"/>
            <w:sz w:val="24"/>
            <w:szCs w:val="24"/>
          </w:rPr>
          <w:t>System.Windows</w:t>
        </w:r>
      </w:hyperlink>
      <w:r w:rsidRPr="00191659">
        <w:rPr>
          <w:rFonts w:ascii="Times New Roman" w:hAnsi="Times New Roman" w:cs="Times New Roman"/>
          <w:color w:val="2A2A2A"/>
          <w:sz w:val="24"/>
          <w:szCs w:val="24"/>
        </w:rPr>
        <w:t xml:space="preserve"> namespace. If you have previously built applications with .NET Framework using managed technologies like ASP.NET and Windows Forms, the </w:t>
      </w:r>
      <w:r w:rsidRPr="00191659">
        <w:rPr>
          <w:rFonts w:ascii="Times New Roman" w:hAnsi="Times New Roman" w:cs="Times New Roman"/>
          <w:color w:val="2A2A2A"/>
          <w:sz w:val="24"/>
          <w:szCs w:val="24"/>
        </w:rPr>
        <w:lastRenderedPageBreak/>
        <w:t>fundamental WPF programming experience should be familiar; you instantiate classes, set properties, call methods, and handle events, all using your favorite .NET Framework programming language, such as C# or Visual Basic.</w:t>
      </w:r>
    </w:p>
    <w:p w:rsidR="0000779F" w:rsidRPr="00191659" w:rsidRDefault="0000779F" w:rsidP="0000779F">
      <w:pPr>
        <w:rPr>
          <w:rFonts w:ascii="Times New Roman" w:hAnsi="Times New Roman" w:cs="Times New Roman"/>
          <w:color w:val="2A2A2A"/>
          <w:sz w:val="24"/>
          <w:szCs w:val="24"/>
        </w:rPr>
      </w:pPr>
    </w:p>
    <w:p w:rsidR="0000779F" w:rsidRDefault="0000779F" w:rsidP="0013038E">
      <w:pPr>
        <w:pStyle w:val="Heading3"/>
      </w:pPr>
      <w:bookmarkStart w:id="164" w:name="_Toc367967576"/>
      <w:r>
        <w:t>Markup &amp; code-behind</w:t>
      </w:r>
      <w:bookmarkEnd w:id="164"/>
      <w:r>
        <w:t xml:space="preserve"> </w:t>
      </w:r>
    </w:p>
    <w:p w:rsidR="0000779F" w:rsidRPr="00191659" w:rsidRDefault="0000779F" w:rsidP="0000779F">
      <w:pPr>
        <w:rPr>
          <w:rFonts w:ascii="Times New Roman" w:hAnsi="Times New Roman" w:cs="Times New Roman"/>
          <w:color w:val="2A2A2A"/>
          <w:sz w:val="24"/>
          <w:szCs w:val="24"/>
        </w:rPr>
      </w:pPr>
      <w:r w:rsidRPr="00191659">
        <w:rPr>
          <w:rFonts w:ascii="Times New Roman" w:hAnsi="Times New Roman" w:cs="Times New Roman"/>
          <w:color w:val="2A2A2A"/>
          <w:sz w:val="24"/>
          <w:szCs w:val="24"/>
        </w:rPr>
        <w:t>WPF offers additional programming enhancements for Windows client application development. One obvious enhancement is the ability to develop an application using both</w:t>
      </w:r>
      <w:r w:rsidRPr="00191659">
        <w:rPr>
          <w:rFonts w:ascii="Times New Roman" w:hAnsi="Times New Roman" w:cs="Times New Roman"/>
          <w:sz w:val="24"/>
          <w:szCs w:val="24"/>
        </w:rPr>
        <w:t> markup </w:t>
      </w:r>
      <w:r w:rsidRPr="00191659">
        <w:rPr>
          <w:rFonts w:ascii="Times New Roman" w:hAnsi="Times New Roman" w:cs="Times New Roman"/>
          <w:color w:val="2A2A2A"/>
          <w:sz w:val="24"/>
          <w:szCs w:val="24"/>
        </w:rPr>
        <w:t>and</w:t>
      </w:r>
      <w:r w:rsidRPr="00191659">
        <w:rPr>
          <w:rFonts w:ascii="Times New Roman" w:hAnsi="Times New Roman" w:cs="Times New Roman"/>
          <w:sz w:val="24"/>
          <w:szCs w:val="24"/>
        </w:rPr>
        <w:t> code-behind</w:t>
      </w:r>
      <w:r w:rsidRPr="00191659">
        <w:rPr>
          <w:rFonts w:ascii="Times New Roman" w:hAnsi="Times New Roman" w:cs="Times New Roman"/>
          <w:color w:val="2A2A2A"/>
          <w:sz w:val="24"/>
          <w:szCs w:val="24"/>
        </w:rPr>
        <w:t>, an experience that ASP.NET developers should be familiar with. You generally use Extensible Application Markup Language (XAML) markup to implement the appearance of an application while using managed programming languages (code-behind) to implement its behavior.</w:t>
      </w:r>
    </w:p>
    <w:p w:rsidR="0000779F" w:rsidRDefault="0000779F" w:rsidP="0013038E">
      <w:pPr>
        <w:pStyle w:val="Heading3"/>
      </w:pPr>
      <w:bookmarkStart w:id="165" w:name="_Toc367967577"/>
      <w:r>
        <w:t>security</w:t>
      </w:r>
      <w:bookmarkEnd w:id="165"/>
    </w:p>
    <w:p w:rsidR="0000779F" w:rsidRPr="00191659" w:rsidRDefault="0000779F" w:rsidP="0000779F">
      <w:pPr>
        <w:rPr>
          <w:rFonts w:ascii="Times New Roman" w:hAnsi="Times New Roman" w:cs="Times New Roman"/>
          <w:color w:val="2A2A2A"/>
          <w:sz w:val="24"/>
          <w:szCs w:val="24"/>
        </w:rPr>
      </w:pPr>
      <w:r w:rsidRPr="00191659">
        <w:rPr>
          <w:rFonts w:ascii="Times New Roman" w:hAnsi="Times New Roman" w:cs="Times New Roman"/>
          <w:color w:val="2A2A2A"/>
          <w:sz w:val="24"/>
          <w:szCs w:val="24"/>
        </w:rPr>
        <w:t>Because XBAPs are hosted in a browser, security is important. In particular, a partial-trust security sandbox is used by XBAPs to enforce restrictions that are less than or equal to the restrictions imposed on HTML-based applications. Furthermore, each HTML feature that is safe to run from XBAPs in partial trust has been tested using a comprehensive security process.</w:t>
      </w:r>
    </w:p>
    <w:p w:rsidR="0000779F" w:rsidRDefault="0000779F" w:rsidP="0013038E">
      <w:pPr>
        <w:pStyle w:val="Heading3"/>
      </w:pPr>
      <w:bookmarkStart w:id="166" w:name="_Toc367967578"/>
      <w:r>
        <w:t>controls</w:t>
      </w:r>
      <w:bookmarkEnd w:id="166"/>
    </w:p>
    <w:p w:rsidR="0000779F" w:rsidRPr="00191659" w:rsidRDefault="0000779F" w:rsidP="0000779F">
      <w:pPr>
        <w:rPr>
          <w:rFonts w:ascii="Times New Roman" w:hAnsi="Times New Roman" w:cs="Times New Roman"/>
          <w:color w:val="2A2A2A"/>
          <w:sz w:val="24"/>
          <w:szCs w:val="24"/>
        </w:rPr>
      </w:pPr>
      <w:r w:rsidRPr="00191659">
        <w:rPr>
          <w:rFonts w:ascii="Times New Roman" w:hAnsi="Times New Roman" w:cs="Times New Roman"/>
          <w:color w:val="2A2A2A"/>
          <w:sz w:val="24"/>
          <w:szCs w:val="24"/>
        </w:rPr>
        <w:t>The user experiences that are delivered by the application model are constructed controls. In WPF, "control" is an umbrella term that applies to a category of WPF classes that are hosted in either a window or a page, have a user interface (UI), and implement some behavior.</w:t>
      </w:r>
    </w:p>
    <w:p w:rsidR="0000779F" w:rsidRDefault="0000779F" w:rsidP="0000779F">
      <w:pPr>
        <w:spacing w:line="480" w:lineRule="auto"/>
        <w:rPr>
          <w:rFonts w:ascii="Arial" w:eastAsia="Times New Roman" w:hAnsi="Arial" w:cs="Arial"/>
          <w:color w:val="222222"/>
          <w:lang w:eastAsia="en-IN"/>
        </w:rPr>
      </w:pPr>
    </w:p>
    <w:p w:rsidR="0000779F" w:rsidRDefault="0000779F" w:rsidP="0013038E">
      <w:pPr>
        <w:pStyle w:val="Heading3"/>
        <w:rPr>
          <w:rFonts w:eastAsia="Times New Roman"/>
          <w:lang w:eastAsia="en-IN"/>
        </w:rPr>
      </w:pPr>
      <w:bookmarkStart w:id="167" w:name="_Toc367967579"/>
      <w:r>
        <w:rPr>
          <w:rFonts w:eastAsia="Times New Roman"/>
          <w:lang w:eastAsia="en-IN"/>
        </w:rPr>
        <w:t>Wpf controls by function</w:t>
      </w:r>
      <w:bookmarkEnd w:id="167"/>
    </w:p>
    <w:p w:rsidR="0000779F" w:rsidRDefault="0000779F" w:rsidP="0000779F">
      <w:pPr>
        <w:rPr>
          <w:lang w:eastAsia="en-IN"/>
        </w:rPr>
      </w:pPr>
    </w:p>
    <w:p w:rsidR="0000779F" w:rsidRPr="002C67D4" w:rsidRDefault="0000779F" w:rsidP="0000779F">
      <w:pPr>
        <w:rPr>
          <w:lang w:eastAsia="en-IN"/>
        </w:rPr>
      </w:pPr>
    </w:p>
    <w:p w:rsidR="0000779F" w:rsidRPr="00191659" w:rsidRDefault="0000779F" w:rsidP="0000779F">
      <w:pPr>
        <w:spacing w:after="0" w:line="270" w:lineRule="atLeast"/>
        <w:rPr>
          <w:rFonts w:ascii="Times New Roman" w:hAnsi="Times New Roman" w:cs="Times New Roman"/>
          <w:color w:val="2A2A2A"/>
          <w:sz w:val="24"/>
          <w:szCs w:val="24"/>
        </w:rPr>
      </w:pPr>
      <w:r w:rsidRPr="00191659">
        <w:rPr>
          <w:rFonts w:ascii="Times New Roman" w:hAnsi="Times New Roman" w:cs="Times New Roman"/>
          <w:color w:val="2A2A2A"/>
          <w:sz w:val="24"/>
          <w:szCs w:val="24"/>
        </w:rPr>
        <w:t>The built-in WPF controls are listed here.</w:t>
      </w:r>
    </w:p>
    <w:p w:rsidR="0000779F" w:rsidRPr="00191659" w:rsidRDefault="0000779F" w:rsidP="00191659">
      <w:pPr>
        <w:numPr>
          <w:ilvl w:val="0"/>
          <w:numId w:val="49"/>
        </w:numPr>
        <w:spacing w:line="288" w:lineRule="auto"/>
        <w:rPr>
          <w:rFonts w:ascii="Times New Roman" w:eastAsia="Times New Roman" w:hAnsi="Times New Roman" w:cs="Times New Roman"/>
          <w:sz w:val="24"/>
          <w:lang w:val="en-GB"/>
        </w:rPr>
      </w:pPr>
      <w:r w:rsidRPr="00191659">
        <w:rPr>
          <w:rFonts w:ascii="Times New Roman" w:eastAsia="Times New Roman" w:hAnsi="Times New Roman" w:cs="Times New Roman"/>
          <w:sz w:val="24"/>
          <w:lang w:val="en-GB"/>
        </w:rPr>
        <w:t>Buttons: </w:t>
      </w:r>
      <w:hyperlink r:id="rId100" w:history="1">
        <w:r w:rsidRPr="00191659">
          <w:rPr>
            <w:rFonts w:ascii="Times New Roman" w:eastAsia="Times New Roman" w:hAnsi="Times New Roman" w:cs="Times New Roman"/>
            <w:sz w:val="24"/>
            <w:lang w:val="en-GB"/>
          </w:rPr>
          <w:t>Button</w:t>
        </w:r>
      </w:hyperlink>
      <w:r w:rsidRPr="00191659">
        <w:rPr>
          <w:rFonts w:ascii="Times New Roman" w:eastAsia="Times New Roman" w:hAnsi="Times New Roman" w:cs="Times New Roman"/>
          <w:sz w:val="24"/>
          <w:lang w:val="en-GB"/>
        </w:rPr>
        <w:t> and </w:t>
      </w:r>
      <w:hyperlink r:id="rId101" w:history="1">
        <w:r w:rsidRPr="00191659">
          <w:rPr>
            <w:rFonts w:ascii="Times New Roman" w:eastAsia="Times New Roman" w:hAnsi="Times New Roman" w:cs="Times New Roman"/>
            <w:sz w:val="24"/>
            <w:lang w:val="en-GB"/>
          </w:rPr>
          <w:t>RepeatButton</w:t>
        </w:r>
      </w:hyperlink>
      <w:r w:rsidRPr="00191659">
        <w:rPr>
          <w:rFonts w:ascii="Times New Roman" w:eastAsia="Times New Roman" w:hAnsi="Times New Roman" w:cs="Times New Roman"/>
          <w:sz w:val="24"/>
          <w:lang w:val="en-GB"/>
        </w:rPr>
        <w:t>.</w:t>
      </w:r>
    </w:p>
    <w:p w:rsidR="0000779F" w:rsidRPr="00191659" w:rsidRDefault="0000779F" w:rsidP="00191659">
      <w:pPr>
        <w:numPr>
          <w:ilvl w:val="0"/>
          <w:numId w:val="49"/>
        </w:numPr>
        <w:spacing w:line="288" w:lineRule="auto"/>
        <w:rPr>
          <w:rFonts w:ascii="Times New Roman" w:eastAsia="Times New Roman" w:hAnsi="Times New Roman" w:cs="Times New Roman"/>
          <w:sz w:val="24"/>
          <w:lang w:val="en-GB"/>
        </w:rPr>
      </w:pPr>
      <w:r w:rsidRPr="00191659">
        <w:rPr>
          <w:rFonts w:ascii="Times New Roman" w:eastAsia="Times New Roman" w:hAnsi="Times New Roman" w:cs="Times New Roman"/>
          <w:sz w:val="24"/>
          <w:lang w:val="en-GB"/>
        </w:rPr>
        <w:t>Data Display: </w:t>
      </w:r>
      <w:hyperlink r:id="rId102" w:history="1">
        <w:r w:rsidRPr="00191659">
          <w:rPr>
            <w:rFonts w:ascii="Times New Roman" w:eastAsia="Times New Roman" w:hAnsi="Times New Roman" w:cs="Times New Roman"/>
            <w:sz w:val="24"/>
            <w:lang w:val="en-GB"/>
          </w:rPr>
          <w:t>DataGrid</w:t>
        </w:r>
      </w:hyperlink>
      <w:r w:rsidRPr="00191659">
        <w:rPr>
          <w:rFonts w:ascii="Times New Roman" w:eastAsia="Times New Roman" w:hAnsi="Times New Roman" w:cs="Times New Roman"/>
          <w:sz w:val="24"/>
          <w:lang w:val="en-GB"/>
        </w:rPr>
        <w:t>, </w:t>
      </w:r>
      <w:hyperlink r:id="rId103" w:history="1">
        <w:r w:rsidRPr="00191659">
          <w:rPr>
            <w:rFonts w:ascii="Times New Roman" w:eastAsia="Times New Roman" w:hAnsi="Times New Roman" w:cs="Times New Roman"/>
            <w:sz w:val="24"/>
            <w:lang w:val="en-GB"/>
          </w:rPr>
          <w:t>ListView</w:t>
        </w:r>
      </w:hyperlink>
      <w:proofErr w:type="gramStart"/>
      <w:r w:rsidRPr="00191659">
        <w:rPr>
          <w:rFonts w:ascii="Times New Roman" w:eastAsia="Times New Roman" w:hAnsi="Times New Roman" w:cs="Times New Roman"/>
          <w:sz w:val="24"/>
          <w:lang w:val="en-GB"/>
        </w:rPr>
        <w:t>,and</w:t>
      </w:r>
      <w:proofErr w:type="gramEnd"/>
      <w:r w:rsidRPr="00191659">
        <w:rPr>
          <w:rFonts w:ascii="Times New Roman" w:eastAsia="Times New Roman" w:hAnsi="Times New Roman" w:cs="Times New Roman"/>
          <w:sz w:val="24"/>
          <w:lang w:val="en-GB"/>
        </w:rPr>
        <w:t> </w:t>
      </w:r>
      <w:hyperlink r:id="rId104" w:history="1">
        <w:r w:rsidRPr="00191659">
          <w:rPr>
            <w:rFonts w:ascii="Times New Roman" w:eastAsia="Times New Roman" w:hAnsi="Times New Roman" w:cs="Times New Roman"/>
            <w:sz w:val="24"/>
            <w:lang w:val="en-GB"/>
          </w:rPr>
          <w:t>TreeView</w:t>
        </w:r>
      </w:hyperlink>
      <w:r w:rsidRPr="00191659">
        <w:rPr>
          <w:rFonts w:ascii="Times New Roman" w:eastAsia="Times New Roman" w:hAnsi="Times New Roman" w:cs="Times New Roman"/>
          <w:sz w:val="24"/>
          <w:lang w:val="en-GB"/>
        </w:rPr>
        <w:t>.</w:t>
      </w:r>
    </w:p>
    <w:p w:rsidR="0000779F" w:rsidRPr="00191659" w:rsidRDefault="0000779F" w:rsidP="00191659">
      <w:pPr>
        <w:numPr>
          <w:ilvl w:val="0"/>
          <w:numId w:val="49"/>
        </w:numPr>
        <w:spacing w:line="288" w:lineRule="auto"/>
        <w:rPr>
          <w:rFonts w:ascii="Times New Roman" w:eastAsia="Times New Roman" w:hAnsi="Times New Roman" w:cs="Times New Roman"/>
          <w:sz w:val="24"/>
          <w:lang w:val="en-GB"/>
        </w:rPr>
      </w:pPr>
      <w:r w:rsidRPr="00191659">
        <w:rPr>
          <w:rFonts w:ascii="Times New Roman" w:eastAsia="Times New Roman" w:hAnsi="Times New Roman" w:cs="Times New Roman"/>
          <w:sz w:val="24"/>
          <w:lang w:val="en-GB"/>
        </w:rPr>
        <w:t>Date Display and Selection: </w:t>
      </w:r>
      <w:hyperlink r:id="rId105" w:history="1">
        <w:r w:rsidRPr="00191659">
          <w:rPr>
            <w:rFonts w:ascii="Times New Roman" w:eastAsia="Times New Roman" w:hAnsi="Times New Roman" w:cs="Times New Roman"/>
            <w:sz w:val="24"/>
            <w:lang w:val="en-GB"/>
          </w:rPr>
          <w:t>Calendar</w:t>
        </w:r>
      </w:hyperlink>
      <w:r w:rsidRPr="00191659">
        <w:rPr>
          <w:rFonts w:ascii="Times New Roman" w:eastAsia="Times New Roman" w:hAnsi="Times New Roman" w:cs="Times New Roman"/>
          <w:sz w:val="24"/>
          <w:lang w:val="en-GB"/>
        </w:rPr>
        <w:t> and </w:t>
      </w:r>
      <w:hyperlink r:id="rId106" w:history="1">
        <w:r w:rsidRPr="00191659">
          <w:rPr>
            <w:rFonts w:ascii="Times New Roman" w:eastAsia="Times New Roman" w:hAnsi="Times New Roman" w:cs="Times New Roman"/>
            <w:sz w:val="24"/>
            <w:lang w:val="en-GB"/>
          </w:rPr>
          <w:t>DatePicker</w:t>
        </w:r>
      </w:hyperlink>
      <w:r w:rsidRPr="00191659">
        <w:rPr>
          <w:rFonts w:ascii="Times New Roman" w:eastAsia="Times New Roman" w:hAnsi="Times New Roman" w:cs="Times New Roman"/>
          <w:sz w:val="24"/>
          <w:lang w:val="en-GB"/>
        </w:rPr>
        <w:t>.</w:t>
      </w:r>
    </w:p>
    <w:p w:rsidR="0000779F" w:rsidRPr="00191659" w:rsidRDefault="0000779F" w:rsidP="00191659">
      <w:pPr>
        <w:numPr>
          <w:ilvl w:val="0"/>
          <w:numId w:val="49"/>
        </w:numPr>
        <w:spacing w:line="288" w:lineRule="auto"/>
        <w:rPr>
          <w:rFonts w:ascii="Times New Roman" w:eastAsia="Times New Roman" w:hAnsi="Times New Roman" w:cs="Times New Roman"/>
          <w:sz w:val="24"/>
          <w:lang w:val="en-GB"/>
        </w:rPr>
      </w:pPr>
      <w:r w:rsidRPr="00191659">
        <w:rPr>
          <w:rFonts w:ascii="Times New Roman" w:eastAsia="Times New Roman" w:hAnsi="Times New Roman" w:cs="Times New Roman"/>
          <w:sz w:val="24"/>
          <w:lang w:val="en-GB"/>
        </w:rPr>
        <w:t>Dialog Boxes: </w:t>
      </w:r>
      <w:hyperlink r:id="rId107" w:history="1">
        <w:r w:rsidRPr="00191659">
          <w:rPr>
            <w:rFonts w:ascii="Times New Roman" w:eastAsia="Times New Roman" w:hAnsi="Times New Roman" w:cs="Times New Roman"/>
            <w:sz w:val="24"/>
            <w:lang w:val="en-GB"/>
          </w:rPr>
          <w:t>OpenFileDialog</w:t>
        </w:r>
      </w:hyperlink>
      <w:r w:rsidRPr="00191659">
        <w:rPr>
          <w:rFonts w:ascii="Times New Roman" w:eastAsia="Times New Roman" w:hAnsi="Times New Roman" w:cs="Times New Roman"/>
          <w:sz w:val="24"/>
          <w:lang w:val="en-GB"/>
        </w:rPr>
        <w:t>, </w:t>
      </w:r>
      <w:hyperlink r:id="rId108" w:history="1">
        <w:r w:rsidRPr="00191659">
          <w:rPr>
            <w:rFonts w:ascii="Times New Roman" w:eastAsia="Times New Roman" w:hAnsi="Times New Roman" w:cs="Times New Roman"/>
            <w:sz w:val="24"/>
            <w:lang w:val="en-GB"/>
          </w:rPr>
          <w:t>PrintDialog</w:t>
        </w:r>
      </w:hyperlink>
      <w:r w:rsidRPr="00191659">
        <w:rPr>
          <w:rFonts w:ascii="Times New Roman" w:eastAsia="Times New Roman" w:hAnsi="Times New Roman" w:cs="Times New Roman"/>
          <w:sz w:val="24"/>
          <w:lang w:val="en-GB"/>
        </w:rPr>
        <w:t>, and </w:t>
      </w:r>
      <w:hyperlink r:id="rId109" w:history="1">
        <w:r w:rsidRPr="00191659">
          <w:rPr>
            <w:rFonts w:ascii="Times New Roman" w:eastAsia="Times New Roman" w:hAnsi="Times New Roman" w:cs="Times New Roman"/>
            <w:sz w:val="24"/>
            <w:lang w:val="en-GB"/>
          </w:rPr>
          <w:t>SaveFileDialog</w:t>
        </w:r>
      </w:hyperlink>
      <w:r w:rsidRPr="00191659">
        <w:rPr>
          <w:rFonts w:ascii="Times New Roman" w:eastAsia="Times New Roman" w:hAnsi="Times New Roman" w:cs="Times New Roman"/>
          <w:sz w:val="24"/>
          <w:lang w:val="en-GB"/>
        </w:rPr>
        <w:t>.</w:t>
      </w:r>
    </w:p>
    <w:p w:rsidR="0000779F" w:rsidRPr="00191659" w:rsidRDefault="0000779F" w:rsidP="00191659">
      <w:pPr>
        <w:numPr>
          <w:ilvl w:val="0"/>
          <w:numId w:val="49"/>
        </w:numPr>
        <w:spacing w:line="288" w:lineRule="auto"/>
        <w:rPr>
          <w:rFonts w:ascii="Times New Roman" w:eastAsia="Times New Roman" w:hAnsi="Times New Roman" w:cs="Times New Roman"/>
          <w:sz w:val="24"/>
          <w:lang w:val="en-GB"/>
        </w:rPr>
      </w:pPr>
      <w:r w:rsidRPr="00191659">
        <w:rPr>
          <w:rFonts w:ascii="Times New Roman" w:eastAsia="Times New Roman" w:hAnsi="Times New Roman" w:cs="Times New Roman"/>
          <w:sz w:val="24"/>
          <w:lang w:val="en-GB"/>
        </w:rPr>
        <w:t>Digital Ink: </w:t>
      </w:r>
      <w:hyperlink r:id="rId110" w:history="1">
        <w:r w:rsidRPr="00191659">
          <w:rPr>
            <w:rFonts w:ascii="Times New Roman" w:eastAsia="Times New Roman" w:hAnsi="Times New Roman" w:cs="Times New Roman"/>
            <w:sz w:val="24"/>
            <w:lang w:val="en-GB"/>
          </w:rPr>
          <w:t>InkCanvas</w:t>
        </w:r>
      </w:hyperlink>
      <w:r w:rsidRPr="00191659">
        <w:rPr>
          <w:rFonts w:ascii="Times New Roman" w:eastAsia="Times New Roman" w:hAnsi="Times New Roman" w:cs="Times New Roman"/>
          <w:sz w:val="24"/>
          <w:lang w:val="en-GB"/>
        </w:rPr>
        <w:t> and </w:t>
      </w:r>
      <w:hyperlink r:id="rId111" w:history="1">
        <w:r w:rsidRPr="00191659">
          <w:rPr>
            <w:rFonts w:ascii="Times New Roman" w:eastAsia="Times New Roman" w:hAnsi="Times New Roman" w:cs="Times New Roman"/>
            <w:sz w:val="24"/>
            <w:lang w:val="en-GB"/>
          </w:rPr>
          <w:t>InkPresenter</w:t>
        </w:r>
      </w:hyperlink>
      <w:r w:rsidRPr="00191659">
        <w:rPr>
          <w:rFonts w:ascii="Times New Roman" w:eastAsia="Times New Roman" w:hAnsi="Times New Roman" w:cs="Times New Roman"/>
          <w:sz w:val="24"/>
          <w:lang w:val="en-GB"/>
        </w:rPr>
        <w:t>.</w:t>
      </w:r>
    </w:p>
    <w:p w:rsidR="0000779F" w:rsidRPr="00191659" w:rsidRDefault="0000779F" w:rsidP="00191659">
      <w:pPr>
        <w:numPr>
          <w:ilvl w:val="0"/>
          <w:numId w:val="49"/>
        </w:numPr>
        <w:spacing w:line="288" w:lineRule="auto"/>
        <w:rPr>
          <w:rFonts w:ascii="Times New Roman" w:eastAsia="Times New Roman" w:hAnsi="Times New Roman" w:cs="Times New Roman"/>
          <w:sz w:val="24"/>
          <w:lang w:val="en-GB"/>
        </w:rPr>
      </w:pPr>
      <w:r w:rsidRPr="00191659">
        <w:rPr>
          <w:rFonts w:ascii="Times New Roman" w:eastAsia="Times New Roman" w:hAnsi="Times New Roman" w:cs="Times New Roman"/>
          <w:sz w:val="24"/>
          <w:lang w:val="en-GB"/>
        </w:rPr>
        <w:lastRenderedPageBreak/>
        <w:t>Documents: </w:t>
      </w:r>
      <w:hyperlink r:id="rId112" w:history="1">
        <w:r w:rsidRPr="00191659">
          <w:rPr>
            <w:rFonts w:ascii="Times New Roman" w:eastAsia="Times New Roman" w:hAnsi="Times New Roman" w:cs="Times New Roman"/>
            <w:sz w:val="24"/>
            <w:lang w:val="en-GB"/>
          </w:rPr>
          <w:t>DocumentViewer</w:t>
        </w:r>
      </w:hyperlink>
      <w:r w:rsidRPr="00191659">
        <w:rPr>
          <w:rFonts w:ascii="Times New Roman" w:eastAsia="Times New Roman" w:hAnsi="Times New Roman" w:cs="Times New Roman"/>
          <w:sz w:val="24"/>
          <w:lang w:val="en-GB"/>
        </w:rPr>
        <w:t>, </w:t>
      </w:r>
      <w:hyperlink r:id="rId113" w:history="1">
        <w:r w:rsidRPr="00191659">
          <w:rPr>
            <w:rFonts w:ascii="Times New Roman" w:eastAsia="Times New Roman" w:hAnsi="Times New Roman" w:cs="Times New Roman"/>
            <w:sz w:val="24"/>
            <w:lang w:val="en-GB"/>
          </w:rPr>
          <w:t>FlowDocumentPageViewer</w:t>
        </w:r>
      </w:hyperlink>
      <w:r w:rsidRPr="00191659">
        <w:rPr>
          <w:rFonts w:ascii="Times New Roman" w:eastAsia="Times New Roman" w:hAnsi="Times New Roman" w:cs="Times New Roman"/>
          <w:sz w:val="24"/>
          <w:lang w:val="en-GB"/>
        </w:rPr>
        <w:t>, </w:t>
      </w:r>
      <w:hyperlink r:id="rId114" w:history="1">
        <w:r w:rsidRPr="00191659">
          <w:rPr>
            <w:rFonts w:ascii="Times New Roman" w:eastAsia="Times New Roman" w:hAnsi="Times New Roman" w:cs="Times New Roman"/>
            <w:sz w:val="24"/>
            <w:lang w:val="en-GB"/>
          </w:rPr>
          <w:t>FlowDocumentReader</w:t>
        </w:r>
      </w:hyperlink>
      <w:r w:rsidRPr="00191659">
        <w:rPr>
          <w:rFonts w:ascii="Times New Roman" w:eastAsia="Times New Roman" w:hAnsi="Times New Roman" w:cs="Times New Roman"/>
          <w:sz w:val="24"/>
          <w:lang w:val="en-GB"/>
        </w:rPr>
        <w:t>, </w:t>
      </w:r>
      <w:hyperlink r:id="rId115" w:history="1">
        <w:r w:rsidRPr="00191659">
          <w:rPr>
            <w:rFonts w:ascii="Times New Roman" w:eastAsia="Times New Roman" w:hAnsi="Times New Roman" w:cs="Times New Roman"/>
            <w:sz w:val="24"/>
            <w:lang w:val="en-GB"/>
          </w:rPr>
          <w:t>FlowDocumentScrollViewer</w:t>
        </w:r>
      </w:hyperlink>
      <w:r w:rsidRPr="00191659">
        <w:rPr>
          <w:rFonts w:ascii="Times New Roman" w:eastAsia="Times New Roman" w:hAnsi="Times New Roman" w:cs="Times New Roman"/>
          <w:sz w:val="24"/>
          <w:lang w:val="en-GB"/>
        </w:rPr>
        <w:t>, and</w:t>
      </w:r>
      <w:hyperlink r:id="rId116" w:history="1">
        <w:r w:rsidRPr="00191659">
          <w:rPr>
            <w:rFonts w:ascii="Times New Roman" w:eastAsia="Times New Roman" w:hAnsi="Times New Roman" w:cs="Times New Roman"/>
            <w:sz w:val="24"/>
            <w:lang w:val="en-GB"/>
          </w:rPr>
          <w:t>StickyNoteControl</w:t>
        </w:r>
      </w:hyperlink>
      <w:r w:rsidRPr="00191659">
        <w:rPr>
          <w:rFonts w:ascii="Times New Roman" w:eastAsia="Times New Roman" w:hAnsi="Times New Roman" w:cs="Times New Roman"/>
          <w:sz w:val="24"/>
          <w:lang w:val="en-GB"/>
        </w:rPr>
        <w:t>.</w:t>
      </w:r>
    </w:p>
    <w:p w:rsidR="0000779F" w:rsidRPr="00191659" w:rsidRDefault="0000779F" w:rsidP="00191659">
      <w:pPr>
        <w:numPr>
          <w:ilvl w:val="0"/>
          <w:numId w:val="49"/>
        </w:numPr>
        <w:spacing w:line="288" w:lineRule="auto"/>
        <w:rPr>
          <w:rFonts w:ascii="Times New Roman" w:eastAsia="Times New Roman" w:hAnsi="Times New Roman" w:cs="Times New Roman"/>
          <w:sz w:val="24"/>
          <w:lang w:val="en-GB"/>
        </w:rPr>
      </w:pPr>
      <w:r w:rsidRPr="00191659">
        <w:rPr>
          <w:rFonts w:ascii="Times New Roman" w:eastAsia="Times New Roman" w:hAnsi="Times New Roman" w:cs="Times New Roman"/>
          <w:sz w:val="24"/>
          <w:lang w:val="en-GB"/>
        </w:rPr>
        <w:t>Input: </w:t>
      </w:r>
      <w:hyperlink r:id="rId117" w:history="1">
        <w:r w:rsidRPr="00191659">
          <w:rPr>
            <w:rFonts w:ascii="Times New Roman" w:eastAsia="Times New Roman" w:hAnsi="Times New Roman" w:cs="Times New Roman"/>
            <w:sz w:val="24"/>
            <w:lang w:val="en-GB"/>
          </w:rPr>
          <w:t>TextBox</w:t>
        </w:r>
      </w:hyperlink>
      <w:r w:rsidRPr="00191659">
        <w:rPr>
          <w:rFonts w:ascii="Times New Roman" w:eastAsia="Times New Roman" w:hAnsi="Times New Roman" w:cs="Times New Roman"/>
          <w:sz w:val="24"/>
          <w:lang w:val="en-GB"/>
        </w:rPr>
        <w:t>, </w:t>
      </w:r>
      <w:hyperlink r:id="rId118" w:history="1">
        <w:r w:rsidRPr="00191659">
          <w:rPr>
            <w:rFonts w:ascii="Times New Roman" w:eastAsia="Times New Roman" w:hAnsi="Times New Roman" w:cs="Times New Roman"/>
            <w:sz w:val="24"/>
            <w:lang w:val="en-GB"/>
          </w:rPr>
          <w:t>RichTextBox</w:t>
        </w:r>
      </w:hyperlink>
      <w:r w:rsidRPr="00191659">
        <w:rPr>
          <w:rFonts w:ascii="Times New Roman" w:eastAsia="Times New Roman" w:hAnsi="Times New Roman" w:cs="Times New Roman"/>
          <w:sz w:val="24"/>
          <w:lang w:val="en-GB"/>
        </w:rPr>
        <w:t>, and </w:t>
      </w:r>
      <w:hyperlink r:id="rId119" w:history="1">
        <w:r w:rsidRPr="00191659">
          <w:rPr>
            <w:rFonts w:ascii="Times New Roman" w:eastAsia="Times New Roman" w:hAnsi="Times New Roman" w:cs="Times New Roman"/>
            <w:sz w:val="24"/>
            <w:lang w:val="en-GB"/>
          </w:rPr>
          <w:t>PasswordBox</w:t>
        </w:r>
      </w:hyperlink>
      <w:r w:rsidRPr="00191659">
        <w:rPr>
          <w:rFonts w:ascii="Times New Roman" w:eastAsia="Times New Roman" w:hAnsi="Times New Roman" w:cs="Times New Roman"/>
          <w:sz w:val="24"/>
          <w:lang w:val="en-GB"/>
        </w:rPr>
        <w:t>.</w:t>
      </w:r>
    </w:p>
    <w:p w:rsidR="0000779F" w:rsidRPr="00191659" w:rsidRDefault="0000779F" w:rsidP="00191659">
      <w:pPr>
        <w:numPr>
          <w:ilvl w:val="0"/>
          <w:numId w:val="49"/>
        </w:numPr>
        <w:spacing w:line="288" w:lineRule="auto"/>
        <w:rPr>
          <w:rFonts w:ascii="Times New Roman" w:eastAsia="Times New Roman" w:hAnsi="Times New Roman" w:cs="Times New Roman"/>
          <w:sz w:val="24"/>
          <w:lang w:val="en-GB"/>
        </w:rPr>
      </w:pPr>
      <w:r w:rsidRPr="00191659">
        <w:rPr>
          <w:rFonts w:ascii="Times New Roman" w:eastAsia="Times New Roman" w:hAnsi="Times New Roman" w:cs="Times New Roman"/>
          <w:sz w:val="24"/>
          <w:lang w:val="en-GB"/>
        </w:rPr>
        <w:t>Layout: </w:t>
      </w:r>
      <w:hyperlink r:id="rId120" w:history="1">
        <w:r w:rsidRPr="00191659">
          <w:rPr>
            <w:rFonts w:ascii="Times New Roman" w:eastAsia="Times New Roman" w:hAnsi="Times New Roman" w:cs="Times New Roman"/>
            <w:sz w:val="24"/>
            <w:lang w:val="en-GB"/>
          </w:rPr>
          <w:t>Border</w:t>
        </w:r>
      </w:hyperlink>
      <w:r w:rsidRPr="00191659">
        <w:rPr>
          <w:rFonts w:ascii="Times New Roman" w:eastAsia="Times New Roman" w:hAnsi="Times New Roman" w:cs="Times New Roman"/>
          <w:sz w:val="24"/>
          <w:lang w:val="en-GB"/>
        </w:rPr>
        <w:t>, </w:t>
      </w:r>
      <w:hyperlink r:id="rId121" w:history="1">
        <w:r w:rsidRPr="00191659">
          <w:rPr>
            <w:rFonts w:ascii="Times New Roman" w:eastAsia="Times New Roman" w:hAnsi="Times New Roman" w:cs="Times New Roman"/>
            <w:sz w:val="24"/>
            <w:lang w:val="en-GB"/>
          </w:rPr>
          <w:t>BulletDecorator</w:t>
        </w:r>
      </w:hyperlink>
      <w:r w:rsidRPr="00191659">
        <w:rPr>
          <w:rFonts w:ascii="Times New Roman" w:eastAsia="Times New Roman" w:hAnsi="Times New Roman" w:cs="Times New Roman"/>
          <w:sz w:val="24"/>
          <w:lang w:val="en-GB"/>
        </w:rPr>
        <w:t>, </w:t>
      </w:r>
      <w:hyperlink r:id="rId122" w:history="1">
        <w:r w:rsidRPr="00191659">
          <w:rPr>
            <w:rFonts w:ascii="Times New Roman" w:eastAsia="Times New Roman" w:hAnsi="Times New Roman" w:cs="Times New Roman"/>
            <w:sz w:val="24"/>
            <w:lang w:val="en-GB"/>
          </w:rPr>
          <w:t>Canvas</w:t>
        </w:r>
      </w:hyperlink>
      <w:r w:rsidRPr="00191659">
        <w:rPr>
          <w:rFonts w:ascii="Times New Roman" w:eastAsia="Times New Roman" w:hAnsi="Times New Roman" w:cs="Times New Roman"/>
          <w:sz w:val="24"/>
          <w:lang w:val="en-GB"/>
        </w:rPr>
        <w:t>, </w:t>
      </w:r>
      <w:hyperlink r:id="rId123" w:history="1">
        <w:r w:rsidRPr="00191659">
          <w:rPr>
            <w:rFonts w:ascii="Times New Roman" w:eastAsia="Times New Roman" w:hAnsi="Times New Roman" w:cs="Times New Roman"/>
            <w:sz w:val="24"/>
            <w:lang w:val="en-GB"/>
          </w:rPr>
          <w:t>DockPanel</w:t>
        </w:r>
      </w:hyperlink>
      <w:r w:rsidRPr="00191659">
        <w:rPr>
          <w:rFonts w:ascii="Times New Roman" w:eastAsia="Times New Roman" w:hAnsi="Times New Roman" w:cs="Times New Roman"/>
          <w:sz w:val="24"/>
          <w:lang w:val="en-GB"/>
        </w:rPr>
        <w:t>, </w:t>
      </w:r>
      <w:hyperlink r:id="rId124" w:history="1">
        <w:r w:rsidRPr="00191659">
          <w:rPr>
            <w:rFonts w:ascii="Times New Roman" w:eastAsia="Times New Roman" w:hAnsi="Times New Roman" w:cs="Times New Roman"/>
            <w:sz w:val="24"/>
            <w:lang w:val="en-GB"/>
          </w:rPr>
          <w:t>Expander</w:t>
        </w:r>
      </w:hyperlink>
      <w:r w:rsidRPr="00191659">
        <w:rPr>
          <w:rFonts w:ascii="Times New Roman" w:eastAsia="Times New Roman" w:hAnsi="Times New Roman" w:cs="Times New Roman"/>
          <w:sz w:val="24"/>
          <w:lang w:val="en-GB"/>
        </w:rPr>
        <w:t>, </w:t>
      </w:r>
      <w:hyperlink r:id="rId125" w:history="1">
        <w:r w:rsidRPr="00191659">
          <w:rPr>
            <w:rFonts w:ascii="Times New Roman" w:eastAsia="Times New Roman" w:hAnsi="Times New Roman" w:cs="Times New Roman"/>
            <w:sz w:val="24"/>
            <w:lang w:val="en-GB"/>
          </w:rPr>
          <w:t>Grid</w:t>
        </w:r>
      </w:hyperlink>
      <w:r w:rsidRPr="00191659">
        <w:rPr>
          <w:rFonts w:ascii="Times New Roman" w:eastAsia="Times New Roman" w:hAnsi="Times New Roman" w:cs="Times New Roman"/>
          <w:sz w:val="24"/>
          <w:lang w:val="en-GB"/>
        </w:rPr>
        <w:t>, </w:t>
      </w:r>
      <w:hyperlink r:id="rId126" w:history="1">
        <w:r w:rsidRPr="00191659">
          <w:rPr>
            <w:rFonts w:ascii="Times New Roman" w:eastAsia="Times New Roman" w:hAnsi="Times New Roman" w:cs="Times New Roman"/>
            <w:sz w:val="24"/>
            <w:lang w:val="en-GB"/>
          </w:rPr>
          <w:t>GridView</w:t>
        </w:r>
      </w:hyperlink>
      <w:r w:rsidRPr="00191659">
        <w:rPr>
          <w:rFonts w:ascii="Times New Roman" w:eastAsia="Times New Roman" w:hAnsi="Times New Roman" w:cs="Times New Roman"/>
          <w:sz w:val="24"/>
          <w:lang w:val="en-GB"/>
        </w:rPr>
        <w:t>, </w:t>
      </w:r>
      <w:hyperlink r:id="rId127" w:history="1">
        <w:r w:rsidRPr="00191659">
          <w:rPr>
            <w:rFonts w:ascii="Times New Roman" w:eastAsia="Times New Roman" w:hAnsi="Times New Roman" w:cs="Times New Roman"/>
            <w:sz w:val="24"/>
            <w:lang w:val="en-GB"/>
          </w:rPr>
          <w:t>GridSplitter</w:t>
        </w:r>
      </w:hyperlink>
      <w:r w:rsidRPr="00191659">
        <w:rPr>
          <w:rFonts w:ascii="Times New Roman" w:eastAsia="Times New Roman" w:hAnsi="Times New Roman" w:cs="Times New Roman"/>
          <w:sz w:val="24"/>
          <w:lang w:val="en-GB"/>
        </w:rPr>
        <w:t>, </w:t>
      </w:r>
      <w:hyperlink r:id="rId128" w:history="1">
        <w:r w:rsidRPr="00191659">
          <w:rPr>
            <w:rFonts w:ascii="Times New Roman" w:eastAsia="Times New Roman" w:hAnsi="Times New Roman" w:cs="Times New Roman"/>
            <w:sz w:val="24"/>
            <w:lang w:val="en-GB"/>
          </w:rPr>
          <w:t>GroupBox</w:t>
        </w:r>
      </w:hyperlink>
      <w:r w:rsidRPr="00191659">
        <w:rPr>
          <w:rFonts w:ascii="Times New Roman" w:eastAsia="Times New Roman" w:hAnsi="Times New Roman" w:cs="Times New Roman"/>
          <w:sz w:val="24"/>
          <w:lang w:val="en-GB"/>
        </w:rPr>
        <w:t>, </w:t>
      </w:r>
      <w:hyperlink r:id="rId129" w:history="1">
        <w:r w:rsidRPr="00191659">
          <w:rPr>
            <w:rFonts w:ascii="Times New Roman" w:eastAsia="Times New Roman" w:hAnsi="Times New Roman" w:cs="Times New Roman"/>
            <w:sz w:val="24"/>
            <w:lang w:val="en-GB"/>
          </w:rPr>
          <w:t>Panel</w:t>
        </w:r>
      </w:hyperlink>
      <w:r w:rsidRPr="00191659">
        <w:rPr>
          <w:rFonts w:ascii="Times New Roman" w:eastAsia="Times New Roman" w:hAnsi="Times New Roman" w:cs="Times New Roman"/>
          <w:sz w:val="24"/>
          <w:lang w:val="en-GB"/>
        </w:rPr>
        <w:t>,</w:t>
      </w:r>
      <w:hyperlink r:id="rId130" w:history="1">
        <w:r w:rsidRPr="00191659">
          <w:rPr>
            <w:rFonts w:ascii="Times New Roman" w:eastAsia="Times New Roman" w:hAnsi="Times New Roman" w:cs="Times New Roman"/>
            <w:sz w:val="24"/>
            <w:lang w:val="en-GB"/>
          </w:rPr>
          <w:t>ResizeGrip</w:t>
        </w:r>
      </w:hyperlink>
      <w:r w:rsidRPr="00191659">
        <w:rPr>
          <w:rFonts w:ascii="Times New Roman" w:eastAsia="Times New Roman" w:hAnsi="Times New Roman" w:cs="Times New Roman"/>
          <w:sz w:val="24"/>
          <w:lang w:val="en-GB"/>
        </w:rPr>
        <w:t>, </w:t>
      </w:r>
      <w:hyperlink r:id="rId131" w:history="1">
        <w:r w:rsidRPr="00191659">
          <w:rPr>
            <w:rFonts w:ascii="Times New Roman" w:eastAsia="Times New Roman" w:hAnsi="Times New Roman" w:cs="Times New Roman"/>
            <w:sz w:val="24"/>
            <w:lang w:val="en-GB"/>
          </w:rPr>
          <w:t>Separator</w:t>
        </w:r>
      </w:hyperlink>
      <w:r w:rsidRPr="00191659">
        <w:rPr>
          <w:rFonts w:ascii="Times New Roman" w:eastAsia="Times New Roman" w:hAnsi="Times New Roman" w:cs="Times New Roman"/>
          <w:sz w:val="24"/>
          <w:lang w:val="en-GB"/>
        </w:rPr>
        <w:t>, </w:t>
      </w:r>
      <w:hyperlink r:id="rId132" w:history="1">
        <w:r w:rsidRPr="00191659">
          <w:rPr>
            <w:rFonts w:ascii="Times New Roman" w:eastAsia="Times New Roman" w:hAnsi="Times New Roman" w:cs="Times New Roman"/>
            <w:sz w:val="24"/>
            <w:lang w:val="en-GB"/>
          </w:rPr>
          <w:t>ScrollBar</w:t>
        </w:r>
      </w:hyperlink>
      <w:r w:rsidRPr="00191659">
        <w:rPr>
          <w:rFonts w:ascii="Times New Roman" w:eastAsia="Times New Roman" w:hAnsi="Times New Roman" w:cs="Times New Roman"/>
          <w:sz w:val="24"/>
          <w:lang w:val="en-GB"/>
        </w:rPr>
        <w:t>, </w:t>
      </w:r>
      <w:hyperlink r:id="rId133" w:history="1">
        <w:r w:rsidRPr="00191659">
          <w:rPr>
            <w:rFonts w:ascii="Times New Roman" w:eastAsia="Times New Roman" w:hAnsi="Times New Roman" w:cs="Times New Roman"/>
            <w:sz w:val="24"/>
            <w:lang w:val="en-GB"/>
          </w:rPr>
          <w:t>ScrollViewer</w:t>
        </w:r>
      </w:hyperlink>
      <w:r w:rsidRPr="00191659">
        <w:rPr>
          <w:rFonts w:ascii="Times New Roman" w:eastAsia="Times New Roman" w:hAnsi="Times New Roman" w:cs="Times New Roman"/>
          <w:sz w:val="24"/>
          <w:lang w:val="en-GB"/>
        </w:rPr>
        <w:t>, </w:t>
      </w:r>
      <w:hyperlink r:id="rId134" w:history="1">
        <w:r w:rsidRPr="00191659">
          <w:rPr>
            <w:rFonts w:ascii="Times New Roman" w:eastAsia="Times New Roman" w:hAnsi="Times New Roman" w:cs="Times New Roman"/>
            <w:sz w:val="24"/>
            <w:lang w:val="en-GB"/>
          </w:rPr>
          <w:t>StackPanel</w:t>
        </w:r>
      </w:hyperlink>
      <w:r w:rsidRPr="00191659">
        <w:rPr>
          <w:rFonts w:ascii="Times New Roman" w:eastAsia="Times New Roman" w:hAnsi="Times New Roman" w:cs="Times New Roman"/>
          <w:sz w:val="24"/>
          <w:lang w:val="en-GB"/>
        </w:rPr>
        <w:t>, </w:t>
      </w:r>
      <w:hyperlink r:id="rId135" w:history="1">
        <w:r w:rsidRPr="00191659">
          <w:rPr>
            <w:rFonts w:ascii="Times New Roman" w:eastAsia="Times New Roman" w:hAnsi="Times New Roman" w:cs="Times New Roman"/>
            <w:sz w:val="24"/>
            <w:lang w:val="en-GB"/>
          </w:rPr>
          <w:t>Thumb</w:t>
        </w:r>
      </w:hyperlink>
      <w:r w:rsidRPr="00191659">
        <w:rPr>
          <w:rFonts w:ascii="Times New Roman" w:eastAsia="Times New Roman" w:hAnsi="Times New Roman" w:cs="Times New Roman"/>
          <w:sz w:val="24"/>
          <w:lang w:val="en-GB"/>
        </w:rPr>
        <w:t>, </w:t>
      </w:r>
      <w:hyperlink r:id="rId136" w:history="1">
        <w:r w:rsidRPr="00191659">
          <w:rPr>
            <w:rFonts w:ascii="Times New Roman" w:eastAsia="Times New Roman" w:hAnsi="Times New Roman" w:cs="Times New Roman"/>
            <w:sz w:val="24"/>
            <w:lang w:val="en-GB"/>
          </w:rPr>
          <w:t>Viewbox</w:t>
        </w:r>
      </w:hyperlink>
      <w:r w:rsidRPr="00191659">
        <w:rPr>
          <w:rFonts w:ascii="Times New Roman" w:eastAsia="Times New Roman" w:hAnsi="Times New Roman" w:cs="Times New Roman"/>
          <w:sz w:val="24"/>
          <w:lang w:val="en-GB"/>
        </w:rPr>
        <w:t>, </w:t>
      </w:r>
      <w:hyperlink r:id="rId137" w:history="1">
        <w:r w:rsidRPr="00191659">
          <w:rPr>
            <w:rFonts w:ascii="Times New Roman" w:eastAsia="Times New Roman" w:hAnsi="Times New Roman" w:cs="Times New Roman"/>
            <w:sz w:val="24"/>
            <w:lang w:val="en-GB"/>
          </w:rPr>
          <w:t>VirtualizingStackPanel</w:t>
        </w:r>
      </w:hyperlink>
      <w:r w:rsidRPr="00191659">
        <w:rPr>
          <w:rFonts w:ascii="Times New Roman" w:eastAsia="Times New Roman" w:hAnsi="Times New Roman" w:cs="Times New Roman"/>
          <w:sz w:val="24"/>
          <w:lang w:val="en-GB"/>
        </w:rPr>
        <w:t>, </w:t>
      </w:r>
      <w:hyperlink r:id="rId138" w:history="1">
        <w:r w:rsidRPr="00191659">
          <w:rPr>
            <w:rFonts w:ascii="Times New Roman" w:eastAsia="Times New Roman" w:hAnsi="Times New Roman" w:cs="Times New Roman"/>
            <w:sz w:val="24"/>
            <w:lang w:val="en-GB"/>
          </w:rPr>
          <w:t>Window</w:t>
        </w:r>
      </w:hyperlink>
      <w:r w:rsidRPr="00191659">
        <w:rPr>
          <w:rFonts w:ascii="Times New Roman" w:eastAsia="Times New Roman" w:hAnsi="Times New Roman" w:cs="Times New Roman"/>
          <w:sz w:val="24"/>
          <w:lang w:val="en-GB"/>
        </w:rPr>
        <w:t>, and</w:t>
      </w:r>
      <w:hyperlink r:id="rId139" w:history="1">
        <w:r w:rsidRPr="00191659">
          <w:rPr>
            <w:rFonts w:ascii="Times New Roman" w:eastAsia="Times New Roman" w:hAnsi="Times New Roman" w:cs="Times New Roman"/>
            <w:sz w:val="24"/>
            <w:lang w:val="en-GB"/>
          </w:rPr>
          <w:t>WrapPanel</w:t>
        </w:r>
      </w:hyperlink>
      <w:r w:rsidRPr="00191659">
        <w:rPr>
          <w:rFonts w:ascii="Times New Roman" w:eastAsia="Times New Roman" w:hAnsi="Times New Roman" w:cs="Times New Roman"/>
          <w:sz w:val="24"/>
          <w:lang w:val="en-GB"/>
        </w:rPr>
        <w:t>.</w:t>
      </w:r>
    </w:p>
    <w:p w:rsidR="0000779F" w:rsidRPr="00191659" w:rsidRDefault="0000779F" w:rsidP="00191659">
      <w:pPr>
        <w:numPr>
          <w:ilvl w:val="0"/>
          <w:numId w:val="49"/>
        </w:numPr>
        <w:spacing w:line="288" w:lineRule="auto"/>
        <w:rPr>
          <w:rFonts w:ascii="Times New Roman" w:eastAsia="Times New Roman" w:hAnsi="Times New Roman" w:cs="Times New Roman"/>
          <w:sz w:val="24"/>
          <w:lang w:val="en-GB"/>
        </w:rPr>
      </w:pPr>
      <w:r w:rsidRPr="00191659">
        <w:rPr>
          <w:rFonts w:ascii="Times New Roman" w:eastAsia="Times New Roman" w:hAnsi="Times New Roman" w:cs="Times New Roman"/>
          <w:sz w:val="24"/>
          <w:lang w:val="en-GB"/>
        </w:rPr>
        <w:t>Media: </w:t>
      </w:r>
      <w:hyperlink r:id="rId140" w:history="1">
        <w:r w:rsidRPr="00191659">
          <w:rPr>
            <w:rFonts w:ascii="Times New Roman" w:eastAsia="Times New Roman" w:hAnsi="Times New Roman" w:cs="Times New Roman"/>
            <w:sz w:val="24"/>
            <w:lang w:val="en-GB"/>
          </w:rPr>
          <w:t>Image</w:t>
        </w:r>
      </w:hyperlink>
      <w:r w:rsidRPr="00191659">
        <w:rPr>
          <w:rFonts w:ascii="Times New Roman" w:eastAsia="Times New Roman" w:hAnsi="Times New Roman" w:cs="Times New Roman"/>
          <w:sz w:val="24"/>
          <w:lang w:val="en-GB"/>
        </w:rPr>
        <w:t>, </w:t>
      </w:r>
      <w:hyperlink r:id="rId141" w:history="1">
        <w:r w:rsidRPr="00191659">
          <w:rPr>
            <w:rFonts w:ascii="Times New Roman" w:eastAsia="Times New Roman" w:hAnsi="Times New Roman" w:cs="Times New Roman"/>
            <w:sz w:val="24"/>
            <w:lang w:val="en-GB"/>
          </w:rPr>
          <w:t>MediaElement</w:t>
        </w:r>
      </w:hyperlink>
      <w:r w:rsidRPr="00191659">
        <w:rPr>
          <w:rFonts w:ascii="Times New Roman" w:eastAsia="Times New Roman" w:hAnsi="Times New Roman" w:cs="Times New Roman"/>
          <w:sz w:val="24"/>
          <w:lang w:val="en-GB"/>
        </w:rPr>
        <w:t>, and </w:t>
      </w:r>
      <w:hyperlink r:id="rId142" w:history="1">
        <w:r w:rsidRPr="00191659">
          <w:rPr>
            <w:rFonts w:ascii="Times New Roman" w:eastAsia="Times New Roman" w:hAnsi="Times New Roman" w:cs="Times New Roman"/>
            <w:sz w:val="24"/>
            <w:lang w:val="en-GB"/>
          </w:rPr>
          <w:t>SoundPlayerAction</w:t>
        </w:r>
      </w:hyperlink>
      <w:r w:rsidRPr="00191659">
        <w:rPr>
          <w:rFonts w:ascii="Times New Roman" w:eastAsia="Times New Roman" w:hAnsi="Times New Roman" w:cs="Times New Roman"/>
          <w:sz w:val="24"/>
          <w:lang w:val="en-GB"/>
        </w:rPr>
        <w:t>.</w:t>
      </w:r>
    </w:p>
    <w:p w:rsidR="0000779F" w:rsidRPr="00191659" w:rsidRDefault="0000779F" w:rsidP="00191659">
      <w:pPr>
        <w:numPr>
          <w:ilvl w:val="0"/>
          <w:numId w:val="49"/>
        </w:numPr>
        <w:spacing w:line="288" w:lineRule="auto"/>
        <w:rPr>
          <w:rFonts w:ascii="Times New Roman" w:eastAsia="Times New Roman" w:hAnsi="Times New Roman" w:cs="Times New Roman"/>
          <w:sz w:val="24"/>
          <w:lang w:val="en-GB"/>
        </w:rPr>
      </w:pPr>
      <w:r w:rsidRPr="00191659">
        <w:rPr>
          <w:rFonts w:ascii="Times New Roman" w:eastAsia="Times New Roman" w:hAnsi="Times New Roman" w:cs="Times New Roman"/>
          <w:sz w:val="24"/>
          <w:lang w:val="en-GB"/>
        </w:rPr>
        <w:t>Menus: </w:t>
      </w:r>
      <w:hyperlink r:id="rId143" w:history="1">
        <w:r w:rsidRPr="00191659">
          <w:rPr>
            <w:rFonts w:ascii="Times New Roman" w:eastAsia="Times New Roman" w:hAnsi="Times New Roman" w:cs="Times New Roman"/>
            <w:sz w:val="24"/>
            <w:lang w:val="en-GB"/>
          </w:rPr>
          <w:t>ContextMenu</w:t>
        </w:r>
      </w:hyperlink>
      <w:r w:rsidRPr="00191659">
        <w:rPr>
          <w:rFonts w:ascii="Times New Roman" w:eastAsia="Times New Roman" w:hAnsi="Times New Roman" w:cs="Times New Roman"/>
          <w:sz w:val="24"/>
          <w:lang w:val="en-GB"/>
        </w:rPr>
        <w:t>, </w:t>
      </w:r>
      <w:hyperlink r:id="rId144" w:history="1">
        <w:r w:rsidRPr="00191659">
          <w:rPr>
            <w:rFonts w:ascii="Times New Roman" w:eastAsia="Times New Roman" w:hAnsi="Times New Roman" w:cs="Times New Roman"/>
            <w:sz w:val="24"/>
            <w:lang w:val="en-GB"/>
          </w:rPr>
          <w:t>Menu</w:t>
        </w:r>
      </w:hyperlink>
      <w:r w:rsidRPr="00191659">
        <w:rPr>
          <w:rFonts w:ascii="Times New Roman" w:eastAsia="Times New Roman" w:hAnsi="Times New Roman" w:cs="Times New Roman"/>
          <w:sz w:val="24"/>
          <w:lang w:val="en-GB"/>
        </w:rPr>
        <w:t>, and </w:t>
      </w:r>
      <w:hyperlink r:id="rId145" w:history="1">
        <w:r w:rsidRPr="00191659">
          <w:rPr>
            <w:rFonts w:ascii="Times New Roman" w:eastAsia="Times New Roman" w:hAnsi="Times New Roman" w:cs="Times New Roman"/>
            <w:sz w:val="24"/>
            <w:lang w:val="en-GB"/>
          </w:rPr>
          <w:t>ToolBar</w:t>
        </w:r>
      </w:hyperlink>
      <w:r w:rsidRPr="00191659">
        <w:rPr>
          <w:rFonts w:ascii="Times New Roman" w:eastAsia="Times New Roman" w:hAnsi="Times New Roman" w:cs="Times New Roman"/>
          <w:sz w:val="24"/>
          <w:lang w:val="en-GB"/>
        </w:rPr>
        <w:t>.</w:t>
      </w:r>
    </w:p>
    <w:p w:rsidR="0000779F" w:rsidRPr="00191659" w:rsidRDefault="0000779F" w:rsidP="00191659">
      <w:pPr>
        <w:numPr>
          <w:ilvl w:val="0"/>
          <w:numId w:val="49"/>
        </w:numPr>
        <w:spacing w:line="288" w:lineRule="auto"/>
        <w:rPr>
          <w:rFonts w:ascii="Times New Roman" w:eastAsia="Times New Roman" w:hAnsi="Times New Roman" w:cs="Times New Roman"/>
          <w:sz w:val="24"/>
          <w:lang w:val="en-GB"/>
        </w:rPr>
      </w:pPr>
      <w:r w:rsidRPr="00191659">
        <w:rPr>
          <w:rFonts w:ascii="Times New Roman" w:eastAsia="Times New Roman" w:hAnsi="Times New Roman" w:cs="Times New Roman"/>
          <w:sz w:val="24"/>
          <w:lang w:val="en-GB"/>
        </w:rPr>
        <w:t>Navigation: </w:t>
      </w:r>
      <w:hyperlink r:id="rId146" w:history="1">
        <w:r w:rsidRPr="00191659">
          <w:rPr>
            <w:rFonts w:ascii="Times New Roman" w:eastAsia="Times New Roman" w:hAnsi="Times New Roman" w:cs="Times New Roman"/>
            <w:sz w:val="24"/>
            <w:lang w:val="en-GB"/>
          </w:rPr>
          <w:t>Frame</w:t>
        </w:r>
      </w:hyperlink>
      <w:r w:rsidRPr="00191659">
        <w:rPr>
          <w:rFonts w:ascii="Times New Roman" w:eastAsia="Times New Roman" w:hAnsi="Times New Roman" w:cs="Times New Roman"/>
          <w:sz w:val="24"/>
          <w:lang w:val="en-GB"/>
        </w:rPr>
        <w:t>, </w:t>
      </w:r>
      <w:hyperlink r:id="rId147" w:history="1">
        <w:r w:rsidRPr="00191659">
          <w:rPr>
            <w:rFonts w:ascii="Times New Roman" w:eastAsia="Times New Roman" w:hAnsi="Times New Roman" w:cs="Times New Roman"/>
            <w:sz w:val="24"/>
            <w:lang w:val="en-GB"/>
          </w:rPr>
          <w:t>Hyperlink</w:t>
        </w:r>
      </w:hyperlink>
      <w:r w:rsidRPr="00191659">
        <w:rPr>
          <w:rFonts w:ascii="Times New Roman" w:eastAsia="Times New Roman" w:hAnsi="Times New Roman" w:cs="Times New Roman"/>
          <w:sz w:val="24"/>
          <w:lang w:val="en-GB"/>
        </w:rPr>
        <w:t>, </w:t>
      </w:r>
      <w:hyperlink r:id="rId148" w:history="1">
        <w:r w:rsidRPr="00191659">
          <w:rPr>
            <w:rFonts w:ascii="Times New Roman" w:eastAsia="Times New Roman" w:hAnsi="Times New Roman" w:cs="Times New Roman"/>
            <w:sz w:val="24"/>
            <w:lang w:val="en-GB"/>
          </w:rPr>
          <w:t>Page</w:t>
        </w:r>
      </w:hyperlink>
      <w:r w:rsidRPr="00191659">
        <w:rPr>
          <w:rFonts w:ascii="Times New Roman" w:eastAsia="Times New Roman" w:hAnsi="Times New Roman" w:cs="Times New Roman"/>
          <w:sz w:val="24"/>
          <w:lang w:val="en-GB"/>
        </w:rPr>
        <w:t>, </w:t>
      </w:r>
      <w:hyperlink r:id="rId149" w:history="1">
        <w:r w:rsidRPr="00191659">
          <w:rPr>
            <w:rFonts w:ascii="Times New Roman" w:eastAsia="Times New Roman" w:hAnsi="Times New Roman" w:cs="Times New Roman"/>
            <w:sz w:val="24"/>
            <w:lang w:val="en-GB"/>
          </w:rPr>
          <w:t>NavigationWindow</w:t>
        </w:r>
      </w:hyperlink>
      <w:r w:rsidRPr="00191659">
        <w:rPr>
          <w:rFonts w:ascii="Times New Roman" w:eastAsia="Times New Roman" w:hAnsi="Times New Roman" w:cs="Times New Roman"/>
          <w:sz w:val="24"/>
          <w:lang w:val="en-GB"/>
        </w:rPr>
        <w:t>, and </w:t>
      </w:r>
      <w:hyperlink r:id="rId150" w:history="1">
        <w:r w:rsidRPr="00191659">
          <w:rPr>
            <w:rFonts w:ascii="Times New Roman" w:eastAsia="Times New Roman" w:hAnsi="Times New Roman" w:cs="Times New Roman"/>
            <w:sz w:val="24"/>
            <w:lang w:val="en-GB"/>
          </w:rPr>
          <w:t>TabControl</w:t>
        </w:r>
      </w:hyperlink>
      <w:r w:rsidRPr="00191659">
        <w:rPr>
          <w:rFonts w:ascii="Times New Roman" w:eastAsia="Times New Roman" w:hAnsi="Times New Roman" w:cs="Times New Roman"/>
          <w:sz w:val="24"/>
          <w:lang w:val="en-GB"/>
        </w:rPr>
        <w:t>.</w:t>
      </w:r>
    </w:p>
    <w:p w:rsidR="0000779F" w:rsidRPr="00191659" w:rsidRDefault="0000779F" w:rsidP="00191659">
      <w:pPr>
        <w:numPr>
          <w:ilvl w:val="0"/>
          <w:numId w:val="49"/>
        </w:numPr>
        <w:spacing w:line="288" w:lineRule="auto"/>
        <w:rPr>
          <w:rFonts w:ascii="Times New Roman" w:eastAsia="Times New Roman" w:hAnsi="Times New Roman" w:cs="Times New Roman"/>
          <w:sz w:val="24"/>
          <w:lang w:val="en-GB"/>
        </w:rPr>
      </w:pPr>
      <w:r w:rsidRPr="00191659">
        <w:rPr>
          <w:rFonts w:ascii="Times New Roman" w:eastAsia="Times New Roman" w:hAnsi="Times New Roman" w:cs="Times New Roman"/>
          <w:sz w:val="24"/>
          <w:lang w:val="en-GB"/>
        </w:rPr>
        <w:t>Selection: </w:t>
      </w:r>
      <w:hyperlink r:id="rId151" w:history="1">
        <w:r w:rsidRPr="00191659">
          <w:rPr>
            <w:rFonts w:ascii="Times New Roman" w:eastAsia="Times New Roman" w:hAnsi="Times New Roman" w:cs="Times New Roman"/>
            <w:sz w:val="24"/>
            <w:lang w:val="en-GB"/>
          </w:rPr>
          <w:t>CheckBox</w:t>
        </w:r>
      </w:hyperlink>
      <w:r w:rsidRPr="00191659">
        <w:rPr>
          <w:rFonts w:ascii="Times New Roman" w:eastAsia="Times New Roman" w:hAnsi="Times New Roman" w:cs="Times New Roman"/>
          <w:sz w:val="24"/>
          <w:lang w:val="en-GB"/>
        </w:rPr>
        <w:t>, </w:t>
      </w:r>
      <w:hyperlink r:id="rId152" w:history="1">
        <w:r w:rsidRPr="00191659">
          <w:rPr>
            <w:rFonts w:ascii="Times New Roman" w:eastAsia="Times New Roman" w:hAnsi="Times New Roman" w:cs="Times New Roman"/>
            <w:sz w:val="24"/>
            <w:lang w:val="en-GB"/>
          </w:rPr>
          <w:t>ComboBox</w:t>
        </w:r>
      </w:hyperlink>
      <w:r w:rsidRPr="00191659">
        <w:rPr>
          <w:rFonts w:ascii="Times New Roman" w:eastAsia="Times New Roman" w:hAnsi="Times New Roman" w:cs="Times New Roman"/>
          <w:sz w:val="24"/>
          <w:lang w:val="en-GB"/>
        </w:rPr>
        <w:t>, </w:t>
      </w:r>
      <w:hyperlink r:id="rId153" w:history="1">
        <w:r w:rsidRPr="00191659">
          <w:rPr>
            <w:rFonts w:ascii="Times New Roman" w:eastAsia="Times New Roman" w:hAnsi="Times New Roman" w:cs="Times New Roman"/>
            <w:sz w:val="24"/>
            <w:lang w:val="en-GB"/>
          </w:rPr>
          <w:t>ListBox</w:t>
        </w:r>
      </w:hyperlink>
      <w:r w:rsidRPr="00191659">
        <w:rPr>
          <w:rFonts w:ascii="Times New Roman" w:eastAsia="Times New Roman" w:hAnsi="Times New Roman" w:cs="Times New Roman"/>
          <w:sz w:val="24"/>
          <w:lang w:val="en-GB"/>
        </w:rPr>
        <w:t>, </w:t>
      </w:r>
      <w:hyperlink r:id="rId154" w:history="1">
        <w:r w:rsidRPr="00191659">
          <w:rPr>
            <w:rFonts w:ascii="Times New Roman" w:eastAsia="Times New Roman" w:hAnsi="Times New Roman" w:cs="Times New Roman"/>
            <w:sz w:val="24"/>
            <w:lang w:val="en-GB"/>
          </w:rPr>
          <w:t>RadioButton</w:t>
        </w:r>
      </w:hyperlink>
      <w:r w:rsidRPr="00191659">
        <w:rPr>
          <w:rFonts w:ascii="Times New Roman" w:eastAsia="Times New Roman" w:hAnsi="Times New Roman" w:cs="Times New Roman"/>
          <w:sz w:val="24"/>
          <w:lang w:val="en-GB"/>
        </w:rPr>
        <w:t>, and </w:t>
      </w:r>
      <w:hyperlink r:id="rId155" w:history="1">
        <w:r w:rsidRPr="00191659">
          <w:rPr>
            <w:rFonts w:ascii="Times New Roman" w:eastAsia="Times New Roman" w:hAnsi="Times New Roman" w:cs="Times New Roman"/>
            <w:sz w:val="24"/>
            <w:lang w:val="en-GB"/>
          </w:rPr>
          <w:t>Slider</w:t>
        </w:r>
      </w:hyperlink>
      <w:r w:rsidRPr="00191659">
        <w:rPr>
          <w:rFonts w:ascii="Times New Roman" w:eastAsia="Times New Roman" w:hAnsi="Times New Roman" w:cs="Times New Roman"/>
          <w:sz w:val="24"/>
          <w:lang w:val="en-GB"/>
        </w:rPr>
        <w:t>.</w:t>
      </w:r>
    </w:p>
    <w:p w:rsidR="0000779F" w:rsidRPr="00191659" w:rsidRDefault="0000779F" w:rsidP="00191659">
      <w:pPr>
        <w:numPr>
          <w:ilvl w:val="0"/>
          <w:numId w:val="49"/>
        </w:numPr>
        <w:spacing w:line="288" w:lineRule="auto"/>
        <w:rPr>
          <w:rFonts w:ascii="Times New Roman" w:eastAsia="Times New Roman" w:hAnsi="Times New Roman" w:cs="Times New Roman"/>
          <w:sz w:val="24"/>
          <w:lang w:val="en-GB"/>
        </w:rPr>
      </w:pPr>
      <w:r w:rsidRPr="00191659">
        <w:rPr>
          <w:rFonts w:ascii="Times New Roman" w:eastAsia="Times New Roman" w:hAnsi="Times New Roman" w:cs="Times New Roman"/>
          <w:sz w:val="24"/>
          <w:lang w:val="en-GB"/>
        </w:rPr>
        <w:t>User Information: </w:t>
      </w:r>
      <w:hyperlink r:id="rId156" w:history="1">
        <w:r w:rsidRPr="00191659">
          <w:rPr>
            <w:rFonts w:ascii="Times New Roman" w:eastAsia="Times New Roman" w:hAnsi="Times New Roman" w:cs="Times New Roman"/>
            <w:sz w:val="24"/>
            <w:lang w:val="en-GB"/>
          </w:rPr>
          <w:t>AccessText</w:t>
        </w:r>
      </w:hyperlink>
      <w:r w:rsidRPr="00191659">
        <w:rPr>
          <w:rFonts w:ascii="Times New Roman" w:eastAsia="Times New Roman" w:hAnsi="Times New Roman" w:cs="Times New Roman"/>
          <w:sz w:val="24"/>
          <w:lang w:val="en-GB"/>
        </w:rPr>
        <w:t>, </w:t>
      </w:r>
      <w:hyperlink r:id="rId157" w:history="1">
        <w:r w:rsidRPr="00191659">
          <w:rPr>
            <w:rFonts w:ascii="Times New Roman" w:eastAsia="Times New Roman" w:hAnsi="Times New Roman" w:cs="Times New Roman"/>
            <w:sz w:val="24"/>
            <w:lang w:val="en-GB"/>
          </w:rPr>
          <w:t>Label</w:t>
        </w:r>
      </w:hyperlink>
      <w:r w:rsidRPr="00191659">
        <w:rPr>
          <w:rFonts w:ascii="Times New Roman" w:eastAsia="Times New Roman" w:hAnsi="Times New Roman" w:cs="Times New Roman"/>
          <w:sz w:val="24"/>
          <w:lang w:val="en-GB"/>
        </w:rPr>
        <w:t>, </w:t>
      </w:r>
      <w:hyperlink r:id="rId158" w:history="1">
        <w:r w:rsidRPr="00191659">
          <w:rPr>
            <w:rFonts w:ascii="Times New Roman" w:eastAsia="Times New Roman" w:hAnsi="Times New Roman" w:cs="Times New Roman"/>
            <w:sz w:val="24"/>
            <w:lang w:val="en-GB"/>
          </w:rPr>
          <w:t>Popup</w:t>
        </w:r>
      </w:hyperlink>
      <w:r w:rsidRPr="00191659">
        <w:rPr>
          <w:rFonts w:ascii="Times New Roman" w:eastAsia="Times New Roman" w:hAnsi="Times New Roman" w:cs="Times New Roman"/>
          <w:sz w:val="24"/>
          <w:lang w:val="en-GB"/>
        </w:rPr>
        <w:t>, </w:t>
      </w:r>
      <w:hyperlink r:id="rId159" w:history="1">
        <w:r w:rsidRPr="00191659">
          <w:rPr>
            <w:rFonts w:ascii="Times New Roman" w:eastAsia="Times New Roman" w:hAnsi="Times New Roman" w:cs="Times New Roman"/>
            <w:sz w:val="24"/>
            <w:lang w:val="en-GB"/>
          </w:rPr>
          <w:t>ProgressBar</w:t>
        </w:r>
      </w:hyperlink>
      <w:r w:rsidRPr="00191659">
        <w:rPr>
          <w:rFonts w:ascii="Times New Roman" w:eastAsia="Times New Roman" w:hAnsi="Times New Roman" w:cs="Times New Roman"/>
          <w:sz w:val="24"/>
          <w:lang w:val="en-GB"/>
        </w:rPr>
        <w:t>, </w:t>
      </w:r>
      <w:hyperlink r:id="rId160" w:history="1">
        <w:r w:rsidRPr="00191659">
          <w:rPr>
            <w:rFonts w:ascii="Times New Roman" w:eastAsia="Times New Roman" w:hAnsi="Times New Roman" w:cs="Times New Roman"/>
            <w:sz w:val="24"/>
            <w:lang w:val="en-GB"/>
          </w:rPr>
          <w:t>StatusBar</w:t>
        </w:r>
      </w:hyperlink>
      <w:r w:rsidRPr="00191659">
        <w:rPr>
          <w:rFonts w:ascii="Times New Roman" w:eastAsia="Times New Roman" w:hAnsi="Times New Roman" w:cs="Times New Roman"/>
          <w:sz w:val="24"/>
          <w:lang w:val="en-GB"/>
        </w:rPr>
        <w:t>, </w:t>
      </w:r>
      <w:hyperlink r:id="rId161" w:history="1">
        <w:r w:rsidRPr="00191659">
          <w:rPr>
            <w:rFonts w:ascii="Times New Roman" w:eastAsia="Times New Roman" w:hAnsi="Times New Roman" w:cs="Times New Roman"/>
            <w:sz w:val="24"/>
            <w:lang w:val="en-GB"/>
          </w:rPr>
          <w:t>TextBlock</w:t>
        </w:r>
      </w:hyperlink>
      <w:r w:rsidRPr="00191659">
        <w:rPr>
          <w:rFonts w:ascii="Times New Roman" w:eastAsia="Times New Roman" w:hAnsi="Times New Roman" w:cs="Times New Roman"/>
          <w:sz w:val="24"/>
          <w:lang w:val="en-GB"/>
        </w:rPr>
        <w:t>, and </w:t>
      </w:r>
      <w:hyperlink r:id="rId162" w:history="1">
        <w:r w:rsidRPr="00191659">
          <w:rPr>
            <w:rFonts w:ascii="Times New Roman" w:eastAsia="Times New Roman" w:hAnsi="Times New Roman" w:cs="Times New Roman"/>
            <w:sz w:val="24"/>
            <w:lang w:val="en-GB"/>
          </w:rPr>
          <w:t>ToolTip</w:t>
        </w:r>
      </w:hyperlink>
      <w:r w:rsidRPr="00191659">
        <w:rPr>
          <w:rFonts w:ascii="Times New Roman" w:eastAsia="Times New Roman" w:hAnsi="Times New Roman" w:cs="Times New Roman"/>
          <w:sz w:val="24"/>
          <w:lang w:val="en-GB"/>
        </w:rPr>
        <w:t>.</w:t>
      </w:r>
    </w:p>
    <w:p w:rsidR="0000779F" w:rsidRDefault="0000779F" w:rsidP="0000779F">
      <w:pPr>
        <w:spacing w:after="0" w:line="270" w:lineRule="atLeast"/>
        <w:rPr>
          <w:rFonts w:ascii="Segoe UI" w:eastAsia="Times New Roman" w:hAnsi="Segoe UI" w:cs="Segoe UI"/>
          <w:sz w:val="18"/>
          <w:szCs w:val="18"/>
          <w:lang w:eastAsia="en-IN" w:bidi="bn-IN"/>
        </w:rPr>
      </w:pPr>
    </w:p>
    <w:p w:rsidR="0000779F" w:rsidRDefault="0000779F" w:rsidP="0013038E">
      <w:pPr>
        <w:pStyle w:val="Heading3"/>
        <w:rPr>
          <w:rFonts w:eastAsia="Times New Roman"/>
          <w:lang w:eastAsia="en-IN" w:bidi="bn-IN"/>
        </w:rPr>
      </w:pPr>
      <w:bookmarkStart w:id="168" w:name="_Toc367967580"/>
      <w:r>
        <w:rPr>
          <w:rFonts w:eastAsia="Times New Roman"/>
          <w:lang w:eastAsia="en-IN" w:bidi="bn-IN"/>
        </w:rPr>
        <w:t>layout</w:t>
      </w:r>
      <w:bookmarkEnd w:id="168"/>
    </w:p>
    <w:p w:rsidR="0000779F" w:rsidRPr="00191659" w:rsidRDefault="0000779F" w:rsidP="0000779F">
      <w:pPr>
        <w:pStyle w:val="NormalWeb"/>
        <w:spacing w:before="0" w:beforeAutospacing="0" w:after="0" w:afterAutospacing="0" w:line="270" w:lineRule="atLeast"/>
        <w:rPr>
          <w:color w:val="2A2A2A"/>
        </w:rPr>
      </w:pPr>
      <w:r w:rsidRPr="00191659">
        <w:rPr>
          <w:color w:val="2A2A2A"/>
        </w:rPr>
        <w:t>When you create a UI, you arrange your controls by location and size to form a layout. A key requirement of any layout is to adapt to changes in window size and display settings. Rather than forcing you to write the code to adapt a layout in these circumstances, WPF provides a first-class, extensible layout system for you.</w:t>
      </w:r>
    </w:p>
    <w:p w:rsidR="0000779F" w:rsidRPr="00191659" w:rsidRDefault="0000779F" w:rsidP="0000779F">
      <w:pPr>
        <w:pStyle w:val="NormalWeb"/>
        <w:spacing w:before="0" w:beforeAutospacing="0" w:after="0" w:afterAutospacing="0" w:line="270" w:lineRule="atLeast"/>
        <w:rPr>
          <w:color w:val="2A2A2A"/>
        </w:rPr>
      </w:pPr>
      <w:r w:rsidRPr="00191659">
        <w:rPr>
          <w:color w:val="2A2A2A"/>
        </w:rPr>
        <w:t>The cornerstone of the layout system is relative positioning, which increases the ability to adapt to changing window and display conditions. In addition, the layout system manages the negotiation between controls to determine the layout. The negotiation is a two-step process: first, a control tells its parent what location and size it requires; second, the parent tells the control what space it can have.</w:t>
      </w:r>
    </w:p>
    <w:p w:rsidR="0000779F" w:rsidRPr="00191659" w:rsidRDefault="0000779F" w:rsidP="0000779F">
      <w:pPr>
        <w:pStyle w:val="NormalWeb"/>
        <w:spacing w:before="0" w:beforeAutospacing="0" w:after="0" w:afterAutospacing="0" w:line="270" w:lineRule="atLeast"/>
        <w:rPr>
          <w:color w:val="2A2A2A"/>
        </w:rPr>
      </w:pPr>
      <w:r w:rsidRPr="00191659">
        <w:rPr>
          <w:color w:val="2A2A2A"/>
        </w:rPr>
        <w:t>The layout system is exposed to child controls through base WPF classes. For common layouts such as grids, stacking, and docking, WPF includes several layout controls:</w:t>
      </w:r>
    </w:p>
    <w:p w:rsidR="0000779F" w:rsidRPr="00191659" w:rsidRDefault="0000779F" w:rsidP="0000779F">
      <w:pPr>
        <w:pStyle w:val="NormalWeb"/>
        <w:spacing w:before="0" w:beforeAutospacing="0" w:after="0" w:afterAutospacing="0" w:line="270" w:lineRule="atLeast"/>
        <w:rPr>
          <w:color w:val="2A2A2A"/>
        </w:rPr>
      </w:pPr>
    </w:p>
    <w:p w:rsidR="0000779F" w:rsidRPr="00191659" w:rsidRDefault="00C67BF9" w:rsidP="00E65F63">
      <w:pPr>
        <w:pStyle w:val="NormalWeb"/>
        <w:numPr>
          <w:ilvl w:val="0"/>
          <w:numId w:val="24"/>
        </w:numPr>
        <w:spacing w:before="0" w:beforeAutospacing="0" w:after="0" w:afterAutospacing="0" w:line="270" w:lineRule="atLeast"/>
      </w:pPr>
      <w:hyperlink r:id="rId163" w:history="1">
        <w:r w:rsidR="0000779F" w:rsidRPr="00191659">
          <w:rPr>
            <w:rStyle w:val="Hyperlink"/>
          </w:rPr>
          <w:t>Canvas</w:t>
        </w:r>
      </w:hyperlink>
      <w:r w:rsidR="0000779F" w:rsidRPr="00191659">
        <w:rPr>
          <w:rStyle w:val="apple-converted-space"/>
        </w:rPr>
        <w:t> </w:t>
      </w:r>
      <w:r w:rsidR="0000779F" w:rsidRPr="00191659">
        <w:t>: Child controls provide their own layout.</w:t>
      </w:r>
    </w:p>
    <w:p w:rsidR="0000779F" w:rsidRPr="00191659" w:rsidRDefault="00C67BF9" w:rsidP="00E65F63">
      <w:pPr>
        <w:pStyle w:val="NormalWeb"/>
        <w:numPr>
          <w:ilvl w:val="0"/>
          <w:numId w:val="24"/>
        </w:numPr>
        <w:spacing w:before="0" w:beforeAutospacing="0" w:after="0" w:afterAutospacing="0" w:line="270" w:lineRule="atLeast"/>
      </w:pPr>
      <w:hyperlink r:id="rId164" w:history="1">
        <w:r w:rsidR="0000779F" w:rsidRPr="00191659">
          <w:rPr>
            <w:rStyle w:val="Hyperlink"/>
          </w:rPr>
          <w:t>DockPanel</w:t>
        </w:r>
      </w:hyperlink>
      <w:r w:rsidR="0000779F" w:rsidRPr="00191659">
        <w:rPr>
          <w:rStyle w:val="apple-converted-space"/>
        </w:rPr>
        <w:t> </w:t>
      </w:r>
      <w:r w:rsidR="0000779F" w:rsidRPr="00191659">
        <w:t>: Child controls are aligned to the edges of the panel.</w:t>
      </w:r>
    </w:p>
    <w:p w:rsidR="0000779F" w:rsidRPr="00191659" w:rsidRDefault="00C67BF9" w:rsidP="00E65F63">
      <w:pPr>
        <w:pStyle w:val="NormalWeb"/>
        <w:numPr>
          <w:ilvl w:val="0"/>
          <w:numId w:val="24"/>
        </w:numPr>
        <w:spacing w:before="0" w:beforeAutospacing="0" w:after="0" w:afterAutospacing="0" w:line="270" w:lineRule="atLeast"/>
      </w:pPr>
      <w:hyperlink r:id="rId165" w:history="1">
        <w:r w:rsidR="0000779F" w:rsidRPr="00191659">
          <w:rPr>
            <w:rStyle w:val="Hyperlink"/>
          </w:rPr>
          <w:t>Grid</w:t>
        </w:r>
      </w:hyperlink>
      <w:r w:rsidR="0000779F" w:rsidRPr="00191659">
        <w:rPr>
          <w:rStyle w:val="apple-converted-space"/>
        </w:rPr>
        <w:t> </w:t>
      </w:r>
      <w:r w:rsidR="0000779F" w:rsidRPr="00191659">
        <w:t>: Child controls are positioned by rows and columns.</w:t>
      </w:r>
    </w:p>
    <w:p w:rsidR="0000779F" w:rsidRPr="00191659" w:rsidRDefault="00C67BF9" w:rsidP="00E65F63">
      <w:pPr>
        <w:pStyle w:val="NormalWeb"/>
        <w:numPr>
          <w:ilvl w:val="0"/>
          <w:numId w:val="24"/>
        </w:numPr>
        <w:spacing w:before="0" w:beforeAutospacing="0" w:after="0" w:afterAutospacing="0" w:line="270" w:lineRule="atLeast"/>
      </w:pPr>
      <w:hyperlink r:id="rId166" w:history="1">
        <w:r w:rsidR="0000779F" w:rsidRPr="00191659">
          <w:rPr>
            <w:rStyle w:val="Hyperlink"/>
          </w:rPr>
          <w:t>StackPanel</w:t>
        </w:r>
      </w:hyperlink>
      <w:r w:rsidR="0000779F" w:rsidRPr="00191659">
        <w:rPr>
          <w:rStyle w:val="apple-converted-space"/>
        </w:rPr>
        <w:t> </w:t>
      </w:r>
      <w:r w:rsidR="0000779F" w:rsidRPr="00191659">
        <w:t>: Child controls are stacked either vertically or horizontally.</w:t>
      </w:r>
    </w:p>
    <w:p w:rsidR="0000779F" w:rsidRPr="00191659" w:rsidRDefault="00C67BF9" w:rsidP="00E65F63">
      <w:pPr>
        <w:pStyle w:val="NormalWeb"/>
        <w:numPr>
          <w:ilvl w:val="0"/>
          <w:numId w:val="24"/>
        </w:numPr>
        <w:spacing w:before="0" w:beforeAutospacing="0" w:after="0" w:afterAutospacing="0" w:line="270" w:lineRule="atLeast"/>
      </w:pPr>
      <w:hyperlink r:id="rId167" w:history="1">
        <w:r w:rsidR="0000779F" w:rsidRPr="00191659">
          <w:rPr>
            <w:rStyle w:val="Hyperlink"/>
          </w:rPr>
          <w:t>VirtualizingStackPanel</w:t>
        </w:r>
      </w:hyperlink>
      <w:r w:rsidR="0000779F" w:rsidRPr="00191659">
        <w:rPr>
          <w:rStyle w:val="apple-converted-space"/>
        </w:rPr>
        <w:t> </w:t>
      </w:r>
      <w:r w:rsidR="0000779F" w:rsidRPr="00191659">
        <w:t>: Child controls are virtualized and arranged on a single line that is either horizontally or vertically oriented.</w:t>
      </w:r>
    </w:p>
    <w:p w:rsidR="0000779F" w:rsidRPr="00191659" w:rsidRDefault="00C67BF9" w:rsidP="00E65F63">
      <w:pPr>
        <w:pStyle w:val="NormalWeb"/>
        <w:numPr>
          <w:ilvl w:val="0"/>
          <w:numId w:val="24"/>
        </w:numPr>
        <w:spacing w:before="0" w:beforeAutospacing="0" w:after="0" w:afterAutospacing="0" w:line="270" w:lineRule="atLeast"/>
      </w:pPr>
      <w:hyperlink r:id="rId168" w:history="1">
        <w:r w:rsidR="0000779F" w:rsidRPr="00191659">
          <w:rPr>
            <w:rStyle w:val="Hyperlink"/>
          </w:rPr>
          <w:t>WrapPanel</w:t>
        </w:r>
      </w:hyperlink>
      <w:r w:rsidR="0000779F" w:rsidRPr="00191659">
        <w:rPr>
          <w:rStyle w:val="apple-converted-space"/>
        </w:rPr>
        <w:t> </w:t>
      </w:r>
      <w:r w:rsidR="0000779F" w:rsidRPr="00191659">
        <w:t>: Child controls are positioned in left-to-right order and wrapped to the next line when there are more controls on the current line than space allows.</w:t>
      </w:r>
    </w:p>
    <w:p w:rsidR="0000779F" w:rsidRPr="00191659" w:rsidRDefault="0000779F" w:rsidP="0000779F">
      <w:pPr>
        <w:pStyle w:val="NormalWeb"/>
        <w:spacing w:before="0" w:beforeAutospacing="0" w:after="0" w:afterAutospacing="0" w:line="270" w:lineRule="atLeast"/>
      </w:pPr>
    </w:p>
    <w:p w:rsidR="0000779F" w:rsidRPr="00191659" w:rsidRDefault="0000779F" w:rsidP="0000779F">
      <w:pPr>
        <w:pStyle w:val="NormalWeb"/>
        <w:spacing w:before="0" w:beforeAutospacing="0" w:after="0" w:afterAutospacing="0" w:line="270" w:lineRule="atLeast"/>
      </w:pPr>
    </w:p>
    <w:p w:rsidR="0000779F" w:rsidRPr="00191659" w:rsidRDefault="0000779F" w:rsidP="0000779F">
      <w:pPr>
        <w:pStyle w:val="NormalWeb"/>
        <w:spacing w:before="0" w:beforeAutospacing="0" w:after="0" w:afterAutospacing="0" w:line="270" w:lineRule="atLeast"/>
      </w:pPr>
    </w:p>
    <w:p w:rsidR="0000779F" w:rsidRPr="00191659" w:rsidRDefault="0000779F" w:rsidP="0000779F">
      <w:pPr>
        <w:pStyle w:val="NormalWeb"/>
        <w:spacing w:before="0" w:beforeAutospacing="0" w:after="0" w:afterAutospacing="0" w:line="270" w:lineRule="atLeast"/>
      </w:pPr>
    </w:p>
    <w:p w:rsidR="0000779F" w:rsidRPr="00191659" w:rsidRDefault="0000779F" w:rsidP="0000779F">
      <w:pPr>
        <w:pStyle w:val="NormalWeb"/>
        <w:spacing w:before="0" w:beforeAutospacing="0" w:after="0" w:afterAutospacing="0" w:line="270" w:lineRule="atLeast"/>
      </w:pPr>
    </w:p>
    <w:p w:rsidR="0000779F" w:rsidRPr="00191659" w:rsidRDefault="0000779F" w:rsidP="0000779F">
      <w:pPr>
        <w:pStyle w:val="NormalWeb"/>
        <w:spacing w:before="0" w:beforeAutospacing="0" w:after="0" w:afterAutospacing="0" w:line="270" w:lineRule="atLeast"/>
      </w:pPr>
    </w:p>
    <w:p w:rsidR="0000779F" w:rsidRPr="00191659" w:rsidRDefault="00191659" w:rsidP="0013038E">
      <w:pPr>
        <w:pStyle w:val="Heading3"/>
      </w:pPr>
      <w:bookmarkStart w:id="169" w:name="_Toc367967581"/>
      <w:r w:rsidRPr="00191659">
        <w:lastRenderedPageBreak/>
        <w:t>G</w:t>
      </w:r>
      <w:r w:rsidR="0000779F" w:rsidRPr="00191659">
        <w:t>raphics</w:t>
      </w:r>
      <w:bookmarkEnd w:id="169"/>
    </w:p>
    <w:p w:rsidR="0000779F" w:rsidRPr="00191659" w:rsidRDefault="0000779F" w:rsidP="0000779F">
      <w:pPr>
        <w:rPr>
          <w:rFonts w:ascii="Times New Roman" w:hAnsi="Times New Roman" w:cs="Times New Roman"/>
          <w:sz w:val="24"/>
          <w:szCs w:val="24"/>
        </w:rPr>
      </w:pPr>
    </w:p>
    <w:p w:rsidR="0000779F" w:rsidRPr="00191659" w:rsidRDefault="0000779F" w:rsidP="0000779F">
      <w:pPr>
        <w:spacing w:after="0" w:line="270" w:lineRule="atLeast"/>
        <w:rPr>
          <w:rFonts w:ascii="Times New Roman" w:eastAsia="Times New Roman" w:hAnsi="Times New Roman" w:cs="Times New Roman"/>
          <w:color w:val="2A2A2A"/>
          <w:sz w:val="24"/>
          <w:szCs w:val="24"/>
          <w:lang w:eastAsia="en-IN" w:bidi="bn-IN"/>
        </w:rPr>
      </w:pPr>
      <w:r w:rsidRPr="00191659">
        <w:rPr>
          <w:rFonts w:ascii="Times New Roman" w:eastAsia="Times New Roman" w:hAnsi="Times New Roman" w:cs="Times New Roman"/>
          <w:color w:val="2A2A2A"/>
          <w:sz w:val="24"/>
          <w:szCs w:val="24"/>
          <w:lang w:eastAsia="en-IN" w:bidi="bn-IN"/>
        </w:rPr>
        <w:t>WPF introduces an extensive, scalable, and flexible set of graphics features that have the following benefits:</w:t>
      </w:r>
    </w:p>
    <w:p w:rsidR="0000779F" w:rsidRPr="00191659" w:rsidRDefault="0000779F" w:rsidP="00E65F63">
      <w:pPr>
        <w:numPr>
          <w:ilvl w:val="0"/>
          <w:numId w:val="25"/>
        </w:numPr>
        <w:spacing w:after="0" w:line="270" w:lineRule="atLeast"/>
        <w:rPr>
          <w:rFonts w:ascii="Times New Roman" w:eastAsia="Times New Roman" w:hAnsi="Times New Roman" w:cs="Times New Roman"/>
          <w:color w:val="2A2A2A"/>
          <w:sz w:val="24"/>
          <w:szCs w:val="24"/>
          <w:lang w:eastAsia="en-IN" w:bidi="bn-IN"/>
        </w:rPr>
      </w:pPr>
      <w:r w:rsidRPr="00191659">
        <w:rPr>
          <w:rFonts w:ascii="Times New Roman" w:eastAsia="Times New Roman" w:hAnsi="Times New Roman" w:cs="Times New Roman"/>
          <w:b/>
          <w:bCs/>
          <w:color w:val="2A2A2A"/>
          <w:sz w:val="24"/>
          <w:szCs w:val="24"/>
          <w:lang w:eastAsia="en-IN" w:bidi="bn-IN"/>
        </w:rPr>
        <w:t>Resolution-independent and device-independent graphics</w:t>
      </w:r>
      <w:r w:rsidRPr="00191659">
        <w:rPr>
          <w:rFonts w:ascii="Times New Roman" w:eastAsia="Times New Roman" w:hAnsi="Times New Roman" w:cs="Times New Roman"/>
          <w:color w:val="2A2A2A"/>
          <w:sz w:val="24"/>
          <w:szCs w:val="24"/>
          <w:lang w:eastAsia="en-IN" w:bidi="bn-IN"/>
        </w:rPr>
        <w:t>. The basic unit of measurement in the WPF graphics system is the device independent pixel, which is 1/96th of an inch, regardless of actual screen resolution, and provides the foundation for resolution-independent and device-independent rendering. Each device-independent pixel automatically scales to match the dots-per-inch (dpi) setting of the system it renders on.</w:t>
      </w:r>
    </w:p>
    <w:p w:rsidR="0000779F" w:rsidRPr="00191659" w:rsidRDefault="0000779F" w:rsidP="00E65F63">
      <w:pPr>
        <w:numPr>
          <w:ilvl w:val="0"/>
          <w:numId w:val="25"/>
        </w:numPr>
        <w:spacing w:after="0" w:line="270" w:lineRule="atLeast"/>
        <w:rPr>
          <w:rFonts w:ascii="Times New Roman" w:eastAsia="Times New Roman" w:hAnsi="Times New Roman" w:cs="Times New Roman"/>
          <w:color w:val="2A2A2A"/>
          <w:sz w:val="24"/>
          <w:szCs w:val="24"/>
          <w:lang w:eastAsia="en-IN" w:bidi="bn-IN"/>
        </w:rPr>
      </w:pPr>
      <w:r w:rsidRPr="00191659">
        <w:rPr>
          <w:rFonts w:ascii="Times New Roman" w:eastAsia="Times New Roman" w:hAnsi="Times New Roman" w:cs="Times New Roman"/>
          <w:b/>
          <w:bCs/>
          <w:color w:val="2A2A2A"/>
          <w:sz w:val="24"/>
          <w:szCs w:val="24"/>
          <w:lang w:eastAsia="en-IN" w:bidi="bn-IN"/>
        </w:rPr>
        <w:t>Improved precision</w:t>
      </w:r>
      <w:r w:rsidRPr="00191659">
        <w:rPr>
          <w:rFonts w:ascii="Times New Roman" w:eastAsia="Times New Roman" w:hAnsi="Times New Roman" w:cs="Times New Roman"/>
          <w:color w:val="2A2A2A"/>
          <w:sz w:val="24"/>
          <w:szCs w:val="24"/>
          <w:lang w:eastAsia="en-IN" w:bidi="bn-IN"/>
        </w:rPr>
        <w:t>. The WPF coordinate system is measured with double-precision floating-point numbers rather than single-precision. Transformations and opacity values are also expressed as double-precision. WPF also supports a wide color gamut (scRGB) and provides integrated support for managing inputs from different color spaces.</w:t>
      </w:r>
    </w:p>
    <w:p w:rsidR="0000779F" w:rsidRPr="00191659" w:rsidRDefault="0000779F" w:rsidP="00E65F63">
      <w:pPr>
        <w:numPr>
          <w:ilvl w:val="0"/>
          <w:numId w:val="25"/>
        </w:numPr>
        <w:spacing w:after="0" w:line="270" w:lineRule="atLeast"/>
        <w:rPr>
          <w:rFonts w:ascii="Times New Roman" w:eastAsia="Times New Roman" w:hAnsi="Times New Roman" w:cs="Times New Roman"/>
          <w:color w:val="2A2A2A"/>
          <w:sz w:val="24"/>
          <w:szCs w:val="24"/>
          <w:lang w:eastAsia="en-IN" w:bidi="bn-IN"/>
        </w:rPr>
      </w:pPr>
      <w:r w:rsidRPr="00191659">
        <w:rPr>
          <w:rFonts w:ascii="Times New Roman" w:eastAsia="Times New Roman" w:hAnsi="Times New Roman" w:cs="Times New Roman"/>
          <w:b/>
          <w:bCs/>
          <w:color w:val="2A2A2A"/>
          <w:sz w:val="24"/>
          <w:szCs w:val="24"/>
          <w:lang w:eastAsia="en-IN" w:bidi="bn-IN"/>
        </w:rPr>
        <w:t>Advanced graphics and animation support</w:t>
      </w:r>
      <w:r w:rsidRPr="00191659">
        <w:rPr>
          <w:rFonts w:ascii="Times New Roman" w:eastAsia="Times New Roman" w:hAnsi="Times New Roman" w:cs="Times New Roman"/>
          <w:color w:val="2A2A2A"/>
          <w:sz w:val="24"/>
          <w:szCs w:val="24"/>
          <w:lang w:eastAsia="en-IN" w:bidi="bn-IN"/>
        </w:rPr>
        <w:t>. WPF simplifies graphics programming by managing animation scenes for you; there is no need to worry about scene processing, rendering loops, and bilinear interpolation. Additionally, WPF provides hit-testing support and full alpha-compositing support.</w:t>
      </w:r>
    </w:p>
    <w:p w:rsidR="0000779F" w:rsidRPr="00191659" w:rsidRDefault="0000779F" w:rsidP="00E65F63">
      <w:pPr>
        <w:numPr>
          <w:ilvl w:val="0"/>
          <w:numId w:val="25"/>
        </w:numPr>
        <w:spacing w:after="0" w:line="270" w:lineRule="atLeast"/>
        <w:rPr>
          <w:rFonts w:ascii="Times New Roman" w:eastAsia="Times New Roman" w:hAnsi="Times New Roman" w:cs="Times New Roman"/>
          <w:color w:val="2A2A2A"/>
          <w:sz w:val="24"/>
          <w:szCs w:val="24"/>
          <w:lang w:eastAsia="en-IN" w:bidi="bn-IN"/>
        </w:rPr>
      </w:pPr>
      <w:r w:rsidRPr="00191659">
        <w:rPr>
          <w:rFonts w:ascii="Times New Roman" w:eastAsia="Times New Roman" w:hAnsi="Times New Roman" w:cs="Times New Roman"/>
          <w:b/>
          <w:bCs/>
          <w:color w:val="2A2A2A"/>
          <w:sz w:val="24"/>
          <w:szCs w:val="24"/>
          <w:lang w:eastAsia="en-IN" w:bidi="bn-IN"/>
        </w:rPr>
        <w:t>Hardware acceleration</w:t>
      </w:r>
      <w:r w:rsidRPr="00191659">
        <w:rPr>
          <w:rFonts w:ascii="Times New Roman" w:eastAsia="Times New Roman" w:hAnsi="Times New Roman" w:cs="Times New Roman"/>
          <w:color w:val="2A2A2A"/>
          <w:sz w:val="24"/>
          <w:szCs w:val="24"/>
          <w:lang w:eastAsia="en-IN" w:bidi="bn-IN"/>
        </w:rPr>
        <w:t>. The WPF graphics system takes advantage of graphics hardware to minimize CPU usage.</w:t>
      </w:r>
    </w:p>
    <w:p w:rsidR="003252E9" w:rsidRPr="00191659" w:rsidRDefault="003252E9" w:rsidP="003252E9">
      <w:pPr>
        <w:pStyle w:val="ListParagraph"/>
        <w:spacing w:line="480" w:lineRule="auto"/>
        <w:ind w:firstLine="360"/>
        <w:rPr>
          <w:rFonts w:ascii="Times New Roman" w:hAnsi="Times New Roman"/>
          <w:color w:val="222222"/>
          <w:sz w:val="24"/>
          <w:szCs w:val="24"/>
          <w:lang w:eastAsia="en-IN"/>
        </w:rPr>
      </w:pPr>
    </w:p>
    <w:p w:rsidR="003252E9" w:rsidRDefault="003252E9" w:rsidP="003252E9">
      <w:pPr>
        <w:pStyle w:val="Heading2"/>
        <w:rPr>
          <w:rFonts w:eastAsia="Arial"/>
        </w:rPr>
      </w:pPr>
      <w:bookmarkStart w:id="170" w:name="_Toc289170424"/>
      <w:bookmarkStart w:id="171" w:name="_Toc289252222"/>
      <w:bookmarkStart w:id="172" w:name="_Toc367967582"/>
      <w:r w:rsidRPr="008F3621">
        <w:rPr>
          <w:rFonts w:eastAsia="Arial"/>
        </w:rPr>
        <w:t>Extensible</w:t>
      </w:r>
      <w:r>
        <w:rPr>
          <w:rFonts w:eastAsia="Arial"/>
        </w:rPr>
        <w:t xml:space="preserve"> application</w:t>
      </w:r>
      <w:r w:rsidR="00645951">
        <w:rPr>
          <w:rFonts w:eastAsia="Arial"/>
        </w:rPr>
        <w:t xml:space="preserve"> </w:t>
      </w:r>
      <w:r w:rsidRPr="008F3621">
        <w:rPr>
          <w:rFonts w:eastAsia="Arial"/>
        </w:rPr>
        <w:t>Markup Language (X</w:t>
      </w:r>
      <w:r w:rsidR="00645951">
        <w:rPr>
          <w:rFonts w:eastAsia="Arial"/>
        </w:rPr>
        <w:t>A</w:t>
      </w:r>
      <w:r w:rsidRPr="008F3621">
        <w:rPr>
          <w:rFonts w:eastAsia="Arial"/>
        </w:rPr>
        <w:t>ML)</w:t>
      </w:r>
      <w:bookmarkEnd w:id="170"/>
      <w:bookmarkEnd w:id="171"/>
      <w:bookmarkEnd w:id="172"/>
    </w:p>
    <w:p w:rsidR="00645951" w:rsidRPr="00995604" w:rsidRDefault="00645951" w:rsidP="00645951"/>
    <w:p w:rsidR="00645951" w:rsidRDefault="00645951" w:rsidP="00645951">
      <w:pPr>
        <w:pStyle w:val="NormalWeb"/>
        <w:spacing w:before="0" w:beforeAutospacing="0" w:after="150" w:afterAutospacing="0" w:line="270" w:lineRule="atLeast"/>
        <w:rPr>
          <w:rFonts w:ascii="Segoe UI" w:hAnsi="Segoe UI" w:cs="Segoe UI"/>
          <w:color w:val="444444"/>
          <w:sz w:val="20"/>
          <w:szCs w:val="20"/>
        </w:rPr>
      </w:pPr>
      <w:r w:rsidRPr="00645951">
        <w:rPr>
          <w:rFonts w:ascii="Segoe UI" w:hAnsi="Segoe UI" w:cs="Segoe UI"/>
          <w:noProof/>
          <w:color w:val="444444"/>
          <w:sz w:val="20"/>
          <w:szCs w:val="20"/>
          <w:lang w:val="en-US" w:eastAsia="en-US"/>
        </w:rPr>
        <w:drawing>
          <wp:anchor distT="0" distB="0" distL="114300" distR="114300" simplePos="0" relativeHeight="251671552" behindDoc="1" locked="0" layoutInCell="1" allowOverlap="1">
            <wp:simplePos x="0" y="0"/>
            <wp:positionH relativeFrom="column">
              <wp:posOffset>19050</wp:posOffset>
            </wp:positionH>
            <wp:positionV relativeFrom="paragraph">
              <wp:posOffset>2087300</wp:posOffset>
            </wp:positionV>
            <wp:extent cx="1141840" cy="1335819"/>
            <wp:effectExtent l="19050" t="0" r="0" b="0"/>
            <wp:wrapTight wrapText="bothSides">
              <wp:wrapPolygon edited="0">
                <wp:start x="-360" y="0"/>
                <wp:lineTo x="-360" y="21291"/>
                <wp:lineTo x="21600" y="21291"/>
                <wp:lineTo x="21600" y="0"/>
                <wp:lineTo x="-360" y="0"/>
              </wp:wrapPolygon>
            </wp:wrapTight>
            <wp:docPr id="9" name="Picture 13" descr="xam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aml.jpg"/>
                    <pic:cNvPicPr/>
                  </pic:nvPicPr>
                  <pic:blipFill>
                    <a:blip r:embed="rId169" cstate="print"/>
                    <a:stretch>
                      <a:fillRect/>
                    </a:stretch>
                  </pic:blipFill>
                  <pic:spPr>
                    <a:xfrm>
                      <a:off x="0" y="0"/>
                      <a:ext cx="1143000" cy="1333500"/>
                    </a:xfrm>
                    <a:prstGeom prst="rect">
                      <a:avLst/>
                    </a:prstGeom>
                  </pic:spPr>
                </pic:pic>
              </a:graphicData>
            </a:graphic>
          </wp:anchor>
        </w:drawing>
      </w:r>
    </w:p>
    <w:p w:rsidR="00645951" w:rsidRPr="00191659" w:rsidRDefault="00645951" w:rsidP="00645951">
      <w:pPr>
        <w:pStyle w:val="NormalWeb"/>
        <w:spacing w:before="0" w:beforeAutospacing="0" w:after="150" w:afterAutospacing="0" w:line="270" w:lineRule="atLeast"/>
        <w:rPr>
          <w:color w:val="444444"/>
        </w:rPr>
      </w:pPr>
      <w:r w:rsidRPr="00191659">
        <w:rPr>
          <w:color w:val="444444"/>
        </w:rPr>
        <w:t xml:space="preserve">XAML stands for Extensible Application Markup Language. </w:t>
      </w:r>
      <w:proofErr w:type="gramStart"/>
      <w:r w:rsidRPr="00191659">
        <w:rPr>
          <w:color w:val="444444"/>
        </w:rPr>
        <w:t>Its</w:t>
      </w:r>
      <w:proofErr w:type="gramEnd"/>
      <w:r w:rsidRPr="00191659">
        <w:rPr>
          <w:color w:val="444444"/>
        </w:rPr>
        <w:t xml:space="preserve"> a simple language based on XML to create and initialize .NET objects with hierarchical relations. Although it was originally invented for WPF it can by used to create any kind of object trees.</w:t>
      </w:r>
    </w:p>
    <w:p w:rsidR="00645951" w:rsidRPr="00191659" w:rsidRDefault="00645951" w:rsidP="00645951">
      <w:pPr>
        <w:pStyle w:val="NormalWeb"/>
        <w:spacing w:before="0" w:beforeAutospacing="0" w:after="150" w:afterAutospacing="0" w:line="270" w:lineRule="atLeast"/>
        <w:rPr>
          <w:color w:val="444444"/>
        </w:rPr>
      </w:pPr>
      <w:r w:rsidRPr="00191659">
        <w:rPr>
          <w:color w:val="444444"/>
        </w:rPr>
        <w:t>Today XAML is used to create user interfaces in WPF, Silverlight, declare workflows in WF and for electronic paper in the XPS standard.</w:t>
      </w:r>
    </w:p>
    <w:p w:rsidR="00645951" w:rsidRPr="00191659" w:rsidRDefault="00645951" w:rsidP="00645951">
      <w:pPr>
        <w:pStyle w:val="NormalWeb"/>
        <w:spacing w:before="0" w:beforeAutospacing="0" w:after="150" w:afterAutospacing="0" w:line="270" w:lineRule="atLeast"/>
        <w:rPr>
          <w:color w:val="444444"/>
        </w:rPr>
      </w:pPr>
      <w:r w:rsidRPr="00191659">
        <w:rPr>
          <w:color w:val="444444"/>
        </w:rPr>
        <w:t>All classes in WPF have parameter less constructors and make excessive usage of properties. That is done to make it perfectly fit for XML languages like XAML.</w:t>
      </w:r>
    </w:p>
    <w:p w:rsidR="00645951" w:rsidRPr="00191659" w:rsidRDefault="00645951" w:rsidP="00645951">
      <w:pPr>
        <w:spacing w:after="150" w:line="270" w:lineRule="atLeast"/>
        <w:rPr>
          <w:rFonts w:ascii="Times New Roman" w:eastAsia="Times New Roman" w:hAnsi="Times New Roman" w:cs="Times New Roman"/>
          <w:color w:val="444444"/>
          <w:sz w:val="24"/>
          <w:szCs w:val="24"/>
          <w:lang w:eastAsia="en-IN"/>
        </w:rPr>
      </w:pPr>
      <w:r w:rsidRPr="00191659">
        <w:rPr>
          <w:rFonts w:ascii="Times New Roman" w:eastAsia="Times New Roman" w:hAnsi="Times New Roman" w:cs="Times New Roman"/>
          <w:color w:val="444444"/>
          <w:sz w:val="24"/>
          <w:szCs w:val="24"/>
          <w:lang w:eastAsia="en-IN"/>
        </w:rPr>
        <w:t xml:space="preserve">All you can do in XAML can also be done in code. XAML </w:t>
      </w:r>
      <w:proofErr w:type="gramStart"/>
      <w:r w:rsidRPr="00191659">
        <w:rPr>
          <w:rFonts w:ascii="Times New Roman" w:eastAsia="Times New Roman" w:hAnsi="Times New Roman" w:cs="Times New Roman"/>
          <w:color w:val="444444"/>
          <w:sz w:val="24"/>
          <w:szCs w:val="24"/>
          <w:lang w:eastAsia="en-IN"/>
        </w:rPr>
        <w:t>ist</w:t>
      </w:r>
      <w:proofErr w:type="gramEnd"/>
      <w:r w:rsidRPr="00191659">
        <w:rPr>
          <w:rFonts w:ascii="Times New Roman" w:eastAsia="Times New Roman" w:hAnsi="Times New Roman" w:cs="Times New Roman"/>
          <w:color w:val="444444"/>
          <w:sz w:val="24"/>
          <w:szCs w:val="24"/>
          <w:lang w:eastAsia="en-IN"/>
        </w:rPr>
        <w:t xml:space="preserve"> just another way to create and initialize objects. You can use WPF without using XAML. It's up to you if you want to declare it in XAML or write it in code. Declare your UI in XAML has some advantages:</w:t>
      </w:r>
    </w:p>
    <w:p w:rsidR="00645951" w:rsidRPr="00191659" w:rsidRDefault="00645951" w:rsidP="00645951">
      <w:pPr>
        <w:spacing w:after="150" w:line="270" w:lineRule="atLeast"/>
        <w:rPr>
          <w:rFonts w:ascii="Times New Roman" w:eastAsia="Times New Roman" w:hAnsi="Times New Roman" w:cs="Times New Roman"/>
          <w:color w:val="444444"/>
          <w:sz w:val="24"/>
          <w:szCs w:val="24"/>
          <w:lang w:eastAsia="en-IN"/>
        </w:rPr>
      </w:pPr>
    </w:p>
    <w:p w:rsidR="00645951" w:rsidRPr="00191659" w:rsidRDefault="00645951" w:rsidP="00E65F63">
      <w:pPr>
        <w:numPr>
          <w:ilvl w:val="0"/>
          <w:numId w:val="13"/>
        </w:numPr>
        <w:spacing w:before="100" w:beforeAutospacing="1" w:after="100" w:afterAutospacing="1" w:line="360" w:lineRule="atLeast"/>
        <w:rPr>
          <w:rFonts w:ascii="Times New Roman" w:eastAsia="Times New Roman" w:hAnsi="Times New Roman" w:cs="Times New Roman"/>
          <w:color w:val="444444"/>
          <w:sz w:val="24"/>
          <w:szCs w:val="24"/>
          <w:lang w:eastAsia="en-IN"/>
        </w:rPr>
      </w:pPr>
      <w:r w:rsidRPr="00191659">
        <w:rPr>
          <w:rFonts w:ascii="Times New Roman" w:eastAsia="Times New Roman" w:hAnsi="Times New Roman" w:cs="Times New Roman"/>
          <w:color w:val="444444"/>
          <w:sz w:val="24"/>
          <w:szCs w:val="24"/>
          <w:lang w:eastAsia="en-IN"/>
        </w:rPr>
        <w:lastRenderedPageBreak/>
        <w:t>XAML code is short and clear to read</w:t>
      </w:r>
    </w:p>
    <w:p w:rsidR="00645951" w:rsidRPr="00191659" w:rsidRDefault="00645951" w:rsidP="00E65F63">
      <w:pPr>
        <w:numPr>
          <w:ilvl w:val="0"/>
          <w:numId w:val="13"/>
        </w:numPr>
        <w:spacing w:before="100" w:beforeAutospacing="1" w:after="100" w:afterAutospacing="1" w:line="360" w:lineRule="atLeast"/>
        <w:rPr>
          <w:rFonts w:ascii="Times New Roman" w:eastAsia="Times New Roman" w:hAnsi="Times New Roman" w:cs="Times New Roman"/>
          <w:color w:val="444444"/>
          <w:sz w:val="24"/>
          <w:szCs w:val="24"/>
          <w:lang w:eastAsia="en-IN"/>
        </w:rPr>
      </w:pPr>
      <w:r w:rsidRPr="00191659">
        <w:rPr>
          <w:rFonts w:ascii="Times New Roman" w:eastAsia="Times New Roman" w:hAnsi="Times New Roman" w:cs="Times New Roman"/>
          <w:color w:val="444444"/>
          <w:sz w:val="24"/>
          <w:szCs w:val="24"/>
          <w:lang w:eastAsia="en-IN"/>
        </w:rPr>
        <w:t>Separation of designer code and logic</w:t>
      </w:r>
    </w:p>
    <w:p w:rsidR="00645951" w:rsidRPr="00191659" w:rsidRDefault="00645951" w:rsidP="00E65F63">
      <w:pPr>
        <w:numPr>
          <w:ilvl w:val="0"/>
          <w:numId w:val="13"/>
        </w:numPr>
        <w:spacing w:before="100" w:beforeAutospacing="1" w:after="100" w:afterAutospacing="1" w:line="360" w:lineRule="atLeast"/>
        <w:rPr>
          <w:rFonts w:ascii="Times New Roman" w:eastAsia="Times New Roman" w:hAnsi="Times New Roman" w:cs="Times New Roman"/>
          <w:color w:val="444444"/>
          <w:sz w:val="24"/>
          <w:szCs w:val="24"/>
          <w:lang w:eastAsia="en-IN"/>
        </w:rPr>
      </w:pPr>
      <w:r w:rsidRPr="00191659">
        <w:rPr>
          <w:rFonts w:ascii="Times New Roman" w:eastAsia="Times New Roman" w:hAnsi="Times New Roman" w:cs="Times New Roman"/>
          <w:color w:val="444444"/>
          <w:sz w:val="24"/>
          <w:szCs w:val="24"/>
          <w:lang w:eastAsia="en-IN"/>
        </w:rPr>
        <w:t>Graphical design tools like Expression Blend require XAML as source.</w:t>
      </w:r>
    </w:p>
    <w:p w:rsidR="00645951" w:rsidRPr="00191659" w:rsidRDefault="00645951" w:rsidP="00E65F63">
      <w:pPr>
        <w:numPr>
          <w:ilvl w:val="0"/>
          <w:numId w:val="13"/>
        </w:numPr>
        <w:spacing w:before="100" w:beforeAutospacing="1" w:after="100" w:afterAutospacing="1" w:line="360" w:lineRule="atLeast"/>
        <w:rPr>
          <w:rFonts w:ascii="Times New Roman" w:eastAsia="Times New Roman" w:hAnsi="Times New Roman" w:cs="Times New Roman"/>
          <w:color w:val="444444"/>
          <w:sz w:val="24"/>
          <w:szCs w:val="24"/>
          <w:lang w:eastAsia="en-IN"/>
        </w:rPr>
      </w:pPr>
      <w:r w:rsidRPr="00191659">
        <w:rPr>
          <w:rFonts w:ascii="Times New Roman" w:eastAsia="Times New Roman" w:hAnsi="Times New Roman" w:cs="Times New Roman"/>
          <w:color w:val="444444"/>
          <w:sz w:val="24"/>
          <w:szCs w:val="24"/>
          <w:lang w:eastAsia="en-IN"/>
        </w:rPr>
        <w:t>The separation of XAML and UI logic allows it to clearly separate the roles of designer and developer.</w:t>
      </w:r>
    </w:p>
    <w:p w:rsidR="003252E9" w:rsidRPr="00191659" w:rsidRDefault="003252E9" w:rsidP="003252E9">
      <w:pPr>
        <w:pStyle w:val="NormalWeb"/>
        <w:spacing w:before="0" w:beforeAutospacing="0" w:after="150" w:afterAutospacing="0" w:line="270" w:lineRule="atLeast"/>
        <w:rPr>
          <w:color w:val="444444"/>
        </w:rPr>
      </w:pPr>
    </w:p>
    <w:p w:rsidR="003252E9" w:rsidRPr="00191659" w:rsidRDefault="003252E9" w:rsidP="003252E9">
      <w:pPr>
        <w:pStyle w:val="ListParagraph"/>
        <w:spacing w:line="480" w:lineRule="auto"/>
        <w:ind w:firstLine="360"/>
        <w:rPr>
          <w:rFonts w:ascii="Times New Roman" w:hAnsi="Times New Roman"/>
          <w:i/>
          <w:color w:val="222222"/>
          <w:sz w:val="24"/>
          <w:szCs w:val="24"/>
          <w:lang w:eastAsia="en-IN"/>
        </w:rPr>
      </w:pPr>
    </w:p>
    <w:p w:rsidR="003252E9" w:rsidRDefault="003252E9" w:rsidP="0013038E">
      <w:pPr>
        <w:pStyle w:val="Heading2"/>
        <w:rPr>
          <w:rFonts w:eastAsia="Arial"/>
        </w:rPr>
      </w:pPr>
      <w:bookmarkStart w:id="173" w:name="_Toc367967583"/>
      <w:bookmarkStart w:id="174" w:name="_Toc289275460"/>
      <w:bookmarkStart w:id="175" w:name="_Toc330365078"/>
      <w:r>
        <w:rPr>
          <w:rFonts w:eastAsia="Arial"/>
        </w:rPr>
        <w:t>Programming Framework</w:t>
      </w:r>
      <w:bookmarkEnd w:id="173"/>
      <w:r>
        <w:rPr>
          <w:rFonts w:eastAsia="Arial"/>
        </w:rPr>
        <w:t xml:space="preserve"> </w:t>
      </w:r>
      <w:bookmarkEnd w:id="174"/>
      <w:bookmarkEnd w:id="175"/>
    </w:p>
    <w:p w:rsidR="00766382" w:rsidRPr="00766382" w:rsidRDefault="00766382" w:rsidP="00766382">
      <w:pPr>
        <w:pStyle w:val="Heading3"/>
        <w:rPr>
          <w:rFonts w:eastAsia="Arial"/>
        </w:rPr>
      </w:pPr>
      <w:bookmarkStart w:id="176" w:name="_Toc367967584"/>
      <w:r w:rsidRPr="008F4684">
        <w:rPr>
          <w:rFonts w:eastAsia="Arial"/>
        </w:rPr>
        <w:t>.NET 4</w:t>
      </w:r>
      <w:r>
        <w:rPr>
          <w:rFonts w:eastAsia="Arial"/>
        </w:rPr>
        <w:t>.5</w:t>
      </w:r>
      <w:bookmarkEnd w:id="176"/>
    </w:p>
    <w:p w:rsidR="00766382" w:rsidRDefault="00766382" w:rsidP="003252E9">
      <w:pPr>
        <w:pStyle w:val="ListParagraph"/>
        <w:spacing w:line="480" w:lineRule="auto"/>
        <w:ind w:firstLine="360"/>
        <w:rPr>
          <w:rFonts w:ascii="Arial" w:hAnsi="Arial" w:cs="Arial"/>
          <w:color w:val="222222"/>
          <w:lang w:eastAsia="en-IN"/>
        </w:rPr>
      </w:pPr>
      <w:r>
        <w:rPr>
          <w:rFonts w:ascii="Arial" w:hAnsi="Arial" w:cs="Arial"/>
          <w:noProof/>
          <w:color w:val="222222"/>
          <w:lang w:val="en-US"/>
        </w:rPr>
        <w:drawing>
          <wp:anchor distT="0" distB="0" distL="114300" distR="114300" simplePos="0" relativeHeight="251673600" behindDoc="1" locked="0" layoutInCell="1" allowOverlap="1">
            <wp:simplePos x="0" y="0"/>
            <wp:positionH relativeFrom="column">
              <wp:posOffset>139700</wp:posOffset>
            </wp:positionH>
            <wp:positionV relativeFrom="paragraph">
              <wp:posOffset>40005</wp:posOffset>
            </wp:positionV>
            <wp:extent cx="1308100" cy="1302385"/>
            <wp:effectExtent l="19050" t="0" r="6350" b="0"/>
            <wp:wrapTight wrapText="bothSides">
              <wp:wrapPolygon edited="0">
                <wp:start x="-315" y="0"/>
                <wp:lineTo x="-315" y="21168"/>
                <wp:lineTo x="21705" y="21168"/>
                <wp:lineTo x="21705" y="0"/>
                <wp:lineTo x="-315" y="0"/>
              </wp:wrapPolygon>
            </wp:wrapTight>
            <wp:docPr id="23" name="Picture 16" descr=".n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t.jpg"/>
                    <pic:cNvPicPr/>
                  </pic:nvPicPr>
                  <pic:blipFill>
                    <a:blip r:embed="rId170" cstate="print"/>
                    <a:stretch>
                      <a:fillRect/>
                    </a:stretch>
                  </pic:blipFill>
                  <pic:spPr>
                    <a:xfrm>
                      <a:off x="0" y="0"/>
                      <a:ext cx="1308100" cy="1302385"/>
                    </a:xfrm>
                    <a:prstGeom prst="rect">
                      <a:avLst/>
                    </a:prstGeom>
                  </pic:spPr>
                </pic:pic>
              </a:graphicData>
            </a:graphic>
          </wp:anchor>
        </w:drawing>
      </w:r>
    </w:p>
    <w:p w:rsidR="00766382" w:rsidRDefault="00766382" w:rsidP="003252E9">
      <w:pPr>
        <w:pStyle w:val="ListParagraph"/>
        <w:spacing w:line="480" w:lineRule="auto"/>
        <w:ind w:firstLine="360"/>
        <w:rPr>
          <w:rFonts w:ascii="Arial" w:hAnsi="Arial" w:cs="Arial"/>
          <w:color w:val="222222"/>
          <w:lang w:eastAsia="en-IN"/>
        </w:rPr>
      </w:pPr>
    </w:p>
    <w:p w:rsidR="00766382" w:rsidRDefault="00766382" w:rsidP="003252E9">
      <w:pPr>
        <w:pStyle w:val="ListParagraph"/>
        <w:spacing w:line="480" w:lineRule="auto"/>
        <w:ind w:firstLine="360"/>
        <w:rPr>
          <w:rFonts w:ascii="Arial" w:hAnsi="Arial" w:cs="Arial"/>
          <w:color w:val="222222"/>
          <w:lang w:eastAsia="en-IN"/>
        </w:rPr>
      </w:pPr>
    </w:p>
    <w:p w:rsidR="00766382" w:rsidRPr="00503CC8" w:rsidRDefault="00766382" w:rsidP="00766382">
      <w:pPr>
        <w:pStyle w:val="NormalWeb"/>
        <w:spacing w:before="0" w:beforeAutospacing="0" w:after="0" w:afterAutospacing="0" w:line="270" w:lineRule="atLeast"/>
      </w:pPr>
      <w:r w:rsidRPr="00503CC8">
        <w:rPr>
          <w:color w:val="2A2A2A"/>
        </w:rPr>
        <w:t>The .</w:t>
      </w:r>
      <w:r w:rsidRPr="00503CC8">
        <w:t>NET Framework is a development platform for building apps for Windows, Windows Phone, Windows Server, and Windows Azure. It consists of the common language runtime (CLR) and the .NET Framework class library, which includes classes, interfaces, and value types that support an extensive range of technologies. The .NET Framework provides a managed execution environment, simplified development and deployment, and integration with a variety of programming languages, including Visual Basic and Visual C#.</w:t>
      </w:r>
    </w:p>
    <w:p w:rsidR="00766382" w:rsidRPr="00503CC8" w:rsidRDefault="00766382" w:rsidP="00766382">
      <w:pPr>
        <w:pStyle w:val="NormalWeb"/>
        <w:spacing w:before="0" w:beforeAutospacing="0" w:after="0" w:afterAutospacing="0" w:line="270" w:lineRule="atLeast"/>
      </w:pPr>
    </w:p>
    <w:p w:rsidR="00766382" w:rsidRPr="00503CC8" w:rsidRDefault="00766382" w:rsidP="00766382">
      <w:pPr>
        <w:pStyle w:val="Heading4"/>
        <w:rPr>
          <w:rFonts w:ascii="Times New Roman" w:hAnsi="Times New Roman" w:cs="Times New Roman"/>
          <w:sz w:val="24"/>
          <w:szCs w:val="24"/>
        </w:rPr>
      </w:pPr>
      <w:r w:rsidRPr="00503CC8">
        <w:rPr>
          <w:rFonts w:ascii="Times New Roman" w:hAnsi="Times New Roman" w:cs="Times New Roman"/>
          <w:sz w:val="24"/>
          <w:szCs w:val="24"/>
        </w:rPr>
        <w:t>.net framework class libraries</w:t>
      </w:r>
    </w:p>
    <w:p w:rsidR="00766382" w:rsidRPr="00503CC8" w:rsidRDefault="00766382" w:rsidP="00766382">
      <w:pPr>
        <w:rPr>
          <w:rFonts w:ascii="Times New Roman" w:hAnsi="Times New Roman" w:cs="Times New Roman"/>
          <w:color w:val="2A2A2A"/>
          <w:sz w:val="24"/>
          <w:szCs w:val="24"/>
        </w:rPr>
      </w:pPr>
      <w:r w:rsidRPr="00503CC8">
        <w:rPr>
          <w:rFonts w:ascii="Times New Roman" w:hAnsi="Times New Roman" w:cs="Times New Roman"/>
          <w:color w:val="2A2A2A"/>
          <w:sz w:val="24"/>
          <w:szCs w:val="24"/>
        </w:rPr>
        <w:t>The .NET Framework class library is a library of classes, interfaces, and value types that provide access to system functionality. It is the foundation on which .NET Framework applications, components, and controls are built. The namespaces and namespace categories in the class library are listed in the following table and documented in detail in this reference. The namespaces and categories are listed by usage, with the most frequently used namespaces appearing first.</w:t>
      </w:r>
    </w:p>
    <w:tbl>
      <w:tblPr>
        <w:tblW w:w="9990" w:type="dxa"/>
        <w:tblBorders>
          <w:top w:val="single" w:sz="6" w:space="0" w:color="BBBBBB"/>
          <w:left w:val="single" w:sz="6" w:space="0" w:color="BBBBBB"/>
          <w:bottom w:val="single" w:sz="6" w:space="0" w:color="BBBBBB"/>
          <w:right w:val="single" w:sz="6" w:space="0" w:color="BBBBBB"/>
        </w:tblBorders>
        <w:tblCellMar>
          <w:left w:w="0" w:type="dxa"/>
          <w:right w:w="0" w:type="dxa"/>
        </w:tblCellMar>
        <w:tblLook w:val="04A0" w:firstRow="1" w:lastRow="0" w:firstColumn="1" w:lastColumn="0" w:noHBand="0" w:noVBand="1"/>
      </w:tblPr>
      <w:tblGrid>
        <w:gridCol w:w="3860"/>
        <w:gridCol w:w="6130"/>
      </w:tblGrid>
      <w:tr w:rsidR="00766382" w:rsidRPr="00503CC8" w:rsidTr="005D5410">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766382" w:rsidRPr="00503CC8" w:rsidRDefault="00766382" w:rsidP="005D5410">
            <w:pPr>
              <w:spacing w:before="150" w:after="150" w:line="240" w:lineRule="atLeast"/>
              <w:ind w:left="150" w:right="150"/>
              <w:rPr>
                <w:rFonts w:ascii="Times New Roman" w:hAnsi="Times New Roman" w:cs="Times New Roman"/>
                <w:b/>
                <w:bCs/>
                <w:color w:val="707070"/>
                <w:sz w:val="24"/>
                <w:szCs w:val="24"/>
              </w:rPr>
            </w:pPr>
            <w:r w:rsidRPr="00503CC8">
              <w:rPr>
                <w:rFonts w:ascii="Times New Roman" w:hAnsi="Times New Roman" w:cs="Times New Roman"/>
                <w:b/>
                <w:bCs/>
                <w:color w:val="707070"/>
                <w:sz w:val="24"/>
                <w:szCs w:val="24"/>
              </w:rPr>
              <w:t>Namespace</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766382" w:rsidRPr="00503CC8" w:rsidRDefault="00766382" w:rsidP="005D5410">
            <w:pPr>
              <w:spacing w:before="150" w:after="150" w:line="240" w:lineRule="atLeast"/>
              <w:ind w:left="150" w:right="150"/>
              <w:rPr>
                <w:rFonts w:ascii="Times New Roman" w:hAnsi="Times New Roman" w:cs="Times New Roman"/>
                <w:b/>
                <w:bCs/>
                <w:color w:val="707070"/>
                <w:sz w:val="24"/>
                <w:szCs w:val="24"/>
              </w:rPr>
            </w:pPr>
            <w:r w:rsidRPr="00503CC8">
              <w:rPr>
                <w:rFonts w:ascii="Times New Roman" w:hAnsi="Times New Roman" w:cs="Times New Roman"/>
                <w:b/>
                <w:bCs/>
                <w:color w:val="707070"/>
                <w:sz w:val="24"/>
                <w:szCs w:val="24"/>
              </w:rPr>
              <w:t>Description</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C67BF9" w:rsidP="005D5410">
            <w:pPr>
              <w:spacing w:before="150" w:after="150" w:line="240" w:lineRule="atLeast"/>
              <w:ind w:left="150" w:right="150"/>
              <w:rPr>
                <w:rFonts w:ascii="Times New Roman" w:hAnsi="Times New Roman" w:cs="Times New Roman"/>
                <w:color w:val="2A2A2A"/>
                <w:sz w:val="24"/>
                <w:szCs w:val="24"/>
              </w:rPr>
            </w:pPr>
            <w:hyperlink r:id="rId171" w:history="1">
              <w:r w:rsidR="00766382" w:rsidRPr="00503CC8">
                <w:rPr>
                  <w:rStyle w:val="Hyperlink"/>
                  <w:rFonts w:ascii="Times New Roman" w:hAnsi="Times New Roman" w:cs="Times New Roman"/>
                  <w:color w:val="03697A"/>
                  <w:sz w:val="24"/>
                  <w:szCs w:val="24"/>
                </w:rPr>
                <w:t>System</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w:t>
            </w:r>
            <w:r w:rsidRPr="00503CC8">
              <w:rPr>
                <w:rStyle w:val="apple-converted-space"/>
                <w:rFonts w:ascii="Times New Roman" w:hAnsi="Times New Roman" w:cs="Times New Roman"/>
                <w:color w:val="2A2A2A"/>
                <w:sz w:val="24"/>
                <w:szCs w:val="24"/>
              </w:rPr>
              <w:t> </w:t>
            </w:r>
            <w:hyperlink r:id="rId172" w:history="1">
              <w:r w:rsidRPr="00503CC8">
                <w:rPr>
                  <w:rStyle w:val="Hyperlink"/>
                  <w:rFonts w:ascii="Times New Roman" w:hAnsi="Times New Roman" w:cs="Times New Roman"/>
                  <w:color w:val="03697A"/>
                  <w:sz w:val="24"/>
                  <w:szCs w:val="24"/>
                </w:rPr>
                <w:t>System</w:t>
              </w:r>
            </w:hyperlink>
            <w:r w:rsidRPr="00503CC8">
              <w:rPr>
                <w:rStyle w:val="apple-converted-space"/>
                <w:rFonts w:ascii="Times New Roman" w:hAnsi="Times New Roman" w:cs="Times New Roman"/>
                <w:color w:val="2A2A2A"/>
                <w:sz w:val="24"/>
                <w:szCs w:val="24"/>
              </w:rPr>
              <w:t> </w:t>
            </w:r>
            <w:r w:rsidRPr="00503CC8">
              <w:rPr>
                <w:rFonts w:ascii="Times New Roman" w:hAnsi="Times New Roman" w:cs="Times New Roman"/>
                <w:color w:val="2A2A2A"/>
                <w:sz w:val="24"/>
                <w:szCs w:val="24"/>
              </w:rPr>
              <w:t xml:space="preserve">namespace contains fundamental classes and base classes that define commonly-used value and reference data types, events and event handlers, </w:t>
            </w:r>
            <w:r w:rsidRPr="00503CC8">
              <w:rPr>
                <w:rFonts w:ascii="Times New Roman" w:hAnsi="Times New Roman" w:cs="Times New Roman"/>
                <w:color w:val="2A2A2A"/>
                <w:sz w:val="24"/>
                <w:szCs w:val="24"/>
              </w:rPr>
              <w:lastRenderedPageBreak/>
              <w:t>interfaces, attributes, and processing exceptions.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C67BF9" w:rsidP="005D5410">
            <w:pPr>
              <w:spacing w:before="150" w:after="150" w:line="240" w:lineRule="atLeast"/>
              <w:ind w:left="150" w:right="150"/>
              <w:rPr>
                <w:rFonts w:ascii="Times New Roman" w:hAnsi="Times New Roman" w:cs="Times New Roman"/>
                <w:color w:val="2A2A2A"/>
                <w:sz w:val="24"/>
                <w:szCs w:val="24"/>
              </w:rPr>
            </w:pPr>
            <w:hyperlink r:id="rId173" w:history="1">
              <w:r w:rsidR="00766382" w:rsidRPr="00503CC8">
                <w:rPr>
                  <w:rStyle w:val="Hyperlink"/>
                  <w:rFonts w:ascii="Times New Roman" w:hAnsi="Times New Roman" w:cs="Times New Roman"/>
                  <w:color w:val="03697A"/>
                  <w:sz w:val="24"/>
                  <w:szCs w:val="24"/>
                </w:rPr>
                <w:t>System.Activities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System.Activities namespaces contain all the classes necessary to create and work with activities in Window Workflow Foundation.</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C67BF9" w:rsidP="005D5410">
            <w:pPr>
              <w:spacing w:before="150" w:after="150" w:line="240" w:lineRule="atLeast"/>
              <w:ind w:left="150" w:right="150"/>
              <w:rPr>
                <w:rFonts w:ascii="Times New Roman" w:hAnsi="Times New Roman" w:cs="Times New Roman"/>
                <w:color w:val="2A2A2A"/>
                <w:sz w:val="24"/>
                <w:szCs w:val="24"/>
              </w:rPr>
            </w:pPr>
            <w:hyperlink r:id="rId174" w:history="1">
              <w:r w:rsidR="00766382" w:rsidRPr="00503CC8">
                <w:rPr>
                  <w:rStyle w:val="Hyperlink"/>
                  <w:rFonts w:ascii="Times New Roman" w:hAnsi="Times New Roman" w:cs="Times New Roman"/>
                  <w:color w:val="03697A"/>
                  <w:sz w:val="24"/>
                  <w:szCs w:val="24"/>
                </w:rPr>
                <w:t>System.AddIn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System.AddIn namespaces contain types used to identify, register, activate, and control add-ins, and to allow add-ins to communicate with a host application.</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C67BF9" w:rsidP="005D5410">
            <w:pPr>
              <w:spacing w:before="150" w:after="150" w:line="240" w:lineRule="atLeast"/>
              <w:ind w:left="150" w:right="150"/>
              <w:rPr>
                <w:rFonts w:ascii="Times New Roman" w:hAnsi="Times New Roman" w:cs="Times New Roman"/>
                <w:color w:val="2A2A2A"/>
                <w:sz w:val="24"/>
                <w:szCs w:val="24"/>
              </w:rPr>
            </w:pPr>
            <w:hyperlink r:id="rId175" w:history="1">
              <w:r w:rsidR="00766382" w:rsidRPr="00503CC8">
                <w:rPr>
                  <w:rStyle w:val="Hyperlink"/>
                  <w:rFonts w:ascii="Times New Roman" w:hAnsi="Times New Roman" w:cs="Times New Roman"/>
                  <w:color w:val="03697A"/>
                  <w:sz w:val="24"/>
                  <w:szCs w:val="24"/>
                </w:rPr>
                <w:t>System.CodeDom</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System.CodeDom namespaces contain classes that represent the elements of a source code document and that support the generation and compilation of source code in supported programming languages.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C67BF9" w:rsidP="005D5410">
            <w:pPr>
              <w:spacing w:before="150" w:after="150" w:line="240" w:lineRule="atLeast"/>
              <w:ind w:left="150" w:right="150"/>
              <w:rPr>
                <w:rFonts w:ascii="Times New Roman" w:hAnsi="Times New Roman" w:cs="Times New Roman"/>
                <w:color w:val="2A2A2A"/>
                <w:sz w:val="24"/>
                <w:szCs w:val="24"/>
              </w:rPr>
            </w:pPr>
            <w:hyperlink r:id="rId176" w:history="1">
              <w:r w:rsidR="00766382" w:rsidRPr="00503CC8">
                <w:rPr>
                  <w:rStyle w:val="Hyperlink"/>
                  <w:rFonts w:ascii="Times New Roman" w:hAnsi="Times New Roman" w:cs="Times New Roman"/>
                  <w:color w:val="03697A"/>
                  <w:sz w:val="24"/>
                  <w:szCs w:val="24"/>
                </w:rPr>
                <w:t>System.Collections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 xml:space="preserve">The System.Collections namespaces contain types that define various </w:t>
            </w:r>
            <w:proofErr w:type="gramStart"/>
            <w:r w:rsidRPr="00503CC8">
              <w:rPr>
                <w:rFonts w:ascii="Times New Roman" w:hAnsi="Times New Roman" w:cs="Times New Roman"/>
                <w:color w:val="2A2A2A"/>
                <w:sz w:val="24"/>
                <w:szCs w:val="24"/>
              </w:rPr>
              <w:t>standard</w:t>
            </w:r>
            <w:proofErr w:type="gramEnd"/>
            <w:r w:rsidRPr="00503CC8">
              <w:rPr>
                <w:rFonts w:ascii="Times New Roman" w:hAnsi="Times New Roman" w:cs="Times New Roman"/>
                <w:color w:val="2A2A2A"/>
                <w:sz w:val="24"/>
                <w:szCs w:val="24"/>
              </w:rPr>
              <w:t>, specialized, and generic collection objects.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C67BF9" w:rsidP="005D5410">
            <w:pPr>
              <w:spacing w:before="150" w:after="150" w:line="240" w:lineRule="atLeast"/>
              <w:ind w:left="150" w:right="150"/>
              <w:rPr>
                <w:rFonts w:ascii="Times New Roman" w:hAnsi="Times New Roman" w:cs="Times New Roman"/>
                <w:color w:val="2A2A2A"/>
                <w:sz w:val="24"/>
                <w:szCs w:val="24"/>
              </w:rPr>
            </w:pPr>
            <w:hyperlink r:id="rId177" w:history="1">
              <w:r w:rsidR="00766382" w:rsidRPr="00503CC8">
                <w:rPr>
                  <w:rStyle w:val="Hyperlink"/>
                  <w:rFonts w:ascii="Times New Roman" w:hAnsi="Times New Roman" w:cs="Times New Roman"/>
                  <w:color w:val="03697A"/>
                  <w:sz w:val="24"/>
                  <w:szCs w:val="24"/>
                </w:rPr>
                <w:t>System.ComponentModel</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System.ComponentModel namespaces contain types that implement the run-time and design-time behavior of components and controls. Child namespaces support the Managed Extensibility Framework (MEF), provide attribute classes that define metadata for ASP.NET Dynamic Data controls, and contain types that let you define the design-time behavior of components and their user interfaces.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C67BF9" w:rsidP="005D5410">
            <w:pPr>
              <w:spacing w:before="150" w:after="150" w:line="240" w:lineRule="atLeast"/>
              <w:ind w:left="150" w:right="150"/>
              <w:rPr>
                <w:rFonts w:ascii="Times New Roman" w:hAnsi="Times New Roman" w:cs="Times New Roman"/>
                <w:color w:val="2A2A2A"/>
                <w:sz w:val="24"/>
                <w:szCs w:val="24"/>
              </w:rPr>
            </w:pPr>
            <w:hyperlink r:id="rId178" w:history="1">
              <w:r w:rsidR="00766382" w:rsidRPr="00503CC8">
                <w:rPr>
                  <w:rStyle w:val="Hyperlink"/>
                  <w:rFonts w:ascii="Times New Roman" w:hAnsi="Times New Roman" w:cs="Times New Roman"/>
                  <w:color w:val="03697A"/>
                  <w:sz w:val="24"/>
                  <w:szCs w:val="24"/>
                </w:rPr>
                <w:t>System.Configuration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System.Configuration namespaces contain types for handling configuration data, such as data in machine or application configuration files. Child namespaces contain types that are used to configure an assembly, to write custom installers for components, and to support a pluggable model for adding functionality to, or removing functionality from, both client and server applications.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C67BF9" w:rsidP="005D5410">
            <w:pPr>
              <w:spacing w:before="150" w:after="150" w:line="240" w:lineRule="atLeast"/>
              <w:ind w:left="150" w:right="150"/>
              <w:rPr>
                <w:rFonts w:ascii="Times New Roman" w:hAnsi="Times New Roman" w:cs="Times New Roman"/>
                <w:color w:val="2A2A2A"/>
                <w:sz w:val="24"/>
                <w:szCs w:val="24"/>
              </w:rPr>
            </w:pPr>
            <w:hyperlink r:id="rId179" w:history="1">
              <w:r w:rsidR="00766382" w:rsidRPr="00503CC8">
                <w:rPr>
                  <w:rStyle w:val="Hyperlink"/>
                  <w:rFonts w:ascii="Times New Roman" w:hAnsi="Times New Roman" w:cs="Times New Roman"/>
                  <w:color w:val="03697A"/>
                  <w:sz w:val="24"/>
                  <w:szCs w:val="24"/>
                </w:rPr>
                <w:t>System.Data</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 xml:space="preserve">The System.Data namespaces contain classes for accessing and managing data from diverse sources. The top-level namespace and a number of the child namespaces together form the ADO.NET architecture and </w:t>
            </w:r>
            <w:r w:rsidRPr="00503CC8">
              <w:rPr>
                <w:rFonts w:ascii="Times New Roman" w:hAnsi="Times New Roman" w:cs="Times New Roman"/>
                <w:color w:val="2A2A2A"/>
                <w:sz w:val="24"/>
                <w:szCs w:val="24"/>
              </w:rPr>
              <w:lastRenderedPageBreak/>
              <w:t>ADO.NET data providers. For example, providers are available for SQL Server, Oracle, ODBC, and OleDB. Other child namespaces contain classes used by the ADO.NET Entity Data Model (EDM) and by WCF Data Services.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C67BF9" w:rsidP="005D5410">
            <w:pPr>
              <w:spacing w:before="150" w:after="150" w:line="240" w:lineRule="atLeast"/>
              <w:ind w:left="150" w:right="150"/>
              <w:rPr>
                <w:rFonts w:ascii="Times New Roman" w:hAnsi="Times New Roman" w:cs="Times New Roman"/>
                <w:color w:val="2A2A2A"/>
                <w:sz w:val="24"/>
                <w:szCs w:val="24"/>
              </w:rPr>
            </w:pPr>
            <w:hyperlink r:id="rId180" w:history="1">
              <w:r w:rsidR="00766382" w:rsidRPr="00503CC8">
                <w:rPr>
                  <w:rStyle w:val="Hyperlink"/>
                  <w:rFonts w:ascii="Times New Roman" w:hAnsi="Times New Roman" w:cs="Times New Roman"/>
                  <w:color w:val="03697A"/>
                  <w:sz w:val="24"/>
                  <w:szCs w:val="24"/>
                </w:rPr>
                <w:t>System.Deployment</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System.Deployment namespaces contain types that support deployment of ClickOnce applications.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C67BF9" w:rsidP="005D5410">
            <w:pPr>
              <w:spacing w:before="150" w:after="150" w:line="240" w:lineRule="atLeast"/>
              <w:ind w:left="150" w:right="150"/>
              <w:rPr>
                <w:rFonts w:ascii="Times New Roman" w:hAnsi="Times New Roman" w:cs="Times New Roman"/>
                <w:color w:val="2A2A2A"/>
                <w:sz w:val="24"/>
                <w:szCs w:val="24"/>
              </w:rPr>
            </w:pPr>
            <w:hyperlink r:id="rId181" w:history="1">
              <w:r w:rsidR="00766382" w:rsidRPr="00503CC8">
                <w:rPr>
                  <w:rStyle w:val="Hyperlink"/>
                  <w:rFonts w:ascii="Times New Roman" w:hAnsi="Times New Roman" w:cs="Times New Roman"/>
                  <w:color w:val="03697A"/>
                  <w:sz w:val="24"/>
                  <w:szCs w:val="24"/>
                </w:rPr>
                <w:t>System.Device.Location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w:t>
            </w:r>
            <w:r w:rsidRPr="00503CC8">
              <w:rPr>
                <w:rStyle w:val="apple-converted-space"/>
                <w:rFonts w:ascii="Times New Roman" w:hAnsi="Times New Roman" w:cs="Times New Roman"/>
                <w:color w:val="2A2A2A"/>
                <w:sz w:val="24"/>
                <w:szCs w:val="24"/>
              </w:rPr>
              <w:t> </w:t>
            </w:r>
            <w:hyperlink r:id="rId182" w:history="1">
              <w:r w:rsidRPr="00503CC8">
                <w:rPr>
                  <w:rStyle w:val="Hyperlink"/>
                  <w:rFonts w:ascii="Times New Roman" w:hAnsi="Times New Roman" w:cs="Times New Roman"/>
                  <w:color w:val="03697A"/>
                  <w:sz w:val="24"/>
                  <w:szCs w:val="24"/>
                </w:rPr>
                <w:t>System.Device.Location</w:t>
              </w:r>
            </w:hyperlink>
            <w:r w:rsidRPr="00503CC8">
              <w:rPr>
                <w:rStyle w:val="apple-converted-space"/>
                <w:rFonts w:ascii="Times New Roman" w:hAnsi="Times New Roman" w:cs="Times New Roman"/>
                <w:color w:val="2A2A2A"/>
                <w:sz w:val="24"/>
                <w:szCs w:val="24"/>
              </w:rPr>
              <w:t> </w:t>
            </w:r>
            <w:r w:rsidRPr="00503CC8">
              <w:rPr>
                <w:rFonts w:ascii="Times New Roman" w:hAnsi="Times New Roman" w:cs="Times New Roman"/>
                <w:color w:val="2A2A2A"/>
                <w:sz w:val="24"/>
                <w:szCs w:val="24"/>
              </w:rPr>
              <w:t>namespace allows application developers to easily access the computer's location by using a single API. Location information may come from multiple providers, such as GPS, Wi-Fi triangulation, and cell phone tower triangulation. The</w:t>
            </w:r>
            <w:r w:rsidRPr="00503CC8">
              <w:rPr>
                <w:rStyle w:val="apple-converted-space"/>
                <w:rFonts w:ascii="Times New Roman" w:hAnsi="Times New Roman" w:cs="Times New Roman"/>
                <w:color w:val="2A2A2A"/>
                <w:sz w:val="24"/>
                <w:szCs w:val="24"/>
              </w:rPr>
              <w:t> </w:t>
            </w:r>
            <w:hyperlink r:id="rId183" w:history="1">
              <w:r w:rsidRPr="00503CC8">
                <w:rPr>
                  <w:rStyle w:val="Hyperlink"/>
                  <w:rFonts w:ascii="Times New Roman" w:hAnsi="Times New Roman" w:cs="Times New Roman"/>
                  <w:color w:val="03697A"/>
                  <w:sz w:val="24"/>
                  <w:szCs w:val="24"/>
                </w:rPr>
                <w:t>System.Device.Location</w:t>
              </w:r>
            </w:hyperlink>
            <w:r w:rsidRPr="00503CC8">
              <w:rPr>
                <w:rStyle w:val="apple-converted-space"/>
                <w:rFonts w:ascii="Times New Roman" w:hAnsi="Times New Roman" w:cs="Times New Roman"/>
                <w:color w:val="2A2A2A"/>
                <w:sz w:val="24"/>
                <w:szCs w:val="24"/>
              </w:rPr>
              <w:t> </w:t>
            </w:r>
            <w:r w:rsidRPr="00503CC8">
              <w:rPr>
                <w:rFonts w:ascii="Times New Roman" w:hAnsi="Times New Roman" w:cs="Times New Roman"/>
                <w:color w:val="2A2A2A"/>
                <w:sz w:val="24"/>
                <w:szCs w:val="24"/>
              </w:rPr>
              <w:t>classes provide a single API to encapsulate the multiple location providers on a computer and support seamless prioritization and transitioning between them. As a result, application developers who use this API do not need to tailor applications to specific hardware configurations.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C67BF9" w:rsidP="005D5410">
            <w:pPr>
              <w:spacing w:before="150" w:after="150" w:line="240" w:lineRule="atLeast"/>
              <w:ind w:left="150" w:right="150"/>
              <w:rPr>
                <w:rFonts w:ascii="Times New Roman" w:hAnsi="Times New Roman" w:cs="Times New Roman"/>
                <w:color w:val="2A2A2A"/>
                <w:sz w:val="24"/>
                <w:szCs w:val="24"/>
              </w:rPr>
            </w:pPr>
            <w:hyperlink r:id="rId184" w:history="1">
              <w:r w:rsidR="00766382" w:rsidRPr="00503CC8">
                <w:rPr>
                  <w:rStyle w:val="Hyperlink"/>
                  <w:rFonts w:ascii="Times New Roman" w:hAnsi="Times New Roman" w:cs="Times New Roman"/>
                  <w:color w:val="03697A"/>
                  <w:sz w:val="24"/>
                  <w:szCs w:val="24"/>
                </w:rPr>
                <w:t>System.Diagnostics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System.Diagnostics namespaces contain types that enable you to interact with system processes, event logs, and performance counters. Child namespaces contain types to interact with code analysis tools, to support contracts, to extend design-time support for application monitoring and instrumentation, to log event data using the Event Tracing for Windows (ETW) tracing subsystem, to read to and write from event logs and collect performance data, and to read and write debug symbol information.</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C67BF9" w:rsidP="005D5410">
            <w:pPr>
              <w:spacing w:before="150" w:after="150" w:line="240" w:lineRule="atLeast"/>
              <w:ind w:left="150" w:right="150"/>
              <w:rPr>
                <w:rFonts w:ascii="Times New Roman" w:hAnsi="Times New Roman" w:cs="Times New Roman"/>
                <w:color w:val="2A2A2A"/>
                <w:sz w:val="24"/>
                <w:szCs w:val="24"/>
              </w:rPr>
            </w:pPr>
            <w:hyperlink r:id="rId185" w:history="1">
              <w:r w:rsidR="00766382" w:rsidRPr="00503CC8">
                <w:rPr>
                  <w:rStyle w:val="Hyperlink"/>
                  <w:rFonts w:ascii="Times New Roman" w:hAnsi="Times New Roman" w:cs="Times New Roman"/>
                  <w:color w:val="03697A"/>
                  <w:sz w:val="24"/>
                  <w:szCs w:val="24"/>
                </w:rPr>
                <w:t>System.DirectoryServices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System.DirectoryServices namespaces contain types that provide access to Active Directory from managed code.</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C67BF9" w:rsidP="005D5410">
            <w:pPr>
              <w:spacing w:before="150" w:after="150" w:line="240" w:lineRule="atLeast"/>
              <w:ind w:left="150" w:right="150"/>
              <w:rPr>
                <w:rFonts w:ascii="Times New Roman" w:hAnsi="Times New Roman" w:cs="Times New Roman"/>
                <w:color w:val="2A2A2A"/>
                <w:sz w:val="24"/>
                <w:szCs w:val="24"/>
              </w:rPr>
            </w:pPr>
            <w:hyperlink r:id="rId186" w:history="1">
              <w:r w:rsidR="00766382" w:rsidRPr="00503CC8">
                <w:rPr>
                  <w:rStyle w:val="Hyperlink"/>
                  <w:rFonts w:ascii="Times New Roman" w:hAnsi="Times New Roman" w:cs="Times New Roman"/>
                  <w:color w:val="03697A"/>
                  <w:sz w:val="24"/>
                  <w:szCs w:val="24"/>
                </w:rPr>
                <w:t>System.Drawing</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 xml:space="preserve">The System.Drawing parent namespace contains types that support basic GDI+ graphics functionality. Child namespaces support advanced two-dimensional and vector graphics functionality, advanced imaging functionality, and print-related and typographical services. A child namespace also contains types that </w:t>
            </w:r>
            <w:r w:rsidRPr="00503CC8">
              <w:rPr>
                <w:rFonts w:ascii="Times New Roman" w:hAnsi="Times New Roman" w:cs="Times New Roman"/>
                <w:color w:val="2A2A2A"/>
                <w:sz w:val="24"/>
                <w:szCs w:val="24"/>
              </w:rPr>
              <w:lastRenderedPageBreak/>
              <w:t>extend design-time user-interface logic and drawing.</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C67BF9" w:rsidP="005D5410">
            <w:pPr>
              <w:spacing w:before="150" w:after="150" w:line="240" w:lineRule="atLeast"/>
              <w:ind w:left="150" w:right="150"/>
              <w:rPr>
                <w:rFonts w:ascii="Times New Roman" w:hAnsi="Times New Roman" w:cs="Times New Roman"/>
                <w:color w:val="2A2A2A"/>
                <w:sz w:val="24"/>
                <w:szCs w:val="24"/>
              </w:rPr>
            </w:pPr>
            <w:hyperlink r:id="rId187" w:history="1">
              <w:r w:rsidR="00766382" w:rsidRPr="00503CC8">
                <w:rPr>
                  <w:rStyle w:val="Hyperlink"/>
                  <w:rFonts w:ascii="Times New Roman" w:hAnsi="Times New Roman" w:cs="Times New Roman"/>
                  <w:color w:val="03697A"/>
                  <w:sz w:val="24"/>
                  <w:szCs w:val="24"/>
                </w:rPr>
                <w:t>System.Dynamic</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w:t>
            </w:r>
            <w:r w:rsidRPr="00503CC8">
              <w:rPr>
                <w:rStyle w:val="apple-converted-space"/>
                <w:rFonts w:ascii="Times New Roman" w:hAnsi="Times New Roman" w:cs="Times New Roman"/>
                <w:color w:val="2A2A2A"/>
                <w:sz w:val="24"/>
                <w:szCs w:val="24"/>
              </w:rPr>
              <w:t> </w:t>
            </w:r>
            <w:hyperlink r:id="rId188" w:history="1">
              <w:r w:rsidRPr="00503CC8">
                <w:rPr>
                  <w:rStyle w:val="Hyperlink"/>
                  <w:rFonts w:ascii="Times New Roman" w:hAnsi="Times New Roman" w:cs="Times New Roman"/>
                  <w:color w:val="03697A"/>
                  <w:sz w:val="24"/>
                  <w:szCs w:val="24"/>
                </w:rPr>
                <w:t>System.Dynamic</w:t>
              </w:r>
            </w:hyperlink>
            <w:r w:rsidRPr="00503CC8">
              <w:rPr>
                <w:rStyle w:val="apple-converted-space"/>
                <w:rFonts w:ascii="Times New Roman" w:hAnsi="Times New Roman" w:cs="Times New Roman"/>
                <w:color w:val="2A2A2A"/>
                <w:sz w:val="24"/>
                <w:szCs w:val="24"/>
              </w:rPr>
              <w:t> </w:t>
            </w:r>
            <w:r w:rsidRPr="00503CC8">
              <w:rPr>
                <w:rFonts w:ascii="Times New Roman" w:hAnsi="Times New Roman" w:cs="Times New Roman"/>
                <w:color w:val="2A2A2A"/>
                <w:sz w:val="24"/>
                <w:szCs w:val="24"/>
              </w:rPr>
              <w:t>namespace provides classes and interfaces that support Dynamic Language Runtime.</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C67BF9" w:rsidP="005D5410">
            <w:pPr>
              <w:spacing w:before="150" w:after="150" w:line="240" w:lineRule="atLeast"/>
              <w:ind w:left="150" w:right="150"/>
              <w:rPr>
                <w:rFonts w:ascii="Times New Roman" w:hAnsi="Times New Roman" w:cs="Times New Roman"/>
                <w:color w:val="2A2A2A"/>
                <w:sz w:val="24"/>
                <w:szCs w:val="24"/>
              </w:rPr>
            </w:pPr>
            <w:hyperlink r:id="rId189" w:history="1">
              <w:r w:rsidR="00766382" w:rsidRPr="00503CC8">
                <w:rPr>
                  <w:rStyle w:val="Hyperlink"/>
                  <w:rFonts w:ascii="Times New Roman" w:hAnsi="Times New Roman" w:cs="Times New Roman"/>
                  <w:color w:val="03697A"/>
                  <w:sz w:val="24"/>
                  <w:szCs w:val="24"/>
                </w:rPr>
                <w:t>System.EnterpriseServices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System.EnterpriseServices namespaces contain types that define the COM+ services architecture, which provides an infrastructure for enterprise applications. A child namespace supports Compensating Resource Manager (CRM), a COM+ service that enables non-transactional objects to be included in Microsoft Distributed Transaction Coordinator (DTC) transactions. Child namespaces are described briefly in the following table and documented in detail in this reference.</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C67BF9" w:rsidP="005D5410">
            <w:pPr>
              <w:spacing w:before="150" w:after="150" w:line="240" w:lineRule="atLeast"/>
              <w:ind w:left="150" w:right="150"/>
              <w:rPr>
                <w:rFonts w:ascii="Times New Roman" w:hAnsi="Times New Roman" w:cs="Times New Roman"/>
                <w:color w:val="2A2A2A"/>
                <w:sz w:val="24"/>
                <w:szCs w:val="24"/>
              </w:rPr>
            </w:pPr>
            <w:hyperlink r:id="rId190" w:history="1">
              <w:r w:rsidR="00766382" w:rsidRPr="00503CC8">
                <w:rPr>
                  <w:rStyle w:val="Hyperlink"/>
                  <w:rFonts w:ascii="Times New Roman" w:hAnsi="Times New Roman" w:cs="Times New Roman"/>
                  <w:color w:val="03697A"/>
                  <w:sz w:val="24"/>
                  <w:szCs w:val="24"/>
                </w:rPr>
                <w:t>System.Globalization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w:t>
            </w:r>
            <w:r w:rsidRPr="00503CC8">
              <w:rPr>
                <w:rStyle w:val="apple-converted-space"/>
                <w:rFonts w:ascii="Times New Roman" w:hAnsi="Times New Roman" w:cs="Times New Roman"/>
                <w:color w:val="2A2A2A"/>
                <w:sz w:val="24"/>
                <w:szCs w:val="24"/>
              </w:rPr>
              <w:t> </w:t>
            </w:r>
            <w:hyperlink r:id="rId191" w:history="1">
              <w:r w:rsidRPr="00503CC8">
                <w:rPr>
                  <w:rStyle w:val="Hyperlink"/>
                  <w:rFonts w:ascii="Times New Roman" w:hAnsi="Times New Roman" w:cs="Times New Roman"/>
                  <w:color w:val="03697A"/>
                  <w:sz w:val="24"/>
                  <w:szCs w:val="24"/>
                </w:rPr>
                <w:t>System.Globalization</w:t>
              </w:r>
            </w:hyperlink>
            <w:r w:rsidRPr="00503CC8">
              <w:rPr>
                <w:rStyle w:val="apple-converted-space"/>
                <w:rFonts w:ascii="Times New Roman" w:hAnsi="Times New Roman" w:cs="Times New Roman"/>
                <w:color w:val="2A2A2A"/>
                <w:sz w:val="24"/>
                <w:szCs w:val="24"/>
              </w:rPr>
              <w:t> </w:t>
            </w:r>
            <w:r w:rsidRPr="00503CC8">
              <w:rPr>
                <w:rFonts w:ascii="Times New Roman" w:hAnsi="Times New Roman" w:cs="Times New Roman"/>
                <w:color w:val="2A2A2A"/>
                <w:sz w:val="24"/>
                <w:szCs w:val="24"/>
              </w:rPr>
              <w:t xml:space="preserve">namespace contains classes that define culture-related information, including language, country/region, calendars in use, </w:t>
            </w:r>
            <w:proofErr w:type="gramStart"/>
            <w:r w:rsidRPr="00503CC8">
              <w:rPr>
                <w:rFonts w:ascii="Times New Roman" w:hAnsi="Times New Roman" w:cs="Times New Roman"/>
                <w:color w:val="2A2A2A"/>
                <w:sz w:val="24"/>
                <w:szCs w:val="24"/>
              </w:rPr>
              <w:t>format</w:t>
            </w:r>
            <w:proofErr w:type="gramEnd"/>
            <w:r w:rsidRPr="00503CC8">
              <w:rPr>
                <w:rFonts w:ascii="Times New Roman" w:hAnsi="Times New Roman" w:cs="Times New Roman"/>
                <w:color w:val="2A2A2A"/>
                <w:sz w:val="24"/>
                <w:szCs w:val="24"/>
              </w:rPr>
              <w:t xml:space="preserve"> patterns for dates, currency, and numbers, and sort order for strings. These classes are useful for writing globalized (internationalized) applications. Classes such as</w:t>
            </w:r>
            <w:r w:rsidRPr="00503CC8">
              <w:rPr>
                <w:rStyle w:val="apple-converted-space"/>
                <w:rFonts w:ascii="Times New Roman" w:hAnsi="Times New Roman" w:cs="Times New Roman"/>
                <w:color w:val="2A2A2A"/>
                <w:sz w:val="24"/>
                <w:szCs w:val="24"/>
              </w:rPr>
              <w:t> </w:t>
            </w:r>
            <w:hyperlink r:id="rId192" w:history="1">
              <w:r w:rsidRPr="00503CC8">
                <w:rPr>
                  <w:rStyle w:val="Hyperlink"/>
                  <w:rFonts w:ascii="Times New Roman" w:hAnsi="Times New Roman" w:cs="Times New Roman"/>
                  <w:color w:val="03697A"/>
                  <w:sz w:val="24"/>
                  <w:szCs w:val="24"/>
                </w:rPr>
                <w:t>StringInfo</w:t>
              </w:r>
            </w:hyperlink>
            <w:r w:rsidRPr="00503CC8">
              <w:rPr>
                <w:rStyle w:val="apple-converted-space"/>
                <w:rFonts w:ascii="Times New Roman" w:hAnsi="Times New Roman" w:cs="Times New Roman"/>
                <w:color w:val="2A2A2A"/>
                <w:sz w:val="24"/>
                <w:szCs w:val="24"/>
              </w:rPr>
              <w:t> </w:t>
            </w:r>
            <w:r w:rsidRPr="00503CC8">
              <w:rPr>
                <w:rFonts w:ascii="Times New Roman" w:hAnsi="Times New Roman" w:cs="Times New Roman"/>
                <w:color w:val="2A2A2A"/>
                <w:sz w:val="24"/>
                <w:szCs w:val="24"/>
              </w:rPr>
              <w:t>and</w:t>
            </w:r>
            <w:hyperlink r:id="rId193" w:history="1">
              <w:r w:rsidRPr="00503CC8">
                <w:rPr>
                  <w:rStyle w:val="Hyperlink"/>
                  <w:rFonts w:ascii="Times New Roman" w:hAnsi="Times New Roman" w:cs="Times New Roman"/>
                  <w:color w:val="03697A"/>
                  <w:sz w:val="24"/>
                  <w:szCs w:val="24"/>
                </w:rPr>
                <w:t>TextInfo</w:t>
              </w:r>
            </w:hyperlink>
            <w:r w:rsidRPr="00503CC8">
              <w:rPr>
                <w:rStyle w:val="apple-converted-space"/>
                <w:rFonts w:ascii="Times New Roman" w:hAnsi="Times New Roman" w:cs="Times New Roman"/>
                <w:color w:val="2A2A2A"/>
                <w:sz w:val="24"/>
                <w:szCs w:val="24"/>
              </w:rPr>
              <w:t> </w:t>
            </w:r>
            <w:r w:rsidRPr="00503CC8">
              <w:rPr>
                <w:rFonts w:ascii="Times New Roman" w:hAnsi="Times New Roman" w:cs="Times New Roman"/>
                <w:color w:val="2A2A2A"/>
                <w:sz w:val="24"/>
                <w:szCs w:val="24"/>
              </w:rPr>
              <w:t>provide advanced globalization functionalities, including surrogate support and text element processing.</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C67BF9" w:rsidP="005D5410">
            <w:pPr>
              <w:spacing w:before="150" w:after="150" w:line="240" w:lineRule="atLeast"/>
              <w:ind w:left="150" w:right="150"/>
              <w:rPr>
                <w:rFonts w:ascii="Times New Roman" w:hAnsi="Times New Roman" w:cs="Times New Roman"/>
                <w:color w:val="2A2A2A"/>
                <w:sz w:val="24"/>
                <w:szCs w:val="24"/>
              </w:rPr>
            </w:pPr>
            <w:hyperlink r:id="rId194" w:history="1">
              <w:r w:rsidR="00766382" w:rsidRPr="00503CC8">
                <w:rPr>
                  <w:rStyle w:val="Hyperlink"/>
                  <w:rFonts w:ascii="Times New Roman" w:hAnsi="Times New Roman" w:cs="Times New Roman"/>
                  <w:color w:val="03697A"/>
                  <w:sz w:val="24"/>
                  <w:szCs w:val="24"/>
                </w:rPr>
                <w:t>System.IdentityModel</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System.IdentityModel namespaces contain types that are used to provide authentication and authorization for .NET applications.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C67BF9" w:rsidP="005D5410">
            <w:pPr>
              <w:spacing w:before="150" w:after="150" w:line="240" w:lineRule="atLeast"/>
              <w:ind w:left="150" w:right="150"/>
              <w:rPr>
                <w:rFonts w:ascii="Times New Roman" w:hAnsi="Times New Roman" w:cs="Times New Roman"/>
                <w:color w:val="2A2A2A"/>
                <w:sz w:val="24"/>
                <w:szCs w:val="24"/>
              </w:rPr>
            </w:pPr>
            <w:hyperlink r:id="rId195" w:history="1">
              <w:r w:rsidR="00766382" w:rsidRPr="00503CC8">
                <w:rPr>
                  <w:rStyle w:val="Hyperlink"/>
                  <w:rFonts w:ascii="Times New Roman" w:hAnsi="Times New Roman" w:cs="Times New Roman"/>
                  <w:color w:val="03697A"/>
                  <w:sz w:val="24"/>
                  <w:szCs w:val="24"/>
                </w:rPr>
                <w:t>System.IO</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System.IO namespaces contain types that support input and output, including the ability to read and write data to streams either synchronously or asynchronously, to compress data in streams, to create and use isolated stores, to map files to an application's logical address space, to store multiple data objects in a single container, to communicate using anonymous or named pipes, to implement custom logging, and to handle the flow of data to and from serial ports.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C67BF9" w:rsidP="005D5410">
            <w:pPr>
              <w:spacing w:before="150" w:after="150" w:line="240" w:lineRule="atLeast"/>
              <w:ind w:left="150" w:right="150"/>
              <w:rPr>
                <w:rFonts w:ascii="Times New Roman" w:hAnsi="Times New Roman" w:cs="Times New Roman"/>
                <w:color w:val="2A2A2A"/>
                <w:sz w:val="24"/>
                <w:szCs w:val="24"/>
              </w:rPr>
            </w:pPr>
            <w:hyperlink r:id="rId196" w:history="1">
              <w:r w:rsidR="00766382" w:rsidRPr="00503CC8">
                <w:rPr>
                  <w:rStyle w:val="Hyperlink"/>
                  <w:rFonts w:ascii="Times New Roman" w:hAnsi="Times New Roman" w:cs="Times New Roman"/>
                  <w:color w:val="03697A"/>
                  <w:sz w:val="24"/>
                  <w:szCs w:val="24"/>
                </w:rPr>
                <w:t>System.Linq</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 xml:space="preserve">The System.Linq namespaces contain types that support queries that use Language-Integrated Query (LINQ). This includes types that represent queries as objects in </w:t>
            </w:r>
            <w:r w:rsidRPr="00503CC8">
              <w:rPr>
                <w:rFonts w:ascii="Times New Roman" w:hAnsi="Times New Roman" w:cs="Times New Roman"/>
                <w:color w:val="2A2A2A"/>
                <w:sz w:val="24"/>
                <w:szCs w:val="24"/>
              </w:rPr>
              <w:lastRenderedPageBreak/>
              <w:t>expression trees.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C67BF9" w:rsidP="005D5410">
            <w:pPr>
              <w:spacing w:before="150" w:after="150" w:line="240" w:lineRule="atLeast"/>
              <w:ind w:left="150" w:right="150"/>
              <w:rPr>
                <w:rFonts w:ascii="Times New Roman" w:hAnsi="Times New Roman" w:cs="Times New Roman"/>
                <w:color w:val="2A2A2A"/>
                <w:sz w:val="24"/>
                <w:szCs w:val="24"/>
              </w:rPr>
            </w:pPr>
            <w:hyperlink r:id="rId197" w:history="1">
              <w:r w:rsidR="00766382" w:rsidRPr="00503CC8">
                <w:rPr>
                  <w:rStyle w:val="Hyperlink"/>
                  <w:rFonts w:ascii="Times New Roman" w:hAnsi="Times New Roman" w:cs="Times New Roman"/>
                  <w:color w:val="03697A"/>
                  <w:sz w:val="24"/>
                  <w:szCs w:val="24"/>
                </w:rPr>
                <w:t>System.Management</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System.Management namespaces contain types that provide access to management information and management events about the system, devices, and applications instrumented to the Windows Management Instrumentation (WMI) infrastructure. These namespaces also contain types necessary for instrumenting applications so that they expose their management information and events through WMI to potential customers.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C67BF9" w:rsidP="005D5410">
            <w:pPr>
              <w:spacing w:before="150" w:after="150" w:line="240" w:lineRule="atLeast"/>
              <w:ind w:left="150" w:right="150"/>
              <w:rPr>
                <w:rFonts w:ascii="Times New Roman" w:hAnsi="Times New Roman" w:cs="Times New Roman"/>
                <w:color w:val="2A2A2A"/>
                <w:sz w:val="24"/>
                <w:szCs w:val="24"/>
              </w:rPr>
            </w:pPr>
            <w:hyperlink r:id="rId198" w:history="1">
              <w:r w:rsidR="00766382" w:rsidRPr="00503CC8">
                <w:rPr>
                  <w:rStyle w:val="Hyperlink"/>
                  <w:rFonts w:ascii="Times New Roman" w:hAnsi="Times New Roman" w:cs="Times New Roman"/>
                  <w:color w:val="03697A"/>
                  <w:sz w:val="24"/>
                  <w:szCs w:val="24"/>
                </w:rPr>
                <w:t>System.Media</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w:t>
            </w:r>
            <w:r w:rsidRPr="00503CC8">
              <w:rPr>
                <w:rStyle w:val="apple-converted-space"/>
                <w:rFonts w:ascii="Times New Roman" w:hAnsi="Times New Roman" w:cs="Times New Roman"/>
                <w:color w:val="2A2A2A"/>
                <w:sz w:val="24"/>
                <w:szCs w:val="24"/>
              </w:rPr>
              <w:t> </w:t>
            </w:r>
            <w:hyperlink r:id="rId199" w:history="1">
              <w:r w:rsidRPr="00503CC8">
                <w:rPr>
                  <w:rStyle w:val="Hyperlink"/>
                  <w:rFonts w:ascii="Times New Roman" w:hAnsi="Times New Roman" w:cs="Times New Roman"/>
                  <w:color w:val="03697A"/>
                  <w:sz w:val="24"/>
                  <w:szCs w:val="24"/>
                </w:rPr>
                <w:t>System.Media</w:t>
              </w:r>
            </w:hyperlink>
            <w:r w:rsidRPr="00503CC8">
              <w:rPr>
                <w:rStyle w:val="apple-converted-space"/>
                <w:rFonts w:ascii="Times New Roman" w:hAnsi="Times New Roman" w:cs="Times New Roman"/>
                <w:color w:val="2A2A2A"/>
                <w:sz w:val="24"/>
                <w:szCs w:val="24"/>
              </w:rPr>
              <w:t> </w:t>
            </w:r>
            <w:r w:rsidRPr="00503CC8">
              <w:rPr>
                <w:rFonts w:ascii="Times New Roman" w:hAnsi="Times New Roman" w:cs="Times New Roman"/>
                <w:color w:val="2A2A2A"/>
                <w:sz w:val="24"/>
                <w:szCs w:val="24"/>
              </w:rPr>
              <w:t>namespace contains classes for playing sound files and accessing sounds provided by the system.</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C67BF9" w:rsidP="005D5410">
            <w:pPr>
              <w:spacing w:before="150" w:after="150" w:line="240" w:lineRule="atLeast"/>
              <w:ind w:left="150" w:right="150"/>
              <w:rPr>
                <w:rFonts w:ascii="Times New Roman" w:hAnsi="Times New Roman" w:cs="Times New Roman"/>
                <w:color w:val="2A2A2A"/>
                <w:sz w:val="24"/>
                <w:szCs w:val="24"/>
              </w:rPr>
            </w:pPr>
            <w:hyperlink r:id="rId200" w:history="1">
              <w:r w:rsidR="00766382" w:rsidRPr="00503CC8">
                <w:rPr>
                  <w:rStyle w:val="Hyperlink"/>
                  <w:rFonts w:ascii="Times New Roman" w:hAnsi="Times New Roman" w:cs="Times New Roman"/>
                  <w:color w:val="03697A"/>
                  <w:sz w:val="24"/>
                  <w:szCs w:val="24"/>
                </w:rPr>
                <w:t>System.Messaging</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System.Messaging namespaces contain types that enable you to connect to, monitor, and administer message queues on the network and to send, receive, or peek messages. A child namespace contains classes that can be used to extend design-time support for messaging classes.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C67BF9" w:rsidP="005D5410">
            <w:pPr>
              <w:spacing w:before="150" w:after="150" w:line="240" w:lineRule="atLeast"/>
              <w:ind w:left="150" w:right="150"/>
              <w:rPr>
                <w:rFonts w:ascii="Times New Roman" w:hAnsi="Times New Roman" w:cs="Times New Roman"/>
                <w:color w:val="2A2A2A"/>
                <w:sz w:val="24"/>
                <w:szCs w:val="24"/>
              </w:rPr>
            </w:pPr>
            <w:hyperlink r:id="rId201" w:history="1">
              <w:r w:rsidR="00766382" w:rsidRPr="00503CC8">
                <w:rPr>
                  <w:rStyle w:val="Hyperlink"/>
                  <w:rFonts w:ascii="Times New Roman" w:hAnsi="Times New Roman" w:cs="Times New Roman"/>
                  <w:color w:val="03697A"/>
                  <w:sz w:val="24"/>
                  <w:szCs w:val="24"/>
                </w:rPr>
                <w:t>System.Net</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System.Net namespaces contain classes that provide a simple programming interface for a number of network protocols, programmatically access and update configuration settings for the System.Net namespaces, define cache policies for web resources, compose and send e-mail, represent Multipurpose Internet Mail Exchange (MIME) headers, access network traffic data and network address information, and access peer-to-peer networking functionality. Additional child namespaces provide a managed implementation of the Windows Sockets (Winsock) interface and provide access to network streams for secure communications between hosts.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C67BF9" w:rsidP="005D5410">
            <w:pPr>
              <w:spacing w:before="150" w:after="150" w:line="240" w:lineRule="atLeast"/>
              <w:ind w:left="150" w:right="150"/>
              <w:rPr>
                <w:rFonts w:ascii="Times New Roman" w:hAnsi="Times New Roman" w:cs="Times New Roman"/>
                <w:color w:val="2A2A2A"/>
                <w:sz w:val="24"/>
                <w:szCs w:val="24"/>
              </w:rPr>
            </w:pPr>
            <w:hyperlink r:id="rId202" w:history="1">
              <w:r w:rsidR="00766382" w:rsidRPr="00503CC8">
                <w:rPr>
                  <w:rStyle w:val="Hyperlink"/>
                  <w:rFonts w:ascii="Times New Roman" w:hAnsi="Times New Roman" w:cs="Times New Roman"/>
                  <w:color w:val="03697A"/>
                  <w:sz w:val="24"/>
                  <w:szCs w:val="24"/>
                </w:rPr>
                <w:t>System.Numerics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w:t>
            </w:r>
            <w:r w:rsidRPr="00503CC8">
              <w:rPr>
                <w:rStyle w:val="apple-converted-space"/>
                <w:rFonts w:ascii="Times New Roman" w:hAnsi="Times New Roman" w:cs="Times New Roman"/>
                <w:color w:val="2A2A2A"/>
                <w:sz w:val="24"/>
                <w:szCs w:val="24"/>
              </w:rPr>
              <w:t> </w:t>
            </w:r>
            <w:hyperlink r:id="rId203" w:history="1">
              <w:r w:rsidRPr="00503CC8">
                <w:rPr>
                  <w:rStyle w:val="Hyperlink"/>
                  <w:rFonts w:ascii="Times New Roman" w:hAnsi="Times New Roman" w:cs="Times New Roman"/>
                  <w:color w:val="03697A"/>
                  <w:sz w:val="24"/>
                  <w:szCs w:val="24"/>
                </w:rPr>
                <w:t>System.Numerics</w:t>
              </w:r>
            </w:hyperlink>
            <w:r w:rsidRPr="00503CC8">
              <w:rPr>
                <w:rStyle w:val="apple-converted-space"/>
                <w:rFonts w:ascii="Times New Roman" w:hAnsi="Times New Roman" w:cs="Times New Roman"/>
                <w:color w:val="2A2A2A"/>
                <w:sz w:val="24"/>
                <w:szCs w:val="24"/>
              </w:rPr>
              <w:t> </w:t>
            </w:r>
            <w:r w:rsidRPr="00503CC8">
              <w:rPr>
                <w:rFonts w:ascii="Times New Roman" w:hAnsi="Times New Roman" w:cs="Times New Roman"/>
                <w:color w:val="2A2A2A"/>
                <w:sz w:val="24"/>
                <w:szCs w:val="24"/>
              </w:rPr>
              <w:t>namespace contains numeric types that complement the numeric primitives, such as</w:t>
            </w:r>
            <w:r w:rsidRPr="00503CC8">
              <w:rPr>
                <w:rStyle w:val="apple-converted-space"/>
                <w:rFonts w:ascii="Times New Roman" w:hAnsi="Times New Roman" w:cs="Times New Roman"/>
                <w:color w:val="2A2A2A"/>
                <w:sz w:val="24"/>
                <w:szCs w:val="24"/>
              </w:rPr>
              <w:t> </w:t>
            </w:r>
            <w:hyperlink r:id="rId204" w:history="1">
              <w:r w:rsidRPr="00503CC8">
                <w:rPr>
                  <w:rStyle w:val="Hyperlink"/>
                  <w:rFonts w:ascii="Times New Roman" w:hAnsi="Times New Roman" w:cs="Times New Roman"/>
                  <w:color w:val="03697A"/>
                  <w:sz w:val="24"/>
                  <w:szCs w:val="24"/>
                </w:rPr>
                <w:t>Byte</w:t>
              </w:r>
            </w:hyperlink>
            <w:r w:rsidRPr="00503CC8">
              <w:rPr>
                <w:rFonts w:ascii="Times New Roman" w:hAnsi="Times New Roman" w:cs="Times New Roman"/>
                <w:color w:val="2A2A2A"/>
                <w:sz w:val="24"/>
                <w:szCs w:val="24"/>
              </w:rPr>
              <w:t>,</w:t>
            </w:r>
            <w:r w:rsidRPr="00503CC8">
              <w:rPr>
                <w:rStyle w:val="apple-converted-space"/>
                <w:rFonts w:ascii="Times New Roman" w:hAnsi="Times New Roman" w:cs="Times New Roman"/>
                <w:color w:val="2A2A2A"/>
                <w:sz w:val="24"/>
                <w:szCs w:val="24"/>
              </w:rPr>
              <w:t> </w:t>
            </w:r>
            <w:hyperlink r:id="rId205" w:history="1">
              <w:r w:rsidRPr="00503CC8">
                <w:rPr>
                  <w:rStyle w:val="Hyperlink"/>
                  <w:rFonts w:ascii="Times New Roman" w:hAnsi="Times New Roman" w:cs="Times New Roman"/>
                  <w:color w:val="03697A"/>
                  <w:sz w:val="24"/>
                  <w:szCs w:val="24"/>
                </w:rPr>
                <w:t>Double</w:t>
              </w:r>
            </w:hyperlink>
            <w:r w:rsidRPr="00503CC8">
              <w:rPr>
                <w:rFonts w:ascii="Times New Roman" w:hAnsi="Times New Roman" w:cs="Times New Roman"/>
                <w:color w:val="2A2A2A"/>
                <w:sz w:val="24"/>
                <w:szCs w:val="24"/>
              </w:rPr>
              <w:t>, and</w:t>
            </w:r>
            <w:r w:rsidRPr="00503CC8">
              <w:rPr>
                <w:rStyle w:val="apple-converted-space"/>
                <w:rFonts w:ascii="Times New Roman" w:hAnsi="Times New Roman" w:cs="Times New Roman"/>
                <w:color w:val="2A2A2A"/>
                <w:sz w:val="24"/>
                <w:szCs w:val="24"/>
              </w:rPr>
              <w:t> </w:t>
            </w:r>
            <w:hyperlink r:id="rId206" w:history="1">
              <w:r w:rsidRPr="00503CC8">
                <w:rPr>
                  <w:rStyle w:val="Hyperlink"/>
                  <w:rFonts w:ascii="Times New Roman" w:hAnsi="Times New Roman" w:cs="Times New Roman"/>
                  <w:color w:val="03697A"/>
                  <w:sz w:val="24"/>
                  <w:szCs w:val="24"/>
                </w:rPr>
                <w:t>Int32</w:t>
              </w:r>
            </w:hyperlink>
            <w:proofErr w:type="gramStart"/>
            <w:r w:rsidRPr="00503CC8">
              <w:rPr>
                <w:rFonts w:ascii="Times New Roman" w:hAnsi="Times New Roman" w:cs="Times New Roman"/>
                <w:color w:val="2A2A2A"/>
                <w:sz w:val="24"/>
                <w:szCs w:val="24"/>
              </w:rPr>
              <w:t>, that</w:t>
            </w:r>
            <w:proofErr w:type="gramEnd"/>
            <w:r w:rsidRPr="00503CC8">
              <w:rPr>
                <w:rFonts w:ascii="Times New Roman" w:hAnsi="Times New Roman" w:cs="Times New Roman"/>
                <w:color w:val="2A2A2A"/>
                <w:sz w:val="24"/>
                <w:szCs w:val="24"/>
              </w:rPr>
              <w:t xml:space="preserve"> are defined by the .NET Framework.</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C67BF9" w:rsidP="005D5410">
            <w:pPr>
              <w:spacing w:before="150" w:after="150" w:line="240" w:lineRule="atLeast"/>
              <w:ind w:left="150" w:right="150"/>
              <w:rPr>
                <w:rFonts w:ascii="Times New Roman" w:hAnsi="Times New Roman" w:cs="Times New Roman"/>
                <w:color w:val="2A2A2A"/>
                <w:sz w:val="24"/>
                <w:szCs w:val="24"/>
              </w:rPr>
            </w:pPr>
            <w:hyperlink r:id="rId207" w:history="1">
              <w:r w:rsidR="00766382" w:rsidRPr="00503CC8">
                <w:rPr>
                  <w:rStyle w:val="Hyperlink"/>
                  <w:rFonts w:ascii="Times New Roman" w:hAnsi="Times New Roman" w:cs="Times New Roman"/>
                  <w:color w:val="03697A"/>
                  <w:sz w:val="24"/>
                  <w:szCs w:val="24"/>
                </w:rPr>
                <w:t>System.Printing</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System.Printing namespaces contain types that support printing, that provide access to the properties of print system objects and enable rapid copying of their property settings to another object of the same type, and that support the interconversion of managed System.PrintTicket objects and unmanaged GDI DEVMODE structures.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C67BF9" w:rsidP="005D5410">
            <w:pPr>
              <w:spacing w:before="150" w:after="150" w:line="240" w:lineRule="atLeast"/>
              <w:ind w:left="150" w:right="150"/>
              <w:rPr>
                <w:rFonts w:ascii="Times New Roman" w:hAnsi="Times New Roman" w:cs="Times New Roman"/>
                <w:color w:val="2A2A2A"/>
                <w:sz w:val="24"/>
                <w:szCs w:val="24"/>
              </w:rPr>
            </w:pPr>
            <w:hyperlink r:id="rId208" w:history="1">
              <w:r w:rsidR="00766382" w:rsidRPr="00503CC8">
                <w:rPr>
                  <w:rStyle w:val="Hyperlink"/>
                  <w:rFonts w:ascii="Times New Roman" w:hAnsi="Times New Roman" w:cs="Times New Roman"/>
                  <w:color w:val="03697A"/>
                  <w:sz w:val="24"/>
                  <w:szCs w:val="24"/>
                </w:rPr>
                <w:t>System.Reflection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System.Reflection namespaces contain types that provide a managed view of loaded types, methods, and fields, and that can dynamically create and invoke types. A child namespace contains types that enable a compiler or other tool to emit metadata and Microsoft intermediate language (MSIL).</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C67BF9" w:rsidP="005D5410">
            <w:pPr>
              <w:spacing w:before="150" w:after="150" w:line="240" w:lineRule="atLeast"/>
              <w:ind w:left="150" w:right="150"/>
              <w:rPr>
                <w:rFonts w:ascii="Times New Roman" w:hAnsi="Times New Roman" w:cs="Times New Roman"/>
                <w:color w:val="2A2A2A"/>
                <w:sz w:val="24"/>
                <w:szCs w:val="24"/>
              </w:rPr>
            </w:pPr>
            <w:hyperlink r:id="rId209" w:history="1">
              <w:r w:rsidR="00766382" w:rsidRPr="00503CC8">
                <w:rPr>
                  <w:rStyle w:val="Hyperlink"/>
                  <w:rFonts w:ascii="Times New Roman" w:hAnsi="Times New Roman" w:cs="Times New Roman"/>
                  <w:color w:val="03697A"/>
                  <w:sz w:val="24"/>
                  <w:szCs w:val="24"/>
                </w:rPr>
                <w:t>System.Resources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System.Resources namespaces contain types that enable developers to create, store, and manage an application's culture-specific resources.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C67BF9" w:rsidP="005D5410">
            <w:pPr>
              <w:spacing w:before="150" w:after="150" w:line="240" w:lineRule="atLeast"/>
              <w:ind w:left="150" w:right="150"/>
              <w:rPr>
                <w:rFonts w:ascii="Times New Roman" w:hAnsi="Times New Roman" w:cs="Times New Roman"/>
                <w:color w:val="2A2A2A"/>
                <w:sz w:val="24"/>
                <w:szCs w:val="24"/>
              </w:rPr>
            </w:pPr>
            <w:hyperlink r:id="rId210" w:history="1">
              <w:r w:rsidR="00766382" w:rsidRPr="00503CC8">
                <w:rPr>
                  <w:rStyle w:val="Hyperlink"/>
                  <w:rFonts w:ascii="Times New Roman" w:hAnsi="Times New Roman" w:cs="Times New Roman"/>
                  <w:color w:val="03697A"/>
                  <w:sz w:val="24"/>
                  <w:szCs w:val="24"/>
                </w:rPr>
                <w:t>System.Runtime</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System.Runtime namespaces contain types that support an application's interaction with the common language runtime, and types that enable features such as application data caching, advanced exception handling, application activation within application domains, COM interop, distributed applications, serialization and deserialization, and versioning. Additional namespaces enable compiler writers to specify attributes that affect the run-time behavior of the common language runtime, define a contract for reliability between a set of code and other code that takes a dependency on it, and implement a persistence provider for Windows Communication Foundation (WCF).</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C67BF9" w:rsidP="005D5410">
            <w:pPr>
              <w:spacing w:before="150" w:after="150" w:line="240" w:lineRule="atLeast"/>
              <w:ind w:left="150" w:right="150"/>
              <w:rPr>
                <w:rFonts w:ascii="Times New Roman" w:hAnsi="Times New Roman" w:cs="Times New Roman"/>
                <w:color w:val="2A2A2A"/>
                <w:sz w:val="24"/>
                <w:szCs w:val="24"/>
              </w:rPr>
            </w:pPr>
            <w:hyperlink r:id="rId211" w:history="1">
              <w:r w:rsidR="00766382" w:rsidRPr="00503CC8">
                <w:rPr>
                  <w:rStyle w:val="Hyperlink"/>
                  <w:rFonts w:ascii="Times New Roman" w:hAnsi="Times New Roman" w:cs="Times New Roman"/>
                  <w:color w:val="03697A"/>
                  <w:sz w:val="24"/>
                  <w:szCs w:val="24"/>
                </w:rPr>
                <w:t>System.Security</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System.Security namespaces contain classes that represent the .NET Framework security system and permissions. Child namespaces provide types that control access to and audit securable objects, allow authentication, provide crytographic services, control access to operations and resources based on policy, and support rights management of application-created content.</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C67BF9" w:rsidP="005D5410">
            <w:pPr>
              <w:spacing w:before="150" w:after="150" w:line="240" w:lineRule="atLeast"/>
              <w:ind w:left="150" w:right="150"/>
              <w:rPr>
                <w:rFonts w:ascii="Times New Roman" w:hAnsi="Times New Roman" w:cs="Times New Roman"/>
                <w:color w:val="2A2A2A"/>
                <w:sz w:val="24"/>
                <w:szCs w:val="24"/>
              </w:rPr>
            </w:pPr>
            <w:hyperlink r:id="rId212" w:history="1">
              <w:r w:rsidR="00766382" w:rsidRPr="00503CC8">
                <w:rPr>
                  <w:rStyle w:val="Hyperlink"/>
                  <w:rFonts w:ascii="Times New Roman" w:hAnsi="Times New Roman" w:cs="Times New Roman"/>
                  <w:color w:val="03697A"/>
                  <w:sz w:val="24"/>
                  <w:szCs w:val="24"/>
                </w:rPr>
                <w:t>System.ServiceModel</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System.ServiceModel namespaces contain the types necessary to build Windows Communication Foundation (WCF) service and client applications.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C67BF9" w:rsidP="005D5410">
            <w:pPr>
              <w:spacing w:before="150" w:after="150" w:line="240" w:lineRule="atLeast"/>
              <w:ind w:left="150" w:right="150"/>
              <w:rPr>
                <w:rFonts w:ascii="Times New Roman" w:hAnsi="Times New Roman" w:cs="Times New Roman"/>
                <w:color w:val="2A2A2A"/>
                <w:sz w:val="24"/>
                <w:szCs w:val="24"/>
              </w:rPr>
            </w:pPr>
            <w:hyperlink r:id="rId213" w:history="1">
              <w:r w:rsidR="00766382" w:rsidRPr="00503CC8">
                <w:rPr>
                  <w:rStyle w:val="Hyperlink"/>
                  <w:rFonts w:ascii="Times New Roman" w:hAnsi="Times New Roman" w:cs="Times New Roman"/>
                  <w:color w:val="03697A"/>
                  <w:sz w:val="24"/>
                  <w:szCs w:val="24"/>
                </w:rPr>
                <w:t>System.ServiceProcess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System.ServiceProcess namespaces contain types that enable you to implement, install, and control Windows service applications and extend design-time support for Windows service applications.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C67BF9" w:rsidP="005D5410">
            <w:pPr>
              <w:spacing w:before="150" w:after="150" w:line="240" w:lineRule="atLeast"/>
              <w:ind w:left="150" w:right="150"/>
              <w:rPr>
                <w:rFonts w:ascii="Times New Roman" w:hAnsi="Times New Roman" w:cs="Times New Roman"/>
                <w:color w:val="2A2A2A"/>
                <w:sz w:val="24"/>
                <w:szCs w:val="24"/>
              </w:rPr>
            </w:pPr>
            <w:hyperlink r:id="rId214" w:history="1">
              <w:r w:rsidR="00766382" w:rsidRPr="00503CC8">
                <w:rPr>
                  <w:rStyle w:val="Hyperlink"/>
                  <w:rFonts w:ascii="Times New Roman" w:hAnsi="Times New Roman" w:cs="Times New Roman"/>
                  <w:color w:val="03697A"/>
                  <w:sz w:val="24"/>
                  <w:szCs w:val="24"/>
                </w:rPr>
                <w:t>System.Speech</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System.Speech namespaces contain types that support speech recognition.</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C67BF9" w:rsidP="005D5410">
            <w:pPr>
              <w:spacing w:before="150" w:after="150" w:line="240" w:lineRule="atLeast"/>
              <w:ind w:left="150" w:right="150"/>
              <w:rPr>
                <w:rFonts w:ascii="Times New Roman" w:hAnsi="Times New Roman" w:cs="Times New Roman"/>
                <w:color w:val="2A2A2A"/>
                <w:sz w:val="24"/>
                <w:szCs w:val="24"/>
              </w:rPr>
            </w:pPr>
            <w:hyperlink r:id="rId215" w:history="1">
              <w:r w:rsidR="00766382" w:rsidRPr="00503CC8">
                <w:rPr>
                  <w:rStyle w:val="Hyperlink"/>
                  <w:rFonts w:ascii="Times New Roman" w:hAnsi="Times New Roman" w:cs="Times New Roman"/>
                  <w:color w:val="03697A"/>
                  <w:sz w:val="24"/>
                  <w:szCs w:val="24"/>
                </w:rPr>
                <w:t>System.Text</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System.Text namespaces contain types for character encoding and string manipulation. A child namespace enables you to process text using regular expressions.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C67BF9" w:rsidP="005D5410">
            <w:pPr>
              <w:spacing w:before="150" w:after="150" w:line="240" w:lineRule="atLeast"/>
              <w:ind w:left="150" w:right="150"/>
              <w:rPr>
                <w:rFonts w:ascii="Times New Roman" w:hAnsi="Times New Roman" w:cs="Times New Roman"/>
                <w:color w:val="2A2A2A"/>
                <w:sz w:val="24"/>
                <w:szCs w:val="24"/>
              </w:rPr>
            </w:pPr>
            <w:hyperlink r:id="rId216" w:history="1">
              <w:r w:rsidR="00766382" w:rsidRPr="00503CC8">
                <w:rPr>
                  <w:rStyle w:val="Hyperlink"/>
                  <w:rFonts w:ascii="Times New Roman" w:hAnsi="Times New Roman" w:cs="Times New Roman"/>
                  <w:color w:val="03697A"/>
                  <w:sz w:val="24"/>
                  <w:szCs w:val="24"/>
                </w:rPr>
                <w:t>System.Threading</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System.Threading namespaces contain types that enable multithreaded programming. A child namespace provides types that simplify the work of writing concurrent and asynchronous code.</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C67BF9" w:rsidP="005D5410">
            <w:pPr>
              <w:spacing w:before="150" w:after="150" w:line="240" w:lineRule="atLeast"/>
              <w:ind w:left="150" w:right="150"/>
              <w:rPr>
                <w:rFonts w:ascii="Times New Roman" w:hAnsi="Times New Roman" w:cs="Times New Roman"/>
                <w:color w:val="2A2A2A"/>
                <w:sz w:val="24"/>
                <w:szCs w:val="24"/>
              </w:rPr>
            </w:pPr>
            <w:hyperlink r:id="rId217" w:history="1">
              <w:r w:rsidR="00766382" w:rsidRPr="00503CC8">
                <w:rPr>
                  <w:rStyle w:val="Hyperlink"/>
                  <w:rFonts w:ascii="Times New Roman" w:hAnsi="Times New Roman" w:cs="Times New Roman"/>
                  <w:color w:val="03697A"/>
                  <w:sz w:val="24"/>
                  <w:szCs w:val="24"/>
                </w:rPr>
                <w:t>System.Timers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w:t>
            </w:r>
            <w:r w:rsidRPr="00503CC8">
              <w:rPr>
                <w:rStyle w:val="apple-converted-space"/>
                <w:rFonts w:ascii="Times New Roman" w:hAnsi="Times New Roman" w:cs="Times New Roman"/>
                <w:color w:val="2A2A2A"/>
                <w:sz w:val="24"/>
                <w:szCs w:val="24"/>
              </w:rPr>
              <w:t> </w:t>
            </w:r>
            <w:hyperlink r:id="rId218" w:history="1">
              <w:r w:rsidRPr="00503CC8">
                <w:rPr>
                  <w:rStyle w:val="Hyperlink"/>
                  <w:rFonts w:ascii="Times New Roman" w:hAnsi="Times New Roman" w:cs="Times New Roman"/>
                  <w:color w:val="03697A"/>
                  <w:sz w:val="24"/>
                  <w:szCs w:val="24"/>
                </w:rPr>
                <w:t>System.Timers</w:t>
              </w:r>
            </w:hyperlink>
            <w:r w:rsidRPr="00503CC8">
              <w:rPr>
                <w:rStyle w:val="apple-converted-space"/>
                <w:rFonts w:ascii="Times New Roman" w:hAnsi="Times New Roman" w:cs="Times New Roman"/>
                <w:color w:val="2A2A2A"/>
                <w:sz w:val="24"/>
                <w:szCs w:val="24"/>
              </w:rPr>
              <w:t> </w:t>
            </w:r>
            <w:r w:rsidRPr="00503CC8">
              <w:rPr>
                <w:rFonts w:ascii="Times New Roman" w:hAnsi="Times New Roman" w:cs="Times New Roman"/>
                <w:color w:val="2A2A2A"/>
                <w:sz w:val="24"/>
                <w:szCs w:val="24"/>
              </w:rPr>
              <w:t>namespace provides the</w:t>
            </w:r>
            <w:r w:rsidRPr="00503CC8">
              <w:rPr>
                <w:rStyle w:val="apple-converted-space"/>
                <w:rFonts w:ascii="Times New Roman" w:hAnsi="Times New Roman" w:cs="Times New Roman"/>
                <w:color w:val="2A2A2A"/>
                <w:sz w:val="24"/>
                <w:szCs w:val="24"/>
              </w:rPr>
              <w:t> </w:t>
            </w:r>
            <w:hyperlink r:id="rId219" w:history="1">
              <w:r w:rsidRPr="00503CC8">
                <w:rPr>
                  <w:rStyle w:val="Hyperlink"/>
                  <w:rFonts w:ascii="Times New Roman" w:hAnsi="Times New Roman" w:cs="Times New Roman"/>
                  <w:color w:val="03697A"/>
                  <w:sz w:val="24"/>
                  <w:szCs w:val="24"/>
                </w:rPr>
                <w:t>Timer</w:t>
              </w:r>
            </w:hyperlink>
            <w:r w:rsidRPr="00503CC8">
              <w:rPr>
                <w:rStyle w:val="apple-converted-space"/>
                <w:rFonts w:ascii="Times New Roman" w:hAnsi="Times New Roman" w:cs="Times New Roman"/>
                <w:color w:val="2A2A2A"/>
                <w:sz w:val="24"/>
                <w:szCs w:val="24"/>
              </w:rPr>
              <w:t> </w:t>
            </w:r>
            <w:r w:rsidRPr="00503CC8">
              <w:rPr>
                <w:rFonts w:ascii="Times New Roman" w:hAnsi="Times New Roman" w:cs="Times New Roman"/>
                <w:color w:val="2A2A2A"/>
                <w:sz w:val="24"/>
                <w:szCs w:val="24"/>
              </w:rPr>
              <w:t>component, which allows you to raise an event on a specified interval.</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C67BF9" w:rsidP="005D5410">
            <w:pPr>
              <w:spacing w:before="150" w:after="150" w:line="240" w:lineRule="atLeast"/>
              <w:ind w:left="150" w:right="150"/>
              <w:rPr>
                <w:rFonts w:ascii="Times New Roman" w:hAnsi="Times New Roman" w:cs="Times New Roman"/>
                <w:color w:val="2A2A2A"/>
                <w:sz w:val="24"/>
                <w:szCs w:val="24"/>
              </w:rPr>
            </w:pPr>
            <w:hyperlink r:id="rId220" w:history="1">
              <w:r w:rsidR="00766382" w:rsidRPr="00503CC8">
                <w:rPr>
                  <w:rStyle w:val="Hyperlink"/>
                  <w:rFonts w:ascii="Times New Roman" w:hAnsi="Times New Roman" w:cs="Times New Roman"/>
                  <w:color w:val="03697A"/>
                  <w:sz w:val="24"/>
                  <w:szCs w:val="24"/>
                </w:rPr>
                <w:t>System.Transactions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System.Transactions namespaces contain types that support transactions with multiple, distributed participants, multiple phase notifications, and durable enlistments. A child namespace contains types that describe the configuration options used by the System.Transactions types.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C67BF9" w:rsidP="005D5410">
            <w:pPr>
              <w:spacing w:before="150" w:after="150" w:line="240" w:lineRule="atLeast"/>
              <w:ind w:left="150" w:right="150"/>
              <w:rPr>
                <w:rFonts w:ascii="Times New Roman" w:hAnsi="Times New Roman" w:cs="Times New Roman"/>
                <w:color w:val="2A2A2A"/>
                <w:sz w:val="24"/>
                <w:szCs w:val="24"/>
              </w:rPr>
            </w:pPr>
            <w:hyperlink r:id="rId221" w:history="1">
              <w:r w:rsidR="00766382" w:rsidRPr="00503CC8">
                <w:rPr>
                  <w:rStyle w:val="Hyperlink"/>
                  <w:rFonts w:ascii="Times New Roman" w:hAnsi="Times New Roman" w:cs="Times New Roman"/>
                  <w:color w:val="03697A"/>
                  <w:sz w:val="24"/>
                  <w:szCs w:val="24"/>
                </w:rPr>
                <w:t>System.Web</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 xml:space="preserve">The System.Web namespaces contain types that enable browser/server communication. Child namespaces include types that support ASP.NET forms authentication, application services, data caching on the server, ASP.NET application configuration, dynamic data, HTTP handlers, JSON serialization, incorporating AJAX functionality into ASP.NET, ASP.NET security, </w:t>
            </w:r>
            <w:r w:rsidRPr="00503CC8">
              <w:rPr>
                <w:rFonts w:ascii="Times New Roman" w:hAnsi="Times New Roman" w:cs="Times New Roman"/>
                <w:color w:val="2A2A2A"/>
                <w:sz w:val="24"/>
                <w:szCs w:val="24"/>
              </w:rPr>
              <w:lastRenderedPageBreak/>
              <w:t>and web services.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C67BF9" w:rsidP="005D5410">
            <w:pPr>
              <w:spacing w:before="150" w:after="150" w:line="240" w:lineRule="atLeast"/>
              <w:ind w:left="150" w:right="150"/>
              <w:rPr>
                <w:rFonts w:ascii="Times New Roman" w:hAnsi="Times New Roman" w:cs="Times New Roman"/>
                <w:color w:val="2A2A2A"/>
                <w:sz w:val="24"/>
                <w:szCs w:val="24"/>
              </w:rPr>
            </w:pPr>
            <w:hyperlink r:id="rId222" w:history="1">
              <w:r w:rsidR="00766382" w:rsidRPr="00503CC8">
                <w:rPr>
                  <w:rStyle w:val="Hyperlink"/>
                  <w:rFonts w:ascii="Times New Roman" w:hAnsi="Times New Roman" w:cs="Times New Roman"/>
                  <w:color w:val="03697A"/>
                  <w:sz w:val="24"/>
                  <w:szCs w:val="24"/>
                </w:rPr>
                <w:t>System.Windows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System.Windows namespaces contain types used in Windows Presentation Foundation (WPF) applications, including animation clients, user interface controls, data binding, and type conversion. System.Windows.Forms and its child namespaces are used for developing Windows Forms applications.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C67BF9" w:rsidP="005D5410">
            <w:pPr>
              <w:spacing w:before="150" w:after="150" w:line="240" w:lineRule="atLeast"/>
              <w:ind w:left="150" w:right="150"/>
              <w:rPr>
                <w:rFonts w:ascii="Times New Roman" w:hAnsi="Times New Roman" w:cs="Times New Roman"/>
                <w:color w:val="2A2A2A"/>
                <w:sz w:val="24"/>
                <w:szCs w:val="24"/>
              </w:rPr>
            </w:pPr>
            <w:hyperlink r:id="rId223" w:history="1">
              <w:r w:rsidR="00766382" w:rsidRPr="00503CC8">
                <w:rPr>
                  <w:rStyle w:val="Hyperlink"/>
                  <w:rFonts w:ascii="Times New Roman" w:hAnsi="Times New Roman" w:cs="Times New Roman"/>
                  <w:color w:val="03697A"/>
                  <w:sz w:val="24"/>
                  <w:szCs w:val="24"/>
                </w:rPr>
                <w:t>System.Workflow</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System.Workflow namespaces contain types used to develop applications that use Windows Workflow Foundation. These types provide design time and run-time support for rules and activities, to configure, control, host, and debug the workflow runtime engine.</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C67BF9" w:rsidP="005D5410">
            <w:pPr>
              <w:spacing w:before="150" w:after="150" w:line="240" w:lineRule="atLeast"/>
              <w:ind w:left="150" w:right="150"/>
              <w:rPr>
                <w:rFonts w:ascii="Times New Roman" w:hAnsi="Times New Roman" w:cs="Times New Roman"/>
                <w:color w:val="2A2A2A"/>
                <w:sz w:val="24"/>
                <w:szCs w:val="24"/>
              </w:rPr>
            </w:pPr>
            <w:hyperlink r:id="rId224" w:history="1">
              <w:r w:rsidR="00766382" w:rsidRPr="00503CC8">
                <w:rPr>
                  <w:rStyle w:val="Hyperlink"/>
                  <w:rFonts w:ascii="Times New Roman" w:hAnsi="Times New Roman" w:cs="Times New Roman"/>
                  <w:color w:val="03697A"/>
                  <w:sz w:val="24"/>
                  <w:szCs w:val="24"/>
                </w:rPr>
                <w:t>System.Xaml</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System.Xaml namespaces contain types that support parsing and processing the Extensible Application Markup Language (XAML).</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C67BF9" w:rsidP="005D5410">
            <w:pPr>
              <w:spacing w:before="150" w:after="150" w:line="240" w:lineRule="atLeast"/>
              <w:ind w:left="150" w:right="150"/>
              <w:rPr>
                <w:rFonts w:ascii="Times New Roman" w:hAnsi="Times New Roman" w:cs="Times New Roman"/>
                <w:color w:val="2A2A2A"/>
                <w:sz w:val="24"/>
                <w:szCs w:val="24"/>
              </w:rPr>
            </w:pPr>
            <w:hyperlink r:id="rId225" w:history="1">
              <w:r w:rsidR="00766382" w:rsidRPr="00503CC8">
                <w:rPr>
                  <w:rStyle w:val="Hyperlink"/>
                  <w:rFonts w:ascii="Times New Roman" w:hAnsi="Times New Roman" w:cs="Times New Roman"/>
                  <w:color w:val="03697A"/>
                  <w:sz w:val="24"/>
                  <w:szCs w:val="24"/>
                </w:rPr>
                <w:t>System.Xml</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System.Xml namespaces contain types for processing XML. Child namespaces support serialization of XML documents or streams, XSD schemas, XQuery 1.0 and XPath 2.0, and LINQ to XML, which is an in-memory XML programming interface that enables easy modification of XML documents.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C67BF9" w:rsidP="005D5410">
            <w:pPr>
              <w:spacing w:before="150" w:after="150" w:line="240" w:lineRule="atLeast"/>
              <w:ind w:left="150" w:right="150"/>
              <w:rPr>
                <w:rFonts w:ascii="Times New Roman" w:hAnsi="Times New Roman" w:cs="Times New Roman"/>
                <w:color w:val="2A2A2A"/>
                <w:sz w:val="24"/>
                <w:szCs w:val="24"/>
              </w:rPr>
            </w:pPr>
            <w:hyperlink r:id="rId226" w:history="1">
              <w:r w:rsidR="00766382" w:rsidRPr="00503CC8">
                <w:rPr>
                  <w:rStyle w:val="Hyperlink"/>
                  <w:rFonts w:ascii="Times New Roman" w:hAnsi="Times New Roman" w:cs="Times New Roman"/>
                  <w:color w:val="03697A"/>
                  <w:sz w:val="24"/>
                  <w:szCs w:val="24"/>
                </w:rPr>
                <w:t>Accessibility</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w:t>
            </w:r>
            <w:r w:rsidRPr="00503CC8">
              <w:rPr>
                <w:rStyle w:val="apple-converted-space"/>
                <w:rFonts w:ascii="Times New Roman" w:hAnsi="Times New Roman" w:cs="Times New Roman"/>
                <w:color w:val="2A2A2A"/>
                <w:sz w:val="24"/>
                <w:szCs w:val="24"/>
              </w:rPr>
              <w:t> </w:t>
            </w:r>
            <w:hyperlink r:id="rId227" w:history="1">
              <w:r w:rsidRPr="00503CC8">
                <w:rPr>
                  <w:rStyle w:val="Hyperlink"/>
                  <w:rFonts w:ascii="Times New Roman" w:hAnsi="Times New Roman" w:cs="Times New Roman"/>
                  <w:color w:val="03697A"/>
                  <w:sz w:val="24"/>
                  <w:szCs w:val="24"/>
                </w:rPr>
                <w:t>Accessibility</w:t>
              </w:r>
            </w:hyperlink>
            <w:r w:rsidRPr="00503CC8">
              <w:rPr>
                <w:rStyle w:val="apple-converted-space"/>
                <w:rFonts w:ascii="Times New Roman" w:hAnsi="Times New Roman" w:cs="Times New Roman"/>
                <w:color w:val="2A2A2A"/>
                <w:sz w:val="24"/>
                <w:szCs w:val="24"/>
              </w:rPr>
              <w:t> </w:t>
            </w:r>
            <w:r w:rsidRPr="00503CC8">
              <w:rPr>
                <w:rFonts w:ascii="Times New Roman" w:hAnsi="Times New Roman" w:cs="Times New Roman"/>
                <w:color w:val="2A2A2A"/>
                <w:sz w:val="24"/>
                <w:szCs w:val="24"/>
              </w:rPr>
              <w:t>and all of its exposed members are part of a managed wrapper for the Component Object Model (COM) accessibility interface.</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C67BF9" w:rsidP="005D5410">
            <w:pPr>
              <w:spacing w:before="150" w:after="150" w:line="240" w:lineRule="atLeast"/>
              <w:ind w:left="150" w:right="150"/>
              <w:rPr>
                <w:rFonts w:ascii="Times New Roman" w:hAnsi="Times New Roman" w:cs="Times New Roman"/>
                <w:color w:val="2A2A2A"/>
                <w:sz w:val="24"/>
                <w:szCs w:val="24"/>
              </w:rPr>
            </w:pPr>
            <w:hyperlink r:id="rId228" w:history="1">
              <w:r w:rsidR="00766382" w:rsidRPr="00503CC8">
                <w:rPr>
                  <w:rStyle w:val="Hyperlink"/>
                  <w:rFonts w:ascii="Times New Roman" w:hAnsi="Times New Roman" w:cs="Times New Roman"/>
                  <w:color w:val="03697A"/>
                  <w:sz w:val="24"/>
                  <w:szCs w:val="24"/>
                </w:rPr>
                <w:t>Microsoft.Activities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Microsoft.Activities namespaces contain types that support MSBuild and debugger extensions for Windows Workflow Foundation applications.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C67BF9" w:rsidP="005D5410">
            <w:pPr>
              <w:spacing w:before="150" w:after="150" w:line="240" w:lineRule="atLeast"/>
              <w:ind w:left="150" w:right="150"/>
              <w:rPr>
                <w:rFonts w:ascii="Times New Roman" w:hAnsi="Times New Roman" w:cs="Times New Roman"/>
                <w:color w:val="2A2A2A"/>
                <w:sz w:val="24"/>
                <w:szCs w:val="24"/>
              </w:rPr>
            </w:pPr>
            <w:hyperlink r:id="rId229" w:history="1">
              <w:r w:rsidR="00766382" w:rsidRPr="00503CC8">
                <w:rPr>
                  <w:rStyle w:val="Hyperlink"/>
                  <w:rFonts w:ascii="Times New Roman" w:hAnsi="Times New Roman" w:cs="Times New Roman"/>
                  <w:color w:val="03697A"/>
                  <w:sz w:val="24"/>
                  <w:szCs w:val="24"/>
                </w:rPr>
                <w:t>Microsoft.Aspnet.Snapin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w:t>
            </w:r>
            <w:r w:rsidRPr="00503CC8">
              <w:rPr>
                <w:rStyle w:val="apple-converted-space"/>
                <w:rFonts w:ascii="Times New Roman" w:hAnsi="Times New Roman" w:cs="Times New Roman"/>
                <w:color w:val="2A2A2A"/>
                <w:sz w:val="24"/>
                <w:szCs w:val="24"/>
              </w:rPr>
              <w:t> </w:t>
            </w:r>
            <w:hyperlink r:id="rId230" w:history="1">
              <w:r w:rsidRPr="00503CC8">
                <w:rPr>
                  <w:rStyle w:val="Hyperlink"/>
                  <w:rFonts w:ascii="Times New Roman" w:hAnsi="Times New Roman" w:cs="Times New Roman"/>
                  <w:color w:val="03697A"/>
                  <w:sz w:val="24"/>
                  <w:szCs w:val="24"/>
                </w:rPr>
                <w:t>Microsoft.Aspnet.Snapin</w:t>
              </w:r>
            </w:hyperlink>
            <w:r w:rsidRPr="00503CC8">
              <w:rPr>
                <w:rStyle w:val="apple-converted-space"/>
                <w:rFonts w:ascii="Times New Roman" w:hAnsi="Times New Roman" w:cs="Times New Roman"/>
                <w:color w:val="2A2A2A"/>
                <w:sz w:val="24"/>
                <w:szCs w:val="24"/>
              </w:rPr>
              <w:t> </w:t>
            </w:r>
            <w:r w:rsidRPr="00503CC8">
              <w:rPr>
                <w:rFonts w:ascii="Times New Roman" w:hAnsi="Times New Roman" w:cs="Times New Roman"/>
                <w:color w:val="2A2A2A"/>
                <w:sz w:val="24"/>
                <w:szCs w:val="24"/>
              </w:rPr>
              <w:t>namespace defines the types necessary for the ASP.NET management console application to interact with Microsoft Management Console (MMC). For more information, see "MMC Programmer's Guide" in the</w:t>
            </w:r>
            <w:r w:rsidRPr="00503CC8">
              <w:rPr>
                <w:rStyle w:val="apple-converted-space"/>
                <w:rFonts w:ascii="Times New Roman" w:hAnsi="Times New Roman" w:cs="Times New Roman"/>
                <w:color w:val="2A2A2A"/>
                <w:sz w:val="24"/>
                <w:szCs w:val="24"/>
              </w:rPr>
              <w:t> </w:t>
            </w:r>
            <w:hyperlink r:id="rId231" w:tgtFrame="_blank" w:history="1">
              <w:r w:rsidRPr="00503CC8">
                <w:rPr>
                  <w:rStyle w:val="Hyperlink"/>
                  <w:rFonts w:ascii="Times New Roman" w:hAnsi="Times New Roman" w:cs="Times New Roman"/>
                  <w:color w:val="03697A"/>
                  <w:sz w:val="24"/>
                  <w:szCs w:val="24"/>
                </w:rPr>
                <w:t>MSDN Library</w:t>
              </w:r>
            </w:hyperlink>
            <w:r w:rsidRPr="00503CC8">
              <w:rPr>
                <w:rFonts w:ascii="Times New Roman" w:hAnsi="Times New Roman" w:cs="Times New Roman"/>
                <w:color w:val="2A2A2A"/>
                <w:sz w:val="24"/>
                <w:szCs w:val="24"/>
              </w:rPr>
              <w:t>.</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C67BF9" w:rsidP="005D5410">
            <w:pPr>
              <w:spacing w:before="150" w:after="150" w:line="240" w:lineRule="atLeast"/>
              <w:ind w:left="150" w:right="150"/>
              <w:rPr>
                <w:rFonts w:ascii="Times New Roman" w:hAnsi="Times New Roman" w:cs="Times New Roman"/>
                <w:color w:val="2A2A2A"/>
                <w:sz w:val="24"/>
                <w:szCs w:val="24"/>
              </w:rPr>
            </w:pPr>
            <w:hyperlink r:id="rId232" w:history="1">
              <w:r w:rsidR="00766382" w:rsidRPr="00503CC8">
                <w:rPr>
                  <w:rStyle w:val="Hyperlink"/>
                  <w:rFonts w:ascii="Times New Roman" w:hAnsi="Times New Roman" w:cs="Times New Roman"/>
                  <w:color w:val="03697A"/>
                  <w:sz w:val="24"/>
                  <w:szCs w:val="24"/>
                </w:rPr>
                <w:t>Microsoft.Build</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Microsoft.Build namespaces contain types that provide programmatic access to, and control of, the MSBuild engine.</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C67BF9" w:rsidP="005D5410">
            <w:pPr>
              <w:spacing w:before="150" w:after="150" w:line="240" w:lineRule="atLeast"/>
              <w:ind w:left="150" w:right="150"/>
              <w:rPr>
                <w:rFonts w:ascii="Times New Roman" w:hAnsi="Times New Roman" w:cs="Times New Roman"/>
                <w:color w:val="2A2A2A"/>
                <w:sz w:val="24"/>
                <w:szCs w:val="24"/>
              </w:rPr>
            </w:pPr>
            <w:hyperlink r:id="rId233" w:history="1">
              <w:r w:rsidR="00766382" w:rsidRPr="00503CC8">
                <w:rPr>
                  <w:rStyle w:val="Hyperlink"/>
                  <w:rFonts w:ascii="Times New Roman" w:hAnsi="Times New Roman" w:cs="Times New Roman"/>
                  <w:color w:val="03697A"/>
                  <w:sz w:val="24"/>
                  <w:szCs w:val="24"/>
                </w:rPr>
                <w:t>Microsoft.CSharp</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Microsoft.CSharp namespaces contain types that support compilation and code generation of source code written in the C# language, and types that support interoperation betwen the dynamic language runtime (DLR) and C#.</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C67BF9" w:rsidP="005D5410">
            <w:pPr>
              <w:spacing w:before="150" w:after="150" w:line="240" w:lineRule="atLeast"/>
              <w:ind w:left="150" w:right="150"/>
              <w:rPr>
                <w:rFonts w:ascii="Times New Roman" w:hAnsi="Times New Roman" w:cs="Times New Roman"/>
                <w:color w:val="2A2A2A"/>
                <w:sz w:val="24"/>
                <w:szCs w:val="24"/>
              </w:rPr>
            </w:pPr>
            <w:hyperlink r:id="rId234" w:history="1">
              <w:r w:rsidR="00766382" w:rsidRPr="00503CC8">
                <w:rPr>
                  <w:rStyle w:val="Hyperlink"/>
                  <w:rFonts w:ascii="Times New Roman" w:hAnsi="Times New Roman" w:cs="Times New Roman"/>
                  <w:color w:val="03697A"/>
                  <w:sz w:val="24"/>
                  <w:szCs w:val="24"/>
                </w:rPr>
                <w:t>Microsoft.Data.Entity.Build.Tasks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w:t>
            </w:r>
            <w:r w:rsidRPr="00503CC8">
              <w:rPr>
                <w:rStyle w:val="apple-converted-space"/>
                <w:rFonts w:ascii="Times New Roman" w:hAnsi="Times New Roman" w:cs="Times New Roman"/>
                <w:color w:val="2A2A2A"/>
                <w:sz w:val="24"/>
                <w:szCs w:val="24"/>
              </w:rPr>
              <w:t> </w:t>
            </w:r>
            <w:hyperlink r:id="rId235" w:history="1">
              <w:r w:rsidRPr="00503CC8">
                <w:rPr>
                  <w:rStyle w:val="Hyperlink"/>
                  <w:rFonts w:ascii="Times New Roman" w:hAnsi="Times New Roman" w:cs="Times New Roman"/>
                  <w:color w:val="03697A"/>
                  <w:sz w:val="24"/>
                  <w:szCs w:val="24"/>
                </w:rPr>
                <w:t>Microsoft.Data.Entity.Build.Tasks</w:t>
              </w:r>
            </w:hyperlink>
            <w:r w:rsidRPr="00503CC8">
              <w:rPr>
                <w:rStyle w:val="apple-converted-space"/>
                <w:rFonts w:ascii="Times New Roman" w:hAnsi="Times New Roman" w:cs="Times New Roman"/>
                <w:color w:val="2A2A2A"/>
                <w:sz w:val="24"/>
                <w:szCs w:val="24"/>
              </w:rPr>
              <w:t> </w:t>
            </w:r>
            <w:r w:rsidRPr="00503CC8">
              <w:rPr>
                <w:rFonts w:ascii="Times New Roman" w:hAnsi="Times New Roman" w:cs="Times New Roman"/>
                <w:color w:val="2A2A2A"/>
                <w:sz w:val="24"/>
                <w:szCs w:val="24"/>
              </w:rPr>
              <w:t>namespace contains two MSBuild tasks that are used by the ADO.NET Entity Data Model Designer (Entity Designer).</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C67BF9" w:rsidP="005D5410">
            <w:pPr>
              <w:spacing w:before="150" w:after="150" w:line="240" w:lineRule="atLeast"/>
              <w:ind w:left="150" w:right="150"/>
              <w:rPr>
                <w:rFonts w:ascii="Times New Roman" w:hAnsi="Times New Roman" w:cs="Times New Roman"/>
                <w:color w:val="2A2A2A"/>
                <w:sz w:val="24"/>
                <w:szCs w:val="24"/>
              </w:rPr>
            </w:pPr>
            <w:hyperlink r:id="rId236" w:history="1">
              <w:r w:rsidR="00766382" w:rsidRPr="00503CC8">
                <w:rPr>
                  <w:rStyle w:val="Hyperlink"/>
                  <w:rFonts w:ascii="Times New Roman" w:hAnsi="Times New Roman" w:cs="Times New Roman"/>
                  <w:color w:val="03697A"/>
                  <w:sz w:val="24"/>
                  <w:szCs w:val="24"/>
                </w:rPr>
                <w:t>Microsoft.JScript</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Microsoft.JScript namespaces contain classes that support compilation and code generation using the JScript language.</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C67BF9" w:rsidP="005D5410">
            <w:pPr>
              <w:spacing w:before="150" w:after="150" w:line="240" w:lineRule="atLeast"/>
              <w:ind w:left="150" w:right="150"/>
              <w:rPr>
                <w:rFonts w:ascii="Times New Roman" w:hAnsi="Times New Roman" w:cs="Times New Roman"/>
                <w:color w:val="2A2A2A"/>
                <w:sz w:val="24"/>
                <w:szCs w:val="24"/>
              </w:rPr>
            </w:pPr>
            <w:hyperlink r:id="rId237" w:history="1">
              <w:r w:rsidR="00766382" w:rsidRPr="00503CC8">
                <w:rPr>
                  <w:rStyle w:val="Hyperlink"/>
                  <w:rFonts w:ascii="Times New Roman" w:hAnsi="Times New Roman" w:cs="Times New Roman"/>
                  <w:color w:val="03697A"/>
                  <w:sz w:val="24"/>
                  <w:szCs w:val="24"/>
                </w:rPr>
                <w:t>Microsoft.SqlServer.Server</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w:t>
            </w:r>
            <w:r w:rsidRPr="00503CC8">
              <w:rPr>
                <w:rStyle w:val="apple-converted-space"/>
                <w:rFonts w:ascii="Times New Roman" w:hAnsi="Times New Roman" w:cs="Times New Roman"/>
                <w:color w:val="2A2A2A"/>
                <w:sz w:val="24"/>
                <w:szCs w:val="24"/>
              </w:rPr>
              <w:t> </w:t>
            </w:r>
            <w:hyperlink r:id="rId238" w:history="1">
              <w:r w:rsidRPr="00503CC8">
                <w:rPr>
                  <w:rStyle w:val="Hyperlink"/>
                  <w:rFonts w:ascii="Times New Roman" w:hAnsi="Times New Roman" w:cs="Times New Roman"/>
                  <w:color w:val="03697A"/>
                  <w:sz w:val="24"/>
                  <w:szCs w:val="24"/>
                </w:rPr>
                <w:t>Microsoft.SqlServer.Server</w:t>
              </w:r>
            </w:hyperlink>
            <w:r w:rsidRPr="00503CC8">
              <w:rPr>
                <w:rStyle w:val="apple-converted-space"/>
                <w:rFonts w:ascii="Times New Roman" w:hAnsi="Times New Roman" w:cs="Times New Roman"/>
                <w:color w:val="2A2A2A"/>
                <w:sz w:val="24"/>
                <w:szCs w:val="24"/>
              </w:rPr>
              <w:t> </w:t>
            </w:r>
            <w:r w:rsidRPr="00503CC8">
              <w:rPr>
                <w:rFonts w:ascii="Times New Roman" w:hAnsi="Times New Roman" w:cs="Times New Roman"/>
                <w:color w:val="2A2A2A"/>
                <w:sz w:val="24"/>
                <w:szCs w:val="24"/>
              </w:rPr>
              <w:t>namespace contains classes, interfaces, and enumerations that are specific to the integration of the Microsoft .NET Framework common language runtime (CLR) into Microsoft SQL Server, and the SQL Server database engine process execution environment.</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C67BF9" w:rsidP="005D5410">
            <w:pPr>
              <w:spacing w:before="150" w:after="150" w:line="240" w:lineRule="atLeast"/>
              <w:ind w:left="150" w:right="150"/>
              <w:rPr>
                <w:rFonts w:ascii="Times New Roman" w:hAnsi="Times New Roman" w:cs="Times New Roman"/>
                <w:color w:val="2A2A2A"/>
                <w:sz w:val="24"/>
                <w:szCs w:val="24"/>
              </w:rPr>
            </w:pPr>
            <w:hyperlink r:id="rId239" w:history="1">
              <w:r w:rsidR="00766382" w:rsidRPr="00503CC8">
                <w:rPr>
                  <w:rStyle w:val="Hyperlink"/>
                  <w:rFonts w:ascii="Times New Roman" w:hAnsi="Times New Roman" w:cs="Times New Roman"/>
                  <w:color w:val="03697A"/>
                  <w:sz w:val="24"/>
                  <w:szCs w:val="24"/>
                </w:rPr>
                <w:t>Microsoft.VisualBasic</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Microsoft.VisualBasic namespaces contain classes that support compilation and code generation using the Visual Basic language. Child namespaces contain types that provide services to the Visual Basic compiler and types that include support for the Visual Basic application model, the My namespace, lambda expressions, and code conversion.</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C67BF9" w:rsidP="005D5410">
            <w:pPr>
              <w:spacing w:before="150" w:after="150" w:line="240" w:lineRule="atLeast"/>
              <w:ind w:left="150" w:right="150"/>
              <w:rPr>
                <w:rFonts w:ascii="Times New Roman" w:hAnsi="Times New Roman" w:cs="Times New Roman"/>
                <w:color w:val="2A2A2A"/>
                <w:sz w:val="24"/>
                <w:szCs w:val="24"/>
              </w:rPr>
            </w:pPr>
            <w:hyperlink r:id="rId240" w:history="1">
              <w:r w:rsidR="00766382" w:rsidRPr="00503CC8">
                <w:rPr>
                  <w:rStyle w:val="Hyperlink"/>
                  <w:rFonts w:ascii="Times New Roman" w:hAnsi="Times New Roman" w:cs="Times New Roman"/>
                  <w:color w:val="03697A"/>
                  <w:sz w:val="24"/>
                  <w:szCs w:val="24"/>
                </w:rPr>
                <w:t>Microsoft.VisualC</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Microsoft.VisualC namespaces contain types that support the Visual C++ compiler and types that implement the STL/CLR Library and the generic interface to the STL/CLR Library.</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C67BF9" w:rsidP="005D5410">
            <w:pPr>
              <w:spacing w:before="150" w:after="150" w:line="240" w:lineRule="atLeast"/>
              <w:ind w:left="150" w:right="150"/>
              <w:rPr>
                <w:rFonts w:ascii="Times New Roman" w:hAnsi="Times New Roman" w:cs="Times New Roman"/>
                <w:color w:val="2A2A2A"/>
                <w:sz w:val="24"/>
                <w:szCs w:val="24"/>
              </w:rPr>
            </w:pPr>
            <w:hyperlink r:id="rId241" w:history="1">
              <w:r w:rsidR="00766382" w:rsidRPr="00503CC8">
                <w:rPr>
                  <w:rStyle w:val="Hyperlink"/>
                  <w:rFonts w:ascii="Times New Roman" w:hAnsi="Times New Roman" w:cs="Times New Roman"/>
                  <w:color w:val="03697A"/>
                  <w:sz w:val="24"/>
                  <w:szCs w:val="24"/>
                </w:rPr>
                <w:t>Microsoft.Win32</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Microsoft.Win32 namespaces provide types that handle events raised by the operating system, that manipulate the system registry, and that represent file and operating system handles.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C67BF9" w:rsidP="005D5410">
            <w:pPr>
              <w:spacing w:before="150" w:after="150" w:line="240" w:lineRule="atLeast"/>
              <w:ind w:left="150" w:right="150"/>
              <w:rPr>
                <w:rFonts w:ascii="Times New Roman" w:hAnsi="Times New Roman" w:cs="Times New Roman"/>
                <w:color w:val="2A2A2A"/>
                <w:sz w:val="24"/>
                <w:szCs w:val="24"/>
              </w:rPr>
            </w:pPr>
            <w:hyperlink r:id="rId242" w:history="1">
              <w:r w:rsidR="00766382" w:rsidRPr="00503CC8">
                <w:rPr>
                  <w:rStyle w:val="Hyperlink"/>
                  <w:rFonts w:ascii="Times New Roman" w:hAnsi="Times New Roman" w:cs="Times New Roman"/>
                  <w:color w:val="03697A"/>
                  <w:sz w:val="24"/>
                  <w:szCs w:val="24"/>
                </w:rPr>
                <w:t>Microsoft.Windows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Microsoft.Windows namespaces contain types that support themes and preview in Windows Presentation Framework (WPF) applications.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C67BF9" w:rsidP="005D5410">
            <w:pPr>
              <w:spacing w:before="150" w:after="150" w:line="240" w:lineRule="atLeast"/>
              <w:ind w:left="150" w:right="150"/>
              <w:rPr>
                <w:rFonts w:ascii="Times New Roman" w:hAnsi="Times New Roman" w:cs="Times New Roman"/>
                <w:color w:val="2A2A2A"/>
                <w:sz w:val="24"/>
                <w:szCs w:val="24"/>
              </w:rPr>
            </w:pPr>
            <w:hyperlink r:id="rId243" w:history="1">
              <w:r w:rsidR="00766382" w:rsidRPr="00503CC8">
                <w:rPr>
                  <w:rStyle w:val="Hyperlink"/>
                  <w:rFonts w:ascii="Times New Roman" w:hAnsi="Times New Roman" w:cs="Times New Roman"/>
                  <w:color w:val="03697A"/>
                  <w:sz w:val="24"/>
                  <w:szCs w:val="24"/>
                </w:rPr>
                <w:t>UIAutomationClientsideProviders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Contains a single type that maps client automation providers.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C67BF9" w:rsidP="005D5410">
            <w:pPr>
              <w:spacing w:before="150" w:after="150" w:line="240" w:lineRule="atLeast"/>
              <w:ind w:left="150" w:right="150"/>
              <w:rPr>
                <w:rFonts w:ascii="Times New Roman" w:hAnsi="Times New Roman" w:cs="Times New Roman"/>
                <w:color w:val="2A2A2A"/>
                <w:sz w:val="24"/>
                <w:szCs w:val="24"/>
              </w:rPr>
            </w:pPr>
            <w:hyperlink r:id="rId244" w:history="1">
              <w:r w:rsidR="00766382" w:rsidRPr="00503CC8">
                <w:rPr>
                  <w:rStyle w:val="Hyperlink"/>
                  <w:rFonts w:ascii="Times New Roman" w:hAnsi="Times New Roman" w:cs="Times New Roman"/>
                  <w:color w:val="03697A"/>
                  <w:sz w:val="24"/>
                  <w:szCs w:val="24"/>
                </w:rPr>
                <w:t>XamlGeneratedNamespace</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Contains compiler-generated types that are not intended to be used directly from your code.</w:t>
            </w:r>
          </w:p>
        </w:tc>
      </w:tr>
    </w:tbl>
    <w:p w:rsidR="00766382" w:rsidRDefault="00766382" w:rsidP="003252E9">
      <w:pPr>
        <w:pStyle w:val="ListParagraph"/>
        <w:spacing w:line="480" w:lineRule="auto"/>
        <w:ind w:firstLine="360"/>
        <w:rPr>
          <w:rFonts w:ascii="Arial" w:hAnsi="Arial" w:cs="Arial"/>
          <w:color w:val="222222"/>
          <w:lang w:eastAsia="en-IN"/>
        </w:rPr>
      </w:pPr>
    </w:p>
    <w:p w:rsidR="00766382" w:rsidRDefault="00766382" w:rsidP="003252E9">
      <w:pPr>
        <w:pStyle w:val="ListParagraph"/>
        <w:spacing w:line="480" w:lineRule="auto"/>
        <w:ind w:firstLine="360"/>
        <w:rPr>
          <w:rFonts w:ascii="Arial" w:hAnsi="Arial" w:cs="Arial"/>
          <w:color w:val="222222"/>
          <w:lang w:eastAsia="en-IN"/>
        </w:rPr>
      </w:pPr>
    </w:p>
    <w:p w:rsidR="00766382" w:rsidRDefault="00766382" w:rsidP="003252E9">
      <w:pPr>
        <w:pStyle w:val="ListParagraph"/>
        <w:spacing w:line="480" w:lineRule="auto"/>
        <w:ind w:firstLine="360"/>
        <w:rPr>
          <w:rFonts w:ascii="Arial" w:hAnsi="Arial" w:cs="Arial"/>
          <w:color w:val="222222"/>
          <w:lang w:eastAsia="en-IN"/>
        </w:rPr>
      </w:pPr>
    </w:p>
    <w:p w:rsidR="00766382" w:rsidRDefault="00766382" w:rsidP="003252E9">
      <w:pPr>
        <w:pStyle w:val="ListParagraph"/>
        <w:spacing w:line="480" w:lineRule="auto"/>
        <w:ind w:firstLine="360"/>
        <w:rPr>
          <w:rFonts w:ascii="Arial" w:hAnsi="Arial" w:cs="Arial"/>
          <w:color w:val="222222"/>
          <w:lang w:eastAsia="en-IN"/>
        </w:rPr>
      </w:pPr>
    </w:p>
    <w:p w:rsidR="00766382" w:rsidRDefault="00766382" w:rsidP="003252E9">
      <w:pPr>
        <w:pStyle w:val="ListParagraph"/>
        <w:spacing w:line="480" w:lineRule="auto"/>
        <w:ind w:firstLine="360"/>
        <w:rPr>
          <w:rFonts w:ascii="Arial" w:hAnsi="Arial" w:cs="Arial"/>
          <w:color w:val="222222"/>
          <w:lang w:eastAsia="en-IN"/>
        </w:rPr>
      </w:pPr>
    </w:p>
    <w:p w:rsidR="00766382" w:rsidRDefault="00766382" w:rsidP="003252E9">
      <w:pPr>
        <w:pStyle w:val="ListParagraph"/>
        <w:spacing w:line="480" w:lineRule="auto"/>
        <w:ind w:firstLine="360"/>
        <w:rPr>
          <w:rFonts w:ascii="Arial" w:hAnsi="Arial" w:cs="Arial"/>
          <w:color w:val="222222"/>
          <w:lang w:eastAsia="en-IN"/>
        </w:rPr>
      </w:pPr>
    </w:p>
    <w:p w:rsidR="00766382" w:rsidRDefault="00766382" w:rsidP="003252E9">
      <w:pPr>
        <w:pStyle w:val="ListParagraph"/>
        <w:spacing w:line="480" w:lineRule="auto"/>
        <w:ind w:firstLine="360"/>
        <w:rPr>
          <w:rFonts w:ascii="Arial" w:hAnsi="Arial" w:cs="Arial"/>
          <w:color w:val="222222"/>
          <w:lang w:eastAsia="en-IN"/>
        </w:rPr>
      </w:pPr>
    </w:p>
    <w:p w:rsidR="00766382" w:rsidRDefault="00766382" w:rsidP="003252E9">
      <w:pPr>
        <w:pStyle w:val="ListParagraph"/>
        <w:spacing w:line="480" w:lineRule="auto"/>
        <w:ind w:firstLine="360"/>
        <w:rPr>
          <w:rFonts w:ascii="Arial" w:hAnsi="Arial" w:cs="Arial"/>
          <w:color w:val="222222"/>
          <w:lang w:eastAsia="en-IN"/>
        </w:rPr>
      </w:pPr>
    </w:p>
    <w:p w:rsidR="00766382" w:rsidRDefault="00766382" w:rsidP="003252E9">
      <w:pPr>
        <w:pStyle w:val="ListParagraph"/>
        <w:spacing w:line="480" w:lineRule="auto"/>
        <w:ind w:firstLine="360"/>
        <w:rPr>
          <w:rFonts w:ascii="Arial" w:hAnsi="Arial" w:cs="Arial"/>
          <w:color w:val="222222"/>
          <w:lang w:eastAsia="en-IN"/>
        </w:rPr>
      </w:pPr>
    </w:p>
    <w:p w:rsidR="003252E9" w:rsidRPr="007E0DFC" w:rsidRDefault="003252E9" w:rsidP="007E0DFC">
      <w:pPr>
        <w:pStyle w:val="Heading2"/>
      </w:pPr>
      <w:bookmarkStart w:id="177" w:name="_Toc304900511"/>
      <w:bookmarkStart w:id="178" w:name="_Toc320368089"/>
      <w:bookmarkStart w:id="179" w:name="_Toc330365079"/>
      <w:bookmarkStart w:id="180" w:name="_Toc367967585"/>
      <w:r w:rsidRPr="003D00A7">
        <w:t>Database</w:t>
      </w:r>
      <w:r>
        <w:t>/backend</w:t>
      </w:r>
      <w:bookmarkEnd w:id="177"/>
      <w:bookmarkEnd w:id="178"/>
      <w:bookmarkEnd w:id="179"/>
      <w:r w:rsidR="005D5410">
        <w:t>:</w:t>
      </w:r>
      <w:bookmarkEnd w:id="180"/>
    </w:p>
    <w:p w:rsidR="005D5410" w:rsidRDefault="005D5410" w:rsidP="005D5410"/>
    <w:p w:rsidR="005D5410" w:rsidRPr="005D5410" w:rsidRDefault="005D5410" w:rsidP="005D5410">
      <w:pPr>
        <w:pStyle w:val="Heading3"/>
      </w:pPr>
      <w:bookmarkStart w:id="181" w:name="_Toc367967586"/>
      <w:r>
        <w:t>MySQL</w:t>
      </w:r>
      <w:bookmarkEnd w:id="181"/>
    </w:p>
    <w:p w:rsidR="00C31210" w:rsidRPr="00503CC8" w:rsidRDefault="00C31210" w:rsidP="003252E9">
      <w:pPr>
        <w:pStyle w:val="ListParagraph"/>
        <w:spacing w:line="480" w:lineRule="auto"/>
        <w:ind w:firstLine="360"/>
        <w:rPr>
          <w:rFonts w:ascii="Times New Roman" w:hAnsi="Times New Roman"/>
          <w:color w:val="222222"/>
          <w:sz w:val="24"/>
          <w:szCs w:val="24"/>
          <w:lang w:eastAsia="en-IN"/>
        </w:rPr>
      </w:pPr>
      <w:r>
        <w:rPr>
          <w:rFonts w:ascii="Arial" w:hAnsi="Arial" w:cs="Arial"/>
          <w:noProof/>
          <w:color w:val="222222"/>
          <w:lang w:val="en-US"/>
        </w:rPr>
        <w:drawing>
          <wp:anchor distT="0" distB="0" distL="114300" distR="114300" simplePos="0" relativeHeight="251675648" behindDoc="1" locked="0" layoutInCell="1" allowOverlap="1">
            <wp:simplePos x="0" y="0"/>
            <wp:positionH relativeFrom="column">
              <wp:posOffset>-231140</wp:posOffset>
            </wp:positionH>
            <wp:positionV relativeFrom="paragraph">
              <wp:posOffset>20955</wp:posOffset>
            </wp:positionV>
            <wp:extent cx="1947545" cy="1957705"/>
            <wp:effectExtent l="19050" t="0" r="0" b="0"/>
            <wp:wrapTight wrapText="bothSides">
              <wp:wrapPolygon edited="0">
                <wp:start x="-211" y="0"/>
                <wp:lineTo x="-211" y="21439"/>
                <wp:lineTo x="21551" y="21439"/>
                <wp:lineTo x="21551" y="0"/>
                <wp:lineTo x="-211" y="0"/>
              </wp:wrapPolygon>
            </wp:wrapTight>
            <wp:docPr id="26" name="Picture 25" descr="mysq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sql.jpg"/>
                    <pic:cNvPicPr/>
                  </pic:nvPicPr>
                  <pic:blipFill>
                    <a:blip r:embed="rId245" cstate="print"/>
                    <a:stretch>
                      <a:fillRect/>
                    </a:stretch>
                  </pic:blipFill>
                  <pic:spPr>
                    <a:xfrm>
                      <a:off x="0" y="0"/>
                      <a:ext cx="1947545" cy="1957705"/>
                    </a:xfrm>
                    <a:prstGeom prst="rect">
                      <a:avLst/>
                    </a:prstGeom>
                  </pic:spPr>
                </pic:pic>
              </a:graphicData>
            </a:graphic>
          </wp:anchor>
        </w:drawing>
      </w:r>
    </w:p>
    <w:p w:rsidR="00C31210" w:rsidRPr="00503CC8" w:rsidRDefault="00C31210" w:rsidP="00C31210">
      <w:pPr>
        <w:pStyle w:val="ListParagraph"/>
        <w:spacing w:line="480" w:lineRule="auto"/>
        <w:ind w:firstLine="360"/>
        <w:rPr>
          <w:rFonts w:ascii="Times New Roman" w:hAnsi="Times New Roman"/>
          <w:i/>
          <w:color w:val="222222"/>
          <w:sz w:val="24"/>
          <w:szCs w:val="24"/>
          <w:lang w:eastAsia="en-IN"/>
        </w:rPr>
      </w:pPr>
      <w:r w:rsidRPr="00503CC8">
        <w:rPr>
          <w:rFonts w:ascii="Times New Roman" w:hAnsi="Times New Roman"/>
          <w:color w:val="222222"/>
          <w:sz w:val="24"/>
          <w:szCs w:val="24"/>
          <w:lang w:eastAsia="en-IN"/>
        </w:rPr>
        <w:lastRenderedPageBreak/>
        <w:t xml:space="preserve">MySQL is the world's most popular open source database software, with over 100 million copies of its software downloaded or distributed throughout its history. </w:t>
      </w:r>
    </w:p>
    <w:p w:rsidR="00C31210" w:rsidRPr="00503CC8" w:rsidRDefault="00C31210" w:rsidP="00C31210">
      <w:pPr>
        <w:pStyle w:val="ListParagraph"/>
        <w:spacing w:line="480" w:lineRule="auto"/>
        <w:rPr>
          <w:rFonts w:ascii="Times New Roman" w:hAnsi="Times New Roman"/>
          <w:i/>
          <w:color w:val="222222"/>
          <w:sz w:val="24"/>
          <w:szCs w:val="24"/>
          <w:lang w:eastAsia="en-IN"/>
        </w:rPr>
      </w:pPr>
      <w:r w:rsidRPr="00503CC8">
        <w:rPr>
          <w:rFonts w:ascii="Times New Roman" w:hAnsi="Times New Roman"/>
          <w:color w:val="222222"/>
          <w:sz w:val="24"/>
          <w:szCs w:val="24"/>
          <w:lang w:eastAsia="en-IN"/>
        </w:rPr>
        <w:t>The MySQL Community Edition includes:</w:t>
      </w:r>
    </w:p>
    <w:p w:rsidR="00C31210" w:rsidRPr="00503CC8" w:rsidRDefault="00C31210" w:rsidP="00E65F63">
      <w:pPr>
        <w:pStyle w:val="ListParagraph"/>
        <w:numPr>
          <w:ilvl w:val="0"/>
          <w:numId w:val="11"/>
        </w:numPr>
        <w:spacing w:line="480" w:lineRule="auto"/>
        <w:rPr>
          <w:rFonts w:ascii="Times New Roman" w:hAnsi="Times New Roman"/>
          <w:i/>
          <w:color w:val="222222"/>
          <w:sz w:val="24"/>
          <w:szCs w:val="24"/>
          <w:lang w:eastAsia="en-IN"/>
        </w:rPr>
      </w:pPr>
      <w:r w:rsidRPr="00503CC8">
        <w:rPr>
          <w:rFonts w:ascii="Times New Roman" w:hAnsi="Times New Roman"/>
          <w:color w:val="222222"/>
          <w:sz w:val="24"/>
          <w:szCs w:val="24"/>
          <w:lang w:eastAsia="en-IN"/>
        </w:rPr>
        <w:t>Pluggable Storage Engine Architecture</w:t>
      </w:r>
    </w:p>
    <w:p w:rsidR="00C31210" w:rsidRPr="00503CC8" w:rsidRDefault="00C31210" w:rsidP="00E65F63">
      <w:pPr>
        <w:pStyle w:val="ListParagraph"/>
        <w:numPr>
          <w:ilvl w:val="0"/>
          <w:numId w:val="11"/>
        </w:numPr>
        <w:spacing w:line="480" w:lineRule="auto"/>
        <w:rPr>
          <w:rFonts w:ascii="Times New Roman" w:hAnsi="Times New Roman"/>
          <w:i/>
          <w:color w:val="222222"/>
          <w:sz w:val="24"/>
          <w:szCs w:val="24"/>
          <w:lang w:eastAsia="en-IN"/>
        </w:rPr>
      </w:pPr>
      <w:r w:rsidRPr="00503CC8">
        <w:rPr>
          <w:rFonts w:ascii="Times New Roman" w:hAnsi="Times New Roman"/>
          <w:color w:val="222222"/>
          <w:sz w:val="24"/>
          <w:szCs w:val="24"/>
          <w:lang w:eastAsia="en-IN"/>
        </w:rPr>
        <w:t>Multiple Storage Engines: InnoDB , MyISAM, NDB (MySQL Cluster),Memory ,Merge , Archive, CSV</w:t>
      </w:r>
    </w:p>
    <w:p w:rsidR="00C31210" w:rsidRPr="00503CC8" w:rsidRDefault="00C31210" w:rsidP="00E65F63">
      <w:pPr>
        <w:pStyle w:val="ListParagraph"/>
        <w:numPr>
          <w:ilvl w:val="0"/>
          <w:numId w:val="11"/>
        </w:numPr>
        <w:spacing w:line="480" w:lineRule="auto"/>
        <w:rPr>
          <w:rFonts w:ascii="Times New Roman" w:hAnsi="Times New Roman"/>
          <w:i/>
          <w:color w:val="222222"/>
          <w:sz w:val="24"/>
          <w:szCs w:val="24"/>
          <w:lang w:eastAsia="en-IN"/>
        </w:rPr>
      </w:pPr>
      <w:r w:rsidRPr="00503CC8">
        <w:rPr>
          <w:rFonts w:ascii="Times New Roman" w:hAnsi="Times New Roman"/>
          <w:color w:val="222222"/>
          <w:sz w:val="24"/>
          <w:szCs w:val="24"/>
          <w:lang w:eastAsia="en-IN"/>
        </w:rPr>
        <w:t>MySQL Replication to improve application performance and scalability</w:t>
      </w:r>
    </w:p>
    <w:p w:rsidR="00C31210" w:rsidRPr="00503CC8" w:rsidRDefault="00C31210" w:rsidP="00E65F63">
      <w:pPr>
        <w:pStyle w:val="ListParagraph"/>
        <w:numPr>
          <w:ilvl w:val="0"/>
          <w:numId w:val="11"/>
        </w:numPr>
        <w:spacing w:line="480" w:lineRule="auto"/>
        <w:rPr>
          <w:rFonts w:ascii="Times New Roman" w:hAnsi="Times New Roman"/>
          <w:i/>
          <w:color w:val="222222"/>
          <w:sz w:val="24"/>
          <w:szCs w:val="24"/>
          <w:lang w:eastAsia="en-IN"/>
        </w:rPr>
      </w:pPr>
      <w:r w:rsidRPr="00503CC8">
        <w:rPr>
          <w:rFonts w:ascii="Times New Roman" w:hAnsi="Times New Roman"/>
          <w:color w:val="222222"/>
          <w:sz w:val="24"/>
          <w:szCs w:val="24"/>
          <w:lang w:eastAsia="en-IN"/>
        </w:rPr>
        <w:t>MySQL Partitioning to improve performance and management of large database applications</w:t>
      </w:r>
    </w:p>
    <w:p w:rsidR="00C31210" w:rsidRPr="00503CC8" w:rsidRDefault="00C31210" w:rsidP="00E65F63">
      <w:pPr>
        <w:pStyle w:val="ListParagraph"/>
        <w:numPr>
          <w:ilvl w:val="0"/>
          <w:numId w:val="11"/>
        </w:numPr>
        <w:spacing w:line="480" w:lineRule="auto"/>
        <w:rPr>
          <w:rFonts w:ascii="Times New Roman" w:hAnsi="Times New Roman"/>
          <w:i/>
          <w:color w:val="222222"/>
          <w:sz w:val="24"/>
          <w:szCs w:val="24"/>
          <w:lang w:eastAsia="en-IN"/>
        </w:rPr>
      </w:pPr>
      <w:r w:rsidRPr="00503CC8">
        <w:rPr>
          <w:rFonts w:ascii="Times New Roman" w:hAnsi="Times New Roman"/>
          <w:color w:val="222222"/>
          <w:sz w:val="24"/>
          <w:szCs w:val="24"/>
          <w:lang w:eastAsia="en-IN"/>
        </w:rPr>
        <w:t>Stored Procedures to improve developer productivity</w:t>
      </w:r>
    </w:p>
    <w:p w:rsidR="00C31210" w:rsidRDefault="00C31210" w:rsidP="00C31210">
      <w:pPr>
        <w:pStyle w:val="Heading4"/>
        <w:rPr>
          <w:rFonts w:eastAsia="Times New Roman"/>
          <w:lang w:eastAsia="en-IN"/>
        </w:rPr>
      </w:pPr>
      <w:r>
        <w:rPr>
          <w:rFonts w:eastAsia="Times New Roman"/>
          <w:lang w:eastAsia="en-IN"/>
        </w:rPr>
        <w:t>Detailed features of mysql</w:t>
      </w:r>
    </w:p>
    <w:p w:rsidR="00C31210" w:rsidRDefault="00C31210" w:rsidP="00C31210">
      <w:pPr>
        <w:rPr>
          <w:lang w:eastAsia="en-IN"/>
        </w:rPr>
      </w:pP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color w:val="000000"/>
        </w:rPr>
        <w:t>The following list shows the most important properties of MySQL. This section is directed to the reader who already has some knowledge of relational databases. We will use some terminology from the relational database world without defining our terms exactly. On the other hand, the explanations should make it possible for database novices to understand to some extent what we are talking about.</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b/>
          <w:bCs/>
          <w:color w:val="000000"/>
        </w:rPr>
        <w:t>Relational Database System:</w:t>
      </w:r>
      <w:r w:rsidRPr="00503CC8">
        <w:rPr>
          <w:rStyle w:val="apple-converted-space"/>
          <w:color w:val="000000"/>
        </w:rPr>
        <w:t> </w:t>
      </w:r>
      <w:r w:rsidRPr="00503CC8">
        <w:rPr>
          <w:color w:val="000000"/>
        </w:rPr>
        <w:t>Like almost all other database systems on the market, MySQL is a relational database system.</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b/>
          <w:bCs/>
          <w:color w:val="000000"/>
        </w:rPr>
        <w:t>Client/Server Architecture:</w:t>
      </w:r>
      <w:r w:rsidRPr="00503CC8">
        <w:rPr>
          <w:rStyle w:val="apple-converted-space"/>
          <w:color w:val="000000"/>
        </w:rPr>
        <w:t> </w:t>
      </w:r>
      <w:r w:rsidRPr="00503CC8">
        <w:rPr>
          <w:color w:val="000000"/>
        </w:rPr>
        <w:t>MySQL is a client/server system. There is a database server (MySQL) and arbitrarily many clients (application programs), which communicate with the server; that is, they query data, save changes, etc. The clients can run on the same computer as the server or on another computer (communication via a local network or the Internet).</w:t>
      </w:r>
    </w:p>
    <w:tbl>
      <w:tblPr>
        <w:tblpPr w:leftFromText="45" w:rightFromText="45" w:bottomFromText="300" w:vertAnchor="text"/>
        <w:tblW w:w="0" w:type="auto"/>
        <w:shd w:val="clear" w:color="auto" w:fill="FFFFFF"/>
        <w:tblCellMar>
          <w:left w:w="0" w:type="dxa"/>
          <w:right w:w="0" w:type="dxa"/>
        </w:tblCellMar>
        <w:tblLook w:val="04A0" w:firstRow="1" w:lastRow="0" w:firstColumn="1" w:lastColumn="0" w:noHBand="0" w:noVBand="1"/>
      </w:tblPr>
      <w:tblGrid>
        <w:gridCol w:w="6"/>
        <w:gridCol w:w="6"/>
      </w:tblGrid>
      <w:tr w:rsidR="00C31210" w:rsidRPr="00503CC8" w:rsidTr="008D1348">
        <w:tc>
          <w:tcPr>
            <w:tcW w:w="0" w:type="auto"/>
            <w:gridSpan w:val="2"/>
            <w:shd w:val="clear" w:color="auto" w:fill="FFFFFF"/>
            <w:hideMark/>
          </w:tcPr>
          <w:p w:rsidR="00C31210" w:rsidRPr="00503CC8" w:rsidRDefault="00C31210" w:rsidP="008D1348">
            <w:pPr>
              <w:spacing w:line="288" w:lineRule="atLeast"/>
              <w:rPr>
                <w:rFonts w:ascii="Times New Roman" w:hAnsi="Times New Roman" w:cs="Times New Roman"/>
                <w:color w:val="333333"/>
                <w:sz w:val="24"/>
                <w:szCs w:val="24"/>
              </w:rPr>
            </w:pPr>
          </w:p>
        </w:tc>
      </w:tr>
      <w:tr w:rsidR="00C31210" w:rsidRPr="00503CC8" w:rsidTr="008D1348">
        <w:tc>
          <w:tcPr>
            <w:tcW w:w="0" w:type="auto"/>
            <w:shd w:val="clear" w:color="auto" w:fill="FFFFFF"/>
            <w:hideMark/>
          </w:tcPr>
          <w:p w:rsidR="00C31210" w:rsidRPr="00503CC8" w:rsidRDefault="00C31210" w:rsidP="008D1348">
            <w:pPr>
              <w:spacing w:line="288" w:lineRule="atLeast"/>
              <w:rPr>
                <w:rFonts w:ascii="Times New Roman" w:hAnsi="Times New Roman" w:cs="Times New Roman"/>
                <w:color w:val="333333"/>
                <w:sz w:val="24"/>
                <w:szCs w:val="24"/>
              </w:rPr>
            </w:pPr>
          </w:p>
        </w:tc>
        <w:tc>
          <w:tcPr>
            <w:tcW w:w="0" w:type="auto"/>
            <w:shd w:val="clear" w:color="auto" w:fill="FFFFFF"/>
            <w:hideMark/>
          </w:tcPr>
          <w:p w:rsidR="00C31210" w:rsidRPr="00503CC8" w:rsidRDefault="00C31210" w:rsidP="008D1348">
            <w:pPr>
              <w:spacing w:line="288" w:lineRule="atLeast"/>
              <w:rPr>
                <w:rFonts w:ascii="Times New Roman" w:hAnsi="Times New Roman" w:cs="Times New Roman"/>
                <w:color w:val="333333"/>
                <w:sz w:val="24"/>
                <w:szCs w:val="24"/>
              </w:rPr>
            </w:pPr>
          </w:p>
        </w:tc>
      </w:tr>
      <w:tr w:rsidR="00C31210" w:rsidRPr="00503CC8" w:rsidTr="008D1348">
        <w:tc>
          <w:tcPr>
            <w:tcW w:w="0" w:type="auto"/>
            <w:gridSpan w:val="2"/>
            <w:shd w:val="clear" w:color="auto" w:fill="FFFFFF"/>
            <w:hideMark/>
          </w:tcPr>
          <w:p w:rsidR="00C31210" w:rsidRPr="00503CC8" w:rsidRDefault="00C31210" w:rsidP="008D1348">
            <w:pPr>
              <w:spacing w:line="288" w:lineRule="atLeast"/>
              <w:rPr>
                <w:rFonts w:ascii="Times New Roman" w:hAnsi="Times New Roman" w:cs="Times New Roman"/>
                <w:color w:val="333333"/>
                <w:sz w:val="24"/>
                <w:szCs w:val="24"/>
              </w:rPr>
            </w:pPr>
          </w:p>
        </w:tc>
      </w:tr>
    </w:tbl>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color w:val="000000"/>
        </w:rPr>
        <w:t>Almost all of the familiar large database systems (Oracle, Microsoft SQL Server, etc.) are client/server systems. These are in contrast to the file-server systems, which include Microsoft Access, dBase and FoxPro. The decisive drawback to file-server systems is that when run over a network, they become extremely inefficient as the number of users grows.</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b/>
          <w:bCs/>
          <w:color w:val="000000"/>
        </w:rPr>
        <w:t>SQL compatibility:</w:t>
      </w:r>
      <w:r w:rsidRPr="00503CC8">
        <w:rPr>
          <w:rStyle w:val="apple-converted-space"/>
          <w:color w:val="000000"/>
        </w:rPr>
        <w:t> </w:t>
      </w:r>
      <w:r w:rsidRPr="00503CC8">
        <w:rPr>
          <w:color w:val="000000"/>
        </w:rPr>
        <w:t>MySQL supports as its database language -- as its name suggests – SQL (Structured Query Language). SQL is a standardized language for querying and updating data and for the administration of a database. There are several SQL dialects (about as many as there are database systems). MySQL adheres to the current SQL standard (at the moment SQL</w:t>
      </w:r>
      <w:proofErr w:type="gramStart"/>
      <w:r w:rsidRPr="00503CC8">
        <w:rPr>
          <w:color w:val="000000"/>
        </w:rPr>
        <w:t>:2003</w:t>
      </w:r>
      <w:proofErr w:type="gramEnd"/>
      <w:r w:rsidRPr="00503CC8">
        <w:rPr>
          <w:color w:val="000000"/>
        </w:rPr>
        <w:t>), although with significant restrictions and a large number of extensions.</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color w:val="000000"/>
        </w:rPr>
        <w:lastRenderedPageBreak/>
        <w:t xml:space="preserve">Through the configuration setting sql-mode you can make the MySQL server behave for the most part compatibly with various database systems. Among these are IBM DB/2 and Oracle. (The setting sql-mode changes some of the syntax conventions, and performs no miracles. </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b/>
          <w:bCs/>
          <w:color w:val="000000"/>
        </w:rPr>
        <w:t>SubSELECTs:</w:t>
      </w:r>
      <w:r w:rsidRPr="00503CC8">
        <w:rPr>
          <w:rStyle w:val="apple-converted-space"/>
          <w:color w:val="000000"/>
        </w:rPr>
        <w:t> </w:t>
      </w:r>
      <w:r w:rsidRPr="00503CC8">
        <w:rPr>
          <w:color w:val="000000"/>
        </w:rPr>
        <w:t>Since version 4.1, MySQL is capable of processing a query in the form SELECT * FROM table1 WHERE x IN (SELECT y FROM table2) (There are also numerous syntax variants for subSELECTs.)</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b/>
          <w:bCs/>
          <w:color w:val="000000"/>
        </w:rPr>
        <w:t>Views:</w:t>
      </w:r>
      <w:r w:rsidRPr="00503CC8">
        <w:rPr>
          <w:rStyle w:val="apple-converted-space"/>
          <w:color w:val="000000"/>
        </w:rPr>
        <w:t> </w:t>
      </w:r>
      <w:r w:rsidRPr="00503CC8">
        <w:rPr>
          <w:color w:val="000000"/>
        </w:rPr>
        <w:t>Put simply, views relate to an SQL query that is viewed as a distinct database object and makes possible a particular view of the database. MySQL has supported views since version 5.0.</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b/>
          <w:bCs/>
          <w:color w:val="000000"/>
        </w:rPr>
        <w:t>Stored procedures:</w:t>
      </w:r>
      <w:r w:rsidRPr="00503CC8">
        <w:rPr>
          <w:rStyle w:val="apple-converted-space"/>
          <w:color w:val="000000"/>
        </w:rPr>
        <w:t> </w:t>
      </w:r>
      <w:r w:rsidRPr="00503CC8">
        <w:rPr>
          <w:color w:val="000000"/>
        </w:rPr>
        <w:t>Here we are dealing with SQL code that is stored in the database system.</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color w:val="000000"/>
        </w:rPr>
        <w:t>Stored procedures (SPs for short) are generally used to simplify certain steps, such as inserting or deleting a data record. For client programmers this has the advantage that they do not have to process the tables directly, but can rely on SPs. Like views, SPs help in the administration of large database projects. SPs can also increase efficiency. MySQL has supported SPs since version 5.0.</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b/>
          <w:bCs/>
          <w:color w:val="000000"/>
        </w:rPr>
        <w:t>Triggers:</w:t>
      </w:r>
      <w:r w:rsidRPr="00503CC8">
        <w:rPr>
          <w:rStyle w:val="apple-converted-space"/>
          <w:color w:val="000000"/>
        </w:rPr>
        <w:t> </w:t>
      </w:r>
      <w:r w:rsidRPr="00503CC8">
        <w:rPr>
          <w:color w:val="000000"/>
        </w:rPr>
        <w:t>Triggers are SQL commands that are automatically executed by the server in certain database operations (INSERT, UPDATE, and DELETE). MySQL has supported triggers in a limited form from version 5.0, and additional functionality is promised for version 5.1.</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b/>
          <w:bCs/>
          <w:color w:val="000000"/>
        </w:rPr>
        <w:t>Unicode:</w:t>
      </w:r>
      <w:r w:rsidRPr="00503CC8">
        <w:rPr>
          <w:rStyle w:val="apple-converted-space"/>
          <w:color w:val="000000"/>
        </w:rPr>
        <w:t> </w:t>
      </w:r>
      <w:r w:rsidRPr="00503CC8">
        <w:rPr>
          <w:color w:val="000000"/>
        </w:rPr>
        <w:t>MySQL has supported all conceivable character sets since version 4.1, including Latin-1, Latin-2, and Unicode (either in the variant UTF8 or UCS2).</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b/>
          <w:bCs/>
          <w:color w:val="000000"/>
        </w:rPr>
        <w:t>User interface:</w:t>
      </w:r>
      <w:r w:rsidRPr="00503CC8">
        <w:rPr>
          <w:rStyle w:val="apple-converted-space"/>
          <w:color w:val="000000"/>
        </w:rPr>
        <w:t> </w:t>
      </w:r>
      <w:r w:rsidRPr="00503CC8">
        <w:rPr>
          <w:color w:val="000000"/>
        </w:rPr>
        <w:t>There are a number of convenient user interfaces for administering a MySQL server.</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b/>
          <w:bCs/>
          <w:color w:val="000000"/>
        </w:rPr>
        <w:t>Full-text search:</w:t>
      </w:r>
      <w:r w:rsidRPr="00503CC8">
        <w:rPr>
          <w:rStyle w:val="apple-converted-space"/>
          <w:color w:val="000000"/>
        </w:rPr>
        <w:t> </w:t>
      </w:r>
      <w:r w:rsidRPr="00503CC8">
        <w:rPr>
          <w:color w:val="000000"/>
        </w:rPr>
        <w:t>Full-text search simplifies and accelerates the search for words that are located within a text field. If you employ MySQL for storing text (such as in an Internet discussion group), you can use full-text search to implement simply an efficient search function.</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b/>
          <w:bCs/>
          <w:color w:val="000000"/>
        </w:rPr>
        <w:t>Replication:</w:t>
      </w:r>
      <w:r w:rsidRPr="00503CC8">
        <w:rPr>
          <w:rStyle w:val="apple-converted-space"/>
          <w:color w:val="000000"/>
        </w:rPr>
        <w:t> </w:t>
      </w:r>
      <w:r w:rsidRPr="00503CC8">
        <w:rPr>
          <w:color w:val="000000"/>
        </w:rPr>
        <w:t>Replication allows the contents of a database to be copied (replicated) onto a number of computers. In practice, this is done for two reasons: to increase protection against system failure (so that if one computer goes down, another can be put into service) and to improve the speed of database queries.</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b/>
          <w:bCs/>
          <w:color w:val="000000"/>
        </w:rPr>
        <w:t>Transactions:</w:t>
      </w:r>
      <w:r w:rsidRPr="00503CC8">
        <w:rPr>
          <w:rStyle w:val="apple-converted-space"/>
          <w:color w:val="000000"/>
        </w:rPr>
        <w:t> </w:t>
      </w:r>
      <w:r w:rsidRPr="00503CC8">
        <w:rPr>
          <w:color w:val="000000"/>
        </w:rPr>
        <w:t xml:space="preserve">In the context of a database system, a transaction means the execution of several database operations as a block. The database system ensures that either all of the operations are correctly executed or none of them. This holds even if in the middle of a transaction there is a power failure, the computer crashes, or some other disaster occurs. Thus, for example, it cannot occur that a sum of money is withdrawn from account </w:t>
      </w:r>
      <w:proofErr w:type="gramStart"/>
      <w:r w:rsidRPr="00503CC8">
        <w:rPr>
          <w:color w:val="000000"/>
        </w:rPr>
        <w:t>A</w:t>
      </w:r>
      <w:proofErr w:type="gramEnd"/>
      <w:r w:rsidRPr="00503CC8">
        <w:rPr>
          <w:color w:val="000000"/>
        </w:rPr>
        <w:t xml:space="preserve"> but fails to be deposited in account B due to some type of system error.</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color w:val="000000"/>
        </w:rPr>
        <w:lastRenderedPageBreak/>
        <w:t>Transactions also give programmers the possibility of interrupting a series of already executed commands (a sort of revocation). In many situations this leads to a considerable simplification of the programming process. In spite of popular opinion, MySQL has supported transactions for a long time. One should note here that MySQL can store tables in a variety of formats. The default table format is called MyISAM, and this format does not support transactions. But there are a number of additional formats that do support transactions. The most popular of these is InnoDB, which will be described extensively in this book.</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b/>
          <w:bCs/>
          <w:color w:val="000000"/>
        </w:rPr>
        <w:t>Foreign key constraints:</w:t>
      </w:r>
      <w:r w:rsidRPr="00503CC8">
        <w:rPr>
          <w:rStyle w:val="apple-converted-space"/>
          <w:color w:val="000000"/>
        </w:rPr>
        <w:t> </w:t>
      </w:r>
      <w:r w:rsidRPr="00503CC8">
        <w:rPr>
          <w:color w:val="000000"/>
        </w:rPr>
        <w:t>These are rules that ensure that there are no cross references in linked tables that lead to nowhere. MySQL supports foreign key constraints for InnoDB tables.</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b/>
          <w:bCs/>
          <w:color w:val="000000"/>
        </w:rPr>
        <w:t>GIS functions:</w:t>
      </w:r>
      <w:r w:rsidRPr="00503CC8">
        <w:rPr>
          <w:rStyle w:val="apple-converted-space"/>
          <w:color w:val="000000"/>
        </w:rPr>
        <w:t> </w:t>
      </w:r>
      <w:r w:rsidRPr="00503CC8">
        <w:rPr>
          <w:color w:val="000000"/>
        </w:rPr>
        <w:t>Since version 4.1, MySQL has supported the storing and processing of two-dimensional geographical data. Thus MySQL is well suited for GIS (geographic information systems) applications.</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b/>
          <w:bCs/>
          <w:color w:val="000000"/>
        </w:rPr>
        <w:t>Programming languages:</w:t>
      </w:r>
      <w:r w:rsidRPr="00503CC8">
        <w:rPr>
          <w:rStyle w:val="apple-converted-space"/>
          <w:color w:val="000000"/>
        </w:rPr>
        <w:t> </w:t>
      </w:r>
      <w:r w:rsidRPr="00503CC8">
        <w:rPr>
          <w:color w:val="000000"/>
        </w:rPr>
        <w:t>There are quite a number of APIs (application programming interfaces) and libraries for the development of MySQL applications. For client programming you can use, among others, the languages C, C++, Java, Perl, PHP, Python, and Tcl.</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b/>
          <w:bCs/>
          <w:color w:val="000000"/>
        </w:rPr>
        <w:t>ODBC:</w:t>
      </w:r>
      <w:r w:rsidRPr="00503CC8">
        <w:rPr>
          <w:rStyle w:val="apple-converted-space"/>
          <w:color w:val="000000"/>
        </w:rPr>
        <w:t> </w:t>
      </w:r>
      <w:r w:rsidRPr="00503CC8">
        <w:rPr>
          <w:color w:val="000000"/>
        </w:rPr>
        <w:t>MySQL supports the ODBC interface</w:t>
      </w:r>
      <w:r w:rsidRPr="00503CC8">
        <w:rPr>
          <w:rStyle w:val="apple-converted-space"/>
          <w:color w:val="000000"/>
        </w:rPr>
        <w:t> </w:t>
      </w:r>
      <w:hyperlink r:id="rId246" w:history="1">
        <w:r w:rsidRPr="00503CC8">
          <w:rPr>
            <w:rStyle w:val="Hyperlink"/>
          </w:rPr>
          <w:t>Connector/ODBC</w:t>
        </w:r>
      </w:hyperlink>
      <w:r w:rsidRPr="00503CC8">
        <w:t>.</w:t>
      </w:r>
      <w:r w:rsidRPr="00503CC8">
        <w:rPr>
          <w:color w:val="000000"/>
        </w:rPr>
        <w:t xml:space="preserve"> This allows MySQL to be addressed by all the usual programming languages that run under Microsoft Windows (Delphi, Visual Basic, etc.). The ODBC interface can also be implemented under </w:t>
      </w:r>
      <w:proofErr w:type="gramStart"/>
      <w:r w:rsidRPr="00503CC8">
        <w:rPr>
          <w:color w:val="000000"/>
        </w:rPr>
        <w:t>Unix</w:t>
      </w:r>
      <w:proofErr w:type="gramEnd"/>
      <w:r w:rsidRPr="00503CC8">
        <w:rPr>
          <w:color w:val="000000"/>
        </w:rPr>
        <w:t>, though that is seldom necessary.</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color w:val="000000"/>
        </w:rPr>
        <w:t>Windows programmers who have migrated to Microsoft's new .NET platform can, if they wish, use the ODBC provider or the .NET interface Connector/NET.</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b/>
          <w:bCs/>
          <w:color w:val="000000"/>
        </w:rPr>
        <w:t>Platform independence:</w:t>
      </w:r>
      <w:r w:rsidRPr="00503CC8">
        <w:rPr>
          <w:rStyle w:val="apple-converted-space"/>
          <w:color w:val="000000"/>
        </w:rPr>
        <w:t> </w:t>
      </w:r>
      <w:r w:rsidRPr="00503CC8">
        <w:rPr>
          <w:color w:val="000000"/>
        </w:rPr>
        <w:t xml:space="preserve">It is not only client applications that run under a variety of operating systems; MySQL itself (that is, the server) can be executed under a number of operating systems. The most important are Apple Macintosh OS X, Linux, Microsoft Windows, and the countless </w:t>
      </w:r>
      <w:proofErr w:type="gramStart"/>
      <w:r w:rsidRPr="00503CC8">
        <w:rPr>
          <w:color w:val="000000"/>
        </w:rPr>
        <w:t>Unix</w:t>
      </w:r>
      <w:proofErr w:type="gramEnd"/>
      <w:r w:rsidRPr="00503CC8">
        <w:rPr>
          <w:color w:val="000000"/>
        </w:rPr>
        <w:t xml:space="preserve"> variants, such as AIX, BSDI, FreeBSD, HP-UX, OpenBSD, Net BSD, SGI Iris, and Sun Solaris.</w:t>
      </w:r>
    </w:p>
    <w:p w:rsidR="00C31210" w:rsidRPr="00503CC8" w:rsidRDefault="00C31210" w:rsidP="00B80591">
      <w:pPr>
        <w:pStyle w:val="NormalWeb"/>
        <w:shd w:val="clear" w:color="auto" w:fill="FFFFFF"/>
        <w:spacing w:before="0" w:beforeAutospacing="0" w:after="300" w:afterAutospacing="0" w:line="288" w:lineRule="atLeast"/>
        <w:rPr>
          <w:color w:val="000000"/>
        </w:rPr>
      </w:pPr>
      <w:r w:rsidRPr="00503CC8">
        <w:rPr>
          <w:b/>
          <w:bCs/>
          <w:color w:val="000000"/>
        </w:rPr>
        <w:t>Speed:</w:t>
      </w:r>
      <w:r w:rsidRPr="00503CC8">
        <w:rPr>
          <w:rStyle w:val="apple-converted-space"/>
          <w:color w:val="000000"/>
        </w:rPr>
        <w:t> </w:t>
      </w:r>
      <w:r w:rsidRPr="00503CC8">
        <w:rPr>
          <w:color w:val="000000"/>
        </w:rPr>
        <w:t>MySQL is considered a very fast database program. This speed has been backed up by a large number of benchmark.</w:t>
      </w:r>
    </w:p>
    <w:p w:rsidR="00C31210" w:rsidRDefault="00C31210" w:rsidP="003252E9">
      <w:pPr>
        <w:pStyle w:val="ListParagraph"/>
        <w:spacing w:line="480" w:lineRule="auto"/>
        <w:ind w:firstLine="360"/>
        <w:rPr>
          <w:rFonts w:ascii="Arial" w:hAnsi="Arial" w:cs="Arial"/>
          <w:color w:val="222222"/>
          <w:lang w:eastAsia="en-IN"/>
        </w:rPr>
      </w:pPr>
    </w:p>
    <w:p w:rsidR="003252E9" w:rsidRPr="008D22EF" w:rsidRDefault="003252E9" w:rsidP="008D22EF">
      <w:pPr>
        <w:pStyle w:val="Heading2"/>
      </w:pPr>
      <w:bookmarkStart w:id="182" w:name="_Toc367967587"/>
      <w:r>
        <w:t xml:space="preserve">ide for </w:t>
      </w:r>
      <w:r w:rsidRPr="003D00A7">
        <w:t>Database</w:t>
      </w:r>
      <w:bookmarkEnd w:id="182"/>
      <w:r>
        <w:t xml:space="preserve"> </w:t>
      </w:r>
    </w:p>
    <w:p w:rsidR="00B80591" w:rsidRDefault="00B80591" w:rsidP="00B80591"/>
    <w:p w:rsidR="00B80591" w:rsidRDefault="00B80591" w:rsidP="00B80591">
      <w:pPr>
        <w:pStyle w:val="Heading3"/>
      </w:pPr>
      <w:bookmarkStart w:id="183" w:name="_Toc367967588"/>
      <w:r w:rsidRPr="003D00A7">
        <w:t>MySQL</w:t>
      </w:r>
      <w:r>
        <w:t xml:space="preserve"> workbench</w:t>
      </w:r>
      <w:bookmarkEnd w:id="183"/>
    </w:p>
    <w:p w:rsidR="00B80591" w:rsidRDefault="00B80591" w:rsidP="00B80591"/>
    <w:p w:rsidR="00B80591" w:rsidRPr="00301F28" w:rsidRDefault="00B80591" w:rsidP="00B80591"/>
    <w:p w:rsidR="00B80591" w:rsidRPr="00503CC8" w:rsidRDefault="00B80591" w:rsidP="00B80591">
      <w:pPr>
        <w:pStyle w:val="ListParagraph"/>
        <w:spacing w:line="480" w:lineRule="auto"/>
        <w:ind w:left="1440"/>
        <w:rPr>
          <w:rFonts w:ascii="Times New Roman" w:hAnsi="Times New Roman"/>
          <w:color w:val="000000"/>
          <w:sz w:val="24"/>
          <w:szCs w:val="24"/>
          <w:shd w:val="clear" w:color="auto" w:fill="FFFFFF"/>
        </w:rPr>
      </w:pPr>
      <w:r w:rsidRPr="00503CC8">
        <w:rPr>
          <w:rFonts w:ascii="Times New Roman" w:hAnsi="Times New Roman"/>
          <w:noProof/>
          <w:color w:val="000000" w:themeColor="text1"/>
          <w:sz w:val="24"/>
          <w:szCs w:val="24"/>
          <w:lang w:val="en-US"/>
        </w:rPr>
        <w:drawing>
          <wp:anchor distT="0" distB="0" distL="114300" distR="114300" simplePos="0" relativeHeight="251677696" behindDoc="1" locked="0" layoutInCell="1" allowOverlap="1">
            <wp:simplePos x="0" y="0"/>
            <wp:positionH relativeFrom="column">
              <wp:posOffset>-455930</wp:posOffset>
            </wp:positionH>
            <wp:positionV relativeFrom="paragraph">
              <wp:posOffset>345440</wp:posOffset>
            </wp:positionV>
            <wp:extent cx="1144905" cy="1146810"/>
            <wp:effectExtent l="19050" t="0" r="0" b="0"/>
            <wp:wrapTight wrapText="bothSides">
              <wp:wrapPolygon edited="0">
                <wp:start x="-359" y="0"/>
                <wp:lineTo x="-359" y="21169"/>
                <wp:lineTo x="21564" y="21169"/>
                <wp:lineTo x="21564" y="0"/>
                <wp:lineTo x="-359" y="0"/>
              </wp:wrapPolygon>
            </wp:wrapTight>
            <wp:docPr id="24" name="Picture 29" descr="mysql workben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sql workbench.jpg"/>
                    <pic:cNvPicPr/>
                  </pic:nvPicPr>
                  <pic:blipFill>
                    <a:blip r:embed="rId247" cstate="print"/>
                    <a:stretch>
                      <a:fillRect/>
                    </a:stretch>
                  </pic:blipFill>
                  <pic:spPr>
                    <a:xfrm>
                      <a:off x="0" y="0"/>
                      <a:ext cx="1144905" cy="1146810"/>
                    </a:xfrm>
                    <a:prstGeom prst="rect">
                      <a:avLst/>
                    </a:prstGeom>
                  </pic:spPr>
                </pic:pic>
              </a:graphicData>
            </a:graphic>
          </wp:anchor>
        </w:drawing>
      </w:r>
      <w:r w:rsidRPr="00503CC8">
        <w:rPr>
          <w:rFonts w:ascii="Times New Roman" w:hAnsi="Times New Roman"/>
          <w:color w:val="000000" w:themeColor="text1"/>
          <w:sz w:val="24"/>
          <w:szCs w:val="24"/>
          <w:shd w:val="clear" w:color="auto" w:fill="FFFFFF"/>
        </w:rPr>
        <w:t>MySQL Workbench is a visual database design tool that integrates SQL evelopment</w:t>
      </w:r>
      <w:proofErr w:type="gramStart"/>
      <w:r w:rsidRPr="00503CC8">
        <w:rPr>
          <w:rFonts w:ascii="Times New Roman" w:hAnsi="Times New Roman"/>
          <w:color w:val="000000" w:themeColor="text1"/>
          <w:sz w:val="24"/>
          <w:szCs w:val="24"/>
          <w:shd w:val="clear" w:color="auto" w:fill="FFFFFF"/>
        </w:rPr>
        <w:t>,administration</w:t>
      </w:r>
      <w:proofErr w:type="gramEnd"/>
      <w:r w:rsidRPr="00503CC8">
        <w:rPr>
          <w:rFonts w:ascii="Times New Roman" w:hAnsi="Times New Roman"/>
          <w:color w:val="000000" w:themeColor="text1"/>
          <w:sz w:val="24"/>
          <w:szCs w:val="24"/>
          <w:shd w:val="clear" w:color="auto" w:fill="FFFFFF"/>
        </w:rPr>
        <w:t>, database design, creation and maintenance into a single integrated development environment for the MySQL database system. It is the successor to DBDesigner 4 from fabFORCE.net, and replaces the previous package of software</w:t>
      </w:r>
      <w:proofErr w:type="gramStart"/>
      <w:r w:rsidRPr="00503CC8">
        <w:rPr>
          <w:rFonts w:ascii="Times New Roman" w:hAnsi="Times New Roman"/>
          <w:color w:val="000000" w:themeColor="text1"/>
          <w:sz w:val="24"/>
          <w:szCs w:val="24"/>
          <w:shd w:val="clear" w:color="auto" w:fill="FFFFFF"/>
        </w:rPr>
        <w:t>,MySQL</w:t>
      </w:r>
      <w:proofErr w:type="gramEnd"/>
      <w:r w:rsidRPr="00503CC8">
        <w:rPr>
          <w:rFonts w:ascii="Times New Roman" w:hAnsi="Times New Roman"/>
          <w:color w:val="000000" w:themeColor="text1"/>
          <w:sz w:val="24"/>
          <w:szCs w:val="24"/>
          <w:shd w:val="clear" w:color="auto" w:fill="FFFFFF"/>
        </w:rPr>
        <w:t xml:space="preserve"> GUI Tools Bundle. </w:t>
      </w:r>
      <w:hyperlink r:id="rId248" w:tgtFrame="_blank" w:history="1">
        <w:r w:rsidRPr="00503CC8">
          <w:rPr>
            <w:rFonts w:ascii="Times New Roman" w:hAnsi="Times New Roman"/>
            <w:color w:val="1F4F82"/>
            <w:sz w:val="24"/>
            <w:szCs w:val="24"/>
          </w:rPr>
          <w:t>MySQL Workbench</w:t>
        </w:r>
      </w:hyperlink>
      <w:r w:rsidRPr="00503CC8">
        <w:rPr>
          <w:rFonts w:ascii="Times New Roman" w:hAnsi="Times New Roman"/>
          <w:color w:val="000000"/>
          <w:sz w:val="24"/>
          <w:szCs w:val="24"/>
        </w:rPr>
        <w:t> </w:t>
      </w:r>
      <w:r w:rsidRPr="00503CC8">
        <w:rPr>
          <w:rFonts w:ascii="Times New Roman" w:hAnsi="Times New Roman"/>
          <w:color w:val="000000"/>
          <w:sz w:val="24"/>
          <w:szCs w:val="24"/>
          <w:shd w:val="clear" w:color="auto" w:fill="FFFFFF"/>
        </w:rPr>
        <w:t>enables a DBA, developer, or data architect to visually design, generate, and manage all types of databases including Web, OLTP, and data warehouse databases. It includes everything a data modeler needs for creating complex ER models, and also delivers key features for performing difficult change management and documentation tasks that normally require much time and effort. MySQL Workbench is available on Windows, Linux and Mac OS.</w:t>
      </w:r>
    </w:p>
    <w:p w:rsidR="00B80591" w:rsidRDefault="00B80591" w:rsidP="00B80591">
      <w:pPr>
        <w:pStyle w:val="Heading4"/>
        <w:rPr>
          <w:shd w:val="clear" w:color="auto" w:fill="FFFFFF"/>
        </w:rPr>
      </w:pPr>
      <w:r>
        <w:rPr>
          <w:shd w:val="clear" w:color="auto" w:fill="FFFFFF"/>
        </w:rPr>
        <w:t>benefits</w:t>
      </w:r>
    </w:p>
    <w:p w:rsidR="00B80591" w:rsidRPr="003B44FF" w:rsidRDefault="00B80591" w:rsidP="00B80591">
      <w:r>
        <w:tab/>
      </w:r>
    </w:p>
    <w:p w:rsidR="00B80591" w:rsidRPr="00503CC8" w:rsidRDefault="00B80591" w:rsidP="00503CC8">
      <w:pPr>
        <w:numPr>
          <w:ilvl w:val="0"/>
          <w:numId w:val="3"/>
        </w:numPr>
        <w:spacing w:line="288" w:lineRule="auto"/>
        <w:rPr>
          <w:rFonts w:ascii="Times New Roman" w:eastAsia="Times New Roman" w:hAnsi="Times New Roman" w:cs="Times New Roman"/>
          <w:sz w:val="24"/>
          <w:lang w:val="en-GB"/>
        </w:rPr>
      </w:pPr>
      <w:r w:rsidRPr="00503CC8">
        <w:rPr>
          <w:rFonts w:ascii="Times New Roman" w:eastAsia="Times New Roman" w:hAnsi="Times New Roman" w:cs="Times New Roman"/>
          <w:sz w:val="24"/>
          <w:lang w:val="en-GB"/>
        </w:rPr>
        <w:t>Simplifies database design and maintenance</w:t>
      </w:r>
    </w:p>
    <w:p w:rsidR="00B80591" w:rsidRPr="00503CC8" w:rsidRDefault="00B80591" w:rsidP="00503CC8">
      <w:pPr>
        <w:numPr>
          <w:ilvl w:val="0"/>
          <w:numId w:val="3"/>
        </w:numPr>
        <w:spacing w:line="288" w:lineRule="auto"/>
        <w:rPr>
          <w:rFonts w:ascii="Times New Roman" w:eastAsia="Times New Roman" w:hAnsi="Times New Roman" w:cs="Times New Roman"/>
          <w:sz w:val="24"/>
          <w:lang w:val="en-GB"/>
        </w:rPr>
      </w:pPr>
      <w:r w:rsidRPr="00503CC8">
        <w:rPr>
          <w:rFonts w:ascii="Times New Roman" w:eastAsia="Times New Roman" w:hAnsi="Times New Roman" w:cs="Times New Roman"/>
          <w:sz w:val="24"/>
          <w:lang w:val="en-GB"/>
        </w:rPr>
        <w:t>Automates time-consuming and error-prone tasks</w:t>
      </w:r>
    </w:p>
    <w:p w:rsidR="00B80591" w:rsidRPr="00503CC8" w:rsidRDefault="00B80591" w:rsidP="00503CC8">
      <w:pPr>
        <w:numPr>
          <w:ilvl w:val="0"/>
          <w:numId w:val="3"/>
        </w:numPr>
        <w:spacing w:line="288" w:lineRule="auto"/>
        <w:rPr>
          <w:rFonts w:ascii="Times New Roman" w:eastAsia="Times New Roman" w:hAnsi="Times New Roman" w:cs="Times New Roman"/>
          <w:sz w:val="24"/>
          <w:lang w:val="en-GB"/>
        </w:rPr>
      </w:pPr>
      <w:r w:rsidRPr="00503CC8">
        <w:rPr>
          <w:rFonts w:ascii="Times New Roman" w:eastAsia="Times New Roman" w:hAnsi="Times New Roman" w:cs="Times New Roman"/>
          <w:sz w:val="24"/>
          <w:lang w:val="en-GB"/>
        </w:rPr>
        <w:t>Enables data architects to visualize requirements, communicate with stakeholders, and resolve design issues before a major investment of time and resources is made</w:t>
      </w:r>
    </w:p>
    <w:p w:rsidR="00B80591" w:rsidRPr="00503CC8" w:rsidRDefault="00B80591" w:rsidP="00503CC8">
      <w:pPr>
        <w:numPr>
          <w:ilvl w:val="0"/>
          <w:numId w:val="3"/>
        </w:numPr>
        <w:spacing w:line="288" w:lineRule="auto"/>
        <w:rPr>
          <w:rFonts w:ascii="Times New Roman" w:eastAsia="Times New Roman" w:hAnsi="Times New Roman" w:cs="Times New Roman"/>
          <w:sz w:val="24"/>
          <w:lang w:val="en-GB"/>
        </w:rPr>
      </w:pPr>
      <w:r w:rsidRPr="00503CC8">
        <w:rPr>
          <w:rFonts w:ascii="Times New Roman" w:eastAsia="Times New Roman" w:hAnsi="Times New Roman" w:cs="Times New Roman"/>
          <w:sz w:val="24"/>
          <w:lang w:val="en-GB"/>
        </w:rPr>
        <w:t>Enables model-driven database design—the most efficient methodology for creating valid and well-performing databases—while providing the flexibility to respond to evolving business requirements</w:t>
      </w:r>
    </w:p>
    <w:p w:rsidR="00B80591" w:rsidRPr="00503CC8" w:rsidRDefault="00B80591" w:rsidP="00503CC8">
      <w:pPr>
        <w:numPr>
          <w:ilvl w:val="0"/>
          <w:numId w:val="3"/>
        </w:numPr>
        <w:spacing w:line="288" w:lineRule="auto"/>
        <w:rPr>
          <w:rFonts w:ascii="Times New Roman" w:eastAsia="Times New Roman" w:hAnsi="Times New Roman" w:cs="Times New Roman"/>
          <w:sz w:val="24"/>
          <w:lang w:val="en-GB"/>
        </w:rPr>
      </w:pPr>
      <w:r w:rsidRPr="00503CC8">
        <w:rPr>
          <w:rFonts w:ascii="Times New Roman" w:eastAsia="Times New Roman" w:hAnsi="Times New Roman" w:cs="Times New Roman"/>
          <w:sz w:val="24"/>
          <w:lang w:val="en-GB"/>
        </w:rPr>
        <w:t>Provides capabilities to forward-engineer physical database designs and reverse-engineer existing databases</w:t>
      </w:r>
    </w:p>
    <w:p w:rsidR="00B80591" w:rsidRPr="00503CC8" w:rsidRDefault="00B80591" w:rsidP="00503CC8">
      <w:pPr>
        <w:numPr>
          <w:ilvl w:val="0"/>
          <w:numId w:val="3"/>
        </w:numPr>
        <w:spacing w:line="288" w:lineRule="auto"/>
        <w:rPr>
          <w:rFonts w:ascii="Times New Roman" w:eastAsia="Times New Roman" w:hAnsi="Times New Roman" w:cs="Times New Roman"/>
          <w:sz w:val="24"/>
          <w:lang w:val="en-GB"/>
        </w:rPr>
      </w:pPr>
      <w:r w:rsidRPr="00503CC8">
        <w:rPr>
          <w:rFonts w:ascii="Times New Roman" w:eastAsia="Times New Roman" w:hAnsi="Times New Roman" w:cs="Times New Roman"/>
          <w:sz w:val="24"/>
          <w:lang w:val="en-GB"/>
        </w:rPr>
        <w:t>Allows you to import SQL scripts to build models and export models to DDL scripts that can be run at a later time</w:t>
      </w:r>
    </w:p>
    <w:p w:rsidR="00B80591" w:rsidRPr="00503CC8" w:rsidRDefault="00B80591" w:rsidP="00503CC8">
      <w:pPr>
        <w:numPr>
          <w:ilvl w:val="0"/>
          <w:numId w:val="3"/>
        </w:numPr>
        <w:spacing w:line="288" w:lineRule="auto"/>
        <w:rPr>
          <w:rFonts w:ascii="Times New Roman" w:eastAsia="Times New Roman" w:hAnsi="Times New Roman" w:cs="Times New Roman"/>
          <w:sz w:val="24"/>
          <w:lang w:val="en-GB"/>
        </w:rPr>
      </w:pPr>
      <w:r w:rsidRPr="00503CC8">
        <w:rPr>
          <w:rFonts w:ascii="Times New Roman" w:eastAsia="Times New Roman" w:hAnsi="Times New Roman" w:cs="Times New Roman"/>
          <w:sz w:val="24"/>
          <w:lang w:val="en-GB"/>
        </w:rPr>
        <w:t>Enables you to compare two live databases or a model and a live database, visually see the differences, and perform a synchronization between a model and a live database or vice versa</w:t>
      </w:r>
    </w:p>
    <w:p w:rsidR="00B80591" w:rsidRPr="00503CC8" w:rsidRDefault="00B80591" w:rsidP="00503CC8">
      <w:pPr>
        <w:numPr>
          <w:ilvl w:val="0"/>
          <w:numId w:val="3"/>
        </w:numPr>
        <w:spacing w:line="288" w:lineRule="auto"/>
        <w:rPr>
          <w:rFonts w:ascii="Times New Roman" w:eastAsia="Times New Roman" w:hAnsi="Times New Roman" w:cs="Times New Roman"/>
          <w:sz w:val="24"/>
          <w:lang w:val="en-GB"/>
        </w:rPr>
      </w:pPr>
      <w:r w:rsidRPr="00503CC8">
        <w:rPr>
          <w:rFonts w:ascii="Times New Roman" w:eastAsia="Times New Roman" w:hAnsi="Times New Roman" w:cs="Times New Roman"/>
          <w:sz w:val="24"/>
          <w:lang w:val="en-GB"/>
        </w:rPr>
        <w:lastRenderedPageBreak/>
        <w:t>Simplifies the documentation of database designs, providing a point-and-click process that delivers documentation in HTML or plain-text format</w:t>
      </w:r>
    </w:p>
    <w:p w:rsidR="00B80591" w:rsidRDefault="00B80591" w:rsidP="00B80591">
      <w:pPr>
        <w:shd w:val="clear" w:color="auto" w:fill="FFFFFF"/>
        <w:spacing w:after="150" w:line="240" w:lineRule="atLeast"/>
        <w:ind w:right="75"/>
        <w:rPr>
          <w:rFonts w:ascii="Arial" w:eastAsia="Times New Roman" w:hAnsi="Arial" w:cs="Arial"/>
          <w:color w:val="000000"/>
          <w:sz w:val="18"/>
          <w:szCs w:val="18"/>
          <w:lang w:eastAsia="en-IN" w:bidi="bn-IN"/>
        </w:rPr>
      </w:pPr>
    </w:p>
    <w:p w:rsidR="00B80591" w:rsidRDefault="00503CC8" w:rsidP="00B80591">
      <w:pPr>
        <w:pStyle w:val="Heading4"/>
        <w:rPr>
          <w:rFonts w:eastAsia="Times New Roman"/>
          <w:lang w:eastAsia="en-IN" w:bidi="bn-IN"/>
        </w:rPr>
      </w:pPr>
      <w:r>
        <w:rPr>
          <w:rFonts w:eastAsia="Times New Roman"/>
          <w:lang w:eastAsia="en-IN" w:bidi="bn-IN"/>
        </w:rPr>
        <w:t>T</w:t>
      </w:r>
      <w:r w:rsidR="00B80591">
        <w:rPr>
          <w:rFonts w:eastAsia="Times New Roman"/>
          <w:lang w:eastAsia="en-IN" w:bidi="bn-IN"/>
        </w:rPr>
        <w:t>ools</w:t>
      </w:r>
    </w:p>
    <w:p w:rsidR="00B80591" w:rsidRPr="00503CC8" w:rsidRDefault="00B80591" w:rsidP="00503CC8">
      <w:pPr>
        <w:spacing w:line="288" w:lineRule="auto"/>
        <w:rPr>
          <w:rFonts w:ascii="Times New Roman" w:eastAsia="Times New Roman" w:hAnsi="Times New Roman" w:cs="Times New Roman"/>
          <w:sz w:val="24"/>
          <w:lang w:val="en-GB"/>
        </w:rPr>
      </w:pPr>
      <w:r w:rsidRPr="00503CC8">
        <w:rPr>
          <w:rFonts w:ascii="Times New Roman" w:eastAsia="Times New Roman" w:hAnsi="Times New Roman" w:cs="Times New Roman"/>
          <w:sz w:val="24"/>
          <w:lang w:val="en-GB"/>
        </w:rPr>
        <w:t>The three main tools of MySQL Workbench are:</w:t>
      </w:r>
    </w:p>
    <w:p w:rsidR="00B80591" w:rsidRPr="00503CC8" w:rsidRDefault="00B80591" w:rsidP="00503CC8">
      <w:pPr>
        <w:numPr>
          <w:ilvl w:val="0"/>
          <w:numId w:val="3"/>
        </w:numPr>
        <w:spacing w:line="288" w:lineRule="auto"/>
        <w:rPr>
          <w:rFonts w:ascii="Times New Roman" w:eastAsia="Times New Roman" w:hAnsi="Times New Roman" w:cs="Times New Roman"/>
          <w:sz w:val="24"/>
          <w:lang w:val="en-GB"/>
        </w:rPr>
      </w:pPr>
      <w:r w:rsidRPr="00503CC8">
        <w:rPr>
          <w:rFonts w:ascii="Times New Roman" w:eastAsia="Times New Roman" w:hAnsi="Times New Roman" w:cs="Times New Roman"/>
          <w:sz w:val="24"/>
          <w:lang w:val="en-GB"/>
        </w:rPr>
        <w:t>SQL Development</w:t>
      </w:r>
    </w:p>
    <w:p w:rsidR="00B80591" w:rsidRPr="00503CC8" w:rsidRDefault="00B80591" w:rsidP="00503CC8">
      <w:pPr>
        <w:numPr>
          <w:ilvl w:val="0"/>
          <w:numId w:val="3"/>
        </w:numPr>
        <w:spacing w:line="288" w:lineRule="auto"/>
        <w:rPr>
          <w:rFonts w:ascii="Times New Roman" w:eastAsia="Times New Roman" w:hAnsi="Times New Roman" w:cs="Times New Roman"/>
          <w:sz w:val="24"/>
          <w:lang w:val="en-GB"/>
        </w:rPr>
      </w:pPr>
      <w:r w:rsidRPr="00503CC8">
        <w:rPr>
          <w:rFonts w:ascii="Times New Roman" w:eastAsia="Times New Roman" w:hAnsi="Times New Roman" w:cs="Times New Roman"/>
          <w:sz w:val="24"/>
          <w:lang w:val="en-GB"/>
        </w:rPr>
        <w:t>Data Modelling</w:t>
      </w:r>
    </w:p>
    <w:p w:rsidR="00B80591" w:rsidRPr="00503CC8" w:rsidRDefault="00B80591" w:rsidP="00503CC8">
      <w:pPr>
        <w:numPr>
          <w:ilvl w:val="0"/>
          <w:numId w:val="3"/>
        </w:numPr>
        <w:spacing w:line="288" w:lineRule="auto"/>
        <w:rPr>
          <w:rFonts w:ascii="Times New Roman" w:eastAsia="Times New Roman" w:hAnsi="Times New Roman" w:cs="Times New Roman"/>
          <w:sz w:val="24"/>
          <w:lang w:val="en-GB"/>
        </w:rPr>
      </w:pPr>
      <w:r w:rsidRPr="00503CC8">
        <w:rPr>
          <w:rFonts w:ascii="Times New Roman" w:eastAsia="Times New Roman" w:hAnsi="Times New Roman" w:cs="Times New Roman"/>
          <w:sz w:val="24"/>
          <w:lang w:val="en-GB"/>
        </w:rPr>
        <w:t>Server Administration</w:t>
      </w:r>
    </w:p>
    <w:p w:rsidR="00B80591" w:rsidRDefault="00B80591" w:rsidP="00B80591"/>
    <w:p w:rsidR="00B80591" w:rsidRDefault="00B80591" w:rsidP="00B80591"/>
    <w:p w:rsidR="00B80591" w:rsidRDefault="00B80591" w:rsidP="00B80591"/>
    <w:p w:rsidR="00B80591" w:rsidRDefault="00B80591" w:rsidP="00B80591"/>
    <w:p w:rsidR="00B80591" w:rsidRDefault="00B80591" w:rsidP="00B80591"/>
    <w:p w:rsidR="00B80591" w:rsidRPr="00B80591" w:rsidRDefault="00B80591" w:rsidP="00B80591"/>
    <w:p w:rsidR="00B80591" w:rsidRPr="00B80591" w:rsidRDefault="00B80591" w:rsidP="00B80591"/>
    <w:p w:rsidR="003252E9" w:rsidRPr="008D22EF" w:rsidRDefault="003252E9" w:rsidP="008D22EF">
      <w:pPr>
        <w:pStyle w:val="Heading2"/>
      </w:pPr>
      <w:bookmarkStart w:id="184" w:name="_Toc289275461"/>
      <w:bookmarkStart w:id="185" w:name="_Toc330365080"/>
      <w:bookmarkStart w:id="186" w:name="_Toc367967589"/>
      <w:r w:rsidRPr="00490D21">
        <w:rPr>
          <w:rFonts w:eastAsia="Arial"/>
        </w:rPr>
        <w:t>P</w:t>
      </w:r>
      <w:r>
        <w:rPr>
          <w:rFonts w:eastAsia="Arial"/>
        </w:rPr>
        <w:t>rogramming Language</w:t>
      </w:r>
      <w:bookmarkEnd w:id="184"/>
      <w:bookmarkEnd w:id="185"/>
      <w:bookmarkEnd w:id="186"/>
    </w:p>
    <w:p w:rsidR="002F4972" w:rsidRDefault="002F4972" w:rsidP="002F4972"/>
    <w:p w:rsidR="002F4972" w:rsidRDefault="002F4972" w:rsidP="002F4972">
      <w:pPr>
        <w:pStyle w:val="Heading3"/>
      </w:pPr>
      <w:bookmarkStart w:id="187" w:name="_Toc367967590"/>
      <w:r>
        <w:t>C# - C sharp</w:t>
      </w:r>
      <w:bookmarkEnd w:id="187"/>
    </w:p>
    <w:p w:rsidR="002F4972" w:rsidRDefault="002F4972" w:rsidP="002F4972"/>
    <w:p w:rsidR="002F4972" w:rsidRDefault="002F4972" w:rsidP="002F4972">
      <w:r w:rsidRPr="002F4972">
        <w:rPr>
          <w:noProof/>
          <w:lang w:val="en-US"/>
        </w:rPr>
        <w:drawing>
          <wp:inline distT="0" distB="0" distL="0" distR="0">
            <wp:extent cx="5695950" cy="2533650"/>
            <wp:effectExtent l="0" t="0" r="0" b="0"/>
            <wp:docPr id="27" name="Picture 30" descr="c-sharp-develop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harp-development.png"/>
                    <pic:cNvPicPr/>
                  </pic:nvPicPr>
                  <pic:blipFill>
                    <a:blip r:embed="rId249" cstate="print"/>
                    <a:stretch>
                      <a:fillRect/>
                    </a:stretch>
                  </pic:blipFill>
                  <pic:spPr>
                    <a:xfrm>
                      <a:off x="0" y="0"/>
                      <a:ext cx="5695950" cy="2533650"/>
                    </a:xfrm>
                    <a:prstGeom prst="rect">
                      <a:avLst/>
                    </a:prstGeom>
                  </pic:spPr>
                </pic:pic>
              </a:graphicData>
            </a:graphic>
          </wp:inline>
        </w:drawing>
      </w:r>
    </w:p>
    <w:p w:rsidR="002F4972" w:rsidRDefault="002F4972" w:rsidP="002F4972"/>
    <w:p w:rsidR="002F4972" w:rsidRDefault="002F4972" w:rsidP="002F4972"/>
    <w:p w:rsidR="002F4972" w:rsidRDefault="002F4972" w:rsidP="002F4972"/>
    <w:p w:rsidR="002F4972" w:rsidRDefault="002F4972" w:rsidP="002F4972"/>
    <w:p w:rsidR="002F4972" w:rsidRDefault="002F4972" w:rsidP="002F4972"/>
    <w:p w:rsidR="002F4972" w:rsidRDefault="002F4972" w:rsidP="002F4972"/>
    <w:p w:rsidR="002F4972" w:rsidRDefault="002F4972" w:rsidP="002F4972"/>
    <w:p w:rsidR="002F4972" w:rsidRPr="002F4972" w:rsidRDefault="002F4972" w:rsidP="002F4972"/>
    <w:p w:rsidR="003252E9" w:rsidRPr="00503CC8" w:rsidRDefault="003252E9" w:rsidP="002F4972">
      <w:pPr>
        <w:pStyle w:val="ListParagraph"/>
        <w:spacing w:line="480" w:lineRule="auto"/>
        <w:rPr>
          <w:rFonts w:ascii="Times New Roman" w:hAnsi="Times New Roman"/>
          <w:i/>
          <w:color w:val="222222"/>
          <w:sz w:val="24"/>
          <w:szCs w:val="24"/>
          <w:lang w:eastAsia="en-IN"/>
        </w:rPr>
      </w:pPr>
      <w:r w:rsidRPr="00503CC8">
        <w:rPr>
          <w:rFonts w:ascii="Times New Roman" w:hAnsi="Times New Roman"/>
          <w:color w:val="222222"/>
          <w:sz w:val="24"/>
          <w:szCs w:val="24"/>
          <w:lang w:eastAsia="en-IN"/>
        </w:rPr>
        <w:t>C# is a type-safe, object-oriented language that is simple yet powerful, allowing programmers to build a breadth of applications. C# is a </w:t>
      </w:r>
      <w:hyperlink r:id="rId250" w:tooltip="Multi-paradigm programming language" w:history="1">
        <w:r w:rsidRPr="00503CC8">
          <w:rPr>
            <w:rFonts w:ascii="Times New Roman" w:hAnsi="Times New Roman"/>
            <w:color w:val="222222"/>
            <w:sz w:val="24"/>
            <w:szCs w:val="24"/>
            <w:lang w:eastAsia="en-IN"/>
          </w:rPr>
          <w:t>multi-paradigm programming language</w:t>
        </w:r>
      </w:hyperlink>
      <w:r w:rsidRPr="00503CC8">
        <w:rPr>
          <w:rFonts w:ascii="Times New Roman" w:hAnsi="Times New Roman"/>
          <w:color w:val="222222"/>
          <w:sz w:val="24"/>
          <w:szCs w:val="24"/>
          <w:lang w:eastAsia="en-IN"/>
        </w:rPr>
        <w:t> encompassing </w:t>
      </w:r>
      <w:hyperlink r:id="rId251" w:tooltip="Imperative programming" w:history="1">
        <w:r w:rsidRPr="00503CC8">
          <w:rPr>
            <w:rFonts w:ascii="Times New Roman" w:hAnsi="Times New Roman"/>
            <w:color w:val="222222"/>
            <w:sz w:val="24"/>
            <w:szCs w:val="24"/>
            <w:lang w:eastAsia="en-IN"/>
          </w:rPr>
          <w:t>imperative</w:t>
        </w:r>
      </w:hyperlink>
      <w:r w:rsidRPr="00503CC8">
        <w:rPr>
          <w:rFonts w:ascii="Times New Roman" w:hAnsi="Times New Roman"/>
          <w:color w:val="222222"/>
          <w:sz w:val="24"/>
          <w:szCs w:val="24"/>
          <w:lang w:eastAsia="en-IN"/>
        </w:rPr>
        <w:t>, </w:t>
      </w:r>
      <w:hyperlink r:id="rId252" w:tooltip="Declarative programming" w:history="1">
        <w:r w:rsidRPr="00503CC8">
          <w:rPr>
            <w:rFonts w:ascii="Times New Roman" w:hAnsi="Times New Roman"/>
            <w:color w:val="222222"/>
            <w:sz w:val="24"/>
            <w:szCs w:val="24"/>
            <w:lang w:eastAsia="en-IN"/>
          </w:rPr>
          <w:t>declarative</w:t>
        </w:r>
      </w:hyperlink>
      <w:r w:rsidRPr="00503CC8">
        <w:rPr>
          <w:rFonts w:ascii="Times New Roman" w:hAnsi="Times New Roman"/>
          <w:color w:val="222222"/>
          <w:sz w:val="24"/>
          <w:szCs w:val="24"/>
          <w:lang w:eastAsia="en-IN"/>
        </w:rPr>
        <w:t>, </w:t>
      </w:r>
      <w:hyperlink r:id="rId253" w:tooltip="Functional programming" w:history="1">
        <w:r w:rsidRPr="00503CC8">
          <w:rPr>
            <w:rFonts w:ascii="Times New Roman" w:hAnsi="Times New Roman"/>
            <w:color w:val="222222"/>
            <w:sz w:val="24"/>
            <w:szCs w:val="24"/>
            <w:lang w:eastAsia="en-IN"/>
          </w:rPr>
          <w:t>functional</w:t>
        </w:r>
      </w:hyperlink>
      <w:r w:rsidRPr="00503CC8">
        <w:rPr>
          <w:rFonts w:ascii="Times New Roman" w:hAnsi="Times New Roman"/>
          <w:color w:val="222222"/>
          <w:sz w:val="24"/>
          <w:szCs w:val="24"/>
          <w:lang w:eastAsia="en-IN"/>
        </w:rPr>
        <w:t>, </w:t>
      </w:r>
      <w:hyperlink r:id="rId254" w:tooltip="Generic programming" w:history="1">
        <w:r w:rsidRPr="00503CC8">
          <w:rPr>
            <w:rFonts w:ascii="Times New Roman" w:hAnsi="Times New Roman"/>
            <w:color w:val="222222"/>
            <w:sz w:val="24"/>
            <w:szCs w:val="24"/>
            <w:lang w:eastAsia="en-IN"/>
          </w:rPr>
          <w:t>generic</w:t>
        </w:r>
      </w:hyperlink>
      <w:r w:rsidRPr="00503CC8">
        <w:rPr>
          <w:rFonts w:ascii="Times New Roman" w:hAnsi="Times New Roman"/>
          <w:color w:val="222222"/>
          <w:sz w:val="24"/>
          <w:szCs w:val="24"/>
          <w:lang w:eastAsia="en-IN"/>
        </w:rPr>
        <w:t>, </w:t>
      </w:r>
      <w:hyperlink r:id="rId255" w:tooltip="Object-oriented programming" w:history="1">
        <w:r w:rsidRPr="00503CC8">
          <w:rPr>
            <w:rFonts w:ascii="Times New Roman" w:hAnsi="Times New Roman"/>
            <w:color w:val="222222"/>
            <w:sz w:val="24"/>
            <w:szCs w:val="24"/>
            <w:lang w:eastAsia="en-IN"/>
          </w:rPr>
          <w:t>object-oriented</w:t>
        </w:r>
      </w:hyperlink>
      <w:r w:rsidRPr="00503CC8">
        <w:rPr>
          <w:rFonts w:ascii="Times New Roman" w:hAnsi="Times New Roman"/>
          <w:color w:val="222222"/>
          <w:sz w:val="24"/>
          <w:szCs w:val="24"/>
          <w:lang w:eastAsia="en-IN"/>
        </w:rPr>
        <w:t>(</w:t>
      </w:r>
      <w:hyperlink r:id="rId256" w:tooltip="Class (computer science)" w:history="1">
        <w:r w:rsidRPr="00503CC8">
          <w:rPr>
            <w:rFonts w:ascii="Times New Roman" w:hAnsi="Times New Roman"/>
            <w:color w:val="222222"/>
            <w:sz w:val="24"/>
            <w:szCs w:val="24"/>
            <w:lang w:eastAsia="en-IN"/>
          </w:rPr>
          <w:t>class-based</w:t>
        </w:r>
      </w:hyperlink>
      <w:r w:rsidRPr="00503CC8">
        <w:rPr>
          <w:rFonts w:ascii="Times New Roman" w:hAnsi="Times New Roman"/>
          <w:color w:val="222222"/>
          <w:sz w:val="24"/>
          <w:szCs w:val="24"/>
          <w:lang w:eastAsia="en-IN"/>
        </w:rPr>
        <w:t>), and </w:t>
      </w:r>
      <w:hyperlink r:id="rId257" w:tooltip="Component-based software engineering" w:history="1">
        <w:r w:rsidRPr="00503CC8">
          <w:rPr>
            <w:rFonts w:ascii="Times New Roman" w:hAnsi="Times New Roman"/>
            <w:color w:val="222222"/>
            <w:sz w:val="24"/>
            <w:szCs w:val="24"/>
            <w:lang w:eastAsia="en-IN"/>
          </w:rPr>
          <w:t>component-oriented</w:t>
        </w:r>
      </w:hyperlink>
      <w:r w:rsidRPr="00503CC8">
        <w:rPr>
          <w:rFonts w:ascii="Times New Roman" w:hAnsi="Times New Roman"/>
          <w:color w:val="222222"/>
          <w:sz w:val="24"/>
          <w:szCs w:val="24"/>
          <w:lang w:eastAsia="en-IN"/>
        </w:rPr>
        <w:t> programming disciplines. It was developed by </w:t>
      </w:r>
      <w:hyperlink r:id="rId258" w:history="1">
        <w:r w:rsidRPr="00503CC8">
          <w:rPr>
            <w:rFonts w:ascii="Times New Roman" w:hAnsi="Times New Roman"/>
            <w:color w:val="222222"/>
            <w:sz w:val="24"/>
            <w:szCs w:val="24"/>
            <w:lang w:eastAsia="en-IN"/>
          </w:rPr>
          <w:t>Microsoft</w:t>
        </w:r>
      </w:hyperlink>
      <w:r w:rsidRPr="00503CC8">
        <w:rPr>
          <w:rFonts w:ascii="Times New Roman" w:hAnsi="Times New Roman"/>
          <w:color w:val="222222"/>
          <w:sz w:val="24"/>
          <w:szCs w:val="24"/>
          <w:lang w:eastAsia="en-IN"/>
        </w:rPr>
        <w:t> within the </w:t>
      </w:r>
      <w:hyperlink r:id="rId259" w:tooltip=".NET Framework" w:history="1">
        <w:r w:rsidRPr="00503CC8">
          <w:rPr>
            <w:rFonts w:ascii="Times New Roman" w:hAnsi="Times New Roman"/>
            <w:color w:val="222222"/>
            <w:sz w:val="24"/>
            <w:szCs w:val="24"/>
            <w:lang w:eastAsia="en-IN"/>
          </w:rPr>
          <w:t>.NET</w:t>
        </w:r>
      </w:hyperlink>
      <w:r w:rsidRPr="00503CC8">
        <w:rPr>
          <w:rFonts w:ascii="Times New Roman" w:hAnsi="Times New Roman"/>
          <w:color w:val="222222"/>
          <w:sz w:val="24"/>
          <w:szCs w:val="24"/>
          <w:lang w:eastAsia="en-IN"/>
        </w:rPr>
        <w:t xml:space="preserve"> initiative and later approved as a standard by </w:t>
      </w:r>
      <w:hyperlink r:id="rId260" w:tooltip="Ecma International" w:history="1">
        <w:r w:rsidRPr="00503CC8">
          <w:rPr>
            <w:rFonts w:ascii="Times New Roman" w:hAnsi="Times New Roman"/>
            <w:color w:val="222222"/>
            <w:sz w:val="24"/>
            <w:szCs w:val="24"/>
            <w:lang w:eastAsia="en-IN"/>
          </w:rPr>
          <w:t>Ecma</w:t>
        </w:r>
      </w:hyperlink>
      <w:r w:rsidRPr="00503CC8">
        <w:rPr>
          <w:rFonts w:ascii="Times New Roman" w:hAnsi="Times New Roman"/>
          <w:color w:val="222222"/>
          <w:sz w:val="24"/>
          <w:szCs w:val="24"/>
          <w:lang w:eastAsia="en-IN"/>
        </w:rPr>
        <w:t> (ECMA-334) and </w:t>
      </w:r>
      <w:hyperlink r:id="rId261" w:tooltip="International Organization for Standardization" w:history="1">
        <w:r w:rsidRPr="00503CC8">
          <w:rPr>
            <w:rFonts w:ascii="Times New Roman" w:hAnsi="Times New Roman"/>
            <w:color w:val="222222"/>
            <w:sz w:val="24"/>
            <w:szCs w:val="24"/>
            <w:lang w:eastAsia="en-IN"/>
          </w:rPr>
          <w:t>ISO</w:t>
        </w:r>
      </w:hyperlink>
      <w:r w:rsidRPr="00503CC8">
        <w:rPr>
          <w:rFonts w:ascii="Times New Roman" w:hAnsi="Times New Roman"/>
          <w:color w:val="222222"/>
          <w:sz w:val="24"/>
          <w:szCs w:val="24"/>
          <w:lang w:eastAsia="en-IN"/>
        </w:rPr>
        <w:t> (ISO/IEC 23270). C# is one of the programming languages designed for the </w:t>
      </w:r>
      <w:hyperlink r:id="rId262" w:history="1">
        <w:r w:rsidRPr="00503CC8">
          <w:rPr>
            <w:rFonts w:ascii="Times New Roman" w:hAnsi="Times New Roman"/>
            <w:color w:val="222222"/>
            <w:sz w:val="24"/>
            <w:szCs w:val="24"/>
            <w:lang w:eastAsia="en-IN"/>
          </w:rPr>
          <w:t>Common Language Infrastructure</w:t>
        </w:r>
      </w:hyperlink>
      <w:r w:rsidRPr="00503CC8">
        <w:rPr>
          <w:rFonts w:ascii="Times New Roman" w:hAnsi="Times New Roman"/>
          <w:color w:val="222222"/>
          <w:sz w:val="24"/>
          <w:szCs w:val="24"/>
          <w:lang w:eastAsia="en-IN"/>
        </w:rPr>
        <w:t>.</w:t>
      </w:r>
    </w:p>
    <w:p w:rsidR="003252E9" w:rsidRPr="00503CC8" w:rsidRDefault="003252E9" w:rsidP="003252E9">
      <w:pPr>
        <w:pStyle w:val="ListParagraph"/>
        <w:spacing w:line="480" w:lineRule="auto"/>
        <w:rPr>
          <w:rFonts w:ascii="Times New Roman" w:hAnsi="Times New Roman"/>
          <w:color w:val="222222"/>
          <w:sz w:val="24"/>
          <w:szCs w:val="24"/>
          <w:lang w:eastAsia="en-IN"/>
        </w:rPr>
      </w:pPr>
      <w:r w:rsidRPr="00503CC8">
        <w:rPr>
          <w:rFonts w:ascii="Times New Roman" w:hAnsi="Times New Roman"/>
          <w:color w:val="222222"/>
          <w:sz w:val="24"/>
          <w:szCs w:val="24"/>
          <w:lang w:eastAsia="en-IN"/>
        </w:rPr>
        <w:t>C# is intended to be a simple, modern, general-purpose, object-oriented programming language.</w:t>
      </w:r>
    </w:p>
    <w:p w:rsidR="002F4972" w:rsidRPr="00503CC8" w:rsidRDefault="002F4972" w:rsidP="003252E9">
      <w:pPr>
        <w:pStyle w:val="ListParagraph"/>
        <w:spacing w:line="480" w:lineRule="auto"/>
        <w:rPr>
          <w:rFonts w:ascii="Times New Roman" w:hAnsi="Times New Roman"/>
          <w:color w:val="222222"/>
          <w:sz w:val="24"/>
          <w:szCs w:val="24"/>
          <w:lang w:eastAsia="en-IN"/>
        </w:rPr>
      </w:pPr>
    </w:p>
    <w:p w:rsidR="002F4972" w:rsidRPr="00503CC8" w:rsidRDefault="002F4972" w:rsidP="002F4972">
      <w:pPr>
        <w:pStyle w:val="Heading4"/>
        <w:rPr>
          <w:rFonts w:ascii="Times New Roman" w:hAnsi="Times New Roman" w:cs="Times New Roman"/>
          <w:sz w:val="24"/>
          <w:szCs w:val="24"/>
          <w:lang w:eastAsia="en-IN"/>
        </w:rPr>
      </w:pPr>
      <w:r w:rsidRPr="00503CC8">
        <w:rPr>
          <w:rFonts w:ascii="Times New Roman" w:hAnsi="Times New Roman" w:cs="Times New Roman"/>
          <w:sz w:val="24"/>
          <w:szCs w:val="24"/>
          <w:lang w:eastAsia="en-IN"/>
        </w:rPr>
        <w:t>Characteristics of C#:</w:t>
      </w:r>
    </w:p>
    <w:p w:rsidR="002F4972" w:rsidRPr="00503CC8" w:rsidRDefault="002F4972" w:rsidP="003252E9">
      <w:pPr>
        <w:pStyle w:val="ListParagraph"/>
        <w:spacing w:line="480" w:lineRule="auto"/>
        <w:rPr>
          <w:rFonts w:ascii="Times New Roman" w:hAnsi="Times New Roman"/>
          <w:color w:val="222222"/>
          <w:sz w:val="24"/>
          <w:szCs w:val="24"/>
          <w:lang w:eastAsia="en-IN"/>
        </w:rPr>
      </w:pPr>
    </w:p>
    <w:p w:rsidR="002F4972" w:rsidRPr="00503CC8" w:rsidRDefault="002F4972" w:rsidP="002F4972">
      <w:pPr>
        <w:pStyle w:val="ListParagraph"/>
        <w:spacing w:line="480" w:lineRule="auto"/>
        <w:rPr>
          <w:rFonts w:ascii="Times New Roman" w:hAnsi="Times New Roman"/>
          <w:color w:val="222222"/>
          <w:sz w:val="24"/>
          <w:szCs w:val="24"/>
          <w:lang w:eastAsia="en-IN"/>
        </w:rPr>
      </w:pPr>
      <w:r w:rsidRPr="00503CC8">
        <w:rPr>
          <w:rFonts w:ascii="Times New Roman" w:hAnsi="Times New Roman"/>
          <w:color w:val="333333"/>
          <w:sz w:val="24"/>
          <w:szCs w:val="24"/>
          <w:shd w:val="clear" w:color="auto" w:fill="FFFFFF"/>
        </w:rPr>
        <w:t xml:space="preserve">C# was developed to bring rapid development to C++ without sacrificing the power and control of C and C++. C# provides various </w:t>
      </w:r>
      <w:r w:rsidR="00517ABE" w:rsidRPr="00503CC8">
        <w:rPr>
          <w:rFonts w:ascii="Times New Roman" w:hAnsi="Times New Roman"/>
          <w:color w:val="333333"/>
          <w:sz w:val="24"/>
          <w:szCs w:val="24"/>
          <w:shd w:val="clear" w:color="auto" w:fill="FFFFFF"/>
        </w:rPr>
        <w:t>characteristics, which</w:t>
      </w:r>
      <w:r w:rsidRPr="00503CC8">
        <w:rPr>
          <w:rFonts w:ascii="Times New Roman" w:hAnsi="Times New Roman"/>
          <w:color w:val="333333"/>
          <w:sz w:val="24"/>
          <w:szCs w:val="24"/>
          <w:shd w:val="clear" w:color="auto" w:fill="FFFFFF"/>
        </w:rPr>
        <w:t xml:space="preserve"> are</w:t>
      </w:r>
      <w:proofErr w:type="gramStart"/>
      <w:r w:rsidRPr="00503CC8">
        <w:rPr>
          <w:rFonts w:ascii="Times New Roman" w:hAnsi="Times New Roman"/>
          <w:color w:val="333333"/>
          <w:sz w:val="24"/>
          <w:szCs w:val="24"/>
          <w:shd w:val="clear" w:color="auto" w:fill="FFFFFF"/>
        </w:rPr>
        <w:t>:</w:t>
      </w:r>
      <w:proofErr w:type="gramEnd"/>
      <w:r w:rsidRPr="00503CC8">
        <w:rPr>
          <w:rFonts w:ascii="Times New Roman" w:hAnsi="Times New Roman"/>
          <w:color w:val="333333"/>
          <w:sz w:val="24"/>
          <w:szCs w:val="24"/>
        </w:rPr>
        <w:br/>
      </w:r>
      <w:r w:rsidRPr="00503CC8">
        <w:rPr>
          <w:rFonts w:ascii="Times New Roman" w:hAnsi="Times New Roman"/>
          <w:color w:val="333333"/>
          <w:sz w:val="24"/>
          <w:szCs w:val="24"/>
          <w:shd w:val="clear" w:color="auto" w:fill="FFFFFF"/>
        </w:rPr>
        <w:t>Simple:</w:t>
      </w:r>
      <w:r w:rsidRPr="00503CC8">
        <w:rPr>
          <w:rFonts w:ascii="Times New Roman" w:hAnsi="Times New Roman"/>
          <w:color w:val="333333"/>
          <w:sz w:val="24"/>
          <w:szCs w:val="24"/>
        </w:rPr>
        <w:br/>
      </w:r>
      <w:r w:rsidRPr="00503CC8">
        <w:rPr>
          <w:rFonts w:ascii="Times New Roman" w:hAnsi="Times New Roman"/>
          <w:color w:val="333333"/>
          <w:sz w:val="24"/>
          <w:szCs w:val="24"/>
          <w:shd w:val="clear" w:color="auto" w:fill="FFFFFF"/>
        </w:rPr>
        <w:t>C# eliminates the use of tedious operators such as --&gt;, and pointers. C# treats inter and Boolean as two different data types, which enable the compiler</w:t>
      </w:r>
      <w:r w:rsidRPr="00503CC8">
        <w:rPr>
          <w:rStyle w:val="apple-converted-space"/>
          <w:rFonts w:ascii="Times New Roman" w:hAnsi="Times New Roman"/>
          <w:color w:val="333333"/>
          <w:sz w:val="24"/>
          <w:szCs w:val="24"/>
          <w:shd w:val="clear" w:color="auto" w:fill="FFFFFF"/>
        </w:rPr>
        <w:t> </w:t>
      </w:r>
      <w:r w:rsidRPr="00503CC8">
        <w:rPr>
          <w:rFonts w:ascii="Times New Roman" w:hAnsi="Times New Roman"/>
          <w:color w:val="333333"/>
          <w:sz w:val="24"/>
          <w:szCs w:val="24"/>
        </w:rPr>
        <w:br/>
      </w:r>
      <w:r w:rsidRPr="00503CC8">
        <w:rPr>
          <w:rFonts w:ascii="Times New Roman" w:hAnsi="Times New Roman"/>
          <w:color w:val="333333"/>
          <w:sz w:val="24"/>
          <w:szCs w:val="24"/>
          <w:shd w:val="clear" w:color="auto" w:fill="FFFFFF"/>
        </w:rPr>
        <w:t>to recognize the use of = in place of = = with if statement.</w:t>
      </w:r>
      <w:r w:rsidRPr="00503CC8">
        <w:rPr>
          <w:rFonts w:ascii="Times New Roman" w:hAnsi="Times New Roman"/>
          <w:color w:val="333333"/>
          <w:sz w:val="24"/>
          <w:szCs w:val="24"/>
        </w:rPr>
        <w:br/>
      </w:r>
      <w:r w:rsidRPr="00503CC8">
        <w:rPr>
          <w:rFonts w:ascii="Times New Roman" w:hAnsi="Times New Roman"/>
          <w:color w:val="333333"/>
          <w:sz w:val="24"/>
          <w:szCs w:val="24"/>
        </w:rPr>
        <w:lastRenderedPageBreak/>
        <w:br/>
      </w:r>
      <w:r w:rsidRPr="00503CC8">
        <w:rPr>
          <w:rFonts w:ascii="Times New Roman" w:hAnsi="Times New Roman"/>
          <w:b/>
          <w:bCs/>
          <w:color w:val="333333"/>
          <w:sz w:val="24"/>
          <w:szCs w:val="24"/>
          <w:shd w:val="clear" w:color="auto" w:fill="FFFFFF"/>
        </w:rPr>
        <w:t>Consistent:-</w:t>
      </w:r>
      <w:r w:rsidRPr="00503CC8">
        <w:rPr>
          <w:rFonts w:ascii="Times New Roman" w:hAnsi="Times New Roman"/>
          <w:color w:val="333333"/>
          <w:sz w:val="24"/>
          <w:szCs w:val="24"/>
        </w:rPr>
        <w:br/>
      </w:r>
      <w:r w:rsidRPr="00503CC8">
        <w:rPr>
          <w:rFonts w:ascii="Times New Roman" w:hAnsi="Times New Roman"/>
          <w:color w:val="333333"/>
          <w:sz w:val="24"/>
          <w:szCs w:val="24"/>
          <w:shd w:val="clear" w:color="auto" w:fill="FFFFFF"/>
        </w:rPr>
        <w:t xml:space="preserve">C# supports only one integer </w:t>
      </w:r>
      <w:r w:rsidR="000F27A7" w:rsidRPr="00503CC8">
        <w:rPr>
          <w:rFonts w:ascii="Times New Roman" w:hAnsi="Times New Roman"/>
          <w:color w:val="333333"/>
          <w:sz w:val="24"/>
          <w:szCs w:val="24"/>
          <w:shd w:val="clear" w:color="auto" w:fill="FFFFFF"/>
        </w:rPr>
        <w:t>type</w:t>
      </w:r>
      <w:r w:rsidRPr="00503CC8">
        <w:rPr>
          <w:rFonts w:ascii="Times New Roman" w:hAnsi="Times New Roman"/>
          <w:color w:val="333333"/>
          <w:sz w:val="24"/>
          <w:szCs w:val="24"/>
          <w:shd w:val="clear" w:color="auto" w:fill="FFFFFF"/>
        </w:rPr>
        <w:t xml:space="preserve"> and there is no limitation of range.</w:t>
      </w:r>
      <w:r w:rsidRPr="00503CC8">
        <w:rPr>
          <w:rFonts w:ascii="Times New Roman" w:hAnsi="Times New Roman"/>
          <w:color w:val="333333"/>
          <w:sz w:val="24"/>
          <w:szCs w:val="24"/>
        </w:rPr>
        <w:br/>
      </w:r>
      <w:r w:rsidRPr="00503CC8">
        <w:rPr>
          <w:rFonts w:ascii="Times New Roman" w:hAnsi="Times New Roman"/>
          <w:b/>
          <w:bCs/>
          <w:color w:val="333333"/>
          <w:sz w:val="24"/>
          <w:szCs w:val="24"/>
          <w:shd w:val="clear" w:color="auto" w:fill="FFFFFF"/>
        </w:rPr>
        <w:t>Modern:-</w:t>
      </w:r>
      <w:r w:rsidRPr="00503CC8">
        <w:rPr>
          <w:rFonts w:ascii="Times New Roman" w:hAnsi="Times New Roman"/>
          <w:color w:val="333333"/>
          <w:sz w:val="24"/>
          <w:szCs w:val="24"/>
        </w:rPr>
        <w:br/>
      </w:r>
      <w:r w:rsidRPr="00503CC8">
        <w:rPr>
          <w:rFonts w:ascii="Times New Roman" w:hAnsi="Times New Roman"/>
          <w:color w:val="333333"/>
          <w:sz w:val="24"/>
          <w:szCs w:val="24"/>
          <w:shd w:val="clear" w:color="auto" w:fill="FFFFFF"/>
        </w:rPr>
        <w:t>C# contains various features necessary to develop web applications. Following are the features of C#</w:t>
      </w:r>
      <w:proofErr w:type="gramStart"/>
      <w:r w:rsidRPr="00503CC8">
        <w:rPr>
          <w:rFonts w:ascii="Times New Roman" w:hAnsi="Times New Roman"/>
          <w:color w:val="333333"/>
          <w:sz w:val="24"/>
          <w:szCs w:val="24"/>
          <w:shd w:val="clear" w:color="auto" w:fill="FFFFFF"/>
        </w:rPr>
        <w:t>:</w:t>
      </w:r>
      <w:proofErr w:type="gramEnd"/>
      <w:r w:rsidRPr="00503CC8">
        <w:rPr>
          <w:rFonts w:ascii="Times New Roman" w:hAnsi="Times New Roman"/>
          <w:color w:val="333333"/>
          <w:sz w:val="24"/>
          <w:szCs w:val="24"/>
        </w:rPr>
        <w:br/>
      </w:r>
      <w:r w:rsidRPr="00503CC8">
        <w:rPr>
          <w:rFonts w:ascii="Times New Roman" w:hAnsi="Times New Roman"/>
          <w:color w:val="333333"/>
          <w:sz w:val="24"/>
          <w:szCs w:val="24"/>
          <w:shd w:val="clear" w:color="auto" w:fill="FFFFFF"/>
        </w:rPr>
        <w:t>It provides automatic garbage collection.</w:t>
      </w:r>
      <w:r w:rsidRPr="00503CC8">
        <w:rPr>
          <w:rFonts w:ascii="Times New Roman" w:hAnsi="Times New Roman"/>
          <w:color w:val="333333"/>
          <w:sz w:val="24"/>
          <w:szCs w:val="24"/>
        </w:rPr>
        <w:br/>
      </w:r>
      <w:r w:rsidRPr="00503CC8">
        <w:rPr>
          <w:rFonts w:ascii="Times New Roman" w:hAnsi="Times New Roman"/>
          <w:color w:val="333333"/>
          <w:sz w:val="24"/>
          <w:szCs w:val="24"/>
          <w:shd w:val="clear" w:color="auto" w:fill="FFFFFF"/>
        </w:rPr>
        <w:t>It provides robust security model.</w:t>
      </w:r>
      <w:r w:rsidRPr="00503CC8">
        <w:rPr>
          <w:rFonts w:ascii="Times New Roman" w:hAnsi="Times New Roman"/>
          <w:color w:val="333333"/>
          <w:sz w:val="24"/>
          <w:szCs w:val="24"/>
        </w:rPr>
        <w:br/>
      </w:r>
      <w:r w:rsidRPr="00503CC8">
        <w:rPr>
          <w:rFonts w:ascii="Times New Roman" w:hAnsi="Times New Roman"/>
          <w:color w:val="333333"/>
          <w:sz w:val="24"/>
          <w:szCs w:val="24"/>
          <w:shd w:val="clear" w:color="auto" w:fill="FFFFFF"/>
        </w:rPr>
        <w:t>It provides decimal data type for financial application.</w:t>
      </w:r>
      <w:r w:rsidRPr="00503CC8">
        <w:rPr>
          <w:rFonts w:ascii="Times New Roman" w:hAnsi="Times New Roman"/>
          <w:color w:val="333333"/>
          <w:sz w:val="24"/>
          <w:szCs w:val="24"/>
        </w:rPr>
        <w:br/>
      </w:r>
      <w:r w:rsidRPr="00503CC8">
        <w:rPr>
          <w:rFonts w:ascii="Times New Roman" w:hAnsi="Times New Roman"/>
          <w:color w:val="333333"/>
          <w:sz w:val="24"/>
          <w:szCs w:val="24"/>
          <w:shd w:val="clear" w:color="auto" w:fill="FFFFFF"/>
        </w:rPr>
        <w:t>It provides modern approach for debugging.</w:t>
      </w:r>
      <w:r w:rsidRPr="00503CC8">
        <w:rPr>
          <w:rFonts w:ascii="Times New Roman" w:hAnsi="Times New Roman"/>
          <w:color w:val="333333"/>
          <w:sz w:val="24"/>
          <w:szCs w:val="24"/>
        </w:rPr>
        <w:br/>
      </w:r>
      <w:r w:rsidRPr="00503CC8">
        <w:rPr>
          <w:rFonts w:ascii="Times New Roman" w:hAnsi="Times New Roman"/>
          <w:color w:val="333333"/>
          <w:sz w:val="24"/>
          <w:szCs w:val="24"/>
          <w:shd w:val="clear" w:color="auto" w:fill="FFFFFF"/>
        </w:rPr>
        <w:t>It provides a rich intrinsic model for error handling.</w:t>
      </w:r>
      <w:r w:rsidRPr="00503CC8">
        <w:rPr>
          <w:rFonts w:ascii="Times New Roman" w:hAnsi="Times New Roman"/>
          <w:color w:val="333333"/>
          <w:sz w:val="24"/>
          <w:szCs w:val="24"/>
        </w:rPr>
        <w:br/>
      </w:r>
      <w:r w:rsidRPr="00503CC8">
        <w:rPr>
          <w:rFonts w:ascii="Times New Roman" w:hAnsi="Times New Roman"/>
          <w:b/>
          <w:bCs/>
          <w:color w:val="333333"/>
          <w:sz w:val="24"/>
          <w:szCs w:val="24"/>
          <w:shd w:val="clear" w:color="auto" w:fill="FFFFFF"/>
        </w:rPr>
        <w:t>Object Oriented:-</w:t>
      </w:r>
      <w:r w:rsidRPr="00503CC8">
        <w:rPr>
          <w:rFonts w:ascii="Times New Roman" w:hAnsi="Times New Roman"/>
          <w:color w:val="333333"/>
          <w:sz w:val="24"/>
          <w:szCs w:val="24"/>
        </w:rPr>
        <w:br/>
      </w:r>
      <w:r w:rsidRPr="00503CC8">
        <w:rPr>
          <w:rFonts w:ascii="Times New Roman" w:hAnsi="Times New Roman"/>
          <w:color w:val="333333"/>
          <w:sz w:val="24"/>
          <w:szCs w:val="24"/>
          <w:shd w:val="clear" w:color="auto" w:fill="FFFFFF"/>
        </w:rPr>
        <w:t>C# supports all the features of object oriented language such as encapsulation, inheritance and polymorphism. It treats everything as an object and there are no global</w:t>
      </w:r>
      <w:r w:rsidRPr="00503CC8">
        <w:rPr>
          <w:rStyle w:val="apple-converted-space"/>
          <w:rFonts w:ascii="Times New Roman" w:hAnsi="Times New Roman"/>
          <w:color w:val="333333"/>
          <w:sz w:val="24"/>
          <w:szCs w:val="24"/>
          <w:shd w:val="clear" w:color="auto" w:fill="FFFFFF"/>
        </w:rPr>
        <w:t> </w:t>
      </w:r>
      <w:r w:rsidRPr="00503CC8">
        <w:rPr>
          <w:rFonts w:ascii="Times New Roman" w:hAnsi="Times New Roman"/>
          <w:color w:val="333333"/>
          <w:sz w:val="24"/>
          <w:szCs w:val="24"/>
        </w:rPr>
        <w:br/>
      </w:r>
      <w:r w:rsidRPr="00503CC8">
        <w:rPr>
          <w:rFonts w:ascii="Times New Roman" w:hAnsi="Times New Roman"/>
          <w:color w:val="333333"/>
          <w:sz w:val="24"/>
          <w:szCs w:val="24"/>
          <w:shd w:val="clear" w:color="auto" w:fill="FFFFFF"/>
        </w:rPr>
        <w:t>functions, variables and constants in C#.</w:t>
      </w:r>
      <w:r w:rsidRPr="00503CC8">
        <w:rPr>
          <w:rFonts w:ascii="Times New Roman" w:hAnsi="Times New Roman"/>
          <w:color w:val="333333"/>
          <w:sz w:val="24"/>
          <w:szCs w:val="24"/>
        </w:rPr>
        <w:br/>
      </w:r>
      <w:r w:rsidRPr="00503CC8">
        <w:rPr>
          <w:rFonts w:ascii="Times New Roman" w:hAnsi="Times New Roman"/>
          <w:b/>
          <w:bCs/>
          <w:color w:val="333333"/>
          <w:sz w:val="24"/>
          <w:szCs w:val="24"/>
          <w:shd w:val="clear" w:color="auto" w:fill="FFFFFF"/>
        </w:rPr>
        <w:t>Type Safe:-</w:t>
      </w:r>
      <w:r w:rsidRPr="00503CC8">
        <w:rPr>
          <w:rFonts w:ascii="Times New Roman" w:hAnsi="Times New Roman"/>
          <w:color w:val="333333"/>
          <w:sz w:val="24"/>
          <w:szCs w:val="24"/>
        </w:rPr>
        <w:br/>
      </w:r>
      <w:r w:rsidRPr="00503CC8">
        <w:rPr>
          <w:rFonts w:ascii="Times New Roman" w:hAnsi="Times New Roman"/>
          <w:color w:val="333333"/>
          <w:sz w:val="24"/>
          <w:szCs w:val="24"/>
          <w:shd w:val="clear" w:color="auto" w:fill="FFFFFF"/>
        </w:rPr>
        <w:t xml:space="preserve">C# provides various type safe measures, which are: </w:t>
      </w:r>
      <w:r w:rsidRPr="00503CC8">
        <w:rPr>
          <w:rFonts w:ascii="Times New Roman" w:hAnsi="Times New Roman"/>
          <w:color w:val="333333"/>
          <w:sz w:val="24"/>
          <w:szCs w:val="24"/>
        </w:rPr>
        <w:br/>
      </w:r>
      <w:r w:rsidRPr="00503CC8">
        <w:rPr>
          <w:rFonts w:ascii="Times New Roman" w:hAnsi="Times New Roman"/>
          <w:color w:val="333333"/>
          <w:sz w:val="24"/>
          <w:szCs w:val="24"/>
          <w:shd w:val="clear" w:color="auto" w:fill="FFFFFF"/>
        </w:rPr>
        <w:t>Dynamically allocated objects and arrays are initialized to zero.</w:t>
      </w:r>
      <w:r w:rsidRPr="00503CC8">
        <w:rPr>
          <w:rFonts w:ascii="Times New Roman" w:hAnsi="Times New Roman"/>
          <w:color w:val="333333"/>
          <w:sz w:val="24"/>
          <w:szCs w:val="24"/>
        </w:rPr>
        <w:br/>
      </w:r>
      <w:r w:rsidRPr="00503CC8">
        <w:rPr>
          <w:rFonts w:ascii="Times New Roman" w:hAnsi="Times New Roman"/>
          <w:color w:val="333333"/>
          <w:sz w:val="24"/>
          <w:szCs w:val="24"/>
          <w:shd w:val="clear" w:color="auto" w:fill="FFFFFF"/>
        </w:rPr>
        <w:t xml:space="preserve">Products </w:t>
      </w:r>
      <w:proofErr w:type="gramStart"/>
      <w:r w:rsidRPr="00503CC8">
        <w:rPr>
          <w:rFonts w:ascii="Times New Roman" w:hAnsi="Times New Roman"/>
          <w:color w:val="333333"/>
          <w:sz w:val="24"/>
          <w:szCs w:val="24"/>
          <w:shd w:val="clear" w:color="auto" w:fill="FFFFFF"/>
        </w:rPr>
        <w:t>an</w:t>
      </w:r>
      <w:proofErr w:type="gramEnd"/>
      <w:r w:rsidRPr="00503CC8">
        <w:rPr>
          <w:rFonts w:ascii="Times New Roman" w:hAnsi="Times New Roman"/>
          <w:color w:val="333333"/>
          <w:sz w:val="24"/>
          <w:szCs w:val="24"/>
          <w:shd w:val="clear" w:color="auto" w:fill="FFFFFF"/>
        </w:rPr>
        <w:t xml:space="preserve"> error message while using an uninitialized variable.</w:t>
      </w:r>
      <w:r w:rsidRPr="00503CC8">
        <w:rPr>
          <w:rFonts w:ascii="Times New Roman" w:hAnsi="Times New Roman"/>
          <w:color w:val="333333"/>
          <w:sz w:val="24"/>
          <w:szCs w:val="24"/>
        </w:rPr>
        <w:br/>
      </w:r>
      <w:r w:rsidRPr="00503CC8">
        <w:rPr>
          <w:rFonts w:ascii="Times New Roman" w:hAnsi="Times New Roman"/>
          <w:color w:val="333333"/>
          <w:sz w:val="24"/>
          <w:szCs w:val="24"/>
          <w:shd w:val="clear" w:color="auto" w:fill="FFFFFF"/>
        </w:rPr>
        <w:t>Checks the range of an array and warns when the access goes out of bound.</w:t>
      </w:r>
      <w:r w:rsidRPr="00503CC8">
        <w:rPr>
          <w:rFonts w:ascii="Times New Roman" w:hAnsi="Times New Roman"/>
          <w:color w:val="333333"/>
          <w:sz w:val="24"/>
          <w:szCs w:val="24"/>
        </w:rPr>
        <w:br/>
      </w:r>
      <w:r w:rsidRPr="00503CC8">
        <w:rPr>
          <w:rFonts w:ascii="Times New Roman" w:hAnsi="Times New Roman"/>
          <w:color w:val="333333"/>
          <w:sz w:val="24"/>
          <w:szCs w:val="24"/>
          <w:shd w:val="clear" w:color="auto" w:fill="FFFFFF"/>
        </w:rPr>
        <w:t>Unsafe casts are not allowed.</w:t>
      </w:r>
      <w:r w:rsidRPr="00503CC8">
        <w:rPr>
          <w:rFonts w:ascii="Times New Roman" w:hAnsi="Times New Roman"/>
          <w:color w:val="333333"/>
          <w:sz w:val="24"/>
          <w:szCs w:val="24"/>
        </w:rPr>
        <w:br/>
      </w:r>
      <w:proofErr w:type="gramStart"/>
      <w:r w:rsidRPr="00503CC8">
        <w:rPr>
          <w:rFonts w:ascii="Times New Roman" w:hAnsi="Times New Roman"/>
          <w:color w:val="333333"/>
          <w:sz w:val="24"/>
          <w:szCs w:val="24"/>
          <w:shd w:val="clear" w:color="auto" w:fill="FFFFFF"/>
        </w:rPr>
        <w:t>Enforces overflow checking in arithmetic operations.</w:t>
      </w:r>
      <w:proofErr w:type="gramEnd"/>
      <w:r w:rsidRPr="00503CC8">
        <w:rPr>
          <w:rFonts w:ascii="Times New Roman" w:hAnsi="Times New Roman"/>
          <w:color w:val="333333"/>
          <w:sz w:val="24"/>
          <w:szCs w:val="24"/>
        </w:rPr>
        <w:br/>
      </w:r>
      <w:r w:rsidRPr="00503CC8">
        <w:rPr>
          <w:rFonts w:ascii="Times New Roman" w:hAnsi="Times New Roman"/>
          <w:b/>
          <w:bCs/>
          <w:color w:val="333333"/>
          <w:sz w:val="24"/>
          <w:szCs w:val="24"/>
          <w:shd w:val="clear" w:color="auto" w:fill="FFFFFF"/>
        </w:rPr>
        <w:t>Versionable:-</w:t>
      </w:r>
      <w:r w:rsidRPr="00503CC8">
        <w:rPr>
          <w:rFonts w:ascii="Times New Roman" w:hAnsi="Times New Roman"/>
          <w:color w:val="333333"/>
          <w:sz w:val="24"/>
          <w:szCs w:val="24"/>
        </w:rPr>
        <w:br/>
      </w:r>
      <w:r w:rsidRPr="00503CC8">
        <w:rPr>
          <w:rFonts w:ascii="Times New Roman" w:hAnsi="Times New Roman"/>
          <w:color w:val="333333"/>
          <w:sz w:val="24"/>
          <w:szCs w:val="24"/>
          <w:shd w:val="clear" w:color="auto" w:fill="FFFFFF"/>
        </w:rPr>
        <w:t xml:space="preserve">C# supports versioning that enables the existing applications to run on different </w:t>
      </w:r>
      <w:r w:rsidRPr="00503CC8">
        <w:rPr>
          <w:rFonts w:ascii="Times New Roman" w:hAnsi="Times New Roman"/>
          <w:color w:val="333333"/>
          <w:sz w:val="24"/>
          <w:szCs w:val="24"/>
          <w:shd w:val="clear" w:color="auto" w:fill="FFFFFF"/>
        </w:rPr>
        <w:lastRenderedPageBreak/>
        <w:t>versions with the help of new and override command.</w:t>
      </w:r>
      <w:r w:rsidRPr="00503CC8">
        <w:rPr>
          <w:rFonts w:ascii="Times New Roman" w:hAnsi="Times New Roman"/>
          <w:color w:val="333333"/>
          <w:sz w:val="24"/>
          <w:szCs w:val="24"/>
        </w:rPr>
        <w:br/>
      </w:r>
      <w:r w:rsidRPr="00503CC8">
        <w:rPr>
          <w:rFonts w:ascii="Times New Roman" w:hAnsi="Times New Roman"/>
          <w:color w:val="333333"/>
          <w:sz w:val="24"/>
          <w:szCs w:val="24"/>
          <w:shd w:val="clear" w:color="auto" w:fill="FFFFFF"/>
        </w:rPr>
        <w:t>Compatible</w:t>
      </w:r>
      <w:proofErr w:type="gramStart"/>
      <w:r w:rsidRPr="00503CC8">
        <w:rPr>
          <w:rFonts w:ascii="Times New Roman" w:hAnsi="Times New Roman"/>
          <w:color w:val="333333"/>
          <w:sz w:val="24"/>
          <w:szCs w:val="24"/>
          <w:shd w:val="clear" w:color="auto" w:fill="FFFFFF"/>
        </w:rPr>
        <w:t>:</w:t>
      </w:r>
      <w:proofErr w:type="gramEnd"/>
      <w:r w:rsidRPr="00503CC8">
        <w:rPr>
          <w:rFonts w:ascii="Times New Roman" w:hAnsi="Times New Roman"/>
          <w:color w:val="333333"/>
          <w:sz w:val="24"/>
          <w:szCs w:val="24"/>
        </w:rPr>
        <w:br/>
      </w:r>
      <w:r w:rsidRPr="00503CC8">
        <w:rPr>
          <w:rFonts w:ascii="Times New Roman" w:hAnsi="Times New Roman"/>
          <w:color w:val="333333"/>
          <w:sz w:val="24"/>
          <w:szCs w:val="24"/>
          <w:shd w:val="clear" w:color="auto" w:fill="FFFFFF"/>
        </w:rPr>
        <w:t>C# contains the .NET specifications and therefore, allows inter operation with other .NET languages.</w:t>
      </w:r>
      <w:r w:rsidRPr="00503CC8">
        <w:rPr>
          <w:rFonts w:ascii="Times New Roman" w:hAnsi="Times New Roman"/>
          <w:color w:val="333333"/>
          <w:sz w:val="24"/>
          <w:szCs w:val="24"/>
        </w:rPr>
        <w:br/>
      </w:r>
      <w:r w:rsidRPr="00503CC8">
        <w:rPr>
          <w:rFonts w:ascii="Times New Roman" w:hAnsi="Times New Roman"/>
          <w:b/>
          <w:bCs/>
          <w:color w:val="333333"/>
          <w:sz w:val="24"/>
          <w:szCs w:val="24"/>
          <w:shd w:val="clear" w:color="auto" w:fill="FFFFFF"/>
        </w:rPr>
        <w:t>Flexible:-</w:t>
      </w:r>
      <w:r w:rsidRPr="00503CC8">
        <w:rPr>
          <w:rFonts w:ascii="Times New Roman" w:hAnsi="Times New Roman"/>
          <w:color w:val="333333"/>
          <w:sz w:val="24"/>
          <w:szCs w:val="24"/>
        </w:rPr>
        <w:br/>
      </w:r>
      <w:r w:rsidRPr="00503CC8">
        <w:rPr>
          <w:rFonts w:ascii="Times New Roman" w:hAnsi="Times New Roman"/>
          <w:color w:val="333333"/>
          <w:sz w:val="24"/>
          <w:szCs w:val="24"/>
          <w:shd w:val="clear" w:color="auto" w:fill="FFFFFF"/>
        </w:rPr>
        <w:t>C# does not support pointers but you may use pointers to manipulate the data of certain classes and methods by declaring them unsafe.</w:t>
      </w:r>
      <w:r w:rsidRPr="00503CC8">
        <w:rPr>
          <w:rFonts w:ascii="Times New Roman" w:hAnsi="Times New Roman"/>
          <w:color w:val="333333"/>
          <w:sz w:val="24"/>
          <w:szCs w:val="24"/>
        </w:rPr>
        <w:br/>
      </w:r>
      <w:r w:rsidRPr="00503CC8">
        <w:rPr>
          <w:rFonts w:ascii="Times New Roman" w:hAnsi="Times New Roman"/>
          <w:color w:val="333333"/>
          <w:sz w:val="24"/>
          <w:szCs w:val="24"/>
          <w:shd w:val="clear" w:color="auto" w:fill="FFFFFF"/>
        </w:rPr>
        <w:t>Inter-operability</w:t>
      </w:r>
      <w:proofErr w:type="gramStart"/>
      <w:r w:rsidRPr="00503CC8">
        <w:rPr>
          <w:rFonts w:ascii="Times New Roman" w:hAnsi="Times New Roman"/>
          <w:color w:val="333333"/>
          <w:sz w:val="24"/>
          <w:szCs w:val="24"/>
          <w:shd w:val="clear" w:color="auto" w:fill="FFFFFF"/>
        </w:rPr>
        <w:t>:</w:t>
      </w:r>
      <w:proofErr w:type="gramEnd"/>
      <w:r w:rsidRPr="00503CC8">
        <w:rPr>
          <w:rFonts w:ascii="Times New Roman" w:hAnsi="Times New Roman"/>
          <w:color w:val="333333"/>
          <w:sz w:val="24"/>
          <w:szCs w:val="24"/>
        </w:rPr>
        <w:br/>
      </w:r>
      <w:r w:rsidRPr="00503CC8">
        <w:rPr>
          <w:rFonts w:ascii="Times New Roman" w:hAnsi="Times New Roman"/>
          <w:color w:val="333333"/>
          <w:sz w:val="24"/>
          <w:szCs w:val="24"/>
          <w:shd w:val="clear" w:color="auto" w:fill="FFFFFF"/>
        </w:rPr>
        <w:t>C# enables a program to call out any native API. It also allows the use of COM objects written in different languages.</w:t>
      </w:r>
    </w:p>
    <w:p w:rsidR="002F4972" w:rsidRPr="00503CC8" w:rsidRDefault="002F4972" w:rsidP="003252E9">
      <w:pPr>
        <w:pStyle w:val="ListParagraph"/>
        <w:spacing w:line="480" w:lineRule="auto"/>
        <w:rPr>
          <w:rFonts w:ascii="Times New Roman" w:eastAsia="Arial" w:hAnsi="Times New Roman"/>
          <w:i/>
          <w:sz w:val="24"/>
          <w:szCs w:val="24"/>
        </w:rPr>
      </w:pPr>
    </w:p>
    <w:p w:rsidR="003252E9" w:rsidRDefault="003252E9" w:rsidP="003252E9">
      <w:pPr>
        <w:pStyle w:val="Heading2"/>
        <w:rPr>
          <w:rFonts w:eastAsia="Arial"/>
        </w:rPr>
      </w:pPr>
      <w:bookmarkStart w:id="188" w:name="_Toc289170426"/>
      <w:bookmarkStart w:id="189" w:name="_Toc289252224"/>
      <w:bookmarkStart w:id="190" w:name="_Toc367967591"/>
      <w:r w:rsidRPr="00B807A7">
        <w:rPr>
          <w:rFonts w:eastAsia="Arial"/>
        </w:rPr>
        <w:t>Dia</w:t>
      </w:r>
      <w:r>
        <w:rPr>
          <w:rFonts w:eastAsia="Arial"/>
        </w:rPr>
        <w:t xml:space="preserve"> for Diagram Drawing &amp;Modeling</w:t>
      </w:r>
      <w:bookmarkEnd w:id="188"/>
      <w:bookmarkEnd w:id="189"/>
      <w:bookmarkEnd w:id="190"/>
    </w:p>
    <w:p w:rsidR="003252E9" w:rsidRDefault="003252E9" w:rsidP="003252E9">
      <w:pPr>
        <w:rPr>
          <w:rFonts w:eastAsia="Arial"/>
        </w:rPr>
      </w:pPr>
    </w:p>
    <w:p w:rsidR="003252E9" w:rsidRPr="00503CC8" w:rsidRDefault="003252E9" w:rsidP="003252E9">
      <w:pPr>
        <w:spacing w:line="480" w:lineRule="auto"/>
        <w:rPr>
          <w:rFonts w:ascii="Times New Roman" w:eastAsia="Arial" w:hAnsi="Times New Roman" w:cs="Times New Roman"/>
          <w:sz w:val="24"/>
          <w:szCs w:val="24"/>
        </w:rPr>
      </w:pPr>
      <w:r w:rsidRPr="00503CC8">
        <w:rPr>
          <w:rFonts w:ascii="Times New Roman" w:eastAsia="Arial" w:hAnsi="Times New Roman" w:cs="Times New Roman"/>
          <w:sz w:val="24"/>
          <w:szCs w:val="24"/>
        </w:rPr>
        <w:t>Dia is free and open source general-purpose diagramming software, developed as part of the GNOME project's office suite and was originally created by Alexander Larsson. Dia uses a controlled single document interface (CSDI) similar to GIMP and Sodipodi.</w:t>
      </w:r>
    </w:p>
    <w:p w:rsidR="003252E9" w:rsidRPr="00503CC8" w:rsidRDefault="003252E9" w:rsidP="003252E9">
      <w:pPr>
        <w:spacing w:line="480" w:lineRule="auto"/>
        <w:rPr>
          <w:rFonts w:ascii="Times New Roman" w:eastAsia="Arial" w:hAnsi="Times New Roman" w:cs="Times New Roman"/>
          <w:sz w:val="24"/>
          <w:szCs w:val="24"/>
        </w:rPr>
      </w:pPr>
      <w:r w:rsidRPr="00503CC8">
        <w:rPr>
          <w:rFonts w:ascii="Times New Roman" w:eastAsia="Arial" w:hAnsi="Times New Roman" w:cs="Times New Roman"/>
          <w:sz w:val="24"/>
          <w:szCs w:val="24"/>
        </w:rPr>
        <w:t>Dia has a modular design with several shape packages available for different needs: flowchart, network diagrams, circuit diagrams, and more. It does not restrict symbols and connectors from various categories from being placed together.</w:t>
      </w:r>
    </w:p>
    <w:p w:rsidR="003252E9" w:rsidRPr="00503CC8" w:rsidRDefault="003252E9" w:rsidP="003252E9">
      <w:pPr>
        <w:spacing w:line="480" w:lineRule="auto"/>
        <w:rPr>
          <w:rFonts w:ascii="Times New Roman" w:eastAsia="Arial" w:hAnsi="Times New Roman" w:cs="Times New Roman"/>
          <w:sz w:val="24"/>
          <w:szCs w:val="24"/>
        </w:rPr>
      </w:pPr>
      <w:r w:rsidRPr="00503CC8">
        <w:rPr>
          <w:rFonts w:ascii="Times New Roman" w:eastAsia="Arial" w:hAnsi="Times New Roman" w:cs="Times New Roman"/>
          <w:sz w:val="24"/>
          <w:szCs w:val="24"/>
        </w:rPr>
        <w:t>Dia is a gtk+ based diagram creation program released under the GPL license.</w:t>
      </w:r>
    </w:p>
    <w:p w:rsidR="003252E9" w:rsidRPr="00503CC8" w:rsidRDefault="003252E9" w:rsidP="003252E9">
      <w:pPr>
        <w:spacing w:line="480" w:lineRule="auto"/>
        <w:rPr>
          <w:rFonts w:ascii="Times New Roman" w:eastAsia="Arial" w:hAnsi="Times New Roman" w:cs="Times New Roman"/>
          <w:sz w:val="24"/>
          <w:szCs w:val="24"/>
        </w:rPr>
      </w:pPr>
      <w:r w:rsidRPr="00503CC8">
        <w:rPr>
          <w:rFonts w:ascii="Times New Roman" w:eastAsia="Arial" w:hAnsi="Times New Roman" w:cs="Times New Roman"/>
          <w:sz w:val="24"/>
          <w:szCs w:val="24"/>
        </w:rPr>
        <w:t xml:space="preserve">Dia is inspired by the commercial Windows program 'Visio', though more geared towards informal diagrams for casual use. It can be used to draw many different kinds of diagrams. It currently has special objects to help draw entity relationship diagrams, UML diagrams, </w:t>
      </w:r>
      <w:r w:rsidRPr="00503CC8">
        <w:rPr>
          <w:rFonts w:ascii="Times New Roman" w:eastAsia="Arial" w:hAnsi="Times New Roman" w:cs="Times New Roman"/>
          <w:sz w:val="24"/>
          <w:szCs w:val="24"/>
        </w:rPr>
        <w:lastRenderedPageBreak/>
        <w:t>flowcharts, network diagrams, and many other diagrams. It is also possible to add support for new shapes by writing simple XML files, using a subset of SVG to draw the shape.</w:t>
      </w:r>
    </w:p>
    <w:p w:rsidR="003252E9" w:rsidRPr="00503CC8" w:rsidRDefault="003252E9" w:rsidP="003252E9">
      <w:pPr>
        <w:spacing w:line="480" w:lineRule="auto"/>
        <w:rPr>
          <w:rFonts w:ascii="Times New Roman" w:eastAsia="Arial" w:hAnsi="Times New Roman" w:cs="Times New Roman"/>
          <w:sz w:val="24"/>
          <w:szCs w:val="24"/>
        </w:rPr>
      </w:pPr>
    </w:p>
    <w:p w:rsidR="003252E9" w:rsidRPr="00503CC8" w:rsidRDefault="003252E9" w:rsidP="003252E9">
      <w:pPr>
        <w:spacing w:line="480" w:lineRule="auto"/>
        <w:rPr>
          <w:rFonts w:ascii="Times New Roman" w:eastAsia="Arial" w:hAnsi="Times New Roman" w:cs="Times New Roman"/>
          <w:sz w:val="24"/>
          <w:szCs w:val="24"/>
        </w:rPr>
      </w:pPr>
      <w:r w:rsidRPr="00503CC8">
        <w:rPr>
          <w:rFonts w:ascii="Times New Roman" w:eastAsia="Arial" w:hAnsi="Times New Roman" w:cs="Times New Roman"/>
          <w:sz w:val="24"/>
          <w:szCs w:val="24"/>
        </w:rPr>
        <w:t>It can load and save diagrams to a custom XML format (gzipped by default, to save space), can export diagrams to a number of formats, including EPS, SVG, XFIG, WMF and PNG, and can print diagrams (including ones that span multiple pages).</w:t>
      </w:r>
    </w:p>
    <w:p w:rsidR="003252E9" w:rsidRDefault="003252E9" w:rsidP="003252E9"/>
    <w:p w:rsidR="003252E9" w:rsidRDefault="003252E9" w:rsidP="003252E9"/>
    <w:p w:rsidR="003252E9" w:rsidRDefault="003252E9" w:rsidP="003252E9">
      <w:pPr>
        <w:pStyle w:val="Heading2"/>
        <w:rPr>
          <w:rFonts w:eastAsia="Arial"/>
        </w:rPr>
      </w:pPr>
      <w:bookmarkStart w:id="191" w:name="_Toc289252225"/>
      <w:bookmarkStart w:id="192" w:name="_Toc367967592"/>
      <w:r>
        <w:rPr>
          <w:rFonts w:eastAsia="Arial"/>
        </w:rPr>
        <w:t>Google Spreadsheet</w:t>
      </w:r>
      <w:r w:rsidRPr="001003EA">
        <w:rPr>
          <w:rFonts w:eastAsia="Arial"/>
        </w:rPr>
        <w:t xml:space="preserve"> Interface:</w:t>
      </w:r>
      <w:bookmarkEnd w:id="191"/>
      <w:bookmarkEnd w:id="192"/>
    </w:p>
    <w:p w:rsidR="003252E9" w:rsidRDefault="003252E9" w:rsidP="003252E9">
      <w:pPr>
        <w:spacing w:line="480" w:lineRule="auto"/>
        <w:rPr>
          <w:rFonts w:eastAsia="Arial"/>
          <w:b/>
        </w:rPr>
      </w:pPr>
    </w:p>
    <w:p w:rsidR="003252E9" w:rsidRPr="00503CC8" w:rsidRDefault="003252E9" w:rsidP="003252E9">
      <w:pPr>
        <w:spacing w:before="100" w:beforeAutospacing="1" w:after="100" w:afterAutospacing="1" w:line="240" w:lineRule="auto"/>
        <w:rPr>
          <w:rFonts w:ascii="Times New Roman" w:hAnsi="Times New Roman" w:cs="Times New Roman"/>
          <w:i/>
          <w:iCs/>
          <w:color w:val="000000"/>
          <w:sz w:val="24"/>
          <w:szCs w:val="24"/>
        </w:rPr>
      </w:pPr>
      <w:r w:rsidRPr="00503CC8">
        <w:rPr>
          <w:rFonts w:ascii="Times New Roman" w:hAnsi="Times New Roman" w:cs="Times New Roman"/>
          <w:i/>
          <w:iCs/>
          <w:color w:val="000000"/>
          <w:sz w:val="24"/>
          <w:szCs w:val="24"/>
        </w:rPr>
        <w:t>With Google Spreadsheets, we can easily create, share, and edit spreadsheets online. Here are a few specific things we can do:</w:t>
      </w:r>
    </w:p>
    <w:p w:rsidR="003252E9" w:rsidRPr="00503CC8" w:rsidRDefault="003252E9" w:rsidP="00E65F63">
      <w:pPr>
        <w:numPr>
          <w:ilvl w:val="0"/>
          <w:numId w:val="12"/>
        </w:numPr>
        <w:spacing w:before="100" w:beforeAutospacing="1" w:after="100" w:afterAutospacing="1" w:line="240" w:lineRule="auto"/>
        <w:rPr>
          <w:rFonts w:ascii="Times New Roman" w:hAnsi="Times New Roman" w:cs="Times New Roman"/>
          <w:i/>
          <w:iCs/>
          <w:color w:val="000000"/>
          <w:sz w:val="24"/>
          <w:szCs w:val="24"/>
        </w:rPr>
      </w:pPr>
      <w:r w:rsidRPr="00503CC8">
        <w:rPr>
          <w:rFonts w:ascii="Times New Roman" w:hAnsi="Times New Roman" w:cs="Times New Roman"/>
          <w:i/>
          <w:iCs/>
          <w:color w:val="000000"/>
          <w:sz w:val="24"/>
          <w:szCs w:val="24"/>
        </w:rPr>
        <w:t>Import and export these file types: .xls, .csv, .txt and .ods. We can also export data to a PDF or an HTML file.</w:t>
      </w:r>
    </w:p>
    <w:p w:rsidR="003252E9" w:rsidRPr="00503CC8" w:rsidRDefault="003252E9" w:rsidP="00E65F63">
      <w:pPr>
        <w:numPr>
          <w:ilvl w:val="0"/>
          <w:numId w:val="12"/>
        </w:numPr>
        <w:spacing w:before="100" w:beforeAutospacing="1" w:after="100" w:afterAutospacing="1" w:line="240" w:lineRule="auto"/>
        <w:rPr>
          <w:rFonts w:ascii="Times New Roman" w:hAnsi="Times New Roman" w:cs="Times New Roman"/>
          <w:i/>
          <w:iCs/>
          <w:color w:val="000000"/>
          <w:sz w:val="24"/>
          <w:szCs w:val="24"/>
        </w:rPr>
      </w:pPr>
      <w:r w:rsidRPr="00503CC8">
        <w:rPr>
          <w:rFonts w:ascii="Times New Roman" w:hAnsi="Times New Roman" w:cs="Times New Roman"/>
          <w:i/>
          <w:iCs/>
          <w:color w:val="000000"/>
          <w:sz w:val="24"/>
          <w:szCs w:val="24"/>
        </w:rPr>
        <w:t>Format cells and edit formulas so we can calculate results and make data look the way we want it.</w:t>
      </w:r>
    </w:p>
    <w:p w:rsidR="003252E9" w:rsidRPr="00503CC8" w:rsidRDefault="003252E9" w:rsidP="00E65F63">
      <w:pPr>
        <w:numPr>
          <w:ilvl w:val="0"/>
          <w:numId w:val="12"/>
        </w:numPr>
        <w:spacing w:before="100" w:beforeAutospacing="1" w:after="100" w:afterAutospacing="1" w:line="240" w:lineRule="auto"/>
        <w:rPr>
          <w:rFonts w:ascii="Times New Roman" w:hAnsi="Times New Roman" w:cs="Times New Roman"/>
          <w:i/>
          <w:iCs/>
          <w:color w:val="000000"/>
          <w:sz w:val="24"/>
          <w:szCs w:val="24"/>
        </w:rPr>
      </w:pPr>
      <w:r w:rsidRPr="00503CC8">
        <w:rPr>
          <w:rFonts w:ascii="Times New Roman" w:hAnsi="Times New Roman" w:cs="Times New Roman"/>
          <w:i/>
          <w:iCs/>
          <w:color w:val="000000"/>
          <w:sz w:val="24"/>
          <w:szCs w:val="24"/>
        </w:rPr>
        <w:t>Chat in real time with others who are editing our spreadsheet.</w:t>
      </w:r>
    </w:p>
    <w:p w:rsidR="003252E9" w:rsidRPr="00F9624E" w:rsidRDefault="003252E9" w:rsidP="00E65F63">
      <w:pPr>
        <w:numPr>
          <w:ilvl w:val="0"/>
          <w:numId w:val="12"/>
        </w:numPr>
        <w:spacing w:before="100" w:beforeAutospacing="1" w:after="100" w:afterAutospacing="1" w:line="480" w:lineRule="auto"/>
        <w:rPr>
          <w:rFonts w:eastAsia="Arial"/>
          <w:b/>
        </w:rPr>
      </w:pPr>
      <w:r w:rsidRPr="00503CC8">
        <w:rPr>
          <w:rFonts w:ascii="Times New Roman" w:hAnsi="Times New Roman" w:cs="Times New Roman"/>
          <w:i/>
          <w:iCs/>
          <w:color w:val="000000"/>
          <w:sz w:val="24"/>
          <w:szCs w:val="24"/>
        </w:rPr>
        <w:t>Embed a spreadsheet, or a section of a spreadsheet, in our blog or website.</w:t>
      </w:r>
    </w:p>
    <w:p w:rsidR="009F6550" w:rsidRDefault="009F6550" w:rsidP="009F6550">
      <w:pPr>
        <w:pStyle w:val="Heading2"/>
      </w:pPr>
      <w:bookmarkStart w:id="193" w:name="_Toc367967593"/>
      <w:r w:rsidRPr="009F6550">
        <w:t>Cacoo</w:t>
      </w:r>
      <w:proofErr w:type="gramStart"/>
      <w:r w:rsidRPr="009F6550">
        <w:t>::</w:t>
      </w:r>
      <w:proofErr w:type="gramEnd"/>
      <w:r w:rsidRPr="009F6550">
        <w:rPr>
          <w:szCs w:val="27"/>
        </w:rPr>
        <w:t xml:space="preserve"> </w:t>
      </w:r>
      <w:r w:rsidRPr="009F6550">
        <w:t>online drawing tool</w:t>
      </w:r>
      <w:bookmarkEnd w:id="193"/>
      <w:r w:rsidRPr="009F6550">
        <w:t> </w:t>
      </w:r>
    </w:p>
    <w:p w:rsidR="00A91C2F" w:rsidRPr="00A91C2F" w:rsidRDefault="00A91C2F" w:rsidP="00A91C2F"/>
    <w:p w:rsidR="009F6550" w:rsidRPr="00EA7310" w:rsidRDefault="009F6550" w:rsidP="009F6550">
      <w:pPr>
        <w:rPr>
          <w:rFonts w:ascii="Times New Roman" w:hAnsi="Times New Roman" w:cs="Times New Roman"/>
          <w:sz w:val="24"/>
          <w:szCs w:val="24"/>
        </w:rPr>
      </w:pPr>
      <w:r>
        <w:rPr>
          <w:noProof/>
          <w:lang w:val="en-US"/>
        </w:rPr>
        <w:drawing>
          <wp:anchor distT="0" distB="0" distL="114300" distR="114300" simplePos="0" relativeHeight="251668480" behindDoc="1" locked="0" layoutInCell="1" allowOverlap="1">
            <wp:simplePos x="0" y="0"/>
            <wp:positionH relativeFrom="column">
              <wp:posOffset>22285</wp:posOffset>
            </wp:positionH>
            <wp:positionV relativeFrom="paragraph">
              <wp:posOffset>3786</wp:posOffset>
            </wp:positionV>
            <wp:extent cx="1076241" cy="301925"/>
            <wp:effectExtent l="19050" t="0" r="0" b="0"/>
            <wp:wrapTight wrapText="bothSides">
              <wp:wrapPolygon edited="0">
                <wp:start x="765" y="0"/>
                <wp:lineTo x="-382" y="4089"/>
                <wp:lineTo x="-382" y="14991"/>
                <wp:lineTo x="765" y="20443"/>
                <wp:lineTo x="20646" y="20443"/>
                <wp:lineTo x="21411" y="14991"/>
                <wp:lineTo x="21411" y="1363"/>
                <wp:lineTo x="4970" y="0"/>
                <wp:lineTo x="765" y="0"/>
              </wp:wrapPolygon>
            </wp:wrapTight>
            <wp:docPr id="31" name="Picture 7" descr="https://cacoo.com/img/downloads/PNGCaco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acoo.com/img/downloads/PNGCacoo.png"/>
                    <pic:cNvPicPr>
                      <a:picLocks noChangeAspect="1" noChangeArrowheads="1"/>
                    </pic:cNvPicPr>
                  </pic:nvPicPr>
                  <pic:blipFill>
                    <a:blip r:embed="rId263" cstate="print"/>
                    <a:srcRect/>
                    <a:stretch>
                      <a:fillRect/>
                    </a:stretch>
                  </pic:blipFill>
                  <pic:spPr bwMode="auto">
                    <a:xfrm>
                      <a:off x="0" y="0"/>
                      <a:ext cx="1076241" cy="301925"/>
                    </a:xfrm>
                    <a:prstGeom prst="rect">
                      <a:avLst/>
                    </a:prstGeom>
                    <a:noFill/>
                    <a:ln w="9525">
                      <a:noFill/>
                      <a:miter lim="800000"/>
                      <a:headEnd/>
                      <a:tailEnd/>
                    </a:ln>
                  </pic:spPr>
                </pic:pic>
              </a:graphicData>
            </a:graphic>
          </wp:anchor>
        </w:drawing>
      </w:r>
      <w:r w:rsidRPr="00726E05">
        <w:t xml:space="preserve"> </w:t>
      </w:r>
      <w:r w:rsidRPr="00EA7310">
        <w:rPr>
          <w:rFonts w:ascii="Times New Roman" w:hAnsi="Times New Roman" w:cs="Times New Roman"/>
          <w:sz w:val="24"/>
          <w:szCs w:val="24"/>
        </w:rPr>
        <w:t>Cacoo is a diagram creation tool that runs in your web browser.Multiple people can work together on the same diagram in real time.Diagrams can be published directly to websites, wikis, and blogs.</w:t>
      </w:r>
    </w:p>
    <w:p w:rsidR="009F6550" w:rsidRPr="009F6550" w:rsidRDefault="009F6550" w:rsidP="009F6550">
      <w:pPr>
        <w:pStyle w:val="Heading3"/>
      </w:pPr>
      <w:bookmarkStart w:id="194" w:name="_Toc367967594"/>
      <w:r w:rsidRPr="009F6550">
        <w:t>Creating Diagrams</w:t>
      </w:r>
      <w:bookmarkEnd w:id="194"/>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Elements can be dragged and drop to easily create diagrams.</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Elements can be linked together with connectors.</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Connectors automatically move when elements are repositioned.</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You can use a text box and put text anywhere you like.</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You can upload images from your PC and include them in Diagrams.</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lastRenderedPageBreak/>
        <w:t>You can take screenshots of your computer from within Cacoo.</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Smart styles can easily be applied to stencils.</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You can have multiple sheets in a diagram and use them as backgrounds or layers.</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When you move the objects on your canvas, they will be snapped at the objects or grids nearby and align automatically.</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Copying, pasting and other functionality of basic drawing software is also built in to Cacoo.</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All actions are stored so there are unlimited levels of undo.</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You can import an image from the other websites by indicating the URL.</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The imported image can be easily trimmed only using your mouse.</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According to your editing status, tips will be shown on the right bottom corner of the canvas.</w:t>
      </w:r>
    </w:p>
    <w:p w:rsidR="009F6550" w:rsidRPr="00726E05" w:rsidRDefault="009F6550" w:rsidP="009F6550">
      <w:pPr>
        <w:pStyle w:val="Heading3"/>
      </w:pPr>
      <w:bookmarkStart w:id="195" w:name="_Toc367967595"/>
      <w:r w:rsidRPr="00726E05">
        <w:t>Collaboration</w:t>
      </w:r>
      <w:bookmarkEnd w:id="195"/>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You can invite collaborators to work with you in Cacoo.</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Multiple people can edit a diagram in real time.</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There is a chat function in the editor so people can communicate while creating diagrams.</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People can leave comments about the diagrams.</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 xml:space="preserve">Each user can set </w:t>
      </w:r>
      <w:proofErr w:type="gramStart"/>
      <w:r w:rsidRPr="00EA7310">
        <w:rPr>
          <w:rFonts w:ascii="Times New Roman" w:hAnsi="Times New Roman" w:cs="Times New Roman"/>
          <w:iCs/>
          <w:color w:val="000000"/>
          <w:sz w:val="24"/>
          <w:szCs w:val="24"/>
        </w:rPr>
        <w:t>their own</w:t>
      </w:r>
      <w:proofErr w:type="gramEnd"/>
      <w:r w:rsidRPr="00EA7310">
        <w:rPr>
          <w:rFonts w:ascii="Times New Roman" w:hAnsi="Times New Roman" w:cs="Times New Roman"/>
          <w:iCs/>
          <w:color w:val="000000"/>
          <w:sz w:val="24"/>
          <w:szCs w:val="24"/>
        </w:rPr>
        <w:t xml:space="preserve"> user icon.</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When editing with multiple people, users icons appear on selected objects.</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Sharing diagrams become much smoother. Diagrams in the shared folders can be accessible and editable by people who you have shared the folder with.</w:t>
      </w:r>
    </w:p>
    <w:p w:rsidR="009F6550" w:rsidRPr="00726E05" w:rsidRDefault="009F6550" w:rsidP="009F6550">
      <w:pPr>
        <w:pStyle w:val="Heading3"/>
      </w:pPr>
      <w:bookmarkStart w:id="196" w:name="_Toc367967596"/>
      <w:r w:rsidRPr="00726E05">
        <w:t>Sharing Diagrams</w:t>
      </w:r>
      <w:bookmarkEnd w:id="196"/>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If you keep the diagram private then other users can't see it.</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If you make the diagram URL public, then anyone who knows the URL can see it.</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Publishing a diagram to a blog can be useful in various ways.</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You can place code into blogs to create a slideshow</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Published images always display the most recent version.</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Diagrams can be exported to SVG format (Plus Plan users only) and PNG format. (More formats will be available in the future.)</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Diagrams can be posted to Twitter/Facebook/GoogleBuzz</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Diagrams can be displayed in SVG format for printing. (Plus Plan users only. A few browsers are not supported.)</w:t>
      </w:r>
    </w:p>
    <w:p w:rsidR="009F6550" w:rsidRPr="00726E05" w:rsidRDefault="009F6550" w:rsidP="009F6550">
      <w:pPr>
        <w:pStyle w:val="Heading3"/>
      </w:pPr>
      <w:bookmarkStart w:id="197" w:name="_Toc367967597"/>
      <w:r w:rsidRPr="00726E05">
        <w:t>Managing Diagrams</w:t>
      </w:r>
      <w:bookmarkEnd w:id="197"/>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Diagrams can be placed into folders.</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Diagrams can be copied.</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Diagrams can be displayed as thumbnails or as a list.</w:t>
      </w:r>
    </w:p>
    <w:p w:rsidR="009F6550" w:rsidRPr="00726E05" w:rsidRDefault="009F6550" w:rsidP="009F6550">
      <w:pPr>
        <w:pStyle w:val="Heading3"/>
      </w:pPr>
      <w:bookmarkStart w:id="198" w:name="_Toc367967598"/>
      <w:r w:rsidRPr="00726E05">
        <w:t>Languages and Time Zones</w:t>
      </w:r>
      <w:bookmarkEnd w:id="198"/>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All pages and notification e-mails support English and Japanese</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Users can enter text from almost all languages.</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lastRenderedPageBreak/>
        <w:t>Dates are displayed relative to your local time zone.</w:t>
      </w:r>
    </w:p>
    <w:p w:rsidR="009F6550" w:rsidRPr="00726E05" w:rsidRDefault="009F6550" w:rsidP="009F6550">
      <w:pPr>
        <w:pStyle w:val="Heading3"/>
      </w:pPr>
      <w:bookmarkStart w:id="199" w:name="_Toc367967599"/>
      <w:r w:rsidRPr="00726E05">
        <w:t>Security</w:t>
      </w:r>
      <w:bookmarkEnd w:id="199"/>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Private diagrams can only be seen by users you select.</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URLs which you do not share can not be found by other users or search engines.</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All editing and management is protected by SSL.</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In order to access information about diagrams a Cacoo ID and password are requited.</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User passwords are encrypted on Cacoo's server.</w:t>
      </w:r>
    </w:p>
    <w:p w:rsidR="009F6550" w:rsidRPr="00726E05" w:rsidRDefault="009F6550" w:rsidP="009F6550">
      <w:pPr>
        <w:pStyle w:val="Heading3"/>
      </w:pPr>
      <w:bookmarkStart w:id="200" w:name="_Toc367967600"/>
      <w:r w:rsidRPr="00726E05">
        <w:t>API</w:t>
      </w:r>
      <w:bookmarkEnd w:id="200"/>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You can access Cacoo using the API.</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The Cacoo API supports OAuth and an API Key.</w:t>
      </w:r>
    </w:p>
    <w:p w:rsidR="009F6550" w:rsidRPr="00EA7310" w:rsidRDefault="009F6550" w:rsidP="009F6550">
      <w:pPr>
        <w:pStyle w:val="NoSpacing"/>
        <w:rPr>
          <w:rFonts w:ascii="Times New Roman" w:eastAsiaTheme="minorHAnsi" w:hAnsi="Times New Roman"/>
          <w:i/>
          <w:color w:val="000000"/>
          <w:sz w:val="24"/>
          <w:szCs w:val="24"/>
        </w:rPr>
      </w:pPr>
      <w:r w:rsidRPr="00EA7310">
        <w:rPr>
          <w:rFonts w:ascii="Times New Roman" w:eastAsiaTheme="minorHAnsi" w:hAnsi="Times New Roman"/>
          <w:color w:val="000000"/>
          <w:sz w:val="24"/>
          <w:szCs w:val="24"/>
        </w:rPr>
        <w:t>By using the Cacoo API you are able to interact with Cacoo from other services and applications.</w:t>
      </w:r>
    </w:p>
    <w:p w:rsidR="009F6550" w:rsidRPr="00EA7310" w:rsidRDefault="009F6550" w:rsidP="009F6550">
      <w:pPr>
        <w:pStyle w:val="NoSpacing"/>
        <w:rPr>
          <w:rFonts w:ascii="Times New Roman" w:eastAsiaTheme="minorHAnsi" w:hAnsi="Times New Roman"/>
          <w:i/>
          <w:color w:val="000000"/>
          <w:sz w:val="24"/>
          <w:szCs w:val="24"/>
        </w:rPr>
      </w:pPr>
      <w:r w:rsidRPr="00EA7310">
        <w:rPr>
          <w:rFonts w:ascii="Times New Roman" w:eastAsiaTheme="minorHAnsi" w:hAnsi="Times New Roman"/>
          <w:color w:val="000000"/>
          <w:sz w:val="24"/>
          <w:szCs w:val="24"/>
        </w:rPr>
        <w:t>Authorization Methods</w:t>
      </w:r>
    </w:p>
    <w:p w:rsidR="009F6550" w:rsidRPr="00EA7310" w:rsidRDefault="009F6550" w:rsidP="009F6550">
      <w:pPr>
        <w:pStyle w:val="NoSpacing"/>
        <w:rPr>
          <w:rFonts w:ascii="Times New Roman" w:eastAsiaTheme="minorHAnsi" w:hAnsi="Times New Roman"/>
          <w:i/>
          <w:color w:val="000000"/>
          <w:sz w:val="24"/>
          <w:szCs w:val="24"/>
        </w:rPr>
      </w:pPr>
      <w:r w:rsidRPr="00EA7310">
        <w:rPr>
          <w:rFonts w:ascii="Times New Roman" w:eastAsiaTheme="minorHAnsi" w:hAnsi="Times New Roman"/>
          <w:color w:val="000000"/>
          <w:sz w:val="24"/>
          <w:szCs w:val="24"/>
        </w:rPr>
        <w:t>There are two ways to access the Cacoo API.</w:t>
      </w:r>
    </w:p>
    <w:p w:rsidR="009F6550" w:rsidRDefault="009F6550" w:rsidP="009F6550">
      <w:pPr>
        <w:pStyle w:val="Heading4"/>
      </w:pPr>
      <w:r>
        <w:t>1. API Key</w:t>
      </w:r>
    </w:p>
    <w:p w:rsidR="009F6550" w:rsidRPr="00EA7310" w:rsidRDefault="009F6550" w:rsidP="009F6550">
      <w:pPr>
        <w:pStyle w:val="NoSpacing"/>
        <w:rPr>
          <w:rFonts w:ascii="Times New Roman" w:eastAsiaTheme="minorHAnsi" w:hAnsi="Times New Roman"/>
          <w:i/>
          <w:color w:val="000000"/>
          <w:sz w:val="24"/>
          <w:szCs w:val="24"/>
        </w:rPr>
      </w:pPr>
      <w:r w:rsidRPr="00EA7310">
        <w:rPr>
          <w:rFonts w:ascii="Times New Roman" w:eastAsiaTheme="minorHAnsi" w:hAnsi="Times New Roman"/>
          <w:color w:val="000000"/>
          <w:sz w:val="24"/>
          <w:szCs w:val="24"/>
        </w:rPr>
        <w:t>The API key allows you make requests to the Cacoo API. You can make an API key here.</w:t>
      </w:r>
    </w:p>
    <w:p w:rsidR="009F6550" w:rsidRDefault="009F6550" w:rsidP="009F6550">
      <w:pPr>
        <w:pStyle w:val="Heading4"/>
      </w:pPr>
      <w:r>
        <w:t>API Key</w:t>
      </w:r>
    </w:p>
    <w:p w:rsidR="009F6550" w:rsidRPr="00EA7310" w:rsidRDefault="009F6550" w:rsidP="009F6550">
      <w:pPr>
        <w:pStyle w:val="NoSpacing"/>
        <w:rPr>
          <w:rFonts w:ascii="Times New Roman" w:eastAsiaTheme="minorHAnsi" w:hAnsi="Times New Roman"/>
          <w:i/>
          <w:color w:val="000000"/>
          <w:sz w:val="24"/>
          <w:szCs w:val="24"/>
        </w:rPr>
      </w:pPr>
      <w:r w:rsidRPr="00EA7310">
        <w:rPr>
          <w:rFonts w:ascii="Times New Roman" w:eastAsiaTheme="minorHAnsi" w:hAnsi="Times New Roman"/>
          <w:color w:val="000000"/>
          <w:sz w:val="24"/>
          <w:szCs w:val="24"/>
        </w:rPr>
        <w:t>Append your API key to requests to the API to return data from your account</w:t>
      </w:r>
      <w:proofErr w:type="gramStart"/>
      <w:r w:rsidRPr="00EA7310">
        <w:rPr>
          <w:rFonts w:ascii="Times New Roman" w:eastAsiaTheme="minorHAnsi" w:hAnsi="Times New Roman"/>
          <w:color w:val="000000"/>
          <w:sz w:val="24"/>
          <w:szCs w:val="24"/>
        </w:rPr>
        <w:t>.(</w:t>
      </w:r>
      <w:proofErr w:type="gramEnd"/>
      <w:r w:rsidRPr="00EA7310">
        <w:rPr>
          <w:rFonts w:ascii="Times New Roman" w:eastAsiaTheme="minorHAnsi" w:hAnsi="Times New Roman"/>
          <w:color w:val="000000"/>
          <w:sz w:val="24"/>
          <w:szCs w:val="24"/>
        </w:rPr>
        <w:t>Parameter name "apiKey")</w:t>
      </w:r>
    </w:p>
    <w:p w:rsidR="009F6550" w:rsidRDefault="009F6550" w:rsidP="00EA7310">
      <w:pPr>
        <w:pStyle w:val="NoSpacing"/>
      </w:pPr>
      <w:r w:rsidRPr="00EA7310">
        <w:rPr>
          <w:rFonts w:ascii="Times New Roman" w:eastAsiaTheme="minorHAnsi" w:hAnsi="Times New Roman"/>
          <w:color w:val="000000"/>
          <w:sz w:val="24"/>
          <w:szCs w:val="24"/>
        </w:rPr>
        <w:t>Example: https://cacoo.com/api/v1/diagrams.json?apiKey=abcdefghijklmn</w:t>
      </w:r>
    </w:p>
    <w:p w:rsidR="009F6550" w:rsidRDefault="009F6550" w:rsidP="009F6550">
      <w:pPr>
        <w:pStyle w:val="Heading4"/>
      </w:pPr>
      <w:r>
        <w:t>2. OAuth</w:t>
      </w:r>
    </w:p>
    <w:p w:rsidR="009F6550" w:rsidRPr="00EA7310" w:rsidRDefault="009F6550" w:rsidP="009F6550">
      <w:pPr>
        <w:pStyle w:val="NoSpacing"/>
        <w:rPr>
          <w:rFonts w:ascii="Times New Roman" w:eastAsiaTheme="minorHAnsi" w:hAnsi="Times New Roman"/>
          <w:i/>
          <w:color w:val="000000"/>
          <w:sz w:val="24"/>
          <w:szCs w:val="24"/>
        </w:rPr>
      </w:pPr>
      <w:r w:rsidRPr="00EA7310">
        <w:rPr>
          <w:rFonts w:ascii="Times New Roman" w:eastAsiaTheme="minorHAnsi" w:hAnsi="Times New Roman"/>
          <w:color w:val="000000"/>
          <w:sz w:val="24"/>
          <w:szCs w:val="24"/>
        </w:rPr>
        <w:t>OAuth 1.0a is supported as an authorization method for Cacoo. You can register applications here.</w:t>
      </w:r>
    </w:p>
    <w:p w:rsidR="009F6550" w:rsidRPr="00EA7310" w:rsidRDefault="009F6550" w:rsidP="00EA7310">
      <w:pPr>
        <w:pStyle w:val="NoSpacing"/>
        <w:rPr>
          <w:rFonts w:ascii="Times New Roman" w:eastAsiaTheme="minorHAnsi" w:hAnsi="Times New Roman"/>
          <w:i/>
          <w:color w:val="000000"/>
          <w:sz w:val="24"/>
          <w:szCs w:val="24"/>
        </w:rPr>
      </w:pPr>
      <w:r w:rsidRPr="00EA7310">
        <w:rPr>
          <w:rFonts w:ascii="Times New Roman" w:eastAsiaTheme="minorHAnsi" w:hAnsi="Times New Roman"/>
          <w:color w:val="000000"/>
          <w:sz w:val="24"/>
          <w:szCs w:val="24"/>
        </w:rPr>
        <w:t>You can get your Access Token from the following links.</w:t>
      </w:r>
    </w:p>
    <w:p w:rsidR="009F6550" w:rsidRDefault="009F6550" w:rsidP="009F6550">
      <w:pPr>
        <w:pStyle w:val="Heading4"/>
      </w:pPr>
      <w:r>
        <w:t>applications</w:t>
      </w:r>
    </w:p>
    <w:p w:rsidR="009F6550" w:rsidRPr="00EA7310" w:rsidRDefault="009F6550" w:rsidP="009F6550">
      <w:pPr>
        <w:pStyle w:val="NoSpacing"/>
        <w:rPr>
          <w:rFonts w:ascii="Times New Roman" w:eastAsiaTheme="minorHAnsi" w:hAnsi="Times New Roman"/>
          <w:i/>
          <w:color w:val="000000"/>
          <w:sz w:val="24"/>
          <w:szCs w:val="24"/>
        </w:rPr>
      </w:pPr>
      <w:r w:rsidRPr="00EA7310">
        <w:rPr>
          <w:rFonts w:ascii="Times New Roman" w:eastAsiaTheme="minorHAnsi" w:hAnsi="Times New Roman"/>
          <w:color w:val="000000"/>
          <w:sz w:val="24"/>
          <w:szCs w:val="24"/>
        </w:rPr>
        <w:t>Access Token:https://cacoo.com/oauth/access_token</w:t>
      </w:r>
    </w:p>
    <w:p w:rsidR="009F6550" w:rsidRPr="00EA7310" w:rsidRDefault="009F6550" w:rsidP="009F6550">
      <w:pPr>
        <w:pStyle w:val="NoSpacing"/>
        <w:rPr>
          <w:rFonts w:ascii="Times New Roman" w:eastAsiaTheme="minorHAnsi" w:hAnsi="Times New Roman"/>
          <w:i/>
          <w:color w:val="000000"/>
          <w:sz w:val="24"/>
          <w:szCs w:val="24"/>
        </w:rPr>
      </w:pPr>
      <w:r w:rsidRPr="00EA7310">
        <w:rPr>
          <w:rFonts w:ascii="Times New Roman" w:eastAsiaTheme="minorHAnsi" w:hAnsi="Times New Roman"/>
          <w:color w:val="000000"/>
          <w:sz w:val="24"/>
          <w:szCs w:val="24"/>
        </w:rPr>
        <w:t>Authorize:https://cacoo.com/oauth/authorize</w:t>
      </w:r>
    </w:p>
    <w:p w:rsidR="009F6550" w:rsidRPr="00EA7310" w:rsidRDefault="009F6550" w:rsidP="009F6550">
      <w:pPr>
        <w:pStyle w:val="NoSpacing"/>
        <w:rPr>
          <w:rFonts w:ascii="Times New Roman" w:eastAsiaTheme="minorHAnsi" w:hAnsi="Times New Roman"/>
          <w:i/>
          <w:color w:val="000000"/>
          <w:sz w:val="24"/>
          <w:szCs w:val="24"/>
        </w:rPr>
      </w:pPr>
      <w:r w:rsidRPr="00EA7310">
        <w:rPr>
          <w:rFonts w:ascii="Times New Roman" w:eastAsiaTheme="minorHAnsi" w:hAnsi="Times New Roman"/>
          <w:color w:val="000000"/>
          <w:sz w:val="24"/>
          <w:szCs w:val="24"/>
        </w:rPr>
        <w:t>Request Token:https://cacoo.com/oauth/request_token</w:t>
      </w:r>
    </w:p>
    <w:p w:rsidR="009F6550" w:rsidRPr="00882D58" w:rsidRDefault="009F6550" w:rsidP="009F6550">
      <w:pPr>
        <w:pStyle w:val="Heading2"/>
        <w:rPr>
          <w:szCs w:val="27"/>
        </w:rPr>
      </w:pPr>
      <w:r>
        <w:rPr>
          <w:noProof/>
          <w:lang w:val="en-US"/>
        </w:rPr>
        <w:drawing>
          <wp:anchor distT="0" distB="0" distL="114300" distR="114300" simplePos="0" relativeHeight="251669504" behindDoc="1" locked="0" layoutInCell="1" allowOverlap="1">
            <wp:simplePos x="0" y="0"/>
            <wp:positionH relativeFrom="column">
              <wp:posOffset>22225</wp:posOffset>
            </wp:positionH>
            <wp:positionV relativeFrom="paragraph">
              <wp:posOffset>386715</wp:posOffset>
            </wp:positionV>
            <wp:extent cx="852170" cy="696595"/>
            <wp:effectExtent l="19050" t="0" r="5080" b="0"/>
            <wp:wrapTight wrapText="bothSides">
              <wp:wrapPolygon edited="0">
                <wp:start x="-483" y="0"/>
                <wp:lineTo x="-483" y="21265"/>
                <wp:lineTo x="21729" y="21265"/>
                <wp:lineTo x="21729" y="0"/>
                <wp:lineTo x="-483" y="0"/>
              </wp:wrapPolygon>
            </wp:wrapTight>
            <wp:docPr id="32" name="Picture 1" descr="http://t1.gstatic.com/images?q=tbn:ANd9GcS-CmbHGLD4MH83JH1oNIr_acREqblVhrcFuvQfYZR8HFi1Upaql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1.gstatic.com/images?q=tbn:ANd9GcS-CmbHGLD4MH83JH1oNIr_acREqblVhrcFuvQfYZR8HFi1Upaqlg"/>
                    <pic:cNvPicPr>
                      <a:picLocks noChangeAspect="1" noChangeArrowheads="1"/>
                    </pic:cNvPicPr>
                  </pic:nvPicPr>
                  <pic:blipFill>
                    <a:blip r:embed="rId264" cstate="print"/>
                    <a:srcRect/>
                    <a:stretch>
                      <a:fillRect/>
                    </a:stretch>
                  </pic:blipFill>
                  <pic:spPr bwMode="auto">
                    <a:xfrm>
                      <a:off x="0" y="0"/>
                      <a:ext cx="852170" cy="696595"/>
                    </a:xfrm>
                    <a:prstGeom prst="rect">
                      <a:avLst/>
                    </a:prstGeom>
                    <a:noFill/>
                    <a:ln w="9525">
                      <a:noFill/>
                      <a:miter lim="800000"/>
                      <a:headEnd/>
                      <a:tailEnd/>
                    </a:ln>
                  </pic:spPr>
                </pic:pic>
              </a:graphicData>
            </a:graphic>
          </wp:anchor>
        </w:drawing>
      </w:r>
      <w:r w:rsidR="009A41F0" w:rsidRPr="009A41F0">
        <w:t xml:space="preserve"> </w:t>
      </w:r>
      <w:bookmarkStart w:id="201" w:name="_Toc367967601"/>
      <w:r w:rsidR="009A41F0" w:rsidRPr="009A41F0">
        <w:t xml:space="preserve">Version Control </w:t>
      </w:r>
      <w:proofErr w:type="gramStart"/>
      <w:r w:rsidR="009A41F0" w:rsidRPr="009A41F0">
        <w:t>System</w:t>
      </w:r>
      <w:r w:rsidR="009A41F0">
        <w:t xml:space="preserve"> </w:t>
      </w:r>
      <w:r w:rsidR="00425BC4">
        <w:t>:</w:t>
      </w:r>
      <w:proofErr w:type="gramEnd"/>
      <w:r w:rsidR="00425BC4">
        <w:t xml:space="preserve"> </w:t>
      </w:r>
      <w:r w:rsidRPr="00882D58">
        <w:t>GitHub</w:t>
      </w:r>
      <w:bookmarkEnd w:id="201"/>
    </w:p>
    <w:p w:rsidR="009F6550" w:rsidRDefault="009F6550" w:rsidP="009F6550"/>
    <w:p w:rsidR="009F6550" w:rsidRPr="00EA7310" w:rsidRDefault="009F6550" w:rsidP="009F6550">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GitHub is a web-based hosting service for software development projects that use the Git revision control system. GitHub offers both paid plans for private repositories, and free accounts for open source projects. As of May 2011, GitHub was the most popular open source code repository site.GitHub Inc. was founded in 2008 and is based in San Francisco, California.</w:t>
      </w:r>
    </w:p>
    <w:p w:rsidR="009F6550" w:rsidRPr="0060700F" w:rsidRDefault="009F6550" w:rsidP="009F6550">
      <w:pPr>
        <w:pStyle w:val="Heading3"/>
      </w:pPr>
      <w:bookmarkStart w:id="202" w:name="_Toc367967602"/>
      <w:r w:rsidRPr="0060700F">
        <w:rPr>
          <w:rStyle w:val="mw-headline"/>
          <w:szCs w:val="26"/>
        </w:rPr>
        <w:lastRenderedPageBreak/>
        <w:t>Description</w:t>
      </w:r>
      <w:bookmarkEnd w:id="202"/>
    </w:p>
    <w:p w:rsidR="009F6550" w:rsidRPr="00EA7310" w:rsidRDefault="009F6550" w:rsidP="009F6550">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The site provides social networking functionality such as feeds, followers and the network graph to display how developers work on their versions of a repository.</w:t>
      </w:r>
    </w:p>
    <w:p w:rsidR="009F6550" w:rsidRPr="00EA7310" w:rsidRDefault="009F6550" w:rsidP="009F6550">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GitHub also operates other services: a pastebin-style site called Gist that provides wikis for individual repositories and web pages that can be edited through a Git repository, a slide hosting service called Speaker Deck, and a web analytics platform called Gauges.</w:t>
      </w:r>
    </w:p>
    <w:p w:rsidR="009F6550" w:rsidRPr="00EA7310" w:rsidRDefault="009F6550" w:rsidP="009F6550">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As of January 2010, GitHub is operated under the name GitHub, Inc.</w:t>
      </w:r>
    </w:p>
    <w:p w:rsidR="009F6550" w:rsidRPr="00EA7310" w:rsidRDefault="009F6550" w:rsidP="009F6550">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The software that runs GitHub was written using Ruby on Rails and Erlang by GitHub, Inc. (previously known as Logical Awesome) developers Chris Wanstrath, PJ Hyett, and Tom Preston-Werner.</w:t>
      </w:r>
    </w:p>
    <w:p w:rsidR="009F6550" w:rsidRDefault="009F6550" w:rsidP="009F6550">
      <w:pPr>
        <w:pStyle w:val="Heading3"/>
      </w:pPr>
      <w:bookmarkStart w:id="203" w:name="_Toc367967603"/>
      <w:r w:rsidRPr="009A167B">
        <w:t>Limitations and constraints</w:t>
      </w:r>
      <w:bookmarkEnd w:id="203"/>
    </w:p>
    <w:p w:rsidR="009F6550" w:rsidRPr="00EA7310" w:rsidRDefault="009F6550" w:rsidP="009F6550">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According to the terms of service</w:t>
      </w:r>
      <w:proofErr w:type="gramStart"/>
      <w:r w:rsidRPr="00EA7310">
        <w:rPr>
          <w:rFonts w:ascii="Times New Roman" w:hAnsi="Times New Roman" w:cs="Times New Roman"/>
          <w:iCs/>
          <w:color w:val="000000"/>
          <w:sz w:val="24"/>
          <w:szCs w:val="24"/>
        </w:rPr>
        <w:t>,if</w:t>
      </w:r>
      <w:proofErr w:type="gramEnd"/>
      <w:r w:rsidRPr="00EA7310">
        <w:rPr>
          <w:rFonts w:ascii="Times New Roman" w:hAnsi="Times New Roman" w:cs="Times New Roman"/>
          <w:iCs/>
          <w:color w:val="000000"/>
          <w:sz w:val="24"/>
          <w:szCs w:val="24"/>
        </w:rPr>
        <w:t xml:space="preserve"> an account's bandwidth usage significantly exceeds the average of other GitHub customers, the account's file hosting service may be immediately disabled or throttled until bandwidth consumption is reduced. In addition, while there is no hard limit, the guideline for the maximum size of a repository is one gigabyte.</w:t>
      </w:r>
    </w:p>
    <w:p w:rsidR="003252E9" w:rsidRPr="00472BB3" w:rsidRDefault="003252E9" w:rsidP="00472BB3">
      <w:pPr>
        <w:rPr>
          <w:lang w:val="en-US"/>
        </w:rPr>
      </w:pPr>
    </w:p>
    <w:p w:rsidR="00663D8A" w:rsidRDefault="00B4442A" w:rsidP="00D90446">
      <w:pPr>
        <w:pStyle w:val="Heading1"/>
      </w:pPr>
      <w:bookmarkStart w:id="204" w:name="_Toc367967604"/>
      <w:proofErr w:type="gramStart"/>
      <w:r>
        <w:t>Glossary.</w:t>
      </w:r>
      <w:bookmarkEnd w:id="204"/>
      <w:proofErr w:type="gramEnd"/>
    </w:p>
    <w:p w:rsidR="00BA1833" w:rsidRPr="00EA7310" w:rsidRDefault="0064332C" w:rsidP="00A96854">
      <w:pPr>
        <w:rPr>
          <w:rFonts w:ascii="Times New Roman" w:hAnsi="Times New Roman" w:cs="Times New Roman"/>
          <w:iCs/>
          <w:color w:val="000000"/>
          <w:sz w:val="24"/>
          <w:szCs w:val="24"/>
        </w:rPr>
      </w:pPr>
      <w:r w:rsidRPr="0064332C">
        <w:rPr>
          <w:rFonts w:ascii="Times New Roman" w:hAnsi="Times New Roman" w:cs="Times New Roman"/>
          <w:b/>
          <w:iCs/>
          <w:color w:val="000000"/>
          <w:sz w:val="24"/>
          <w:szCs w:val="24"/>
        </w:rPr>
        <w:t>FRS</w:t>
      </w:r>
      <w:r w:rsidR="00BA1833" w:rsidRPr="00EA7310">
        <w:rPr>
          <w:rFonts w:ascii="Times New Roman" w:hAnsi="Times New Roman" w:cs="Times New Roman"/>
          <w:iCs/>
          <w:color w:val="000000"/>
          <w:sz w:val="24"/>
          <w:szCs w:val="24"/>
        </w:rPr>
        <w:tab/>
        <w:t xml:space="preserve"> </w:t>
      </w:r>
      <w:r w:rsidR="004059D3">
        <w:rPr>
          <w:rFonts w:ascii="Times New Roman" w:hAnsi="Times New Roman" w:cs="Times New Roman"/>
          <w:iCs/>
          <w:color w:val="000000"/>
          <w:sz w:val="24"/>
          <w:szCs w:val="24"/>
        </w:rPr>
        <w:t>Face Recognizer</w:t>
      </w:r>
      <w:r w:rsidR="00593780">
        <w:rPr>
          <w:rFonts w:ascii="Times New Roman" w:hAnsi="Times New Roman" w:cs="Times New Roman"/>
          <w:iCs/>
          <w:color w:val="000000"/>
          <w:sz w:val="24"/>
          <w:szCs w:val="24"/>
        </w:rPr>
        <w:t xml:space="preserve"> System</w:t>
      </w:r>
    </w:p>
    <w:p w:rsidR="00A96854" w:rsidRPr="00EA7310" w:rsidRDefault="00A96854"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Apps</w:t>
      </w:r>
      <w:r w:rsidRPr="00EA7310">
        <w:rPr>
          <w:rFonts w:ascii="Times New Roman" w:hAnsi="Times New Roman" w:cs="Times New Roman"/>
          <w:iCs/>
          <w:color w:val="000000"/>
          <w:sz w:val="24"/>
          <w:szCs w:val="24"/>
        </w:rPr>
        <w:tab/>
        <w:t>Application</w:t>
      </w:r>
    </w:p>
    <w:p w:rsidR="00247166" w:rsidRPr="00EA7310" w:rsidRDefault="00247166"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SRS</w:t>
      </w:r>
      <w:r w:rsidRPr="00EA7310">
        <w:rPr>
          <w:rFonts w:ascii="Times New Roman" w:hAnsi="Times New Roman" w:cs="Times New Roman"/>
          <w:iCs/>
          <w:color w:val="000000"/>
          <w:sz w:val="24"/>
          <w:szCs w:val="24"/>
        </w:rPr>
        <w:tab/>
        <w:t xml:space="preserve">Software Requirement Specification </w:t>
      </w:r>
    </w:p>
    <w:p w:rsidR="00247166" w:rsidRPr="00EA7310" w:rsidRDefault="00247166"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DFD</w:t>
      </w:r>
      <w:r w:rsidRPr="00EA7310">
        <w:rPr>
          <w:rFonts w:ascii="Times New Roman" w:hAnsi="Times New Roman" w:cs="Times New Roman"/>
          <w:iCs/>
          <w:color w:val="000000"/>
          <w:sz w:val="24"/>
          <w:szCs w:val="24"/>
        </w:rPr>
        <w:tab/>
        <w:t>Data Flow Diagram</w:t>
      </w:r>
    </w:p>
    <w:p w:rsidR="00247166" w:rsidRPr="00EA7310" w:rsidRDefault="00247166"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ERD</w:t>
      </w:r>
      <w:r w:rsidRPr="00EA7310">
        <w:rPr>
          <w:rFonts w:ascii="Times New Roman" w:hAnsi="Times New Roman" w:cs="Times New Roman"/>
          <w:iCs/>
          <w:color w:val="000000"/>
          <w:sz w:val="24"/>
          <w:szCs w:val="24"/>
        </w:rPr>
        <w:tab/>
        <w:t>Entity Relationship Diagram</w:t>
      </w:r>
    </w:p>
    <w:p w:rsidR="00247166" w:rsidRPr="00EA7310" w:rsidRDefault="00247166"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GUI</w:t>
      </w:r>
      <w:r w:rsidRPr="00EA7310">
        <w:rPr>
          <w:rFonts w:ascii="Times New Roman" w:hAnsi="Times New Roman" w:cs="Times New Roman"/>
          <w:iCs/>
          <w:color w:val="000000"/>
          <w:sz w:val="24"/>
          <w:szCs w:val="24"/>
        </w:rPr>
        <w:tab/>
        <w:t>Graphical User Interface</w:t>
      </w:r>
    </w:p>
    <w:p w:rsidR="00247166" w:rsidRPr="00EA7310" w:rsidRDefault="00247166"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UI</w:t>
      </w:r>
      <w:r w:rsidRPr="00EA7310">
        <w:rPr>
          <w:rFonts w:ascii="Times New Roman" w:hAnsi="Times New Roman" w:cs="Times New Roman"/>
          <w:iCs/>
          <w:color w:val="000000"/>
          <w:sz w:val="24"/>
          <w:szCs w:val="24"/>
        </w:rPr>
        <w:tab/>
        <w:t>User Interface</w:t>
      </w:r>
    </w:p>
    <w:p w:rsidR="00247166" w:rsidRPr="00EA7310" w:rsidRDefault="00247166"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DB</w:t>
      </w:r>
      <w:r w:rsidRPr="00EA7310">
        <w:rPr>
          <w:rFonts w:ascii="Times New Roman" w:hAnsi="Times New Roman" w:cs="Times New Roman"/>
          <w:iCs/>
          <w:color w:val="000000"/>
          <w:sz w:val="24"/>
          <w:szCs w:val="24"/>
        </w:rPr>
        <w:tab/>
        <w:t>Database</w:t>
      </w:r>
    </w:p>
    <w:p w:rsidR="00247166" w:rsidRPr="00EA7310" w:rsidRDefault="00247166"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COCOMO</w:t>
      </w:r>
      <w:r w:rsidRPr="00EA7310">
        <w:rPr>
          <w:rFonts w:ascii="Times New Roman" w:hAnsi="Times New Roman" w:cs="Times New Roman"/>
          <w:iCs/>
          <w:color w:val="000000"/>
          <w:sz w:val="24"/>
          <w:szCs w:val="24"/>
        </w:rPr>
        <w:tab/>
        <w:t>Constructive Cost Model</w:t>
      </w:r>
    </w:p>
    <w:p w:rsidR="00247166" w:rsidRPr="00EA7310" w:rsidRDefault="00247166"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SDK</w:t>
      </w:r>
      <w:r w:rsidRPr="00EA7310">
        <w:rPr>
          <w:rFonts w:ascii="Times New Roman" w:hAnsi="Times New Roman" w:cs="Times New Roman"/>
          <w:iCs/>
          <w:color w:val="000000"/>
          <w:sz w:val="24"/>
          <w:szCs w:val="24"/>
        </w:rPr>
        <w:tab/>
        <w:t>Sweater Development Kit</w:t>
      </w:r>
    </w:p>
    <w:p w:rsidR="00247166" w:rsidRPr="00EA7310" w:rsidRDefault="00247166"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WPF</w:t>
      </w:r>
      <w:r w:rsidRPr="00EA7310">
        <w:rPr>
          <w:rFonts w:ascii="Times New Roman" w:hAnsi="Times New Roman" w:cs="Times New Roman"/>
          <w:iCs/>
          <w:color w:val="000000"/>
          <w:sz w:val="24"/>
          <w:szCs w:val="24"/>
        </w:rPr>
        <w:tab/>
        <w:t>Windows Presentation Framework</w:t>
      </w:r>
    </w:p>
    <w:p w:rsidR="00247166" w:rsidRPr="00EA7310" w:rsidRDefault="00247166" w:rsidP="00247166">
      <w:pPr>
        <w:rPr>
          <w:rFonts w:ascii="Times New Roman" w:hAnsi="Times New Roman" w:cs="Times New Roman"/>
          <w:iCs/>
          <w:color w:val="000000"/>
          <w:sz w:val="24"/>
          <w:szCs w:val="24"/>
        </w:rPr>
      </w:pPr>
      <w:proofErr w:type="gramStart"/>
      <w:r w:rsidRPr="00EA7310">
        <w:rPr>
          <w:rFonts w:ascii="Times New Roman" w:hAnsi="Times New Roman" w:cs="Times New Roman"/>
          <w:iCs/>
          <w:color w:val="000000"/>
          <w:sz w:val="24"/>
          <w:szCs w:val="24"/>
        </w:rPr>
        <w:t>XAML</w:t>
      </w:r>
      <w:r w:rsidR="0052711F">
        <w:rPr>
          <w:rFonts w:ascii="Times New Roman" w:hAnsi="Times New Roman" w:cs="Times New Roman"/>
          <w:iCs/>
          <w:color w:val="000000"/>
          <w:sz w:val="24"/>
          <w:szCs w:val="24"/>
        </w:rPr>
        <w:t xml:space="preserve">  </w:t>
      </w:r>
      <w:r w:rsidRPr="00EA7310">
        <w:rPr>
          <w:rFonts w:ascii="Times New Roman" w:hAnsi="Times New Roman" w:cs="Times New Roman"/>
          <w:iCs/>
          <w:color w:val="000000"/>
          <w:sz w:val="24"/>
          <w:szCs w:val="24"/>
        </w:rPr>
        <w:t>Extensible</w:t>
      </w:r>
      <w:proofErr w:type="gramEnd"/>
      <w:r w:rsidRPr="00EA7310">
        <w:rPr>
          <w:rFonts w:ascii="Times New Roman" w:hAnsi="Times New Roman" w:cs="Times New Roman"/>
          <w:iCs/>
          <w:color w:val="000000"/>
          <w:sz w:val="24"/>
          <w:szCs w:val="24"/>
        </w:rPr>
        <w:t xml:space="preserve"> application Markup Language</w:t>
      </w:r>
    </w:p>
    <w:p w:rsidR="00247166" w:rsidRPr="00EA7310" w:rsidRDefault="00247166"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IDE</w:t>
      </w:r>
      <w:r w:rsidRPr="00EA7310">
        <w:rPr>
          <w:rFonts w:ascii="Times New Roman" w:hAnsi="Times New Roman" w:cs="Times New Roman"/>
          <w:iCs/>
          <w:color w:val="000000"/>
          <w:sz w:val="24"/>
          <w:szCs w:val="24"/>
        </w:rPr>
        <w:tab/>
        <w:t>Integrated Development Environment</w:t>
      </w:r>
    </w:p>
    <w:p w:rsidR="00247166" w:rsidRPr="00EA7310" w:rsidRDefault="00247166"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lastRenderedPageBreak/>
        <w:t>HTML</w:t>
      </w:r>
      <w:r w:rsidRPr="00EA7310">
        <w:rPr>
          <w:rFonts w:ascii="Times New Roman" w:hAnsi="Times New Roman" w:cs="Times New Roman"/>
          <w:iCs/>
          <w:color w:val="000000"/>
          <w:sz w:val="24"/>
          <w:szCs w:val="24"/>
        </w:rPr>
        <w:tab/>
        <w:t>Hyper Text Markup Language</w:t>
      </w:r>
    </w:p>
    <w:p w:rsidR="00247166" w:rsidRPr="00EA7310" w:rsidRDefault="00247166" w:rsidP="00247166">
      <w:pPr>
        <w:rPr>
          <w:rFonts w:ascii="Times New Roman" w:hAnsi="Times New Roman" w:cs="Times New Roman"/>
          <w:iCs/>
          <w:color w:val="000000"/>
          <w:sz w:val="24"/>
          <w:szCs w:val="24"/>
        </w:rPr>
      </w:pPr>
      <w:proofErr w:type="gramStart"/>
      <w:r w:rsidRPr="00EA7310">
        <w:rPr>
          <w:rFonts w:ascii="Times New Roman" w:hAnsi="Times New Roman" w:cs="Times New Roman"/>
          <w:iCs/>
          <w:color w:val="000000"/>
          <w:sz w:val="24"/>
          <w:szCs w:val="24"/>
        </w:rPr>
        <w:t>www</w:t>
      </w:r>
      <w:proofErr w:type="gramEnd"/>
      <w:r w:rsidRPr="00EA7310">
        <w:rPr>
          <w:rFonts w:ascii="Times New Roman" w:hAnsi="Times New Roman" w:cs="Times New Roman"/>
          <w:iCs/>
          <w:color w:val="000000"/>
          <w:sz w:val="24"/>
          <w:szCs w:val="24"/>
        </w:rPr>
        <w:tab/>
        <w:t>World Wide Web</w:t>
      </w:r>
      <w:r w:rsidRPr="00EA7310">
        <w:rPr>
          <w:rFonts w:ascii="Times New Roman" w:hAnsi="Times New Roman" w:cs="Times New Roman"/>
          <w:iCs/>
          <w:color w:val="000000"/>
          <w:sz w:val="24"/>
          <w:szCs w:val="24"/>
        </w:rPr>
        <w:tab/>
      </w:r>
    </w:p>
    <w:p w:rsidR="00247166" w:rsidRPr="00EA7310" w:rsidRDefault="00247166"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DBMS</w:t>
      </w:r>
      <w:r w:rsidRPr="00EA7310">
        <w:rPr>
          <w:rFonts w:ascii="Times New Roman" w:hAnsi="Times New Roman" w:cs="Times New Roman"/>
          <w:iCs/>
          <w:color w:val="000000"/>
          <w:sz w:val="24"/>
          <w:szCs w:val="24"/>
        </w:rPr>
        <w:tab/>
        <w:t>Database Management System</w:t>
      </w:r>
    </w:p>
    <w:p w:rsidR="00247166" w:rsidRPr="00EA7310" w:rsidRDefault="00247166"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Sync</w:t>
      </w:r>
      <w:r w:rsidRPr="00EA7310">
        <w:rPr>
          <w:rFonts w:ascii="Times New Roman" w:hAnsi="Times New Roman" w:cs="Times New Roman"/>
          <w:iCs/>
          <w:color w:val="000000"/>
          <w:sz w:val="24"/>
          <w:szCs w:val="24"/>
        </w:rPr>
        <w:tab/>
        <w:t>Synchronization</w:t>
      </w:r>
    </w:p>
    <w:p w:rsidR="00610748" w:rsidRPr="00EA7310" w:rsidRDefault="00BA1833" w:rsidP="00247166">
      <w:pPr>
        <w:rPr>
          <w:rFonts w:ascii="Times New Roman" w:hAnsi="Times New Roman" w:cs="Times New Roman"/>
          <w:iCs/>
          <w:color w:val="000000"/>
          <w:sz w:val="24"/>
          <w:szCs w:val="24"/>
        </w:rPr>
      </w:pPr>
      <w:proofErr w:type="gramStart"/>
      <w:r w:rsidRPr="00EA7310">
        <w:rPr>
          <w:rFonts w:ascii="Times New Roman" w:hAnsi="Times New Roman" w:cs="Times New Roman"/>
          <w:iCs/>
          <w:color w:val="000000"/>
          <w:sz w:val="24"/>
          <w:szCs w:val="24"/>
        </w:rPr>
        <w:t>cs</w:t>
      </w:r>
      <w:proofErr w:type="gramEnd"/>
      <w:r w:rsidR="00247166" w:rsidRPr="00EA7310">
        <w:rPr>
          <w:rFonts w:ascii="Times New Roman" w:hAnsi="Times New Roman" w:cs="Times New Roman"/>
          <w:iCs/>
          <w:color w:val="000000"/>
          <w:sz w:val="24"/>
          <w:szCs w:val="24"/>
        </w:rPr>
        <w:tab/>
        <w:t>C Sharp</w:t>
      </w:r>
    </w:p>
    <w:p w:rsidR="001C1798" w:rsidRPr="00EA7310" w:rsidRDefault="001C1798" w:rsidP="001C1798">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KLOC</w:t>
      </w:r>
      <w:r w:rsidRPr="00EA7310">
        <w:rPr>
          <w:rFonts w:ascii="Times New Roman" w:hAnsi="Times New Roman" w:cs="Times New Roman"/>
          <w:iCs/>
          <w:color w:val="000000"/>
          <w:sz w:val="24"/>
          <w:szCs w:val="24"/>
        </w:rPr>
        <w:tab/>
        <w:t xml:space="preserve">Estimated size of the software product expressed in Kilo </w:t>
      </w:r>
    </w:p>
    <w:p w:rsidR="001C1798" w:rsidRPr="00EA7310" w:rsidRDefault="001C1798" w:rsidP="001C1798">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Tdev</w:t>
      </w:r>
      <w:r w:rsidRPr="00EA7310">
        <w:rPr>
          <w:rFonts w:ascii="Times New Roman" w:hAnsi="Times New Roman" w:cs="Times New Roman"/>
          <w:iCs/>
          <w:color w:val="000000"/>
          <w:sz w:val="24"/>
          <w:szCs w:val="24"/>
        </w:rPr>
        <w:tab/>
        <w:t>Estimated time to develop the software, expressed in months.</w:t>
      </w:r>
    </w:p>
    <w:p w:rsidR="001C1798" w:rsidRPr="00EA7310" w:rsidRDefault="001C1798" w:rsidP="001C1798">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Effort</w:t>
      </w:r>
      <w:r w:rsidRPr="00EA7310">
        <w:rPr>
          <w:rFonts w:ascii="Times New Roman" w:hAnsi="Times New Roman" w:cs="Times New Roman"/>
          <w:iCs/>
          <w:color w:val="000000"/>
          <w:sz w:val="24"/>
          <w:szCs w:val="24"/>
        </w:rPr>
        <w:tab/>
        <w:t xml:space="preserve">Total effort required to develop the software product, expressed in person-month (PM). </w:t>
      </w:r>
    </w:p>
    <w:p w:rsidR="001C1798" w:rsidRPr="00EA7310" w:rsidRDefault="001C1798"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PM</w:t>
      </w:r>
      <w:r w:rsidRPr="00EA7310">
        <w:rPr>
          <w:rFonts w:ascii="Times New Roman" w:hAnsi="Times New Roman" w:cs="Times New Roman"/>
          <w:iCs/>
          <w:color w:val="000000"/>
          <w:sz w:val="24"/>
          <w:szCs w:val="24"/>
        </w:rPr>
        <w:tab/>
        <w:t xml:space="preserve">Person-month </w:t>
      </w:r>
    </w:p>
    <w:p w:rsidR="009C46E1" w:rsidRPr="00610748" w:rsidRDefault="009C46E1" w:rsidP="00247166"/>
    <w:sectPr w:rsidR="009C46E1" w:rsidRPr="00610748" w:rsidSect="006463A4">
      <w:footerReference w:type="default" r:id="rId26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67BF9" w:rsidRDefault="00C67BF9" w:rsidP="009A41F0">
      <w:pPr>
        <w:spacing w:after="0" w:line="240" w:lineRule="auto"/>
      </w:pPr>
      <w:r>
        <w:separator/>
      </w:r>
    </w:p>
  </w:endnote>
  <w:endnote w:type="continuationSeparator" w:id="0">
    <w:p w:rsidR="00C67BF9" w:rsidRDefault="00C67BF9" w:rsidP="009A41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 w:name="inherit">
    <w:altName w:val="Times New Roman"/>
    <w:panose1 w:val="00000000000000000000"/>
    <w:charset w:val="00"/>
    <w:family w:val="roman"/>
    <w:notTrueType/>
    <w:pitch w:val="default"/>
  </w:font>
  <w:font w:name="Helvetica">
    <w:panose1 w:val="020B060402020202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657555"/>
      <w:docPartObj>
        <w:docPartGallery w:val="Page Numbers (Bottom of Page)"/>
        <w:docPartUnique/>
      </w:docPartObj>
    </w:sdtPr>
    <w:sdtEndPr/>
    <w:sdtContent>
      <w:p w:rsidR="008D22EF" w:rsidRDefault="00C67BF9">
        <w:pPr>
          <w:pStyle w:val="Footer"/>
        </w:pPr>
        <w:r>
          <w:rPr>
            <w:noProof/>
          </w:rPr>
          <w:pict>
            <v:group id="_x0000_s2061" style="position:absolute;margin-left:1415.2pt;margin-top:0;width:1in;height:1in;z-index:251660288;mso-position-horizontal:right;mso-position-horizontal-relative:right-margin-area;mso-position-vertical:bottom;mso-position-vertical-relative:bottom-margin-area" coordorigin="10800,14400" coordsize="1440,1440" o:allowincell="f">
              <v:rect id="_x0000_s2062" style="position:absolute;left:10800;top:14400;width:1440;height:1440;mso-position-horizontal:right;mso-position-horizontal-relative:right-margin-area;mso-position-vertical:bottom;mso-position-vertical-relative:bottom-margin-area" o:allowincell="f" stroked="f">
                <v:textbox>
                  <w:txbxContent>
                    <w:p w:rsidR="008D22EF" w:rsidRDefault="008D22EF"/>
                  </w:txbxContent>
                </v:textbox>
              </v:rec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_x0000_s2063" type="#_x0000_t15" style="position:absolute;left:10813;top:14744;width:1121;height:495;rotation:-585;flip:x;mso-position-horizontal-relative:page;mso-position-vertical-relative:page;mso-height-relative:bottom-margin-area;v-text-anchor:middle" filled="f" fillcolor="#4f81bd [3204]" strokecolor="#4f81bd [3204]">
                <v:textbox style="mso-next-textbox:#_x0000_s2063" inset=",0,,0">
                  <w:txbxContent>
                    <w:p w:rsidR="008D22EF" w:rsidRDefault="00C67BF9">
                      <w:pPr>
                        <w:pStyle w:val="Footer"/>
                        <w:jc w:val="center"/>
                      </w:pPr>
                      <w:r>
                        <w:fldChar w:fldCharType="begin"/>
                      </w:r>
                      <w:r>
                        <w:instrText xml:space="preserve"> PAGE   \* MERGEFORMAT </w:instrText>
                      </w:r>
                      <w:r>
                        <w:fldChar w:fldCharType="separate"/>
                      </w:r>
                      <w:r w:rsidR="000D1FE6">
                        <w:rPr>
                          <w:noProof/>
                        </w:rPr>
                        <w:t>48</w:t>
                      </w:r>
                      <w:r>
                        <w:rPr>
                          <w:noProof/>
                        </w:rPr>
                        <w:fldChar w:fldCharType="end"/>
                      </w:r>
                    </w:p>
                  </w:txbxContent>
                </v:textbox>
              </v:shape>
              <w10:wrap anchorx="page" anchory="page"/>
            </v:group>
          </w:pic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67BF9" w:rsidRDefault="00C67BF9" w:rsidP="009A41F0">
      <w:pPr>
        <w:spacing w:after="0" w:line="240" w:lineRule="auto"/>
      </w:pPr>
      <w:r>
        <w:separator/>
      </w:r>
    </w:p>
  </w:footnote>
  <w:footnote w:type="continuationSeparator" w:id="0">
    <w:p w:rsidR="00C67BF9" w:rsidRDefault="00C67BF9" w:rsidP="009A41F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13" type="#_x0000_t75" style="width:12.35pt;height:10.35pt" o:bullet="t">
        <v:imagedata r:id="rId1" o:title="bullet1"/>
      </v:shape>
    </w:pict>
  </w:numPicBullet>
  <w:numPicBullet w:numPicBulletId="1">
    <w:pict>
      <v:shape id="_x0000_i1114" type="#_x0000_t75" style="width:12.35pt;height:10.35pt" o:bullet="t">
        <v:imagedata r:id="rId2" o:title="bullet2"/>
      </v:shape>
    </w:pict>
  </w:numPicBullet>
  <w:numPicBullet w:numPicBulletId="2">
    <w:pict>
      <v:shape id="_x0000_i1115" type="#_x0000_t75" style="width:12.35pt;height:10.35pt" o:bullet="t">
        <v:imagedata r:id="rId3" o:title="bullet3"/>
      </v:shape>
    </w:pict>
  </w:numPicBullet>
  <w:abstractNum w:abstractNumId="0">
    <w:nsid w:val="00000001"/>
    <w:multiLevelType w:val="singleLevel"/>
    <w:tmpl w:val="00000001"/>
    <w:lvl w:ilvl="0">
      <w:start w:val="1"/>
      <w:numFmt w:val="bullet"/>
      <w:lvlText w:val="v"/>
      <w:lvlJc w:val="left"/>
      <w:pPr>
        <w:tabs>
          <w:tab w:val="num" w:pos="720"/>
        </w:tabs>
        <w:ind w:left="720" w:hanging="360"/>
      </w:pPr>
      <w:rPr>
        <w:rFonts w:ascii="Wingdings" w:hAnsi="Wingdings"/>
      </w:rPr>
    </w:lvl>
  </w:abstractNum>
  <w:abstractNum w:abstractNumId="1">
    <w:nsid w:val="00000002"/>
    <w:multiLevelType w:val="singleLevel"/>
    <w:tmpl w:val="00000002"/>
    <w:name w:val="WW8Num2"/>
    <w:lvl w:ilvl="0">
      <w:start w:val="1"/>
      <w:numFmt w:val="bullet"/>
      <w:lvlText w:val=""/>
      <w:lvlJc w:val="left"/>
      <w:pPr>
        <w:tabs>
          <w:tab w:val="num" w:pos="720"/>
        </w:tabs>
        <w:ind w:left="720" w:hanging="360"/>
      </w:pPr>
      <w:rPr>
        <w:rFonts w:ascii="Symbol" w:hAnsi="Symbol"/>
      </w:rPr>
    </w:lvl>
  </w:abstractNum>
  <w:abstractNum w:abstractNumId="2">
    <w:nsid w:val="00000003"/>
    <w:multiLevelType w:val="multilevel"/>
    <w:tmpl w:val="75F490B6"/>
    <w:lvl w:ilvl="0">
      <w:start w:val="1"/>
      <w:numFmt w:val="bullet"/>
      <w:lvlText w:val=""/>
      <w:lvlPicBulletId w:val="0"/>
      <w:lvlJc w:val="left"/>
      <w:pPr>
        <w:tabs>
          <w:tab w:val="num" w:pos="3960"/>
        </w:tabs>
        <w:ind w:left="3960" w:hanging="360"/>
      </w:pPr>
      <w:rPr>
        <w:rFonts w:ascii="Wingdings" w:hAnsi="Wingdings" w:hint="default"/>
      </w:rPr>
    </w:lvl>
    <w:lvl w:ilvl="1">
      <w:start w:val="1"/>
      <w:numFmt w:val="bullet"/>
      <w:lvlText w:val=""/>
      <w:lvlPicBulletId w:val="1"/>
      <w:lvlJc w:val="left"/>
      <w:pPr>
        <w:tabs>
          <w:tab w:val="num" w:pos="4320"/>
        </w:tabs>
        <w:ind w:left="4320" w:hanging="360"/>
      </w:pPr>
      <w:rPr>
        <w:rFonts w:ascii="Wingdings" w:hAnsi="Wingdings" w:hint="default"/>
      </w:rPr>
    </w:lvl>
    <w:lvl w:ilvl="2">
      <w:start w:val="1"/>
      <w:numFmt w:val="bullet"/>
      <w:lvlText w:val=""/>
      <w:lvlPicBulletId w:val="2"/>
      <w:lvlJc w:val="left"/>
      <w:pPr>
        <w:tabs>
          <w:tab w:val="num" w:pos="4680"/>
        </w:tabs>
        <w:ind w:left="4680" w:hanging="360"/>
      </w:pPr>
      <w:rPr>
        <w:rFonts w:ascii="Wingdings" w:hAnsi="Wingdings" w:hint="default"/>
      </w:rPr>
    </w:lvl>
    <w:lvl w:ilvl="3">
      <w:start w:val="1"/>
      <w:numFmt w:val="bullet"/>
      <w:lvlText w:val=""/>
      <w:lvlJc w:val="left"/>
      <w:pPr>
        <w:tabs>
          <w:tab w:val="num" w:pos="5040"/>
        </w:tabs>
        <w:ind w:left="5040" w:hanging="360"/>
      </w:pPr>
      <w:rPr>
        <w:rFonts w:ascii="Symbol" w:hAnsi="Symbol" w:hint="default"/>
      </w:rPr>
    </w:lvl>
    <w:lvl w:ilvl="4">
      <w:start w:val="1"/>
      <w:numFmt w:val="bullet"/>
      <w:lvlText w:val=""/>
      <w:lvlJc w:val="left"/>
      <w:pPr>
        <w:tabs>
          <w:tab w:val="num" w:pos="5400"/>
        </w:tabs>
        <w:ind w:left="5400" w:hanging="360"/>
      </w:pPr>
      <w:rPr>
        <w:rFonts w:ascii="Symbol" w:hAnsi="Symbol" w:hint="default"/>
      </w:rPr>
    </w:lvl>
    <w:lvl w:ilvl="5">
      <w:start w:val="1"/>
      <w:numFmt w:val="bullet"/>
      <w:lvlText w:val=""/>
      <w:lvlJc w:val="left"/>
      <w:pPr>
        <w:tabs>
          <w:tab w:val="num" w:pos="5760"/>
        </w:tabs>
        <w:ind w:left="5760" w:hanging="360"/>
      </w:pPr>
      <w:rPr>
        <w:rFonts w:ascii="Wingdings" w:hAnsi="Wingdings" w:hint="default"/>
      </w:rPr>
    </w:lvl>
    <w:lvl w:ilvl="6">
      <w:start w:val="1"/>
      <w:numFmt w:val="bullet"/>
      <w:lvlText w:val=""/>
      <w:lvlJc w:val="left"/>
      <w:pPr>
        <w:tabs>
          <w:tab w:val="num" w:pos="6120"/>
        </w:tabs>
        <w:ind w:left="6120" w:hanging="360"/>
      </w:pPr>
      <w:rPr>
        <w:rFonts w:ascii="Wingdings" w:hAnsi="Wingdings" w:hint="default"/>
      </w:rPr>
    </w:lvl>
    <w:lvl w:ilvl="7">
      <w:start w:val="1"/>
      <w:numFmt w:val="bullet"/>
      <w:lvlText w:val=""/>
      <w:lvlJc w:val="left"/>
      <w:pPr>
        <w:tabs>
          <w:tab w:val="num" w:pos="6480"/>
        </w:tabs>
        <w:ind w:left="6480" w:hanging="360"/>
      </w:pPr>
      <w:rPr>
        <w:rFonts w:ascii="Symbol" w:hAnsi="Symbol" w:hint="default"/>
      </w:rPr>
    </w:lvl>
    <w:lvl w:ilvl="8">
      <w:start w:val="1"/>
      <w:numFmt w:val="bullet"/>
      <w:lvlText w:val=""/>
      <w:lvlJc w:val="left"/>
      <w:pPr>
        <w:tabs>
          <w:tab w:val="num" w:pos="6840"/>
        </w:tabs>
        <w:ind w:left="6840" w:hanging="360"/>
      </w:pPr>
      <w:rPr>
        <w:rFonts w:ascii="Symbol" w:hAnsi="Symbol" w:hint="default"/>
      </w:rPr>
    </w:lvl>
  </w:abstractNum>
  <w:abstractNum w:abstractNumId="3">
    <w:nsid w:val="00000004"/>
    <w:multiLevelType w:val="singleLevel"/>
    <w:tmpl w:val="00000004"/>
    <w:name w:val="WW8Num6"/>
    <w:lvl w:ilvl="0">
      <w:start w:val="1"/>
      <w:numFmt w:val="bullet"/>
      <w:lvlText w:val="v"/>
      <w:lvlJc w:val="left"/>
      <w:pPr>
        <w:tabs>
          <w:tab w:val="num" w:pos="360"/>
        </w:tabs>
        <w:ind w:left="360" w:hanging="360"/>
      </w:pPr>
      <w:rPr>
        <w:rFonts w:ascii="Wingdings" w:hAnsi="Wingdings"/>
      </w:rPr>
    </w:lvl>
  </w:abstractNum>
  <w:abstractNum w:abstractNumId="4">
    <w:nsid w:val="00000005"/>
    <w:multiLevelType w:val="singleLevel"/>
    <w:tmpl w:val="00000005"/>
    <w:name w:val="WW8Num7"/>
    <w:lvl w:ilvl="0">
      <w:start w:val="1"/>
      <w:numFmt w:val="bullet"/>
      <w:lvlText w:val="v"/>
      <w:lvlJc w:val="left"/>
      <w:pPr>
        <w:tabs>
          <w:tab w:val="num" w:pos="720"/>
        </w:tabs>
        <w:ind w:left="720" w:hanging="360"/>
      </w:pPr>
      <w:rPr>
        <w:rFonts w:ascii="Wingdings" w:hAnsi="Wingdings"/>
      </w:rPr>
    </w:lvl>
  </w:abstractNum>
  <w:abstractNum w:abstractNumId="5">
    <w:nsid w:val="00000006"/>
    <w:multiLevelType w:val="singleLevel"/>
    <w:tmpl w:val="00000006"/>
    <w:name w:val="WW8Num9"/>
    <w:lvl w:ilvl="0">
      <w:start w:val="1"/>
      <w:numFmt w:val="bullet"/>
      <w:lvlText w:val="ü"/>
      <w:lvlJc w:val="left"/>
      <w:pPr>
        <w:tabs>
          <w:tab w:val="num" w:pos="720"/>
        </w:tabs>
        <w:ind w:left="720" w:hanging="360"/>
      </w:pPr>
      <w:rPr>
        <w:rFonts w:ascii="Wingdings" w:hAnsi="Wingdings"/>
      </w:rPr>
    </w:lvl>
  </w:abstractNum>
  <w:abstractNum w:abstractNumId="6">
    <w:nsid w:val="0000000C"/>
    <w:multiLevelType w:val="singleLevel"/>
    <w:tmpl w:val="0000000C"/>
    <w:name w:val="WW8Num16"/>
    <w:lvl w:ilvl="0">
      <w:start w:val="1"/>
      <w:numFmt w:val="decimal"/>
      <w:lvlText w:val="%1."/>
      <w:lvlJc w:val="left"/>
      <w:pPr>
        <w:tabs>
          <w:tab w:val="num" w:pos="720"/>
        </w:tabs>
        <w:ind w:left="720" w:hanging="360"/>
      </w:pPr>
    </w:lvl>
  </w:abstractNum>
  <w:abstractNum w:abstractNumId="7">
    <w:nsid w:val="0000000F"/>
    <w:multiLevelType w:val="singleLevel"/>
    <w:tmpl w:val="0000000F"/>
    <w:name w:val="WW8Num19"/>
    <w:lvl w:ilvl="0">
      <w:start w:val="1"/>
      <w:numFmt w:val="bullet"/>
      <w:lvlText w:val="o"/>
      <w:lvlJc w:val="left"/>
      <w:pPr>
        <w:tabs>
          <w:tab w:val="num" w:pos="720"/>
        </w:tabs>
        <w:ind w:left="720" w:hanging="360"/>
      </w:pPr>
      <w:rPr>
        <w:rFonts w:ascii="Courier New" w:hAnsi="Courier New" w:cs="Courier New"/>
      </w:rPr>
    </w:lvl>
  </w:abstractNum>
  <w:abstractNum w:abstractNumId="8">
    <w:nsid w:val="00000011"/>
    <w:multiLevelType w:val="singleLevel"/>
    <w:tmpl w:val="00000011"/>
    <w:name w:val="WW8Num21"/>
    <w:lvl w:ilvl="0">
      <w:start w:val="1"/>
      <w:numFmt w:val="bullet"/>
      <w:lvlText w:val="ü"/>
      <w:lvlJc w:val="left"/>
      <w:pPr>
        <w:tabs>
          <w:tab w:val="num" w:pos="720"/>
        </w:tabs>
        <w:ind w:left="720" w:hanging="360"/>
      </w:pPr>
      <w:rPr>
        <w:rFonts w:ascii="Wingdings" w:hAnsi="Wingdings"/>
      </w:rPr>
    </w:lvl>
  </w:abstractNum>
  <w:abstractNum w:abstractNumId="9">
    <w:nsid w:val="008C2011"/>
    <w:multiLevelType w:val="multilevel"/>
    <w:tmpl w:val="E6A02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02E00063"/>
    <w:multiLevelType w:val="hybridMultilevel"/>
    <w:tmpl w:val="028ABE48"/>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1">
    <w:nsid w:val="03AD424D"/>
    <w:multiLevelType w:val="multilevel"/>
    <w:tmpl w:val="76DAF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05025955"/>
    <w:multiLevelType w:val="hybridMultilevel"/>
    <w:tmpl w:val="BA389F88"/>
    <w:lvl w:ilvl="0" w:tplc="04090001">
      <w:start w:val="1"/>
      <w:numFmt w:val="bullet"/>
      <w:lvlText w:val=""/>
      <w:lvlJc w:val="left"/>
      <w:pPr>
        <w:tabs>
          <w:tab w:val="num" w:pos="1800"/>
        </w:tabs>
        <w:ind w:left="1800" w:hanging="360"/>
      </w:pPr>
      <w:rPr>
        <w:rFonts w:ascii="Symbol" w:hAnsi="Symbol" w:hint="default"/>
      </w:rPr>
    </w:lvl>
    <w:lvl w:ilvl="1" w:tplc="04090003" w:tentative="1">
      <w:start w:val="1"/>
      <w:numFmt w:val="bullet"/>
      <w:lvlText w:val="o"/>
      <w:lvlJc w:val="left"/>
      <w:pPr>
        <w:tabs>
          <w:tab w:val="num" w:pos="2520"/>
        </w:tabs>
        <w:ind w:left="2520" w:hanging="360"/>
      </w:pPr>
      <w:rPr>
        <w:rFonts w:ascii="Courier New" w:hAnsi="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13">
    <w:nsid w:val="063D0342"/>
    <w:multiLevelType w:val="hybridMultilevel"/>
    <w:tmpl w:val="6090CA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06E35EC1"/>
    <w:multiLevelType w:val="multilevel"/>
    <w:tmpl w:val="C8AE4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0A726C36"/>
    <w:multiLevelType w:val="hybridMultilevel"/>
    <w:tmpl w:val="49AE0908"/>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nsid w:val="0C264824"/>
    <w:multiLevelType w:val="hybridMultilevel"/>
    <w:tmpl w:val="82E072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0C2F124F"/>
    <w:multiLevelType w:val="hybridMultilevel"/>
    <w:tmpl w:val="CB0E61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0D617774"/>
    <w:multiLevelType w:val="multilevel"/>
    <w:tmpl w:val="EB0CAF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0DB1729C"/>
    <w:multiLevelType w:val="multilevel"/>
    <w:tmpl w:val="355C6A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0EDA61E4"/>
    <w:multiLevelType w:val="hybridMultilevel"/>
    <w:tmpl w:val="60981754"/>
    <w:lvl w:ilvl="0" w:tplc="04090001">
      <w:start w:val="1"/>
      <w:numFmt w:val="bullet"/>
      <w:lvlText w:val=""/>
      <w:lvlJc w:val="left"/>
      <w:pPr>
        <w:tabs>
          <w:tab w:val="num" w:pos="1080"/>
        </w:tabs>
        <w:ind w:left="1080" w:hanging="360"/>
      </w:pPr>
      <w:rPr>
        <w:rFonts w:ascii="Symbol" w:hAnsi="Symbol" w:hint="default"/>
      </w:rPr>
    </w:lvl>
    <w:lvl w:ilvl="1" w:tplc="0409000F">
      <w:start w:val="1"/>
      <w:numFmt w:val="decimal"/>
      <w:lvlText w:val="%2."/>
      <w:lvlJc w:val="left"/>
      <w:pPr>
        <w:tabs>
          <w:tab w:val="num" w:pos="2880"/>
        </w:tabs>
        <w:ind w:left="2880" w:hanging="360"/>
      </w:pPr>
      <w:rPr>
        <w:rFonts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21">
    <w:nsid w:val="203B2BD0"/>
    <w:multiLevelType w:val="multilevel"/>
    <w:tmpl w:val="F530D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21754ED0"/>
    <w:multiLevelType w:val="hybridMultilevel"/>
    <w:tmpl w:val="A538FA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21B547E9"/>
    <w:multiLevelType w:val="hybridMultilevel"/>
    <w:tmpl w:val="0ABE782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24D8259F"/>
    <w:multiLevelType w:val="hybridMultilevel"/>
    <w:tmpl w:val="DA0E079A"/>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nsid w:val="251F519C"/>
    <w:multiLevelType w:val="multilevel"/>
    <w:tmpl w:val="166EC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2A635D19"/>
    <w:multiLevelType w:val="hybridMultilevel"/>
    <w:tmpl w:val="A7E2FA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2DD578A1"/>
    <w:multiLevelType w:val="multilevel"/>
    <w:tmpl w:val="2F622A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2E9C4CED"/>
    <w:multiLevelType w:val="hybridMultilevel"/>
    <w:tmpl w:val="E988AAE8"/>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9">
    <w:nsid w:val="306D00A9"/>
    <w:multiLevelType w:val="multilevel"/>
    <w:tmpl w:val="223A8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3D49649A"/>
    <w:multiLevelType w:val="hybridMultilevel"/>
    <w:tmpl w:val="A71206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3E736F91"/>
    <w:multiLevelType w:val="hybridMultilevel"/>
    <w:tmpl w:val="B53C72FC"/>
    <w:lvl w:ilvl="0" w:tplc="40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454D6AE7"/>
    <w:multiLevelType w:val="hybridMultilevel"/>
    <w:tmpl w:val="CAC44FF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4A2004E6"/>
    <w:multiLevelType w:val="multilevel"/>
    <w:tmpl w:val="4E4AD1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4CED62B0"/>
    <w:multiLevelType w:val="hybridMultilevel"/>
    <w:tmpl w:val="6A605F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51BF43A7"/>
    <w:multiLevelType w:val="multilevel"/>
    <w:tmpl w:val="2910D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520717F6"/>
    <w:multiLevelType w:val="hybridMultilevel"/>
    <w:tmpl w:val="C35E9F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52E8563E"/>
    <w:multiLevelType w:val="hybridMultilevel"/>
    <w:tmpl w:val="910883E8"/>
    <w:name w:val="WW8Num22"/>
    <w:lvl w:ilvl="0" w:tplc="04090003">
      <w:start w:val="1"/>
      <w:numFmt w:val="bullet"/>
      <w:lvlText w:val="o"/>
      <w:lvlJc w:val="left"/>
      <w:pPr>
        <w:tabs>
          <w:tab w:val="num" w:pos="1800"/>
        </w:tabs>
        <w:ind w:left="1800" w:hanging="360"/>
      </w:pPr>
      <w:rPr>
        <w:rFonts w:ascii="Courier New" w:hAnsi="Courier New" w:cs="Courier New" w:hint="default"/>
      </w:rPr>
    </w:lvl>
    <w:lvl w:ilvl="1" w:tplc="04090003" w:tentative="1">
      <w:start w:val="1"/>
      <w:numFmt w:val="bullet"/>
      <w:lvlText w:val="o"/>
      <w:lvlJc w:val="left"/>
      <w:pPr>
        <w:tabs>
          <w:tab w:val="num" w:pos="2520"/>
        </w:tabs>
        <w:ind w:left="2520" w:hanging="360"/>
      </w:pPr>
      <w:rPr>
        <w:rFonts w:ascii="Courier New" w:hAnsi="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38">
    <w:nsid w:val="59DA3A3B"/>
    <w:multiLevelType w:val="hybridMultilevel"/>
    <w:tmpl w:val="732E0874"/>
    <w:lvl w:ilvl="0" w:tplc="40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5A5A6B38"/>
    <w:multiLevelType w:val="hybridMultilevel"/>
    <w:tmpl w:val="1BEC6FC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0">
    <w:nsid w:val="5B3D0CAB"/>
    <w:multiLevelType w:val="hybridMultilevel"/>
    <w:tmpl w:val="3B0000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5BD30280"/>
    <w:multiLevelType w:val="multilevel"/>
    <w:tmpl w:val="24228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nsid w:val="5BF46F0D"/>
    <w:multiLevelType w:val="hybridMultilevel"/>
    <w:tmpl w:val="2618DEC6"/>
    <w:lvl w:ilvl="0" w:tplc="40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606F50BE"/>
    <w:multiLevelType w:val="hybridMultilevel"/>
    <w:tmpl w:val="A0CE70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61356899"/>
    <w:multiLevelType w:val="hybridMultilevel"/>
    <w:tmpl w:val="1FB48174"/>
    <w:lvl w:ilvl="0" w:tplc="1CDC73D8">
      <w:numFmt w:val="bullet"/>
      <w:lvlText w:val=""/>
      <w:lvlJc w:val="left"/>
      <w:pPr>
        <w:tabs>
          <w:tab w:val="num" w:pos="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5">
    <w:nsid w:val="646B2367"/>
    <w:multiLevelType w:val="hybridMultilevel"/>
    <w:tmpl w:val="B4BE6E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662F6CB3"/>
    <w:multiLevelType w:val="multilevel"/>
    <w:tmpl w:val="AD087D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nsid w:val="668F3AB3"/>
    <w:multiLevelType w:val="multilevel"/>
    <w:tmpl w:val="37B441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6A2A242F"/>
    <w:multiLevelType w:val="hybridMultilevel"/>
    <w:tmpl w:val="9C2E32DA"/>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49">
    <w:nsid w:val="6A3416AF"/>
    <w:multiLevelType w:val="hybridMultilevel"/>
    <w:tmpl w:val="BB3A1808"/>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50">
    <w:nsid w:val="70355F5C"/>
    <w:multiLevelType w:val="hybridMultilevel"/>
    <w:tmpl w:val="50F8A8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78077E80"/>
    <w:multiLevelType w:val="hybridMultilevel"/>
    <w:tmpl w:val="D2E08FA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7E9273B6"/>
    <w:multiLevelType w:val="hybridMultilevel"/>
    <w:tmpl w:val="C9D464B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37"/>
  </w:num>
  <w:num w:numId="3">
    <w:abstractNumId w:val="39"/>
  </w:num>
  <w:num w:numId="4">
    <w:abstractNumId w:val="48"/>
  </w:num>
  <w:num w:numId="5">
    <w:abstractNumId w:val="2"/>
  </w:num>
  <w:num w:numId="6">
    <w:abstractNumId w:val="23"/>
  </w:num>
  <w:num w:numId="7">
    <w:abstractNumId w:val="49"/>
  </w:num>
  <w:num w:numId="8">
    <w:abstractNumId w:val="44"/>
  </w:num>
  <w:num w:numId="9">
    <w:abstractNumId w:val="44"/>
  </w:num>
  <w:num w:numId="10">
    <w:abstractNumId w:val="20"/>
  </w:num>
  <w:num w:numId="11">
    <w:abstractNumId w:val="13"/>
  </w:num>
  <w:num w:numId="12">
    <w:abstractNumId w:val="29"/>
  </w:num>
  <w:num w:numId="13">
    <w:abstractNumId w:val="25"/>
  </w:num>
  <w:num w:numId="14">
    <w:abstractNumId w:val="15"/>
  </w:num>
  <w:num w:numId="15">
    <w:abstractNumId w:val="36"/>
  </w:num>
  <w:num w:numId="16">
    <w:abstractNumId w:val="50"/>
  </w:num>
  <w:num w:numId="17">
    <w:abstractNumId w:val="22"/>
  </w:num>
  <w:num w:numId="18">
    <w:abstractNumId w:val="34"/>
  </w:num>
  <w:num w:numId="19">
    <w:abstractNumId w:val="43"/>
  </w:num>
  <w:num w:numId="20">
    <w:abstractNumId w:val="45"/>
  </w:num>
  <w:num w:numId="21">
    <w:abstractNumId w:val="30"/>
  </w:num>
  <w:num w:numId="22">
    <w:abstractNumId w:val="18"/>
  </w:num>
  <w:num w:numId="23">
    <w:abstractNumId w:val="35"/>
  </w:num>
  <w:num w:numId="24">
    <w:abstractNumId w:val="11"/>
  </w:num>
  <w:num w:numId="25">
    <w:abstractNumId w:val="14"/>
  </w:num>
  <w:num w:numId="26">
    <w:abstractNumId w:val="9"/>
  </w:num>
  <w:num w:numId="27">
    <w:abstractNumId w:val="41"/>
  </w:num>
  <w:num w:numId="28">
    <w:abstractNumId w:val="16"/>
  </w:num>
  <w:num w:numId="29">
    <w:abstractNumId w:val="17"/>
  </w:num>
  <w:num w:numId="30">
    <w:abstractNumId w:val="51"/>
  </w:num>
  <w:num w:numId="31">
    <w:abstractNumId w:val="40"/>
  </w:num>
  <w:num w:numId="32">
    <w:abstractNumId w:val="32"/>
  </w:num>
  <w:num w:numId="33">
    <w:abstractNumId w:val="26"/>
  </w:num>
  <w:num w:numId="34">
    <w:abstractNumId w:val="0"/>
  </w:num>
  <w:num w:numId="35">
    <w:abstractNumId w:val="3"/>
  </w:num>
  <w:num w:numId="36">
    <w:abstractNumId w:val="4"/>
  </w:num>
  <w:num w:numId="37">
    <w:abstractNumId w:val="5"/>
  </w:num>
  <w:num w:numId="38">
    <w:abstractNumId w:val="6"/>
  </w:num>
  <w:num w:numId="39">
    <w:abstractNumId w:val="7"/>
  </w:num>
  <w:num w:numId="40">
    <w:abstractNumId w:val="8"/>
  </w:num>
  <w:num w:numId="41">
    <w:abstractNumId w:val="47"/>
  </w:num>
  <w:num w:numId="42">
    <w:abstractNumId w:val="27"/>
  </w:num>
  <w:num w:numId="43">
    <w:abstractNumId w:val="46"/>
  </w:num>
  <w:num w:numId="44">
    <w:abstractNumId w:val="19"/>
  </w:num>
  <w:num w:numId="45">
    <w:abstractNumId w:val="33"/>
  </w:num>
  <w:num w:numId="46">
    <w:abstractNumId w:val="21"/>
  </w:num>
  <w:num w:numId="47">
    <w:abstractNumId w:val="12"/>
  </w:num>
  <w:num w:numId="48">
    <w:abstractNumId w:val="28"/>
  </w:num>
  <w:num w:numId="49">
    <w:abstractNumId w:val="52"/>
  </w:num>
  <w:num w:numId="50">
    <w:abstractNumId w:val="38"/>
  </w:num>
  <w:num w:numId="51">
    <w:abstractNumId w:val="42"/>
  </w:num>
  <w:num w:numId="52">
    <w:abstractNumId w:val="10"/>
  </w:num>
  <w:num w:numId="53">
    <w:abstractNumId w:val="31"/>
  </w:num>
  <w:num w:numId="54">
    <w:abstractNumId w:val="24"/>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2"/>
  <w:hideSpellingErrors/>
  <w:proofState w:grammar="clean"/>
  <w:defaultTabStop w:val="720"/>
  <w:characterSpacingControl w:val="doNotCompress"/>
  <w:hdrShapeDefaults>
    <o:shapedefaults v:ext="edit" spidmax="2064"/>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2"/>
  </w:compat>
  <w:rsids>
    <w:rsidRoot w:val="00B4442A"/>
    <w:rsid w:val="000022C4"/>
    <w:rsid w:val="00003F9D"/>
    <w:rsid w:val="0000779F"/>
    <w:rsid w:val="00013735"/>
    <w:rsid w:val="00014137"/>
    <w:rsid w:val="000170D9"/>
    <w:rsid w:val="00017B9B"/>
    <w:rsid w:val="000304DC"/>
    <w:rsid w:val="000313BD"/>
    <w:rsid w:val="00036AD8"/>
    <w:rsid w:val="00043687"/>
    <w:rsid w:val="00044F68"/>
    <w:rsid w:val="00050F33"/>
    <w:rsid w:val="00073BA3"/>
    <w:rsid w:val="0008526D"/>
    <w:rsid w:val="00096BB4"/>
    <w:rsid w:val="000A19CA"/>
    <w:rsid w:val="000B1064"/>
    <w:rsid w:val="000B345A"/>
    <w:rsid w:val="000B79E3"/>
    <w:rsid w:val="000C607B"/>
    <w:rsid w:val="000D1FE6"/>
    <w:rsid w:val="000D24E7"/>
    <w:rsid w:val="000D788B"/>
    <w:rsid w:val="000E3659"/>
    <w:rsid w:val="000E6CE4"/>
    <w:rsid w:val="000F27A7"/>
    <w:rsid w:val="000F5403"/>
    <w:rsid w:val="00101BA9"/>
    <w:rsid w:val="00111821"/>
    <w:rsid w:val="0011205D"/>
    <w:rsid w:val="00113172"/>
    <w:rsid w:val="0011408C"/>
    <w:rsid w:val="00114710"/>
    <w:rsid w:val="001173C8"/>
    <w:rsid w:val="0013038E"/>
    <w:rsid w:val="00140A0C"/>
    <w:rsid w:val="00141B13"/>
    <w:rsid w:val="001430DE"/>
    <w:rsid w:val="001527BE"/>
    <w:rsid w:val="00161292"/>
    <w:rsid w:val="001620F6"/>
    <w:rsid w:val="0016337A"/>
    <w:rsid w:val="001751CB"/>
    <w:rsid w:val="0017655B"/>
    <w:rsid w:val="00186747"/>
    <w:rsid w:val="00186B02"/>
    <w:rsid w:val="00191659"/>
    <w:rsid w:val="001A0738"/>
    <w:rsid w:val="001B13DF"/>
    <w:rsid w:val="001B1EBF"/>
    <w:rsid w:val="001B29C7"/>
    <w:rsid w:val="001C1798"/>
    <w:rsid w:val="001C28D9"/>
    <w:rsid w:val="001D2680"/>
    <w:rsid w:val="001D3176"/>
    <w:rsid w:val="001D4834"/>
    <w:rsid w:val="001F0289"/>
    <w:rsid w:val="001F0CC3"/>
    <w:rsid w:val="001F1845"/>
    <w:rsid w:val="001F6E0C"/>
    <w:rsid w:val="002002BF"/>
    <w:rsid w:val="002109C9"/>
    <w:rsid w:val="002168AD"/>
    <w:rsid w:val="002224D2"/>
    <w:rsid w:val="0022261F"/>
    <w:rsid w:val="0022397E"/>
    <w:rsid w:val="00247166"/>
    <w:rsid w:val="00257480"/>
    <w:rsid w:val="00265E81"/>
    <w:rsid w:val="002744F2"/>
    <w:rsid w:val="0028172B"/>
    <w:rsid w:val="00287181"/>
    <w:rsid w:val="002A690D"/>
    <w:rsid w:val="002B4B00"/>
    <w:rsid w:val="002C005B"/>
    <w:rsid w:val="002D49CF"/>
    <w:rsid w:val="002D50CE"/>
    <w:rsid w:val="002E7F46"/>
    <w:rsid w:val="002F0B36"/>
    <w:rsid w:val="002F2F99"/>
    <w:rsid w:val="002F4972"/>
    <w:rsid w:val="00322053"/>
    <w:rsid w:val="003252E9"/>
    <w:rsid w:val="00334F12"/>
    <w:rsid w:val="00343859"/>
    <w:rsid w:val="003514C5"/>
    <w:rsid w:val="00352C69"/>
    <w:rsid w:val="003636B5"/>
    <w:rsid w:val="003655FB"/>
    <w:rsid w:val="00365C1E"/>
    <w:rsid w:val="00380B50"/>
    <w:rsid w:val="00386F25"/>
    <w:rsid w:val="00387717"/>
    <w:rsid w:val="003A6948"/>
    <w:rsid w:val="003B1D0F"/>
    <w:rsid w:val="003B64B5"/>
    <w:rsid w:val="003D46CE"/>
    <w:rsid w:val="003D547C"/>
    <w:rsid w:val="003D5729"/>
    <w:rsid w:val="003E56DA"/>
    <w:rsid w:val="003E6EC1"/>
    <w:rsid w:val="003F1D3A"/>
    <w:rsid w:val="0040354E"/>
    <w:rsid w:val="0040390D"/>
    <w:rsid w:val="004059D3"/>
    <w:rsid w:val="00405E0E"/>
    <w:rsid w:val="004228F6"/>
    <w:rsid w:val="004230D2"/>
    <w:rsid w:val="00425573"/>
    <w:rsid w:val="00425BC4"/>
    <w:rsid w:val="00431521"/>
    <w:rsid w:val="0043221A"/>
    <w:rsid w:val="004368BE"/>
    <w:rsid w:val="0044199E"/>
    <w:rsid w:val="004549E2"/>
    <w:rsid w:val="004556A1"/>
    <w:rsid w:val="00460347"/>
    <w:rsid w:val="004657AA"/>
    <w:rsid w:val="00472BB3"/>
    <w:rsid w:val="004769BB"/>
    <w:rsid w:val="00485B81"/>
    <w:rsid w:val="00491440"/>
    <w:rsid w:val="00492CDA"/>
    <w:rsid w:val="004B36EE"/>
    <w:rsid w:val="004C1DE5"/>
    <w:rsid w:val="004D0A4C"/>
    <w:rsid w:val="004D3360"/>
    <w:rsid w:val="004D6216"/>
    <w:rsid w:val="004E0A75"/>
    <w:rsid w:val="004F0600"/>
    <w:rsid w:val="004F1177"/>
    <w:rsid w:val="004F2776"/>
    <w:rsid w:val="004F79EA"/>
    <w:rsid w:val="00503CC8"/>
    <w:rsid w:val="00504D00"/>
    <w:rsid w:val="005133AC"/>
    <w:rsid w:val="00515199"/>
    <w:rsid w:val="00517ABE"/>
    <w:rsid w:val="00520443"/>
    <w:rsid w:val="0052711F"/>
    <w:rsid w:val="00544B13"/>
    <w:rsid w:val="00554ED2"/>
    <w:rsid w:val="0055603B"/>
    <w:rsid w:val="00576E6D"/>
    <w:rsid w:val="00581B48"/>
    <w:rsid w:val="005907D9"/>
    <w:rsid w:val="00593780"/>
    <w:rsid w:val="00595051"/>
    <w:rsid w:val="005A1002"/>
    <w:rsid w:val="005A6395"/>
    <w:rsid w:val="005B1AF2"/>
    <w:rsid w:val="005C0B21"/>
    <w:rsid w:val="005C1084"/>
    <w:rsid w:val="005C1917"/>
    <w:rsid w:val="005C390D"/>
    <w:rsid w:val="005C4283"/>
    <w:rsid w:val="005D1D62"/>
    <w:rsid w:val="005D2580"/>
    <w:rsid w:val="005D5410"/>
    <w:rsid w:val="005E48A3"/>
    <w:rsid w:val="005F3CF6"/>
    <w:rsid w:val="005F4CBB"/>
    <w:rsid w:val="00600980"/>
    <w:rsid w:val="00607FF3"/>
    <w:rsid w:val="00610748"/>
    <w:rsid w:val="00611680"/>
    <w:rsid w:val="00611D23"/>
    <w:rsid w:val="00615348"/>
    <w:rsid w:val="00620333"/>
    <w:rsid w:val="00621BC2"/>
    <w:rsid w:val="0062494B"/>
    <w:rsid w:val="00626C9C"/>
    <w:rsid w:val="00630B80"/>
    <w:rsid w:val="00634D92"/>
    <w:rsid w:val="006375C0"/>
    <w:rsid w:val="00642C78"/>
    <w:rsid w:val="0064332C"/>
    <w:rsid w:val="00645951"/>
    <w:rsid w:val="006463A4"/>
    <w:rsid w:val="00651257"/>
    <w:rsid w:val="0065144C"/>
    <w:rsid w:val="00660116"/>
    <w:rsid w:val="00661A17"/>
    <w:rsid w:val="00663D8A"/>
    <w:rsid w:val="00664947"/>
    <w:rsid w:val="006656E0"/>
    <w:rsid w:val="0066617B"/>
    <w:rsid w:val="00666908"/>
    <w:rsid w:val="0066772F"/>
    <w:rsid w:val="00672A49"/>
    <w:rsid w:val="00673768"/>
    <w:rsid w:val="00673FF3"/>
    <w:rsid w:val="00683276"/>
    <w:rsid w:val="0069234C"/>
    <w:rsid w:val="006A1D3C"/>
    <w:rsid w:val="006A6154"/>
    <w:rsid w:val="006B2559"/>
    <w:rsid w:val="006B3AEA"/>
    <w:rsid w:val="006B43BD"/>
    <w:rsid w:val="006B6B23"/>
    <w:rsid w:val="006B72AE"/>
    <w:rsid w:val="006C2C56"/>
    <w:rsid w:val="006C56AC"/>
    <w:rsid w:val="006D4FA2"/>
    <w:rsid w:val="006E1C85"/>
    <w:rsid w:val="006E2348"/>
    <w:rsid w:val="006E2F05"/>
    <w:rsid w:val="006F010F"/>
    <w:rsid w:val="00700BA3"/>
    <w:rsid w:val="0070671D"/>
    <w:rsid w:val="00710F0E"/>
    <w:rsid w:val="007116DA"/>
    <w:rsid w:val="00713375"/>
    <w:rsid w:val="007154B6"/>
    <w:rsid w:val="007175C1"/>
    <w:rsid w:val="00720DAA"/>
    <w:rsid w:val="0072415F"/>
    <w:rsid w:val="007268EE"/>
    <w:rsid w:val="0072780C"/>
    <w:rsid w:val="00735D5F"/>
    <w:rsid w:val="0074039D"/>
    <w:rsid w:val="00740DBB"/>
    <w:rsid w:val="0075022B"/>
    <w:rsid w:val="00766382"/>
    <w:rsid w:val="00771068"/>
    <w:rsid w:val="007740A3"/>
    <w:rsid w:val="00777A90"/>
    <w:rsid w:val="00781ADF"/>
    <w:rsid w:val="00784712"/>
    <w:rsid w:val="007B3794"/>
    <w:rsid w:val="007B4EED"/>
    <w:rsid w:val="007B6D4A"/>
    <w:rsid w:val="007C2CB0"/>
    <w:rsid w:val="007D7858"/>
    <w:rsid w:val="007E0DFC"/>
    <w:rsid w:val="007E4E65"/>
    <w:rsid w:val="007E6349"/>
    <w:rsid w:val="007F3F0C"/>
    <w:rsid w:val="008061F1"/>
    <w:rsid w:val="00806D4F"/>
    <w:rsid w:val="0081512E"/>
    <w:rsid w:val="00825163"/>
    <w:rsid w:val="00827AA2"/>
    <w:rsid w:val="00830400"/>
    <w:rsid w:val="00832443"/>
    <w:rsid w:val="0084126F"/>
    <w:rsid w:val="0085348A"/>
    <w:rsid w:val="008538A3"/>
    <w:rsid w:val="00857E93"/>
    <w:rsid w:val="00864A47"/>
    <w:rsid w:val="00864C9B"/>
    <w:rsid w:val="00864F71"/>
    <w:rsid w:val="00875865"/>
    <w:rsid w:val="008861D7"/>
    <w:rsid w:val="00890FE3"/>
    <w:rsid w:val="00895567"/>
    <w:rsid w:val="008A4EB9"/>
    <w:rsid w:val="008A5990"/>
    <w:rsid w:val="008A5FE8"/>
    <w:rsid w:val="008B4FC7"/>
    <w:rsid w:val="008C1EE4"/>
    <w:rsid w:val="008C36B0"/>
    <w:rsid w:val="008C542B"/>
    <w:rsid w:val="008C5DCE"/>
    <w:rsid w:val="008D0FDA"/>
    <w:rsid w:val="008D1348"/>
    <w:rsid w:val="008D1526"/>
    <w:rsid w:val="008D18DB"/>
    <w:rsid w:val="008D22EF"/>
    <w:rsid w:val="008F36D3"/>
    <w:rsid w:val="008F4A83"/>
    <w:rsid w:val="008F5456"/>
    <w:rsid w:val="009066D8"/>
    <w:rsid w:val="009070B8"/>
    <w:rsid w:val="00917E5A"/>
    <w:rsid w:val="00922506"/>
    <w:rsid w:val="00942E6A"/>
    <w:rsid w:val="00946D3F"/>
    <w:rsid w:val="0095093B"/>
    <w:rsid w:val="00956268"/>
    <w:rsid w:val="00972752"/>
    <w:rsid w:val="0097323A"/>
    <w:rsid w:val="009779FA"/>
    <w:rsid w:val="00985B74"/>
    <w:rsid w:val="009933F4"/>
    <w:rsid w:val="009A3240"/>
    <w:rsid w:val="009A41F0"/>
    <w:rsid w:val="009A44BA"/>
    <w:rsid w:val="009B1FF5"/>
    <w:rsid w:val="009B4FC0"/>
    <w:rsid w:val="009B7397"/>
    <w:rsid w:val="009C13E6"/>
    <w:rsid w:val="009C46E1"/>
    <w:rsid w:val="009D14BC"/>
    <w:rsid w:val="009D1761"/>
    <w:rsid w:val="009D5981"/>
    <w:rsid w:val="009E177D"/>
    <w:rsid w:val="009E63C1"/>
    <w:rsid w:val="009F4049"/>
    <w:rsid w:val="009F646D"/>
    <w:rsid w:val="009F6550"/>
    <w:rsid w:val="009F6D7A"/>
    <w:rsid w:val="00A0701B"/>
    <w:rsid w:val="00A10A7D"/>
    <w:rsid w:val="00A24CF4"/>
    <w:rsid w:val="00A2757A"/>
    <w:rsid w:val="00A3115F"/>
    <w:rsid w:val="00A32FC2"/>
    <w:rsid w:val="00A542A7"/>
    <w:rsid w:val="00A64E5B"/>
    <w:rsid w:val="00A670C5"/>
    <w:rsid w:val="00A7059B"/>
    <w:rsid w:val="00A70984"/>
    <w:rsid w:val="00A76DBA"/>
    <w:rsid w:val="00A7779B"/>
    <w:rsid w:val="00A80996"/>
    <w:rsid w:val="00A81B82"/>
    <w:rsid w:val="00A86CA3"/>
    <w:rsid w:val="00A91C2F"/>
    <w:rsid w:val="00A936BA"/>
    <w:rsid w:val="00A96854"/>
    <w:rsid w:val="00AB278D"/>
    <w:rsid w:val="00AC3E6A"/>
    <w:rsid w:val="00AD08AE"/>
    <w:rsid w:val="00AD2B40"/>
    <w:rsid w:val="00AD2D1B"/>
    <w:rsid w:val="00AD56A7"/>
    <w:rsid w:val="00AD57CE"/>
    <w:rsid w:val="00AE4E04"/>
    <w:rsid w:val="00AE5493"/>
    <w:rsid w:val="00AF04DC"/>
    <w:rsid w:val="00AF41F7"/>
    <w:rsid w:val="00B00BAB"/>
    <w:rsid w:val="00B04DE6"/>
    <w:rsid w:val="00B1039A"/>
    <w:rsid w:val="00B16E23"/>
    <w:rsid w:val="00B22FA0"/>
    <w:rsid w:val="00B305D4"/>
    <w:rsid w:val="00B30E33"/>
    <w:rsid w:val="00B34AEB"/>
    <w:rsid w:val="00B357CE"/>
    <w:rsid w:val="00B36050"/>
    <w:rsid w:val="00B37469"/>
    <w:rsid w:val="00B4406C"/>
    <w:rsid w:val="00B4442A"/>
    <w:rsid w:val="00B50536"/>
    <w:rsid w:val="00B512D8"/>
    <w:rsid w:val="00B625C3"/>
    <w:rsid w:val="00B63FAE"/>
    <w:rsid w:val="00B653A7"/>
    <w:rsid w:val="00B72AAB"/>
    <w:rsid w:val="00B770ED"/>
    <w:rsid w:val="00B80591"/>
    <w:rsid w:val="00B9203D"/>
    <w:rsid w:val="00BA1833"/>
    <w:rsid w:val="00BA20F7"/>
    <w:rsid w:val="00BA5152"/>
    <w:rsid w:val="00BA5CCC"/>
    <w:rsid w:val="00BB54A4"/>
    <w:rsid w:val="00BC15BB"/>
    <w:rsid w:val="00BC33B7"/>
    <w:rsid w:val="00BC544A"/>
    <w:rsid w:val="00BC66C2"/>
    <w:rsid w:val="00BC6A79"/>
    <w:rsid w:val="00BD2B81"/>
    <w:rsid w:val="00BD5290"/>
    <w:rsid w:val="00BD67CF"/>
    <w:rsid w:val="00BE25AD"/>
    <w:rsid w:val="00BE4F57"/>
    <w:rsid w:val="00C04A3D"/>
    <w:rsid w:val="00C108AA"/>
    <w:rsid w:val="00C149B6"/>
    <w:rsid w:val="00C1579C"/>
    <w:rsid w:val="00C15BDE"/>
    <w:rsid w:val="00C15D1F"/>
    <w:rsid w:val="00C22047"/>
    <w:rsid w:val="00C273F0"/>
    <w:rsid w:val="00C27E6B"/>
    <w:rsid w:val="00C31210"/>
    <w:rsid w:val="00C31780"/>
    <w:rsid w:val="00C31E75"/>
    <w:rsid w:val="00C3399B"/>
    <w:rsid w:val="00C34A3D"/>
    <w:rsid w:val="00C45F8B"/>
    <w:rsid w:val="00C5717A"/>
    <w:rsid w:val="00C572AC"/>
    <w:rsid w:val="00C6078F"/>
    <w:rsid w:val="00C615CB"/>
    <w:rsid w:val="00C65E4B"/>
    <w:rsid w:val="00C67BF9"/>
    <w:rsid w:val="00C7058C"/>
    <w:rsid w:val="00C71A9E"/>
    <w:rsid w:val="00C774CA"/>
    <w:rsid w:val="00C935A7"/>
    <w:rsid w:val="00CB46DB"/>
    <w:rsid w:val="00CC15E7"/>
    <w:rsid w:val="00CC1BC1"/>
    <w:rsid w:val="00CD2CF6"/>
    <w:rsid w:val="00CD37BB"/>
    <w:rsid w:val="00CE45C1"/>
    <w:rsid w:val="00CE775F"/>
    <w:rsid w:val="00CF5E15"/>
    <w:rsid w:val="00D1457F"/>
    <w:rsid w:val="00D20F7F"/>
    <w:rsid w:val="00D34B04"/>
    <w:rsid w:val="00D37B16"/>
    <w:rsid w:val="00D4212B"/>
    <w:rsid w:val="00D530BD"/>
    <w:rsid w:val="00D560F8"/>
    <w:rsid w:val="00D57D8F"/>
    <w:rsid w:val="00D63F79"/>
    <w:rsid w:val="00D70D92"/>
    <w:rsid w:val="00D75B7E"/>
    <w:rsid w:val="00D822E4"/>
    <w:rsid w:val="00D83D45"/>
    <w:rsid w:val="00D8420C"/>
    <w:rsid w:val="00D859FF"/>
    <w:rsid w:val="00D90446"/>
    <w:rsid w:val="00D91646"/>
    <w:rsid w:val="00DB0998"/>
    <w:rsid w:val="00DB522B"/>
    <w:rsid w:val="00DB6C23"/>
    <w:rsid w:val="00DC094E"/>
    <w:rsid w:val="00DC1ADE"/>
    <w:rsid w:val="00DC2425"/>
    <w:rsid w:val="00DC60D5"/>
    <w:rsid w:val="00DD0F2C"/>
    <w:rsid w:val="00DD2B90"/>
    <w:rsid w:val="00DD5165"/>
    <w:rsid w:val="00DE5406"/>
    <w:rsid w:val="00DF0D6B"/>
    <w:rsid w:val="00DF127D"/>
    <w:rsid w:val="00DF1332"/>
    <w:rsid w:val="00DF54ED"/>
    <w:rsid w:val="00E028F4"/>
    <w:rsid w:val="00E03BA1"/>
    <w:rsid w:val="00E0547A"/>
    <w:rsid w:val="00E12198"/>
    <w:rsid w:val="00E239ED"/>
    <w:rsid w:val="00E41F58"/>
    <w:rsid w:val="00E45927"/>
    <w:rsid w:val="00E45F16"/>
    <w:rsid w:val="00E5539D"/>
    <w:rsid w:val="00E63C96"/>
    <w:rsid w:val="00E65876"/>
    <w:rsid w:val="00E65F63"/>
    <w:rsid w:val="00E719EC"/>
    <w:rsid w:val="00E75AB7"/>
    <w:rsid w:val="00E80B8D"/>
    <w:rsid w:val="00E875DA"/>
    <w:rsid w:val="00E901E1"/>
    <w:rsid w:val="00E9021C"/>
    <w:rsid w:val="00E90F3C"/>
    <w:rsid w:val="00E94EEB"/>
    <w:rsid w:val="00E96255"/>
    <w:rsid w:val="00EA09C8"/>
    <w:rsid w:val="00EA24F1"/>
    <w:rsid w:val="00EA6DE1"/>
    <w:rsid w:val="00EA7310"/>
    <w:rsid w:val="00EB00FD"/>
    <w:rsid w:val="00EB1DD4"/>
    <w:rsid w:val="00EB7F34"/>
    <w:rsid w:val="00EC3657"/>
    <w:rsid w:val="00EC7243"/>
    <w:rsid w:val="00EC73A8"/>
    <w:rsid w:val="00ED2BF3"/>
    <w:rsid w:val="00F074BC"/>
    <w:rsid w:val="00F07D81"/>
    <w:rsid w:val="00F1165B"/>
    <w:rsid w:val="00F1200B"/>
    <w:rsid w:val="00F152C6"/>
    <w:rsid w:val="00F423B6"/>
    <w:rsid w:val="00F43813"/>
    <w:rsid w:val="00F573D2"/>
    <w:rsid w:val="00F662D9"/>
    <w:rsid w:val="00F71C82"/>
    <w:rsid w:val="00F75C7D"/>
    <w:rsid w:val="00F7718C"/>
    <w:rsid w:val="00F84B1E"/>
    <w:rsid w:val="00F852D9"/>
    <w:rsid w:val="00F86DF5"/>
    <w:rsid w:val="00FB055F"/>
    <w:rsid w:val="00FC5E0C"/>
    <w:rsid w:val="00FD0008"/>
    <w:rsid w:val="00FD4744"/>
    <w:rsid w:val="00FD56C2"/>
    <w:rsid w:val="00FD7F54"/>
    <w:rsid w:val="00FE5499"/>
    <w:rsid w:val="00FE5BCB"/>
    <w:rsid w:val="00FE5F75"/>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64"/>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IN" w:eastAsia="en-US" w:bidi="ar-SA"/>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901E1"/>
    <w:rPr>
      <w:sz w:val="20"/>
      <w:szCs w:val="20"/>
    </w:rPr>
  </w:style>
  <w:style w:type="paragraph" w:styleId="Heading1">
    <w:name w:val="heading 1"/>
    <w:basedOn w:val="Normal"/>
    <w:next w:val="Normal"/>
    <w:link w:val="Heading1Char"/>
    <w:uiPriority w:val="9"/>
    <w:qFormat/>
    <w:rsid w:val="00E901E1"/>
    <w:p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E901E1"/>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E901E1"/>
    <w:pPr>
      <w:pBdr>
        <w:top w:val="single" w:sz="6" w:space="2" w:color="4F81BD" w:themeColor="accent1"/>
        <w:left w:val="single" w:sz="6" w:space="2" w:color="4F81BD" w:themeColor="accent1"/>
      </w:pBdr>
      <w:spacing w:before="300" w:after="0"/>
      <w:outlineLvl w:val="2"/>
    </w:pPr>
    <w:rPr>
      <w:caps/>
      <w:color w:val="243F60" w:themeColor="accent1" w:themeShade="7F"/>
      <w:spacing w:val="15"/>
      <w:sz w:val="22"/>
      <w:szCs w:val="22"/>
    </w:rPr>
  </w:style>
  <w:style w:type="paragraph" w:styleId="Heading4">
    <w:name w:val="heading 4"/>
    <w:basedOn w:val="Normal"/>
    <w:next w:val="Normal"/>
    <w:link w:val="Heading4Char"/>
    <w:uiPriority w:val="9"/>
    <w:unhideWhenUsed/>
    <w:qFormat/>
    <w:rsid w:val="00E901E1"/>
    <w:pPr>
      <w:pBdr>
        <w:top w:val="dotted" w:sz="6" w:space="2" w:color="4F81BD" w:themeColor="accent1"/>
        <w:left w:val="dotted" w:sz="6" w:space="2" w:color="4F81BD" w:themeColor="accent1"/>
      </w:pBdr>
      <w:spacing w:before="300" w:after="0"/>
      <w:outlineLvl w:val="3"/>
    </w:pPr>
    <w:rPr>
      <w:caps/>
      <w:color w:val="365F91" w:themeColor="accent1" w:themeShade="BF"/>
      <w:spacing w:val="10"/>
      <w:sz w:val="22"/>
      <w:szCs w:val="22"/>
    </w:rPr>
  </w:style>
  <w:style w:type="paragraph" w:styleId="Heading5">
    <w:name w:val="heading 5"/>
    <w:basedOn w:val="Normal"/>
    <w:next w:val="Normal"/>
    <w:link w:val="Heading5Char"/>
    <w:uiPriority w:val="9"/>
    <w:unhideWhenUsed/>
    <w:qFormat/>
    <w:rsid w:val="00E901E1"/>
    <w:pPr>
      <w:pBdr>
        <w:bottom w:val="single" w:sz="6" w:space="1" w:color="4F81BD" w:themeColor="accent1"/>
      </w:pBdr>
      <w:spacing w:before="300" w:after="0"/>
      <w:outlineLvl w:val="4"/>
    </w:pPr>
    <w:rPr>
      <w:caps/>
      <w:color w:val="365F91" w:themeColor="accent1" w:themeShade="BF"/>
      <w:spacing w:val="10"/>
      <w:sz w:val="22"/>
      <w:szCs w:val="22"/>
    </w:rPr>
  </w:style>
  <w:style w:type="paragraph" w:styleId="Heading6">
    <w:name w:val="heading 6"/>
    <w:basedOn w:val="Normal"/>
    <w:next w:val="Normal"/>
    <w:link w:val="Heading6Char"/>
    <w:uiPriority w:val="9"/>
    <w:unhideWhenUsed/>
    <w:qFormat/>
    <w:rsid w:val="00E901E1"/>
    <w:pPr>
      <w:pBdr>
        <w:bottom w:val="dotted" w:sz="6" w:space="1" w:color="4F81BD" w:themeColor="accent1"/>
      </w:pBdr>
      <w:spacing w:before="300" w:after="0"/>
      <w:outlineLvl w:val="5"/>
    </w:pPr>
    <w:rPr>
      <w:caps/>
      <w:color w:val="365F91" w:themeColor="accent1" w:themeShade="BF"/>
      <w:spacing w:val="10"/>
      <w:sz w:val="22"/>
      <w:szCs w:val="22"/>
    </w:rPr>
  </w:style>
  <w:style w:type="paragraph" w:styleId="Heading7">
    <w:name w:val="heading 7"/>
    <w:basedOn w:val="Normal"/>
    <w:next w:val="Normal"/>
    <w:link w:val="Heading7Char"/>
    <w:uiPriority w:val="9"/>
    <w:semiHidden/>
    <w:unhideWhenUsed/>
    <w:qFormat/>
    <w:rsid w:val="00E901E1"/>
    <w:p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E901E1"/>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E901E1"/>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901E1"/>
    <w:rPr>
      <w:b/>
      <w:bCs/>
      <w:caps/>
      <w:color w:val="FFFFFF" w:themeColor="background1"/>
      <w:spacing w:val="15"/>
      <w:shd w:val="clear" w:color="auto" w:fill="4F81BD" w:themeFill="accent1"/>
    </w:rPr>
  </w:style>
  <w:style w:type="character" w:customStyle="1" w:styleId="Heading2Char">
    <w:name w:val="Heading 2 Char"/>
    <w:basedOn w:val="DefaultParagraphFont"/>
    <w:link w:val="Heading2"/>
    <w:uiPriority w:val="9"/>
    <w:rsid w:val="00E901E1"/>
    <w:rPr>
      <w:caps/>
      <w:spacing w:val="15"/>
      <w:shd w:val="clear" w:color="auto" w:fill="DBE5F1" w:themeFill="accent1" w:themeFillTint="33"/>
    </w:rPr>
  </w:style>
  <w:style w:type="character" w:customStyle="1" w:styleId="Heading3Char">
    <w:name w:val="Heading 3 Char"/>
    <w:basedOn w:val="DefaultParagraphFont"/>
    <w:link w:val="Heading3"/>
    <w:uiPriority w:val="9"/>
    <w:rsid w:val="00E901E1"/>
    <w:rPr>
      <w:caps/>
      <w:color w:val="243F60" w:themeColor="accent1" w:themeShade="7F"/>
      <w:spacing w:val="15"/>
    </w:rPr>
  </w:style>
  <w:style w:type="character" w:customStyle="1" w:styleId="Heading4Char">
    <w:name w:val="Heading 4 Char"/>
    <w:basedOn w:val="DefaultParagraphFont"/>
    <w:link w:val="Heading4"/>
    <w:uiPriority w:val="9"/>
    <w:rsid w:val="00E901E1"/>
    <w:rPr>
      <w:caps/>
      <w:color w:val="365F91" w:themeColor="accent1" w:themeShade="BF"/>
      <w:spacing w:val="10"/>
    </w:rPr>
  </w:style>
  <w:style w:type="paragraph" w:styleId="BodyText">
    <w:name w:val="Body Text"/>
    <w:basedOn w:val="Normal"/>
    <w:link w:val="BodyTextChar"/>
    <w:uiPriority w:val="99"/>
    <w:rsid w:val="00B4442A"/>
    <w:pPr>
      <w:spacing w:after="0" w:line="240" w:lineRule="auto"/>
    </w:pPr>
    <w:rPr>
      <w:rFonts w:ascii="Times New Roman" w:eastAsia="Times New Roman" w:hAnsi="Times New Roman" w:cs="Times New Roman"/>
      <w:sz w:val="24"/>
      <w:lang w:val="en-GB"/>
    </w:rPr>
  </w:style>
  <w:style w:type="character" w:customStyle="1" w:styleId="BodyTextChar">
    <w:name w:val="Body Text Char"/>
    <w:basedOn w:val="DefaultParagraphFont"/>
    <w:link w:val="BodyText"/>
    <w:uiPriority w:val="99"/>
    <w:rsid w:val="00B4442A"/>
    <w:rPr>
      <w:rFonts w:ascii="Times New Roman" w:eastAsia="Times New Roman" w:hAnsi="Times New Roman" w:cs="Times New Roman"/>
      <w:sz w:val="24"/>
      <w:szCs w:val="20"/>
      <w:lang w:val="en-GB"/>
    </w:rPr>
  </w:style>
  <w:style w:type="paragraph" w:styleId="NoSpacing">
    <w:name w:val="No Spacing"/>
    <w:basedOn w:val="Normal"/>
    <w:link w:val="NoSpacingChar"/>
    <w:uiPriority w:val="1"/>
    <w:qFormat/>
    <w:rsid w:val="00E901E1"/>
    <w:pPr>
      <w:spacing w:before="0" w:after="0" w:line="240" w:lineRule="auto"/>
    </w:pPr>
  </w:style>
  <w:style w:type="character" w:customStyle="1" w:styleId="NoSpacingChar">
    <w:name w:val="No Spacing Char"/>
    <w:basedOn w:val="DefaultParagraphFont"/>
    <w:link w:val="NoSpacing"/>
    <w:uiPriority w:val="1"/>
    <w:rsid w:val="00E901E1"/>
    <w:rPr>
      <w:sz w:val="20"/>
      <w:szCs w:val="20"/>
    </w:rPr>
  </w:style>
  <w:style w:type="paragraph" w:styleId="BalloonText">
    <w:name w:val="Balloon Text"/>
    <w:basedOn w:val="Normal"/>
    <w:link w:val="BalloonTextChar"/>
    <w:uiPriority w:val="99"/>
    <w:semiHidden/>
    <w:unhideWhenUsed/>
    <w:rsid w:val="00B4442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4442A"/>
    <w:rPr>
      <w:rFonts w:ascii="Tahoma" w:hAnsi="Tahoma" w:cs="Tahoma"/>
      <w:sz w:val="16"/>
      <w:szCs w:val="16"/>
    </w:rPr>
  </w:style>
  <w:style w:type="character" w:styleId="Hyperlink">
    <w:name w:val="Hyperlink"/>
    <w:uiPriority w:val="99"/>
    <w:rsid w:val="004C1DE5"/>
    <w:rPr>
      <w:color w:val="0000FF"/>
      <w:u w:val="single"/>
    </w:rPr>
  </w:style>
  <w:style w:type="paragraph" w:styleId="ListParagraph">
    <w:name w:val="List Paragraph"/>
    <w:basedOn w:val="Normal"/>
    <w:uiPriority w:val="34"/>
    <w:qFormat/>
    <w:rsid w:val="00E901E1"/>
    <w:pPr>
      <w:ind w:left="720"/>
      <w:contextualSpacing/>
    </w:pPr>
  </w:style>
  <w:style w:type="paragraph" w:customStyle="1" w:styleId="Style-2">
    <w:name w:val="Style-2"/>
    <w:rsid w:val="005C4283"/>
    <w:pPr>
      <w:suppressAutoHyphens/>
      <w:spacing w:line="288" w:lineRule="auto"/>
    </w:pPr>
    <w:rPr>
      <w:rFonts w:ascii="Times New Roman" w:eastAsia="Arial" w:hAnsi="Times New Roman" w:cs="Times New Roman"/>
      <w:sz w:val="20"/>
      <w:szCs w:val="20"/>
      <w:lang w:eastAsia="hi-IN" w:bidi="hi-IN"/>
    </w:rPr>
  </w:style>
  <w:style w:type="paragraph" w:styleId="DocumentMap">
    <w:name w:val="Document Map"/>
    <w:basedOn w:val="Normal"/>
    <w:link w:val="DocumentMapChar"/>
    <w:uiPriority w:val="99"/>
    <w:semiHidden/>
    <w:unhideWhenUsed/>
    <w:rsid w:val="00B305D4"/>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B305D4"/>
    <w:rPr>
      <w:rFonts w:ascii="Tahoma" w:hAnsi="Tahoma" w:cs="Tahoma"/>
      <w:sz w:val="16"/>
      <w:szCs w:val="16"/>
    </w:rPr>
  </w:style>
  <w:style w:type="character" w:styleId="SubtleEmphasis">
    <w:name w:val="Subtle Emphasis"/>
    <w:uiPriority w:val="19"/>
    <w:qFormat/>
    <w:rsid w:val="00E901E1"/>
    <w:rPr>
      <w:i/>
      <w:iCs/>
      <w:color w:val="243F60" w:themeColor="accent1" w:themeShade="7F"/>
    </w:rPr>
  </w:style>
  <w:style w:type="paragraph" w:styleId="TOC1">
    <w:name w:val="toc 1"/>
    <w:basedOn w:val="Normal"/>
    <w:next w:val="Normal"/>
    <w:autoRedefine/>
    <w:uiPriority w:val="39"/>
    <w:unhideWhenUsed/>
    <w:rsid w:val="00D75B7E"/>
    <w:pPr>
      <w:spacing w:after="100" w:line="288" w:lineRule="auto"/>
    </w:pPr>
    <w:rPr>
      <w:i/>
      <w:iCs/>
      <w:lang w:val="en-US" w:bidi="en-US"/>
    </w:rPr>
  </w:style>
  <w:style w:type="paragraph" w:styleId="TOC2">
    <w:name w:val="toc 2"/>
    <w:basedOn w:val="Normal"/>
    <w:next w:val="Normal"/>
    <w:autoRedefine/>
    <w:uiPriority w:val="39"/>
    <w:unhideWhenUsed/>
    <w:rsid w:val="00D75B7E"/>
    <w:pPr>
      <w:spacing w:after="100" w:line="288" w:lineRule="auto"/>
      <w:ind w:left="220"/>
    </w:pPr>
    <w:rPr>
      <w:i/>
      <w:iCs/>
      <w:lang w:val="en-US" w:bidi="en-US"/>
    </w:rPr>
  </w:style>
  <w:style w:type="paragraph" w:styleId="TOC3">
    <w:name w:val="toc 3"/>
    <w:basedOn w:val="Normal"/>
    <w:next w:val="Normal"/>
    <w:autoRedefine/>
    <w:uiPriority w:val="39"/>
    <w:unhideWhenUsed/>
    <w:rsid w:val="00D75B7E"/>
    <w:pPr>
      <w:spacing w:after="100" w:line="288" w:lineRule="auto"/>
      <w:ind w:left="440"/>
    </w:pPr>
    <w:rPr>
      <w:i/>
      <w:iCs/>
      <w:lang w:val="en-US" w:bidi="en-US"/>
    </w:rPr>
  </w:style>
  <w:style w:type="paragraph" w:styleId="TOCHeading">
    <w:name w:val="TOC Heading"/>
    <w:basedOn w:val="Heading1"/>
    <w:next w:val="Normal"/>
    <w:uiPriority w:val="39"/>
    <w:semiHidden/>
    <w:unhideWhenUsed/>
    <w:qFormat/>
    <w:rsid w:val="00E901E1"/>
    <w:pPr>
      <w:outlineLvl w:val="9"/>
    </w:pPr>
    <w:rPr>
      <w:lang w:bidi="en-US"/>
    </w:rPr>
  </w:style>
  <w:style w:type="paragraph" w:customStyle="1" w:styleId="BodyText1">
    <w:name w:val="Body Text1"/>
    <w:link w:val="bodytextChar0"/>
    <w:rsid w:val="00DD5165"/>
    <w:pPr>
      <w:keepLines/>
      <w:spacing w:after="120" w:line="220" w:lineRule="atLeast"/>
    </w:pPr>
    <w:rPr>
      <w:rFonts w:ascii="Times New Roman" w:eastAsia="Times New Roman" w:hAnsi="Times New Roman" w:cs="Times New Roman"/>
      <w:sz w:val="20"/>
      <w:szCs w:val="20"/>
      <w:lang w:val="en-GB"/>
    </w:rPr>
  </w:style>
  <w:style w:type="character" w:customStyle="1" w:styleId="bodytextChar0">
    <w:name w:val="body text Char"/>
    <w:basedOn w:val="DefaultParagraphFont"/>
    <w:link w:val="BodyText1"/>
    <w:rsid w:val="00DD5165"/>
    <w:rPr>
      <w:rFonts w:ascii="Times New Roman" w:eastAsia="Times New Roman" w:hAnsi="Times New Roman" w:cs="Times New Roman"/>
      <w:sz w:val="20"/>
      <w:szCs w:val="20"/>
      <w:lang w:val="en-GB"/>
    </w:rPr>
  </w:style>
  <w:style w:type="paragraph" w:styleId="NormalWeb">
    <w:name w:val="Normal (Web)"/>
    <w:basedOn w:val="Normal"/>
    <w:uiPriority w:val="99"/>
    <w:unhideWhenUsed/>
    <w:rsid w:val="003252E9"/>
    <w:pPr>
      <w:spacing w:before="100" w:beforeAutospacing="1" w:after="100" w:afterAutospacing="1" w:line="240" w:lineRule="auto"/>
    </w:pPr>
    <w:rPr>
      <w:rFonts w:ascii="Times New Roman" w:eastAsia="Times New Roman" w:hAnsi="Times New Roman" w:cs="Times New Roman"/>
      <w:sz w:val="24"/>
      <w:szCs w:val="24"/>
      <w:lang w:eastAsia="en-IN"/>
    </w:rPr>
  </w:style>
  <w:style w:type="table" w:styleId="TableGrid">
    <w:name w:val="Table Grid"/>
    <w:basedOn w:val="TableNormal"/>
    <w:uiPriority w:val="59"/>
    <w:rsid w:val="00864A47"/>
    <w:pPr>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460347"/>
    <w:rPr>
      <w:color w:val="800080" w:themeColor="followedHyperlink"/>
      <w:u w:val="single"/>
    </w:rPr>
  </w:style>
  <w:style w:type="character" w:customStyle="1" w:styleId="mw-headline">
    <w:name w:val="mw-headline"/>
    <w:basedOn w:val="DefaultParagraphFont"/>
    <w:rsid w:val="009F6550"/>
  </w:style>
  <w:style w:type="paragraph" w:styleId="TOC4">
    <w:name w:val="toc 4"/>
    <w:basedOn w:val="Normal"/>
    <w:next w:val="Normal"/>
    <w:autoRedefine/>
    <w:uiPriority w:val="39"/>
    <w:unhideWhenUsed/>
    <w:rsid w:val="009A41F0"/>
    <w:pPr>
      <w:spacing w:after="100"/>
      <w:ind w:left="660"/>
    </w:pPr>
    <w:rPr>
      <w:lang w:val="en-US"/>
    </w:rPr>
  </w:style>
  <w:style w:type="paragraph" w:styleId="TOC5">
    <w:name w:val="toc 5"/>
    <w:basedOn w:val="Normal"/>
    <w:next w:val="Normal"/>
    <w:autoRedefine/>
    <w:uiPriority w:val="39"/>
    <w:unhideWhenUsed/>
    <w:rsid w:val="009A41F0"/>
    <w:pPr>
      <w:spacing w:after="100"/>
      <w:ind w:left="880"/>
    </w:pPr>
    <w:rPr>
      <w:lang w:val="en-US"/>
    </w:rPr>
  </w:style>
  <w:style w:type="paragraph" w:styleId="TOC6">
    <w:name w:val="toc 6"/>
    <w:basedOn w:val="Normal"/>
    <w:next w:val="Normal"/>
    <w:autoRedefine/>
    <w:uiPriority w:val="39"/>
    <w:unhideWhenUsed/>
    <w:rsid w:val="009A41F0"/>
    <w:pPr>
      <w:spacing w:after="100"/>
      <w:ind w:left="1100"/>
    </w:pPr>
    <w:rPr>
      <w:lang w:val="en-US"/>
    </w:rPr>
  </w:style>
  <w:style w:type="paragraph" w:styleId="TOC7">
    <w:name w:val="toc 7"/>
    <w:basedOn w:val="Normal"/>
    <w:next w:val="Normal"/>
    <w:autoRedefine/>
    <w:uiPriority w:val="39"/>
    <w:unhideWhenUsed/>
    <w:rsid w:val="009A41F0"/>
    <w:pPr>
      <w:spacing w:after="100"/>
      <w:ind w:left="1320"/>
    </w:pPr>
    <w:rPr>
      <w:lang w:val="en-US"/>
    </w:rPr>
  </w:style>
  <w:style w:type="paragraph" w:styleId="TOC8">
    <w:name w:val="toc 8"/>
    <w:basedOn w:val="Normal"/>
    <w:next w:val="Normal"/>
    <w:autoRedefine/>
    <w:uiPriority w:val="39"/>
    <w:unhideWhenUsed/>
    <w:rsid w:val="009A41F0"/>
    <w:pPr>
      <w:spacing w:after="100"/>
      <w:ind w:left="1540"/>
    </w:pPr>
    <w:rPr>
      <w:lang w:val="en-US"/>
    </w:rPr>
  </w:style>
  <w:style w:type="paragraph" w:styleId="TOC9">
    <w:name w:val="toc 9"/>
    <w:basedOn w:val="Normal"/>
    <w:next w:val="Normal"/>
    <w:autoRedefine/>
    <w:uiPriority w:val="39"/>
    <w:unhideWhenUsed/>
    <w:rsid w:val="009A41F0"/>
    <w:pPr>
      <w:spacing w:after="100"/>
      <w:ind w:left="1760"/>
    </w:pPr>
    <w:rPr>
      <w:lang w:val="en-US"/>
    </w:rPr>
  </w:style>
  <w:style w:type="paragraph" w:styleId="Header">
    <w:name w:val="header"/>
    <w:basedOn w:val="Normal"/>
    <w:link w:val="HeaderChar"/>
    <w:uiPriority w:val="99"/>
    <w:semiHidden/>
    <w:unhideWhenUsed/>
    <w:rsid w:val="009A41F0"/>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9A41F0"/>
  </w:style>
  <w:style w:type="paragraph" w:styleId="Footer">
    <w:name w:val="footer"/>
    <w:basedOn w:val="Normal"/>
    <w:link w:val="FooterChar"/>
    <w:uiPriority w:val="99"/>
    <w:unhideWhenUsed/>
    <w:rsid w:val="009A41F0"/>
    <w:pPr>
      <w:tabs>
        <w:tab w:val="center" w:pos="4680"/>
        <w:tab w:val="right" w:pos="9360"/>
      </w:tabs>
      <w:spacing w:after="0" w:line="240" w:lineRule="auto"/>
    </w:pPr>
  </w:style>
  <w:style w:type="character" w:customStyle="1" w:styleId="FooterChar">
    <w:name w:val="Footer Char"/>
    <w:basedOn w:val="DefaultParagraphFont"/>
    <w:link w:val="Footer"/>
    <w:uiPriority w:val="99"/>
    <w:rsid w:val="009A41F0"/>
  </w:style>
  <w:style w:type="paragraph" w:styleId="Subtitle">
    <w:name w:val="Subtitle"/>
    <w:basedOn w:val="Normal"/>
    <w:next w:val="Normal"/>
    <w:link w:val="SubtitleChar"/>
    <w:uiPriority w:val="11"/>
    <w:qFormat/>
    <w:rsid w:val="00E901E1"/>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E901E1"/>
    <w:rPr>
      <w:caps/>
      <w:color w:val="595959" w:themeColor="text1" w:themeTint="A6"/>
      <w:spacing w:val="10"/>
      <w:sz w:val="24"/>
      <w:szCs w:val="24"/>
    </w:rPr>
  </w:style>
  <w:style w:type="paragraph" w:styleId="Title">
    <w:name w:val="Title"/>
    <w:basedOn w:val="Normal"/>
    <w:next w:val="Normal"/>
    <w:link w:val="TitleChar"/>
    <w:uiPriority w:val="10"/>
    <w:qFormat/>
    <w:rsid w:val="00E901E1"/>
    <w:pPr>
      <w:spacing w:before="720"/>
    </w:pPr>
    <w:rPr>
      <w:caps/>
      <w:color w:val="4F81BD" w:themeColor="accent1"/>
      <w:spacing w:val="10"/>
      <w:kern w:val="28"/>
      <w:sz w:val="52"/>
      <w:szCs w:val="52"/>
    </w:rPr>
  </w:style>
  <w:style w:type="character" w:customStyle="1" w:styleId="TitleChar">
    <w:name w:val="Title Char"/>
    <w:basedOn w:val="DefaultParagraphFont"/>
    <w:link w:val="Title"/>
    <w:uiPriority w:val="10"/>
    <w:rsid w:val="00E901E1"/>
    <w:rPr>
      <w:caps/>
      <w:color w:val="4F81BD" w:themeColor="accent1"/>
      <w:spacing w:val="10"/>
      <w:kern w:val="28"/>
      <w:sz w:val="52"/>
      <w:szCs w:val="52"/>
    </w:rPr>
  </w:style>
  <w:style w:type="character" w:customStyle="1" w:styleId="apple-converted-space">
    <w:name w:val="apple-converted-space"/>
    <w:basedOn w:val="DefaultParagraphFont"/>
    <w:rsid w:val="0000779F"/>
  </w:style>
  <w:style w:type="character" w:customStyle="1" w:styleId="parameter">
    <w:name w:val="parameter"/>
    <w:basedOn w:val="DefaultParagraphFont"/>
    <w:rsid w:val="0000779F"/>
  </w:style>
  <w:style w:type="character" w:styleId="Strong">
    <w:name w:val="Strong"/>
    <w:uiPriority w:val="22"/>
    <w:qFormat/>
    <w:rsid w:val="00E901E1"/>
    <w:rPr>
      <w:b/>
      <w:bCs/>
    </w:rPr>
  </w:style>
  <w:style w:type="character" w:customStyle="1" w:styleId="Heading5Char">
    <w:name w:val="Heading 5 Char"/>
    <w:basedOn w:val="DefaultParagraphFont"/>
    <w:link w:val="Heading5"/>
    <w:uiPriority w:val="9"/>
    <w:rsid w:val="00E901E1"/>
    <w:rPr>
      <w:caps/>
      <w:color w:val="365F91" w:themeColor="accent1" w:themeShade="BF"/>
      <w:spacing w:val="10"/>
    </w:rPr>
  </w:style>
  <w:style w:type="character" w:customStyle="1" w:styleId="Heading6Char">
    <w:name w:val="Heading 6 Char"/>
    <w:basedOn w:val="DefaultParagraphFont"/>
    <w:link w:val="Heading6"/>
    <w:uiPriority w:val="9"/>
    <w:rsid w:val="00E901E1"/>
    <w:rPr>
      <w:caps/>
      <w:color w:val="365F91" w:themeColor="accent1" w:themeShade="BF"/>
      <w:spacing w:val="10"/>
    </w:rPr>
  </w:style>
  <w:style w:type="character" w:customStyle="1" w:styleId="input">
    <w:name w:val="input"/>
    <w:basedOn w:val="DefaultParagraphFont"/>
    <w:rsid w:val="00EA6DE1"/>
  </w:style>
  <w:style w:type="character" w:customStyle="1" w:styleId="lwcollapsibleareatitle">
    <w:name w:val="lw_collapsiblearea_title"/>
    <w:basedOn w:val="DefaultParagraphFont"/>
    <w:rsid w:val="00EA6DE1"/>
  </w:style>
  <w:style w:type="paragraph" w:customStyle="1" w:styleId="WW-BodyText2">
    <w:name w:val="WW-Body Text 2"/>
    <w:basedOn w:val="Normal"/>
    <w:rsid w:val="008538A3"/>
    <w:pPr>
      <w:suppressAutoHyphens/>
      <w:spacing w:after="0" w:line="360" w:lineRule="auto"/>
    </w:pPr>
    <w:rPr>
      <w:rFonts w:ascii="Bookman Old Style" w:eastAsia="Times New Roman" w:hAnsi="Bookman Old Style" w:cs="Times New Roman"/>
      <w:sz w:val="24"/>
      <w:lang w:val="en-US" w:eastAsia="ar-SA"/>
    </w:rPr>
  </w:style>
  <w:style w:type="paragraph" w:styleId="HTMLPreformatted">
    <w:name w:val="HTML Preformatted"/>
    <w:basedOn w:val="Normal"/>
    <w:link w:val="HTMLPreformattedChar"/>
    <w:uiPriority w:val="99"/>
    <w:unhideWhenUsed/>
    <w:rsid w:val="008538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lang w:val="en-US"/>
    </w:rPr>
  </w:style>
  <w:style w:type="character" w:customStyle="1" w:styleId="HTMLPreformattedChar">
    <w:name w:val="HTML Preformatted Char"/>
    <w:basedOn w:val="DefaultParagraphFont"/>
    <w:link w:val="HTMLPreformatted"/>
    <w:uiPriority w:val="99"/>
    <w:rsid w:val="008538A3"/>
    <w:rPr>
      <w:rFonts w:ascii="Courier New" w:eastAsia="Times New Roman" w:hAnsi="Courier New" w:cs="Courier New"/>
      <w:sz w:val="20"/>
      <w:szCs w:val="20"/>
      <w:lang w:val="en-US"/>
    </w:rPr>
  </w:style>
  <w:style w:type="character" w:customStyle="1" w:styleId="userinput">
    <w:name w:val="userinput"/>
    <w:basedOn w:val="DefaultParagraphFont"/>
    <w:rsid w:val="008538A3"/>
  </w:style>
  <w:style w:type="character" w:styleId="HTMLVariable">
    <w:name w:val="HTML Variable"/>
    <w:basedOn w:val="DefaultParagraphFont"/>
    <w:uiPriority w:val="99"/>
    <w:semiHidden/>
    <w:unhideWhenUsed/>
    <w:rsid w:val="008538A3"/>
    <w:rPr>
      <w:i/>
      <w:iCs/>
    </w:rPr>
  </w:style>
  <w:style w:type="character" w:customStyle="1" w:styleId="nowrap">
    <w:name w:val="nowrap"/>
    <w:basedOn w:val="DefaultParagraphFont"/>
    <w:rsid w:val="00FD0008"/>
  </w:style>
  <w:style w:type="character" w:styleId="IntenseEmphasis">
    <w:name w:val="Intense Emphasis"/>
    <w:uiPriority w:val="21"/>
    <w:qFormat/>
    <w:rsid w:val="00E901E1"/>
    <w:rPr>
      <w:b/>
      <w:bCs/>
      <w:caps/>
      <w:color w:val="243F60" w:themeColor="accent1" w:themeShade="7F"/>
      <w:spacing w:val="10"/>
    </w:rPr>
  </w:style>
  <w:style w:type="character" w:customStyle="1" w:styleId="Heading7Char">
    <w:name w:val="Heading 7 Char"/>
    <w:basedOn w:val="DefaultParagraphFont"/>
    <w:link w:val="Heading7"/>
    <w:uiPriority w:val="9"/>
    <w:semiHidden/>
    <w:rsid w:val="00E901E1"/>
    <w:rPr>
      <w:caps/>
      <w:color w:val="365F91" w:themeColor="accent1" w:themeShade="BF"/>
      <w:spacing w:val="10"/>
    </w:rPr>
  </w:style>
  <w:style w:type="character" w:customStyle="1" w:styleId="Heading8Char">
    <w:name w:val="Heading 8 Char"/>
    <w:basedOn w:val="DefaultParagraphFont"/>
    <w:link w:val="Heading8"/>
    <w:uiPriority w:val="9"/>
    <w:semiHidden/>
    <w:rsid w:val="00E901E1"/>
    <w:rPr>
      <w:caps/>
      <w:spacing w:val="10"/>
      <w:sz w:val="18"/>
      <w:szCs w:val="18"/>
    </w:rPr>
  </w:style>
  <w:style w:type="character" w:customStyle="1" w:styleId="Heading9Char">
    <w:name w:val="Heading 9 Char"/>
    <w:basedOn w:val="DefaultParagraphFont"/>
    <w:link w:val="Heading9"/>
    <w:uiPriority w:val="9"/>
    <w:semiHidden/>
    <w:rsid w:val="00E901E1"/>
    <w:rPr>
      <w:i/>
      <w:caps/>
      <w:spacing w:val="10"/>
      <w:sz w:val="18"/>
      <w:szCs w:val="18"/>
    </w:rPr>
  </w:style>
  <w:style w:type="paragraph" w:styleId="Caption">
    <w:name w:val="caption"/>
    <w:basedOn w:val="Normal"/>
    <w:next w:val="Normal"/>
    <w:uiPriority w:val="35"/>
    <w:semiHidden/>
    <w:unhideWhenUsed/>
    <w:qFormat/>
    <w:rsid w:val="00E901E1"/>
    <w:rPr>
      <w:b/>
      <w:bCs/>
      <w:color w:val="365F91" w:themeColor="accent1" w:themeShade="BF"/>
      <w:sz w:val="16"/>
      <w:szCs w:val="16"/>
    </w:rPr>
  </w:style>
  <w:style w:type="character" w:styleId="Emphasis">
    <w:name w:val="Emphasis"/>
    <w:uiPriority w:val="20"/>
    <w:qFormat/>
    <w:rsid w:val="00E901E1"/>
    <w:rPr>
      <w:caps/>
      <w:color w:val="243F60" w:themeColor="accent1" w:themeShade="7F"/>
      <w:spacing w:val="5"/>
    </w:rPr>
  </w:style>
  <w:style w:type="paragraph" w:styleId="Quote">
    <w:name w:val="Quote"/>
    <w:basedOn w:val="Normal"/>
    <w:next w:val="Normal"/>
    <w:link w:val="QuoteChar"/>
    <w:uiPriority w:val="29"/>
    <w:qFormat/>
    <w:rsid w:val="00E901E1"/>
    <w:rPr>
      <w:i/>
      <w:iCs/>
    </w:rPr>
  </w:style>
  <w:style w:type="character" w:customStyle="1" w:styleId="QuoteChar">
    <w:name w:val="Quote Char"/>
    <w:basedOn w:val="DefaultParagraphFont"/>
    <w:link w:val="Quote"/>
    <w:uiPriority w:val="29"/>
    <w:rsid w:val="00E901E1"/>
    <w:rPr>
      <w:i/>
      <w:iCs/>
      <w:sz w:val="20"/>
      <w:szCs w:val="20"/>
    </w:rPr>
  </w:style>
  <w:style w:type="paragraph" w:styleId="IntenseQuote">
    <w:name w:val="Intense Quote"/>
    <w:basedOn w:val="Normal"/>
    <w:next w:val="Normal"/>
    <w:link w:val="IntenseQuoteChar"/>
    <w:uiPriority w:val="30"/>
    <w:qFormat/>
    <w:rsid w:val="00E901E1"/>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E901E1"/>
    <w:rPr>
      <w:i/>
      <w:iCs/>
      <w:color w:val="4F81BD" w:themeColor="accent1"/>
      <w:sz w:val="20"/>
      <w:szCs w:val="20"/>
    </w:rPr>
  </w:style>
  <w:style w:type="character" w:styleId="SubtleReference">
    <w:name w:val="Subtle Reference"/>
    <w:uiPriority w:val="31"/>
    <w:qFormat/>
    <w:rsid w:val="00E901E1"/>
    <w:rPr>
      <w:b/>
      <w:bCs/>
      <w:color w:val="4F81BD" w:themeColor="accent1"/>
    </w:rPr>
  </w:style>
  <w:style w:type="character" w:styleId="IntenseReference">
    <w:name w:val="Intense Reference"/>
    <w:uiPriority w:val="32"/>
    <w:qFormat/>
    <w:rsid w:val="00E901E1"/>
    <w:rPr>
      <w:b/>
      <w:bCs/>
      <w:i/>
      <w:iCs/>
      <w:caps/>
      <w:color w:val="4F81BD" w:themeColor="accent1"/>
    </w:rPr>
  </w:style>
  <w:style w:type="character" w:styleId="BookTitle">
    <w:name w:val="Book Title"/>
    <w:uiPriority w:val="33"/>
    <w:qFormat/>
    <w:rsid w:val="00E901E1"/>
    <w:rPr>
      <w:b/>
      <w:bCs/>
      <w:i/>
      <w:iCs/>
      <w:spacing w:val="9"/>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1170899">
      <w:bodyDiv w:val="1"/>
      <w:marLeft w:val="0"/>
      <w:marRight w:val="0"/>
      <w:marTop w:val="0"/>
      <w:marBottom w:val="0"/>
      <w:divBdr>
        <w:top w:val="none" w:sz="0" w:space="0" w:color="auto"/>
        <w:left w:val="none" w:sz="0" w:space="0" w:color="auto"/>
        <w:bottom w:val="none" w:sz="0" w:space="0" w:color="auto"/>
        <w:right w:val="none" w:sz="0" w:space="0" w:color="auto"/>
      </w:divBdr>
    </w:div>
    <w:div w:id="102116058">
      <w:bodyDiv w:val="1"/>
      <w:marLeft w:val="0"/>
      <w:marRight w:val="0"/>
      <w:marTop w:val="0"/>
      <w:marBottom w:val="0"/>
      <w:divBdr>
        <w:top w:val="none" w:sz="0" w:space="0" w:color="auto"/>
        <w:left w:val="none" w:sz="0" w:space="0" w:color="auto"/>
        <w:bottom w:val="none" w:sz="0" w:space="0" w:color="auto"/>
        <w:right w:val="none" w:sz="0" w:space="0" w:color="auto"/>
      </w:divBdr>
    </w:div>
    <w:div w:id="167867786">
      <w:bodyDiv w:val="1"/>
      <w:marLeft w:val="0"/>
      <w:marRight w:val="0"/>
      <w:marTop w:val="0"/>
      <w:marBottom w:val="0"/>
      <w:divBdr>
        <w:top w:val="none" w:sz="0" w:space="0" w:color="auto"/>
        <w:left w:val="none" w:sz="0" w:space="0" w:color="auto"/>
        <w:bottom w:val="none" w:sz="0" w:space="0" w:color="auto"/>
        <w:right w:val="none" w:sz="0" w:space="0" w:color="auto"/>
      </w:divBdr>
    </w:div>
    <w:div w:id="224070982">
      <w:bodyDiv w:val="1"/>
      <w:marLeft w:val="0"/>
      <w:marRight w:val="0"/>
      <w:marTop w:val="0"/>
      <w:marBottom w:val="0"/>
      <w:divBdr>
        <w:top w:val="none" w:sz="0" w:space="0" w:color="auto"/>
        <w:left w:val="none" w:sz="0" w:space="0" w:color="auto"/>
        <w:bottom w:val="none" w:sz="0" w:space="0" w:color="auto"/>
        <w:right w:val="none" w:sz="0" w:space="0" w:color="auto"/>
      </w:divBdr>
    </w:div>
    <w:div w:id="270623922">
      <w:bodyDiv w:val="1"/>
      <w:marLeft w:val="0"/>
      <w:marRight w:val="0"/>
      <w:marTop w:val="0"/>
      <w:marBottom w:val="0"/>
      <w:divBdr>
        <w:top w:val="none" w:sz="0" w:space="0" w:color="auto"/>
        <w:left w:val="none" w:sz="0" w:space="0" w:color="auto"/>
        <w:bottom w:val="none" w:sz="0" w:space="0" w:color="auto"/>
        <w:right w:val="none" w:sz="0" w:space="0" w:color="auto"/>
      </w:divBdr>
    </w:div>
    <w:div w:id="387265057">
      <w:bodyDiv w:val="1"/>
      <w:marLeft w:val="0"/>
      <w:marRight w:val="0"/>
      <w:marTop w:val="0"/>
      <w:marBottom w:val="0"/>
      <w:divBdr>
        <w:top w:val="none" w:sz="0" w:space="0" w:color="auto"/>
        <w:left w:val="none" w:sz="0" w:space="0" w:color="auto"/>
        <w:bottom w:val="none" w:sz="0" w:space="0" w:color="auto"/>
        <w:right w:val="none" w:sz="0" w:space="0" w:color="auto"/>
      </w:divBdr>
    </w:div>
    <w:div w:id="394470768">
      <w:bodyDiv w:val="1"/>
      <w:marLeft w:val="0"/>
      <w:marRight w:val="0"/>
      <w:marTop w:val="0"/>
      <w:marBottom w:val="0"/>
      <w:divBdr>
        <w:top w:val="none" w:sz="0" w:space="0" w:color="auto"/>
        <w:left w:val="none" w:sz="0" w:space="0" w:color="auto"/>
        <w:bottom w:val="none" w:sz="0" w:space="0" w:color="auto"/>
        <w:right w:val="none" w:sz="0" w:space="0" w:color="auto"/>
      </w:divBdr>
    </w:div>
    <w:div w:id="521209071">
      <w:bodyDiv w:val="1"/>
      <w:marLeft w:val="0"/>
      <w:marRight w:val="0"/>
      <w:marTop w:val="0"/>
      <w:marBottom w:val="0"/>
      <w:divBdr>
        <w:top w:val="none" w:sz="0" w:space="0" w:color="auto"/>
        <w:left w:val="none" w:sz="0" w:space="0" w:color="auto"/>
        <w:bottom w:val="none" w:sz="0" w:space="0" w:color="auto"/>
        <w:right w:val="none" w:sz="0" w:space="0" w:color="auto"/>
      </w:divBdr>
      <w:divsChild>
        <w:div w:id="1309281889">
          <w:marLeft w:val="0"/>
          <w:marRight w:val="0"/>
          <w:marTop w:val="0"/>
          <w:marBottom w:val="0"/>
          <w:divBdr>
            <w:top w:val="none" w:sz="0" w:space="8" w:color="auto"/>
            <w:left w:val="single" w:sz="4" w:space="0" w:color="BBBBBB"/>
            <w:bottom w:val="none" w:sz="0" w:space="0" w:color="auto"/>
            <w:right w:val="none" w:sz="0" w:space="0" w:color="auto"/>
          </w:divBdr>
          <w:divsChild>
            <w:div w:id="812522733">
              <w:marLeft w:val="0"/>
              <w:marRight w:val="0"/>
              <w:marTop w:val="0"/>
              <w:marBottom w:val="0"/>
              <w:divBdr>
                <w:top w:val="none" w:sz="0" w:space="0" w:color="auto"/>
                <w:left w:val="none" w:sz="0" w:space="0" w:color="auto"/>
                <w:bottom w:val="none" w:sz="0" w:space="0" w:color="auto"/>
                <w:right w:val="none" w:sz="0" w:space="0" w:color="auto"/>
              </w:divBdr>
              <w:divsChild>
                <w:div w:id="1294871796">
                  <w:marLeft w:val="0"/>
                  <w:marRight w:val="0"/>
                  <w:marTop w:val="0"/>
                  <w:marBottom w:val="0"/>
                  <w:divBdr>
                    <w:top w:val="none" w:sz="0" w:space="0" w:color="auto"/>
                    <w:left w:val="none" w:sz="0" w:space="0" w:color="auto"/>
                    <w:bottom w:val="none" w:sz="0" w:space="0" w:color="auto"/>
                    <w:right w:val="none" w:sz="0" w:space="0" w:color="auto"/>
                  </w:divBdr>
                  <w:divsChild>
                    <w:div w:id="2122457696">
                      <w:marLeft w:val="0"/>
                      <w:marRight w:val="0"/>
                      <w:marTop w:val="0"/>
                      <w:marBottom w:val="0"/>
                      <w:divBdr>
                        <w:top w:val="none" w:sz="0" w:space="0" w:color="auto"/>
                        <w:left w:val="none" w:sz="0" w:space="0" w:color="auto"/>
                        <w:bottom w:val="none" w:sz="0" w:space="0" w:color="auto"/>
                        <w:right w:val="none" w:sz="0" w:space="0" w:color="auto"/>
                      </w:divBdr>
                      <w:divsChild>
                        <w:div w:id="92672755">
                          <w:marLeft w:val="0"/>
                          <w:marRight w:val="0"/>
                          <w:marTop w:val="0"/>
                          <w:marBottom w:val="0"/>
                          <w:divBdr>
                            <w:top w:val="none" w:sz="0" w:space="0" w:color="auto"/>
                            <w:left w:val="none" w:sz="0" w:space="0" w:color="auto"/>
                            <w:bottom w:val="none" w:sz="0" w:space="0" w:color="auto"/>
                            <w:right w:val="none" w:sz="0" w:space="0" w:color="auto"/>
                          </w:divBdr>
                          <w:divsChild>
                            <w:div w:id="1590850872">
                              <w:marLeft w:val="0"/>
                              <w:marRight w:val="0"/>
                              <w:marTop w:val="0"/>
                              <w:marBottom w:val="0"/>
                              <w:divBdr>
                                <w:top w:val="none" w:sz="0" w:space="0" w:color="auto"/>
                                <w:left w:val="none" w:sz="0" w:space="0" w:color="auto"/>
                                <w:bottom w:val="none" w:sz="0" w:space="0" w:color="auto"/>
                                <w:right w:val="none" w:sz="0" w:space="0" w:color="auto"/>
                              </w:divBdr>
                              <w:divsChild>
                                <w:div w:id="2079204329">
                                  <w:marLeft w:val="0"/>
                                  <w:marRight w:val="0"/>
                                  <w:marTop w:val="238"/>
                                  <w:marBottom w:val="238"/>
                                  <w:divBdr>
                                    <w:top w:val="none" w:sz="0" w:space="0" w:color="auto"/>
                                    <w:left w:val="none" w:sz="0" w:space="0" w:color="auto"/>
                                    <w:bottom w:val="none" w:sz="0" w:space="0" w:color="auto"/>
                                    <w:right w:val="none" w:sz="0" w:space="0" w:color="auto"/>
                                  </w:divBdr>
                                  <w:divsChild>
                                    <w:div w:id="1729450386">
                                      <w:marLeft w:val="0"/>
                                      <w:marRight w:val="0"/>
                                      <w:marTop w:val="0"/>
                                      <w:marBottom w:val="0"/>
                                      <w:divBdr>
                                        <w:top w:val="none" w:sz="0" w:space="0" w:color="auto"/>
                                        <w:left w:val="none" w:sz="0" w:space="0" w:color="auto"/>
                                        <w:bottom w:val="none" w:sz="0" w:space="0" w:color="auto"/>
                                        <w:right w:val="none" w:sz="0" w:space="0" w:color="auto"/>
                                      </w:divBdr>
                                    </w:div>
                                  </w:divsChild>
                                </w:div>
                                <w:div w:id="860556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37863246">
      <w:bodyDiv w:val="1"/>
      <w:marLeft w:val="0"/>
      <w:marRight w:val="0"/>
      <w:marTop w:val="0"/>
      <w:marBottom w:val="0"/>
      <w:divBdr>
        <w:top w:val="none" w:sz="0" w:space="0" w:color="auto"/>
        <w:left w:val="none" w:sz="0" w:space="0" w:color="auto"/>
        <w:bottom w:val="none" w:sz="0" w:space="0" w:color="auto"/>
        <w:right w:val="none" w:sz="0" w:space="0" w:color="auto"/>
      </w:divBdr>
    </w:div>
    <w:div w:id="1065643678">
      <w:bodyDiv w:val="1"/>
      <w:marLeft w:val="0"/>
      <w:marRight w:val="0"/>
      <w:marTop w:val="0"/>
      <w:marBottom w:val="0"/>
      <w:divBdr>
        <w:top w:val="none" w:sz="0" w:space="0" w:color="auto"/>
        <w:left w:val="none" w:sz="0" w:space="0" w:color="auto"/>
        <w:bottom w:val="none" w:sz="0" w:space="0" w:color="auto"/>
        <w:right w:val="none" w:sz="0" w:space="0" w:color="auto"/>
      </w:divBdr>
    </w:div>
    <w:div w:id="1257136587">
      <w:bodyDiv w:val="1"/>
      <w:marLeft w:val="0"/>
      <w:marRight w:val="0"/>
      <w:marTop w:val="0"/>
      <w:marBottom w:val="0"/>
      <w:divBdr>
        <w:top w:val="none" w:sz="0" w:space="0" w:color="auto"/>
        <w:left w:val="none" w:sz="0" w:space="0" w:color="auto"/>
        <w:bottom w:val="none" w:sz="0" w:space="0" w:color="auto"/>
        <w:right w:val="none" w:sz="0" w:space="0" w:color="auto"/>
      </w:divBdr>
      <w:divsChild>
        <w:div w:id="1828938831">
          <w:marLeft w:val="0"/>
          <w:marRight w:val="0"/>
          <w:marTop w:val="0"/>
          <w:marBottom w:val="0"/>
          <w:divBdr>
            <w:top w:val="none" w:sz="0" w:space="8" w:color="auto"/>
            <w:left w:val="single" w:sz="4" w:space="0" w:color="BBBBBB"/>
            <w:bottom w:val="none" w:sz="0" w:space="0" w:color="auto"/>
            <w:right w:val="none" w:sz="0" w:space="0" w:color="auto"/>
          </w:divBdr>
          <w:divsChild>
            <w:div w:id="1917086440">
              <w:marLeft w:val="0"/>
              <w:marRight w:val="0"/>
              <w:marTop w:val="0"/>
              <w:marBottom w:val="0"/>
              <w:divBdr>
                <w:top w:val="none" w:sz="0" w:space="0" w:color="auto"/>
                <w:left w:val="none" w:sz="0" w:space="0" w:color="auto"/>
                <w:bottom w:val="none" w:sz="0" w:space="0" w:color="auto"/>
                <w:right w:val="none" w:sz="0" w:space="0" w:color="auto"/>
              </w:divBdr>
              <w:divsChild>
                <w:div w:id="68774409">
                  <w:marLeft w:val="0"/>
                  <w:marRight w:val="0"/>
                  <w:marTop w:val="0"/>
                  <w:marBottom w:val="0"/>
                  <w:divBdr>
                    <w:top w:val="none" w:sz="0" w:space="0" w:color="auto"/>
                    <w:left w:val="none" w:sz="0" w:space="0" w:color="auto"/>
                    <w:bottom w:val="none" w:sz="0" w:space="0" w:color="auto"/>
                    <w:right w:val="none" w:sz="0" w:space="0" w:color="auto"/>
                  </w:divBdr>
                  <w:divsChild>
                    <w:div w:id="1594170590">
                      <w:marLeft w:val="0"/>
                      <w:marRight w:val="0"/>
                      <w:marTop w:val="0"/>
                      <w:marBottom w:val="0"/>
                      <w:divBdr>
                        <w:top w:val="none" w:sz="0" w:space="0" w:color="auto"/>
                        <w:left w:val="none" w:sz="0" w:space="0" w:color="auto"/>
                        <w:bottom w:val="none" w:sz="0" w:space="0" w:color="auto"/>
                        <w:right w:val="none" w:sz="0" w:space="0" w:color="auto"/>
                      </w:divBdr>
                      <w:divsChild>
                        <w:div w:id="1417945460">
                          <w:marLeft w:val="0"/>
                          <w:marRight w:val="0"/>
                          <w:marTop w:val="0"/>
                          <w:marBottom w:val="0"/>
                          <w:divBdr>
                            <w:top w:val="none" w:sz="0" w:space="0" w:color="auto"/>
                            <w:left w:val="none" w:sz="0" w:space="0" w:color="auto"/>
                            <w:bottom w:val="none" w:sz="0" w:space="0" w:color="auto"/>
                            <w:right w:val="none" w:sz="0" w:space="0" w:color="auto"/>
                          </w:divBdr>
                          <w:divsChild>
                            <w:div w:id="2045249058">
                              <w:marLeft w:val="0"/>
                              <w:marRight w:val="0"/>
                              <w:marTop w:val="0"/>
                              <w:marBottom w:val="0"/>
                              <w:divBdr>
                                <w:top w:val="none" w:sz="0" w:space="0" w:color="auto"/>
                                <w:left w:val="none" w:sz="0" w:space="0" w:color="auto"/>
                                <w:bottom w:val="none" w:sz="0" w:space="0" w:color="auto"/>
                                <w:right w:val="none" w:sz="0" w:space="0" w:color="auto"/>
                              </w:divBdr>
                              <w:divsChild>
                                <w:div w:id="1288781923">
                                  <w:marLeft w:val="0"/>
                                  <w:marRight w:val="0"/>
                                  <w:marTop w:val="238"/>
                                  <w:marBottom w:val="238"/>
                                  <w:divBdr>
                                    <w:top w:val="none" w:sz="0" w:space="0" w:color="auto"/>
                                    <w:left w:val="none" w:sz="0" w:space="0" w:color="auto"/>
                                    <w:bottom w:val="none" w:sz="0" w:space="0" w:color="auto"/>
                                    <w:right w:val="none" w:sz="0" w:space="0" w:color="auto"/>
                                  </w:divBdr>
                                  <w:divsChild>
                                    <w:div w:id="1098477468">
                                      <w:marLeft w:val="0"/>
                                      <w:marRight w:val="0"/>
                                      <w:marTop w:val="0"/>
                                      <w:marBottom w:val="0"/>
                                      <w:divBdr>
                                        <w:top w:val="none" w:sz="0" w:space="0" w:color="auto"/>
                                        <w:left w:val="none" w:sz="0" w:space="0" w:color="auto"/>
                                        <w:bottom w:val="none" w:sz="0" w:space="0" w:color="auto"/>
                                        <w:right w:val="none" w:sz="0" w:space="0" w:color="auto"/>
                                      </w:divBdr>
                                    </w:div>
                                  </w:divsChild>
                                </w:div>
                                <w:div w:id="520633897">
                                  <w:marLeft w:val="0"/>
                                  <w:marRight w:val="0"/>
                                  <w:marTop w:val="0"/>
                                  <w:marBottom w:val="0"/>
                                  <w:divBdr>
                                    <w:top w:val="none" w:sz="0" w:space="0" w:color="auto"/>
                                    <w:left w:val="none" w:sz="0" w:space="0" w:color="auto"/>
                                    <w:bottom w:val="none" w:sz="0" w:space="0" w:color="auto"/>
                                    <w:right w:val="none" w:sz="0" w:space="0" w:color="auto"/>
                                  </w:divBdr>
                                </w:div>
                                <w:div w:id="971786265">
                                  <w:marLeft w:val="0"/>
                                  <w:marRight w:val="0"/>
                                  <w:marTop w:val="0"/>
                                  <w:marBottom w:val="0"/>
                                  <w:divBdr>
                                    <w:top w:val="none" w:sz="0" w:space="0" w:color="auto"/>
                                    <w:left w:val="none" w:sz="0" w:space="0" w:color="auto"/>
                                    <w:bottom w:val="none" w:sz="0" w:space="0" w:color="auto"/>
                                    <w:right w:val="none" w:sz="0" w:space="0" w:color="auto"/>
                                  </w:divBdr>
                                </w:div>
                                <w:div w:id="304480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52041739">
      <w:bodyDiv w:val="1"/>
      <w:marLeft w:val="0"/>
      <w:marRight w:val="0"/>
      <w:marTop w:val="0"/>
      <w:marBottom w:val="0"/>
      <w:divBdr>
        <w:top w:val="none" w:sz="0" w:space="0" w:color="auto"/>
        <w:left w:val="none" w:sz="0" w:space="0" w:color="auto"/>
        <w:bottom w:val="none" w:sz="0" w:space="0" w:color="auto"/>
        <w:right w:val="none" w:sz="0" w:space="0" w:color="auto"/>
      </w:divBdr>
      <w:divsChild>
        <w:div w:id="1540126444">
          <w:marLeft w:val="0"/>
          <w:marRight w:val="0"/>
          <w:marTop w:val="0"/>
          <w:marBottom w:val="120"/>
          <w:divBdr>
            <w:top w:val="none" w:sz="0" w:space="0" w:color="auto"/>
            <w:left w:val="none" w:sz="0" w:space="0" w:color="auto"/>
            <w:bottom w:val="none" w:sz="0" w:space="0" w:color="auto"/>
            <w:right w:val="none" w:sz="0" w:space="0" w:color="auto"/>
          </w:divBdr>
        </w:div>
        <w:div w:id="1535927112">
          <w:marLeft w:val="0"/>
          <w:marRight w:val="0"/>
          <w:marTop w:val="0"/>
          <w:marBottom w:val="12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msdn.microsoft.com/en-IN/library/system.windows.controls.textbox.aspx" TargetMode="External"/><Relationship Id="rId21" Type="http://schemas.openxmlformats.org/officeDocument/2006/relationships/hyperlink" Target="https://en.wikipedia.org/wiki/Biometrics" TargetMode="External"/><Relationship Id="rId63" Type="http://schemas.openxmlformats.org/officeDocument/2006/relationships/hyperlink" Target="http://www.mysql.com/" TargetMode="External"/><Relationship Id="rId159" Type="http://schemas.openxmlformats.org/officeDocument/2006/relationships/hyperlink" Target="http://msdn.microsoft.com/en-IN/library/system.windows.controls.progressbar.aspx" TargetMode="External"/><Relationship Id="rId170" Type="http://schemas.openxmlformats.org/officeDocument/2006/relationships/image" Target="media/image37.jpeg"/><Relationship Id="rId226" Type="http://schemas.openxmlformats.org/officeDocument/2006/relationships/hyperlink" Target="http://msdn.microsoft.com/en-us/library/accessibility.aspx" TargetMode="External"/><Relationship Id="rId107" Type="http://schemas.openxmlformats.org/officeDocument/2006/relationships/hyperlink" Target="http://msdn.microsoft.com/en-IN/library/microsoft.win32.openfiledialog.aspx" TargetMode="External"/><Relationship Id="rId11" Type="http://schemas.openxmlformats.org/officeDocument/2006/relationships/hyperlink" Target="https://en.wikipedia.org/wiki/Authentication" TargetMode="External"/><Relationship Id="rId32" Type="http://schemas.openxmlformats.org/officeDocument/2006/relationships/image" Target="media/image17.jpeg"/><Relationship Id="rId53" Type="http://schemas.openxmlformats.org/officeDocument/2006/relationships/hyperlink" Target="file:///C:\Users\Anirban\Documents\GitHub\DailyNoteBook\Help\html\1102861162.htm" TargetMode="External"/><Relationship Id="rId74" Type="http://schemas.openxmlformats.org/officeDocument/2006/relationships/hyperlink" Target="https://maps.google.co.in/" TargetMode="External"/><Relationship Id="rId128" Type="http://schemas.openxmlformats.org/officeDocument/2006/relationships/hyperlink" Target="http://msdn.microsoft.com/en-IN/library/system.windows.controls.groupbox.aspx" TargetMode="External"/><Relationship Id="rId149" Type="http://schemas.openxmlformats.org/officeDocument/2006/relationships/hyperlink" Target="http://msdn.microsoft.com/en-IN/library/system.windows.navigation.navigationwindow.aspx" TargetMode="External"/><Relationship Id="rId5" Type="http://schemas.openxmlformats.org/officeDocument/2006/relationships/settings" Target="settings.xml"/><Relationship Id="rId95" Type="http://schemas.openxmlformats.org/officeDocument/2006/relationships/hyperlink" Target="http://en.wikipedia.org/wiki/Domain-specific_language" TargetMode="External"/><Relationship Id="rId160" Type="http://schemas.openxmlformats.org/officeDocument/2006/relationships/hyperlink" Target="http://msdn.microsoft.com/en-IN/library/system.windows.controls.primitives.statusbar.aspx" TargetMode="External"/><Relationship Id="rId181" Type="http://schemas.openxmlformats.org/officeDocument/2006/relationships/hyperlink" Target="http://msdn.microsoft.com/en-us/library/system.device.location.aspx" TargetMode="External"/><Relationship Id="rId216" Type="http://schemas.openxmlformats.org/officeDocument/2006/relationships/hyperlink" Target="http://msdn.microsoft.com/en-us/library/gg145014.aspx" TargetMode="External"/><Relationship Id="rId237" Type="http://schemas.openxmlformats.org/officeDocument/2006/relationships/hyperlink" Target="http://msdn.microsoft.com/en-us/library/microsoft.sqlserver.server.aspx" TargetMode="External"/><Relationship Id="rId258" Type="http://schemas.openxmlformats.org/officeDocument/2006/relationships/hyperlink" Target="http://en.wikipedia.org/wiki/Microsoft" TargetMode="External"/><Relationship Id="rId22" Type="http://schemas.openxmlformats.org/officeDocument/2006/relationships/image" Target="media/image7.jpeg"/><Relationship Id="rId43" Type="http://schemas.openxmlformats.org/officeDocument/2006/relationships/image" Target="media/image28.jpeg"/><Relationship Id="rId64" Type="http://schemas.openxmlformats.org/officeDocument/2006/relationships/hyperlink" Target="http://dev.mysql.com/" TargetMode="External"/><Relationship Id="rId118" Type="http://schemas.openxmlformats.org/officeDocument/2006/relationships/hyperlink" Target="http://msdn.microsoft.com/en-IN/library/system.windows.controls.richtextbox.aspx" TargetMode="External"/><Relationship Id="rId139" Type="http://schemas.openxmlformats.org/officeDocument/2006/relationships/hyperlink" Target="http://msdn.microsoft.com/en-IN/library/system.windows.controls.wrappanel.aspx" TargetMode="External"/><Relationship Id="rId85" Type="http://schemas.openxmlformats.org/officeDocument/2006/relationships/hyperlink" Target="http://en.wikipedia.org/wiki/Code_editor" TargetMode="External"/><Relationship Id="rId150" Type="http://schemas.openxmlformats.org/officeDocument/2006/relationships/hyperlink" Target="http://msdn.microsoft.com/en-IN/library/system.windows.controls.tabcontrol.aspx" TargetMode="External"/><Relationship Id="rId171" Type="http://schemas.openxmlformats.org/officeDocument/2006/relationships/hyperlink" Target="http://msdn.microsoft.com/en-us/library/system.aspx" TargetMode="External"/><Relationship Id="rId192" Type="http://schemas.openxmlformats.org/officeDocument/2006/relationships/hyperlink" Target="http://msdn.microsoft.com/en-us/library/system.globalization.stringinfo.aspx" TargetMode="External"/><Relationship Id="rId206" Type="http://schemas.openxmlformats.org/officeDocument/2006/relationships/hyperlink" Target="http://msdn.microsoft.com/en-us/library/system.int32.aspx" TargetMode="External"/><Relationship Id="rId227" Type="http://schemas.openxmlformats.org/officeDocument/2006/relationships/hyperlink" Target="http://msdn.microsoft.com/en-us/library/accessibility.aspx" TargetMode="External"/><Relationship Id="rId248" Type="http://schemas.openxmlformats.org/officeDocument/2006/relationships/hyperlink" Target="http://www.mysql.com/products/workbench/" TargetMode="External"/><Relationship Id="rId12" Type="http://schemas.openxmlformats.org/officeDocument/2006/relationships/hyperlink" Target="https://en.wikipedia.org/wiki/Person" TargetMode="External"/><Relationship Id="rId33" Type="http://schemas.openxmlformats.org/officeDocument/2006/relationships/image" Target="media/image18.jpeg"/><Relationship Id="rId108" Type="http://schemas.openxmlformats.org/officeDocument/2006/relationships/hyperlink" Target="http://msdn.microsoft.com/en-IN/library/system.windows.controls.printdialog.aspx" TargetMode="External"/><Relationship Id="rId129" Type="http://schemas.openxmlformats.org/officeDocument/2006/relationships/hyperlink" Target="http://msdn.microsoft.com/en-IN/library/system.windows.controls.panel.aspx" TargetMode="External"/><Relationship Id="rId54" Type="http://schemas.openxmlformats.org/officeDocument/2006/relationships/hyperlink" Target="javascript:void(0)" TargetMode="External"/><Relationship Id="rId75" Type="http://schemas.openxmlformats.org/officeDocument/2006/relationships/hyperlink" Target="http://www.youtube.com/?gl=IN" TargetMode="External"/><Relationship Id="rId96" Type="http://schemas.openxmlformats.org/officeDocument/2006/relationships/hyperlink" Target="http://en.wikipedia.org/wiki/Software_development_lifecycle" TargetMode="External"/><Relationship Id="rId140" Type="http://schemas.openxmlformats.org/officeDocument/2006/relationships/hyperlink" Target="http://msdn.microsoft.com/en-IN/library/system.windows.controls.image.aspx" TargetMode="External"/><Relationship Id="rId161" Type="http://schemas.openxmlformats.org/officeDocument/2006/relationships/hyperlink" Target="http://msdn.microsoft.com/en-IN/library/system.windows.controls.textblock.aspx" TargetMode="External"/><Relationship Id="rId182" Type="http://schemas.openxmlformats.org/officeDocument/2006/relationships/hyperlink" Target="http://msdn.microsoft.com/en-us/library/system.device.location.aspx" TargetMode="External"/><Relationship Id="rId217" Type="http://schemas.openxmlformats.org/officeDocument/2006/relationships/hyperlink" Target="http://msdn.microsoft.com/en-us/library/system.timers.aspx" TargetMode="External"/><Relationship Id="rId6" Type="http://schemas.openxmlformats.org/officeDocument/2006/relationships/webSettings" Target="webSettings.xml"/><Relationship Id="rId238" Type="http://schemas.openxmlformats.org/officeDocument/2006/relationships/hyperlink" Target="http://msdn.microsoft.com/en-us/library/microsoft.sqlserver.server.aspx" TargetMode="External"/><Relationship Id="rId259" Type="http://schemas.openxmlformats.org/officeDocument/2006/relationships/hyperlink" Target="http://en.wikipedia.org/wiki/.NET_Framework" TargetMode="External"/><Relationship Id="rId23" Type="http://schemas.openxmlformats.org/officeDocument/2006/relationships/image" Target="media/image8.jpeg"/><Relationship Id="rId119" Type="http://schemas.openxmlformats.org/officeDocument/2006/relationships/hyperlink" Target="http://msdn.microsoft.com/en-IN/library/system.windows.controls.passwordbox.aspx" TargetMode="External"/><Relationship Id="rId44" Type="http://schemas.openxmlformats.org/officeDocument/2006/relationships/image" Target="media/image29.jpeg"/><Relationship Id="rId65" Type="http://schemas.openxmlformats.org/officeDocument/2006/relationships/hyperlink" Target="http://www.homeandlearn.co.uk/csharp/csharp.html" TargetMode="External"/><Relationship Id="rId86" Type="http://schemas.openxmlformats.org/officeDocument/2006/relationships/hyperlink" Target="http://en.wikipedia.org/wiki/IntelliSense" TargetMode="External"/><Relationship Id="rId130" Type="http://schemas.openxmlformats.org/officeDocument/2006/relationships/hyperlink" Target="http://msdn.microsoft.com/en-IN/library/system.windows.controls.primitives.resizegrip.aspx" TargetMode="External"/><Relationship Id="rId151" Type="http://schemas.openxmlformats.org/officeDocument/2006/relationships/hyperlink" Target="http://msdn.microsoft.com/en-IN/library/system.windows.controls.checkbox.aspx" TargetMode="External"/><Relationship Id="rId172" Type="http://schemas.openxmlformats.org/officeDocument/2006/relationships/hyperlink" Target="http://msdn.microsoft.com/en-us/library/system.aspx" TargetMode="External"/><Relationship Id="rId193" Type="http://schemas.openxmlformats.org/officeDocument/2006/relationships/hyperlink" Target="http://msdn.microsoft.com/en-us/library/system.globalization.textinfo.aspx" TargetMode="External"/><Relationship Id="rId207" Type="http://schemas.openxmlformats.org/officeDocument/2006/relationships/hyperlink" Target="http://msdn.microsoft.com/en-us/library/gg145044.aspx" TargetMode="External"/><Relationship Id="rId228" Type="http://schemas.openxmlformats.org/officeDocument/2006/relationships/hyperlink" Target="http://msdn.microsoft.com/en-us/library/hh135392.aspx" TargetMode="External"/><Relationship Id="rId249" Type="http://schemas.openxmlformats.org/officeDocument/2006/relationships/image" Target="media/image40.png"/><Relationship Id="rId13" Type="http://schemas.openxmlformats.org/officeDocument/2006/relationships/hyperlink" Target="https://en.wikipedia.org/wiki/Digital_image" TargetMode="External"/><Relationship Id="rId109" Type="http://schemas.openxmlformats.org/officeDocument/2006/relationships/hyperlink" Target="http://msdn.microsoft.com/en-IN/library/microsoft.win32.savefiledialog.aspx" TargetMode="External"/><Relationship Id="rId260" Type="http://schemas.openxmlformats.org/officeDocument/2006/relationships/hyperlink" Target="http://en.wikipedia.org/wiki/Ecma_International" TargetMode="External"/><Relationship Id="rId34" Type="http://schemas.openxmlformats.org/officeDocument/2006/relationships/image" Target="media/image19.png"/><Relationship Id="rId55" Type="http://schemas.openxmlformats.org/officeDocument/2006/relationships/hyperlink" Target="http://en.wikipedia.org" TargetMode="External"/><Relationship Id="rId76" Type="http://schemas.openxmlformats.org/officeDocument/2006/relationships/hyperlink" Target="http://blendinsider.com/" TargetMode="External"/><Relationship Id="rId97" Type="http://schemas.openxmlformats.org/officeDocument/2006/relationships/hyperlink" Target="http://en.wikipedia.org/wiki/Team_Foundation_Server" TargetMode="External"/><Relationship Id="rId120" Type="http://schemas.openxmlformats.org/officeDocument/2006/relationships/hyperlink" Target="http://msdn.microsoft.com/en-IN/library/system.windows.controls.border.aspx" TargetMode="External"/><Relationship Id="rId141" Type="http://schemas.openxmlformats.org/officeDocument/2006/relationships/hyperlink" Target="http://msdn.microsoft.com/en-IN/library/system.windows.controls.mediaelement.aspx" TargetMode="External"/><Relationship Id="rId7" Type="http://schemas.openxmlformats.org/officeDocument/2006/relationships/footnotes" Target="footnotes.xml"/><Relationship Id="rId162" Type="http://schemas.openxmlformats.org/officeDocument/2006/relationships/hyperlink" Target="http://msdn.microsoft.com/en-IN/library/system.windows.controls.tooltip.aspx" TargetMode="External"/><Relationship Id="rId183" Type="http://schemas.openxmlformats.org/officeDocument/2006/relationships/hyperlink" Target="http://msdn.microsoft.com/en-us/library/system.device.location.aspx" TargetMode="External"/><Relationship Id="rId218" Type="http://schemas.openxmlformats.org/officeDocument/2006/relationships/hyperlink" Target="http://msdn.microsoft.com/en-us/library/system.timers.aspx" TargetMode="External"/><Relationship Id="rId239" Type="http://schemas.openxmlformats.org/officeDocument/2006/relationships/hyperlink" Target="http://msdn.microsoft.com/en-us/library/gg145009.aspx" TargetMode="External"/><Relationship Id="rId250" Type="http://schemas.openxmlformats.org/officeDocument/2006/relationships/hyperlink" Target="http://en.wikipedia.org/wiki/Multi-paradigm_programming_language" TargetMode="External"/><Relationship Id="rId24" Type="http://schemas.openxmlformats.org/officeDocument/2006/relationships/image" Target="media/image9.jpeg"/><Relationship Id="rId45" Type="http://schemas.openxmlformats.org/officeDocument/2006/relationships/image" Target="media/image30.jpeg"/><Relationship Id="rId66" Type="http://schemas.openxmlformats.org/officeDocument/2006/relationships/hyperlink" Target="http://www.wpftutorial.net/Home.html" TargetMode="External"/><Relationship Id="rId87" Type="http://schemas.openxmlformats.org/officeDocument/2006/relationships/hyperlink" Target="http://en.wikipedia.org/wiki/Code_refactoring" TargetMode="External"/><Relationship Id="rId110" Type="http://schemas.openxmlformats.org/officeDocument/2006/relationships/hyperlink" Target="http://msdn.microsoft.com/en-IN/library/system.windows.controls.inkcanvas.aspx" TargetMode="External"/><Relationship Id="rId131" Type="http://schemas.openxmlformats.org/officeDocument/2006/relationships/hyperlink" Target="http://msdn.microsoft.com/en-IN/library/system.windows.controls.separator.aspx" TargetMode="External"/><Relationship Id="rId152" Type="http://schemas.openxmlformats.org/officeDocument/2006/relationships/hyperlink" Target="http://msdn.microsoft.com/en-IN/library/system.windows.controls.combobox.aspx" TargetMode="External"/><Relationship Id="rId173" Type="http://schemas.openxmlformats.org/officeDocument/2006/relationships/hyperlink" Target="http://msdn.microsoft.com/en-us/library/gg145022.aspx" TargetMode="External"/><Relationship Id="rId194" Type="http://schemas.openxmlformats.org/officeDocument/2006/relationships/hyperlink" Target="http://msdn.microsoft.com/en-us/library/gg145031.aspx" TargetMode="External"/><Relationship Id="rId208" Type="http://schemas.openxmlformats.org/officeDocument/2006/relationships/hyperlink" Target="http://msdn.microsoft.com/en-us/library/gg145033.aspx" TargetMode="External"/><Relationship Id="rId229" Type="http://schemas.openxmlformats.org/officeDocument/2006/relationships/hyperlink" Target="http://msdn.microsoft.com/en-us/library/microsoft.aspnet.snapin.aspx" TargetMode="External"/><Relationship Id="rId240" Type="http://schemas.openxmlformats.org/officeDocument/2006/relationships/hyperlink" Target="http://msdn.microsoft.com/en-us/library/gg145040.aspx" TargetMode="External"/><Relationship Id="rId261" Type="http://schemas.openxmlformats.org/officeDocument/2006/relationships/hyperlink" Target="http://en.wikipedia.org/wiki/International_Organization_for_Standardization" TargetMode="External"/><Relationship Id="rId14" Type="http://schemas.openxmlformats.org/officeDocument/2006/relationships/hyperlink" Target="https://en.wikipedia.org/wiki/Film_frame" TargetMode="External"/><Relationship Id="rId35" Type="http://schemas.openxmlformats.org/officeDocument/2006/relationships/image" Target="media/image20.png"/><Relationship Id="rId56" Type="http://schemas.openxmlformats.org/officeDocument/2006/relationships/hyperlink" Target="http://msdn.microsoft.com/en-us/" TargetMode="External"/><Relationship Id="rId77" Type="http://schemas.openxmlformats.org/officeDocument/2006/relationships/hyperlink" Target="https://github.com/anirban-nandy" TargetMode="External"/><Relationship Id="rId100" Type="http://schemas.openxmlformats.org/officeDocument/2006/relationships/hyperlink" Target="http://msdn.microsoft.com/en-IN/library/system.windows.controls.button.aspx" TargetMode="External"/><Relationship Id="rId8" Type="http://schemas.openxmlformats.org/officeDocument/2006/relationships/endnotes" Target="endnotes.xml"/><Relationship Id="rId98" Type="http://schemas.openxmlformats.org/officeDocument/2006/relationships/image" Target="media/image35.png"/><Relationship Id="rId121" Type="http://schemas.openxmlformats.org/officeDocument/2006/relationships/hyperlink" Target="http://msdn.microsoft.com/en-IN/library/system.windows.controls.primitives.bulletdecorator.aspx" TargetMode="External"/><Relationship Id="rId142" Type="http://schemas.openxmlformats.org/officeDocument/2006/relationships/hyperlink" Target="http://msdn.microsoft.com/en-IN/library/system.windows.controls.soundplayeraction.aspx" TargetMode="External"/><Relationship Id="rId163" Type="http://schemas.openxmlformats.org/officeDocument/2006/relationships/hyperlink" Target="http://msdn.microsoft.com/en-IN/library/system.windows.controls.canvas.aspx" TargetMode="External"/><Relationship Id="rId184" Type="http://schemas.openxmlformats.org/officeDocument/2006/relationships/hyperlink" Target="http://msdn.microsoft.com/en-us/library/gg145030.aspx" TargetMode="External"/><Relationship Id="rId219" Type="http://schemas.openxmlformats.org/officeDocument/2006/relationships/hyperlink" Target="http://msdn.microsoft.com/en-us/library/system.timers.timer.aspx" TargetMode="External"/><Relationship Id="rId230" Type="http://schemas.openxmlformats.org/officeDocument/2006/relationships/hyperlink" Target="http://msdn.microsoft.com/en-us/library/microsoft.aspnet.snapin.aspx" TargetMode="External"/><Relationship Id="rId251" Type="http://schemas.openxmlformats.org/officeDocument/2006/relationships/hyperlink" Target="http://en.wikipedia.org/wiki/Imperative_programming" TargetMode="External"/><Relationship Id="rId25" Type="http://schemas.openxmlformats.org/officeDocument/2006/relationships/image" Target="media/image10.gif"/><Relationship Id="rId46" Type="http://schemas.openxmlformats.org/officeDocument/2006/relationships/image" Target="media/image31.png"/><Relationship Id="rId67" Type="http://schemas.openxmlformats.org/officeDocument/2006/relationships/hyperlink" Target="https://developers.facebook.com/" TargetMode="External"/><Relationship Id="rId88" Type="http://schemas.openxmlformats.org/officeDocument/2006/relationships/hyperlink" Target="http://en.wikipedia.org/wiki/Microsoft_Visual_Studio_Debugger" TargetMode="External"/><Relationship Id="rId111" Type="http://schemas.openxmlformats.org/officeDocument/2006/relationships/hyperlink" Target="http://msdn.microsoft.com/en-IN/library/system.windows.controls.inkpresenter.aspx" TargetMode="External"/><Relationship Id="rId132" Type="http://schemas.openxmlformats.org/officeDocument/2006/relationships/hyperlink" Target="http://msdn.microsoft.com/en-IN/library/system.windows.controls.primitives.scrollbar.aspx" TargetMode="External"/><Relationship Id="rId153" Type="http://schemas.openxmlformats.org/officeDocument/2006/relationships/hyperlink" Target="http://msdn.microsoft.com/en-IN/library/system.windows.controls.listbox.aspx" TargetMode="External"/><Relationship Id="rId174" Type="http://schemas.openxmlformats.org/officeDocument/2006/relationships/hyperlink" Target="http://msdn.microsoft.com/en-us/library/gg145020.aspx" TargetMode="External"/><Relationship Id="rId195" Type="http://schemas.openxmlformats.org/officeDocument/2006/relationships/hyperlink" Target="http://msdn.microsoft.com/en-us/library/gg145019.aspx" TargetMode="External"/><Relationship Id="rId209" Type="http://schemas.openxmlformats.org/officeDocument/2006/relationships/hyperlink" Target="http://msdn.microsoft.com/en-us/library/gg145043.aspx" TargetMode="External"/><Relationship Id="rId220" Type="http://schemas.openxmlformats.org/officeDocument/2006/relationships/hyperlink" Target="http://msdn.microsoft.com/en-us/library/gg145032.aspx" TargetMode="External"/><Relationship Id="rId241" Type="http://schemas.openxmlformats.org/officeDocument/2006/relationships/hyperlink" Target="http://msdn.microsoft.com/en-us/library/gg145011.aspx" TargetMode="External"/><Relationship Id="rId15" Type="http://schemas.openxmlformats.org/officeDocument/2006/relationships/hyperlink" Target="https://en.wikipedia.org/wiki/Video" TargetMode="External"/><Relationship Id="rId36" Type="http://schemas.openxmlformats.org/officeDocument/2006/relationships/image" Target="media/image21.jpeg"/><Relationship Id="rId57" Type="http://schemas.openxmlformats.org/officeDocument/2006/relationships/hyperlink" Target="http://www.microsoft.com/en-us/default.aspx" TargetMode="External"/><Relationship Id="rId262" Type="http://schemas.openxmlformats.org/officeDocument/2006/relationships/hyperlink" Target="http://en.wikipedia.org/wiki/Common_Language_Infrastructure" TargetMode="External"/><Relationship Id="rId78" Type="http://schemas.openxmlformats.org/officeDocument/2006/relationships/hyperlink" Target="https://github.com/%20anirban-nandy%20/DailyNoteBook" TargetMode="External"/><Relationship Id="rId99" Type="http://schemas.openxmlformats.org/officeDocument/2006/relationships/hyperlink" Target="http://msdn.microsoft.com/en-IN/library/system.windows.aspx" TargetMode="External"/><Relationship Id="rId101" Type="http://schemas.openxmlformats.org/officeDocument/2006/relationships/hyperlink" Target="http://msdn.microsoft.com/en-IN/library/system.windows.controls.primitives.repeatbutton.aspx" TargetMode="External"/><Relationship Id="rId122" Type="http://schemas.openxmlformats.org/officeDocument/2006/relationships/hyperlink" Target="http://msdn.microsoft.com/en-IN/library/system.windows.controls.canvas.aspx" TargetMode="External"/><Relationship Id="rId143" Type="http://schemas.openxmlformats.org/officeDocument/2006/relationships/hyperlink" Target="http://msdn.microsoft.com/en-IN/library/system.windows.controls.contextmenu.aspx" TargetMode="External"/><Relationship Id="rId164" Type="http://schemas.openxmlformats.org/officeDocument/2006/relationships/hyperlink" Target="http://msdn.microsoft.com/en-IN/library/system.windows.controls.dockpanel.aspx" TargetMode="External"/><Relationship Id="rId185" Type="http://schemas.openxmlformats.org/officeDocument/2006/relationships/hyperlink" Target="http://msdn.microsoft.com/en-us/library/gg145037.aspx" TargetMode="External"/><Relationship Id="rId9" Type="http://schemas.openxmlformats.org/officeDocument/2006/relationships/hyperlink" Target="https://en.wikipedia.org/wiki/Application_software" TargetMode="External"/><Relationship Id="rId210" Type="http://schemas.openxmlformats.org/officeDocument/2006/relationships/hyperlink" Target="http://msdn.microsoft.com/en-us/library/gg145017.aspx" TargetMode="External"/><Relationship Id="rId26" Type="http://schemas.openxmlformats.org/officeDocument/2006/relationships/image" Target="media/image11.gif"/><Relationship Id="rId231" Type="http://schemas.openxmlformats.org/officeDocument/2006/relationships/hyperlink" Target="http://go.microsoft.com/fwlink/?linkid=37118" TargetMode="External"/><Relationship Id="rId252" Type="http://schemas.openxmlformats.org/officeDocument/2006/relationships/hyperlink" Target="http://en.wikipedia.org/wiki/Declarative_programming" TargetMode="External"/><Relationship Id="rId47" Type="http://schemas.openxmlformats.org/officeDocument/2006/relationships/image" Target="media/image32.gif"/><Relationship Id="rId68" Type="http://schemas.openxmlformats.org/officeDocument/2006/relationships/hyperlink" Target="https://developers.facebook.com/apps" TargetMode="External"/><Relationship Id="rId89" Type="http://schemas.openxmlformats.org/officeDocument/2006/relationships/hyperlink" Target="http://en.wikipedia.org/wiki/GUI" TargetMode="External"/><Relationship Id="rId112" Type="http://schemas.openxmlformats.org/officeDocument/2006/relationships/hyperlink" Target="http://msdn.microsoft.com/en-IN/library/system.windows.controls.documentviewer.aspx" TargetMode="External"/><Relationship Id="rId133" Type="http://schemas.openxmlformats.org/officeDocument/2006/relationships/hyperlink" Target="http://msdn.microsoft.com/en-IN/library/system.windows.controls.scrollviewer.aspx" TargetMode="External"/><Relationship Id="rId154" Type="http://schemas.openxmlformats.org/officeDocument/2006/relationships/hyperlink" Target="http://msdn.microsoft.com/en-IN/library/system.windows.controls.radiobutton.aspx" TargetMode="External"/><Relationship Id="rId175" Type="http://schemas.openxmlformats.org/officeDocument/2006/relationships/hyperlink" Target="http://msdn.microsoft.com/en-us/library/gg145034.aspx" TargetMode="External"/><Relationship Id="rId196" Type="http://schemas.openxmlformats.org/officeDocument/2006/relationships/hyperlink" Target="http://msdn.microsoft.com/en-us/library/gg145016.aspx" TargetMode="External"/><Relationship Id="rId200" Type="http://schemas.openxmlformats.org/officeDocument/2006/relationships/hyperlink" Target="http://msdn.microsoft.com/en-us/library/gg145046.aspx" TargetMode="External"/><Relationship Id="rId16" Type="http://schemas.openxmlformats.org/officeDocument/2006/relationships/hyperlink" Target="https://en.wikipedia.org/wiki/Face" TargetMode="External"/><Relationship Id="rId221" Type="http://schemas.openxmlformats.org/officeDocument/2006/relationships/hyperlink" Target="http://msdn.microsoft.com/en-us/library/gg145018.aspx" TargetMode="External"/><Relationship Id="rId242" Type="http://schemas.openxmlformats.org/officeDocument/2006/relationships/hyperlink" Target="http://msdn.microsoft.com/en-us/library/hh135393.aspx" TargetMode="External"/><Relationship Id="rId263" Type="http://schemas.openxmlformats.org/officeDocument/2006/relationships/image" Target="media/image41.png"/><Relationship Id="rId37" Type="http://schemas.openxmlformats.org/officeDocument/2006/relationships/image" Target="media/image22.jpeg"/><Relationship Id="rId58" Type="http://schemas.openxmlformats.org/officeDocument/2006/relationships/hyperlink" Target="http://www.codeplex.com/" TargetMode="External"/><Relationship Id="rId79" Type="http://schemas.openxmlformats.org/officeDocument/2006/relationships/hyperlink" Target="http://learn.github.com/p/intro.html" TargetMode="External"/><Relationship Id="rId102" Type="http://schemas.openxmlformats.org/officeDocument/2006/relationships/hyperlink" Target="http://msdn.microsoft.com/en-IN/library/system.windows.controls.datagrid.aspx" TargetMode="External"/><Relationship Id="rId123" Type="http://schemas.openxmlformats.org/officeDocument/2006/relationships/hyperlink" Target="http://msdn.microsoft.com/en-IN/library/system.windows.controls.dockpanel.aspx" TargetMode="External"/><Relationship Id="rId144" Type="http://schemas.openxmlformats.org/officeDocument/2006/relationships/hyperlink" Target="http://msdn.microsoft.com/en-IN/library/system.windows.controls.menu.aspx" TargetMode="External"/><Relationship Id="rId90" Type="http://schemas.openxmlformats.org/officeDocument/2006/relationships/hyperlink" Target="http://en.wikipedia.org/wiki/Class_(computing)" TargetMode="External"/><Relationship Id="rId165" Type="http://schemas.openxmlformats.org/officeDocument/2006/relationships/hyperlink" Target="http://msdn.microsoft.com/en-IN/library/system.windows.controls.grid.aspx" TargetMode="External"/><Relationship Id="rId186" Type="http://schemas.openxmlformats.org/officeDocument/2006/relationships/hyperlink" Target="http://msdn.microsoft.com/en-us/library/gg145023.aspx" TargetMode="External"/><Relationship Id="rId211" Type="http://schemas.openxmlformats.org/officeDocument/2006/relationships/hyperlink" Target="http://msdn.microsoft.com/en-us/library/gg145025.aspx" TargetMode="External"/><Relationship Id="rId232" Type="http://schemas.openxmlformats.org/officeDocument/2006/relationships/hyperlink" Target="http://msdn.microsoft.com/en-us/library/gg145008.aspx" TargetMode="External"/><Relationship Id="rId253" Type="http://schemas.openxmlformats.org/officeDocument/2006/relationships/hyperlink" Target="http://en.wikipedia.org/wiki/Functional_programming" TargetMode="External"/><Relationship Id="rId27" Type="http://schemas.openxmlformats.org/officeDocument/2006/relationships/image" Target="media/image12.jpeg"/><Relationship Id="rId48" Type="http://schemas.openxmlformats.org/officeDocument/2006/relationships/hyperlink" Target="file:///C:\Users\Anirban\Documents\GitHub\DailyNoteBook\Help\html\521639525.htm" TargetMode="External"/><Relationship Id="rId69" Type="http://schemas.openxmlformats.org/officeDocument/2006/relationships/hyperlink" Target="https://www.facebook.com/creatormyapp" TargetMode="External"/><Relationship Id="rId113" Type="http://schemas.openxmlformats.org/officeDocument/2006/relationships/hyperlink" Target="http://msdn.microsoft.com/en-IN/library/system.windows.controls.flowdocumentpageviewer.aspx" TargetMode="External"/><Relationship Id="rId134" Type="http://schemas.openxmlformats.org/officeDocument/2006/relationships/hyperlink" Target="http://msdn.microsoft.com/en-IN/library/system.windows.controls.stackpanel.aspx" TargetMode="External"/><Relationship Id="rId80" Type="http://schemas.openxmlformats.org/officeDocument/2006/relationships/hyperlink" Target="http://www.vogella.com/articles/Git/article.html" TargetMode="External"/><Relationship Id="rId155" Type="http://schemas.openxmlformats.org/officeDocument/2006/relationships/hyperlink" Target="http://msdn.microsoft.com/en-IN/library/system.windows.controls.slider.aspx" TargetMode="External"/><Relationship Id="rId176" Type="http://schemas.openxmlformats.org/officeDocument/2006/relationships/hyperlink" Target="http://msdn.microsoft.com/en-us/library/gg145035.aspx" TargetMode="External"/><Relationship Id="rId197" Type="http://schemas.openxmlformats.org/officeDocument/2006/relationships/hyperlink" Target="http://msdn.microsoft.com/en-us/library/gg145024.aspx" TargetMode="External"/><Relationship Id="rId201" Type="http://schemas.openxmlformats.org/officeDocument/2006/relationships/hyperlink" Target="http://msdn.microsoft.com/en-us/library/gg145039.aspx" TargetMode="External"/><Relationship Id="rId222" Type="http://schemas.openxmlformats.org/officeDocument/2006/relationships/hyperlink" Target="http://msdn.microsoft.com/en-us/library/gg145013.aspx" TargetMode="External"/><Relationship Id="rId243" Type="http://schemas.openxmlformats.org/officeDocument/2006/relationships/hyperlink" Target="http://msdn.microsoft.com/en-us/library/uiautomationclientsideproviders.aspx" TargetMode="External"/><Relationship Id="rId264" Type="http://schemas.openxmlformats.org/officeDocument/2006/relationships/image" Target="media/image42.jpeg"/><Relationship Id="rId17" Type="http://schemas.openxmlformats.org/officeDocument/2006/relationships/hyperlink" Target="https://en.wikipedia.org/wiki/Database_management_system" TargetMode="External"/><Relationship Id="rId38" Type="http://schemas.openxmlformats.org/officeDocument/2006/relationships/image" Target="media/image23.jpg"/><Relationship Id="rId59" Type="http://schemas.openxmlformats.org/officeDocument/2006/relationships/hyperlink" Target="http://stackoverflow.com/" TargetMode="External"/><Relationship Id="rId103" Type="http://schemas.openxmlformats.org/officeDocument/2006/relationships/hyperlink" Target="http://msdn.microsoft.com/en-IN/library/system.windows.controls.listview.aspx" TargetMode="External"/><Relationship Id="rId124" Type="http://schemas.openxmlformats.org/officeDocument/2006/relationships/hyperlink" Target="http://msdn.microsoft.com/en-IN/library/system.windows.controls.expander.aspx" TargetMode="External"/><Relationship Id="rId70" Type="http://schemas.openxmlformats.org/officeDocument/2006/relationships/hyperlink" Target="https://www.facebook.com/help/" TargetMode="External"/><Relationship Id="rId91" Type="http://schemas.openxmlformats.org/officeDocument/2006/relationships/hyperlink" Target="http://en.wikipedia.org/wiki/Database_schema" TargetMode="External"/><Relationship Id="rId145" Type="http://schemas.openxmlformats.org/officeDocument/2006/relationships/hyperlink" Target="http://msdn.microsoft.com/en-IN/library/system.windows.controls.toolbar.aspx" TargetMode="External"/><Relationship Id="rId166" Type="http://schemas.openxmlformats.org/officeDocument/2006/relationships/hyperlink" Target="http://msdn.microsoft.com/en-IN/library/system.windows.controls.stackpanel.aspx" TargetMode="External"/><Relationship Id="rId187" Type="http://schemas.openxmlformats.org/officeDocument/2006/relationships/hyperlink" Target="http://msdn.microsoft.com/en-us/library/system.dynamic.aspx" TargetMode="External"/><Relationship Id="rId1" Type="http://schemas.openxmlformats.org/officeDocument/2006/relationships/customXml" Target="../customXml/item1.xml"/><Relationship Id="rId212" Type="http://schemas.openxmlformats.org/officeDocument/2006/relationships/hyperlink" Target="http://msdn.microsoft.com/en-us/library/gg145010.aspx" TargetMode="External"/><Relationship Id="rId233" Type="http://schemas.openxmlformats.org/officeDocument/2006/relationships/hyperlink" Target="http://msdn.microsoft.com/en-us/library/gg145015.aspx" TargetMode="External"/><Relationship Id="rId254" Type="http://schemas.openxmlformats.org/officeDocument/2006/relationships/hyperlink" Target="http://en.wikipedia.org/wiki/Generic_programming" TargetMode="External"/><Relationship Id="rId28" Type="http://schemas.openxmlformats.org/officeDocument/2006/relationships/image" Target="media/image13.jpeg"/><Relationship Id="rId49" Type="http://schemas.openxmlformats.org/officeDocument/2006/relationships/hyperlink" Target="file:///C:\Users\Anirban\Documents\GitHub\DailyNoteBook\Help\html\494305234.htm" TargetMode="External"/><Relationship Id="rId114" Type="http://schemas.openxmlformats.org/officeDocument/2006/relationships/hyperlink" Target="http://msdn.microsoft.com/en-IN/library/system.windows.controls.flowdocumentreader.aspx" TargetMode="External"/><Relationship Id="rId60" Type="http://schemas.openxmlformats.org/officeDocument/2006/relationships/hyperlink" Target="http://www.codeguru.com/" TargetMode="External"/><Relationship Id="rId81" Type="http://schemas.openxmlformats.org/officeDocument/2006/relationships/hyperlink" Target="http://try.github.com/levels/1/challenges/1" TargetMode="External"/><Relationship Id="rId135" Type="http://schemas.openxmlformats.org/officeDocument/2006/relationships/hyperlink" Target="http://msdn.microsoft.com/en-IN/library/system.windows.controls.primitives.thumb.aspx" TargetMode="External"/><Relationship Id="rId156" Type="http://schemas.openxmlformats.org/officeDocument/2006/relationships/hyperlink" Target="http://msdn.microsoft.com/en-IN/library/system.windows.controls.accesstext.aspx" TargetMode="External"/><Relationship Id="rId177" Type="http://schemas.openxmlformats.org/officeDocument/2006/relationships/hyperlink" Target="http://msdn.microsoft.com/en-us/library/gg145042.aspx" TargetMode="External"/><Relationship Id="rId198" Type="http://schemas.openxmlformats.org/officeDocument/2006/relationships/hyperlink" Target="http://msdn.microsoft.com/en-us/library/system.media.aspx" TargetMode="External"/><Relationship Id="rId202" Type="http://schemas.openxmlformats.org/officeDocument/2006/relationships/hyperlink" Target="http://msdn.microsoft.com/en-us/library/system.numerics.aspx" TargetMode="External"/><Relationship Id="rId223" Type="http://schemas.openxmlformats.org/officeDocument/2006/relationships/hyperlink" Target="http://msdn.microsoft.com/en-us/library/gg145026.aspx" TargetMode="External"/><Relationship Id="rId244" Type="http://schemas.openxmlformats.org/officeDocument/2006/relationships/hyperlink" Target="http://msdn.microsoft.com/en-us/library/xamlgeneratednamespace.aspx" TargetMode="External"/><Relationship Id="rId18" Type="http://schemas.openxmlformats.org/officeDocument/2006/relationships/image" Target="media/image4.jpeg"/><Relationship Id="rId39" Type="http://schemas.openxmlformats.org/officeDocument/2006/relationships/image" Target="media/image24.jpg"/><Relationship Id="rId265" Type="http://schemas.openxmlformats.org/officeDocument/2006/relationships/footer" Target="footer1.xml"/><Relationship Id="rId50" Type="http://schemas.openxmlformats.org/officeDocument/2006/relationships/hyperlink" Target="file:///C:\Users\Anirban\Documents\GitHub\DailyNoteBook\Help\html\481492962.htm" TargetMode="External"/><Relationship Id="rId104" Type="http://schemas.openxmlformats.org/officeDocument/2006/relationships/hyperlink" Target="http://msdn.microsoft.com/en-IN/library/system.windows.controls.treeview.aspx" TargetMode="External"/><Relationship Id="rId125" Type="http://schemas.openxmlformats.org/officeDocument/2006/relationships/hyperlink" Target="http://msdn.microsoft.com/en-IN/library/system.windows.controls.grid.aspx" TargetMode="External"/><Relationship Id="rId146" Type="http://schemas.openxmlformats.org/officeDocument/2006/relationships/hyperlink" Target="http://msdn.microsoft.com/en-IN/library/system.windows.controls.frame.aspx" TargetMode="External"/><Relationship Id="rId167" Type="http://schemas.openxmlformats.org/officeDocument/2006/relationships/hyperlink" Target="http://msdn.microsoft.com/en-IN/library/system.windows.controls.virtualizingstackpanel.aspx" TargetMode="External"/><Relationship Id="rId188" Type="http://schemas.openxmlformats.org/officeDocument/2006/relationships/hyperlink" Target="http://msdn.microsoft.com/en-us/library/system.dynamic.aspx" TargetMode="External"/><Relationship Id="rId71" Type="http://schemas.openxmlformats.org/officeDocument/2006/relationships/hyperlink" Target="https://dev.twitter.com/" TargetMode="External"/><Relationship Id="rId92" Type="http://schemas.openxmlformats.org/officeDocument/2006/relationships/hyperlink" Target="http://en.wikipedia.org/wiki/Source_control" TargetMode="External"/><Relationship Id="rId213" Type="http://schemas.openxmlformats.org/officeDocument/2006/relationships/hyperlink" Target="http://msdn.microsoft.com/en-us/library/gg145038.aspx" TargetMode="External"/><Relationship Id="rId234" Type="http://schemas.openxmlformats.org/officeDocument/2006/relationships/hyperlink" Target="http://msdn.microsoft.com/en-us/library/microsoft.data.entity.build.tasks.aspx" TargetMode="External"/><Relationship Id="rId2" Type="http://schemas.openxmlformats.org/officeDocument/2006/relationships/numbering" Target="numbering.xml"/><Relationship Id="rId29" Type="http://schemas.openxmlformats.org/officeDocument/2006/relationships/image" Target="media/image14.jpeg"/><Relationship Id="rId255" Type="http://schemas.openxmlformats.org/officeDocument/2006/relationships/hyperlink" Target="http://en.wikipedia.org/wiki/Object-oriented_programming" TargetMode="External"/><Relationship Id="rId40" Type="http://schemas.openxmlformats.org/officeDocument/2006/relationships/image" Target="media/image25.jpg"/><Relationship Id="rId115" Type="http://schemas.openxmlformats.org/officeDocument/2006/relationships/hyperlink" Target="http://msdn.microsoft.com/en-IN/library/system.windows.controls.flowdocumentscrollviewer.aspx" TargetMode="External"/><Relationship Id="rId136" Type="http://schemas.openxmlformats.org/officeDocument/2006/relationships/hyperlink" Target="http://msdn.microsoft.com/en-IN/library/system.windows.controls.viewbox.aspx" TargetMode="External"/><Relationship Id="rId157" Type="http://schemas.openxmlformats.org/officeDocument/2006/relationships/hyperlink" Target="http://msdn.microsoft.com/en-IN/library/system.windows.controls.label.aspx" TargetMode="External"/><Relationship Id="rId178" Type="http://schemas.openxmlformats.org/officeDocument/2006/relationships/hyperlink" Target="http://msdn.microsoft.com/en-us/library/gg145027.aspx" TargetMode="External"/><Relationship Id="rId61" Type="http://schemas.openxmlformats.org/officeDocument/2006/relationships/hyperlink" Target="http://www.w3schools.com" TargetMode="External"/><Relationship Id="rId82" Type="http://schemas.openxmlformats.org/officeDocument/2006/relationships/hyperlink" Target="https://enterprise.github.com/support" TargetMode="External"/><Relationship Id="rId199" Type="http://schemas.openxmlformats.org/officeDocument/2006/relationships/hyperlink" Target="http://msdn.microsoft.com/en-us/library/system.media.aspx" TargetMode="External"/><Relationship Id="rId203" Type="http://schemas.openxmlformats.org/officeDocument/2006/relationships/hyperlink" Target="http://msdn.microsoft.com/en-us/library/system.numerics.aspx" TargetMode="External"/><Relationship Id="rId19" Type="http://schemas.openxmlformats.org/officeDocument/2006/relationships/image" Target="media/image5.jpeg"/><Relationship Id="rId224" Type="http://schemas.openxmlformats.org/officeDocument/2006/relationships/hyperlink" Target="http://msdn.microsoft.com/en-us/library/gg145048.aspx" TargetMode="External"/><Relationship Id="rId245" Type="http://schemas.openxmlformats.org/officeDocument/2006/relationships/image" Target="media/image38.jpeg"/><Relationship Id="rId266" Type="http://schemas.openxmlformats.org/officeDocument/2006/relationships/fontTable" Target="fontTable.xml"/><Relationship Id="rId30" Type="http://schemas.openxmlformats.org/officeDocument/2006/relationships/image" Target="media/image15.jpeg"/><Relationship Id="rId105" Type="http://schemas.openxmlformats.org/officeDocument/2006/relationships/hyperlink" Target="http://msdn.microsoft.com/en-IN/library/system.windows.controls.calendar.aspx" TargetMode="External"/><Relationship Id="rId126" Type="http://schemas.openxmlformats.org/officeDocument/2006/relationships/hyperlink" Target="http://msdn.microsoft.com/en-IN/library/system.windows.controls.gridview.aspx" TargetMode="External"/><Relationship Id="rId147" Type="http://schemas.openxmlformats.org/officeDocument/2006/relationships/hyperlink" Target="http://msdn.microsoft.com/en-IN/library/system.windows.documents.hyperlink.aspx" TargetMode="External"/><Relationship Id="rId168" Type="http://schemas.openxmlformats.org/officeDocument/2006/relationships/hyperlink" Target="http://msdn.microsoft.com/en-IN/library/system.windows.controls.wrappanel.aspx" TargetMode="External"/><Relationship Id="rId51" Type="http://schemas.openxmlformats.org/officeDocument/2006/relationships/image" Target="media/image33.gif"/><Relationship Id="rId72" Type="http://schemas.openxmlformats.org/officeDocument/2006/relationships/hyperlink" Target="https://dev.twitter.com/discussions/3477" TargetMode="External"/><Relationship Id="rId93" Type="http://schemas.openxmlformats.org/officeDocument/2006/relationships/hyperlink" Target="http://en.wikipedia.org/wiki/Subversion_(software)" TargetMode="External"/><Relationship Id="rId189" Type="http://schemas.openxmlformats.org/officeDocument/2006/relationships/hyperlink" Target="http://msdn.microsoft.com/en-us/library/gg145047.aspx" TargetMode="External"/><Relationship Id="rId3" Type="http://schemas.openxmlformats.org/officeDocument/2006/relationships/styles" Target="styles.xml"/><Relationship Id="rId214" Type="http://schemas.openxmlformats.org/officeDocument/2006/relationships/hyperlink" Target="http://msdn.microsoft.com/en-us/library/gg145021.aspx" TargetMode="External"/><Relationship Id="rId235" Type="http://schemas.openxmlformats.org/officeDocument/2006/relationships/hyperlink" Target="http://msdn.microsoft.com/en-us/library/microsoft.data.entity.build.tasks.aspx" TargetMode="External"/><Relationship Id="rId256" Type="http://schemas.openxmlformats.org/officeDocument/2006/relationships/hyperlink" Target="http://en.wikipedia.org/wiki/Class_(computer_science)" TargetMode="External"/><Relationship Id="rId116" Type="http://schemas.openxmlformats.org/officeDocument/2006/relationships/hyperlink" Target="http://msdn.microsoft.com/en-IN/library/system.windows.controls.stickynotecontrol.aspx" TargetMode="External"/><Relationship Id="rId137" Type="http://schemas.openxmlformats.org/officeDocument/2006/relationships/hyperlink" Target="http://msdn.microsoft.com/en-IN/library/system.windows.controls.virtualizingstackpanel.aspx" TargetMode="External"/><Relationship Id="rId158" Type="http://schemas.openxmlformats.org/officeDocument/2006/relationships/hyperlink" Target="http://msdn.microsoft.com/en-IN/library/system.windows.controls.primitives.popup.aspx" TargetMode="External"/><Relationship Id="rId20" Type="http://schemas.openxmlformats.org/officeDocument/2006/relationships/image" Target="media/image6.jpeg"/><Relationship Id="rId41" Type="http://schemas.openxmlformats.org/officeDocument/2006/relationships/image" Target="media/image26.jpg"/><Relationship Id="rId62" Type="http://schemas.openxmlformats.org/officeDocument/2006/relationships/hyperlink" Target="http://blogs.technicise.com/" TargetMode="External"/><Relationship Id="rId83" Type="http://schemas.openxmlformats.org/officeDocument/2006/relationships/hyperlink" Target="https://support.enterprise.github.com/home" TargetMode="External"/><Relationship Id="rId179" Type="http://schemas.openxmlformats.org/officeDocument/2006/relationships/hyperlink" Target="http://msdn.microsoft.com/en-us/library/gg145028.aspx" TargetMode="External"/><Relationship Id="rId190" Type="http://schemas.openxmlformats.org/officeDocument/2006/relationships/hyperlink" Target="http://msdn.microsoft.com/en-us/library/system.globalization.aspx" TargetMode="External"/><Relationship Id="rId204" Type="http://schemas.openxmlformats.org/officeDocument/2006/relationships/hyperlink" Target="http://msdn.microsoft.com/en-us/library/system.byte.aspx" TargetMode="External"/><Relationship Id="rId225" Type="http://schemas.openxmlformats.org/officeDocument/2006/relationships/hyperlink" Target="http://msdn.microsoft.com/en-us/library/gg145036.aspx" TargetMode="External"/><Relationship Id="rId246" Type="http://schemas.openxmlformats.org/officeDocument/2006/relationships/hyperlink" Target="http://searchenterpriselinux.techtarget.com/definition/MySQL-Connector-ODBC" TargetMode="External"/><Relationship Id="rId267" Type="http://schemas.openxmlformats.org/officeDocument/2006/relationships/theme" Target="theme/theme1.xml"/><Relationship Id="rId106" Type="http://schemas.openxmlformats.org/officeDocument/2006/relationships/hyperlink" Target="http://msdn.microsoft.com/en-IN/library/system.windows.controls.datepicker.aspx" TargetMode="External"/><Relationship Id="rId127" Type="http://schemas.openxmlformats.org/officeDocument/2006/relationships/hyperlink" Target="http://msdn.microsoft.com/en-IN/library/system.windows.controls.gridsplitter.aspx" TargetMode="External"/><Relationship Id="rId10" Type="http://schemas.openxmlformats.org/officeDocument/2006/relationships/hyperlink" Target="https://en.wikipedia.org/wiki/Identification_of_human_individuals" TargetMode="External"/><Relationship Id="rId31" Type="http://schemas.openxmlformats.org/officeDocument/2006/relationships/image" Target="media/image16.jpeg"/><Relationship Id="rId52" Type="http://schemas.openxmlformats.org/officeDocument/2006/relationships/hyperlink" Target="file:///C:\Users\Anirban\Documents\GitHub\DailyNoteBook\Help\html\1271527439.htm" TargetMode="External"/><Relationship Id="rId73" Type="http://schemas.openxmlformats.org/officeDocument/2006/relationships/hyperlink" Target="https://developers.google.com/" TargetMode="External"/><Relationship Id="rId94" Type="http://schemas.openxmlformats.org/officeDocument/2006/relationships/hyperlink" Target="http://en.wikipedia.org/wiki/Visual_SourceSafe" TargetMode="External"/><Relationship Id="rId148" Type="http://schemas.openxmlformats.org/officeDocument/2006/relationships/hyperlink" Target="http://msdn.microsoft.com/en-IN/library/system.windows.controls.page.aspx" TargetMode="External"/><Relationship Id="rId169" Type="http://schemas.openxmlformats.org/officeDocument/2006/relationships/image" Target="media/image36.jpeg"/><Relationship Id="rId4" Type="http://schemas.microsoft.com/office/2007/relationships/stylesWithEffects" Target="stylesWithEffects.xml"/><Relationship Id="rId180" Type="http://schemas.openxmlformats.org/officeDocument/2006/relationships/hyperlink" Target="http://msdn.microsoft.com/en-us/library/gg145029.aspx" TargetMode="External"/><Relationship Id="rId215" Type="http://schemas.openxmlformats.org/officeDocument/2006/relationships/hyperlink" Target="http://msdn.microsoft.com/en-us/library/gg145012.aspx" TargetMode="External"/><Relationship Id="rId236" Type="http://schemas.openxmlformats.org/officeDocument/2006/relationships/hyperlink" Target="http://msdn.microsoft.com/en-us/library/gg145041.aspx" TargetMode="External"/><Relationship Id="rId257" Type="http://schemas.openxmlformats.org/officeDocument/2006/relationships/hyperlink" Target="http://en.wikipedia.org/wiki/Component-based_software_engineering" TargetMode="External"/><Relationship Id="rId42" Type="http://schemas.openxmlformats.org/officeDocument/2006/relationships/image" Target="media/image27.png"/><Relationship Id="rId84" Type="http://schemas.openxmlformats.org/officeDocument/2006/relationships/image" Target="media/image34.png"/><Relationship Id="rId138" Type="http://schemas.openxmlformats.org/officeDocument/2006/relationships/hyperlink" Target="http://msdn.microsoft.com/en-IN/library/system.windows.window.aspx" TargetMode="External"/><Relationship Id="rId191" Type="http://schemas.openxmlformats.org/officeDocument/2006/relationships/hyperlink" Target="http://msdn.microsoft.com/en-us/library/system.globalization.aspx" TargetMode="External"/><Relationship Id="rId205" Type="http://schemas.openxmlformats.org/officeDocument/2006/relationships/hyperlink" Target="http://msdn.microsoft.com/en-us/library/system.double.aspx" TargetMode="External"/><Relationship Id="rId247" Type="http://schemas.openxmlformats.org/officeDocument/2006/relationships/image" Target="media/image39.jpeg"/></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6AA6567-EF77-41F7-905D-7F877ED96C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1730</TotalTime>
  <Pages>124</Pages>
  <Words>28888</Words>
  <Characters>164667</Characters>
  <Application>Microsoft Office Word</Application>
  <DocSecurity>0</DocSecurity>
  <Lines>1372</Lines>
  <Paragraphs>386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193169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AMIT</dc:creator>
  <cp:keywords/>
  <dc:description/>
  <cp:lastModifiedBy>chandra</cp:lastModifiedBy>
  <cp:revision>229</cp:revision>
  <dcterms:created xsi:type="dcterms:W3CDTF">2013-03-13T07:07:00Z</dcterms:created>
  <dcterms:modified xsi:type="dcterms:W3CDTF">2013-09-27T03:19:00Z</dcterms:modified>
</cp:coreProperties>
</file>